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noProof/>
          <w:color w:val="auto"/>
          <w:sz w:val="26"/>
          <w:szCs w:val="26"/>
          <w:lang w:val="vi-VN"/>
        </w:rPr>
        <w:id w:val="1782534939"/>
        <w:docPartObj>
          <w:docPartGallery w:val="Table of Contents"/>
          <w:docPartUnique/>
        </w:docPartObj>
      </w:sdtPr>
      <w:sdtEndPr>
        <w:rPr>
          <w:b w:val="0"/>
          <w:noProof w:val="0"/>
          <w:sz w:val="22"/>
          <w:szCs w:val="22"/>
          <w:lang w:val="en-US"/>
        </w:rPr>
      </w:sdtEndPr>
      <w:sdtContent>
        <w:p w14:paraId="2251A21E" w14:textId="7F1911B1" w:rsidR="00855929" w:rsidRPr="002E6A38" w:rsidRDefault="00855929" w:rsidP="00461030">
          <w:pPr>
            <w:pStyle w:val="TOCHeading"/>
            <w:keepNext w:val="0"/>
            <w:keepLines w:val="0"/>
            <w:widowControl w:val="0"/>
            <w:jc w:val="center"/>
            <w:rPr>
              <w:rFonts w:ascii="Times New Roman" w:hAnsi="Times New Roman" w:cs="Times New Roman"/>
              <w:b/>
              <w:color w:val="auto"/>
              <w:sz w:val="26"/>
              <w:szCs w:val="26"/>
            </w:rPr>
          </w:pPr>
          <w:r w:rsidRPr="002E6A38">
            <w:rPr>
              <w:rFonts w:ascii="Times New Roman" w:hAnsi="Times New Roman" w:cs="Times New Roman"/>
              <w:b/>
              <w:color w:val="auto"/>
              <w:sz w:val="26"/>
              <w:szCs w:val="26"/>
            </w:rPr>
            <w:t>MỤC LỤC</w:t>
          </w:r>
        </w:p>
        <w:p w14:paraId="7FC8AA22" w14:textId="77777777" w:rsidR="00BA1343" w:rsidRPr="002E6A38" w:rsidRDefault="00BA1343" w:rsidP="00461030">
          <w:pPr>
            <w:widowControl w:val="0"/>
            <w:rPr>
              <w:rFonts w:ascii="Times New Roman" w:hAnsi="Times New Roman"/>
              <w:sz w:val="26"/>
              <w:szCs w:val="26"/>
            </w:rPr>
          </w:pPr>
        </w:p>
        <w:p w14:paraId="101D6A9B" w14:textId="1A797615" w:rsidR="0084099A" w:rsidRPr="002E6A38" w:rsidRDefault="00855929" w:rsidP="0084099A">
          <w:pPr>
            <w:pStyle w:val="TOC1"/>
            <w:rPr>
              <w:rFonts w:eastAsiaTheme="minorEastAsia"/>
              <w:b w:val="0"/>
              <w:bCs w:val="0"/>
              <w:sz w:val="22"/>
              <w:szCs w:val="22"/>
              <w:lang w:val="en-US"/>
            </w:rPr>
          </w:pPr>
          <w:r w:rsidRPr="002E6A38">
            <w:rPr>
              <w:sz w:val="26"/>
              <w:szCs w:val="26"/>
            </w:rPr>
            <w:fldChar w:fldCharType="begin"/>
          </w:r>
          <w:r w:rsidRPr="002E6A38">
            <w:rPr>
              <w:sz w:val="26"/>
              <w:szCs w:val="26"/>
            </w:rPr>
            <w:instrText xml:space="preserve"> TOC \o "1-3" \h \z \u </w:instrText>
          </w:r>
          <w:r w:rsidRPr="002E6A38">
            <w:rPr>
              <w:sz w:val="26"/>
              <w:szCs w:val="26"/>
            </w:rPr>
            <w:fldChar w:fldCharType="separate"/>
          </w:r>
          <w:hyperlink w:anchor="_Toc113459166" w:history="1">
            <w:r w:rsidR="0084099A" w:rsidRPr="002E6A38">
              <w:rPr>
                <w:rStyle w:val="Hyperlink"/>
              </w:rPr>
              <w:t xml:space="preserve">PHẦN 1: </w:t>
            </w:r>
            <w:r w:rsidR="0084099A" w:rsidRPr="002E6A38">
              <w:rPr>
                <w:rStyle w:val="Hyperlink"/>
                <w:lang w:val="en-US"/>
              </w:rPr>
              <w:t xml:space="preserve">CÁC </w:t>
            </w:r>
            <w:r w:rsidR="0084099A" w:rsidRPr="002E6A38">
              <w:rPr>
                <w:rStyle w:val="Hyperlink"/>
              </w:rPr>
              <w:t>THÔNG TIN CHUNG</w:t>
            </w:r>
            <w:r w:rsidR="0084099A" w:rsidRPr="002E6A38">
              <w:rPr>
                <w:webHidden/>
              </w:rPr>
              <w:tab/>
            </w:r>
            <w:r w:rsidR="0084099A" w:rsidRPr="002E6A38">
              <w:rPr>
                <w:webHidden/>
              </w:rPr>
              <w:fldChar w:fldCharType="begin"/>
            </w:r>
            <w:r w:rsidR="0084099A" w:rsidRPr="002E6A38">
              <w:rPr>
                <w:webHidden/>
              </w:rPr>
              <w:instrText xml:space="preserve"> PAGEREF _Toc113459166 \h </w:instrText>
            </w:r>
            <w:r w:rsidR="0084099A" w:rsidRPr="002E6A38">
              <w:rPr>
                <w:webHidden/>
              </w:rPr>
            </w:r>
            <w:r w:rsidR="0084099A" w:rsidRPr="002E6A38">
              <w:rPr>
                <w:webHidden/>
              </w:rPr>
              <w:fldChar w:fldCharType="separate"/>
            </w:r>
            <w:r w:rsidR="0084099A" w:rsidRPr="002E6A38">
              <w:rPr>
                <w:webHidden/>
              </w:rPr>
              <w:t>4</w:t>
            </w:r>
            <w:r w:rsidR="0084099A" w:rsidRPr="002E6A38">
              <w:rPr>
                <w:webHidden/>
              </w:rPr>
              <w:fldChar w:fldCharType="end"/>
            </w:r>
          </w:hyperlink>
        </w:p>
        <w:p w14:paraId="538F7E2B" w14:textId="56DF33D3" w:rsidR="0084099A" w:rsidRPr="002E6A38" w:rsidRDefault="002E6A38" w:rsidP="0084099A">
          <w:pPr>
            <w:pStyle w:val="TOC2"/>
            <w:outlineLvl w:val="9"/>
            <w:rPr>
              <w:rFonts w:eastAsiaTheme="minorEastAsia"/>
              <w:b w:val="0"/>
              <w:bCs w:val="0"/>
              <w:sz w:val="22"/>
              <w:szCs w:val="22"/>
            </w:rPr>
          </w:pPr>
          <w:hyperlink w:anchor="_Toc113459167" w:history="1">
            <w:r w:rsidR="0084099A" w:rsidRPr="002E6A38">
              <w:rPr>
                <w:rStyle w:val="Hyperlink"/>
              </w:rPr>
              <w:t>1. Căn cứ pháp lý</w:t>
            </w:r>
            <w:r w:rsidR="0084099A" w:rsidRPr="002E6A38">
              <w:rPr>
                <w:webHidden/>
              </w:rPr>
              <w:tab/>
            </w:r>
            <w:r w:rsidR="0084099A" w:rsidRPr="002E6A38">
              <w:rPr>
                <w:webHidden/>
              </w:rPr>
              <w:fldChar w:fldCharType="begin"/>
            </w:r>
            <w:r w:rsidR="0084099A" w:rsidRPr="002E6A38">
              <w:rPr>
                <w:webHidden/>
              </w:rPr>
              <w:instrText xml:space="preserve"> PAGEREF _Toc113459167 \h </w:instrText>
            </w:r>
            <w:r w:rsidR="0084099A" w:rsidRPr="002E6A38">
              <w:rPr>
                <w:webHidden/>
              </w:rPr>
            </w:r>
            <w:r w:rsidR="0084099A" w:rsidRPr="002E6A38">
              <w:rPr>
                <w:webHidden/>
              </w:rPr>
              <w:fldChar w:fldCharType="separate"/>
            </w:r>
            <w:r w:rsidR="0084099A" w:rsidRPr="002E6A38">
              <w:rPr>
                <w:webHidden/>
              </w:rPr>
              <w:t>4</w:t>
            </w:r>
            <w:r w:rsidR="0084099A" w:rsidRPr="002E6A38">
              <w:rPr>
                <w:webHidden/>
              </w:rPr>
              <w:fldChar w:fldCharType="end"/>
            </w:r>
          </w:hyperlink>
        </w:p>
        <w:p w14:paraId="42E82ADC" w14:textId="3EA0450F" w:rsidR="0084099A" w:rsidRPr="002E6A38" w:rsidRDefault="002E6A38" w:rsidP="0084099A">
          <w:pPr>
            <w:pStyle w:val="TOC2"/>
            <w:outlineLvl w:val="9"/>
            <w:rPr>
              <w:rFonts w:eastAsiaTheme="minorEastAsia"/>
              <w:b w:val="0"/>
              <w:bCs w:val="0"/>
              <w:sz w:val="22"/>
              <w:szCs w:val="22"/>
            </w:rPr>
          </w:pPr>
          <w:hyperlink w:anchor="_Toc113459168" w:history="1">
            <w:r w:rsidR="0084099A" w:rsidRPr="002E6A38">
              <w:rPr>
                <w:rStyle w:val="Hyperlink"/>
              </w:rPr>
              <w:t>2. Tên của hoạt động ứng dụng công nghệ thông tin được lập đề cương và dự toán chi tiết</w:t>
            </w:r>
            <w:r w:rsidR="0084099A" w:rsidRPr="002E6A38">
              <w:rPr>
                <w:webHidden/>
              </w:rPr>
              <w:tab/>
            </w:r>
            <w:r w:rsidR="0084099A" w:rsidRPr="002E6A38">
              <w:rPr>
                <w:webHidden/>
              </w:rPr>
              <w:fldChar w:fldCharType="begin"/>
            </w:r>
            <w:r w:rsidR="0084099A" w:rsidRPr="002E6A38">
              <w:rPr>
                <w:webHidden/>
              </w:rPr>
              <w:instrText xml:space="preserve"> PAGEREF _Toc113459168 \h </w:instrText>
            </w:r>
            <w:r w:rsidR="0084099A" w:rsidRPr="002E6A38">
              <w:rPr>
                <w:webHidden/>
              </w:rPr>
            </w:r>
            <w:r w:rsidR="0084099A" w:rsidRPr="002E6A38">
              <w:rPr>
                <w:webHidden/>
              </w:rPr>
              <w:fldChar w:fldCharType="separate"/>
            </w:r>
            <w:r w:rsidR="0084099A" w:rsidRPr="002E6A38">
              <w:rPr>
                <w:webHidden/>
              </w:rPr>
              <w:t>5</w:t>
            </w:r>
            <w:r w:rsidR="0084099A" w:rsidRPr="002E6A38">
              <w:rPr>
                <w:webHidden/>
              </w:rPr>
              <w:fldChar w:fldCharType="end"/>
            </w:r>
          </w:hyperlink>
        </w:p>
        <w:p w14:paraId="5FC121B2" w14:textId="2FDF2C33" w:rsidR="0084099A" w:rsidRPr="002E6A38" w:rsidRDefault="002E6A38" w:rsidP="0084099A">
          <w:pPr>
            <w:pStyle w:val="TOC2"/>
            <w:outlineLvl w:val="9"/>
            <w:rPr>
              <w:rFonts w:eastAsiaTheme="minorEastAsia"/>
              <w:b w:val="0"/>
              <w:bCs w:val="0"/>
              <w:sz w:val="22"/>
              <w:szCs w:val="22"/>
            </w:rPr>
          </w:pPr>
          <w:hyperlink w:anchor="_Toc113459169" w:history="1">
            <w:r w:rsidR="0084099A" w:rsidRPr="002E6A38">
              <w:rPr>
                <w:rStyle w:val="Hyperlink"/>
              </w:rPr>
              <w:t>3. Đơn vị sử dụng ngân sách</w:t>
            </w:r>
            <w:r w:rsidR="0084099A" w:rsidRPr="002E6A38">
              <w:rPr>
                <w:webHidden/>
              </w:rPr>
              <w:tab/>
            </w:r>
            <w:r w:rsidR="0084099A" w:rsidRPr="002E6A38">
              <w:rPr>
                <w:webHidden/>
              </w:rPr>
              <w:fldChar w:fldCharType="begin"/>
            </w:r>
            <w:r w:rsidR="0084099A" w:rsidRPr="002E6A38">
              <w:rPr>
                <w:webHidden/>
              </w:rPr>
              <w:instrText xml:space="preserve"> PAGEREF _Toc113459169 \h </w:instrText>
            </w:r>
            <w:r w:rsidR="0084099A" w:rsidRPr="002E6A38">
              <w:rPr>
                <w:webHidden/>
              </w:rPr>
            </w:r>
            <w:r w:rsidR="0084099A" w:rsidRPr="002E6A38">
              <w:rPr>
                <w:webHidden/>
              </w:rPr>
              <w:fldChar w:fldCharType="separate"/>
            </w:r>
            <w:r w:rsidR="0084099A" w:rsidRPr="002E6A38">
              <w:rPr>
                <w:webHidden/>
              </w:rPr>
              <w:t>5</w:t>
            </w:r>
            <w:r w:rsidR="0084099A" w:rsidRPr="002E6A38">
              <w:rPr>
                <w:webHidden/>
              </w:rPr>
              <w:fldChar w:fldCharType="end"/>
            </w:r>
          </w:hyperlink>
        </w:p>
        <w:p w14:paraId="0F369976" w14:textId="4FB08155" w:rsidR="0084099A" w:rsidRPr="002E6A38" w:rsidRDefault="002E6A38" w:rsidP="0084099A">
          <w:pPr>
            <w:pStyle w:val="TOC2"/>
            <w:outlineLvl w:val="9"/>
            <w:rPr>
              <w:rFonts w:eastAsiaTheme="minorEastAsia"/>
              <w:b w:val="0"/>
              <w:bCs w:val="0"/>
              <w:sz w:val="22"/>
              <w:szCs w:val="22"/>
            </w:rPr>
          </w:pPr>
          <w:hyperlink w:anchor="_Toc113459170" w:history="1">
            <w:r w:rsidR="0084099A" w:rsidRPr="002E6A38">
              <w:rPr>
                <w:rStyle w:val="Hyperlink"/>
              </w:rPr>
              <w:t>4. Địa điểm thực hiện</w:t>
            </w:r>
            <w:r w:rsidR="0084099A" w:rsidRPr="002E6A38">
              <w:rPr>
                <w:webHidden/>
              </w:rPr>
              <w:tab/>
            </w:r>
            <w:r w:rsidR="0084099A" w:rsidRPr="002E6A38">
              <w:rPr>
                <w:webHidden/>
              </w:rPr>
              <w:fldChar w:fldCharType="begin"/>
            </w:r>
            <w:r w:rsidR="0084099A" w:rsidRPr="002E6A38">
              <w:rPr>
                <w:webHidden/>
              </w:rPr>
              <w:instrText xml:space="preserve"> PAGEREF _Toc113459170 \h </w:instrText>
            </w:r>
            <w:r w:rsidR="0084099A" w:rsidRPr="002E6A38">
              <w:rPr>
                <w:webHidden/>
              </w:rPr>
            </w:r>
            <w:r w:rsidR="0084099A" w:rsidRPr="002E6A38">
              <w:rPr>
                <w:webHidden/>
              </w:rPr>
              <w:fldChar w:fldCharType="separate"/>
            </w:r>
            <w:r w:rsidR="0084099A" w:rsidRPr="002E6A38">
              <w:rPr>
                <w:webHidden/>
              </w:rPr>
              <w:t>5</w:t>
            </w:r>
            <w:r w:rsidR="0084099A" w:rsidRPr="002E6A38">
              <w:rPr>
                <w:webHidden/>
              </w:rPr>
              <w:fldChar w:fldCharType="end"/>
            </w:r>
          </w:hyperlink>
        </w:p>
        <w:p w14:paraId="3CA9F7A5" w14:textId="626B7F25" w:rsidR="0084099A" w:rsidRPr="002E6A38" w:rsidRDefault="002E6A38" w:rsidP="0084099A">
          <w:pPr>
            <w:pStyle w:val="TOC2"/>
            <w:outlineLvl w:val="9"/>
            <w:rPr>
              <w:rFonts w:eastAsiaTheme="minorEastAsia"/>
              <w:b w:val="0"/>
              <w:bCs w:val="0"/>
              <w:sz w:val="22"/>
              <w:szCs w:val="22"/>
            </w:rPr>
          </w:pPr>
          <w:hyperlink w:anchor="_Toc113459171" w:history="1">
            <w:r w:rsidR="0084099A" w:rsidRPr="002E6A38">
              <w:rPr>
                <w:rStyle w:val="Hyperlink"/>
              </w:rPr>
              <w:t>5. Thời gian thực hiện</w:t>
            </w:r>
            <w:r w:rsidR="0084099A" w:rsidRPr="002E6A38">
              <w:rPr>
                <w:webHidden/>
              </w:rPr>
              <w:tab/>
            </w:r>
            <w:r w:rsidR="0084099A" w:rsidRPr="002E6A38">
              <w:rPr>
                <w:webHidden/>
              </w:rPr>
              <w:fldChar w:fldCharType="begin"/>
            </w:r>
            <w:r w:rsidR="0084099A" w:rsidRPr="002E6A38">
              <w:rPr>
                <w:webHidden/>
              </w:rPr>
              <w:instrText xml:space="preserve"> PAGEREF _Toc113459171 \h </w:instrText>
            </w:r>
            <w:r w:rsidR="0084099A" w:rsidRPr="002E6A38">
              <w:rPr>
                <w:webHidden/>
              </w:rPr>
            </w:r>
            <w:r w:rsidR="0084099A" w:rsidRPr="002E6A38">
              <w:rPr>
                <w:webHidden/>
              </w:rPr>
              <w:fldChar w:fldCharType="separate"/>
            </w:r>
            <w:r w:rsidR="0084099A" w:rsidRPr="002E6A38">
              <w:rPr>
                <w:webHidden/>
              </w:rPr>
              <w:t>5</w:t>
            </w:r>
            <w:r w:rsidR="0084099A" w:rsidRPr="002E6A38">
              <w:rPr>
                <w:webHidden/>
              </w:rPr>
              <w:fldChar w:fldCharType="end"/>
            </w:r>
          </w:hyperlink>
        </w:p>
        <w:p w14:paraId="5F8E3C1F" w14:textId="56C0525F" w:rsidR="0084099A" w:rsidRPr="002E6A38" w:rsidRDefault="002E6A38" w:rsidP="0084099A">
          <w:pPr>
            <w:pStyle w:val="TOC2"/>
            <w:outlineLvl w:val="9"/>
            <w:rPr>
              <w:rFonts w:eastAsiaTheme="minorEastAsia"/>
              <w:b w:val="0"/>
              <w:bCs w:val="0"/>
              <w:sz w:val="22"/>
              <w:szCs w:val="22"/>
            </w:rPr>
          </w:pPr>
          <w:hyperlink w:anchor="_Toc113459172" w:history="1">
            <w:r w:rsidR="0084099A" w:rsidRPr="002E6A38">
              <w:rPr>
                <w:rStyle w:val="Hyperlink"/>
              </w:rPr>
              <w:t>6. Tổ chức, đơn vị lập đề cương và dự toán chi tiết</w:t>
            </w:r>
            <w:r w:rsidR="0084099A" w:rsidRPr="002E6A38">
              <w:rPr>
                <w:webHidden/>
              </w:rPr>
              <w:tab/>
            </w:r>
            <w:r w:rsidR="0084099A" w:rsidRPr="002E6A38">
              <w:rPr>
                <w:webHidden/>
              </w:rPr>
              <w:fldChar w:fldCharType="begin"/>
            </w:r>
            <w:r w:rsidR="0084099A" w:rsidRPr="002E6A38">
              <w:rPr>
                <w:webHidden/>
              </w:rPr>
              <w:instrText xml:space="preserve"> PAGEREF _Toc113459172 \h </w:instrText>
            </w:r>
            <w:r w:rsidR="0084099A" w:rsidRPr="002E6A38">
              <w:rPr>
                <w:webHidden/>
              </w:rPr>
            </w:r>
            <w:r w:rsidR="0084099A" w:rsidRPr="002E6A38">
              <w:rPr>
                <w:webHidden/>
              </w:rPr>
              <w:fldChar w:fldCharType="separate"/>
            </w:r>
            <w:r w:rsidR="0084099A" w:rsidRPr="002E6A38">
              <w:rPr>
                <w:webHidden/>
              </w:rPr>
              <w:t>5</w:t>
            </w:r>
            <w:r w:rsidR="0084099A" w:rsidRPr="002E6A38">
              <w:rPr>
                <w:webHidden/>
              </w:rPr>
              <w:fldChar w:fldCharType="end"/>
            </w:r>
          </w:hyperlink>
        </w:p>
        <w:p w14:paraId="6EA56087" w14:textId="42E2BAE2" w:rsidR="0084099A" w:rsidRPr="002E6A38" w:rsidRDefault="002E6A38" w:rsidP="0084099A">
          <w:pPr>
            <w:pStyle w:val="TOC2"/>
            <w:outlineLvl w:val="9"/>
            <w:rPr>
              <w:rFonts w:eastAsiaTheme="minorEastAsia"/>
              <w:b w:val="0"/>
              <w:bCs w:val="0"/>
              <w:sz w:val="22"/>
              <w:szCs w:val="22"/>
            </w:rPr>
          </w:pPr>
          <w:hyperlink w:anchor="_Toc113459173" w:history="1">
            <w:r w:rsidR="0084099A" w:rsidRPr="002E6A38">
              <w:rPr>
                <w:rStyle w:val="Hyperlink"/>
              </w:rPr>
              <w:t>7. Loại nguồn vốn</w:t>
            </w:r>
            <w:r w:rsidR="0084099A" w:rsidRPr="002E6A38">
              <w:rPr>
                <w:webHidden/>
              </w:rPr>
              <w:tab/>
            </w:r>
            <w:r w:rsidR="0084099A" w:rsidRPr="002E6A38">
              <w:rPr>
                <w:webHidden/>
              </w:rPr>
              <w:fldChar w:fldCharType="begin"/>
            </w:r>
            <w:r w:rsidR="0084099A" w:rsidRPr="002E6A38">
              <w:rPr>
                <w:webHidden/>
              </w:rPr>
              <w:instrText xml:space="preserve"> PAGEREF _Toc113459173 \h </w:instrText>
            </w:r>
            <w:r w:rsidR="0084099A" w:rsidRPr="002E6A38">
              <w:rPr>
                <w:webHidden/>
              </w:rPr>
            </w:r>
            <w:r w:rsidR="0084099A" w:rsidRPr="002E6A38">
              <w:rPr>
                <w:webHidden/>
              </w:rPr>
              <w:fldChar w:fldCharType="separate"/>
            </w:r>
            <w:r w:rsidR="0084099A" w:rsidRPr="002E6A38">
              <w:rPr>
                <w:webHidden/>
              </w:rPr>
              <w:t>6</w:t>
            </w:r>
            <w:r w:rsidR="0084099A" w:rsidRPr="002E6A38">
              <w:rPr>
                <w:webHidden/>
              </w:rPr>
              <w:fldChar w:fldCharType="end"/>
            </w:r>
          </w:hyperlink>
        </w:p>
        <w:p w14:paraId="59751121" w14:textId="1308BF61" w:rsidR="0084099A" w:rsidRPr="002E6A38" w:rsidRDefault="002E6A38" w:rsidP="0084099A">
          <w:pPr>
            <w:pStyle w:val="TOC2"/>
            <w:outlineLvl w:val="9"/>
            <w:rPr>
              <w:rFonts w:eastAsiaTheme="minorEastAsia"/>
              <w:b w:val="0"/>
              <w:bCs w:val="0"/>
              <w:sz w:val="22"/>
              <w:szCs w:val="22"/>
            </w:rPr>
          </w:pPr>
          <w:hyperlink w:anchor="_Toc113459174" w:history="1">
            <w:r w:rsidR="0084099A" w:rsidRPr="002E6A38">
              <w:rPr>
                <w:rStyle w:val="Hyperlink"/>
              </w:rPr>
              <w:t>8. Tổng dự toán</w:t>
            </w:r>
            <w:r w:rsidR="0084099A" w:rsidRPr="002E6A38">
              <w:rPr>
                <w:webHidden/>
              </w:rPr>
              <w:tab/>
            </w:r>
            <w:r w:rsidR="0084099A" w:rsidRPr="002E6A38">
              <w:rPr>
                <w:webHidden/>
              </w:rPr>
              <w:fldChar w:fldCharType="begin"/>
            </w:r>
            <w:r w:rsidR="0084099A" w:rsidRPr="002E6A38">
              <w:rPr>
                <w:webHidden/>
              </w:rPr>
              <w:instrText xml:space="preserve"> PAGEREF _Toc113459174 \h </w:instrText>
            </w:r>
            <w:r w:rsidR="0084099A" w:rsidRPr="002E6A38">
              <w:rPr>
                <w:webHidden/>
              </w:rPr>
            </w:r>
            <w:r w:rsidR="0084099A" w:rsidRPr="002E6A38">
              <w:rPr>
                <w:webHidden/>
              </w:rPr>
              <w:fldChar w:fldCharType="separate"/>
            </w:r>
            <w:r w:rsidR="0084099A" w:rsidRPr="002E6A38">
              <w:rPr>
                <w:webHidden/>
              </w:rPr>
              <w:t>6</w:t>
            </w:r>
            <w:r w:rsidR="0084099A" w:rsidRPr="002E6A38">
              <w:rPr>
                <w:webHidden/>
              </w:rPr>
              <w:fldChar w:fldCharType="end"/>
            </w:r>
          </w:hyperlink>
        </w:p>
        <w:p w14:paraId="7B1F0304" w14:textId="2A9B4C20" w:rsidR="0084099A" w:rsidRPr="002E6A38" w:rsidRDefault="002E6A38" w:rsidP="0084099A">
          <w:pPr>
            <w:pStyle w:val="TOC2"/>
            <w:outlineLvl w:val="9"/>
            <w:rPr>
              <w:rFonts w:eastAsiaTheme="minorEastAsia"/>
              <w:b w:val="0"/>
              <w:bCs w:val="0"/>
              <w:sz w:val="22"/>
              <w:szCs w:val="22"/>
            </w:rPr>
          </w:pPr>
          <w:hyperlink w:anchor="_Toc113459175" w:history="1">
            <w:r w:rsidR="0084099A" w:rsidRPr="002E6A38">
              <w:rPr>
                <w:rStyle w:val="Hyperlink"/>
              </w:rPr>
              <w:t>9</w:t>
            </w:r>
            <w:r w:rsidR="0084099A" w:rsidRPr="002E6A38">
              <w:rPr>
                <w:rStyle w:val="Hyperlink"/>
                <w:i/>
              </w:rPr>
              <w:t xml:space="preserve">. </w:t>
            </w:r>
            <w:r w:rsidR="0084099A" w:rsidRPr="002E6A38">
              <w:rPr>
                <w:rStyle w:val="Hyperlink"/>
              </w:rPr>
              <w:t>Dự kiến hiệu quả đạt được</w:t>
            </w:r>
            <w:r w:rsidR="0084099A" w:rsidRPr="002E6A38">
              <w:rPr>
                <w:webHidden/>
              </w:rPr>
              <w:tab/>
            </w:r>
            <w:r w:rsidR="0084099A" w:rsidRPr="002E6A38">
              <w:rPr>
                <w:webHidden/>
              </w:rPr>
              <w:fldChar w:fldCharType="begin"/>
            </w:r>
            <w:r w:rsidR="0084099A" w:rsidRPr="002E6A38">
              <w:rPr>
                <w:webHidden/>
              </w:rPr>
              <w:instrText xml:space="preserve"> PAGEREF _Toc113459175 \h </w:instrText>
            </w:r>
            <w:r w:rsidR="0084099A" w:rsidRPr="002E6A38">
              <w:rPr>
                <w:webHidden/>
              </w:rPr>
            </w:r>
            <w:r w:rsidR="0084099A" w:rsidRPr="002E6A38">
              <w:rPr>
                <w:webHidden/>
              </w:rPr>
              <w:fldChar w:fldCharType="separate"/>
            </w:r>
            <w:r w:rsidR="0084099A" w:rsidRPr="002E6A38">
              <w:rPr>
                <w:webHidden/>
              </w:rPr>
              <w:t>6</w:t>
            </w:r>
            <w:r w:rsidR="0084099A" w:rsidRPr="002E6A38">
              <w:rPr>
                <w:webHidden/>
              </w:rPr>
              <w:fldChar w:fldCharType="end"/>
            </w:r>
          </w:hyperlink>
        </w:p>
        <w:p w14:paraId="6FC39D19" w14:textId="51185319" w:rsidR="0084099A" w:rsidRPr="002E6A38" w:rsidRDefault="002E6A38" w:rsidP="0084099A">
          <w:pPr>
            <w:pStyle w:val="TOC1"/>
            <w:rPr>
              <w:rFonts w:eastAsiaTheme="minorEastAsia"/>
              <w:b w:val="0"/>
              <w:bCs w:val="0"/>
              <w:sz w:val="22"/>
              <w:szCs w:val="22"/>
              <w:lang w:val="en-US"/>
            </w:rPr>
          </w:pPr>
          <w:hyperlink w:anchor="_Toc113459176" w:history="1">
            <w:r w:rsidR="0084099A" w:rsidRPr="002E6A38">
              <w:rPr>
                <w:rStyle w:val="Hyperlink"/>
              </w:rPr>
              <w:t>PHẦN 2: SỰ CẦN THIẾT THỰC HIỆN</w:t>
            </w:r>
            <w:r w:rsidR="0084099A" w:rsidRPr="002E6A38">
              <w:rPr>
                <w:webHidden/>
              </w:rPr>
              <w:tab/>
            </w:r>
            <w:r w:rsidR="0084099A" w:rsidRPr="002E6A38">
              <w:rPr>
                <w:webHidden/>
              </w:rPr>
              <w:fldChar w:fldCharType="begin"/>
            </w:r>
            <w:r w:rsidR="0084099A" w:rsidRPr="002E6A38">
              <w:rPr>
                <w:webHidden/>
              </w:rPr>
              <w:instrText xml:space="preserve"> PAGEREF _Toc113459176 \h </w:instrText>
            </w:r>
            <w:r w:rsidR="0084099A" w:rsidRPr="002E6A38">
              <w:rPr>
                <w:webHidden/>
              </w:rPr>
            </w:r>
            <w:r w:rsidR="0084099A" w:rsidRPr="002E6A38">
              <w:rPr>
                <w:webHidden/>
              </w:rPr>
              <w:fldChar w:fldCharType="separate"/>
            </w:r>
            <w:r w:rsidR="0084099A" w:rsidRPr="002E6A38">
              <w:rPr>
                <w:webHidden/>
              </w:rPr>
              <w:t>7</w:t>
            </w:r>
            <w:r w:rsidR="0084099A" w:rsidRPr="002E6A38">
              <w:rPr>
                <w:webHidden/>
              </w:rPr>
              <w:fldChar w:fldCharType="end"/>
            </w:r>
          </w:hyperlink>
        </w:p>
        <w:p w14:paraId="3E6EB09C" w14:textId="430C53DD" w:rsidR="0084099A" w:rsidRPr="002E6A38" w:rsidRDefault="002E6A38" w:rsidP="0084099A">
          <w:pPr>
            <w:pStyle w:val="TOC2"/>
            <w:outlineLvl w:val="9"/>
            <w:rPr>
              <w:rFonts w:eastAsiaTheme="minorEastAsia"/>
              <w:b w:val="0"/>
              <w:bCs w:val="0"/>
              <w:sz w:val="22"/>
              <w:szCs w:val="22"/>
            </w:rPr>
          </w:pPr>
          <w:hyperlink w:anchor="_Toc113459177" w:history="1">
            <w:r w:rsidR="0084099A" w:rsidRPr="002E6A38">
              <w:rPr>
                <w:rStyle w:val="Hyperlink"/>
              </w:rPr>
              <w:t>1. Giới thiệu về Đại học Y Dược Thành phố Hồ Chí Minh và Trung tâm Kiểm chuẩn chất lượng xét nghiệm y học - Đại học Y Dược Thành phố Hồ Chí Minh</w:t>
            </w:r>
            <w:r w:rsidR="0084099A" w:rsidRPr="002E6A38">
              <w:rPr>
                <w:webHidden/>
              </w:rPr>
              <w:tab/>
            </w:r>
            <w:r w:rsidR="0084099A" w:rsidRPr="002E6A38">
              <w:rPr>
                <w:webHidden/>
              </w:rPr>
              <w:fldChar w:fldCharType="begin"/>
            </w:r>
            <w:r w:rsidR="0084099A" w:rsidRPr="002E6A38">
              <w:rPr>
                <w:webHidden/>
              </w:rPr>
              <w:instrText xml:space="preserve"> PAGEREF _Toc113459177 \h </w:instrText>
            </w:r>
            <w:r w:rsidR="0084099A" w:rsidRPr="002E6A38">
              <w:rPr>
                <w:webHidden/>
              </w:rPr>
            </w:r>
            <w:r w:rsidR="0084099A" w:rsidRPr="002E6A38">
              <w:rPr>
                <w:webHidden/>
              </w:rPr>
              <w:fldChar w:fldCharType="separate"/>
            </w:r>
            <w:r w:rsidR="0084099A" w:rsidRPr="002E6A38">
              <w:rPr>
                <w:webHidden/>
              </w:rPr>
              <w:t>7</w:t>
            </w:r>
            <w:r w:rsidR="0084099A" w:rsidRPr="002E6A38">
              <w:rPr>
                <w:webHidden/>
              </w:rPr>
              <w:fldChar w:fldCharType="end"/>
            </w:r>
          </w:hyperlink>
        </w:p>
        <w:p w14:paraId="377A1322" w14:textId="1AB8B97F" w:rsidR="0084099A" w:rsidRPr="002E6A38" w:rsidRDefault="002E6A38" w:rsidP="0084099A">
          <w:pPr>
            <w:pStyle w:val="TOC3"/>
            <w:rPr>
              <w:rFonts w:ascii="Times New Roman" w:eastAsiaTheme="minorEastAsia" w:hAnsi="Times New Roman"/>
              <w:bCs w:val="0"/>
              <w:noProof/>
            </w:rPr>
          </w:pPr>
          <w:hyperlink w:anchor="_Toc113459178" w:history="1">
            <w:r w:rsidR="0084099A" w:rsidRPr="002E6A38">
              <w:rPr>
                <w:rStyle w:val="Hyperlink"/>
                <w:rFonts w:ascii="Times New Roman" w:hAnsi="Times New Roman"/>
                <w:noProof/>
              </w:rPr>
              <w:t>1.1. Giới thiệu về Đại học Y Dược Thành phố Hồ Chí Minh</w:t>
            </w:r>
            <w:r w:rsidR="0084099A" w:rsidRPr="002E6A38">
              <w:rPr>
                <w:rFonts w:ascii="Times New Roman" w:hAnsi="Times New Roman"/>
                <w:noProof/>
                <w:webHidden/>
              </w:rPr>
              <w:tab/>
            </w:r>
            <w:r w:rsidR="0084099A" w:rsidRPr="002E6A38">
              <w:rPr>
                <w:rFonts w:ascii="Times New Roman" w:hAnsi="Times New Roman"/>
                <w:noProof/>
                <w:webHidden/>
              </w:rPr>
              <w:fldChar w:fldCharType="begin"/>
            </w:r>
            <w:r w:rsidR="0084099A" w:rsidRPr="002E6A38">
              <w:rPr>
                <w:rFonts w:ascii="Times New Roman" w:hAnsi="Times New Roman"/>
                <w:noProof/>
                <w:webHidden/>
              </w:rPr>
              <w:instrText xml:space="preserve"> PAGEREF _Toc113459178 \h </w:instrText>
            </w:r>
            <w:r w:rsidR="0084099A" w:rsidRPr="002E6A38">
              <w:rPr>
                <w:rFonts w:ascii="Times New Roman" w:hAnsi="Times New Roman"/>
                <w:noProof/>
                <w:webHidden/>
              </w:rPr>
            </w:r>
            <w:r w:rsidR="0084099A" w:rsidRPr="002E6A38">
              <w:rPr>
                <w:rFonts w:ascii="Times New Roman" w:hAnsi="Times New Roman"/>
                <w:noProof/>
                <w:webHidden/>
              </w:rPr>
              <w:fldChar w:fldCharType="separate"/>
            </w:r>
            <w:r w:rsidR="0084099A" w:rsidRPr="002E6A38">
              <w:rPr>
                <w:rFonts w:ascii="Times New Roman" w:hAnsi="Times New Roman"/>
                <w:noProof/>
                <w:webHidden/>
              </w:rPr>
              <w:t>7</w:t>
            </w:r>
            <w:r w:rsidR="0084099A" w:rsidRPr="002E6A38">
              <w:rPr>
                <w:rFonts w:ascii="Times New Roman" w:hAnsi="Times New Roman"/>
                <w:noProof/>
                <w:webHidden/>
              </w:rPr>
              <w:fldChar w:fldCharType="end"/>
            </w:r>
          </w:hyperlink>
        </w:p>
        <w:p w14:paraId="613CDD9C" w14:textId="19E7068A" w:rsidR="0084099A" w:rsidRPr="002E6A38" w:rsidRDefault="002E6A38" w:rsidP="0084099A">
          <w:pPr>
            <w:pStyle w:val="TOC3"/>
            <w:rPr>
              <w:rFonts w:ascii="Times New Roman" w:eastAsiaTheme="minorEastAsia" w:hAnsi="Times New Roman"/>
              <w:bCs w:val="0"/>
              <w:noProof/>
            </w:rPr>
          </w:pPr>
          <w:hyperlink w:anchor="_Toc113459179" w:history="1">
            <w:r w:rsidR="0084099A" w:rsidRPr="002E6A38">
              <w:rPr>
                <w:rStyle w:val="Hyperlink"/>
                <w:rFonts w:ascii="Times New Roman" w:hAnsi="Times New Roman"/>
                <w:noProof/>
              </w:rPr>
              <w:t>1.2. Giới thiệu về Trung tâm Kiểm chuẩn chất lượng xét nghiệm y học - Đại học Y Dược Thành phố Hồ Chí Minh</w:t>
            </w:r>
            <w:r w:rsidR="0084099A" w:rsidRPr="002E6A38">
              <w:rPr>
                <w:rFonts w:ascii="Times New Roman" w:hAnsi="Times New Roman"/>
                <w:noProof/>
                <w:webHidden/>
              </w:rPr>
              <w:tab/>
            </w:r>
            <w:r w:rsidR="0084099A" w:rsidRPr="002E6A38">
              <w:rPr>
                <w:rFonts w:ascii="Times New Roman" w:hAnsi="Times New Roman"/>
                <w:noProof/>
                <w:webHidden/>
              </w:rPr>
              <w:fldChar w:fldCharType="begin"/>
            </w:r>
            <w:r w:rsidR="0084099A" w:rsidRPr="002E6A38">
              <w:rPr>
                <w:rFonts w:ascii="Times New Roman" w:hAnsi="Times New Roman"/>
                <w:noProof/>
                <w:webHidden/>
              </w:rPr>
              <w:instrText xml:space="preserve"> PAGEREF _Toc113459179 \h </w:instrText>
            </w:r>
            <w:r w:rsidR="0084099A" w:rsidRPr="002E6A38">
              <w:rPr>
                <w:rFonts w:ascii="Times New Roman" w:hAnsi="Times New Roman"/>
                <w:noProof/>
                <w:webHidden/>
              </w:rPr>
            </w:r>
            <w:r w:rsidR="0084099A" w:rsidRPr="002E6A38">
              <w:rPr>
                <w:rFonts w:ascii="Times New Roman" w:hAnsi="Times New Roman"/>
                <w:noProof/>
                <w:webHidden/>
              </w:rPr>
              <w:fldChar w:fldCharType="separate"/>
            </w:r>
            <w:r w:rsidR="0084099A" w:rsidRPr="002E6A38">
              <w:rPr>
                <w:rFonts w:ascii="Times New Roman" w:hAnsi="Times New Roman"/>
                <w:noProof/>
                <w:webHidden/>
              </w:rPr>
              <w:t>7</w:t>
            </w:r>
            <w:r w:rsidR="0084099A" w:rsidRPr="002E6A38">
              <w:rPr>
                <w:rFonts w:ascii="Times New Roman" w:hAnsi="Times New Roman"/>
                <w:noProof/>
                <w:webHidden/>
              </w:rPr>
              <w:fldChar w:fldCharType="end"/>
            </w:r>
          </w:hyperlink>
        </w:p>
        <w:p w14:paraId="770E96D7" w14:textId="7BF4C3F5" w:rsidR="0084099A" w:rsidRPr="002E6A38" w:rsidRDefault="002E6A38" w:rsidP="0084099A">
          <w:pPr>
            <w:pStyle w:val="TOC2"/>
            <w:outlineLvl w:val="9"/>
            <w:rPr>
              <w:rFonts w:eastAsiaTheme="minorEastAsia"/>
              <w:b w:val="0"/>
              <w:bCs w:val="0"/>
              <w:sz w:val="22"/>
              <w:szCs w:val="22"/>
            </w:rPr>
          </w:pPr>
          <w:hyperlink w:anchor="_Toc113459180" w:history="1">
            <w:r w:rsidR="0084099A" w:rsidRPr="002E6A38">
              <w:rPr>
                <w:rStyle w:val="Hyperlink"/>
              </w:rPr>
              <w:t>2. Hiện trạng ứng dụng CNTT của Đại học Y Dược Thành phố Hồ Chí Minh và Trung tâm Kiểm chuẩn chất lượng xét nghiệm y học - Đại học Y Dược Thành phố Hồ Chí Minh</w:t>
            </w:r>
            <w:r w:rsidR="0084099A" w:rsidRPr="002E6A38">
              <w:rPr>
                <w:webHidden/>
              </w:rPr>
              <w:tab/>
            </w:r>
            <w:r w:rsidR="0084099A" w:rsidRPr="002E6A38">
              <w:rPr>
                <w:webHidden/>
              </w:rPr>
              <w:fldChar w:fldCharType="begin"/>
            </w:r>
            <w:r w:rsidR="0084099A" w:rsidRPr="002E6A38">
              <w:rPr>
                <w:webHidden/>
              </w:rPr>
              <w:instrText xml:space="preserve"> PAGEREF _Toc113459180 \h </w:instrText>
            </w:r>
            <w:r w:rsidR="0084099A" w:rsidRPr="002E6A38">
              <w:rPr>
                <w:webHidden/>
              </w:rPr>
            </w:r>
            <w:r w:rsidR="0084099A" w:rsidRPr="002E6A38">
              <w:rPr>
                <w:webHidden/>
              </w:rPr>
              <w:fldChar w:fldCharType="separate"/>
            </w:r>
            <w:r w:rsidR="0084099A" w:rsidRPr="002E6A38">
              <w:rPr>
                <w:webHidden/>
              </w:rPr>
              <w:t>9</w:t>
            </w:r>
            <w:r w:rsidR="0084099A" w:rsidRPr="002E6A38">
              <w:rPr>
                <w:webHidden/>
              </w:rPr>
              <w:fldChar w:fldCharType="end"/>
            </w:r>
          </w:hyperlink>
        </w:p>
        <w:p w14:paraId="05BDA8E6" w14:textId="01840A63" w:rsidR="0084099A" w:rsidRPr="002E6A38" w:rsidRDefault="002E6A38" w:rsidP="0084099A">
          <w:pPr>
            <w:pStyle w:val="TOC3"/>
            <w:rPr>
              <w:rFonts w:ascii="Times New Roman" w:eastAsiaTheme="minorEastAsia" w:hAnsi="Times New Roman"/>
              <w:bCs w:val="0"/>
              <w:noProof/>
            </w:rPr>
          </w:pPr>
          <w:hyperlink w:anchor="_Toc113459181" w:history="1">
            <w:r w:rsidR="0084099A" w:rsidRPr="002E6A38">
              <w:rPr>
                <w:rStyle w:val="Hyperlink"/>
                <w:rFonts w:ascii="Times New Roman" w:hAnsi="Times New Roman"/>
                <w:noProof/>
              </w:rPr>
              <w:t>2.1. Hiện trạng hạ tầng CNTT</w:t>
            </w:r>
            <w:r w:rsidR="0084099A" w:rsidRPr="002E6A38">
              <w:rPr>
                <w:rFonts w:ascii="Times New Roman" w:hAnsi="Times New Roman"/>
                <w:noProof/>
                <w:webHidden/>
              </w:rPr>
              <w:tab/>
            </w:r>
            <w:r w:rsidR="0084099A" w:rsidRPr="002E6A38">
              <w:rPr>
                <w:rFonts w:ascii="Times New Roman" w:hAnsi="Times New Roman"/>
                <w:noProof/>
                <w:webHidden/>
              </w:rPr>
              <w:fldChar w:fldCharType="begin"/>
            </w:r>
            <w:r w:rsidR="0084099A" w:rsidRPr="002E6A38">
              <w:rPr>
                <w:rFonts w:ascii="Times New Roman" w:hAnsi="Times New Roman"/>
                <w:noProof/>
                <w:webHidden/>
              </w:rPr>
              <w:instrText xml:space="preserve"> PAGEREF _Toc113459181 \h </w:instrText>
            </w:r>
            <w:r w:rsidR="0084099A" w:rsidRPr="002E6A38">
              <w:rPr>
                <w:rFonts w:ascii="Times New Roman" w:hAnsi="Times New Roman"/>
                <w:noProof/>
                <w:webHidden/>
              </w:rPr>
            </w:r>
            <w:r w:rsidR="0084099A" w:rsidRPr="002E6A38">
              <w:rPr>
                <w:rFonts w:ascii="Times New Roman" w:hAnsi="Times New Roman"/>
                <w:noProof/>
                <w:webHidden/>
              </w:rPr>
              <w:fldChar w:fldCharType="separate"/>
            </w:r>
            <w:r w:rsidR="0084099A" w:rsidRPr="002E6A38">
              <w:rPr>
                <w:rFonts w:ascii="Times New Roman" w:hAnsi="Times New Roman"/>
                <w:noProof/>
                <w:webHidden/>
              </w:rPr>
              <w:t>9</w:t>
            </w:r>
            <w:r w:rsidR="0084099A" w:rsidRPr="002E6A38">
              <w:rPr>
                <w:rFonts w:ascii="Times New Roman" w:hAnsi="Times New Roman"/>
                <w:noProof/>
                <w:webHidden/>
              </w:rPr>
              <w:fldChar w:fldCharType="end"/>
            </w:r>
          </w:hyperlink>
        </w:p>
        <w:p w14:paraId="58053D85" w14:textId="1B3ED3FE" w:rsidR="0084099A" w:rsidRPr="002E6A38" w:rsidRDefault="002E6A38" w:rsidP="0084099A">
          <w:pPr>
            <w:pStyle w:val="TOC3"/>
            <w:rPr>
              <w:rFonts w:ascii="Times New Roman" w:eastAsiaTheme="minorEastAsia" w:hAnsi="Times New Roman"/>
              <w:bCs w:val="0"/>
              <w:noProof/>
            </w:rPr>
          </w:pPr>
          <w:hyperlink w:anchor="_Toc113459182" w:history="1">
            <w:r w:rsidR="0084099A" w:rsidRPr="002E6A38">
              <w:rPr>
                <w:rStyle w:val="Hyperlink"/>
                <w:rFonts w:ascii="Times New Roman" w:hAnsi="Times New Roman"/>
                <w:noProof/>
              </w:rPr>
              <w:t>2.2. Hiện trạng về phần mềm quản lý đào tạo</w:t>
            </w:r>
            <w:r w:rsidR="0084099A" w:rsidRPr="002E6A38">
              <w:rPr>
                <w:rFonts w:ascii="Times New Roman" w:hAnsi="Times New Roman"/>
                <w:noProof/>
                <w:webHidden/>
              </w:rPr>
              <w:tab/>
            </w:r>
            <w:r w:rsidR="0084099A" w:rsidRPr="002E6A38">
              <w:rPr>
                <w:rFonts w:ascii="Times New Roman" w:hAnsi="Times New Roman"/>
                <w:noProof/>
                <w:webHidden/>
              </w:rPr>
              <w:fldChar w:fldCharType="begin"/>
            </w:r>
            <w:r w:rsidR="0084099A" w:rsidRPr="002E6A38">
              <w:rPr>
                <w:rFonts w:ascii="Times New Roman" w:hAnsi="Times New Roman"/>
                <w:noProof/>
                <w:webHidden/>
              </w:rPr>
              <w:instrText xml:space="preserve"> PAGEREF _Toc113459182 \h </w:instrText>
            </w:r>
            <w:r w:rsidR="0084099A" w:rsidRPr="002E6A38">
              <w:rPr>
                <w:rFonts w:ascii="Times New Roman" w:hAnsi="Times New Roman"/>
                <w:noProof/>
                <w:webHidden/>
              </w:rPr>
            </w:r>
            <w:r w:rsidR="0084099A" w:rsidRPr="002E6A38">
              <w:rPr>
                <w:rFonts w:ascii="Times New Roman" w:hAnsi="Times New Roman"/>
                <w:noProof/>
                <w:webHidden/>
              </w:rPr>
              <w:fldChar w:fldCharType="separate"/>
            </w:r>
            <w:r w:rsidR="0084099A" w:rsidRPr="002E6A38">
              <w:rPr>
                <w:rFonts w:ascii="Times New Roman" w:hAnsi="Times New Roman"/>
                <w:noProof/>
                <w:webHidden/>
              </w:rPr>
              <w:t>18</w:t>
            </w:r>
            <w:r w:rsidR="0084099A" w:rsidRPr="002E6A38">
              <w:rPr>
                <w:rFonts w:ascii="Times New Roman" w:hAnsi="Times New Roman"/>
                <w:noProof/>
                <w:webHidden/>
              </w:rPr>
              <w:fldChar w:fldCharType="end"/>
            </w:r>
          </w:hyperlink>
        </w:p>
        <w:p w14:paraId="5C15F979" w14:textId="39330B71" w:rsidR="0084099A" w:rsidRPr="002E6A38" w:rsidRDefault="002E6A38" w:rsidP="0084099A">
          <w:pPr>
            <w:pStyle w:val="TOC3"/>
            <w:rPr>
              <w:rFonts w:ascii="Times New Roman" w:eastAsiaTheme="minorEastAsia" w:hAnsi="Times New Roman"/>
              <w:bCs w:val="0"/>
              <w:noProof/>
            </w:rPr>
          </w:pPr>
          <w:hyperlink w:anchor="_Toc113459183" w:history="1">
            <w:r w:rsidR="0084099A" w:rsidRPr="002E6A38">
              <w:rPr>
                <w:rStyle w:val="Hyperlink"/>
                <w:rFonts w:ascii="Times New Roman" w:hAnsi="Times New Roman"/>
                <w:noProof/>
              </w:rPr>
              <w:t>2.3. Hiện trạng ứng dụng công nghệ thông tin của Trung tâm Kiểm chuẩn chất lượng xét nghiệm y học</w:t>
            </w:r>
            <w:r w:rsidR="0084099A" w:rsidRPr="002E6A38">
              <w:rPr>
                <w:rFonts w:ascii="Times New Roman" w:hAnsi="Times New Roman"/>
                <w:noProof/>
                <w:webHidden/>
              </w:rPr>
              <w:tab/>
            </w:r>
            <w:r w:rsidR="0084099A" w:rsidRPr="002E6A38">
              <w:rPr>
                <w:rFonts w:ascii="Times New Roman" w:hAnsi="Times New Roman"/>
                <w:noProof/>
                <w:webHidden/>
              </w:rPr>
              <w:fldChar w:fldCharType="begin"/>
            </w:r>
            <w:r w:rsidR="0084099A" w:rsidRPr="002E6A38">
              <w:rPr>
                <w:rFonts w:ascii="Times New Roman" w:hAnsi="Times New Roman"/>
                <w:noProof/>
                <w:webHidden/>
              </w:rPr>
              <w:instrText xml:space="preserve"> PAGEREF _Toc113459183 \h </w:instrText>
            </w:r>
            <w:r w:rsidR="0084099A" w:rsidRPr="002E6A38">
              <w:rPr>
                <w:rFonts w:ascii="Times New Roman" w:hAnsi="Times New Roman"/>
                <w:noProof/>
                <w:webHidden/>
              </w:rPr>
            </w:r>
            <w:r w:rsidR="0084099A" w:rsidRPr="002E6A38">
              <w:rPr>
                <w:rFonts w:ascii="Times New Roman" w:hAnsi="Times New Roman"/>
                <w:noProof/>
                <w:webHidden/>
              </w:rPr>
              <w:fldChar w:fldCharType="separate"/>
            </w:r>
            <w:r w:rsidR="0084099A" w:rsidRPr="002E6A38">
              <w:rPr>
                <w:rFonts w:ascii="Times New Roman" w:hAnsi="Times New Roman"/>
                <w:noProof/>
                <w:webHidden/>
              </w:rPr>
              <w:t>25</w:t>
            </w:r>
            <w:r w:rsidR="0084099A" w:rsidRPr="002E6A38">
              <w:rPr>
                <w:rFonts w:ascii="Times New Roman" w:hAnsi="Times New Roman"/>
                <w:noProof/>
                <w:webHidden/>
              </w:rPr>
              <w:fldChar w:fldCharType="end"/>
            </w:r>
          </w:hyperlink>
        </w:p>
        <w:p w14:paraId="52106ED9" w14:textId="15DB4F73" w:rsidR="0084099A" w:rsidRPr="002E6A38" w:rsidRDefault="002E6A38" w:rsidP="0084099A">
          <w:pPr>
            <w:pStyle w:val="TOC2"/>
            <w:outlineLvl w:val="9"/>
            <w:rPr>
              <w:rFonts w:eastAsiaTheme="minorEastAsia"/>
              <w:b w:val="0"/>
              <w:bCs w:val="0"/>
              <w:sz w:val="22"/>
              <w:szCs w:val="22"/>
            </w:rPr>
          </w:pPr>
          <w:hyperlink w:anchor="_Toc113459184" w:history="1">
            <w:r w:rsidR="0084099A" w:rsidRPr="002E6A38">
              <w:rPr>
                <w:rStyle w:val="Hyperlink"/>
              </w:rPr>
              <w:t>3. Mục tiêu, quy mô, yêu cầu, nhu cầu, sự cần thiết thực hiện hoạt động ứng dụng công nghệ thông tin</w:t>
            </w:r>
            <w:r w:rsidR="0084099A" w:rsidRPr="002E6A38">
              <w:rPr>
                <w:webHidden/>
              </w:rPr>
              <w:tab/>
            </w:r>
            <w:r w:rsidR="0084099A" w:rsidRPr="002E6A38">
              <w:rPr>
                <w:webHidden/>
              </w:rPr>
              <w:fldChar w:fldCharType="begin"/>
            </w:r>
            <w:r w:rsidR="0084099A" w:rsidRPr="002E6A38">
              <w:rPr>
                <w:webHidden/>
              </w:rPr>
              <w:instrText xml:space="preserve"> PAGEREF _Toc113459184 \h </w:instrText>
            </w:r>
            <w:r w:rsidR="0084099A" w:rsidRPr="002E6A38">
              <w:rPr>
                <w:webHidden/>
              </w:rPr>
            </w:r>
            <w:r w:rsidR="0084099A" w:rsidRPr="002E6A38">
              <w:rPr>
                <w:webHidden/>
              </w:rPr>
              <w:fldChar w:fldCharType="separate"/>
            </w:r>
            <w:r w:rsidR="0084099A" w:rsidRPr="002E6A38">
              <w:rPr>
                <w:webHidden/>
              </w:rPr>
              <w:t>33</w:t>
            </w:r>
            <w:r w:rsidR="0084099A" w:rsidRPr="002E6A38">
              <w:rPr>
                <w:webHidden/>
              </w:rPr>
              <w:fldChar w:fldCharType="end"/>
            </w:r>
          </w:hyperlink>
        </w:p>
        <w:p w14:paraId="5B795724" w14:textId="1E39D854" w:rsidR="0084099A" w:rsidRPr="002E6A38" w:rsidRDefault="002E6A38" w:rsidP="0084099A">
          <w:pPr>
            <w:pStyle w:val="TOC3"/>
            <w:rPr>
              <w:rFonts w:ascii="Times New Roman" w:eastAsiaTheme="minorEastAsia" w:hAnsi="Times New Roman"/>
              <w:bCs w:val="0"/>
              <w:noProof/>
            </w:rPr>
          </w:pPr>
          <w:hyperlink w:anchor="_Toc113459185" w:history="1">
            <w:r w:rsidR="0084099A" w:rsidRPr="002E6A38">
              <w:rPr>
                <w:rStyle w:val="Hyperlink"/>
                <w:rFonts w:ascii="Times New Roman" w:hAnsi="Times New Roman"/>
                <w:noProof/>
              </w:rPr>
              <w:t>3.1. Mục tiêu</w:t>
            </w:r>
            <w:r w:rsidR="0084099A" w:rsidRPr="002E6A38">
              <w:rPr>
                <w:rFonts w:ascii="Times New Roman" w:hAnsi="Times New Roman"/>
                <w:noProof/>
                <w:webHidden/>
              </w:rPr>
              <w:tab/>
            </w:r>
            <w:r w:rsidR="0084099A" w:rsidRPr="002E6A38">
              <w:rPr>
                <w:rFonts w:ascii="Times New Roman" w:hAnsi="Times New Roman"/>
                <w:noProof/>
                <w:webHidden/>
              </w:rPr>
              <w:fldChar w:fldCharType="begin"/>
            </w:r>
            <w:r w:rsidR="0084099A" w:rsidRPr="002E6A38">
              <w:rPr>
                <w:rFonts w:ascii="Times New Roman" w:hAnsi="Times New Roman"/>
                <w:noProof/>
                <w:webHidden/>
              </w:rPr>
              <w:instrText xml:space="preserve"> PAGEREF _Toc113459185 \h </w:instrText>
            </w:r>
            <w:r w:rsidR="0084099A" w:rsidRPr="002E6A38">
              <w:rPr>
                <w:rFonts w:ascii="Times New Roman" w:hAnsi="Times New Roman"/>
                <w:noProof/>
                <w:webHidden/>
              </w:rPr>
            </w:r>
            <w:r w:rsidR="0084099A" w:rsidRPr="002E6A38">
              <w:rPr>
                <w:rFonts w:ascii="Times New Roman" w:hAnsi="Times New Roman"/>
                <w:noProof/>
                <w:webHidden/>
              </w:rPr>
              <w:fldChar w:fldCharType="separate"/>
            </w:r>
            <w:r w:rsidR="0084099A" w:rsidRPr="002E6A38">
              <w:rPr>
                <w:rFonts w:ascii="Times New Roman" w:hAnsi="Times New Roman"/>
                <w:noProof/>
                <w:webHidden/>
              </w:rPr>
              <w:t>33</w:t>
            </w:r>
            <w:r w:rsidR="0084099A" w:rsidRPr="002E6A38">
              <w:rPr>
                <w:rFonts w:ascii="Times New Roman" w:hAnsi="Times New Roman"/>
                <w:noProof/>
                <w:webHidden/>
              </w:rPr>
              <w:fldChar w:fldCharType="end"/>
            </w:r>
          </w:hyperlink>
        </w:p>
        <w:p w14:paraId="5910F7E3" w14:textId="16A863AE" w:rsidR="0084099A" w:rsidRPr="002E6A38" w:rsidRDefault="002E6A38" w:rsidP="0084099A">
          <w:pPr>
            <w:pStyle w:val="TOC3"/>
            <w:rPr>
              <w:rFonts w:ascii="Times New Roman" w:eastAsiaTheme="minorEastAsia" w:hAnsi="Times New Roman"/>
              <w:bCs w:val="0"/>
              <w:noProof/>
            </w:rPr>
          </w:pPr>
          <w:hyperlink w:anchor="_Toc113459186" w:history="1">
            <w:r w:rsidR="0084099A" w:rsidRPr="002E6A38">
              <w:rPr>
                <w:rStyle w:val="Hyperlink"/>
                <w:rFonts w:ascii="Times New Roman" w:hAnsi="Times New Roman"/>
                <w:noProof/>
              </w:rPr>
              <w:t>3.2. Quy mô</w:t>
            </w:r>
            <w:r w:rsidR="0084099A" w:rsidRPr="002E6A38">
              <w:rPr>
                <w:rFonts w:ascii="Times New Roman" w:hAnsi="Times New Roman"/>
                <w:noProof/>
                <w:webHidden/>
              </w:rPr>
              <w:tab/>
            </w:r>
            <w:r w:rsidR="0084099A" w:rsidRPr="002E6A38">
              <w:rPr>
                <w:rFonts w:ascii="Times New Roman" w:hAnsi="Times New Roman"/>
                <w:noProof/>
                <w:webHidden/>
              </w:rPr>
              <w:fldChar w:fldCharType="begin"/>
            </w:r>
            <w:r w:rsidR="0084099A" w:rsidRPr="002E6A38">
              <w:rPr>
                <w:rFonts w:ascii="Times New Roman" w:hAnsi="Times New Roman"/>
                <w:noProof/>
                <w:webHidden/>
              </w:rPr>
              <w:instrText xml:space="preserve"> PAGEREF _Toc113459186 \h </w:instrText>
            </w:r>
            <w:r w:rsidR="0084099A" w:rsidRPr="002E6A38">
              <w:rPr>
                <w:rFonts w:ascii="Times New Roman" w:hAnsi="Times New Roman"/>
                <w:noProof/>
                <w:webHidden/>
              </w:rPr>
            </w:r>
            <w:r w:rsidR="0084099A" w:rsidRPr="002E6A38">
              <w:rPr>
                <w:rFonts w:ascii="Times New Roman" w:hAnsi="Times New Roman"/>
                <w:noProof/>
                <w:webHidden/>
              </w:rPr>
              <w:fldChar w:fldCharType="separate"/>
            </w:r>
            <w:r w:rsidR="0084099A" w:rsidRPr="002E6A38">
              <w:rPr>
                <w:rFonts w:ascii="Times New Roman" w:hAnsi="Times New Roman"/>
                <w:noProof/>
                <w:webHidden/>
              </w:rPr>
              <w:t>33</w:t>
            </w:r>
            <w:r w:rsidR="0084099A" w:rsidRPr="002E6A38">
              <w:rPr>
                <w:rFonts w:ascii="Times New Roman" w:hAnsi="Times New Roman"/>
                <w:noProof/>
                <w:webHidden/>
              </w:rPr>
              <w:fldChar w:fldCharType="end"/>
            </w:r>
          </w:hyperlink>
        </w:p>
        <w:p w14:paraId="7B02AA4F" w14:textId="70A4140F" w:rsidR="0084099A" w:rsidRPr="002E6A38" w:rsidRDefault="002E6A38" w:rsidP="0084099A">
          <w:pPr>
            <w:pStyle w:val="TOC3"/>
            <w:rPr>
              <w:rFonts w:ascii="Times New Roman" w:eastAsiaTheme="minorEastAsia" w:hAnsi="Times New Roman"/>
              <w:bCs w:val="0"/>
              <w:noProof/>
            </w:rPr>
          </w:pPr>
          <w:hyperlink w:anchor="_Toc113459187" w:history="1">
            <w:r w:rsidR="0084099A" w:rsidRPr="002E6A38">
              <w:rPr>
                <w:rStyle w:val="Hyperlink"/>
                <w:rFonts w:ascii="Times New Roman" w:hAnsi="Times New Roman"/>
                <w:noProof/>
              </w:rPr>
              <w:t>3.3. Yêu cầu, nhu cầu</w:t>
            </w:r>
            <w:r w:rsidR="0084099A" w:rsidRPr="002E6A38">
              <w:rPr>
                <w:rFonts w:ascii="Times New Roman" w:hAnsi="Times New Roman"/>
                <w:noProof/>
                <w:webHidden/>
              </w:rPr>
              <w:tab/>
            </w:r>
            <w:r w:rsidR="0084099A" w:rsidRPr="002E6A38">
              <w:rPr>
                <w:rFonts w:ascii="Times New Roman" w:hAnsi="Times New Roman"/>
                <w:noProof/>
                <w:webHidden/>
              </w:rPr>
              <w:fldChar w:fldCharType="begin"/>
            </w:r>
            <w:r w:rsidR="0084099A" w:rsidRPr="002E6A38">
              <w:rPr>
                <w:rFonts w:ascii="Times New Roman" w:hAnsi="Times New Roman"/>
                <w:noProof/>
                <w:webHidden/>
              </w:rPr>
              <w:instrText xml:space="preserve"> PAGEREF _Toc113459187 \h </w:instrText>
            </w:r>
            <w:r w:rsidR="0084099A" w:rsidRPr="002E6A38">
              <w:rPr>
                <w:rFonts w:ascii="Times New Roman" w:hAnsi="Times New Roman"/>
                <w:noProof/>
                <w:webHidden/>
              </w:rPr>
            </w:r>
            <w:r w:rsidR="0084099A" w:rsidRPr="002E6A38">
              <w:rPr>
                <w:rFonts w:ascii="Times New Roman" w:hAnsi="Times New Roman"/>
                <w:noProof/>
                <w:webHidden/>
              </w:rPr>
              <w:fldChar w:fldCharType="separate"/>
            </w:r>
            <w:r w:rsidR="0084099A" w:rsidRPr="002E6A38">
              <w:rPr>
                <w:rFonts w:ascii="Times New Roman" w:hAnsi="Times New Roman"/>
                <w:noProof/>
                <w:webHidden/>
              </w:rPr>
              <w:t>33</w:t>
            </w:r>
            <w:r w:rsidR="0084099A" w:rsidRPr="002E6A38">
              <w:rPr>
                <w:rFonts w:ascii="Times New Roman" w:hAnsi="Times New Roman"/>
                <w:noProof/>
                <w:webHidden/>
              </w:rPr>
              <w:fldChar w:fldCharType="end"/>
            </w:r>
          </w:hyperlink>
        </w:p>
        <w:p w14:paraId="304C99A7" w14:textId="2150AB79" w:rsidR="0084099A" w:rsidRPr="002E6A38" w:rsidRDefault="002E6A38" w:rsidP="0084099A">
          <w:pPr>
            <w:pStyle w:val="TOC3"/>
            <w:rPr>
              <w:rFonts w:ascii="Times New Roman" w:eastAsiaTheme="minorEastAsia" w:hAnsi="Times New Roman"/>
              <w:bCs w:val="0"/>
              <w:noProof/>
            </w:rPr>
          </w:pPr>
          <w:hyperlink w:anchor="_Toc113459188" w:history="1">
            <w:r w:rsidR="0084099A" w:rsidRPr="002E6A38">
              <w:rPr>
                <w:rStyle w:val="Hyperlink"/>
                <w:rFonts w:ascii="Times New Roman" w:hAnsi="Times New Roman"/>
                <w:noProof/>
              </w:rPr>
              <w:t>3.4. Sự cần thiết thực hiện</w:t>
            </w:r>
            <w:r w:rsidR="0084099A" w:rsidRPr="002E6A38">
              <w:rPr>
                <w:rFonts w:ascii="Times New Roman" w:hAnsi="Times New Roman"/>
                <w:noProof/>
                <w:webHidden/>
              </w:rPr>
              <w:tab/>
            </w:r>
            <w:r w:rsidR="0084099A" w:rsidRPr="002E6A38">
              <w:rPr>
                <w:rFonts w:ascii="Times New Roman" w:hAnsi="Times New Roman"/>
                <w:noProof/>
                <w:webHidden/>
              </w:rPr>
              <w:fldChar w:fldCharType="begin"/>
            </w:r>
            <w:r w:rsidR="0084099A" w:rsidRPr="002E6A38">
              <w:rPr>
                <w:rFonts w:ascii="Times New Roman" w:hAnsi="Times New Roman"/>
                <w:noProof/>
                <w:webHidden/>
              </w:rPr>
              <w:instrText xml:space="preserve"> PAGEREF _Toc113459188 \h </w:instrText>
            </w:r>
            <w:r w:rsidR="0084099A" w:rsidRPr="002E6A38">
              <w:rPr>
                <w:rFonts w:ascii="Times New Roman" w:hAnsi="Times New Roman"/>
                <w:noProof/>
                <w:webHidden/>
              </w:rPr>
            </w:r>
            <w:r w:rsidR="0084099A" w:rsidRPr="002E6A38">
              <w:rPr>
                <w:rFonts w:ascii="Times New Roman" w:hAnsi="Times New Roman"/>
                <w:noProof/>
                <w:webHidden/>
              </w:rPr>
              <w:fldChar w:fldCharType="separate"/>
            </w:r>
            <w:r w:rsidR="0084099A" w:rsidRPr="002E6A38">
              <w:rPr>
                <w:rFonts w:ascii="Times New Roman" w:hAnsi="Times New Roman"/>
                <w:noProof/>
                <w:webHidden/>
              </w:rPr>
              <w:t>34</w:t>
            </w:r>
            <w:r w:rsidR="0084099A" w:rsidRPr="002E6A38">
              <w:rPr>
                <w:rFonts w:ascii="Times New Roman" w:hAnsi="Times New Roman"/>
                <w:noProof/>
                <w:webHidden/>
              </w:rPr>
              <w:fldChar w:fldCharType="end"/>
            </w:r>
          </w:hyperlink>
        </w:p>
        <w:p w14:paraId="05AF6660" w14:textId="4C181621" w:rsidR="0084099A" w:rsidRPr="002E6A38" w:rsidRDefault="002E6A38" w:rsidP="0084099A">
          <w:pPr>
            <w:pStyle w:val="TOC1"/>
            <w:rPr>
              <w:rFonts w:eastAsiaTheme="minorEastAsia"/>
              <w:b w:val="0"/>
              <w:bCs w:val="0"/>
              <w:sz w:val="22"/>
              <w:szCs w:val="22"/>
              <w:lang w:val="en-US"/>
            </w:rPr>
          </w:pPr>
          <w:hyperlink w:anchor="_Toc113459189" w:history="1">
            <w:r w:rsidR="0084099A" w:rsidRPr="002E6A38">
              <w:rPr>
                <w:rStyle w:val="Hyperlink"/>
              </w:rPr>
              <w:t>PHẦN 3: THUYẾT MINH PHƯƠNG ÁN,  GIẢI PHÁP KỸ THUẬT, CÔNG NGHỆ ĐƯỢC ĐỀ XUẤT</w:t>
            </w:r>
            <w:r w:rsidR="0084099A" w:rsidRPr="002E6A38">
              <w:rPr>
                <w:webHidden/>
              </w:rPr>
              <w:tab/>
            </w:r>
            <w:r w:rsidR="0084099A" w:rsidRPr="002E6A38">
              <w:rPr>
                <w:webHidden/>
              </w:rPr>
              <w:fldChar w:fldCharType="begin"/>
            </w:r>
            <w:r w:rsidR="0084099A" w:rsidRPr="002E6A38">
              <w:rPr>
                <w:webHidden/>
              </w:rPr>
              <w:instrText xml:space="preserve"> PAGEREF _Toc113459189 \h </w:instrText>
            </w:r>
            <w:r w:rsidR="0084099A" w:rsidRPr="002E6A38">
              <w:rPr>
                <w:webHidden/>
              </w:rPr>
            </w:r>
            <w:r w:rsidR="0084099A" w:rsidRPr="002E6A38">
              <w:rPr>
                <w:webHidden/>
              </w:rPr>
              <w:fldChar w:fldCharType="separate"/>
            </w:r>
            <w:r w:rsidR="0084099A" w:rsidRPr="002E6A38">
              <w:rPr>
                <w:webHidden/>
              </w:rPr>
              <w:t>35</w:t>
            </w:r>
            <w:r w:rsidR="0084099A" w:rsidRPr="002E6A38">
              <w:rPr>
                <w:webHidden/>
              </w:rPr>
              <w:fldChar w:fldCharType="end"/>
            </w:r>
          </w:hyperlink>
        </w:p>
        <w:p w14:paraId="34F72806" w14:textId="53E8DFE4" w:rsidR="0084099A" w:rsidRPr="002E6A38" w:rsidRDefault="002E6A38" w:rsidP="0084099A">
          <w:pPr>
            <w:pStyle w:val="TOC2"/>
            <w:outlineLvl w:val="9"/>
            <w:rPr>
              <w:rFonts w:eastAsiaTheme="minorEastAsia"/>
              <w:b w:val="0"/>
              <w:bCs w:val="0"/>
              <w:sz w:val="22"/>
              <w:szCs w:val="22"/>
            </w:rPr>
          </w:pPr>
          <w:hyperlink w:anchor="_Toc113459190" w:history="1">
            <w:r w:rsidR="0084099A" w:rsidRPr="002E6A38">
              <w:rPr>
                <w:rStyle w:val="Hyperlink"/>
              </w:rPr>
              <w:t>1. Phân tích phương án kỹ xây dựng phần mềm quản lý hoạt động ngoại kiểm</w:t>
            </w:r>
            <w:r w:rsidR="0084099A" w:rsidRPr="002E6A38">
              <w:rPr>
                <w:webHidden/>
              </w:rPr>
              <w:tab/>
            </w:r>
            <w:r w:rsidR="0084099A" w:rsidRPr="002E6A38">
              <w:rPr>
                <w:webHidden/>
              </w:rPr>
              <w:fldChar w:fldCharType="begin"/>
            </w:r>
            <w:r w:rsidR="0084099A" w:rsidRPr="002E6A38">
              <w:rPr>
                <w:webHidden/>
              </w:rPr>
              <w:instrText xml:space="preserve"> PAGEREF _Toc113459190 \h </w:instrText>
            </w:r>
            <w:r w:rsidR="0084099A" w:rsidRPr="002E6A38">
              <w:rPr>
                <w:webHidden/>
              </w:rPr>
            </w:r>
            <w:r w:rsidR="0084099A" w:rsidRPr="002E6A38">
              <w:rPr>
                <w:webHidden/>
              </w:rPr>
              <w:fldChar w:fldCharType="separate"/>
            </w:r>
            <w:r w:rsidR="0084099A" w:rsidRPr="002E6A38">
              <w:rPr>
                <w:webHidden/>
              </w:rPr>
              <w:t>35</w:t>
            </w:r>
            <w:r w:rsidR="0084099A" w:rsidRPr="002E6A38">
              <w:rPr>
                <w:webHidden/>
              </w:rPr>
              <w:fldChar w:fldCharType="end"/>
            </w:r>
          </w:hyperlink>
        </w:p>
        <w:p w14:paraId="08C73C09" w14:textId="7944C87C" w:rsidR="0084099A" w:rsidRPr="002E6A38" w:rsidRDefault="002E6A38" w:rsidP="0084099A">
          <w:pPr>
            <w:pStyle w:val="TOC3"/>
            <w:rPr>
              <w:rFonts w:ascii="Times New Roman" w:eastAsiaTheme="minorEastAsia" w:hAnsi="Times New Roman"/>
              <w:bCs w:val="0"/>
              <w:noProof/>
            </w:rPr>
          </w:pPr>
          <w:hyperlink w:anchor="_Toc113459191" w:history="1">
            <w:r w:rsidR="0084099A" w:rsidRPr="002E6A38">
              <w:rPr>
                <w:rStyle w:val="Hyperlink"/>
                <w:rFonts w:ascii="Times New Roman" w:hAnsi="Times New Roman"/>
                <w:noProof/>
              </w:rPr>
              <w:t>1.1. Yêu cầu chung</w:t>
            </w:r>
            <w:r w:rsidR="0084099A" w:rsidRPr="002E6A38">
              <w:rPr>
                <w:rFonts w:ascii="Times New Roman" w:hAnsi="Times New Roman"/>
                <w:noProof/>
                <w:webHidden/>
              </w:rPr>
              <w:tab/>
            </w:r>
            <w:r w:rsidR="0084099A" w:rsidRPr="002E6A38">
              <w:rPr>
                <w:rFonts w:ascii="Times New Roman" w:hAnsi="Times New Roman"/>
                <w:noProof/>
                <w:webHidden/>
              </w:rPr>
              <w:fldChar w:fldCharType="begin"/>
            </w:r>
            <w:r w:rsidR="0084099A" w:rsidRPr="002E6A38">
              <w:rPr>
                <w:rFonts w:ascii="Times New Roman" w:hAnsi="Times New Roman"/>
                <w:noProof/>
                <w:webHidden/>
              </w:rPr>
              <w:instrText xml:space="preserve"> PAGEREF _Toc113459191 \h </w:instrText>
            </w:r>
            <w:r w:rsidR="0084099A" w:rsidRPr="002E6A38">
              <w:rPr>
                <w:rFonts w:ascii="Times New Roman" w:hAnsi="Times New Roman"/>
                <w:noProof/>
                <w:webHidden/>
              </w:rPr>
            </w:r>
            <w:r w:rsidR="0084099A" w:rsidRPr="002E6A38">
              <w:rPr>
                <w:rFonts w:ascii="Times New Roman" w:hAnsi="Times New Roman"/>
                <w:noProof/>
                <w:webHidden/>
              </w:rPr>
              <w:fldChar w:fldCharType="separate"/>
            </w:r>
            <w:r w:rsidR="0084099A" w:rsidRPr="002E6A38">
              <w:rPr>
                <w:rFonts w:ascii="Times New Roman" w:hAnsi="Times New Roman"/>
                <w:noProof/>
                <w:webHidden/>
              </w:rPr>
              <w:t>35</w:t>
            </w:r>
            <w:r w:rsidR="0084099A" w:rsidRPr="002E6A38">
              <w:rPr>
                <w:rFonts w:ascii="Times New Roman" w:hAnsi="Times New Roman"/>
                <w:noProof/>
                <w:webHidden/>
              </w:rPr>
              <w:fldChar w:fldCharType="end"/>
            </w:r>
          </w:hyperlink>
        </w:p>
        <w:p w14:paraId="5E56CE2E" w14:textId="16FFDC50" w:rsidR="0084099A" w:rsidRPr="002E6A38" w:rsidRDefault="002E6A38" w:rsidP="0084099A">
          <w:pPr>
            <w:pStyle w:val="TOC3"/>
            <w:rPr>
              <w:rFonts w:ascii="Times New Roman" w:eastAsiaTheme="minorEastAsia" w:hAnsi="Times New Roman"/>
              <w:bCs w:val="0"/>
              <w:noProof/>
            </w:rPr>
          </w:pPr>
          <w:hyperlink w:anchor="_Toc113459192" w:history="1">
            <w:r w:rsidR="0084099A" w:rsidRPr="002E6A38">
              <w:rPr>
                <w:rStyle w:val="Hyperlink"/>
                <w:rFonts w:ascii="Times New Roman" w:hAnsi="Times New Roman"/>
                <w:noProof/>
              </w:rPr>
              <w:t>1.2. Thuyết minh phương án, giải pháp kỹ thuật, công nghệ xây dựng phần mềm</w:t>
            </w:r>
            <w:r w:rsidR="0084099A" w:rsidRPr="002E6A38">
              <w:rPr>
                <w:rFonts w:ascii="Times New Roman" w:hAnsi="Times New Roman"/>
                <w:noProof/>
                <w:webHidden/>
              </w:rPr>
              <w:tab/>
            </w:r>
            <w:r w:rsidR="0084099A" w:rsidRPr="002E6A38">
              <w:rPr>
                <w:rFonts w:ascii="Times New Roman" w:hAnsi="Times New Roman"/>
                <w:noProof/>
                <w:webHidden/>
              </w:rPr>
              <w:fldChar w:fldCharType="begin"/>
            </w:r>
            <w:r w:rsidR="0084099A" w:rsidRPr="002E6A38">
              <w:rPr>
                <w:rFonts w:ascii="Times New Roman" w:hAnsi="Times New Roman"/>
                <w:noProof/>
                <w:webHidden/>
              </w:rPr>
              <w:instrText xml:space="preserve"> PAGEREF _Toc113459192 \h </w:instrText>
            </w:r>
            <w:r w:rsidR="0084099A" w:rsidRPr="002E6A38">
              <w:rPr>
                <w:rFonts w:ascii="Times New Roman" w:hAnsi="Times New Roman"/>
                <w:noProof/>
                <w:webHidden/>
              </w:rPr>
            </w:r>
            <w:r w:rsidR="0084099A" w:rsidRPr="002E6A38">
              <w:rPr>
                <w:rFonts w:ascii="Times New Roman" w:hAnsi="Times New Roman"/>
                <w:noProof/>
                <w:webHidden/>
              </w:rPr>
              <w:fldChar w:fldCharType="separate"/>
            </w:r>
            <w:r w:rsidR="0084099A" w:rsidRPr="002E6A38">
              <w:rPr>
                <w:rFonts w:ascii="Times New Roman" w:hAnsi="Times New Roman"/>
                <w:noProof/>
                <w:webHidden/>
              </w:rPr>
              <w:t>35</w:t>
            </w:r>
            <w:r w:rsidR="0084099A" w:rsidRPr="002E6A38">
              <w:rPr>
                <w:rFonts w:ascii="Times New Roman" w:hAnsi="Times New Roman"/>
                <w:noProof/>
                <w:webHidden/>
              </w:rPr>
              <w:fldChar w:fldCharType="end"/>
            </w:r>
          </w:hyperlink>
        </w:p>
        <w:p w14:paraId="43309B4B" w14:textId="2EEAC5F6" w:rsidR="0084099A" w:rsidRPr="002E6A38" w:rsidRDefault="002E6A38" w:rsidP="0084099A">
          <w:pPr>
            <w:pStyle w:val="TOC2"/>
            <w:outlineLvl w:val="9"/>
            <w:rPr>
              <w:rFonts w:eastAsiaTheme="minorEastAsia"/>
              <w:b w:val="0"/>
              <w:bCs w:val="0"/>
              <w:sz w:val="22"/>
              <w:szCs w:val="22"/>
            </w:rPr>
          </w:pPr>
          <w:hyperlink w:anchor="_Toc113459193" w:history="1">
            <w:r w:rsidR="0084099A" w:rsidRPr="002E6A38">
              <w:rPr>
                <w:rStyle w:val="Hyperlink"/>
              </w:rPr>
              <w:t>2. Danh mục các quy chuẩn, tiêu chuẩn kỹ thuật được áp dụng</w:t>
            </w:r>
            <w:r w:rsidR="0084099A" w:rsidRPr="002E6A38">
              <w:rPr>
                <w:webHidden/>
              </w:rPr>
              <w:tab/>
            </w:r>
            <w:r w:rsidR="0084099A" w:rsidRPr="002E6A38">
              <w:rPr>
                <w:webHidden/>
              </w:rPr>
              <w:fldChar w:fldCharType="begin"/>
            </w:r>
            <w:r w:rsidR="0084099A" w:rsidRPr="002E6A38">
              <w:rPr>
                <w:webHidden/>
              </w:rPr>
              <w:instrText xml:space="preserve"> PAGEREF _Toc113459193 \h </w:instrText>
            </w:r>
            <w:r w:rsidR="0084099A" w:rsidRPr="002E6A38">
              <w:rPr>
                <w:webHidden/>
              </w:rPr>
            </w:r>
            <w:r w:rsidR="0084099A" w:rsidRPr="002E6A38">
              <w:rPr>
                <w:webHidden/>
              </w:rPr>
              <w:fldChar w:fldCharType="separate"/>
            </w:r>
            <w:r w:rsidR="0084099A" w:rsidRPr="002E6A38">
              <w:rPr>
                <w:webHidden/>
              </w:rPr>
              <w:t>39</w:t>
            </w:r>
            <w:r w:rsidR="0084099A" w:rsidRPr="002E6A38">
              <w:rPr>
                <w:webHidden/>
              </w:rPr>
              <w:fldChar w:fldCharType="end"/>
            </w:r>
          </w:hyperlink>
        </w:p>
        <w:p w14:paraId="3AC26B41" w14:textId="3B51BC99" w:rsidR="0084099A" w:rsidRPr="002E6A38" w:rsidRDefault="002E6A38" w:rsidP="0084099A">
          <w:pPr>
            <w:pStyle w:val="TOC2"/>
            <w:outlineLvl w:val="9"/>
            <w:rPr>
              <w:rFonts w:eastAsiaTheme="minorEastAsia"/>
              <w:b w:val="0"/>
              <w:bCs w:val="0"/>
              <w:sz w:val="22"/>
              <w:szCs w:val="22"/>
            </w:rPr>
          </w:pPr>
          <w:hyperlink w:anchor="_Toc113459194" w:history="1">
            <w:r w:rsidR="0084099A" w:rsidRPr="002E6A38">
              <w:rPr>
                <w:rStyle w:val="Hyperlink"/>
              </w:rPr>
              <w:t>3. Yêu cầu nghiệp vụ phần mềm</w:t>
            </w:r>
            <w:r w:rsidR="0084099A" w:rsidRPr="002E6A38">
              <w:rPr>
                <w:webHidden/>
              </w:rPr>
              <w:tab/>
            </w:r>
            <w:r w:rsidR="0084099A" w:rsidRPr="002E6A38">
              <w:rPr>
                <w:webHidden/>
              </w:rPr>
              <w:fldChar w:fldCharType="begin"/>
            </w:r>
            <w:r w:rsidR="0084099A" w:rsidRPr="002E6A38">
              <w:rPr>
                <w:webHidden/>
              </w:rPr>
              <w:instrText xml:space="preserve"> PAGEREF _Toc113459194 \h </w:instrText>
            </w:r>
            <w:r w:rsidR="0084099A" w:rsidRPr="002E6A38">
              <w:rPr>
                <w:webHidden/>
              </w:rPr>
            </w:r>
            <w:r w:rsidR="0084099A" w:rsidRPr="002E6A38">
              <w:rPr>
                <w:webHidden/>
              </w:rPr>
              <w:fldChar w:fldCharType="separate"/>
            </w:r>
            <w:r w:rsidR="0084099A" w:rsidRPr="002E6A38">
              <w:rPr>
                <w:webHidden/>
              </w:rPr>
              <w:t>41</w:t>
            </w:r>
            <w:r w:rsidR="0084099A" w:rsidRPr="002E6A38">
              <w:rPr>
                <w:webHidden/>
              </w:rPr>
              <w:fldChar w:fldCharType="end"/>
            </w:r>
          </w:hyperlink>
        </w:p>
        <w:p w14:paraId="4F9982BD" w14:textId="4253E235" w:rsidR="0084099A" w:rsidRPr="002E6A38" w:rsidRDefault="002E6A38" w:rsidP="0084099A">
          <w:pPr>
            <w:pStyle w:val="TOC3"/>
            <w:rPr>
              <w:rFonts w:ascii="Times New Roman" w:eastAsiaTheme="minorEastAsia" w:hAnsi="Times New Roman"/>
              <w:bCs w:val="0"/>
              <w:noProof/>
            </w:rPr>
          </w:pPr>
          <w:hyperlink w:anchor="_Toc113459195" w:history="1">
            <w:r w:rsidR="0084099A" w:rsidRPr="002E6A38">
              <w:rPr>
                <w:rStyle w:val="Hyperlink"/>
                <w:rFonts w:ascii="Times New Roman" w:hAnsi="Times New Roman"/>
                <w:noProof/>
              </w:rPr>
              <w:t>3.1. Mô hình triển khai hệ thống</w:t>
            </w:r>
            <w:r w:rsidR="0084099A" w:rsidRPr="002E6A38">
              <w:rPr>
                <w:rFonts w:ascii="Times New Roman" w:hAnsi="Times New Roman"/>
                <w:noProof/>
                <w:webHidden/>
              </w:rPr>
              <w:tab/>
            </w:r>
            <w:r w:rsidR="0084099A" w:rsidRPr="002E6A38">
              <w:rPr>
                <w:rFonts w:ascii="Times New Roman" w:hAnsi="Times New Roman"/>
                <w:noProof/>
                <w:webHidden/>
              </w:rPr>
              <w:fldChar w:fldCharType="begin"/>
            </w:r>
            <w:r w:rsidR="0084099A" w:rsidRPr="002E6A38">
              <w:rPr>
                <w:rFonts w:ascii="Times New Roman" w:hAnsi="Times New Roman"/>
                <w:noProof/>
                <w:webHidden/>
              </w:rPr>
              <w:instrText xml:space="preserve"> PAGEREF _Toc113459195 \h </w:instrText>
            </w:r>
            <w:r w:rsidR="0084099A" w:rsidRPr="002E6A38">
              <w:rPr>
                <w:rFonts w:ascii="Times New Roman" w:hAnsi="Times New Roman"/>
                <w:noProof/>
                <w:webHidden/>
              </w:rPr>
            </w:r>
            <w:r w:rsidR="0084099A" w:rsidRPr="002E6A38">
              <w:rPr>
                <w:rFonts w:ascii="Times New Roman" w:hAnsi="Times New Roman"/>
                <w:noProof/>
                <w:webHidden/>
              </w:rPr>
              <w:fldChar w:fldCharType="separate"/>
            </w:r>
            <w:r w:rsidR="0084099A" w:rsidRPr="002E6A38">
              <w:rPr>
                <w:rFonts w:ascii="Times New Roman" w:hAnsi="Times New Roman"/>
                <w:noProof/>
                <w:webHidden/>
              </w:rPr>
              <w:t>41</w:t>
            </w:r>
            <w:r w:rsidR="0084099A" w:rsidRPr="002E6A38">
              <w:rPr>
                <w:rFonts w:ascii="Times New Roman" w:hAnsi="Times New Roman"/>
                <w:noProof/>
                <w:webHidden/>
              </w:rPr>
              <w:fldChar w:fldCharType="end"/>
            </w:r>
          </w:hyperlink>
        </w:p>
        <w:p w14:paraId="4F397C9A" w14:textId="512340BF" w:rsidR="0084099A" w:rsidRPr="002E6A38" w:rsidRDefault="002E6A38" w:rsidP="0084099A">
          <w:pPr>
            <w:pStyle w:val="TOC3"/>
            <w:rPr>
              <w:rFonts w:ascii="Times New Roman" w:eastAsiaTheme="minorEastAsia" w:hAnsi="Times New Roman"/>
              <w:bCs w:val="0"/>
              <w:noProof/>
            </w:rPr>
          </w:pPr>
          <w:hyperlink w:anchor="_Toc113459196" w:history="1">
            <w:r w:rsidR="0084099A" w:rsidRPr="002E6A38">
              <w:rPr>
                <w:rStyle w:val="Hyperlink"/>
                <w:rFonts w:ascii="Times New Roman" w:hAnsi="Times New Roman"/>
                <w:noProof/>
              </w:rPr>
              <w:t>3.2. Quy trình nghiệp vụ cần tin học hóa</w:t>
            </w:r>
            <w:r w:rsidR="0084099A" w:rsidRPr="002E6A38">
              <w:rPr>
                <w:rFonts w:ascii="Times New Roman" w:hAnsi="Times New Roman"/>
                <w:noProof/>
                <w:webHidden/>
              </w:rPr>
              <w:tab/>
            </w:r>
            <w:r w:rsidR="0084099A" w:rsidRPr="002E6A38">
              <w:rPr>
                <w:rFonts w:ascii="Times New Roman" w:hAnsi="Times New Roman"/>
                <w:noProof/>
                <w:webHidden/>
              </w:rPr>
              <w:fldChar w:fldCharType="begin"/>
            </w:r>
            <w:r w:rsidR="0084099A" w:rsidRPr="002E6A38">
              <w:rPr>
                <w:rFonts w:ascii="Times New Roman" w:hAnsi="Times New Roman"/>
                <w:noProof/>
                <w:webHidden/>
              </w:rPr>
              <w:instrText xml:space="preserve"> PAGEREF _Toc113459196 \h </w:instrText>
            </w:r>
            <w:r w:rsidR="0084099A" w:rsidRPr="002E6A38">
              <w:rPr>
                <w:rFonts w:ascii="Times New Roman" w:hAnsi="Times New Roman"/>
                <w:noProof/>
                <w:webHidden/>
              </w:rPr>
            </w:r>
            <w:r w:rsidR="0084099A" w:rsidRPr="002E6A38">
              <w:rPr>
                <w:rFonts w:ascii="Times New Roman" w:hAnsi="Times New Roman"/>
                <w:noProof/>
                <w:webHidden/>
              </w:rPr>
              <w:fldChar w:fldCharType="separate"/>
            </w:r>
            <w:r w:rsidR="0084099A" w:rsidRPr="002E6A38">
              <w:rPr>
                <w:rFonts w:ascii="Times New Roman" w:hAnsi="Times New Roman"/>
                <w:noProof/>
                <w:webHidden/>
              </w:rPr>
              <w:t>44</w:t>
            </w:r>
            <w:r w:rsidR="0084099A" w:rsidRPr="002E6A38">
              <w:rPr>
                <w:rFonts w:ascii="Times New Roman" w:hAnsi="Times New Roman"/>
                <w:noProof/>
                <w:webHidden/>
              </w:rPr>
              <w:fldChar w:fldCharType="end"/>
            </w:r>
          </w:hyperlink>
        </w:p>
        <w:p w14:paraId="6B6E0805" w14:textId="16271264" w:rsidR="0084099A" w:rsidRPr="002E6A38" w:rsidRDefault="002E6A38" w:rsidP="0084099A">
          <w:pPr>
            <w:pStyle w:val="TOC3"/>
            <w:rPr>
              <w:rFonts w:ascii="Times New Roman" w:eastAsiaTheme="minorEastAsia" w:hAnsi="Times New Roman"/>
              <w:bCs w:val="0"/>
              <w:noProof/>
            </w:rPr>
          </w:pPr>
          <w:hyperlink w:anchor="_Toc113459197" w:history="1">
            <w:r w:rsidR="0084099A" w:rsidRPr="002E6A38">
              <w:rPr>
                <w:rStyle w:val="Hyperlink"/>
                <w:rFonts w:ascii="Times New Roman" w:hAnsi="Times New Roman"/>
                <w:noProof/>
              </w:rPr>
              <w:t>3.3. Bảng thứ tự chức năng ưu tiên của phần mềm</w:t>
            </w:r>
            <w:r w:rsidR="0084099A" w:rsidRPr="002E6A38">
              <w:rPr>
                <w:rFonts w:ascii="Times New Roman" w:hAnsi="Times New Roman"/>
                <w:noProof/>
                <w:webHidden/>
              </w:rPr>
              <w:tab/>
            </w:r>
            <w:r w:rsidR="0084099A" w:rsidRPr="002E6A38">
              <w:rPr>
                <w:rFonts w:ascii="Times New Roman" w:hAnsi="Times New Roman"/>
                <w:noProof/>
                <w:webHidden/>
              </w:rPr>
              <w:fldChar w:fldCharType="begin"/>
            </w:r>
            <w:r w:rsidR="0084099A" w:rsidRPr="002E6A38">
              <w:rPr>
                <w:rFonts w:ascii="Times New Roman" w:hAnsi="Times New Roman"/>
                <w:noProof/>
                <w:webHidden/>
              </w:rPr>
              <w:instrText xml:space="preserve"> PAGEREF _Toc113459197 \h </w:instrText>
            </w:r>
            <w:r w:rsidR="0084099A" w:rsidRPr="002E6A38">
              <w:rPr>
                <w:rFonts w:ascii="Times New Roman" w:hAnsi="Times New Roman"/>
                <w:noProof/>
                <w:webHidden/>
              </w:rPr>
            </w:r>
            <w:r w:rsidR="0084099A" w:rsidRPr="002E6A38">
              <w:rPr>
                <w:rFonts w:ascii="Times New Roman" w:hAnsi="Times New Roman"/>
                <w:noProof/>
                <w:webHidden/>
              </w:rPr>
              <w:fldChar w:fldCharType="separate"/>
            </w:r>
            <w:r w:rsidR="0084099A" w:rsidRPr="002E6A38">
              <w:rPr>
                <w:rFonts w:ascii="Times New Roman" w:hAnsi="Times New Roman"/>
                <w:noProof/>
                <w:webHidden/>
              </w:rPr>
              <w:t>142</w:t>
            </w:r>
            <w:r w:rsidR="0084099A" w:rsidRPr="002E6A38">
              <w:rPr>
                <w:rFonts w:ascii="Times New Roman" w:hAnsi="Times New Roman"/>
                <w:noProof/>
                <w:webHidden/>
              </w:rPr>
              <w:fldChar w:fldCharType="end"/>
            </w:r>
          </w:hyperlink>
        </w:p>
        <w:p w14:paraId="77368D1E" w14:textId="3305D847" w:rsidR="0084099A" w:rsidRPr="002E6A38" w:rsidRDefault="002E6A38" w:rsidP="0084099A">
          <w:pPr>
            <w:pStyle w:val="TOC3"/>
            <w:rPr>
              <w:rFonts w:ascii="Times New Roman" w:eastAsiaTheme="minorEastAsia" w:hAnsi="Times New Roman"/>
              <w:bCs w:val="0"/>
              <w:noProof/>
            </w:rPr>
          </w:pPr>
          <w:hyperlink w:anchor="_Toc113459198" w:history="1">
            <w:r w:rsidR="0084099A" w:rsidRPr="002E6A38">
              <w:rPr>
                <w:rStyle w:val="Hyperlink"/>
                <w:rFonts w:ascii="Times New Roman" w:hAnsi="Times New Roman"/>
                <w:noProof/>
              </w:rPr>
              <w:t>3.4. Danh sách tác nhân tham gia hệ thống</w:t>
            </w:r>
            <w:r w:rsidR="0084099A" w:rsidRPr="002E6A38">
              <w:rPr>
                <w:rFonts w:ascii="Times New Roman" w:hAnsi="Times New Roman"/>
                <w:noProof/>
                <w:webHidden/>
              </w:rPr>
              <w:tab/>
            </w:r>
            <w:r w:rsidR="0084099A" w:rsidRPr="002E6A38">
              <w:rPr>
                <w:rFonts w:ascii="Times New Roman" w:hAnsi="Times New Roman"/>
                <w:noProof/>
                <w:webHidden/>
              </w:rPr>
              <w:fldChar w:fldCharType="begin"/>
            </w:r>
            <w:r w:rsidR="0084099A" w:rsidRPr="002E6A38">
              <w:rPr>
                <w:rFonts w:ascii="Times New Roman" w:hAnsi="Times New Roman"/>
                <w:noProof/>
                <w:webHidden/>
              </w:rPr>
              <w:instrText xml:space="preserve"> PAGEREF _Toc113459198 \h </w:instrText>
            </w:r>
            <w:r w:rsidR="0084099A" w:rsidRPr="002E6A38">
              <w:rPr>
                <w:rFonts w:ascii="Times New Roman" w:hAnsi="Times New Roman"/>
                <w:noProof/>
                <w:webHidden/>
              </w:rPr>
            </w:r>
            <w:r w:rsidR="0084099A" w:rsidRPr="002E6A38">
              <w:rPr>
                <w:rFonts w:ascii="Times New Roman" w:hAnsi="Times New Roman"/>
                <w:noProof/>
                <w:webHidden/>
              </w:rPr>
              <w:fldChar w:fldCharType="separate"/>
            </w:r>
            <w:r w:rsidR="0084099A" w:rsidRPr="002E6A38">
              <w:rPr>
                <w:rFonts w:ascii="Times New Roman" w:hAnsi="Times New Roman"/>
                <w:noProof/>
                <w:webHidden/>
              </w:rPr>
              <w:t>170</w:t>
            </w:r>
            <w:r w:rsidR="0084099A" w:rsidRPr="002E6A38">
              <w:rPr>
                <w:rFonts w:ascii="Times New Roman" w:hAnsi="Times New Roman"/>
                <w:noProof/>
                <w:webHidden/>
              </w:rPr>
              <w:fldChar w:fldCharType="end"/>
            </w:r>
          </w:hyperlink>
        </w:p>
        <w:p w14:paraId="02D0A7EC" w14:textId="6B7A996F" w:rsidR="0084099A" w:rsidRPr="002E6A38" w:rsidRDefault="002E6A38" w:rsidP="0084099A">
          <w:pPr>
            <w:pStyle w:val="TOC3"/>
            <w:rPr>
              <w:rFonts w:ascii="Times New Roman" w:eastAsiaTheme="minorEastAsia" w:hAnsi="Times New Roman"/>
              <w:bCs w:val="0"/>
              <w:noProof/>
            </w:rPr>
          </w:pPr>
          <w:hyperlink w:anchor="_Toc113459199" w:history="1">
            <w:r w:rsidR="0084099A" w:rsidRPr="002E6A38">
              <w:rPr>
                <w:rStyle w:val="Hyperlink"/>
                <w:rFonts w:ascii="Times New Roman" w:hAnsi="Times New Roman"/>
                <w:noProof/>
              </w:rPr>
              <w:t>3.5. Bảng chuyển đổi các chức năng yêu cầu sang trường hợp sử dụng</w:t>
            </w:r>
            <w:r w:rsidR="0084099A" w:rsidRPr="002E6A38">
              <w:rPr>
                <w:rFonts w:ascii="Times New Roman" w:hAnsi="Times New Roman"/>
                <w:noProof/>
                <w:webHidden/>
              </w:rPr>
              <w:tab/>
            </w:r>
            <w:r w:rsidR="0084099A" w:rsidRPr="002E6A38">
              <w:rPr>
                <w:rFonts w:ascii="Times New Roman" w:hAnsi="Times New Roman"/>
                <w:noProof/>
                <w:webHidden/>
              </w:rPr>
              <w:fldChar w:fldCharType="begin"/>
            </w:r>
            <w:r w:rsidR="0084099A" w:rsidRPr="002E6A38">
              <w:rPr>
                <w:rFonts w:ascii="Times New Roman" w:hAnsi="Times New Roman"/>
                <w:noProof/>
                <w:webHidden/>
              </w:rPr>
              <w:instrText xml:space="preserve"> PAGEREF _Toc113459199 \h </w:instrText>
            </w:r>
            <w:r w:rsidR="0084099A" w:rsidRPr="002E6A38">
              <w:rPr>
                <w:rFonts w:ascii="Times New Roman" w:hAnsi="Times New Roman"/>
                <w:noProof/>
                <w:webHidden/>
              </w:rPr>
            </w:r>
            <w:r w:rsidR="0084099A" w:rsidRPr="002E6A38">
              <w:rPr>
                <w:rFonts w:ascii="Times New Roman" w:hAnsi="Times New Roman"/>
                <w:noProof/>
                <w:webHidden/>
              </w:rPr>
              <w:fldChar w:fldCharType="separate"/>
            </w:r>
            <w:r w:rsidR="0084099A" w:rsidRPr="002E6A38">
              <w:rPr>
                <w:rFonts w:ascii="Times New Roman" w:hAnsi="Times New Roman"/>
                <w:noProof/>
                <w:webHidden/>
              </w:rPr>
              <w:t>171</w:t>
            </w:r>
            <w:r w:rsidR="0084099A" w:rsidRPr="002E6A38">
              <w:rPr>
                <w:rFonts w:ascii="Times New Roman" w:hAnsi="Times New Roman"/>
                <w:noProof/>
                <w:webHidden/>
              </w:rPr>
              <w:fldChar w:fldCharType="end"/>
            </w:r>
          </w:hyperlink>
        </w:p>
        <w:p w14:paraId="19C6AB21" w14:textId="48CA0351" w:rsidR="0084099A" w:rsidRPr="002E6A38" w:rsidRDefault="002E6A38" w:rsidP="0084099A">
          <w:pPr>
            <w:pStyle w:val="TOC3"/>
            <w:rPr>
              <w:rFonts w:ascii="Times New Roman" w:eastAsiaTheme="minorEastAsia" w:hAnsi="Times New Roman"/>
              <w:bCs w:val="0"/>
              <w:noProof/>
            </w:rPr>
          </w:pPr>
          <w:hyperlink w:anchor="_Toc113459200" w:history="1">
            <w:r w:rsidR="0084099A" w:rsidRPr="002E6A38">
              <w:rPr>
                <w:rStyle w:val="Hyperlink"/>
                <w:rFonts w:ascii="Times New Roman" w:hAnsi="Times New Roman"/>
                <w:noProof/>
              </w:rPr>
              <w:t>3.6. Các yêu cầu phi chức năng của phần mềm</w:t>
            </w:r>
            <w:r w:rsidR="0084099A" w:rsidRPr="002E6A38">
              <w:rPr>
                <w:rFonts w:ascii="Times New Roman" w:hAnsi="Times New Roman"/>
                <w:noProof/>
                <w:webHidden/>
              </w:rPr>
              <w:tab/>
            </w:r>
            <w:r w:rsidR="0084099A" w:rsidRPr="002E6A38">
              <w:rPr>
                <w:rFonts w:ascii="Times New Roman" w:hAnsi="Times New Roman"/>
                <w:noProof/>
                <w:webHidden/>
              </w:rPr>
              <w:fldChar w:fldCharType="begin"/>
            </w:r>
            <w:r w:rsidR="0084099A" w:rsidRPr="002E6A38">
              <w:rPr>
                <w:rFonts w:ascii="Times New Roman" w:hAnsi="Times New Roman"/>
                <w:noProof/>
                <w:webHidden/>
              </w:rPr>
              <w:instrText xml:space="preserve"> PAGEREF _Toc113459200 \h </w:instrText>
            </w:r>
            <w:r w:rsidR="0084099A" w:rsidRPr="002E6A38">
              <w:rPr>
                <w:rFonts w:ascii="Times New Roman" w:hAnsi="Times New Roman"/>
                <w:noProof/>
                <w:webHidden/>
              </w:rPr>
            </w:r>
            <w:r w:rsidR="0084099A" w:rsidRPr="002E6A38">
              <w:rPr>
                <w:rFonts w:ascii="Times New Roman" w:hAnsi="Times New Roman"/>
                <w:noProof/>
                <w:webHidden/>
              </w:rPr>
              <w:fldChar w:fldCharType="separate"/>
            </w:r>
            <w:r w:rsidR="0084099A" w:rsidRPr="002E6A38">
              <w:rPr>
                <w:rFonts w:ascii="Times New Roman" w:hAnsi="Times New Roman"/>
                <w:noProof/>
                <w:webHidden/>
              </w:rPr>
              <w:t>210</w:t>
            </w:r>
            <w:r w:rsidR="0084099A" w:rsidRPr="002E6A38">
              <w:rPr>
                <w:rFonts w:ascii="Times New Roman" w:hAnsi="Times New Roman"/>
                <w:noProof/>
                <w:webHidden/>
              </w:rPr>
              <w:fldChar w:fldCharType="end"/>
            </w:r>
          </w:hyperlink>
        </w:p>
        <w:p w14:paraId="759FD2C6" w14:textId="554CC04F" w:rsidR="0084099A" w:rsidRPr="002E6A38" w:rsidRDefault="002E6A38" w:rsidP="0084099A">
          <w:pPr>
            <w:pStyle w:val="TOC2"/>
            <w:outlineLvl w:val="9"/>
            <w:rPr>
              <w:rFonts w:eastAsiaTheme="minorEastAsia"/>
              <w:b w:val="0"/>
              <w:bCs w:val="0"/>
              <w:sz w:val="22"/>
              <w:szCs w:val="22"/>
            </w:rPr>
          </w:pPr>
          <w:hyperlink w:anchor="_Toc113459201" w:history="1">
            <w:r w:rsidR="0084099A" w:rsidRPr="002E6A38">
              <w:rPr>
                <w:rStyle w:val="Hyperlink"/>
              </w:rPr>
              <w:t>4. Yêu cầu chuyển đổi dữ liệu</w:t>
            </w:r>
            <w:r w:rsidR="0084099A" w:rsidRPr="002E6A38">
              <w:rPr>
                <w:webHidden/>
              </w:rPr>
              <w:tab/>
            </w:r>
            <w:r w:rsidR="0084099A" w:rsidRPr="002E6A38">
              <w:rPr>
                <w:webHidden/>
              </w:rPr>
              <w:fldChar w:fldCharType="begin"/>
            </w:r>
            <w:r w:rsidR="0084099A" w:rsidRPr="002E6A38">
              <w:rPr>
                <w:webHidden/>
              </w:rPr>
              <w:instrText xml:space="preserve"> PAGEREF _Toc113459201 \h </w:instrText>
            </w:r>
            <w:r w:rsidR="0084099A" w:rsidRPr="002E6A38">
              <w:rPr>
                <w:webHidden/>
              </w:rPr>
            </w:r>
            <w:r w:rsidR="0084099A" w:rsidRPr="002E6A38">
              <w:rPr>
                <w:webHidden/>
              </w:rPr>
              <w:fldChar w:fldCharType="separate"/>
            </w:r>
            <w:r w:rsidR="0084099A" w:rsidRPr="002E6A38">
              <w:rPr>
                <w:webHidden/>
              </w:rPr>
              <w:t>219</w:t>
            </w:r>
            <w:r w:rsidR="0084099A" w:rsidRPr="002E6A38">
              <w:rPr>
                <w:webHidden/>
              </w:rPr>
              <w:fldChar w:fldCharType="end"/>
            </w:r>
          </w:hyperlink>
        </w:p>
        <w:p w14:paraId="0F65F935" w14:textId="4CDC47A0" w:rsidR="0084099A" w:rsidRPr="002E6A38" w:rsidRDefault="002E6A38" w:rsidP="0084099A">
          <w:pPr>
            <w:pStyle w:val="TOC2"/>
            <w:outlineLvl w:val="9"/>
            <w:rPr>
              <w:rFonts w:eastAsiaTheme="minorEastAsia"/>
              <w:b w:val="0"/>
              <w:bCs w:val="0"/>
              <w:sz w:val="22"/>
              <w:szCs w:val="22"/>
            </w:rPr>
          </w:pPr>
          <w:hyperlink w:anchor="_Toc113459202" w:history="1">
            <w:r w:rsidR="0084099A" w:rsidRPr="002E6A38">
              <w:rPr>
                <w:rStyle w:val="Hyperlink"/>
              </w:rPr>
              <w:t>5. Yêu cầu tuân thủ kiến trúc Chính phủ điện tử</w:t>
            </w:r>
            <w:r w:rsidR="0084099A" w:rsidRPr="002E6A38">
              <w:rPr>
                <w:webHidden/>
              </w:rPr>
              <w:tab/>
            </w:r>
            <w:r w:rsidR="0084099A" w:rsidRPr="002E6A38">
              <w:rPr>
                <w:webHidden/>
              </w:rPr>
              <w:fldChar w:fldCharType="begin"/>
            </w:r>
            <w:r w:rsidR="0084099A" w:rsidRPr="002E6A38">
              <w:rPr>
                <w:webHidden/>
              </w:rPr>
              <w:instrText xml:space="preserve"> PAGEREF _Toc113459202 \h </w:instrText>
            </w:r>
            <w:r w:rsidR="0084099A" w:rsidRPr="002E6A38">
              <w:rPr>
                <w:webHidden/>
              </w:rPr>
            </w:r>
            <w:r w:rsidR="0084099A" w:rsidRPr="002E6A38">
              <w:rPr>
                <w:webHidden/>
              </w:rPr>
              <w:fldChar w:fldCharType="separate"/>
            </w:r>
            <w:r w:rsidR="0084099A" w:rsidRPr="002E6A38">
              <w:rPr>
                <w:webHidden/>
              </w:rPr>
              <w:t>219</w:t>
            </w:r>
            <w:r w:rsidR="0084099A" w:rsidRPr="002E6A38">
              <w:rPr>
                <w:webHidden/>
              </w:rPr>
              <w:fldChar w:fldCharType="end"/>
            </w:r>
          </w:hyperlink>
        </w:p>
        <w:p w14:paraId="561622B8" w14:textId="5B80EE3D" w:rsidR="0084099A" w:rsidRPr="002E6A38" w:rsidRDefault="002E6A38" w:rsidP="0084099A">
          <w:pPr>
            <w:pStyle w:val="TOC2"/>
            <w:outlineLvl w:val="9"/>
            <w:rPr>
              <w:rFonts w:eastAsiaTheme="minorEastAsia"/>
              <w:b w:val="0"/>
              <w:bCs w:val="0"/>
              <w:sz w:val="22"/>
              <w:szCs w:val="22"/>
            </w:rPr>
          </w:pPr>
          <w:hyperlink w:anchor="_Toc113459203" w:history="1">
            <w:r w:rsidR="0084099A" w:rsidRPr="002E6A38">
              <w:rPr>
                <w:rStyle w:val="Hyperlink"/>
              </w:rPr>
              <w:t>6. Yêu cầu, điều kiện về khả năng kết nối, liên thông với ứng dụng, hệ thống thông tin khác</w:t>
            </w:r>
            <w:r w:rsidR="0084099A" w:rsidRPr="002E6A38">
              <w:rPr>
                <w:webHidden/>
              </w:rPr>
              <w:tab/>
            </w:r>
            <w:r w:rsidR="0084099A" w:rsidRPr="002E6A38">
              <w:rPr>
                <w:webHidden/>
              </w:rPr>
              <w:fldChar w:fldCharType="begin"/>
            </w:r>
            <w:r w:rsidR="0084099A" w:rsidRPr="002E6A38">
              <w:rPr>
                <w:webHidden/>
              </w:rPr>
              <w:instrText xml:space="preserve"> PAGEREF _Toc113459203 \h </w:instrText>
            </w:r>
            <w:r w:rsidR="0084099A" w:rsidRPr="002E6A38">
              <w:rPr>
                <w:webHidden/>
              </w:rPr>
            </w:r>
            <w:r w:rsidR="0084099A" w:rsidRPr="002E6A38">
              <w:rPr>
                <w:webHidden/>
              </w:rPr>
              <w:fldChar w:fldCharType="separate"/>
            </w:r>
            <w:r w:rsidR="0084099A" w:rsidRPr="002E6A38">
              <w:rPr>
                <w:webHidden/>
              </w:rPr>
              <w:t>219</w:t>
            </w:r>
            <w:r w:rsidR="0084099A" w:rsidRPr="002E6A38">
              <w:rPr>
                <w:webHidden/>
              </w:rPr>
              <w:fldChar w:fldCharType="end"/>
            </w:r>
          </w:hyperlink>
        </w:p>
        <w:p w14:paraId="2A3EDD17" w14:textId="1EF01496" w:rsidR="0084099A" w:rsidRPr="002E6A38" w:rsidRDefault="002E6A38" w:rsidP="0084099A">
          <w:pPr>
            <w:pStyle w:val="TOC2"/>
            <w:outlineLvl w:val="9"/>
            <w:rPr>
              <w:rFonts w:eastAsiaTheme="minorEastAsia"/>
              <w:b w:val="0"/>
              <w:bCs w:val="0"/>
              <w:sz w:val="22"/>
              <w:szCs w:val="22"/>
            </w:rPr>
          </w:pPr>
          <w:hyperlink w:anchor="_Toc113459204" w:history="1">
            <w:r w:rsidR="0084099A" w:rsidRPr="002E6A38">
              <w:rPr>
                <w:rStyle w:val="Hyperlink"/>
              </w:rPr>
              <w:t>7. Yêu cầu về tính sẵn sàng IPv6</w:t>
            </w:r>
            <w:r w:rsidR="0084099A" w:rsidRPr="002E6A38">
              <w:rPr>
                <w:webHidden/>
              </w:rPr>
              <w:tab/>
            </w:r>
            <w:r w:rsidR="0084099A" w:rsidRPr="002E6A38">
              <w:rPr>
                <w:webHidden/>
              </w:rPr>
              <w:fldChar w:fldCharType="begin"/>
            </w:r>
            <w:r w:rsidR="0084099A" w:rsidRPr="002E6A38">
              <w:rPr>
                <w:webHidden/>
              </w:rPr>
              <w:instrText xml:space="preserve"> PAGEREF _Toc113459204 \h </w:instrText>
            </w:r>
            <w:r w:rsidR="0084099A" w:rsidRPr="002E6A38">
              <w:rPr>
                <w:webHidden/>
              </w:rPr>
            </w:r>
            <w:r w:rsidR="0084099A" w:rsidRPr="002E6A38">
              <w:rPr>
                <w:webHidden/>
              </w:rPr>
              <w:fldChar w:fldCharType="separate"/>
            </w:r>
            <w:r w:rsidR="0084099A" w:rsidRPr="002E6A38">
              <w:rPr>
                <w:webHidden/>
              </w:rPr>
              <w:t>219</w:t>
            </w:r>
            <w:r w:rsidR="0084099A" w:rsidRPr="002E6A38">
              <w:rPr>
                <w:webHidden/>
              </w:rPr>
              <w:fldChar w:fldCharType="end"/>
            </w:r>
          </w:hyperlink>
        </w:p>
        <w:p w14:paraId="48B47294" w14:textId="0D999C44" w:rsidR="0084099A" w:rsidRPr="002E6A38" w:rsidRDefault="002E6A38" w:rsidP="0084099A">
          <w:pPr>
            <w:pStyle w:val="TOC2"/>
            <w:outlineLvl w:val="9"/>
            <w:rPr>
              <w:rFonts w:eastAsiaTheme="minorEastAsia"/>
              <w:b w:val="0"/>
              <w:bCs w:val="0"/>
              <w:sz w:val="22"/>
              <w:szCs w:val="22"/>
            </w:rPr>
          </w:pPr>
          <w:hyperlink w:anchor="_Toc113459205" w:history="1">
            <w:r w:rsidR="0084099A" w:rsidRPr="002E6A38">
              <w:rPr>
                <w:rStyle w:val="Hyperlink"/>
                <w:rFonts w:eastAsia="Arial"/>
              </w:rPr>
              <w:t>8. Yêu cầu đảm bảo an toàn hệ thống thông tin theo cấp độ</w:t>
            </w:r>
            <w:r w:rsidR="0084099A" w:rsidRPr="002E6A38">
              <w:rPr>
                <w:webHidden/>
              </w:rPr>
              <w:tab/>
            </w:r>
            <w:r w:rsidR="0084099A" w:rsidRPr="002E6A38">
              <w:rPr>
                <w:webHidden/>
              </w:rPr>
              <w:fldChar w:fldCharType="begin"/>
            </w:r>
            <w:r w:rsidR="0084099A" w:rsidRPr="002E6A38">
              <w:rPr>
                <w:webHidden/>
              </w:rPr>
              <w:instrText xml:space="preserve"> PAGEREF _Toc113459205 \h </w:instrText>
            </w:r>
            <w:r w:rsidR="0084099A" w:rsidRPr="002E6A38">
              <w:rPr>
                <w:webHidden/>
              </w:rPr>
            </w:r>
            <w:r w:rsidR="0084099A" w:rsidRPr="002E6A38">
              <w:rPr>
                <w:webHidden/>
              </w:rPr>
              <w:fldChar w:fldCharType="separate"/>
            </w:r>
            <w:r w:rsidR="0084099A" w:rsidRPr="002E6A38">
              <w:rPr>
                <w:webHidden/>
              </w:rPr>
              <w:t>220</w:t>
            </w:r>
            <w:r w:rsidR="0084099A" w:rsidRPr="002E6A38">
              <w:rPr>
                <w:webHidden/>
              </w:rPr>
              <w:fldChar w:fldCharType="end"/>
            </w:r>
          </w:hyperlink>
        </w:p>
        <w:p w14:paraId="4D9C6C95" w14:textId="69998583" w:rsidR="0084099A" w:rsidRPr="002E6A38" w:rsidRDefault="002E6A38" w:rsidP="0084099A">
          <w:pPr>
            <w:pStyle w:val="TOC2"/>
            <w:outlineLvl w:val="9"/>
            <w:rPr>
              <w:rFonts w:eastAsiaTheme="minorEastAsia"/>
              <w:b w:val="0"/>
              <w:bCs w:val="0"/>
              <w:sz w:val="22"/>
              <w:szCs w:val="22"/>
            </w:rPr>
          </w:pPr>
          <w:hyperlink w:anchor="_Toc113459206" w:history="1">
            <w:r w:rsidR="0084099A" w:rsidRPr="002E6A38">
              <w:rPr>
                <w:rStyle w:val="Hyperlink"/>
              </w:rPr>
              <w:t>9. Yêu cầu về đào tạo, chuyển giao công nghệ</w:t>
            </w:r>
            <w:r w:rsidR="0084099A" w:rsidRPr="002E6A38">
              <w:rPr>
                <w:webHidden/>
              </w:rPr>
              <w:tab/>
            </w:r>
            <w:r w:rsidR="0084099A" w:rsidRPr="002E6A38">
              <w:rPr>
                <w:webHidden/>
              </w:rPr>
              <w:fldChar w:fldCharType="begin"/>
            </w:r>
            <w:r w:rsidR="0084099A" w:rsidRPr="002E6A38">
              <w:rPr>
                <w:webHidden/>
              </w:rPr>
              <w:instrText xml:space="preserve"> PAGEREF _Toc113459206 \h </w:instrText>
            </w:r>
            <w:r w:rsidR="0084099A" w:rsidRPr="002E6A38">
              <w:rPr>
                <w:webHidden/>
              </w:rPr>
            </w:r>
            <w:r w:rsidR="0084099A" w:rsidRPr="002E6A38">
              <w:rPr>
                <w:webHidden/>
              </w:rPr>
              <w:fldChar w:fldCharType="separate"/>
            </w:r>
            <w:r w:rsidR="0084099A" w:rsidRPr="002E6A38">
              <w:rPr>
                <w:webHidden/>
              </w:rPr>
              <w:t>223</w:t>
            </w:r>
            <w:r w:rsidR="0084099A" w:rsidRPr="002E6A38">
              <w:rPr>
                <w:webHidden/>
              </w:rPr>
              <w:fldChar w:fldCharType="end"/>
            </w:r>
          </w:hyperlink>
        </w:p>
        <w:p w14:paraId="04FE81A6" w14:textId="4551C406" w:rsidR="0084099A" w:rsidRPr="002E6A38" w:rsidRDefault="002E6A38" w:rsidP="0084099A">
          <w:pPr>
            <w:pStyle w:val="TOC3"/>
            <w:rPr>
              <w:rFonts w:ascii="Times New Roman" w:eastAsiaTheme="minorEastAsia" w:hAnsi="Times New Roman"/>
              <w:bCs w:val="0"/>
              <w:noProof/>
            </w:rPr>
          </w:pPr>
          <w:hyperlink w:anchor="_Toc113459207" w:history="1">
            <w:r w:rsidR="0084099A" w:rsidRPr="002E6A38">
              <w:rPr>
                <w:rStyle w:val="Hyperlink"/>
                <w:rFonts w:ascii="Times New Roman" w:hAnsi="Times New Roman"/>
                <w:noProof/>
              </w:rPr>
              <w:t>9.1. Yêu cầu về phương pháp và quy trình đào tạo</w:t>
            </w:r>
            <w:r w:rsidR="0084099A" w:rsidRPr="002E6A38">
              <w:rPr>
                <w:rFonts w:ascii="Times New Roman" w:hAnsi="Times New Roman"/>
                <w:noProof/>
                <w:webHidden/>
              </w:rPr>
              <w:tab/>
            </w:r>
            <w:r w:rsidR="0084099A" w:rsidRPr="002E6A38">
              <w:rPr>
                <w:rFonts w:ascii="Times New Roman" w:hAnsi="Times New Roman"/>
                <w:noProof/>
                <w:webHidden/>
              </w:rPr>
              <w:fldChar w:fldCharType="begin"/>
            </w:r>
            <w:r w:rsidR="0084099A" w:rsidRPr="002E6A38">
              <w:rPr>
                <w:rFonts w:ascii="Times New Roman" w:hAnsi="Times New Roman"/>
                <w:noProof/>
                <w:webHidden/>
              </w:rPr>
              <w:instrText xml:space="preserve"> PAGEREF _Toc113459207 \h </w:instrText>
            </w:r>
            <w:r w:rsidR="0084099A" w:rsidRPr="002E6A38">
              <w:rPr>
                <w:rFonts w:ascii="Times New Roman" w:hAnsi="Times New Roman"/>
                <w:noProof/>
                <w:webHidden/>
              </w:rPr>
            </w:r>
            <w:r w:rsidR="0084099A" w:rsidRPr="002E6A38">
              <w:rPr>
                <w:rFonts w:ascii="Times New Roman" w:hAnsi="Times New Roman"/>
                <w:noProof/>
                <w:webHidden/>
              </w:rPr>
              <w:fldChar w:fldCharType="separate"/>
            </w:r>
            <w:r w:rsidR="0084099A" w:rsidRPr="002E6A38">
              <w:rPr>
                <w:rFonts w:ascii="Times New Roman" w:hAnsi="Times New Roman"/>
                <w:noProof/>
                <w:webHidden/>
              </w:rPr>
              <w:t>223</w:t>
            </w:r>
            <w:r w:rsidR="0084099A" w:rsidRPr="002E6A38">
              <w:rPr>
                <w:rFonts w:ascii="Times New Roman" w:hAnsi="Times New Roman"/>
                <w:noProof/>
                <w:webHidden/>
              </w:rPr>
              <w:fldChar w:fldCharType="end"/>
            </w:r>
          </w:hyperlink>
        </w:p>
        <w:p w14:paraId="32C077E6" w14:textId="38ADA62F" w:rsidR="0084099A" w:rsidRPr="002E6A38" w:rsidRDefault="002E6A38" w:rsidP="0084099A">
          <w:pPr>
            <w:pStyle w:val="TOC3"/>
            <w:rPr>
              <w:rFonts w:ascii="Times New Roman" w:eastAsiaTheme="minorEastAsia" w:hAnsi="Times New Roman"/>
              <w:bCs w:val="0"/>
              <w:noProof/>
            </w:rPr>
          </w:pPr>
          <w:hyperlink w:anchor="_Toc113459208" w:history="1">
            <w:r w:rsidR="0084099A" w:rsidRPr="002E6A38">
              <w:rPr>
                <w:rStyle w:val="Hyperlink"/>
                <w:rFonts w:ascii="Times New Roman" w:hAnsi="Times New Roman"/>
                <w:noProof/>
              </w:rPr>
              <w:t>9.2. Yêu cầu về trình tự thực hiện đào tạo và chuyển giao công nghệ</w:t>
            </w:r>
            <w:r w:rsidR="0084099A" w:rsidRPr="002E6A38">
              <w:rPr>
                <w:rFonts w:ascii="Times New Roman" w:hAnsi="Times New Roman"/>
                <w:noProof/>
                <w:webHidden/>
              </w:rPr>
              <w:tab/>
            </w:r>
            <w:r w:rsidR="0084099A" w:rsidRPr="002E6A38">
              <w:rPr>
                <w:rFonts w:ascii="Times New Roman" w:hAnsi="Times New Roman"/>
                <w:noProof/>
                <w:webHidden/>
              </w:rPr>
              <w:fldChar w:fldCharType="begin"/>
            </w:r>
            <w:r w:rsidR="0084099A" w:rsidRPr="002E6A38">
              <w:rPr>
                <w:rFonts w:ascii="Times New Roman" w:hAnsi="Times New Roman"/>
                <w:noProof/>
                <w:webHidden/>
              </w:rPr>
              <w:instrText xml:space="preserve"> PAGEREF _Toc113459208 \h </w:instrText>
            </w:r>
            <w:r w:rsidR="0084099A" w:rsidRPr="002E6A38">
              <w:rPr>
                <w:rFonts w:ascii="Times New Roman" w:hAnsi="Times New Roman"/>
                <w:noProof/>
                <w:webHidden/>
              </w:rPr>
            </w:r>
            <w:r w:rsidR="0084099A" w:rsidRPr="002E6A38">
              <w:rPr>
                <w:rFonts w:ascii="Times New Roman" w:hAnsi="Times New Roman"/>
                <w:noProof/>
                <w:webHidden/>
              </w:rPr>
              <w:fldChar w:fldCharType="separate"/>
            </w:r>
            <w:r w:rsidR="0084099A" w:rsidRPr="002E6A38">
              <w:rPr>
                <w:rFonts w:ascii="Times New Roman" w:hAnsi="Times New Roman"/>
                <w:noProof/>
                <w:webHidden/>
              </w:rPr>
              <w:t>223</w:t>
            </w:r>
            <w:r w:rsidR="0084099A" w:rsidRPr="002E6A38">
              <w:rPr>
                <w:rFonts w:ascii="Times New Roman" w:hAnsi="Times New Roman"/>
                <w:noProof/>
                <w:webHidden/>
              </w:rPr>
              <w:fldChar w:fldCharType="end"/>
            </w:r>
          </w:hyperlink>
        </w:p>
        <w:p w14:paraId="1CC48E0B" w14:textId="50FE9780" w:rsidR="0084099A" w:rsidRPr="002E6A38" w:rsidRDefault="002E6A38" w:rsidP="0084099A">
          <w:pPr>
            <w:pStyle w:val="TOC3"/>
            <w:rPr>
              <w:rFonts w:ascii="Times New Roman" w:eastAsiaTheme="minorEastAsia" w:hAnsi="Times New Roman"/>
              <w:bCs w:val="0"/>
              <w:noProof/>
            </w:rPr>
          </w:pPr>
          <w:hyperlink w:anchor="_Toc113459209" w:history="1">
            <w:r w:rsidR="0084099A" w:rsidRPr="002E6A38">
              <w:rPr>
                <w:rStyle w:val="Hyperlink"/>
                <w:rFonts w:ascii="Times New Roman" w:hAnsi="Times New Roman"/>
                <w:noProof/>
              </w:rPr>
              <w:t>9.3. Yêu cầu về đội ngũ giảng viên</w:t>
            </w:r>
            <w:r w:rsidR="0084099A" w:rsidRPr="002E6A38">
              <w:rPr>
                <w:rFonts w:ascii="Times New Roman" w:hAnsi="Times New Roman"/>
                <w:noProof/>
                <w:webHidden/>
              </w:rPr>
              <w:tab/>
            </w:r>
            <w:r w:rsidR="0084099A" w:rsidRPr="002E6A38">
              <w:rPr>
                <w:rFonts w:ascii="Times New Roman" w:hAnsi="Times New Roman"/>
                <w:noProof/>
                <w:webHidden/>
              </w:rPr>
              <w:fldChar w:fldCharType="begin"/>
            </w:r>
            <w:r w:rsidR="0084099A" w:rsidRPr="002E6A38">
              <w:rPr>
                <w:rFonts w:ascii="Times New Roman" w:hAnsi="Times New Roman"/>
                <w:noProof/>
                <w:webHidden/>
              </w:rPr>
              <w:instrText xml:space="preserve"> PAGEREF _Toc113459209 \h </w:instrText>
            </w:r>
            <w:r w:rsidR="0084099A" w:rsidRPr="002E6A38">
              <w:rPr>
                <w:rFonts w:ascii="Times New Roman" w:hAnsi="Times New Roman"/>
                <w:noProof/>
                <w:webHidden/>
              </w:rPr>
            </w:r>
            <w:r w:rsidR="0084099A" w:rsidRPr="002E6A38">
              <w:rPr>
                <w:rFonts w:ascii="Times New Roman" w:hAnsi="Times New Roman"/>
                <w:noProof/>
                <w:webHidden/>
              </w:rPr>
              <w:fldChar w:fldCharType="separate"/>
            </w:r>
            <w:r w:rsidR="0084099A" w:rsidRPr="002E6A38">
              <w:rPr>
                <w:rFonts w:ascii="Times New Roman" w:hAnsi="Times New Roman"/>
                <w:noProof/>
                <w:webHidden/>
              </w:rPr>
              <w:t>226</w:t>
            </w:r>
            <w:r w:rsidR="0084099A" w:rsidRPr="002E6A38">
              <w:rPr>
                <w:rFonts w:ascii="Times New Roman" w:hAnsi="Times New Roman"/>
                <w:noProof/>
                <w:webHidden/>
              </w:rPr>
              <w:fldChar w:fldCharType="end"/>
            </w:r>
          </w:hyperlink>
        </w:p>
        <w:p w14:paraId="3B8A0D85" w14:textId="3D16F376" w:rsidR="0084099A" w:rsidRPr="002E6A38" w:rsidRDefault="002E6A38" w:rsidP="0084099A">
          <w:pPr>
            <w:pStyle w:val="TOC3"/>
            <w:rPr>
              <w:rFonts w:ascii="Times New Roman" w:eastAsiaTheme="minorEastAsia" w:hAnsi="Times New Roman"/>
              <w:bCs w:val="0"/>
              <w:noProof/>
            </w:rPr>
          </w:pPr>
          <w:hyperlink w:anchor="_Toc113459210" w:history="1">
            <w:r w:rsidR="0084099A" w:rsidRPr="002E6A38">
              <w:rPr>
                <w:rStyle w:val="Hyperlink"/>
                <w:rFonts w:ascii="Times New Roman" w:hAnsi="Times New Roman"/>
                <w:noProof/>
              </w:rPr>
              <w:t>9.4. Yêu cầu về cơ sở đào tạo và trang thiết bị</w:t>
            </w:r>
            <w:r w:rsidR="0084099A" w:rsidRPr="002E6A38">
              <w:rPr>
                <w:rFonts w:ascii="Times New Roman" w:hAnsi="Times New Roman"/>
                <w:noProof/>
                <w:webHidden/>
              </w:rPr>
              <w:tab/>
            </w:r>
            <w:r w:rsidR="0084099A" w:rsidRPr="002E6A38">
              <w:rPr>
                <w:rFonts w:ascii="Times New Roman" w:hAnsi="Times New Roman"/>
                <w:noProof/>
                <w:webHidden/>
              </w:rPr>
              <w:fldChar w:fldCharType="begin"/>
            </w:r>
            <w:r w:rsidR="0084099A" w:rsidRPr="002E6A38">
              <w:rPr>
                <w:rFonts w:ascii="Times New Roman" w:hAnsi="Times New Roman"/>
                <w:noProof/>
                <w:webHidden/>
              </w:rPr>
              <w:instrText xml:space="preserve"> PAGEREF _Toc113459210 \h </w:instrText>
            </w:r>
            <w:r w:rsidR="0084099A" w:rsidRPr="002E6A38">
              <w:rPr>
                <w:rFonts w:ascii="Times New Roman" w:hAnsi="Times New Roman"/>
                <w:noProof/>
                <w:webHidden/>
              </w:rPr>
            </w:r>
            <w:r w:rsidR="0084099A" w:rsidRPr="002E6A38">
              <w:rPr>
                <w:rFonts w:ascii="Times New Roman" w:hAnsi="Times New Roman"/>
                <w:noProof/>
                <w:webHidden/>
              </w:rPr>
              <w:fldChar w:fldCharType="separate"/>
            </w:r>
            <w:r w:rsidR="0084099A" w:rsidRPr="002E6A38">
              <w:rPr>
                <w:rFonts w:ascii="Times New Roman" w:hAnsi="Times New Roman"/>
                <w:noProof/>
                <w:webHidden/>
              </w:rPr>
              <w:t>226</w:t>
            </w:r>
            <w:r w:rsidR="0084099A" w:rsidRPr="002E6A38">
              <w:rPr>
                <w:rFonts w:ascii="Times New Roman" w:hAnsi="Times New Roman"/>
                <w:noProof/>
                <w:webHidden/>
              </w:rPr>
              <w:fldChar w:fldCharType="end"/>
            </w:r>
          </w:hyperlink>
        </w:p>
        <w:p w14:paraId="3A3572C5" w14:textId="6E218B96" w:rsidR="0084099A" w:rsidRPr="002E6A38" w:rsidRDefault="002E6A38" w:rsidP="0084099A">
          <w:pPr>
            <w:pStyle w:val="TOC3"/>
            <w:rPr>
              <w:rFonts w:ascii="Times New Roman" w:eastAsiaTheme="minorEastAsia" w:hAnsi="Times New Roman"/>
              <w:bCs w:val="0"/>
              <w:noProof/>
            </w:rPr>
          </w:pPr>
          <w:hyperlink w:anchor="_Toc113459211" w:history="1">
            <w:r w:rsidR="0084099A" w:rsidRPr="002E6A38">
              <w:rPr>
                <w:rStyle w:val="Hyperlink"/>
                <w:rFonts w:ascii="Times New Roman" w:hAnsi="Times New Roman"/>
                <w:noProof/>
              </w:rPr>
              <w:t>9.5. Yêu cầu về tài liệu đào tạo</w:t>
            </w:r>
            <w:r w:rsidR="0084099A" w:rsidRPr="002E6A38">
              <w:rPr>
                <w:rFonts w:ascii="Times New Roman" w:hAnsi="Times New Roman"/>
                <w:noProof/>
                <w:webHidden/>
              </w:rPr>
              <w:tab/>
            </w:r>
            <w:r w:rsidR="0084099A" w:rsidRPr="002E6A38">
              <w:rPr>
                <w:rFonts w:ascii="Times New Roman" w:hAnsi="Times New Roman"/>
                <w:noProof/>
                <w:webHidden/>
              </w:rPr>
              <w:fldChar w:fldCharType="begin"/>
            </w:r>
            <w:r w:rsidR="0084099A" w:rsidRPr="002E6A38">
              <w:rPr>
                <w:rFonts w:ascii="Times New Roman" w:hAnsi="Times New Roman"/>
                <w:noProof/>
                <w:webHidden/>
              </w:rPr>
              <w:instrText xml:space="preserve"> PAGEREF _Toc113459211 \h </w:instrText>
            </w:r>
            <w:r w:rsidR="0084099A" w:rsidRPr="002E6A38">
              <w:rPr>
                <w:rFonts w:ascii="Times New Roman" w:hAnsi="Times New Roman"/>
                <w:noProof/>
                <w:webHidden/>
              </w:rPr>
            </w:r>
            <w:r w:rsidR="0084099A" w:rsidRPr="002E6A38">
              <w:rPr>
                <w:rFonts w:ascii="Times New Roman" w:hAnsi="Times New Roman"/>
                <w:noProof/>
                <w:webHidden/>
              </w:rPr>
              <w:fldChar w:fldCharType="separate"/>
            </w:r>
            <w:r w:rsidR="0084099A" w:rsidRPr="002E6A38">
              <w:rPr>
                <w:rFonts w:ascii="Times New Roman" w:hAnsi="Times New Roman"/>
                <w:noProof/>
                <w:webHidden/>
              </w:rPr>
              <w:t>226</w:t>
            </w:r>
            <w:r w:rsidR="0084099A" w:rsidRPr="002E6A38">
              <w:rPr>
                <w:rFonts w:ascii="Times New Roman" w:hAnsi="Times New Roman"/>
                <w:noProof/>
                <w:webHidden/>
              </w:rPr>
              <w:fldChar w:fldCharType="end"/>
            </w:r>
          </w:hyperlink>
        </w:p>
        <w:p w14:paraId="2F80C609" w14:textId="3190B2A8" w:rsidR="0084099A" w:rsidRPr="002E6A38" w:rsidRDefault="002E6A38" w:rsidP="0084099A">
          <w:pPr>
            <w:pStyle w:val="TOC2"/>
            <w:outlineLvl w:val="9"/>
            <w:rPr>
              <w:rFonts w:eastAsiaTheme="minorEastAsia"/>
              <w:b w:val="0"/>
              <w:bCs w:val="0"/>
              <w:sz w:val="22"/>
              <w:szCs w:val="22"/>
            </w:rPr>
          </w:pPr>
          <w:hyperlink w:anchor="_Toc113459212" w:history="1">
            <w:r w:rsidR="0084099A" w:rsidRPr="002E6A38">
              <w:rPr>
                <w:rStyle w:val="Hyperlink"/>
              </w:rPr>
              <w:t>10. Các yêu cầu về kiểm thử hoặc vận hành thử, bảo hành, bảo trì</w:t>
            </w:r>
            <w:r w:rsidR="0084099A" w:rsidRPr="002E6A38">
              <w:rPr>
                <w:webHidden/>
              </w:rPr>
              <w:tab/>
            </w:r>
            <w:r w:rsidR="0084099A" w:rsidRPr="002E6A38">
              <w:rPr>
                <w:webHidden/>
              </w:rPr>
              <w:fldChar w:fldCharType="begin"/>
            </w:r>
            <w:r w:rsidR="0084099A" w:rsidRPr="002E6A38">
              <w:rPr>
                <w:webHidden/>
              </w:rPr>
              <w:instrText xml:space="preserve"> PAGEREF _Toc113459212 \h </w:instrText>
            </w:r>
            <w:r w:rsidR="0084099A" w:rsidRPr="002E6A38">
              <w:rPr>
                <w:webHidden/>
              </w:rPr>
            </w:r>
            <w:r w:rsidR="0084099A" w:rsidRPr="002E6A38">
              <w:rPr>
                <w:webHidden/>
              </w:rPr>
              <w:fldChar w:fldCharType="separate"/>
            </w:r>
            <w:r w:rsidR="0084099A" w:rsidRPr="002E6A38">
              <w:rPr>
                <w:webHidden/>
              </w:rPr>
              <w:t>226</w:t>
            </w:r>
            <w:r w:rsidR="0084099A" w:rsidRPr="002E6A38">
              <w:rPr>
                <w:webHidden/>
              </w:rPr>
              <w:fldChar w:fldCharType="end"/>
            </w:r>
          </w:hyperlink>
        </w:p>
        <w:p w14:paraId="7A3A1245" w14:textId="6E8D4820" w:rsidR="0084099A" w:rsidRPr="002E6A38" w:rsidRDefault="002E6A38" w:rsidP="0084099A">
          <w:pPr>
            <w:pStyle w:val="TOC1"/>
            <w:rPr>
              <w:rFonts w:eastAsiaTheme="minorEastAsia"/>
              <w:b w:val="0"/>
              <w:bCs w:val="0"/>
              <w:sz w:val="22"/>
              <w:szCs w:val="22"/>
              <w:lang w:val="en-US"/>
            </w:rPr>
          </w:pPr>
          <w:hyperlink w:anchor="_Toc113459213" w:history="1">
            <w:r w:rsidR="0084099A" w:rsidRPr="002E6A38">
              <w:rPr>
                <w:rStyle w:val="Hyperlink"/>
              </w:rPr>
              <w:t xml:space="preserve">PHẦN </w:t>
            </w:r>
            <w:r w:rsidR="0084099A" w:rsidRPr="002E6A38">
              <w:rPr>
                <w:rStyle w:val="Hyperlink"/>
                <w:lang w:val="en-US"/>
              </w:rPr>
              <w:t>5</w:t>
            </w:r>
            <w:r w:rsidR="0084099A" w:rsidRPr="002E6A38">
              <w:rPr>
                <w:rStyle w:val="Hyperlink"/>
              </w:rPr>
              <w:t>: DỰ KIẾN CÁC MỐC THỜI GIAN, TIẾN ĐỘ THỰC HIỆN</w:t>
            </w:r>
            <w:r w:rsidR="0084099A" w:rsidRPr="002E6A38">
              <w:rPr>
                <w:webHidden/>
              </w:rPr>
              <w:tab/>
            </w:r>
            <w:r w:rsidR="0084099A" w:rsidRPr="002E6A38">
              <w:rPr>
                <w:webHidden/>
              </w:rPr>
              <w:fldChar w:fldCharType="begin"/>
            </w:r>
            <w:r w:rsidR="0084099A" w:rsidRPr="002E6A38">
              <w:rPr>
                <w:webHidden/>
              </w:rPr>
              <w:instrText xml:space="preserve"> PAGEREF _Toc113459213 \h </w:instrText>
            </w:r>
            <w:r w:rsidR="0084099A" w:rsidRPr="002E6A38">
              <w:rPr>
                <w:webHidden/>
              </w:rPr>
            </w:r>
            <w:r w:rsidR="0084099A" w:rsidRPr="002E6A38">
              <w:rPr>
                <w:webHidden/>
              </w:rPr>
              <w:fldChar w:fldCharType="separate"/>
            </w:r>
            <w:r w:rsidR="0084099A" w:rsidRPr="002E6A38">
              <w:rPr>
                <w:webHidden/>
              </w:rPr>
              <w:t>228</w:t>
            </w:r>
            <w:r w:rsidR="0084099A" w:rsidRPr="002E6A38">
              <w:rPr>
                <w:webHidden/>
              </w:rPr>
              <w:fldChar w:fldCharType="end"/>
            </w:r>
          </w:hyperlink>
        </w:p>
        <w:p w14:paraId="0DD2BA0A" w14:textId="20DBDA74" w:rsidR="000C42DD" w:rsidRPr="002E6A38" w:rsidRDefault="00855929" w:rsidP="0084099A">
          <w:pPr>
            <w:pStyle w:val="TOC3"/>
            <w:rPr>
              <w:rFonts w:ascii="Times New Roman" w:eastAsiaTheme="minorEastAsia" w:hAnsi="Times New Roman"/>
              <w:noProof/>
            </w:rPr>
          </w:pPr>
          <w:r w:rsidRPr="002E6A38">
            <w:rPr>
              <w:rFonts w:ascii="Times New Roman" w:hAnsi="Times New Roman"/>
              <w:sz w:val="26"/>
              <w:szCs w:val="26"/>
            </w:rPr>
            <w:fldChar w:fldCharType="end"/>
          </w:r>
        </w:p>
      </w:sdtContent>
    </w:sdt>
    <w:bookmarkStart w:id="0" w:name="_Toc269885053" w:displacedByCustomXml="prev"/>
    <w:p w14:paraId="653E56FA" w14:textId="3B9DFA8D" w:rsidR="00B150E9" w:rsidRPr="002E6A38" w:rsidRDefault="009E0A51" w:rsidP="00461030">
      <w:pPr>
        <w:widowControl w:val="0"/>
        <w:spacing w:after="160" w:line="259" w:lineRule="auto"/>
        <w:jc w:val="center"/>
        <w:rPr>
          <w:rFonts w:ascii="Times New Roman" w:hAnsi="Times New Roman"/>
          <w:b/>
          <w:sz w:val="26"/>
          <w:szCs w:val="26"/>
        </w:rPr>
      </w:pPr>
      <w:r w:rsidRPr="002E6A38">
        <w:rPr>
          <w:rFonts w:ascii="Times New Roman" w:hAnsi="Times New Roman"/>
          <w:sz w:val="26"/>
          <w:szCs w:val="26"/>
        </w:rPr>
        <w:br w:type="page"/>
      </w:r>
      <w:r w:rsidR="00B150E9" w:rsidRPr="002E6A38">
        <w:rPr>
          <w:rFonts w:ascii="Times New Roman" w:hAnsi="Times New Roman"/>
          <w:b/>
          <w:sz w:val="26"/>
          <w:szCs w:val="26"/>
        </w:rPr>
        <w:lastRenderedPageBreak/>
        <w:t>CÁC TỪ VIẾT TẮT</w:t>
      </w:r>
      <w:bookmarkEnd w:id="0"/>
    </w:p>
    <w:tbl>
      <w:tblPr>
        <w:tblW w:w="9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1E0" w:firstRow="1" w:lastRow="1" w:firstColumn="1" w:lastColumn="1" w:noHBand="0" w:noVBand="0"/>
      </w:tblPr>
      <w:tblGrid>
        <w:gridCol w:w="719"/>
        <w:gridCol w:w="2111"/>
        <w:gridCol w:w="6678"/>
      </w:tblGrid>
      <w:tr w:rsidR="00425582" w:rsidRPr="002E6A38" w14:paraId="433EBD37" w14:textId="77777777" w:rsidTr="00D11FDE">
        <w:trPr>
          <w:trHeight w:val="332"/>
        </w:trPr>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14:paraId="2516C46D" w14:textId="77777777" w:rsidR="00B150E9" w:rsidRPr="002E6A38" w:rsidRDefault="00B150E9" w:rsidP="00461030">
            <w:pPr>
              <w:widowControl w:val="0"/>
              <w:spacing w:before="120" w:after="120" w:line="240" w:lineRule="auto"/>
              <w:ind w:right="-1"/>
              <w:jc w:val="center"/>
              <w:rPr>
                <w:rFonts w:ascii="Times New Roman" w:hAnsi="Times New Roman"/>
                <w:b/>
                <w:noProof/>
                <w:sz w:val="26"/>
                <w:szCs w:val="26"/>
                <w:lang w:val="vi-VN"/>
              </w:rPr>
            </w:pPr>
            <w:r w:rsidRPr="002E6A38">
              <w:rPr>
                <w:rFonts w:ascii="Times New Roman" w:hAnsi="Times New Roman"/>
                <w:b/>
                <w:noProof/>
                <w:sz w:val="26"/>
                <w:szCs w:val="26"/>
                <w:lang w:val="vi-VN"/>
              </w:rPr>
              <w:t>TT</w:t>
            </w:r>
          </w:p>
        </w:tc>
        <w:tc>
          <w:tcPr>
            <w:tcW w:w="2111" w:type="dxa"/>
            <w:tcBorders>
              <w:top w:val="single" w:sz="4" w:space="0" w:color="auto"/>
              <w:left w:val="single" w:sz="4" w:space="0" w:color="auto"/>
              <w:bottom w:val="single" w:sz="4" w:space="0" w:color="auto"/>
              <w:right w:val="single" w:sz="4" w:space="0" w:color="auto"/>
            </w:tcBorders>
            <w:shd w:val="clear" w:color="auto" w:fill="auto"/>
            <w:vAlign w:val="center"/>
          </w:tcPr>
          <w:p w14:paraId="757A5CFD" w14:textId="77777777" w:rsidR="00B150E9" w:rsidRPr="002E6A38" w:rsidRDefault="00B150E9" w:rsidP="00461030">
            <w:pPr>
              <w:widowControl w:val="0"/>
              <w:spacing w:before="120" w:after="120" w:line="240" w:lineRule="auto"/>
              <w:ind w:left="105" w:right="70"/>
              <w:jc w:val="center"/>
              <w:rPr>
                <w:rFonts w:ascii="Times New Roman" w:hAnsi="Times New Roman"/>
                <w:b/>
                <w:noProof/>
                <w:sz w:val="26"/>
                <w:szCs w:val="26"/>
                <w:lang w:val="vi-VN"/>
              </w:rPr>
            </w:pPr>
            <w:r w:rsidRPr="002E6A38">
              <w:rPr>
                <w:rFonts w:ascii="Times New Roman" w:hAnsi="Times New Roman"/>
                <w:b/>
                <w:noProof/>
                <w:sz w:val="26"/>
                <w:szCs w:val="26"/>
                <w:lang w:val="vi-VN"/>
              </w:rPr>
              <w:t>Từ viết tắt</w:t>
            </w:r>
          </w:p>
        </w:tc>
        <w:tc>
          <w:tcPr>
            <w:tcW w:w="6678" w:type="dxa"/>
            <w:tcBorders>
              <w:top w:val="single" w:sz="4" w:space="0" w:color="auto"/>
              <w:left w:val="single" w:sz="4" w:space="0" w:color="auto"/>
              <w:bottom w:val="single" w:sz="4" w:space="0" w:color="auto"/>
              <w:right w:val="single" w:sz="4" w:space="0" w:color="auto"/>
            </w:tcBorders>
            <w:shd w:val="clear" w:color="auto" w:fill="auto"/>
            <w:vAlign w:val="center"/>
          </w:tcPr>
          <w:p w14:paraId="724E5C7B" w14:textId="77777777" w:rsidR="00B150E9" w:rsidRPr="002E6A38" w:rsidRDefault="00B150E9" w:rsidP="00461030">
            <w:pPr>
              <w:widowControl w:val="0"/>
              <w:spacing w:before="120" w:after="120" w:line="240" w:lineRule="auto"/>
              <w:ind w:left="105" w:right="70"/>
              <w:jc w:val="center"/>
              <w:rPr>
                <w:rFonts w:ascii="Times New Roman" w:hAnsi="Times New Roman"/>
                <w:b/>
                <w:noProof/>
                <w:sz w:val="26"/>
                <w:szCs w:val="26"/>
                <w:lang w:val="vi-VN"/>
              </w:rPr>
            </w:pPr>
            <w:r w:rsidRPr="002E6A38">
              <w:rPr>
                <w:rFonts w:ascii="Times New Roman" w:hAnsi="Times New Roman"/>
                <w:b/>
                <w:noProof/>
                <w:sz w:val="26"/>
                <w:szCs w:val="26"/>
                <w:lang w:val="vi-VN"/>
              </w:rPr>
              <w:t>Nghĩa đầy đủ</w:t>
            </w:r>
          </w:p>
        </w:tc>
      </w:tr>
      <w:tr w:rsidR="003E39E4" w:rsidRPr="002E6A38" w14:paraId="5F1B9A77" w14:textId="77777777" w:rsidTr="003D6A75">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14:paraId="09EC05E7" w14:textId="77777777" w:rsidR="003E39E4" w:rsidRPr="002E6A38" w:rsidRDefault="003E39E4" w:rsidP="00461030">
            <w:pPr>
              <w:widowControl w:val="0"/>
              <w:numPr>
                <w:ilvl w:val="0"/>
                <w:numId w:val="1"/>
              </w:numPr>
              <w:spacing w:before="120" w:after="120" w:line="240" w:lineRule="auto"/>
              <w:ind w:left="504" w:hanging="360"/>
              <w:jc w:val="center"/>
              <w:rPr>
                <w:rFonts w:ascii="Times New Roman" w:hAnsi="Times New Roman"/>
                <w:noProof/>
                <w:sz w:val="26"/>
                <w:szCs w:val="26"/>
                <w:lang w:val="vi-VN"/>
              </w:rPr>
            </w:pPr>
          </w:p>
        </w:tc>
        <w:tc>
          <w:tcPr>
            <w:tcW w:w="2111" w:type="dxa"/>
            <w:tcBorders>
              <w:top w:val="single" w:sz="4" w:space="0" w:color="auto"/>
              <w:left w:val="single" w:sz="4" w:space="0" w:color="auto"/>
              <w:bottom w:val="single" w:sz="4" w:space="0" w:color="auto"/>
              <w:right w:val="single" w:sz="4" w:space="0" w:color="auto"/>
            </w:tcBorders>
            <w:shd w:val="clear" w:color="auto" w:fill="auto"/>
            <w:vAlign w:val="center"/>
          </w:tcPr>
          <w:p w14:paraId="3EAB3354" w14:textId="77777777" w:rsidR="003E39E4" w:rsidRPr="002E6A38" w:rsidRDefault="003E39E4" w:rsidP="00461030">
            <w:pPr>
              <w:widowControl w:val="0"/>
              <w:spacing w:before="120" w:after="120" w:line="240" w:lineRule="auto"/>
              <w:ind w:left="108" w:right="68"/>
              <w:rPr>
                <w:rFonts w:ascii="Times New Roman" w:hAnsi="Times New Roman"/>
                <w:sz w:val="26"/>
                <w:szCs w:val="26"/>
              </w:rPr>
            </w:pPr>
            <w:r w:rsidRPr="002E6A38">
              <w:rPr>
                <w:rFonts w:ascii="Times New Roman" w:hAnsi="Times New Roman"/>
                <w:sz w:val="26"/>
                <w:szCs w:val="26"/>
              </w:rPr>
              <w:t>BYT</w:t>
            </w:r>
          </w:p>
        </w:tc>
        <w:tc>
          <w:tcPr>
            <w:tcW w:w="6678" w:type="dxa"/>
            <w:tcBorders>
              <w:top w:val="single" w:sz="4" w:space="0" w:color="auto"/>
              <w:left w:val="single" w:sz="4" w:space="0" w:color="auto"/>
              <w:bottom w:val="single" w:sz="4" w:space="0" w:color="auto"/>
              <w:right w:val="single" w:sz="4" w:space="0" w:color="auto"/>
            </w:tcBorders>
            <w:shd w:val="clear" w:color="auto" w:fill="auto"/>
            <w:vAlign w:val="center"/>
          </w:tcPr>
          <w:p w14:paraId="48DCF123" w14:textId="77777777" w:rsidR="003E39E4" w:rsidRPr="002E6A38" w:rsidRDefault="003E39E4" w:rsidP="00461030">
            <w:pPr>
              <w:widowControl w:val="0"/>
              <w:spacing w:before="120" w:after="120" w:line="240" w:lineRule="auto"/>
              <w:ind w:left="108" w:right="68"/>
              <w:jc w:val="both"/>
              <w:rPr>
                <w:rFonts w:ascii="Times New Roman" w:hAnsi="Times New Roman"/>
                <w:sz w:val="26"/>
                <w:szCs w:val="26"/>
              </w:rPr>
            </w:pPr>
            <w:r w:rsidRPr="002E6A38">
              <w:rPr>
                <w:rFonts w:ascii="Times New Roman" w:hAnsi="Times New Roman"/>
                <w:sz w:val="26"/>
                <w:szCs w:val="26"/>
              </w:rPr>
              <w:t>Bộ Y tế</w:t>
            </w:r>
          </w:p>
        </w:tc>
      </w:tr>
      <w:tr w:rsidR="00425582" w:rsidRPr="002E6A38" w14:paraId="2915811B" w14:textId="77777777" w:rsidTr="00D11FDE">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14:paraId="58EDBB6C" w14:textId="77777777" w:rsidR="00B150E9" w:rsidRPr="002E6A38" w:rsidRDefault="00B150E9" w:rsidP="00461030">
            <w:pPr>
              <w:widowControl w:val="0"/>
              <w:numPr>
                <w:ilvl w:val="0"/>
                <w:numId w:val="1"/>
              </w:numPr>
              <w:spacing w:before="120" w:after="120" w:line="240" w:lineRule="auto"/>
              <w:ind w:left="504" w:hanging="360"/>
              <w:jc w:val="center"/>
              <w:rPr>
                <w:rFonts w:ascii="Times New Roman" w:hAnsi="Times New Roman"/>
                <w:noProof/>
                <w:sz w:val="26"/>
                <w:szCs w:val="26"/>
                <w:lang w:val="vi-VN"/>
              </w:rPr>
            </w:pPr>
          </w:p>
        </w:tc>
        <w:tc>
          <w:tcPr>
            <w:tcW w:w="2111" w:type="dxa"/>
            <w:tcBorders>
              <w:top w:val="single" w:sz="4" w:space="0" w:color="auto"/>
              <w:left w:val="single" w:sz="4" w:space="0" w:color="auto"/>
              <w:bottom w:val="single" w:sz="4" w:space="0" w:color="auto"/>
              <w:right w:val="single" w:sz="4" w:space="0" w:color="auto"/>
            </w:tcBorders>
            <w:shd w:val="clear" w:color="auto" w:fill="auto"/>
            <w:vAlign w:val="center"/>
          </w:tcPr>
          <w:p w14:paraId="333C1346" w14:textId="77777777" w:rsidR="00B150E9" w:rsidRPr="002E6A38" w:rsidRDefault="00B150E9" w:rsidP="00461030">
            <w:pPr>
              <w:widowControl w:val="0"/>
              <w:spacing w:before="120" w:after="120" w:line="240" w:lineRule="auto"/>
              <w:ind w:left="108" w:right="68"/>
              <w:rPr>
                <w:rFonts w:ascii="Times New Roman" w:hAnsi="Times New Roman"/>
                <w:noProof/>
                <w:sz w:val="26"/>
                <w:szCs w:val="26"/>
              </w:rPr>
            </w:pPr>
            <w:r w:rsidRPr="002E6A38">
              <w:rPr>
                <w:rFonts w:ascii="Times New Roman" w:hAnsi="Times New Roman"/>
                <w:noProof/>
                <w:sz w:val="26"/>
                <w:szCs w:val="26"/>
              </w:rPr>
              <w:t>CNTT</w:t>
            </w:r>
          </w:p>
        </w:tc>
        <w:tc>
          <w:tcPr>
            <w:tcW w:w="6678" w:type="dxa"/>
            <w:tcBorders>
              <w:top w:val="single" w:sz="4" w:space="0" w:color="auto"/>
              <w:left w:val="single" w:sz="4" w:space="0" w:color="auto"/>
              <w:bottom w:val="single" w:sz="4" w:space="0" w:color="auto"/>
              <w:right w:val="single" w:sz="4" w:space="0" w:color="auto"/>
            </w:tcBorders>
            <w:shd w:val="clear" w:color="auto" w:fill="auto"/>
            <w:vAlign w:val="center"/>
          </w:tcPr>
          <w:p w14:paraId="22BC33A2" w14:textId="77777777" w:rsidR="00B150E9" w:rsidRPr="002E6A38" w:rsidRDefault="00B150E9" w:rsidP="00461030">
            <w:pPr>
              <w:widowControl w:val="0"/>
              <w:spacing w:before="120" w:after="120" w:line="240" w:lineRule="auto"/>
              <w:ind w:left="108" w:right="68"/>
              <w:jc w:val="both"/>
              <w:rPr>
                <w:rFonts w:ascii="Times New Roman" w:hAnsi="Times New Roman"/>
                <w:noProof/>
                <w:sz w:val="26"/>
                <w:szCs w:val="26"/>
              </w:rPr>
            </w:pPr>
            <w:r w:rsidRPr="002E6A38">
              <w:rPr>
                <w:rFonts w:ascii="Times New Roman" w:hAnsi="Times New Roman"/>
                <w:noProof/>
                <w:sz w:val="26"/>
                <w:szCs w:val="26"/>
              </w:rPr>
              <w:t>Công nghệ thông tin</w:t>
            </w:r>
          </w:p>
        </w:tc>
      </w:tr>
      <w:tr w:rsidR="00425582" w:rsidRPr="002E6A38" w14:paraId="7031A706" w14:textId="77777777" w:rsidTr="00D11FDE">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14:paraId="2D9E1D03" w14:textId="77777777" w:rsidR="007E7325" w:rsidRPr="002E6A38" w:rsidRDefault="007E7325" w:rsidP="00461030">
            <w:pPr>
              <w:widowControl w:val="0"/>
              <w:numPr>
                <w:ilvl w:val="0"/>
                <w:numId w:val="1"/>
              </w:numPr>
              <w:spacing w:before="120" w:after="120" w:line="240" w:lineRule="auto"/>
              <w:ind w:left="504" w:hanging="360"/>
              <w:jc w:val="center"/>
              <w:rPr>
                <w:rFonts w:ascii="Times New Roman" w:hAnsi="Times New Roman"/>
                <w:noProof/>
                <w:sz w:val="26"/>
                <w:szCs w:val="26"/>
                <w:lang w:val="vi-VN"/>
              </w:rPr>
            </w:pPr>
          </w:p>
        </w:tc>
        <w:tc>
          <w:tcPr>
            <w:tcW w:w="2111" w:type="dxa"/>
            <w:tcBorders>
              <w:top w:val="single" w:sz="4" w:space="0" w:color="auto"/>
              <w:left w:val="single" w:sz="4" w:space="0" w:color="auto"/>
              <w:bottom w:val="single" w:sz="4" w:space="0" w:color="auto"/>
              <w:right w:val="single" w:sz="4" w:space="0" w:color="auto"/>
            </w:tcBorders>
            <w:shd w:val="clear" w:color="auto" w:fill="auto"/>
            <w:vAlign w:val="center"/>
          </w:tcPr>
          <w:p w14:paraId="25CBC12D" w14:textId="77777777" w:rsidR="007E7325" w:rsidRPr="002E6A38" w:rsidRDefault="007E7325" w:rsidP="00461030">
            <w:pPr>
              <w:widowControl w:val="0"/>
              <w:spacing w:before="120" w:after="120" w:line="240" w:lineRule="auto"/>
              <w:ind w:left="108" w:right="68"/>
              <w:rPr>
                <w:rFonts w:ascii="Times New Roman" w:hAnsi="Times New Roman"/>
                <w:sz w:val="26"/>
                <w:szCs w:val="26"/>
              </w:rPr>
            </w:pPr>
            <w:r w:rsidRPr="002E6A38">
              <w:rPr>
                <w:rFonts w:ascii="Times New Roman" w:hAnsi="Times New Roman"/>
                <w:sz w:val="26"/>
                <w:szCs w:val="26"/>
              </w:rPr>
              <w:t>HT</w:t>
            </w:r>
          </w:p>
        </w:tc>
        <w:tc>
          <w:tcPr>
            <w:tcW w:w="6678" w:type="dxa"/>
            <w:tcBorders>
              <w:top w:val="single" w:sz="4" w:space="0" w:color="auto"/>
              <w:left w:val="single" w:sz="4" w:space="0" w:color="auto"/>
              <w:bottom w:val="single" w:sz="4" w:space="0" w:color="auto"/>
              <w:right w:val="single" w:sz="4" w:space="0" w:color="auto"/>
            </w:tcBorders>
            <w:shd w:val="clear" w:color="auto" w:fill="auto"/>
            <w:vAlign w:val="center"/>
          </w:tcPr>
          <w:p w14:paraId="14BEA0F6" w14:textId="77777777" w:rsidR="007E7325" w:rsidRPr="002E6A38" w:rsidRDefault="007E7325" w:rsidP="00461030">
            <w:pPr>
              <w:widowControl w:val="0"/>
              <w:spacing w:before="120" w:after="120" w:line="240" w:lineRule="auto"/>
              <w:ind w:left="108" w:right="68"/>
              <w:jc w:val="both"/>
              <w:rPr>
                <w:rFonts w:ascii="Times New Roman" w:hAnsi="Times New Roman"/>
                <w:sz w:val="26"/>
                <w:szCs w:val="26"/>
              </w:rPr>
            </w:pPr>
            <w:r w:rsidRPr="002E6A38">
              <w:rPr>
                <w:rFonts w:ascii="Times New Roman" w:hAnsi="Times New Roman"/>
                <w:sz w:val="26"/>
                <w:szCs w:val="26"/>
              </w:rPr>
              <w:t>Hệ thống</w:t>
            </w:r>
          </w:p>
        </w:tc>
      </w:tr>
      <w:tr w:rsidR="00425582" w:rsidRPr="002E6A38" w14:paraId="3B0103C4" w14:textId="77777777" w:rsidTr="00D11FDE">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14:paraId="09DBC128" w14:textId="77777777" w:rsidR="00D11FDE" w:rsidRPr="002E6A38" w:rsidRDefault="00D11FDE" w:rsidP="00461030">
            <w:pPr>
              <w:widowControl w:val="0"/>
              <w:numPr>
                <w:ilvl w:val="0"/>
                <w:numId w:val="1"/>
              </w:numPr>
              <w:spacing w:before="120" w:after="120" w:line="240" w:lineRule="auto"/>
              <w:ind w:left="504" w:hanging="360"/>
              <w:jc w:val="center"/>
              <w:rPr>
                <w:rFonts w:ascii="Times New Roman" w:hAnsi="Times New Roman"/>
                <w:noProof/>
                <w:sz w:val="26"/>
                <w:szCs w:val="26"/>
                <w:lang w:val="vi-VN"/>
              </w:rPr>
            </w:pPr>
          </w:p>
        </w:tc>
        <w:tc>
          <w:tcPr>
            <w:tcW w:w="2111" w:type="dxa"/>
            <w:tcBorders>
              <w:top w:val="single" w:sz="4" w:space="0" w:color="auto"/>
              <w:left w:val="single" w:sz="4" w:space="0" w:color="auto"/>
              <w:bottom w:val="single" w:sz="4" w:space="0" w:color="auto"/>
              <w:right w:val="single" w:sz="4" w:space="0" w:color="auto"/>
            </w:tcBorders>
            <w:shd w:val="clear" w:color="auto" w:fill="auto"/>
            <w:vAlign w:val="center"/>
          </w:tcPr>
          <w:p w14:paraId="4E8DDC7E" w14:textId="04520EBA" w:rsidR="00D11FDE" w:rsidRPr="002E6A38" w:rsidRDefault="00D11FDE" w:rsidP="00461030">
            <w:pPr>
              <w:widowControl w:val="0"/>
              <w:spacing w:before="120" w:after="120" w:line="240" w:lineRule="auto"/>
              <w:ind w:left="108" w:right="68"/>
              <w:rPr>
                <w:rFonts w:ascii="Times New Roman" w:hAnsi="Times New Roman"/>
                <w:sz w:val="26"/>
                <w:szCs w:val="26"/>
              </w:rPr>
            </w:pPr>
            <w:r w:rsidRPr="002E6A38">
              <w:rPr>
                <w:rFonts w:ascii="Times New Roman" w:hAnsi="Times New Roman"/>
                <w:sz w:val="26"/>
                <w:szCs w:val="26"/>
              </w:rPr>
              <w:t>RESTful API</w:t>
            </w:r>
          </w:p>
        </w:tc>
        <w:tc>
          <w:tcPr>
            <w:tcW w:w="6678" w:type="dxa"/>
            <w:tcBorders>
              <w:top w:val="single" w:sz="4" w:space="0" w:color="auto"/>
              <w:left w:val="single" w:sz="4" w:space="0" w:color="auto"/>
              <w:bottom w:val="single" w:sz="4" w:space="0" w:color="auto"/>
              <w:right w:val="single" w:sz="4" w:space="0" w:color="auto"/>
            </w:tcBorders>
            <w:shd w:val="clear" w:color="auto" w:fill="auto"/>
            <w:vAlign w:val="center"/>
          </w:tcPr>
          <w:p w14:paraId="3350BA1F" w14:textId="4D7FC7A4" w:rsidR="00D11FDE" w:rsidRPr="002E6A38" w:rsidRDefault="00D11FDE" w:rsidP="00461030">
            <w:pPr>
              <w:widowControl w:val="0"/>
              <w:spacing w:before="120" w:after="120" w:line="240" w:lineRule="auto"/>
              <w:ind w:left="108" w:right="68"/>
              <w:jc w:val="both"/>
              <w:rPr>
                <w:rFonts w:ascii="Times New Roman" w:hAnsi="Times New Roman"/>
                <w:sz w:val="26"/>
                <w:szCs w:val="26"/>
              </w:rPr>
            </w:pPr>
            <w:r w:rsidRPr="002E6A38">
              <w:rPr>
                <w:rFonts w:ascii="Times New Roman" w:hAnsi="Times New Roman"/>
                <w:sz w:val="26"/>
                <w:szCs w:val="26"/>
              </w:rPr>
              <w:t>RESTful API là một tiêu chuẩn dùng trong việc thiết kế API cho các ứng dụng web</w:t>
            </w:r>
          </w:p>
        </w:tc>
      </w:tr>
      <w:tr w:rsidR="003E39E4" w:rsidRPr="002E6A38" w14:paraId="7F086A60" w14:textId="77777777" w:rsidTr="003D6A75">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14:paraId="13C1273D" w14:textId="77777777" w:rsidR="003E39E4" w:rsidRPr="002E6A38" w:rsidRDefault="003E39E4" w:rsidP="00461030">
            <w:pPr>
              <w:widowControl w:val="0"/>
              <w:numPr>
                <w:ilvl w:val="0"/>
                <w:numId w:val="1"/>
              </w:numPr>
              <w:spacing w:before="120" w:after="120" w:line="240" w:lineRule="auto"/>
              <w:ind w:left="504" w:hanging="360"/>
              <w:jc w:val="center"/>
              <w:rPr>
                <w:rFonts w:ascii="Times New Roman" w:hAnsi="Times New Roman"/>
                <w:noProof/>
                <w:sz w:val="26"/>
                <w:szCs w:val="26"/>
                <w:lang w:val="vi-VN"/>
              </w:rPr>
            </w:pPr>
          </w:p>
        </w:tc>
        <w:tc>
          <w:tcPr>
            <w:tcW w:w="2111" w:type="dxa"/>
            <w:tcBorders>
              <w:top w:val="single" w:sz="4" w:space="0" w:color="auto"/>
              <w:left w:val="single" w:sz="4" w:space="0" w:color="auto"/>
              <w:bottom w:val="single" w:sz="4" w:space="0" w:color="auto"/>
              <w:right w:val="single" w:sz="4" w:space="0" w:color="auto"/>
            </w:tcBorders>
            <w:shd w:val="clear" w:color="auto" w:fill="auto"/>
            <w:vAlign w:val="center"/>
          </w:tcPr>
          <w:p w14:paraId="740AFFA3" w14:textId="77777777" w:rsidR="003E39E4" w:rsidRPr="002E6A38" w:rsidRDefault="003E39E4" w:rsidP="00461030">
            <w:pPr>
              <w:widowControl w:val="0"/>
              <w:spacing w:before="120" w:after="120" w:line="240" w:lineRule="auto"/>
              <w:ind w:left="108" w:right="68"/>
              <w:rPr>
                <w:rFonts w:ascii="Times New Roman" w:hAnsi="Times New Roman"/>
                <w:sz w:val="26"/>
                <w:szCs w:val="26"/>
              </w:rPr>
            </w:pPr>
            <w:r w:rsidRPr="002E6A38">
              <w:rPr>
                <w:rFonts w:ascii="Times New Roman" w:hAnsi="Times New Roman"/>
                <w:sz w:val="26"/>
                <w:szCs w:val="26"/>
              </w:rPr>
              <w:t>PP</w:t>
            </w:r>
          </w:p>
        </w:tc>
        <w:tc>
          <w:tcPr>
            <w:tcW w:w="6678" w:type="dxa"/>
            <w:tcBorders>
              <w:top w:val="single" w:sz="4" w:space="0" w:color="auto"/>
              <w:left w:val="single" w:sz="4" w:space="0" w:color="auto"/>
              <w:bottom w:val="single" w:sz="4" w:space="0" w:color="auto"/>
              <w:right w:val="single" w:sz="4" w:space="0" w:color="auto"/>
            </w:tcBorders>
            <w:shd w:val="clear" w:color="auto" w:fill="auto"/>
            <w:vAlign w:val="center"/>
          </w:tcPr>
          <w:p w14:paraId="64FDFE0F" w14:textId="77777777" w:rsidR="003E39E4" w:rsidRPr="002E6A38" w:rsidRDefault="003E39E4" w:rsidP="00461030">
            <w:pPr>
              <w:widowControl w:val="0"/>
              <w:spacing w:before="120" w:after="120" w:line="240" w:lineRule="auto"/>
              <w:ind w:left="108" w:right="68"/>
              <w:jc w:val="both"/>
              <w:rPr>
                <w:rFonts w:ascii="Times New Roman" w:hAnsi="Times New Roman"/>
                <w:sz w:val="26"/>
                <w:szCs w:val="26"/>
              </w:rPr>
            </w:pPr>
            <w:r w:rsidRPr="002E6A38">
              <w:rPr>
                <w:rFonts w:ascii="Times New Roman" w:hAnsi="Times New Roman"/>
                <w:sz w:val="26"/>
                <w:szCs w:val="26"/>
              </w:rPr>
              <w:t>Phương pháp</w:t>
            </w:r>
          </w:p>
        </w:tc>
      </w:tr>
      <w:tr w:rsidR="0045277A" w:rsidRPr="002E6A38" w14:paraId="4739D9D7" w14:textId="77777777" w:rsidTr="001E4112">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14:paraId="5629A58A" w14:textId="77777777" w:rsidR="0045277A" w:rsidRPr="002E6A38" w:rsidRDefault="0045277A" w:rsidP="001E4112">
            <w:pPr>
              <w:widowControl w:val="0"/>
              <w:numPr>
                <w:ilvl w:val="0"/>
                <w:numId w:val="1"/>
              </w:numPr>
              <w:spacing w:before="120" w:after="120" w:line="240" w:lineRule="auto"/>
              <w:ind w:left="504" w:hanging="360"/>
              <w:jc w:val="center"/>
              <w:rPr>
                <w:rFonts w:ascii="Times New Roman" w:hAnsi="Times New Roman"/>
                <w:noProof/>
                <w:sz w:val="26"/>
                <w:szCs w:val="26"/>
                <w:lang w:val="vi-VN"/>
              </w:rPr>
            </w:pPr>
          </w:p>
        </w:tc>
        <w:tc>
          <w:tcPr>
            <w:tcW w:w="2111" w:type="dxa"/>
            <w:tcBorders>
              <w:top w:val="single" w:sz="4" w:space="0" w:color="auto"/>
              <w:left w:val="single" w:sz="4" w:space="0" w:color="auto"/>
              <w:bottom w:val="single" w:sz="4" w:space="0" w:color="auto"/>
              <w:right w:val="single" w:sz="4" w:space="0" w:color="auto"/>
            </w:tcBorders>
            <w:shd w:val="clear" w:color="auto" w:fill="auto"/>
            <w:vAlign w:val="center"/>
          </w:tcPr>
          <w:p w14:paraId="16C087BC" w14:textId="77777777" w:rsidR="0045277A" w:rsidRPr="002E6A38" w:rsidRDefault="0045277A" w:rsidP="001E4112">
            <w:pPr>
              <w:widowControl w:val="0"/>
              <w:spacing w:before="120" w:after="120" w:line="240" w:lineRule="auto"/>
              <w:ind w:left="108" w:right="68"/>
              <w:rPr>
                <w:rFonts w:ascii="Times New Roman" w:hAnsi="Times New Roman"/>
                <w:sz w:val="26"/>
                <w:szCs w:val="26"/>
              </w:rPr>
            </w:pPr>
            <w:r w:rsidRPr="002E6A38">
              <w:rPr>
                <w:rFonts w:ascii="Times New Roman" w:hAnsi="Times New Roman"/>
                <w:iCs/>
                <w:noProof/>
                <w:sz w:val="26"/>
                <w:szCs w:val="26"/>
              </w:rPr>
              <w:t>PXN</w:t>
            </w:r>
          </w:p>
        </w:tc>
        <w:tc>
          <w:tcPr>
            <w:tcW w:w="6678" w:type="dxa"/>
            <w:tcBorders>
              <w:top w:val="single" w:sz="4" w:space="0" w:color="auto"/>
              <w:left w:val="single" w:sz="4" w:space="0" w:color="auto"/>
              <w:bottom w:val="single" w:sz="4" w:space="0" w:color="auto"/>
              <w:right w:val="single" w:sz="4" w:space="0" w:color="auto"/>
            </w:tcBorders>
            <w:shd w:val="clear" w:color="auto" w:fill="auto"/>
            <w:vAlign w:val="center"/>
          </w:tcPr>
          <w:p w14:paraId="732400A6" w14:textId="09C439AE" w:rsidR="0045277A" w:rsidRPr="002E6A38" w:rsidRDefault="0045277A" w:rsidP="001E4112">
            <w:pPr>
              <w:widowControl w:val="0"/>
              <w:spacing w:before="120" w:after="120" w:line="240" w:lineRule="auto"/>
              <w:ind w:left="108" w:right="68"/>
              <w:jc w:val="both"/>
              <w:rPr>
                <w:rFonts w:ascii="Times New Roman" w:hAnsi="Times New Roman"/>
                <w:sz w:val="26"/>
                <w:szCs w:val="26"/>
              </w:rPr>
            </w:pPr>
            <w:r w:rsidRPr="002E6A38">
              <w:rPr>
                <w:rFonts w:ascii="Times New Roman" w:hAnsi="Times New Roman"/>
                <w:iCs/>
                <w:noProof/>
                <w:sz w:val="26"/>
                <w:szCs w:val="26"/>
              </w:rPr>
              <w:t>Khoa/Phòng xét nghiệm</w:t>
            </w:r>
          </w:p>
        </w:tc>
      </w:tr>
      <w:tr w:rsidR="008F1007" w:rsidRPr="002E6A38" w14:paraId="4C1242F6" w14:textId="77777777" w:rsidTr="003D6A75">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14:paraId="317B1848" w14:textId="77777777" w:rsidR="008F1007" w:rsidRPr="002E6A38" w:rsidRDefault="008F1007" w:rsidP="00461030">
            <w:pPr>
              <w:widowControl w:val="0"/>
              <w:numPr>
                <w:ilvl w:val="0"/>
                <w:numId w:val="1"/>
              </w:numPr>
              <w:spacing w:before="120" w:after="120" w:line="240" w:lineRule="auto"/>
              <w:ind w:left="504" w:hanging="360"/>
              <w:jc w:val="center"/>
              <w:rPr>
                <w:rFonts w:ascii="Times New Roman" w:hAnsi="Times New Roman"/>
                <w:noProof/>
                <w:sz w:val="26"/>
                <w:szCs w:val="26"/>
                <w:lang w:val="vi-VN"/>
              </w:rPr>
            </w:pPr>
          </w:p>
        </w:tc>
        <w:tc>
          <w:tcPr>
            <w:tcW w:w="2111" w:type="dxa"/>
            <w:tcBorders>
              <w:top w:val="single" w:sz="4" w:space="0" w:color="auto"/>
              <w:left w:val="single" w:sz="4" w:space="0" w:color="auto"/>
              <w:bottom w:val="single" w:sz="4" w:space="0" w:color="auto"/>
              <w:right w:val="single" w:sz="4" w:space="0" w:color="auto"/>
            </w:tcBorders>
            <w:shd w:val="clear" w:color="auto" w:fill="auto"/>
            <w:vAlign w:val="center"/>
          </w:tcPr>
          <w:p w14:paraId="5A5F5699" w14:textId="4815E95B" w:rsidR="008F1007" w:rsidRPr="002E6A38" w:rsidRDefault="008F1007" w:rsidP="00461030">
            <w:pPr>
              <w:widowControl w:val="0"/>
              <w:spacing w:before="120" w:after="120" w:line="240" w:lineRule="auto"/>
              <w:ind w:left="108" w:right="68"/>
              <w:rPr>
                <w:rFonts w:ascii="Times New Roman" w:hAnsi="Times New Roman"/>
                <w:sz w:val="26"/>
                <w:szCs w:val="26"/>
              </w:rPr>
            </w:pPr>
            <w:r w:rsidRPr="002E6A38">
              <w:rPr>
                <w:rFonts w:ascii="Times New Roman" w:hAnsi="Times New Roman"/>
                <w:sz w:val="26"/>
                <w:szCs w:val="26"/>
              </w:rPr>
              <w:t>TTKC</w:t>
            </w:r>
          </w:p>
        </w:tc>
        <w:tc>
          <w:tcPr>
            <w:tcW w:w="6678" w:type="dxa"/>
            <w:tcBorders>
              <w:top w:val="single" w:sz="4" w:space="0" w:color="auto"/>
              <w:left w:val="single" w:sz="4" w:space="0" w:color="auto"/>
              <w:bottom w:val="single" w:sz="4" w:space="0" w:color="auto"/>
              <w:right w:val="single" w:sz="4" w:space="0" w:color="auto"/>
            </w:tcBorders>
            <w:shd w:val="clear" w:color="auto" w:fill="auto"/>
            <w:vAlign w:val="center"/>
          </w:tcPr>
          <w:p w14:paraId="168A209F" w14:textId="2C3C25CC" w:rsidR="008F1007" w:rsidRPr="002E6A38" w:rsidRDefault="008F1007" w:rsidP="00461030">
            <w:pPr>
              <w:widowControl w:val="0"/>
              <w:spacing w:before="120" w:after="120" w:line="240" w:lineRule="auto"/>
              <w:ind w:left="108" w:right="68"/>
              <w:jc w:val="both"/>
              <w:rPr>
                <w:rFonts w:ascii="Times New Roman" w:hAnsi="Times New Roman"/>
                <w:sz w:val="26"/>
                <w:szCs w:val="26"/>
              </w:rPr>
            </w:pPr>
            <w:r w:rsidRPr="002E6A38">
              <w:rPr>
                <w:rFonts w:ascii="Times New Roman" w:hAnsi="Times New Roman"/>
                <w:noProof/>
                <w:sz w:val="26"/>
                <w:szCs w:val="26"/>
              </w:rPr>
              <w:t>Trung tâm Kiểm chuẩn Chất lượng Xét nghiệm Y học - Đại học Y Dược Thành phố Hồ Chí Minh</w:t>
            </w:r>
          </w:p>
        </w:tc>
      </w:tr>
      <w:tr w:rsidR="00425582" w:rsidRPr="002E6A38" w14:paraId="5955C10C" w14:textId="77777777" w:rsidTr="00D11FDE">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14:paraId="5460E203" w14:textId="77777777" w:rsidR="00D11FDE" w:rsidRPr="002E6A38" w:rsidRDefault="00D11FDE" w:rsidP="00461030">
            <w:pPr>
              <w:widowControl w:val="0"/>
              <w:numPr>
                <w:ilvl w:val="0"/>
                <w:numId w:val="1"/>
              </w:numPr>
              <w:spacing w:before="120" w:after="120" w:line="240" w:lineRule="auto"/>
              <w:ind w:left="504" w:hanging="360"/>
              <w:jc w:val="center"/>
              <w:rPr>
                <w:rFonts w:ascii="Times New Roman" w:hAnsi="Times New Roman"/>
                <w:noProof/>
                <w:sz w:val="26"/>
                <w:szCs w:val="26"/>
                <w:lang w:val="vi-VN"/>
              </w:rPr>
            </w:pPr>
          </w:p>
        </w:tc>
        <w:tc>
          <w:tcPr>
            <w:tcW w:w="2111" w:type="dxa"/>
            <w:tcBorders>
              <w:top w:val="single" w:sz="4" w:space="0" w:color="auto"/>
              <w:left w:val="single" w:sz="4" w:space="0" w:color="auto"/>
              <w:bottom w:val="single" w:sz="4" w:space="0" w:color="auto"/>
              <w:right w:val="single" w:sz="4" w:space="0" w:color="auto"/>
            </w:tcBorders>
            <w:shd w:val="clear" w:color="auto" w:fill="auto"/>
            <w:vAlign w:val="center"/>
          </w:tcPr>
          <w:p w14:paraId="23CB7D56" w14:textId="360E5448" w:rsidR="00D11FDE" w:rsidRPr="002E6A38" w:rsidRDefault="00D11FDE" w:rsidP="00461030">
            <w:pPr>
              <w:widowControl w:val="0"/>
              <w:spacing w:before="120" w:after="120" w:line="240" w:lineRule="auto"/>
              <w:ind w:left="108" w:right="68"/>
              <w:rPr>
                <w:rFonts w:ascii="Times New Roman" w:hAnsi="Times New Roman"/>
                <w:sz w:val="26"/>
                <w:szCs w:val="26"/>
              </w:rPr>
            </w:pPr>
            <w:r w:rsidRPr="002E6A38">
              <w:rPr>
                <w:rFonts w:ascii="Times New Roman" w:hAnsi="Times New Roman"/>
                <w:sz w:val="26"/>
                <w:szCs w:val="26"/>
              </w:rPr>
              <w:t>XML</w:t>
            </w:r>
          </w:p>
        </w:tc>
        <w:tc>
          <w:tcPr>
            <w:tcW w:w="6678" w:type="dxa"/>
            <w:tcBorders>
              <w:top w:val="single" w:sz="4" w:space="0" w:color="auto"/>
              <w:left w:val="single" w:sz="4" w:space="0" w:color="auto"/>
              <w:bottom w:val="single" w:sz="4" w:space="0" w:color="auto"/>
              <w:right w:val="single" w:sz="4" w:space="0" w:color="auto"/>
            </w:tcBorders>
            <w:shd w:val="clear" w:color="auto" w:fill="auto"/>
            <w:vAlign w:val="center"/>
          </w:tcPr>
          <w:p w14:paraId="50940377" w14:textId="5EC41C9B" w:rsidR="00D11FDE" w:rsidRPr="002E6A38" w:rsidRDefault="00D11FDE" w:rsidP="00461030">
            <w:pPr>
              <w:widowControl w:val="0"/>
              <w:spacing w:before="120" w:after="120" w:line="240" w:lineRule="auto"/>
              <w:ind w:left="108" w:right="68"/>
              <w:jc w:val="both"/>
              <w:rPr>
                <w:rFonts w:ascii="Times New Roman" w:hAnsi="Times New Roman"/>
                <w:sz w:val="26"/>
                <w:szCs w:val="26"/>
              </w:rPr>
            </w:pPr>
            <w:r w:rsidRPr="002E6A38">
              <w:rPr>
                <w:rFonts w:ascii="Times New Roman" w:hAnsi="Times New Roman"/>
                <w:sz w:val="26"/>
                <w:szCs w:val="26"/>
              </w:rPr>
              <w:t>Extensible Markup Language là ngôn ngữ đánh dấu mở rộng</w:t>
            </w:r>
          </w:p>
        </w:tc>
      </w:tr>
      <w:tr w:rsidR="003E39E4" w:rsidRPr="002E6A38" w14:paraId="6305E2B7" w14:textId="77777777" w:rsidTr="003E39E4">
        <w:tc>
          <w:tcPr>
            <w:tcW w:w="719" w:type="dxa"/>
            <w:tcBorders>
              <w:top w:val="single" w:sz="4" w:space="0" w:color="auto"/>
              <w:left w:val="single" w:sz="4" w:space="0" w:color="auto"/>
              <w:bottom w:val="single" w:sz="4" w:space="0" w:color="auto"/>
              <w:right w:val="single" w:sz="4" w:space="0" w:color="auto"/>
            </w:tcBorders>
            <w:shd w:val="clear" w:color="auto" w:fill="auto"/>
            <w:vAlign w:val="center"/>
          </w:tcPr>
          <w:p w14:paraId="6A141D6E" w14:textId="77777777" w:rsidR="003E39E4" w:rsidRPr="002E6A38" w:rsidRDefault="003E39E4" w:rsidP="00461030">
            <w:pPr>
              <w:widowControl w:val="0"/>
              <w:numPr>
                <w:ilvl w:val="0"/>
                <w:numId w:val="1"/>
              </w:numPr>
              <w:spacing w:before="120" w:after="120" w:line="240" w:lineRule="auto"/>
              <w:ind w:left="504" w:hanging="360"/>
              <w:jc w:val="center"/>
              <w:rPr>
                <w:rFonts w:ascii="Times New Roman" w:hAnsi="Times New Roman"/>
                <w:noProof/>
                <w:sz w:val="26"/>
                <w:szCs w:val="26"/>
                <w:lang w:val="vi-VN"/>
              </w:rPr>
            </w:pPr>
          </w:p>
        </w:tc>
        <w:tc>
          <w:tcPr>
            <w:tcW w:w="2111" w:type="dxa"/>
            <w:tcBorders>
              <w:top w:val="single" w:sz="4" w:space="0" w:color="auto"/>
              <w:left w:val="single" w:sz="4" w:space="0" w:color="auto"/>
              <w:bottom w:val="single" w:sz="4" w:space="0" w:color="auto"/>
              <w:right w:val="single" w:sz="4" w:space="0" w:color="auto"/>
            </w:tcBorders>
            <w:shd w:val="clear" w:color="auto" w:fill="auto"/>
            <w:vAlign w:val="center"/>
          </w:tcPr>
          <w:p w14:paraId="20B9F62E" w14:textId="77777777" w:rsidR="003E39E4" w:rsidRPr="002E6A38" w:rsidRDefault="003E39E4" w:rsidP="00461030">
            <w:pPr>
              <w:widowControl w:val="0"/>
              <w:spacing w:before="120" w:after="120" w:line="240" w:lineRule="auto"/>
              <w:ind w:left="108" w:right="68"/>
              <w:rPr>
                <w:rFonts w:ascii="Times New Roman" w:hAnsi="Times New Roman"/>
                <w:sz w:val="26"/>
                <w:szCs w:val="26"/>
              </w:rPr>
            </w:pPr>
            <w:r w:rsidRPr="002E6A38">
              <w:rPr>
                <w:rFonts w:ascii="Times New Roman" w:hAnsi="Times New Roman"/>
                <w:sz w:val="26"/>
                <w:szCs w:val="26"/>
              </w:rPr>
              <w:t>WSDL</w:t>
            </w:r>
          </w:p>
        </w:tc>
        <w:tc>
          <w:tcPr>
            <w:tcW w:w="6678" w:type="dxa"/>
            <w:tcBorders>
              <w:top w:val="single" w:sz="4" w:space="0" w:color="auto"/>
              <w:left w:val="single" w:sz="4" w:space="0" w:color="auto"/>
              <w:bottom w:val="single" w:sz="4" w:space="0" w:color="auto"/>
              <w:right w:val="single" w:sz="4" w:space="0" w:color="auto"/>
            </w:tcBorders>
            <w:shd w:val="clear" w:color="auto" w:fill="auto"/>
            <w:vAlign w:val="center"/>
          </w:tcPr>
          <w:p w14:paraId="192607CC" w14:textId="77777777" w:rsidR="003E39E4" w:rsidRPr="002E6A38" w:rsidRDefault="003E39E4" w:rsidP="00461030">
            <w:pPr>
              <w:widowControl w:val="0"/>
              <w:spacing w:before="120" w:after="120" w:line="240" w:lineRule="auto"/>
              <w:ind w:left="108" w:right="68"/>
              <w:jc w:val="both"/>
              <w:rPr>
                <w:rFonts w:ascii="Times New Roman" w:hAnsi="Times New Roman"/>
                <w:sz w:val="26"/>
                <w:szCs w:val="26"/>
              </w:rPr>
            </w:pPr>
            <w:r w:rsidRPr="002E6A38">
              <w:rPr>
                <w:rFonts w:ascii="Times New Roman" w:hAnsi="Times New Roman"/>
                <w:sz w:val="26"/>
                <w:szCs w:val="26"/>
              </w:rPr>
              <w:t>WSDL (Web Services Description Language) - Ngôn ngữ mô tả dịch vụ Web</w:t>
            </w:r>
          </w:p>
        </w:tc>
      </w:tr>
    </w:tbl>
    <w:p w14:paraId="5D173829" w14:textId="77777777" w:rsidR="00B150E9" w:rsidRPr="002E6A38" w:rsidRDefault="00B150E9" w:rsidP="00461030">
      <w:pPr>
        <w:widowControl w:val="0"/>
        <w:spacing w:line="360" w:lineRule="auto"/>
        <w:ind w:right="-1"/>
        <w:jc w:val="both"/>
        <w:rPr>
          <w:rFonts w:ascii="Times New Roman" w:hAnsi="Times New Roman"/>
          <w:b/>
          <w:noProof/>
          <w:sz w:val="26"/>
          <w:szCs w:val="26"/>
          <w:lang w:val="vi-VN"/>
        </w:rPr>
      </w:pPr>
    </w:p>
    <w:p w14:paraId="5ED26139" w14:textId="77777777" w:rsidR="00B150E9" w:rsidRPr="002E6A38" w:rsidRDefault="00B150E9" w:rsidP="00461030">
      <w:pPr>
        <w:widowControl w:val="0"/>
        <w:spacing w:line="360" w:lineRule="auto"/>
        <w:ind w:right="-1"/>
        <w:jc w:val="both"/>
        <w:rPr>
          <w:rFonts w:ascii="Times New Roman" w:hAnsi="Times New Roman"/>
          <w:b/>
          <w:noProof/>
          <w:sz w:val="26"/>
          <w:szCs w:val="26"/>
          <w:lang w:val="vi-VN"/>
        </w:rPr>
      </w:pPr>
    </w:p>
    <w:p w14:paraId="47E8A9DD" w14:textId="77777777" w:rsidR="00B150E9" w:rsidRPr="002E6A38" w:rsidRDefault="00B150E9" w:rsidP="00461030">
      <w:pPr>
        <w:widowControl w:val="0"/>
        <w:spacing w:line="360" w:lineRule="auto"/>
        <w:ind w:right="-1"/>
        <w:jc w:val="both"/>
        <w:rPr>
          <w:rFonts w:ascii="Times New Roman" w:hAnsi="Times New Roman"/>
          <w:b/>
          <w:noProof/>
          <w:sz w:val="26"/>
          <w:szCs w:val="26"/>
          <w:lang w:val="vi-VN"/>
        </w:rPr>
      </w:pPr>
    </w:p>
    <w:p w14:paraId="43C95B2D" w14:textId="77777777" w:rsidR="00B150E9" w:rsidRPr="002E6A38" w:rsidRDefault="00B150E9" w:rsidP="00461030">
      <w:pPr>
        <w:widowControl w:val="0"/>
        <w:spacing w:line="360" w:lineRule="auto"/>
        <w:ind w:right="-1"/>
        <w:jc w:val="both"/>
        <w:rPr>
          <w:rFonts w:ascii="Times New Roman" w:hAnsi="Times New Roman"/>
          <w:b/>
          <w:noProof/>
          <w:sz w:val="26"/>
          <w:szCs w:val="26"/>
          <w:lang w:val="vi-VN"/>
        </w:rPr>
      </w:pPr>
    </w:p>
    <w:p w14:paraId="1EBBA9A9" w14:textId="77777777" w:rsidR="00B150E9" w:rsidRPr="002E6A38" w:rsidRDefault="00B150E9" w:rsidP="00461030">
      <w:pPr>
        <w:widowControl w:val="0"/>
        <w:spacing w:line="360" w:lineRule="auto"/>
        <w:ind w:right="-1"/>
        <w:jc w:val="both"/>
        <w:rPr>
          <w:rFonts w:ascii="Times New Roman" w:hAnsi="Times New Roman"/>
          <w:b/>
          <w:noProof/>
          <w:sz w:val="26"/>
          <w:szCs w:val="26"/>
          <w:lang w:val="vi-VN"/>
        </w:rPr>
      </w:pPr>
    </w:p>
    <w:p w14:paraId="46546517" w14:textId="77777777" w:rsidR="00DC0E04" w:rsidRPr="002E6A38" w:rsidRDefault="00DC0E04" w:rsidP="00461030">
      <w:pPr>
        <w:widowControl w:val="0"/>
        <w:spacing w:after="160" w:line="259" w:lineRule="auto"/>
        <w:rPr>
          <w:rFonts w:ascii="Times New Roman" w:hAnsi="Times New Roman"/>
          <w:b/>
          <w:bCs w:val="0"/>
          <w:noProof/>
          <w:kern w:val="32"/>
          <w:sz w:val="26"/>
          <w:szCs w:val="26"/>
          <w:lang w:val="x-none" w:eastAsia="x-none"/>
        </w:rPr>
      </w:pPr>
      <w:bookmarkStart w:id="1" w:name="_Toc269885054"/>
      <w:bookmarkStart w:id="2" w:name="_Toc422178117"/>
      <w:bookmarkStart w:id="3" w:name="_Toc515980354"/>
      <w:r w:rsidRPr="002E6A38">
        <w:rPr>
          <w:rFonts w:ascii="Times New Roman" w:hAnsi="Times New Roman"/>
          <w:noProof/>
          <w:sz w:val="26"/>
          <w:szCs w:val="26"/>
        </w:rPr>
        <w:br w:type="page"/>
      </w:r>
    </w:p>
    <w:p w14:paraId="206889D8" w14:textId="25D0EF29" w:rsidR="00B150E9" w:rsidRPr="002E6A38" w:rsidRDefault="00B150E9" w:rsidP="00461030">
      <w:pPr>
        <w:pStyle w:val="Heading1"/>
        <w:keepNext w:val="0"/>
        <w:widowControl w:val="0"/>
        <w:jc w:val="center"/>
        <w:rPr>
          <w:rFonts w:ascii="Times New Roman" w:hAnsi="Times New Roman"/>
          <w:noProof/>
          <w:sz w:val="26"/>
          <w:szCs w:val="26"/>
          <w:lang w:val="vi-VN"/>
        </w:rPr>
      </w:pPr>
      <w:bookmarkStart w:id="4" w:name="_Toc113459166"/>
      <w:r w:rsidRPr="002E6A38">
        <w:rPr>
          <w:rFonts w:ascii="Times New Roman" w:hAnsi="Times New Roman"/>
          <w:noProof/>
          <w:sz w:val="26"/>
          <w:szCs w:val="26"/>
        </w:rPr>
        <w:lastRenderedPageBreak/>
        <w:t>P</w:t>
      </w:r>
      <w:r w:rsidRPr="002E6A38">
        <w:rPr>
          <w:rFonts w:ascii="Times New Roman" w:hAnsi="Times New Roman"/>
          <w:noProof/>
          <w:sz w:val="26"/>
          <w:szCs w:val="26"/>
          <w:lang w:val="vi-VN"/>
        </w:rPr>
        <w:t xml:space="preserve">HẦN 1: </w:t>
      </w:r>
      <w:r w:rsidR="008C097D" w:rsidRPr="002E6A38">
        <w:rPr>
          <w:rFonts w:ascii="Times New Roman" w:hAnsi="Times New Roman"/>
          <w:noProof/>
          <w:sz w:val="26"/>
          <w:szCs w:val="26"/>
          <w:lang w:val="en-US"/>
        </w:rPr>
        <w:t xml:space="preserve">CÁC </w:t>
      </w:r>
      <w:r w:rsidRPr="002E6A38">
        <w:rPr>
          <w:rFonts w:ascii="Times New Roman" w:hAnsi="Times New Roman"/>
          <w:noProof/>
          <w:sz w:val="26"/>
          <w:szCs w:val="26"/>
          <w:lang w:val="vi-VN"/>
        </w:rPr>
        <w:t>THÔNG TIN CHUNG</w:t>
      </w:r>
      <w:bookmarkEnd w:id="1"/>
      <w:bookmarkEnd w:id="2"/>
      <w:bookmarkEnd w:id="3"/>
      <w:bookmarkEnd w:id="4"/>
    </w:p>
    <w:p w14:paraId="5B73AFA4" w14:textId="77777777" w:rsidR="003F5C1A" w:rsidRPr="002E6A38" w:rsidRDefault="003F5C1A" w:rsidP="00461030">
      <w:pPr>
        <w:widowControl w:val="0"/>
        <w:rPr>
          <w:rFonts w:ascii="Times New Roman" w:hAnsi="Times New Roman"/>
          <w:sz w:val="26"/>
          <w:szCs w:val="26"/>
          <w:lang w:val="vi-VN" w:eastAsia="x-none"/>
        </w:rPr>
      </w:pPr>
    </w:p>
    <w:p w14:paraId="657CE7F4" w14:textId="3ED7F5EE" w:rsidR="00B150E9" w:rsidRPr="002E6A38" w:rsidRDefault="009F0541" w:rsidP="00461030">
      <w:pPr>
        <w:pStyle w:val="Heading2"/>
        <w:tabs>
          <w:tab w:val="clear" w:pos="1134"/>
        </w:tabs>
        <w:ind w:firstLine="709"/>
        <w:rPr>
          <w:i/>
          <w:noProof/>
          <w:sz w:val="26"/>
          <w:szCs w:val="26"/>
        </w:rPr>
      </w:pPr>
      <w:r w:rsidRPr="002E6A38">
        <w:rPr>
          <w:noProof/>
          <w:sz w:val="26"/>
          <w:szCs w:val="26"/>
        </w:rPr>
        <w:tab/>
      </w:r>
      <w:bookmarkStart w:id="5" w:name="_Toc113459167"/>
      <w:r w:rsidRPr="002E6A38">
        <w:rPr>
          <w:noProof/>
          <w:sz w:val="26"/>
          <w:szCs w:val="26"/>
          <w:lang w:val="en-US"/>
        </w:rPr>
        <w:t xml:space="preserve">1. </w:t>
      </w:r>
      <w:bookmarkStart w:id="6" w:name="_Toc320608045"/>
      <w:bookmarkStart w:id="7" w:name="_Toc422178118"/>
      <w:bookmarkStart w:id="8" w:name="_Toc515980355"/>
      <w:r w:rsidR="00B150E9" w:rsidRPr="002E6A38">
        <w:rPr>
          <w:noProof/>
          <w:sz w:val="26"/>
          <w:szCs w:val="26"/>
        </w:rPr>
        <w:t>Căn cứ pháp lý</w:t>
      </w:r>
      <w:bookmarkEnd w:id="6"/>
      <w:bookmarkEnd w:id="7"/>
      <w:bookmarkEnd w:id="8"/>
      <w:bookmarkEnd w:id="5"/>
    </w:p>
    <w:p w14:paraId="7BD1FD63" w14:textId="49AA1A82" w:rsidR="00212C28" w:rsidRPr="002E6A38" w:rsidRDefault="00212C28"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noProof/>
          <w:sz w:val="26"/>
          <w:szCs w:val="26"/>
          <w:lang w:val="vi-VN"/>
        </w:rPr>
      </w:pPr>
      <w:bookmarkStart w:id="9" w:name="_Toc320608046"/>
      <w:r w:rsidRPr="002E6A38">
        <w:rPr>
          <w:rFonts w:ascii="Times New Roman" w:hAnsi="Times New Roman"/>
          <w:noProof/>
          <w:sz w:val="26"/>
          <w:szCs w:val="26"/>
          <w:lang w:val="vi-VN"/>
        </w:rPr>
        <w:t>Luật Giao dịch điện tử ngày 29/11/2005;</w:t>
      </w:r>
    </w:p>
    <w:p w14:paraId="41F2AB3D" w14:textId="0AF38D51" w:rsidR="00212C28" w:rsidRPr="002E6A38" w:rsidRDefault="00212C28"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noProof/>
          <w:sz w:val="26"/>
          <w:szCs w:val="26"/>
          <w:lang w:val="vi-VN"/>
        </w:rPr>
      </w:pPr>
      <w:r w:rsidRPr="002E6A38">
        <w:rPr>
          <w:rFonts w:ascii="Times New Roman" w:hAnsi="Times New Roman"/>
          <w:noProof/>
          <w:sz w:val="26"/>
          <w:szCs w:val="26"/>
          <w:lang w:val="vi-VN"/>
        </w:rPr>
        <w:t>Luật Công nghệ thông tin ngày 29/</w:t>
      </w:r>
      <w:r w:rsidR="007E673B" w:rsidRPr="002E6A38">
        <w:rPr>
          <w:rFonts w:ascii="Times New Roman" w:hAnsi="Times New Roman"/>
          <w:noProof/>
          <w:sz w:val="26"/>
          <w:szCs w:val="26"/>
        </w:rPr>
        <w:t>0</w:t>
      </w:r>
      <w:r w:rsidRPr="002E6A38">
        <w:rPr>
          <w:rFonts w:ascii="Times New Roman" w:hAnsi="Times New Roman"/>
          <w:noProof/>
          <w:sz w:val="26"/>
          <w:szCs w:val="26"/>
          <w:lang w:val="vi-VN"/>
        </w:rPr>
        <w:t>6/2006;</w:t>
      </w:r>
    </w:p>
    <w:p w14:paraId="5AB0A365" w14:textId="4EEFF80D" w:rsidR="00212C28" w:rsidRPr="002E6A38" w:rsidRDefault="00212C28"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noProof/>
          <w:sz w:val="26"/>
          <w:szCs w:val="26"/>
          <w:lang w:val="vi-VN"/>
        </w:rPr>
      </w:pPr>
      <w:r w:rsidRPr="002E6A38">
        <w:rPr>
          <w:rFonts w:ascii="Times New Roman" w:hAnsi="Times New Roman"/>
          <w:noProof/>
          <w:sz w:val="26"/>
          <w:szCs w:val="26"/>
          <w:lang w:val="vi-VN"/>
        </w:rPr>
        <w:t>Luật An toàn thông tin mạng ngày 19/11/2015;</w:t>
      </w:r>
    </w:p>
    <w:p w14:paraId="457935DA" w14:textId="6DD75E9C" w:rsidR="00212C28" w:rsidRPr="002E6A38" w:rsidRDefault="00212C28"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noProof/>
          <w:sz w:val="26"/>
          <w:szCs w:val="26"/>
          <w:lang w:val="vi-VN"/>
        </w:rPr>
      </w:pPr>
      <w:r w:rsidRPr="002E6A38">
        <w:rPr>
          <w:rFonts w:ascii="Times New Roman" w:hAnsi="Times New Roman"/>
          <w:noProof/>
          <w:sz w:val="26"/>
          <w:szCs w:val="26"/>
          <w:lang w:val="vi-VN"/>
        </w:rPr>
        <w:t>Luật An ninh mạng ngày 12/06/2018;</w:t>
      </w:r>
    </w:p>
    <w:p w14:paraId="3809DA8E" w14:textId="1134788B" w:rsidR="00793752" w:rsidRPr="002E6A38" w:rsidRDefault="00793752"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noProof/>
          <w:sz w:val="26"/>
          <w:szCs w:val="26"/>
          <w:lang w:val="vi-VN"/>
        </w:rPr>
      </w:pPr>
      <w:r w:rsidRPr="002E6A38">
        <w:rPr>
          <w:rFonts w:ascii="Times New Roman" w:hAnsi="Times New Roman"/>
          <w:noProof/>
          <w:sz w:val="26"/>
          <w:szCs w:val="26"/>
        </w:rPr>
        <w:t>Luật Giáo dục đại học ngày 18/</w:t>
      </w:r>
      <w:r w:rsidR="007E673B" w:rsidRPr="002E6A38">
        <w:rPr>
          <w:rFonts w:ascii="Times New Roman" w:hAnsi="Times New Roman"/>
          <w:noProof/>
          <w:sz w:val="26"/>
          <w:szCs w:val="26"/>
        </w:rPr>
        <w:t>0</w:t>
      </w:r>
      <w:r w:rsidRPr="002E6A38">
        <w:rPr>
          <w:rFonts w:ascii="Times New Roman" w:hAnsi="Times New Roman"/>
          <w:noProof/>
          <w:sz w:val="26"/>
          <w:szCs w:val="26"/>
        </w:rPr>
        <w:t xml:space="preserve">6/2012; Luật </w:t>
      </w:r>
      <w:r w:rsidR="00703420" w:rsidRPr="002E6A38">
        <w:rPr>
          <w:rFonts w:ascii="Times New Roman" w:hAnsi="Times New Roman"/>
          <w:noProof/>
          <w:sz w:val="26"/>
          <w:szCs w:val="26"/>
        </w:rPr>
        <w:t>s</w:t>
      </w:r>
      <w:r w:rsidRPr="002E6A38">
        <w:rPr>
          <w:rFonts w:ascii="Times New Roman" w:hAnsi="Times New Roman"/>
          <w:noProof/>
          <w:sz w:val="26"/>
          <w:szCs w:val="26"/>
        </w:rPr>
        <w:t>ửa đổi bổ sung một số điều của Luật Giáo dục đại học</w:t>
      </w:r>
      <w:r w:rsidR="004C6F03" w:rsidRPr="002E6A38">
        <w:rPr>
          <w:rFonts w:ascii="Times New Roman" w:hAnsi="Times New Roman"/>
          <w:noProof/>
          <w:sz w:val="26"/>
          <w:szCs w:val="26"/>
        </w:rPr>
        <w:t xml:space="preserve"> ngày 19/11/2018</w:t>
      </w:r>
      <w:r w:rsidRPr="002E6A38">
        <w:rPr>
          <w:rFonts w:ascii="Times New Roman" w:hAnsi="Times New Roman"/>
          <w:noProof/>
          <w:sz w:val="26"/>
          <w:szCs w:val="26"/>
        </w:rPr>
        <w:t>;</w:t>
      </w:r>
    </w:p>
    <w:p w14:paraId="5E7D2D2B" w14:textId="5B88B8F6" w:rsidR="00212C28" w:rsidRPr="002E6A38" w:rsidRDefault="00212C28"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noProof/>
          <w:sz w:val="26"/>
          <w:szCs w:val="26"/>
          <w:lang w:val="vi-VN"/>
        </w:rPr>
      </w:pPr>
      <w:r w:rsidRPr="002E6A38">
        <w:rPr>
          <w:rFonts w:ascii="Times New Roman" w:hAnsi="Times New Roman"/>
          <w:noProof/>
          <w:sz w:val="26"/>
          <w:szCs w:val="26"/>
          <w:lang w:val="vi-VN"/>
        </w:rPr>
        <w:t>Nghị định số 64/2007/NĐ-CP ngày 10/</w:t>
      </w:r>
      <w:r w:rsidR="007E673B" w:rsidRPr="002E6A38">
        <w:rPr>
          <w:rFonts w:ascii="Times New Roman" w:hAnsi="Times New Roman"/>
          <w:noProof/>
          <w:sz w:val="26"/>
          <w:szCs w:val="26"/>
        </w:rPr>
        <w:t>0</w:t>
      </w:r>
      <w:r w:rsidRPr="002E6A38">
        <w:rPr>
          <w:rFonts w:ascii="Times New Roman" w:hAnsi="Times New Roman"/>
          <w:noProof/>
          <w:sz w:val="26"/>
          <w:szCs w:val="26"/>
          <w:lang w:val="vi-VN"/>
        </w:rPr>
        <w:t xml:space="preserve">4/2007 của Chính phủ về </w:t>
      </w:r>
      <w:r w:rsidR="00C35790" w:rsidRPr="002E6A38">
        <w:rPr>
          <w:rFonts w:ascii="Times New Roman" w:hAnsi="Times New Roman"/>
          <w:noProof/>
          <w:sz w:val="26"/>
          <w:szCs w:val="26"/>
          <w:lang w:val="vi-VN"/>
        </w:rPr>
        <w:t xml:space="preserve">ứng </w:t>
      </w:r>
      <w:r w:rsidRPr="002E6A38">
        <w:rPr>
          <w:rFonts w:ascii="Times New Roman" w:hAnsi="Times New Roman"/>
          <w:noProof/>
          <w:sz w:val="26"/>
          <w:szCs w:val="26"/>
          <w:lang w:val="vi-VN"/>
        </w:rPr>
        <w:t>dụng Công nghệ thông tin trong hoạt động của cơ quan Nhà nước;</w:t>
      </w:r>
    </w:p>
    <w:p w14:paraId="16AE502F" w14:textId="73FCF0FE" w:rsidR="00212C28" w:rsidRPr="002E6A38" w:rsidRDefault="00212C28"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noProof/>
          <w:sz w:val="26"/>
          <w:szCs w:val="26"/>
          <w:lang w:val="vi-VN"/>
        </w:rPr>
      </w:pPr>
      <w:r w:rsidRPr="002E6A38">
        <w:rPr>
          <w:rFonts w:ascii="Times New Roman" w:hAnsi="Times New Roman"/>
          <w:noProof/>
          <w:sz w:val="26"/>
          <w:szCs w:val="26"/>
          <w:lang w:val="vi-VN"/>
        </w:rPr>
        <w:t>Nghị định số 85/2016/NĐ-CP ngày 01/</w:t>
      </w:r>
      <w:r w:rsidR="007E673B" w:rsidRPr="002E6A38">
        <w:rPr>
          <w:rFonts w:ascii="Times New Roman" w:hAnsi="Times New Roman"/>
          <w:noProof/>
          <w:sz w:val="26"/>
          <w:szCs w:val="26"/>
        </w:rPr>
        <w:t>0</w:t>
      </w:r>
      <w:r w:rsidRPr="002E6A38">
        <w:rPr>
          <w:rFonts w:ascii="Times New Roman" w:hAnsi="Times New Roman"/>
          <w:noProof/>
          <w:sz w:val="26"/>
          <w:szCs w:val="26"/>
          <w:lang w:val="vi-VN"/>
        </w:rPr>
        <w:t>7/2016 của Chính phủ về bảo đảm an toàn hệ thống thông tin theo cấp độ;</w:t>
      </w:r>
    </w:p>
    <w:p w14:paraId="3846D7B1" w14:textId="602E8429" w:rsidR="00212C28" w:rsidRPr="002E6A38" w:rsidRDefault="00212C28"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noProof/>
          <w:sz w:val="26"/>
          <w:szCs w:val="26"/>
          <w:lang w:val="vi-VN"/>
        </w:rPr>
      </w:pPr>
      <w:r w:rsidRPr="002E6A38">
        <w:rPr>
          <w:rFonts w:ascii="Times New Roman" w:hAnsi="Times New Roman"/>
          <w:noProof/>
          <w:sz w:val="26"/>
          <w:szCs w:val="26"/>
          <w:lang w:val="vi-VN"/>
        </w:rPr>
        <w:t>Nghị định số 75/2017/NĐ-CP ngày 20</w:t>
      </w:r>
      <w:r w:rsidR="00803A00" w:rsidRPr="002E6A38">
        <w:rPr>
          <w:rFonts w:ascii="Times New Roman" w:hAnsi="Times New Roman"/>
          <w:noProof/>
          <w:sz w:val="26"/>
          <w:szCs w:val="26"/>
        </w:rPr>
        <w:t>/</w:t>
      </w:r>
      <w:r w:rsidR="007E673B" w:rsidRPr="002E6A38">
        <w:rPr>
          <w:rFonts w:ascii="Times New Roman" w:hAnsi="Times New Roman"/>
          <w:noProof/>
          <w:sz w:val="26"/>
          <w:szCs w:val="26"/>
        </w:rPr>
        <w:t>0</w:t>
      </w:r>
      <w:r w:rsidRPr="002E6A38">
        <w:rPr>
          <w:rFonts w:ascii="Times New Roman" w:hAnsi="Times New Roman"/>
          <w:noProof/>
          <w:sz w:val="26"/>
          <w:szCs w:val="26"/>
          <w:lang w:val="vi-VN"/>
        </w:rPr>
        <w:t>6</w:t>
      </w:r>
      <w:r w:rsidR="00803A00" w:rsidRPr="002E6A38">
        <w:rPr>
          <w:rFonts w:ascii="Times New Roman" w:hAnsi="Times New Roman"/>
          <w:noProof/>
          <w:sz w:val="26"/>
          <w:szCs w:val="26"/>
        </w:rPr>
        <w:t>/</w:t>
      </w:r>
      <w:r w:rsidRPr="002E6A38">
        <w:rPr>
          <w:rFonts w:ascii="Times New Roman" w:hAnsi="Times New Roman"/>
          <w:noProof/>
          <w:sz w:val="26"/>
          <w:szCs w:val="26"/>
          <w:lang w:val="vi-VN"/>
        </w:rPr>
        <w:t>2017 của Chính phủ quy định chức năng, nhiệm vụ, quyền hạn và cơ cấu tổ chức của Bộ Y tế;</w:t>
      </w:r>
    </w:p>
    <w:p w14:paraId="10CD791F" w14:textId="10765483" w:rsidR="00212C28" w:rsidRPr="002E6A38" w:rsidRDefault="00212C28"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noProof/>
          <w:sz w:val="26"/>
          <w:szCs w:val="26"/>
          <w:lang w:val="vi-VN"/>
        </w:rPr>
      </w:pPr>
      <w:r w:rsidRPr="002E6A38">
        <w:rPr>
          <w:rFonts w:ascii="Times New Roman" w:hAnsi="Times New Roman"/>
          <w:noProof/>
          <w:sz w:val="26"/>
          <w:szCs w:val="26"/>
          <w:lang w:val="vi-VN"/>
        </w:rPr>
        <w:t>Nghị định số 73/2019/NĐ-CP ngày 05/</w:t>
      </w:r>
      <w:r w:rsidR="007E673B" w:rsidRPr="002E6A38">
        <w:rPr>
          <w:rFonts w:ascii="Times New Roman" w:hAnsi="Times New Roman"/>
          <w:noProof/>
          <w:sz w:val="26"/>
          <w:szCs w:val="26"/>
        </w:rPr>
        <w:t>0</w:t>
      </w:r>
      <w:r w:rsidRPr="002E6A38">
        <w:rPr>
          <w:rFonts w:ascii="Times New Roman" w:hAnsi="Times New Roman"/>
          <w:noProof/>
          <w:sz w:val="26"/>
          <w:szCs w:val="26"/>
          <w:lang w:val="vi-VN"/>
        </w:rPr>
        <w:t>9/2019 của Chính phủ về quy định quản lý đầu tư ứng dụng công nghệ thông tin sử dụng nguồn vốn ngân sách nhà nước;</w:t>
      </w:r>
    </w:p>
    <w:p w14:paraId="13BAB976" w14:textId="362F6857" w:rsidR="00793752" w:rsidRPr="002E6A38" w:rsidRDefault="00793752"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noProof/>
          <w:sz w:val="26"/>
          <w:szCs w:val="26"/>
          <w:lang w:val="vi-VN"/>
        </w:rPr>
      </w:pPr>
      <w:r w:rsidRPr="002E6A38">
        <w:rPr>
          <w:rFonts w:ascii="Times New Roman" w:hAnsi="Times New Roman"/>
          <w:noProof/>
          <w:sz w:val="26"/>
          <w:szCs w:val="26"/>
        </w:rPr>
        <w:t>Nghị định số 99</w:t>
      </w:r>
      <w:r w:rsidR="004B3A02" w:rsidRPr="002E6A38">
        <w:rPr>
          <w:rFonts w:ascii="Times New Roman" w:hAnsi="Times New Roman"/>
          <w:noProof/>
          <w:sz w:val="26"/>
          <w:szCs w:val="26"/>
        </w:rPr>
        <w:t>/2019</w:t>
      </w:r>
      <w:r w:rsidRPr="002E6A38">
        <w:rPr>
          <w:rFonts w:ascii="Times New Roman" w:hAnsi="Times New Roman"/>
          <w:noProof/>
          <w:sz w:val="26"/>
          <w:szCs w:val="26"/>
        </w:rPr>
        <w:t xml:space="preserve">/NĐ-CP ngày 30/12/2019 </w:t>
      </w:r>
      <w:r w:rsidR="004F2FA5" w:rsidRPr="002E6A38">
        <w:rPr>
          <w:rFonts w:ascii="Times New Roman" w:hAnsi="Times New Roman"/>
          <w:noProof/>
          <w:sz w:val="26"/>
          <w:szCs w:val="26"/>
        </w:rPr>
        <w:t xml:space="preserve">của Chính phủ </w:t>
      </w:r>
      <w:r w:rsidRPr="002E6A38">
        <w:rPr>
          <w:rFonts w:ascii="Times New Roman" w:hAnsi="Times New Roman"/>
          <w:noProof/>
          <w:sz w:val="26"/>
          <w:szCs w:val="26"/>
        </w:rPr>
        <w:t>quy định chi tiết và hướng dẫn thi hành một số điều của Luật sửa đổi, bổ sung một số điều của Luật giáo dục đại học;</w:t>
      </w:r>
    </w:p>
    <w:p w14:paraId="4572E9F0" w14:textId="77777777" w:rsidR="00C35C8C" w:rsidRPr="002E6A38" w:rsidRDefault="00C35C8C" w:rsidP="00C35C8C">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noProof/>
          <w:sz w:val="26"/>
          <w:szCs w:val="26"/>
          <w:lang w:val="vi-VN"/>
        </w:rPr>
      </w:pPr>
      <w:r w:rsidRPr="002E6A38">
        <w:rPr>
          <w:rFonts w:ascii="Times New Roman" w:hAnsi="Times New Roman"/>
          <w:noProof/>
          <w:sz w:val="26"/>
          <w:szCs w:val="26"/>
          <w:lang w:val="vi-VN"/>
        </w:rPr>
        <w:t> Nghị định số 60/2021/NĐ-CP ngày 21/6/2021 của Chính phủ quy định cơ chế tự chủ tài chính của đơn vị sự nghiệp công lập;</w:t>
      </w:r>
    </w:p>
    <w:p w14:paraId="187C9BDD" w14:textId="50B0C1DE" w:rsidR="00634AFF" w:rsidRPr="002E6A38" w:rsidRDefault="00634AFF"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noProof/>
          <w:sz w:val="26"/>
          <w:szCs w:val="26"/>
          <w:lang w:val="vi-VN"/>
        </w:rPr>
        <w:t>Quyết định số 316/QĐ-TTg ngày 27/</w:t>
      </w:r>
      <w:r w:rsidR="007E673B" w:rsidRPr="002E6A38">
        <w:rPr>
          <w:rFonts w:ascii="Times New Roman" w:hAnsi="Times New Roman"/>
          <w:noProof/>
          <w:sz w:val="26"/>
          <w:szCs w:val="26"/>
        </w:rPr>
        <w:t>0</w:t>
      </w:r>
      <w:r w:rsidRPr="002E6A38">
        <w:rPr>
          <w:rFonts w:ascii="Times New Roman" w:hAnsi="Times New Roman"/>
          <w:noProof/>
          <w:sz w:val="26"/>
          <w:szCs w:val="26"/>
          <w:lang w:val="vi-VN"/>
        </w:rPr>
        <w:t xml:space="preserve">2/2016 của Thủ tướng </w:t>
      </w:r>
      <w:r w:rsidR="00C35790" w:rsidRPr="002E6A38">
        <w:rPr>
          <w:rFonts w:ascii="Times New Roman" w:hAnsi="Times New Roman"/>
          <w:noProof/>
          <w:sz w:val="26"/>
          <w:szCs w:val="26"/>
          <w:lang w:val="vi-VN"/>
        </w:rPr>
        <w:t xml:space="preserve">Chính </w:t>
      </w:r>
      <w:r w:rsidRPr="002E6A38">
        <w:rPr>
          <w:rFonts w:ascii="Times New Roman" w:hAnsi="Times New Roman"/>
          <w:noProof/>
          <w:sz w:val="26"/>
          <w:szCs w:val="26"/>
          <w:lang w:val="vi-VN"/>
        </w:rPr>
        <w:t>phủ phê duyệt đề án tăng cường năng lực hệ thống quản lý chất lượng</w:t>
      </w:r>
      <w:r w:rsidRPr="002E6A38">
        <w:rPr>
          <w:rFonts w:ascii="Times New Roman" w:hAnsi="Times New Roman"/>
          <w:sz w:val="26"/>
          <w:szCs w:val="26"/>
        </w:rPr>
        <w:t xml:space="preserve"> xét nghiệm y học giai đoạn 2016 - 2025;</w:t>
      </w:r>
    </w:p>
    <w:p w14:paraId="64CE65A4" w14:textId="01FB7DF9" w:rsidR="00634AFF" w:rsidRPr="002E6A38" w:rsidRDefault="00634AFF"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 xml:space="preserve">Thông tư số 01/2013/TT-BYT ngày 11/01/2013 của Bộ Y tế </w:t>
      </w:r>
      <w:r w:rsidR="00AD3427" w:rsidRPr="002E6A38">
        <w:rPr>
          <w:rFonts w:ascii="Times New Roman" w:hAnsi="Times New Roman"/>
          <w:sz w:val="26"/>
          <w:szCs w:val="26"/>
        </w:rPr>
        <w:t xml:space="preserve">hướng </w:t>
      </w:r>
      <w:r w:rsidRPr="002E6A38">
        <w:rPr>
          <w:rFonts w:ascii="Times New Roman" w:hAnsi="Times New Roman"/>
          <w:sz w:val="26"/>
          <w:szCs w:val="26"/>
        </w:rPr>
        <w:t>dẫn thực hiện quản lý chất lượng xét nghiệm tại cơ sở khám bệnh, chữa bệnh</w:t>
      </w:r>
      <w:r w:rsidR="00AD3427" w:rsidRPr="002E6A38">
        <w:rPr>
          <w:rFonts w:ascii="Times New Roman" w:hAnsi="Times New Roman"/>
          <w:sz w:val="26"/>
          <w:szCs w:val="26"/>
        </w:rPr>
        <w:t>;</w:t>
      </w:r>
    </w:p>
    <w:p w14:paraId="160FEC2D" w14:textId="552441AB" w:rsidR="00CF3E8F" w:rsidRPr="002E6A38" w:rsidRDefault="00CF3E8F"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noProof/>
          <w:sz w:val="26"/>
          <w:szCs w:val="26"/>
          <w:lang w:val="vi-VN"/>
        </w:rPr>
      </w:pPr>
      <w:r w:rsidRPr="002E6A38">
        <w:rPr>
          <w:rFonts w:ascii="Times New Roman" w:hAnsi="Times New Roman"/>
          <w:noProof/>
          <w:sz w:val="26"/>
          <w:szCs w:val="26"/>
          <w:lang w:val="vi-VN"/>
        </w:rPr>
        <w:t>Thông tư số 03/2017/TT-BTTTT ngày 24/</w:t>
      </w:r>
      <w:r w:rsidR="007E673B" w:rsidRPr="002E6A38">
        <w:rPr>
          <w:rFonts w:ascii="Times New Roman" w:hAnsi="Times New Roman"/>
          <w:noProof/>
          <w:sz w:val="26"/>
          <w:szCs w:val="26"/>
        </w:rPr>
        <w:t>0</w:t>
      </w:r>
      <w:r w:rsidRPr="002E6A38">
        <w:rPr>
          <w:rFonts w:ascii="Times New Roman" w:hAnsi="Times New Roman"/>
          <w:noProof/>
          <w:sz w:val="26"/>
          <w:szCs w:val="26"/>
          <w:lang w:val="vi-VN"/>
        </w:rPr>
        <w:t xml:space="preserve">7/2017 </w:t>
      </w:r>
      <w:r w:rsidRPr="002E6A38">
        <w:rPr>
          <w:rFonts w:ascii="Times New Roman" w:hAnsi="Times New Roman"/>
          <w:noProof/>
          <w:sz w:val="26"/>
          <w:szCs w:val="26"/>
        </w:rPr>
        <w:t xml:space="preserve">của Bộ Thông tin và Truyền thông </w:t>
      </w:r>
      <w:r w:rsidRPr="002E6A38">
        <w:rPr>
          <w:rFonts w:ascii="Times New Roman" w:hAnsi="Times New Roman"/>
          <w:noProof/>
          <w:sz w:val="26"/>
          <w:szCs w:val="26"/>
          <w:lang w:val="vi-VN"/>
        </w:rPr>
        <w:t>quy định chi tiết và hướng dẫn một số điều của Nghị định số </w:t>
      </w:r>
      <w:hyperlink r:id="rId8" w:tgtFrame="_blank" w:tooltip="Nghị định 85/2016/NĐ-CP" w:history="1">
        <w:r w:rsidRPr="002E6A38">
          <w:rPr>
            <w:rFonts w:ascii="Times New Roman" w:hAnsi="Times New Roman"/>
            <w:noProof/>
            <w:sz w:val="26"/>
            <w:szCs w:val="26"/>
            <w:lang w:val="vi-VN"/>
          </w:rPr>
          <w:t>85/2016/NĐ-CP</w:t>
        </w:r>
      </w:hyperlink>
      <w:r w:rsidRPr="002E6A38">
        <w:rPr>
          <w:rFonts w:ascii="Times New Roman" w:hAnsi="Times New Roman"/>
          <w:noProof/>
          <w:sz w:val="26"/>
          <w:szCs w:val="26"/>
          <w:lang w:val="vi-VN"/>
        </w:rPr>
        <w:t> ngày 01/</w:t>
      </w:r>
      <w:r w:rsidR="007E673B" w:rsidRPr="002E6A38">
        <w:rPr>
          <w:rFonts w:ascii="Times New Roman" w:hAnsi="Times New Roman"/>
          <w:noProof/>
          <w:sz w:val="26"/>
          <w:szCs w:val="26"/>
        </w:rPr>
        <w:t>0</w:t>
      </w:r>
      <w:r w:rsidRPr="002E6A38">
        <w:rPr>
          <w:rFonts w:ascii="Times New Roman" w:hAnsi="Times New Roman"/>
          <w:noProof/>
          <w:sz w:val="26"/>
          <w:szCs w:val="26"/>
          <w:lang w:val="vi-VN"/>
        </w:rPr>
        <w:t>7/2016 của Chính phủ về bảo đảm an toàn hệ thống thông tin theo cấp độ</w:t>
      </w:r>
      <w:r w:rsidRPr="002E6A38">
        <w:rPr>
          <w:rFonts w:ascii="Times New Roman" w:hAnsi="Times New Roman"/>
          <w:noProof/>
          <w:sz w:val="26"/>
          <w:szCs w:val="26"/>
        </w:rPr>
        <w:t>;</w:t>
      </w:r>
    </w:p>
    <w:p w14:paraId="3FE31AE7" w14:textId="6F830831" w:rsidR="008E0251" w:rsidRPr="002E6A38" w:rsidRDefault="008E0251"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noProof/>
          <w:sz w:val="26"/>
          <w:szCs w:val="26"/>
          <w:lang w:val="vi-VN"/>
        </w:rPr>
      </w:pPr>
      <w:r w:rsidRPr="002E6A38">
        <w:rPr>
          <w:rFonts w:ascii="Times New Roman" w:hAnsi="Times New Roman"/>
          <w:noProof/>
          <w:sz w:val="26"/>
          <w:szCs w:val="26"/>
        </w:rPr>
        <w:t xml:space="preserve">Thông tư số </w:t>
      </w:r>
      <w:r w:rsidRPr="002E6A38">
        <w:rPr>
          <w:rFonts w:ascii="Times New Roman" w:hAnsi="Times New Roman"/>
          <w:sz w:val="26"/>
          <w:szCs w:val="26"/>
          <w:shd w:val="clear" w:color="auto" w:fill="FFFFFF"/>
          <w:lang w:val="vi-VN"/>
        </w:rPr>
        <w:t>3</w:t>
      </w:r>
      <w:r w:rsidRPr="002E6A38">
        <w:rPr>
          <w:rFonts w:ascii="Times New Roman" w:hAnsi="Times New Roman"/>
          <w:sz w:val="26"/>
          <w:szCs w:val="26"/>
          <w:shd w:val="clear" w:color="auto" w:fill="FFFFFF"/>
        </w:rPr>
        <w:t>9</w:t>
      </w:r>
      <w:r w:rsidRPr="002E6A38">
        <w:rPr>
          <w:rFonts w:ascii="Times New Roman" w:hAnsi="Times New Roman"/>
          <w:sz w:val="26"/>
          <w:szCs w:val="26"/>
          <w:shd w:val="clear" w:color="auto" w:fill="FFFFFF"/>
          <w:lang w:val="vi-VN"/>
        </w:rPr>
        <w:t>/2017/TT-BTTTT</w:t>
      </w:r>
      <w:r w:rsidRPr="002E6A38">
        <w:rPr>
          <w:rFonts w:ascii="Times New Roman" w:hAnsi="Times New Roman"/>
          <w:sz w:val="26"/>
          <w:szCs w:val="26"/>
          <w:shd w:val="clear" w:color="auto" w:fill="FFFFFF"/>
        </w:rPr>
        <w:t xml:space="preserve"> ngày 15/12/2017 của Bộ Thông tin và Truyền thông b</w:t>
      </w:r>
      <w:r w:rsidRPr="002E6A38">
        <w:rPr>
          <w:rFonts w:ascii="Times New Roman" w:hAnsi="Times New Roman"/>
          <w:sz w:val="26"/>
          <w:szCs w:val="26"/>
          <w:shd w:val="clear" w:color="auto" w:fill="FFFFFF"/>
          <w:lang w:val="vi-VN"/>
        </w:rPr>
        <w:t>an hành danh mục tiêu chuẩn kỹ thuật về ứng dụng công nghệ thông tin trong cơ quan nhà nước</w:t>
      </w:r>
      <w:r w:rsidRPr="002E6A38">
        <w:rPr>
          <w:rFonts w:ascii="Times New Roman" w:hAnsi="Times New Roman"/>
          <w:sz w:val="26"/>
          <w:szCs w:val="26"/>
          <w:shd w:val="clear" w:color="auto" w:fill="FFFFFF"/>
        </w:rPr>
        <w:t>;</w:t>
      </w:r>
    </w:p>
    <w:p w14:paraId="16BBF713" w14:textId="7507E18F" w:rsidR="001A6474" w:rsidRPr="002E6A38" w:rsidRDefault="001A6474"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noProof/>
          <w:sz w:val="26"/>
          <w:szCs w:val="26"/>
          <w:lang w:val="vi-VN"/>
        </w:rPr>
      </w:pPr>
      <w:r w:rsidRPr="002E6A38">
        <w:rPr>
          <w:rFonts w:ascii="Times New Roman" w:hAnsi="Times New Roman"/>
          <w:noProof/>
          <w:sz w:val="26"/>
          <w:szCs w:val="26"/>
          <w:lang w:val="vi-VN"/>
        </w:rPr>
        <w:t>Thông tư số 03/2020/TT-BTTTT ngày 24/</w:t>
      </w:r>
      <w:r w:rsidR="007E673B" w:rsidRPr="002E6A38">
        <w:rPr>
          <w:rFonts w:ascii="Times New Roman" w:hAnsi="Times New Roman"/>
          <w:noProof/>
          <w:sz w:val="26"/>
          <w:szCs w:val="26"/>
        </w:rPr>
        <w:t>0</w:t>
      </w:r>
      <w:r w:rsidRPr="002E6A38">
        <w:rPr>
          <w:rFonts w:ascii="Times New Roman" w:hAnsi="Times New Roman"/>
          <w:noProof/>
          <w:sz w:val="26"/>
          <w:szCs w:val="26"/>
          <w:lang w:val="vi-VN"/>
        </w:rPr>
        <w:t>2/2020 của Bộ Thông tin và Truyền thông quy định về lập đề cương và dự toán chi tiết đối với hoạt động ứng dụng công nghệ thông tin sử dụng kinh phí chi thường xuyên thuộc nguồn vốn ngân sách Nhà nước;</w:t>
      </w:r>
    </w:p>
    <w:p w14:paraId="28319754" w14:textId="6C8D23B9" w:rsidR="00111070" w:rsidRPr="002E6A38" w:rsidRDefault="00111070"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 xml:space="preserve">Quyết định 2670/QĐ-BYT ngày 27/7/2009 của </w:t>
      </w:r>
      <w:r w:rsidR="00EB0626" w:rsidRPr="002E6A38">
        <w:rPr>
          <w:rFonts w:ascii="Times New Roman" w:hAnsi="Times New Roman"/>
          <w:sz w:val="26"/>
          <w:szCs w:val="26"/>
        </w:rPr>
        <w:t xml:space="preserve">Bộ trưởng </w:t>
      </w:r>
      <w:r w:rsidRPr="002E6A38">
        <w:rPr>
          <w:rFonts w:ascii="Times New Roman" w:hAnsi="Times New Roman"/>
          <w:sz w:val="26"/>
          <w:szCs w:val="26"/>
        </w:rPr>
        <w:t>Bộ Y tế về việc phê duyệt “Quy hoạch tổng thể phát triển Đại học Y Dược Thành phố Hồ Chí Minh đến năm 2020 và định hướng đến 2030”;</w:t>
      </w:r>
    </w:p>
    <w:p w14:paraId="11872871" w14:textId="1246BCDE" w:rsidR="00111070" w:rsidRPr="002E6A38" w:rsidRDefault="00111070"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lastRenderedPageBreak/>
        <w:t xml:space="preserve">Quyết định số 1863/QĐ-BYT ngày 27/5/2009 của </w:t>
      </w:r>
      <w:r w:rsidR="00EB0626" w:rsidRPr="002E6A38">
        <w:rPr>
          <w:rFonts w:ascii="Times New Roman" w:hAnsi="Times New Roman"/>
          <w:sz w:val="26"/>
          <w:szCs w:val="26"/>
        </w:rPr>
        <w:t xml:space="preserve">Bộ trưởng </w:t>
      </w:r>
      <w:r w:rsidRPr="002E6A38">
        <w:rPr>
          <w:rFonts w:ascii="Times New Roman" w:hAnsi="Times New Roman"/>
          <w:sz w:val="26"/>
          <w:szCs w:val="26"/>
        </w:rPr>
        <w:t>Bộ Y tế về việc ban hành Quy c</w:t>
      </w:r>
      <w:r w:rsidR="009B6404" w:rsidRPr="002E6A38">
        <w:rPr>
          <w:rFonts w:ascii="Times New Roman" w:hAnsi="Times New Roman"/>
          <w:sz w:val="26"/>
          <w:szCs w:val="26"/>
        </w:rPr>
        <w:t>hế tổ chức và hoạt động của Đại h</w:t>
      </w:r>
      <w:r w:rsidRPr="002E6A38">
        <w:rPr>
          <w:rFonts w:ascii="Times New Roman" w:hAnsi="Times New Roman"/>
          <w:sz w:val="26"/>
          <w:szCs w:val="26"/>
        </w:rPr>
        <w:t>ọc Y Dược Thành phố Hồ Chí Minh;</w:t>
      </w:r>
    </w:p>
    <w:p w14:paraId="243A20DF" w14:textId="77777777" w:rsidR="00111070" w:rsidRPr="002E6A38" w:rsidRDefault="00111070"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Quyết định số 4888/QĐ-BYT ngày 18/10/2019 của Bộ trưởng Bộ Y tế phê duyệt đề án ứng dụng và phát triển công nghệ thông tin y tế thông minh giai đoạn 2019 – 2025;</w:t>
      </w:r>
    </w:p>
    <w:p w14:paraId="32DCE19A" w14:textId="4E0ACCAA" w:rsidR="00513B16" w:rsidRPr="002E6A38" w:rsidRDefault="00513B16"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 xml:space="preserve">Quyết định số 161/QĐ-BYT ngày 17/01/2012 </w:t>
      </w:r>
      <w:r w:rsidR="00716187" w:rsidRPr="002E6A38">
        <w:rPr>
          <w:rFonts w:ascii="Times New Roman" w:hAnsi="Times New Roman"/>
          <w:sz w:val="26"/>
          <w:szCs w:val="26"/>
        </w:rPr>
        <w:t xml:space="preserve">Bộ trưởng Bộ Y tế </w:t>
      </w:r>
      <w:r w:rsidRPr="002E6A38">
        <w:rPr>
          <w:rFonts w:ascii="Times New Roman" w:hAnsi="Times New Roman"/>
          <w:sz w:val="26"/>
          <w:szCs w:val="26"/>
        </w:rPr>
        <w:t>về việc quy định phân công phụ trách hoạt động chuyên môn kiểm chuẩn chất lượng xét nghiệm của ba trung tâm kiểm chuẩn chất lượng xét nghiệm y học;</w:t>
      </w:r>
    </w:p>
    <w:p w14:paraId="650BC1EF" w14:textId="77777777" w:rsidR="00111070" w:rsidRPr="002E6A38" w:rsidRDefault="00111070"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Quyết định số 6085/QĐ-BYT ngày 30/12/2019 của Bộ trưởng Bộ Y tế ban hành Kiến trúc Chính phủ điện tử Bộ Y tế, phiên bản 2.0;</w:t>
      </w:r>
    </w:p>
    <w:p w14:paraId="0F1BCD23" w14:textId="77777777" w:rsidR="00111070" w:rsidRPr="002E6A38" w:rsidRDefault="00111070"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Quyết định số 5316/QĐ-BYT ngày 22/12/2020 của Bộ trưởng Bộ Y tế phê duyệt chương trình chuyển đổi số y tế đến năm 2025, định hướng đến năm 2030;</w:t>
      </w:r>
    </w:p>
    <w:p w14:paraId="3EB9D092" w14:textId="2E989DF7" w:rsidR="00CB5CC7" w:rsidRPr="002E6A38" w:rsidRDefault="00CB5CC7"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noProof/>
          <w:sz w:val="26"/>
          <w:szCs w:val="26"/>
          <w:lang w:val="vi-VN"/>
        </w:rPr>
      </w:pPr>
      <w:r w:rsidRPr="002E6A38">
        <w:rPr>
          <w:rFonts w:ascii="Times New Roman" w:hAnsi="Times New Roman"/>
          <w:noProof/>
          <w:sz w:val="26"/>
          <w:szCs w:val="26"/>
          <w:lang w:val="vi-VN"/>
        </w:rPr>
        <w:t>Quyết định số 5065/QĐ-BYT ngày 03/11/2021 của Bộ trưởng Bộ Y tế về việc ban hành bộ tiêu chí ứng dụng công nghệ thông tin tại các trường đại học, cao đẳng trực thuộc Bộ Y tế;</w:t>
      </w:r>
    </w:p>
    <w:p w14:paraId="798347A8" w14:textId="0E0DBFD2" w:rsidR="00CB5CC7" w:rsidRPr="002E6A38" w:rsidRDefault="00CB5CC7"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noProof/>
          <w:sz w:val="26"/>
          <w:szCs w:val="26"/>
          <w:lang w:val="vi-VN"/>
        </w:rPr>
      </w:pPr>
      <w:r w:rsidRPr="002E6A38">
        <w:rPr>
          <w:rFonts w:ascii="Times New Roman" w:hAnsi="Times New Roman"/>
          <w:noProof/>
          <w:sz w:val="26"/>
          <w:szCs w:val="26"/>
          <w:lang w:val="vi-VN"/>
        </w:rPr>
        <w:t>Quyết định số 5969/QĐ-BYT ngày 31/12/2021 của Bộ trưởng Bộ Y tế về việc phê duyệt Kế hoạch ứng dụng công nghệ thông tin của Bộ Y tế giai đoạn 2021-2025;</w:t>
      </w:r>
    </w:p>
    <w:p w14:paraId="3C60E7FA" w14:textId="1135CA1A" w:rsidR="00CB5CC7" w:rsidRPr="002E6A38" w:rsidRDefault="00CB5CC7"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noProof/>
          <w:sz w:val="26"/>
          <w:szCs w:val="26"/>
          <w:lang w:val="vi-VN"/>
        </w:rPr>
      </w:pPr>
      <w:r w:rsidRPr="002E6A38">
        <w:rPr>
          <w:rFonts w:ascii="Times New Roman" w:hAnsi="Times New Roman"/>
          <w:noProof/>
          <w:sz w:val="26"/>
          <w:szCs w:val="26"/>
          <w:lang w:val="vi-VN"/>
        </w:rPr>
        <w:t xml:space="preserve">Quyết định số </w:t>
      </w:r>
      <w:r w:rsidR="007E2D80" w:rsidRPr="002E6A38">
        <w:rPr>
          <w:rFonts w:ascii="Times New Roman" w:hAnsi="Times New Roman"/>
          <w:noProof/>
          <w:sz w:val="26"/>
          <w:szCs w:val="26"/>
          <w:lang w:val="vi-VN"/>
        </w:rPr>
        <w:t>624/QĐ-BYT ngày 15/</w:t>
      </w:r>
      <w:r w:rsidRPr="002E6A38">
        <w:rPr>
          <w:rFonts w:ascii="Times New Roman" w:hAnsi="Times New Roman"/>
          <w:noProof/>
          <w:sz w:val="26"/>
          <w:szCs w:val="26"/>
          <w:lang w:val="vi-VN"/>
        </w:rPr>
        <w:t>3/2022 của Bộ trưởng Bộ Y tế về việc giao dự toán ngân sách Nhà nước năm 2022 cho một số cơ sở đào tạo trực thuộc Bộ để thực hiện mua sắm, sửa chữa tài sản;</w:t>
      </w:r>
    </w:p>
    <w:p w14:paraId="6143E8AC" w14:textId="77777777" w:rsidR="00590660" w:rsidRPr="002E6A38" w:rsidRDefault="00590660"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noProof/>
          <w:sz w:val="26"/>
          <w:szCs w:val="26"/>
          <w:lang w:val="vi-VN"/>
        </w:rPr>
      </w:pPr>
      <w:r w:rsidRPr="002E6A38">
        <w:rPr>
          <w:rFonts w:ascii="Times New Roman" w:hAnsi="Times New Roman"/>
          <w:noProof/>
          <w:sz w:val="26"/>
          <w:szCs w:val="26"/>
          <w:lang w:val="vi-VN"/>
        </w:rPr>
        <w:t>Quyết định số 742/QĐ-BTTTT ngày 22/4/2022 của Bộ trưởng Bộ Thông tin và Truyền thông về việc ban hành yêu cầu an toàn cơ bản đối với Phần mềm nội bộ;</w:t>
      </w:r>
    </w:p>
    <w:p w14:paraId="7D08C7CF" w14:textId="1537653F" w:rsidR="0051536F" w:rsidRPr="002E6A38" w:rsidRDefault="00634AFF" w:rsidP="0047624B">
      <w:pPr>
        <w:pStyle w:val="ListParagraph"/>
        <w:widowControl w:val="0"/>
        <w:numPr>
          <w:ilvl w:val="0"/>
          <w:numId w:val="243"/>
        </w:numPr>
        <w:tabs>
          <w:tab w:val="left" w:pos="993"/>
        </w:tabs>
        <w:spacing w:before="120" w:after="120" w:line="240" w:lineRule="auto"/>
        <w:ind w:left="0" w:firstLine="720"/>
        <w:contextualSpacing w:val="0"/>
        <w:jc w:val="both"/>
        <w:rPr>
          <w:rFonts w:ascii="Times New Roman" w:hAnsi="Times New Roman"/>
          <w:sz w:val="26"/>
          <w:szCs w:val="26"/>
        </w:rPr>
      </w:pPr>
      <w:bookmarkStart w:id="10" w:name="_Toc422178119"/>
      <w:bookmarkStart w:id="11" w:name="_Toc515980356"/>
      <w:bookmarkStart w:id="12" w:name="_Toc320608047"/>
      <w:bookmarkEnd w:id="9"/>
      <w:r w:rsidRPr="002E6A38">
        <w:rPr>
          <w:rFonts w:ascii="Times New Roman" w:hAnsi="Times New Roman"/>
          <w:sz w:val="26"/>
          <w:szCs w:val="26"/>
        </w:rPr>
        <w:t xml:space="preserve">Căn cứ </w:t>
      </w:r>
      <w:r w:rsidR="0051536F" w:rsidRPr="002E6A38">
        <w:rPr>
          <w:rFonts w:ascii="Times New Roman" w:hAnsi="Times New Roman"/>
          <w:sz w:val="26"/>
          <w:szCs w:val="26"/>
        </w:rPr>
        <w:t xml:space="preserve">nhu cầu </w:t>
      </w:r>
      <w:r w:rsidR="00F57B4D" w:rsidRPr="002E6A38">
        <w:rPr>
          <w:rFonts w:ascii="Times New Roman" w:hAnsi="Times New Roman"/>
          <w:sz w:val="26"/>
          <w:szCs w:val="26"/>
        </w:rPr>
        <w:t>cấp thiết phụ</w:t>
      </w:r>
      <w:r w:rsidR="00DB36DB" w:rsidRPr="002E6A38">
        <w:rPr>
          <w:rFonts w:ascii="Times New Roman" w:hAnsi="Times New Roman"/>
          <w:sz w:val="26"/>
          <w:szCs w:val="26"/>
        </w:rPr>
        <w:t>c</w:t>
      </w:r>
      <w:r w:rsidR="00F57B4D" w:rsidRPr="002E6A38">
        <w:rPr>
          <w:rFonts w:ascii="Times New Roman" w:hAnsi="Times New Roman"/>
          <w:sz w:val="26"/>
          <w:szCs w:val="26"/>
        </w:rPr>
        <w:t xml:space="preserve"> vụ </w:t>
      </w:r>
      <w:r w:rsidR="00DB36DB" w:rsidRPr="002E6A38">
        <w:rPr>
          <w:rFonts w:ascii="Times New Roman" w:hAnsi="Times New Roman"/>
          <w:sz w:val="26"/>
          <w:szCs w:val="26"/>
        </w:rPr>
        <w:t xml:space="preserve">các </w:t>
      </w:r>
      <w:r w:rsidR="00F57B4D" w:rsidRPr="002E6A38">
        <w:rPr>
          <w:rFonts w:ascii="Times New Roman" w:hAnsi="Times New Roman"/>
          <w:sz w:val="26"/>
          <w:szCs w:val="26"/>
        </w:rPr>
        <w:t xml:space="preserve">nhiệm vụ chính trị và hoạt động chuyên môn tại </w:t>
      </w:r>
      <w:r w:rsidRPr="002E6A38">
        <w:rPr>
          <w:rFonts w:ascii="Times New Roman" w:hAnsi="Times New Roman"/>
          <w:sz w:val="26"/>
          <w:szCs w:val="26"/>
        </w:rPr>
        <w:t>Trung tâm Kiểm chuẩn chất lượng xét nghiệm y học</w:t>
      </w:r>
      <w:r w:rsidR="00550096" w:rsidRPr="002E6A38">
        <w:rPr>
          <w:rFonts w:ascii="Times New Roman" w:hAnsi="Times New Roman"/>
          <w:sz w:val="26"/>
          <w:szCs w:val="26"/>
        </w:rPr>
        <w:t xml:space="preserve"> - Đại </w:t>
      </w:r>
      <w:r w:rsidR="007F5555" w:rsidRPr="002E6A38">
        <w:rPr>
          <w:rFonts w:ascii="Times New Roman" w:hAnsi="Times New Roman"/>
          <w:sz w:val="26"/>
          <w:szCs w:val="26"/>
        </w:rPr>
        <w:t>h</w:t>
      </w:r>
      <w:r w:rsidR="00550096" w:rsidRPr="002E6A38">
        <w:rPr>
          <w:rFonts w:ascii="Times New Roman" w:hAnsi="Times New Roman"/>
          <w:sz w:val="26"/>
          <w:szCs w:val="26"/>
        </w:rPr>
        <w:t>ọc Y Dược Thành phố Hồ Chí Minh</w:t>
      </w:r>
      <w:r w:rsidR="00DA0ED8" w:rsidRPr="002E6A38">
        <w:rPr>
          <w:rFonts w:ascii="Times New Roman" w:hAnsi="Times New Roman"/>
          <w:sz w:val="26"/>
          <w:szCs w:val="26"/>
        </w:rPr>
        <w:t>.</w:t>
      </w:r>
    </w:p>
    <w:p w14:paraId="5B847B68" w14:textId="45FD2384" w:rsidR="00B150E9" w:rsidRPr="002E6A38" w:rsidRDefault="006912CB" w:rsidP="00461030">
      <w:pPr>
        <w:pStyle w:val="Heading2"/>
        <w:rPr>
          <w:i/>
          <w:noProof/>
          <w:sz w:val="26"/>
          <w:szCs w:val="26"/>
        </w:rPr>
      </w:pPr>
      <w:bookmarkStart w:id="13" w:name="_Toc113459168"/>
      <w:bookmarkEnd w:id="10"/>
      <w:bookmarkEnd w:id="11"/>
      <w:bookmarkEnd w:id="12"/>
      <w:r w:rsidRPr="002E6A38">
        <w:rPr>
          <w:noProof/>
          <w:sz w:val="26"/>
          <w:szCs w:val="26"/>
          <w:lang w:val="en-US"/>
        </w:rPr>
        <w:t xml:space="preserve">2. </w:t>
      </w:r>
      <w:r w:rsidR="003A20E2" w:rsidRPr="002E6A38">
        <w:rPr>
          <w:noProof/>
          <w:sz w:val="26"/>
          <w:szCs w:val="26"/>
        </w:rPr>
        <w:t>Tên của hoạt động ứng dụng công nghệ thông tin được lập đề cương và dự toán chi tiết</w:t>
      </w:r>
      <w:bookmarkEnd w:id="13"/>
    </w:p>
    <w:p w14:paraId="5DBC47DA" w14:textId="2830F5D6" w:rsidR="00E062A8" w:rsidRPr="002E6A38" w:rsidRDefault="00181CE3" w:rsidP="00461030">
      <w:pPr>
        <w:widowControl w:val="0"/>
        <w:spacing w:before="120" w:after="120" w:line="264" w:lineRule="auto"/>
        <w:ind w:firstLine="720"/>
        <w:jc w:val="both"/>
        <w:rPr>
          <w:rFonts w:ascii="Times New Roman" w:hAnsi="Times New Roman"/>
          <w:sz w:val="26"/>
          <w:szCs w:val="26"/>
        </w:rPr>
      </w:pPr>
      <w:r w:rsidRPr="002E6A38">
        <w:rPr>
          <w:rFonts w:ascii="Times New Roman" w:hAnsi="Times New Roman"/>
          <w:sz w:val="26"/>
          <w:szCs w:val="26"/>
        </w:rPr>
        <w:t>Nâng cấp và mở rộng phần mềm quản lý</w:t>
      </w:r>
      <w:r w:rsidR="005E75B5" w:rsidRPr="002E6A38">
        <w:rPr>
          <w:rFonts w:ascii="Times New Roman" w:hAnsi="Times New Roman"/>
          <w:sz w:val="26"/>
          <w:szCs w:val="26"/>
        </w:rPr>
        <w:t xml:space="preserve"> </w:t>
      </w:r>
      <w:r w:rsidR="00B25D9B" w:rsidRPr="002E6A38">
        <w:rPr>
          <w:rFonts w:ascii="Times New Roman" w:hAnsi="Times New Roman"/>
          <w:sz w:val="26"/>
        </w:rPr>
        <w:t xml:space="preserve">hoạt động ngoại kiểm </w:t>
      </w:r>
      <w:r w:rsidR="005E75B5" w:rsidRPr="002E6A38">
        <w:rPr>
          <w:rFonts w:ascii="Times New Roman" w:hAnsi="Times New Roman"/>
          <w:sz w:val="26"/>
          <w:szCs w:val="26"/>
        </w:rPr>
        <w:t>tại Trung tâm Kiểm chuẩn chất lượng xét nghiệm y học Đại học Y Dược Thành phố Hồ Chí Minh.</w:t>
      </w:r>
    </w:p>
    <w:p w14:paraId="7830A58F" w14:textId="48CAA540" w:rsidR="000947D2" w:rsidRPr="002E6A38" w:rsidRDefault="006912CB" w:rsidP="00461030">
      <w:pPr>
        <w:pStyle w:val="Heading2"/>
        <w:rPr>
          <w:i/>
          <w:noProof/>
          <w:sz w:val="26"/>
          <w:szCs w:val="26"/>
        </w:rPr>
      </w:pPr>
      <w:bookmarkStart w:id="14" w:name="_Toc320608048"/>
      <w:bookmarkStart w:id="15" w:name="_Toc422178123"/>
      <w:bookmarkStart w:id="16" w:name="_Toc515980360"/>
      <w:bookmarkStart w:id="17" w:name="_Toc77401785"/>
      <w:bookmarkStart w:id="18" w:name="_Toc113459169"/>
      <w:bookmarkStart w:id="19" w:name="_Toc320608051"/>
      <w:bookmarkStart w:id="20" w:name="_Toc422178126"/>
      <w:bookmarkStart w:id="21" w:name="_Toc515980363"/>
      <w:r w:rsidRPr="002E6A38">
        <w:rPr>
          <w:noProof/>
          <w:sz w:val="26"/>
          <w:szCs w:val="26"/>
          <w:lang w:val="en-US"/>
        </w:rPr>
        <w:t xml:space="preserve">3. </w:t>
      </w:r>
      <w:r w:rsidR="000947D2" w:rsidRPr="002E6A38">
        <w:rPr>
          <w:noProof/>
          <w:sz w:val="26"/>
          <w:szCs w:val="26"/>
        </w:rPr>
        <w:t xml:space="preserve">Đơn vị </w:t>
      </w:r>
      <w:bookmarkEnd w:id="14"/>
      <w:r w:rsidR="000947D2" w:rsidRPr="002E6A38">
        <w:rPr>
          <w:noProof/>
          <w:sz w:val="26"/>
          <w:szCs w:val="26"/>
        </w:rPr>
        <w:t>sử dụng ngân sách</w:t>
      </w:r>
      <w:bookmarkEnd w:id="15"/>
      <w:bookmarkEnd w:id="16"/>
      <w:bookmarkEnd w:id="17"/>
      <w:bookmarkEnd w:id="18"/>
    </w:p>
    <w:p w14:paraId="7D4C68F7" w14:textId="04CB9422" w:rsidR="000947D2" w:rsidRPr="002E6A38" w:rsidRDefault="000947D2" w:rsidP="00461030">
      <w:pPr>
        <w:widowControl w:val="0"/>
        <w:spacing w:before="120" w:after="120" w:line="264" w:lineRule="auto"/>
        <w:ind w:firstLine="720"/>
        <w:jc w:val="both"/>
        <w:rPr>
          <w:rFonts w:ascii="Times New Roman" w:hAnsi="Times New Roman"/>
          <w:noProof/>
          <w:sz w:val="26"/>
          <w:szCs w:val="26"/>
        </w:rPr>
      </w:pPr>
      <w:r w:rsidRPr="002E6A38">
        <w:rPr>
          <w:rFonts w:ascii="Times New Roman" w:hAnsi="Times New Roman"/>
          <w:sz w:val="26"/>
          <w:szCs w:val="26"/>
        </w:rPr>
        <w:t xml:space="preserve">Trường Đại học Y </w:t>
      </w:r>
      <w:r w:rsidR="00811A71" w:rsidRPr="002E6A38">
        <w:rPr>
          <w:rFonts w:ascii="Times New Roman" w:hAnsi="Times New Roman"/>
          <w:sz w:val="26"/>
          <w:szCs w:val="26"/>
        </w:rPr>
        <w:t>Dược Thành phố Hồ Chí Minh</w:t>
      </w:r>
    </w:p>
    <w:p w14:paraId="7763BC0C" w14:textId="0CFA2426" w:rsidR="000947D2" w:rsidRPr="002E6A38" w:rsidRDefault="006912CB" w:rsidP="00461030">
      <w:pPr>
        <w:pStyle w:val="Heading2"/>
        <w:rPr>
          <w:i/>
          <w:noProof/>
          <w:sz w:val="26"/>
          <w:szCs w:val="26"/>
        </w:rPr>
      </w:pPr>
      <w:bookmarkStart w:id="22" w:name="_Toc320608049"/>
      <w:bookmarkStart w:id="23" w:name="_Toc422178124"/>
      <w:bookmarkStart w:id="24" w:name="_Toc515980361"/>
      <w:bookmarkStart w:id="25" w:name="_Toc77401786"/>
      <w:bookmarkStart w:id="26" w:name="_Toc113459170"/>
      <w:r w:rsidRPr="002E6A38">
        <w:rPr>
          <w:noProof/>
          <w:sz w:val="26"/>
          <w:szCs w:val="26"/>
          <w:lang w:val="en-US"/>
        </w:rPr>
        <w:t xml:space="preserve">4. </w:t>
      </w:r>
      <w:r w:rsidR="000947D2" w:rsidRPr="002E6A38">
        <w:rPr>
          <w:noProof/>
          <w:sz w:val="26"/>
          <w:szCs w:val="26"/>
        </w:rPr>
        <w:t>Địa điểm thực hiện</w:t>
      </w:r>
      <w:bookmarkEnd w:id="22"/>
      <w:bookmarkEnd w:id="23"/>
      <w:bookmarkEnd w:id="24"/>
      <w:bookmarkEnd w:id="25"/>
      <w:bookmarkEnd w:id="26"/>
    </w:p>
    <w:p w14:paraId="4831FCFD" w14:textId="1C4E1068" w:rsidR="000947D2" w:rsidRPr="002E6A38" w:rsidRDefault="000947D2" w:rsidP="00461030">
      <w:pPr>
        <w:widowControl w:val="0"/>
        <w:spacing w:before="120" w:after="120" w:line="264" w:lineRule="auto"/>
        <w:ind w:firstLine="720"/>
        <w:jc w:val="both"/>
        <w:rPr>
          <w:rFonts w:ascii="Times New Roman" w:hAnsi="Times New Roman"/>
          <w:sz w:val="26"/>
          <w:szCs w:val="26"/>
        </w:rPr>
      </w:pPr>
      <w:r w:rsidRPr="002E6A38">
        <w:rPr>
          <w:rFonts w:ascii="Times New Roman" w:hAnsi="Times New Roman"/>
          <w:sz w:val="26"/>
          <w:szCs w:val="26"/>
        </w:rPr>
        <w:t xml:space="preserve">- Trường Đại học Y </w:t>
      </w:r>
      <w:r w:rsidR="00811A71" w:rsidRPr="002E6A38">
        <w:rPr>
          <w:rFonts w:ascii="Times New Roman" w:hAnsi="Times New Roman"/>
          <w:sz w:val="26"/>
          <w:szCs w:val="26"/>
        </w:rPr>
        <w:t>Dược Thành phố Hồ Chí Minh</w:t>
      </w:r>
      <w:r w:rsidRPr="002E6A38">
        <w:rPr>
          <w:rFonts w:ascii="Times New Roman" w:hAnsi="Times New Roman"/>
          <w:sz w:val="26"/>
          <w:szCs w:val="26"/>
        </w:rPr>
        <w:t xml:space="preserve">; </w:t>
      </w:r>
    </w:p>
    <w:p w14:paraId="394BA986" w14:textId="08BC6FD4" w:rsidR="00D07827" w:rsidRPr="002E6A38" w:rsidRDefault="000947D2" w:rsidP="00F02FD7">
      <w:pPr>
        <w:widowControl w:val="0"/>
        <w:spacing w:before="120" w:after="120" w:line="264" w:lineRule="auto"/>
        <w:ind w:firstLine="720"/>
        <w:jc w:val="both"/>
        <w:rPr>
          <w:rFonts w:ascii="Times New Roman" w:hAnsi="Times New Roman"/>
          <w:sz w:val="26"/>
          <w:szCs w:val="26"/>
        </w:rPr>
      </w:pPr>
      <w:r w:rsidRPr="002E6A38">
        <w:rPr>
          <w:rFonts w:ascii="Times New Roman" w:hAnsi="Times New Roman"/>
          <w:sz w:val="26"/>
          <w:szCs w:val="26"/>
        </w:rPr>
        <w:t xml:space="preserve">- Địa chỉ: </w:t>
      </w:r>
      <w:r w:rsidR="00811A71" w:rsidRPr="002E6A38">
        <w:rPr>
          <w:rFonts w:ascii="Times New Roman" w:hAnsi="Times New Roman"/>
          <w:sz w:val="26"/>
          <w:szCs w:val="26"/>
        </w:rPr>
        <w:t>Số 131 Nguyễn Chí Thanh, Phường 9, Quận 5, TP Hồ Chí Minh</w:t>
      </w:r>
      <w:r w:rsidRPr="002E6A38">
        <w:rPr>
          <w:rFonts w:ascii="Times New Roman" w:hAnsi="Times New Roman"/>
          <w:sz w:val="26"/>
          <w:szCs w:val="26"/>
        </w:rPr>
        <w:t>.</w:t>
      </w:r>
      <w:bookmarkStart w:id="27" w:name="_Toc77401787"/>
      <w:bookmarkStart w:id="28" w:name="_Toc422178125"/>
      <w:bookmarkStart w:id="29" w:name="_Toc515980362"/>
    </w:p>
    <w:p w14:paraId="1F86CE0C" w14:textId="45BB30CB" w:rsidR="000947D2" w:rsidRPr="002E6A38" w:rsidRDefault="006912CB" w:rsidP="00461030">
      <w:pPr>
        <w:pStyle w:val="Heading2"/>
        <w:rPr>
          <w:i/>
          <w:noProof/>
          <w:sz w:val="26"/>
          <w:szCs w:val="26"/>
        </w:rPr>
      </w:pPr>
      <w:bookmarkStart w:id="30" w:name="_Toc113459171"/>
      <w:r w:rsidRPr="002E6A38">
        <w:rPr>
          <w:noProof/>
          <w:sz w:val="26"/>
          <w:szCs w:val="26"/>
          <w:lang w:val="en-US"/>
        </w:rPr>
        <w:t xml:space="preserve">5. </w:t>
      </w:r>
      <w:r w:rsidR="000947D2" w:rsidRPr="002E6A38">
        <w:rPr>
          <w:noProof/>
          <w:sz w:val="26"/>
          <w:szCs w:val="26"/>
        </w:rPr>
        <w:t>Thời gian thực hiện</w:t>
      </w:r>
      <w:bookmarkEnd w:id="27"/>
      <w:bookmarkEnd w:id="30"/>
    </w:p>
    <w:p w14:paraId="119B55B0" w14:textId="11B552BB" w:rsidR="000947D2" w:rsidRPr="002E6A38" w:rsidRDefault="000947D2" w:rsidP="00461030">
      <w:pPr>
        <w:pStyle w:val="ListParagraph"/>
        <w:widowControl w:val="0"/>
        <w:spacing w:before="120" w:after="120" w:line="264" w:lineRule="auto"/>
        <w:ind w:left="0" w:firstLine="720"/>
        <w:contextualSpacing w:val="0"/>
        <w:jc w:val="both"/>
        <w:rPr>
          <w:rFonts w:ascii="Times New Roman" w:hAnsi="Times New Roman"/>
          <w:noProof/>
          <w:sz w:val="26"/>
          <w:szCs w:val="26"/>
        </w:rPr>
      </w:pPr>
      <w:r w:rsidRPr="002E6A38">
        <w:rPr>
          <w:rFonts w:ascii="Times New Roman" w:hAnsi="Times New Roman"/>
          <w:noProof/>
          <w:sz w:val="26"/>
          <w:szCs w:val="26"/>
        </w:rPr>
        <w:t>Năm  2022</w:t>
      </w:r>
      <w:r w:rsidR="005330A1" w:rsidRPr="002E6A38">
        <w:rPr>
          <w:rFonts w:ascii="Times New Roman" w:hAnsi="Times New Roman"/>
          <w:noProof/>
          <w:sz w:val="26"/>
          <w:szCs w:val="26"/>
        </w:rPr>
        <w:t xml:space="preserve"> -2023.</w:t>
      </w:r>
    </w:p>
    <w:p w14:paraId="0F3304AD" w14:textId="2475DA57" w:rsidR="000947D2" w:rsidRPr="002E6A38" w:rsidRDefault="006912CB" w:rsidP="00461030">
      <w:pPr>
        <w:pStyle w:val="Heading2"/>
        <w:rPr>
          <w:i/>
          <w:noProof/>
          <w:sz w:val="26"/>
          <w:szCs w:val="26"/>
        </w:rPr>
      </w:pPr>
      <w:bookmarkStart w:id="31" w:name="_Toc77401788"/>
      <w:bookmarkStart w:id="32" w:name="_Toc113459172"/>
      <w:bookmarkEnd w:id="28"/>
      <w:bookmarkEnd w:id="29"/>
      <w:r w:rsidRPr="002E6A38">
        <w:rPr>
          <w:noProof/>
          <w:sz w:val="26"/>
          <w:szCs w:val="26"/>
          <w:lang w:val="en-US"/>
        </w:rPr>
        <w:t xml:space="preserve">6. </w:t>
      </w:r>
      <w:r w:rsidR="000947D2" w:rsidRPr="002E6A38">
        <w:rPr>
          <w:noProof/>
          <w:sz w:val="26"/>
          <w:szCs w:val="26"/>
        </w:rPr>
        <w:t>Tổ chức, đơn vị lập đề cương và dự toán chi tiết</w:t>
      </w:r>
      <w:bookmarkEnd w:id="31"/>
      <w:bookmarkEnd w:id="32"/>
    </w:p>
    <w:p w14:paraId="49CEE372" w14:textId="21087DB0" w:rsidR="00C2462C" w:rsidRPr="002E6A38" w:rsidRDefault="00980B2F" w:rsidP="009C745E">
      <w:pPr>
        <w:pStyle w:val="ListParagraph"/>
        <w:widowControl w:val="0"/>
        <w:spacing w:before="120" w:after="120" w:line="264" w:lineRule="auto"/>
        <w:ind w:left="0" w:firstLine="720"/>
        <w:contextualSpacing w:val="0"/>
        <w:jc w:val="both"/>
        <w:rPr>
          <w:rFonts w:ascii="Times New Roman" w:hAnsi="Times New Roman"/>
          <w:sz w:val="26"/>
          <w:szCs w:val="26"/>
        </w:rPr>
      </w:pPr>
      <w:r w:rsidRPr="002E6A38">
        <w:rPr>
          <w:rFonts w:ascii="Times New Roman" w:hAnsi="Times New Roman"/>
          <w:sz w:val="26"/>
          <w:szCs w:val="26"/>
        </w:rPr>
        <w:t>Trung tâm</w:t>
      </w:r>
      <w:r w:rsidR="000947D2" w:rsidRPr="002E6A38">
        <w:rPr>
          <w:rFonts w:ascii="Times New Roman" w:hAnsi="Times New Roman"/>
          <w:sz w:val="26"/>
          <w:szCs w:val="26"/>
        </w:rPr>
        <w:t xml:space="preserve"> Công nghệ thông tin </w:t>
      </w:r>
      <w:r w:rsidR="007D4435" w:rsidRPr="002E6A38">
        <w:rPr>
          <w:rFonts w:ascii="Times New Roman" w:hAnsi="Times New Roman"/>
          <w:sz w:val="26"/>
          <w:szCs w:val="26"/>
        </w:rPr>
        <w:t xml:space="preserve">và Truyền thông </w:t>
      </w:r>
      <w:r w:rsidR="003F5C1A" w:rsidRPr="002E6A38">
        <w:rPr>
          <w:rFonts w:ascii="Times New Roman" w:hAnsi="Times New Roman"/>
          <w:sz w:val="26"/>
          <w:szCs w:val="26"/>
        </w:rPr>
        <w:t xml:space="preserve">thuộc </w:t>
      </w:r>
      <w:r w:rsidR="000947D2" w:rsidRPr="002E6A38">
        <w:rPr>
          <w:rFonts w:ascii="Times New Roman" w:hAnsi="Times New Roman"/>
          <w:sz w:val="26"/>
          <w:szCs w:val="26"/>
        </w:rPr>
        <w:t xml:space="preserve">Trường Đại học Y </w:t>
      </w:r>
      <w:r w:rsidR="00811A71" w:rsidRPr="002E6A38">
        <w:rPr>
          <w:rFonts w:ascii="Times New Roman" w:hAnsi="Times New Roman"/>
          <w:sz w:val="26"/>
          <w:szCs w:val="26"/>
        </w:rPr>
        <w:t>Dược Thành Phố Hồ Chí Minh.</w:t>
      </w:r>
    </w:p>
    <w:p w14:paraId="0705BF74" w14:textId="5663B2CA" w:rsidR="00B150E9" w:rsidRPr="002E6A38" w:rsidRDefault="006912CB" w:rsidP="00461030">
      <w:pPr>
        <w:pStyle w:val="Heading2"/>
        <w:rPr>
          <w:i/>
          <w:noProof/>
          <w:sz w:val="26"/>
          <w:szCs w:val="26"/>
        </w:rPr>
      </w:pPr>
      <w:bookmarkStart w:id="33" w:name="_Toc113459173"/>
      <w:r w:rsidRPr="002E6A38">
        <w:rPr>
          <w:noProof/>
          <w:sz w:val="26"/>
          <w:szCs w:val="26"/>
          <w:lang w:val="en-US"/>
        </w:rPr>
        <w:lastRenderedPageBreak/>
        <w:t xml:space="preserve">7. </w:t>
      </w:r>
      <w:r w:rsidR="00B150E9" w:rsidRPr="002E6A38">
        <w:rPr>
          <w:noProof/>
          <w:sz w:val="26"/>
          <w:szCs w:val="26"/>
        </w:rPr>
        <w:t>Loại nguồn vốn</w:t>
      </w:r>
      <w:bookmarkEnd w:id="19"/>
      <w:bookmarkEnd w:id="20"/>
      <w:bookmarkEnd w:id="21"/>
      <w:bookmarkEnd w:id="33"/>
    </w:p>
    <w:p w14:paraId="028E7480" w14:textId="009BF8BC" w:rsidR="00B150E9" w:rsidRPr="002E6A38" w:rsidRDefault="00D87033" w:rsidP="00461030">
      <w:pPr>
        <w:pStyle w:val="ListParagraph"/>
        <w:widowControl w:val="0"/>
        <w:spacing w:before="120" w:after="120" w:line="264" w:lineRule="auto"/>
        <w:ind w:left="0" w:firstLine="720"/>
        <w:contextualSpacing w:val="0"/>
        <w:jc w:val="both"/>
        <w:rPr>
          <w:rFonts w:ascii="Times New Roman" w:hAnsi="Times New Roman"/>
          <w:sz w:val="26"/>
          <w:szCs w:val="26"/>
        </w:rPr>
      </w:pPr>
      <w:r w:rsidRPr="002E6A38">
        <w:rPr>
          <w:rFonts w:ascii="Times New Roman" w:hAnsi="Times New Roman"/>
          <w:sz w:val="26"/>
          <w:szCs w:val="26"/>
        </w:rPr>
        <w:t>N</w:t>
      </w:r>
      <w:r w:rsidR="001F4B9D" w:rsidRPr="002E6A38">
        <w:rPr>
          <w:rFonts w:ascii="Times New Roman" w:hAnsi="Times New Roman"/>
          <w:sz w:val="26"/>
          <w:szCs w:val="26"/>
        </w:rPr>
        <w:t>guồn vốn ngân sách nhà nước</w:t>
      </w:r>
      <w:r w:rsidR="00300617" w:rsidRPr="002E6A38">
        <w:rPr>
          <w:rFonts w:ascii="Times New Roman" w:hAnsi="Times New Roman"/>
          <w:sz w:val="26"/>
          <w:szCs w:val="26"/>
        </w:rPr>
        <w:t>.</w:t>
      </w:r>
    </w:p>
    <w:p w14:paraId="7AA1F6B8" w14:textId="07E1ACD7" w:rsidR="003C63DA" w:rsidRPr="002E6A38" w:rsidRDefault="003C63DA" w:rsidP="00461030">
      <w:pPr>
        <w:pStyle w:val="Heading2"/>
        <w:rPr>
          <w:sz w:val="26"/>
          <w:szCs w:val="26"/>
        </w:rPr>
      </w:pPr>
      <w:bookmarkStart w:id="34" w:name="_Toc113459174"/>
      <w:r w:rsidRPr="002E6A38">
        <w:rPr>
          <w:sz w:val="26"/>
          <w:szCs w:val="26"/>
        </w:rPr>
        <w:t>8. Tổng dự toán</w:t>
      </w:r>
      <w:bookmarkEnd w:id="34"/>
    </w:p>
    <w:p w14:paraId="55CBDC7E" w14:textId="7F19C9E2" w:rsidR="00FE3B20" w:rsidRPr="002E6A38" w:rsidRDefault="00671B2E" w:rsidP="00FE3B20">
      <w:pPr>
        <w:widowControl w:val="0"/>
        <w:spacing w:before="120" w:after="120" w:line="300" w:lineRule="auto"/>
        <w:ind w:firstLine="567"/>
        <w:jc w:val="both"/>
        <w:rPr>
          <w:rFonts w:ascii="Times New Roman" w:hAnsi="Times New Roman"/>
          <w:i/>
          <w:iCs/>
          <w:sz w:val="26"/>
          <w:szCs w:val="26"/>
        </w:rPr>
      </w:pPr>
      <w:r w:rsidRPr="002E6A38">
        <w:rPr>
          <w:rFonts w:ascii="Times New Roman" w:hAnsi="Times New Roman"/>
          <w:sz w:val="26"/>
          <w:szCs w:val="26"/>
        </w:rPr>
        <w:t xml:space="preserve">Tổng dự toán: </w:t>
      </w:r>
    </w:p>
    <w:p w14:paraId="2E180C90" w14:textId="1ED565E9" w:rsidR="00B150E9" w:rsidRPr="002E6A38" w:rsidRDefault="003C63DA" w:rsidP="00461030">
      <w:pPr>
        <w:pStyle w:val="Heading2"/>
        <w:rPr>
          <w:i/>
          <w:noProof/>
          <w:sz w:val="26"/>
          <w:szCs w:val="26"/>
        </w:rPr>
      </w:pPr>
      <w:bookmarkStart w:id="35" w:name="_Toc269885062"/>
      <w:bookmarkStart w:id="36" w:name="_Toc320608052"/>
      <w:bookmarkStart w:id="37" w:name="_Toc422178127"/>
      <w:bookmarkStart w:id="38" w:name="_Toc515980364"/>
      <w:bookmarkStart w:id="39" w:name="_Toc113459175"/>
      <w:r w:rsidRPr="002E6A38">
        <w:rPr>
          <w:noProof/>
          <w:sz w:val="26"/>
          <w:szCs w:val="26"/>
          <w:lang w:val="en-US"/>
        </w:rPr>
        <w:t>9</w:t>
      </w:r>
      <w:r w:rsidRPr="002E6A38">
        <w:rPr>
          <w:i/>
          <w:noProof/>
          <w:sz w:val="26"/>
          <w:szCs w:val="26"/>
          <w:lang w:val="en-US"/>
        </w:rPr>
        <w:t xml:space="preserve">. </w:t>
      </w:r>
      <w:r w:rsidR="00B150E9" w:rsidRPr="002E6A38">
        <w:rPr>
          <w:noProof/>
          <w:sz w:val="26"/>
          <w:szCs w:val="26"/>
        </w:rPr>
        <w:t>Dự kiến hiệu quả đạt được</w:t>
      </w:r>
      <w:bookmarkEnd w:id="35"/>
      <w:bookmarkEnd w:id="36"/>
      <w:bookmarkEnd w:id="37"/>
      <w:bookmarkEnd w:id="38"/>
      <w:bookmarkEnd w:id="39"/>
    </w:p>
    <w:p w14:paraId="79191B98" w14:textId="4D8FB523" w:rsidR="00090E73" w:rsidRPr="002E6A38" w:rsidRDefault="007F505F" w:rsidP="00461030">
      <w:pPr>
        <w:pStyle w:val="ListParagraph"/>
        <w:widowControl w:val="0"/>
        <w:spacing w:before="120" w:after="120" w:line="240" w:lineRule="auto"/>
        <w:ind w:left="0" w:firstLine="720"/>
        <w:contextualSpacing w:val="0"/>
        <w:jc w:val="both"/>
        <w:rPr>
          <w:rFonts w:ascii="Times New Roman" w:hAnsi="Times New Roman"/>
          <w:noProof/>
          <w:sz w:val="26"/>
          <w:szCs w:val="26"/>
        </w:rPr>
      </w:pPr>
      <w:bookmarkStart w:id="40" w:name="_Toc320608053"/>
      <w:bookmarkStart w:id="41" w:name="_Toc269885063"/>
      <w:r w:rsidRPr="002E6A38">
        <w:rPr>
          <w:rFonts w:ascii="Times New Roman" w:hAnsi="Times New Roman"/>
          <w:noProof/>
          <w:sz w:val="26"/>
          <w:szCs w:val="26"/>
        </w:rPr>
        <w:t>Nâng cấp, mở rộng</w:t>
      </w:r>
      <w:r w:rsidR="00811A71" w:rsidRPr="002E6A38">
        <w:rPr>
          <w:rFonts w:ascii="Times New Roman" w:hAnsi="Times New Roman"/>
          <w:noProof/>
          <w:sz w:val="26"/>
          <w:szCs w:val="26"/>
        </w:rPr>
        <w:t xml:space="preserve"> phần mềm quản lý hoạt động ngoại kiểm</w:t>
      </w:r>
      <w:r w:rsidR="00C21FF1" w:rsidRPr="002E6A38">
        <w:rPr>
          <w:rFonts w:ascii="Times New Roman" w:hAnsi="Times New Roman"/>
          <w:noProof/>
          <w:sz w:val="26"/>
          <w:szCs w:val="26"/>
        </w:rPr>
        <w:t xml:space="preserve"> tại </w:t>
      </w:r>
      <w:r w:rsidR="00C21FF1" w:rsidRPr="002E6A38">
        <w:rPr>
          <w:rFonts w:ascii="Times New Roman" w:hAnsi="Times New Roman"/>
          <w:sz w:val="26"/>
          <w:szCs w:val="26"/>
        </w:rPr>
        <w:t>Trung tâm Kiểm chuẩn chất lượng xét nghiệm y học, h</w:t>
      </w:r>
      <w:r w:rsidR="00090E73" w:rsidRPr="002E6A38">
        <w:rPr>
          <w:rFonts w:ascii="Times New Roman" w:hAnsi="Times New Roman"/>
          <w:noProof/>
          <w:sz w:val="26"/>
          <w:szCs w:val="26"/>
        </w:rPr>
        <w:t xml:space="preserve">ỗ trợ đội ngũ cán bộ xét nghiệm </w:t>
      </w:r>
      <w:r w:rsidR="00DA43A7" w:rsidRPr="002E6A38">
        <w:rPr>
          <w:rFonts w:ascii="Times New Roman" w:hAnsi="Times New Roman"/>
          <w:noProof/>
          <w:sz w:val="26"/>
          <w:szCs w:val="26"/>
        </w:rPr>
        <w:t>trong công tác</w:t>
      </w:r>
      <w:r w:rsidR="00090E73" w:rsidRPr="002E6A38">
        <w:rPr>
          <w:rFonts w:ascii="Times New Roman" w:hAnsi="Times New Roman"/>
          <w:noProof/>
          <w:sz w:val="26"/>
          <w:szCs w:val="26"/>
        </w:rPr>
        <w:t xml:space="preserve"> chuyên môn, tương tác</w:t>
      </w:r>
      <w:r w:rsidR="00AF0B95" w:rsidRPr="002E6A38">
        <w:rPr>
          <w:rFonts w:ascii="Times New Roman" w:hAnsi="Times New Roman"/>
          <w:noProof/>
          <w:sz w:val="26"/>
          <w:szCs w:val="26"/>
        </w:rPr>
        <w:t xml:space="preserve"> </w:t>
      </w:r>
      <w:r w:rsidR="00090E73" w:rsidRPr="002E6A38">
        <w:rPr>
          <w:rFonts w:ascii="Times New Roman" w:hAnsi="Times New Roman"/>
          <w:noProof/>
          <w:sz w:val="26"/>
          <w:szCs w:val="26"/>
        </w:rPr>
        <w:t>với các phòng xét nghiệm sẽ giúp cho việc cập nhật và xử lý thông tin nhanh chóng</w:t>
      </w:r>
      <w:r w:rsidR="00C21FF1" w:rsidRPr="002E6A38">
        <w:rPr>
          <w:rFonts w:ascii="Times New Roman" w:hAnsi="Times New Roman"/>
          <w:noProof/>
          <w:sz w:val="26"/>
          <w:szCs w:val="26"/>
        </w:rPr>
        <w:t>, góp phần:</w:t>
      </w:r>
    </w:p>
    <w:p w14:paraId="35E9077B" w14:textId="77777777" w:rsidR="00895A58" w:rsidRPr="002E6A38" w:rsidRDefault="00090E73" w:rsidP="0047624B">
      <w:pPr>
        <w:pStyle w:val="ListParagraph"/>
        <w:widowControl w:val="0"/>
        <w:numPr>
          <w:ilvl w:val="0"/>
          <w:numId w:val="244"/>
        </w:numPr>
        <w:spacing w:before="120" w:after="120" w:line="240" w:lineRule="auto"/>
        <w:contextualSpacing w:val="0"/>
        <w:jc w:val="both"/>
        <w:rPr>
          <w:rFonts w:ascii="Times New Roman" w:hAnsi="Times New Roman"/>
          <w:noProof/>
          <w:sz w:val="26"/>
          <w:szCs w:val="26"/>
        </w:rPr>
      </w:pPr>
      <w:r w:rsidRPr="002E6A38">
        <w:rPr>
          <w:rFonts w:ascii="Times New Roman" w:hAnsi="Times New Roman"/>
          <w:noProof/>
          <w:sz w:val="26"/>
          <w:szCs w:val="26"/>
        </w:rPr>
        <w:t>Giảm bớt thời gian lao động, tăng năng suất hiệu quả công việc, tiết kiệm chi phí</w:t>
      </w:r>
      <w:r w:rsidR="00BA3434" w:rsidRPr="002E6A38">
        <w:rPr>
          <w:rFonts w:ascii="Times New Roman" w:hAnsi="Times New Roman"/>
          <w:noProof/>
          <w:sz w:val="26"/>
          <w:szCs w:val="26"/>
        </w:rPr>
        <w:t>;</w:t>
      </w:r>
    </w:p>
    <w:p w14:paraId="0E423ADC" w14:textId="77777777" w:rsidR="00895A58" w:rsidRPr="002E6A38" w:rsidRDefault="00090E73" w:rsidP="0047624B">
      <w:pPr>
        <w:pStyle w:val="ListParagraph"/>
        <w:widowControl w:val="0"/>
        <w:numPr>
          <w:ilvl w:val="0"/>
          <w:numId w:val="244"/>
        </w:numPr>
        <w:spacing w:before="120" w:after="120" w:line="240" w:lineRule="auto"/>
        <w:contextualSpacing w:val="0"/>
        <w:jc w:val="both"/>
        <w:rPr>
          <w:rFonts w:ascii="Times New Roman" w:hAnsi="Times New Roman"/>
          <w:noProof/>
          <w:sz w:val="26"/>
          <w:szCs w:val="26"/>
        </w:rPr>
      </w:pPr>
      <w:r w:rsidRPr="002E6A38">
        <w:rPr>
          <w:rFonts w:ascii="Times New Roman" w:hAnsi="Times New Roman"/>
          <w:noProof/>
          <w:sz w:val="26"/>
          <w:szCs w:val="26"/>
        </w:rPr>
        <w:t xml:space="preserve">Tối ưu hóa cho </w:t>
      </w:r>
      <w:r w:rsidR="00B05B65" w:rsidRPr="002E6A38">
        <w:rPr>
          <w:rFonts w:ascii="Times New Roman" w:hAnsi="Times New Roman"/>
          <w:noProof/>
          <w:sz w:val="26"/>
          <w:szCs w:val="26"/>
        </w:rPr>
        <w:t xml:space="preserve">các </w:t>
      </w:r>
      <w:r w:rsidRPr="002E6A38">
        <w:rPr>
          <w:rFonts w:ascii="Times New Roman" w:hAnsi="Times New Roman"/>
          <w:noProof/>
          <w:sz w:val="26"/>
          <w:szCs w:val="26"/>
        </w:rPr>
        <w:t>phòng xét nghiệm, xây dựng kênh thông tin đa chiều, hiệu quả, thực hiện hỗ trợ nhanh chóng, kịp thời góp phần giảm thời gian khám</w:t>
      </w:r>
      <w:r w:rsidR="00B05B65" w:rsidRPr="002E6A38">
        <w:rPr>
          <w:rFonts w:ascii="Times New Roman" w:hAnsi="Times New Roman"/>
          <w:noProof/>
          <w:sz w:val="26"/>
          <w:szCs w:val="26"/>
        </w:rPr>
        <w:t>,</w:t>
      </w:r>
      <w:r w:rsidRPr="002E6A38">
        <w:rPr>
          <w:rFonts w:ascii="Times New Roman" w:hAnsi="Times New Roman"/>
          <w:noProof/>
          <w:sz w:val="26"/>
          <w:szCs w:val="26"/>
        </w:rPr>
        <w:t xml:space="preserve"> chữa bệnh tiết kiệm chi phí cho </w:t>
      </w:r>
      <w:r w:rsidR="00B05B65" w:rsidRPr="002E6A38">
        <w:rPr>
          <w:rFonts w:ascii="Times New Roman" w:hAnsi="Times New Roman"/>
          <w:noProof/>
          <w:sz w:val="26"/>
          <w:szCs w:val="26"/>
        </w:rPr>
        <w:t>người bệnh</w:t>
      </w:r>
      <w:r w:rsidR="00973A24" w:rsidRPr="002E6A38">
        <w:rPr>
          <w:rFonts w:ascii="Times New Roman" w:hAnsi="Times New Roman"/>
          <w:noProof/>
          <w:sz w:val="26"/>
          <w:szCs w:val="26"/>
        </w:rPr>
        <w:t>;</w:t>
      </w:r>
    </w:p>
    <w:p w14:paraId="68445BAE" w14:textId="32EB7708" w:rsidR="00090E73" w:rsidRPr="002E6A38" w:rsidRDefault="00811A71" w:rsidP="0047624B">
      <w:pPr>
        <w:pStyle w:val="ListParagraph"/>
        <w:widowControl w:val="0"/>
        <w:numPr>
          <w:ilvl w:val="0"/>
          <w:numId w:val="244"/>
        </w:numPr>
        <w:spacing w:before="120" w:after="120" w:line="240" w:lineRule="auto"/>
        <w:contextualSpacing w:val="0"/>
        <w:jc w:val="both"/>
        <w:rPr>
          <w:rFonts w:ascii="Times New Roman" w:hAnsi="Times New Roman"/>
          <w:noProof/>
          <w:sz w:val="26"/>
          <w:szCs w:val="26"/>
        </w:rPr>
      </w:pPr>
      <w:r w:rsidRPr="002E6A38">
        <w:rPr>
          <w:rFonts w:ascii="Times New Roman" w:hAnsi="Times New Roman"/>
          <w:noProof/>
          <w:sz w:val="26"/>
          <w:szCs w:val="26"/>
        </w:rPr>
        <w:t>Xây dựng</w:t>
      </w:r>
      <w:r w:rsidR="00090E73" w:rsidRPr="002E6A38">
        <w:rPr>
          <w:rFonts w:ascii="Times New Roman" w:hAnsi="Times New Roman"/>
          <w:noProof/>
          <w:sz w:val="26"/>
          <w:szCs w:val="26"/>
        </w:rPr>
        <w:t xml:space="preserve"> hệ thống đào tạo nhằm tiết kiệm chi phí đầu tư cho không gian học, in ấn giáo trình, tạo điều kiện thuận lợi cho các cán bộ tại các cơ sở phòng thí nghiệm có thể tham gia đào tạo </w:t>
      </w:r>
      <w:r w:rsidR="00880F84" w:rsidRPr="002E6A38">
        <w:rPr>
          <w:rFonts w:ascii="Times New Roman" w:hAnsi="Times New Roman"/>
          <w:noProof/>
          <w:sz w:val="26"/>
          <w:szCs w:val="26"/>
        </w:rPr>
        <w:t xml:space="preserve">trực tuyến </w:t>
      </w:r>
      <w:r w:rsidR="00090E73" w:rsidRPr="002E6A38">
        <w:rPr>
          <w:rFonts w:ascii="Times New Roman" w:hAnsi="Times New Roman"/>
          <w:noProof/>
          <w:sz w:val="26"/>
          <w:szCs w:val="26"/>
        </w:rPr>
        <w:t>ngay tại cơ sở của mình.</w:t>
      </w:r>
    </w:p>
    <w:p w14:paraId="4B4B5CF7" w14:textId="582C54A3" w:rsidR="00B150E9" w:rsidRPr="002E6A38" w:rsidRDefault="00B150E9" w:rsidP="00461030">
      <w:pPr>
        <w:pStyle w:val="Heading1"/>
        <w:keepNext w:val="0"/>
        <w:widowControl w:val="0"/>
        <w:jc w:val="center"/>
        <w:rPr>
          <w:rFonts w:ascii="Times New Roman" w:hAnsi="Times New Roman"/>
          <w:noProof/>
          <w:sz w:val="26"/>
          <w:szCs w:val="26"/>
        </w:rPr>
      </w:pPr>
      <w:r w:rsidRPr="002E6A38">
        <w:rPr>
          <w:rFonts w:ascii="Times New Roman" w:hAnsi="Times New Roman"/>
          <w:noProof/>
          <w:sz w:val="26"/>
          <w:szCs w:val="26"/>
          <w:lang w:val="vi-VN"/>
        </w:rPr>
        <w:br w:type="page"/>
      </w:r>
      <w:bookmarkStart w:id="42" w:name="_Toc422178128"/>
      <w:bookmarkStart w:id="43" w:name="_Toc515980365"/>
      <w:bookmarkStart w:id="44" w:name="_Toc113459176"/>
      <w:r w:rsidRPr="002E6A38">
        <w:rPr>
          <w:rFonts w:ascii="Times New Roman" w:hAnsi="Times New Roman"/>
          <w:noProof/>
          <w:sz w:val="26"/>
          <w:szCs w:val="26"/>
        </w:rPr>
        <w:lastRenderedPageBreak/>
        <w:t xml:space="preserve">PHẦN 2: SỰ CẦN THIẾT </w:t>
      </w:r>
      <w:bookmarkEnd w:id="40"/>
      <w:bookmarkEnd w:id="42"/>
      <w:bookmarkEnd w:id="43"/>
      <w:r w:rsidR="008801C9" w:rsidRPr="002E6A38">
        <w:rPr>
          <w:rFonts w:ascii="Times New Roman" w:hAnsi="Times New Roman"/>
          <w:noProof/>
          <w:sz w:val="26"/>
          <w:szCs w:val="26"/>
        </w:rPr>
        <w:t>THỰC HIỆN</w:t>
      </w:r>
      <w:bookmarkEnd w:id="44"/>
    </w:p>
    <w:p w14:paraId="37B7D7A5" w14:textId="6FE85DAE" w:rsidR="00E0660B" w:rsidRPr="002E6A38" w:rsidRDefault="00E0660B" w:rsidP="00461030">
      <w:pPr>
        <w:widowControl w:val="0"/>
        <w:rPr>
          <w:rFonts w:ascii="Times New Roman" w:hAnsi="Times New Roman"/>
          <w:sz w:val="26"/>
          <w:szCs w:val="26"/>
          <w:lang w:val="x-none" w:eastAsia="x-none"/>
        </w:rPr>
      </w:pPr>
    </w:p>
    <w:p w14:paraId="7DB33032" w14:textId="0EF02808" w:rsidR="003F0E59" w:rsidRPr="002E6A38" w:rsidRDefault="003F0E59" w:rsidP="003F0E59">
      <w:pPr>
        <w:pStyle w:val="Heading2"/>
        <w:rPr>
          <w:i/>
          <w:noProof/>
          <w:sz w:val="26"/>
          <w:szCs w:val="26"/>
          <w:lang w:val="en-US"/>
        </w:rPr>
      </w:pPr>
      <w:bookmarkStart w:id="45" w:name="_Toc113459177"/>
      <w:r w:rsidRPr="002E6A38">
        <w:rPr>
          <w:noProof/>
          <w:sz w:val="26"/>
          <w:szCs w:val="26"/>
          <w:lang w:val="en-US"/>
        </w:rPr>
        <w:t xml:space="preserve">1. </w:t>
      </w:r>
      <w:r w:rsidRPr="002E6A38">
        <w:rPr>
          <w:noProof/>
          <w:sz w:val="26"/>
          <w:szCs w:val="26"/>
        </w:rPr>
        <w:t>Giới thiệu về Đại học Y Dược Thành phố Hồ Chí Minh</w:t>
      </w:r>
      <w:r w:rsidR="000A3714" w:rsidRPr="002E6A38">
        <w:rPr>
          <w:noProof/>
          <w:sz w:val="26"/>
          <w:szCs w:val="26"/>
          <w:lang w:val="en-US"/>
        </w:rPr>
        <w:t xml:space="preserve"> và Trung tâm Kiểm chuẩn chất lượng xét nghiệm y học - Đại học Y Dược Thành phố Hồ Chí Minh</w:t>
      </w:r>
      <w:bookmarkEnd w:id="45"/>
    </w:p>
    <w:p w14:paraId="0A2BFB1F" w14:textId="6070AC60" w:rsidR="00751AD6" w:rsidRPr="002E6A38" w:rsidRDefault="00751AD6" w:rsidP="00C0217A">
      <w:pPr>
        <w:pStyle w:val="Heading3"/>
        <w:rPr>
          <w:noProof/>
        </w:rPr>
      </w:pPr>
      <w:bookmarkStart w:id="46" w:name="_Toc113459178"/>
      <w:r w:rsidRPr="002E6A38">
        <w:rPr>
          <w:noProof/>
        </w:rPr>
        <w:t>1.1. Giới thiệu về Đại học Y Dược Thành phố Hồ Chí Minh</w:t>
      </w:r>
      <w:bookmarkEnd w:id="46"/>
      <w:r w:rsidRPr="002E6A38">
        <w:rPr>
          <w:noProof/>
        </w:rPr>
        <w:t xml:space="preserve"> </w:t>
      </w:r>
    </w:p>
    <w:p w14:paraId="6FB643B3" w14:textId="75CC0DE1" w:rsidR="00C2658A" w:rsidRPr="002E6A38" w:rsidRDefault="00C2658A" w:rsidP="00C2658A">
      <w:pPr>
        <w:widowControl w:val="0"/>
        <w:spacing w:before="120" w:after="120" w:line="240" w:lineRule="auto"/>
        <w:ind w:firstLine="720"/>
        <w:jc w:val="both"/>
        <w:rPr>
          <w:rFonts w:ascii="Times New Roman" w:hAnsi="Times New Roman"/>
          <w:noProof/>
          <w:sz w:val="26"/>
          <w:szCs w:val="26"/>
        </w:rPr>
      </w:pPr>
      <w:r w:rsidRPr="002E6A38">
        <w:rPr>
          <w:rFonts w:ascii="Times New Roman" w:hAnsi="Times New Roman"/>
          <w:noProof/>
          <w:sz w:val="26"/>
          <w:szCs w:val="26"/>
        </w:rPr>
        <w:t xml:space="preserve">Trường Đại học Y Dược </w:t>
      </w:r>
      <w:r w:rsidR="00C06D76" w:rsidRPr="002E6A38">
        <w:rPr>
          <w:rFonts w:ascii="Times New Roman" w:hAnsi="Times New Roman"/>
          <w:noProof/>
          <w:sz w:val="26"/>
          <w:szCs w:val="26"/>
        </w:rPr>
        <w:t>Thành phố</w:t>
      </w:r>
      <w:r w:rsidRPr="002E6A38">
        <w:rPr>
          <w:rFonts w:ascii="Times New Roman" w:hAnsi="Times New Roman"/>
          <w:noProof/>
          <w:sz w:val="26"/>
          <w:szCs w:val="26"/>
        </w:rPr>
        <w:t xml:space="preserve"> Hồ Chí Minh là một trong những trường đại học công lập lớn nhất Việt Nam trong lĩnh vực y tế với sứ mệnh đào tạo nguồn nhân lực y tế chất lượng cao, ứng dụng và chuyển giao công nghệ tiên tiến đóng góp hiệu quả vào sự nghiệp bảo vệ, chăm sóc và nâng cao sức khỏe nhân dân.</w:t>
      </w:r>
    </w:p>
    <w:p w14:paraId="38D4C940" w14:textId="5EAC7ADF" w:rsidR="003F0E59" w:rsidRPr="002E6A38" w:rsidRDefault="006624A1" w:rsidP="006624A1">
      <w:pPr>
        <w:pStyle w:val="ListParagraph"/>
        <w:widowControl w:val="0"/>
        <w:spacing w:before="120" w:after="120" w:line="240" w:lineRule="auto"/>
        <w:ind w:left="0" w:firstLine="720"/>
        <w:contextualSpacing w:val="0"/>
        <w:jc w:val="both"/>
        <w:rPr>
          <w:rFonts w:ascii="Times New Roman" w:hAnsi="Times New Roman"/>
          <w:noProof/>
          <w:sz w:val="26"/>
          <w:szCs w:val="26"/>
        </w:rPr>
      </w:pPr>
      <w:r w:rsidRPr="002E6A38">
        <w:rPr>
          <w:rFonts w:ascii="Times New Roman" w:hAnsi="Times New Roman"/>
          <w:noProof/>
          <w:sz w:val="26"/>
          <w:szCs w:val="26"/>
        </w:rPr>
        <w:t xml:space="preserve">Tiền thân của Đại học Y Dược Thành phố Hồ Chí Minh là </w:t>
      </w:r>
      <w:r w:rsidR="003F0E59" w:rsidRPr="002E6A38">
        <w:rPr>
          <w:rFonts w:ascii="Times New Roman" w:hAnsi="Times New Roman"/>
          <w:noProof/>
          <w:sz w:val="26"/>
          <w:szCs w:val="26"/>
        </w:rPr>
        <w:t>Trường Đại học Y khoa Sài Gòn, th</w:t>
      </w:r>
      <w:r w:rsidR="00E15210" w:rsidRPr="002E6A38">
        <w:rPr>
          <w:rFonts w:ascii="Times New Roman" w:hAnsi="Times New Roman"/>
          <w:noProof/>
          <w:sz w:val="26"/>
          <w:szCs w:val="26"/>
        </w:rPr>
        <w:t>ường gọi là Y khoa Đại học</w:t>
      </w:r>
      <w:r w:rsidR="003F0E59" w:rsidRPr="002E6A38">
        <w:rPr>
          <w:rFonts w:ascii="Times New Roman" w:hAnsi="Times New Roman"/>
          <w:noProof/>
          <w:sz w:val="26"/>
          <w:szCs w:val="26"/>
        </w:rPr>
        <w:t xml:space="preserve"> Sài Gòn, được thành lập</w:t>
      </w:r>
      <w:r w:rsidRPr="002E6A38">
        <w:rPr>
          <w:rFonts w:ascii="Times New Roman" w:hAnsi="Times New Roman"/>
          <w:noProof/>
          <w:sz w:val="26"/>
          <w:szCs w:val="26"/>
        </w:rPr>
        <w:t xml:space="preserve"> vào năm 1947</w:t>
      </w:r>
      <w:r w:rsidR="003F0E59" w:rsidRPr="002E6A38">
        <w:rPr>
          <w:rFonts w:ascii="Times New Roman" w:hAnsi="Times New Roman"/>
          <w:noProof/>
          <w:sz w:val="26"/>
          <w:szCs w:val="26"/>
        </w:rPr>
        <w:t>, như một phân hiệu của trường Y khoa Hà Nội.</w:t>
      </w:r>
      <w:r w:rsidR="00DF19F8" w:rsidRPr="002E6A38">
        <w:rPr>
          <w:rFonts w:ascii="Times New Roman" w:hAnsi="Times New Roman"/>
          <w:noProof/>
          <w:sz w:val="26"/>
          <w:szCs w:val="26"/>
        </w:rPr>
        <w:t xml:space="preserve"> </w:t>
      </w:r>
      <w:r w:rsidRPr="002E6A38">
        <w:rPr>
          <w:rFonts w:ascii="Times New Roman" w:hAnsi="Times New Roman"/>
          <w:noProof/>
          <w:sz w:val="26"/>
          <w:szCs w:val="26"/>
        </w:rPr>
        <w:t xml:space="preserve">Đến năm 1976, </w:t>
      </w:r>
      <w:r w:rsidR="003F0E59" w:rsidRPr="002E6A38">
        <w:rPr>
          <w:rFonts w:ascii="Times New Roman" w:hAnsi="Times New Roman"/>
          <w:noProof/>
          <w:sz w:val="26"/>
          <w:szCs w:val="26"/>
        </w:rPr>
        <w:t>Thủ tướng Chính phủ ký quyết định số 426/TTg ngày 27/10/1976 về một số vấn đề cấp bách trong mạng lưới các trường đại học ở miền Nam, theo đó trường Đại học Y Dược Thành phố Hồ Chí Minh được thành lập trên cơ sở hợp nhất ba trường: Y khoa Đại học đường Sài Gòn, Dược khoa Đại học đường Sài Gòn, Nha khoa Đại học đường Sài Gòn.</w:t>
      </w:r>
      <w:r w:rsidR="00936670" w:rsidRPr="002E6A38">
        <w:rPr>
          <w:rFonts w:ascii="Times New Roman" w:hAnsi="Times New Roman"/>
          <w:noProof/>
          <w:sz w:val="26"/>
          <w:szCs w:val="26"/>
        </w:rPr>
        <w:t xml:space="preserve"> </w:t>
      </w:r>
      <w:r w:rsidR="00DF19F8" w:rsidRPr="002E6A38">
        <w:rPr>
          <w:rFonts w:ascii="Times New Roman" w:hAnsi="Times New Roman"/>
          <w:noProof/>
          <w:sz w:val="26"/>
          <w:szCs w:val="26"/>
        </w:rPr>
        <w:t>Năm 2003,</w:t>
      </w:r>
      <w:r w:rsidR="003F0E59" w:rsidRPr="002E6A38">
        <w:rPr>
          <w:rFonts w:ascii="Times New Roman" w:hAnsi="Times New Roman"/>
          <w:noProof/>
          <w:sz w:val="26"/>
          <w:szCs w:val="26"/>
        </w:rPr>
        <w:t> Trường được đổi tên thành Đại học Y Dược Thành phố Hồ Chí Minh theo Quyết định số 2223/QĐ-BYT ngày 18/6/2003 của Bộ trưởng Bộ Y tế. </w:t>
      </w:r>
    </w:p>
    <w:p w14:paraId="690790A9" w14:textId="741F05E7" w:rsidR="003F0E59" w:rsidRPr="002E6A38" w:rsidRDefault="003F0E59" w:rsidP="006624A1">
      <w:pPr>
        <w:pStyle w:val="ListParagraph"/>
        <w:widowControl w:val="0"/>
        <w:spacing w:before="120" w:after="120" w:line="240" w:lineRule="auto"/>
        <w:ind w:left="0" w:firstLine="720"/>
        <w:contextualSpacing w:val="0"/>
        <w:jc w:val="both"/>
        <w:rPr>
          <w:rFonts w:ascii="Times New Roman" w:hAnsi="Times New Roman"/>
          <w:noProof/>
          <w:sz w:val="26"/>
          <w:szCs w:val="26"/>
        </w:rPr>
      </w:pPr>
      <w:r w:rsidRPr="002E6A38">
        <w:rPr>
          <w:rFonts w:ascii="Times New Roman" w:hAnsi="Times New Roman"/>
          <w:noProof/>
          <w:sz w:val="26"/>
          <w:szCs w:val="26"/>
        </w:rPr>
        <w:t xml:space="preserve">Cơ cấu tổ chức của trường hiện nay gồm: 11 phòng, ban chức năng; 07 khoa; 8 trung tâm; 6 đơn vị, 1 Bệnh viện, </w:t>
      </w:r>
      <w:r w:rsidR="003A647E" w:rsidRPr="002E6A38">
        <w:rPr>
          <w:rFonts w:ascii="Times New Roman" w:hAnsi="Times New Roman"/>
          <w:noProof/>
          <w:sz w:val="26"/>
          <w:szCs w:val="26"/>
        </w:rPr>
        <w:t xml:space="preserve">các </w:t>
      </w:r>
      <w:r w:rsidRPr="002E6A38">
        <w:rPr>
          <w:rFonts w:ascii="Times New Roman" w:hAnsi="Times New Roman"/>
          <w:noProof/>
          <w:sz w:val="26"/>
          <w:szCs w:val="26"/>
        </w:rPr>
        <w:t>Tổ chức đoàn thể gồm: công đoàn, đoàn thanh niên, hội sinh viên.</w:t>
      </w:r>
    </w:p>
    <w:p w14:paraId="25548CF1" w14:textId="577D80C7" w:rsidR="00924521" w:rsidRPr="002E6A38" w:rsidRDefault="00924521" w:rsidP="006624A1">
      <w:pPr>
        <w:pStyle w:val="ListParagraph"/>
        <w:widowControl w:val="0"/>
        <w:spacing w:before="120" w:after="120" w:line="240" w:lineRule="auto"/>
        <w:ind w:left="0" w:firstLine="720"/>
        <w:contextualSpacing w:val="0"/>
        <w:jc w:val="both"/>
        <w:rPr>
          <w:rFonts w:ascii="Times New Roman" w:hAnsi="Times New Roman"/>
          <w:noProof/>
          <w:sz w:val="26"/>
          <w:szCs w:val="26"/>
        </w:rPr>
      </w:pPr>
      <w:r w:rsidRPr="002E6A38">
        <w:rPr>
          <w:rFonts w:ascii="Times New Roman" w:hAnsi="Times New Roman"/>
          <w:noProof/>
          <w:sz w:val="26"/>
          <w:szCs w:val="26"/>
        </w:rPr>
        <w:t>Sứ mệnh: Đào tạo nguồn nhân lực y tế chất lượng cao; nghiên cứu khoa học, ứng dụng và chuyển giao công nghệ tiên tiến, đóng góp hiệu quả vào sự nghiệp bảo vệ, chăm sóc và nâng cao sức khỏe nhân dân.</w:t>
      </w:r>
    </w:p>
    <w:p w14:paraId="04C225D8" w14:textId="5760C712" w:rsidR="00924521" w:rsidRPr="002E6A38" w:rsidRDefault="00924521" w:rsidP="006624A1">
      <w:pPr>
        <w:pStyle w:val="ListParagraph"/>
        <w:widowControl w:val="0"/>
        <w:spacing w:before="120" w:after="120" w:line="240" w:lineRule="auto"/>
        <w:ind w:left="0" w:firstLine="720"/>
        <w:contextualSpacing w:val="0"/>
        <w:jc w:val="both"/>
        <w:rPr>
          <w:rFonts w:ascii="Times New Roman" w:hAnsi="Times New Roman"/>
          <w:noProof/>
          <w:sz w:val="26"/>
          <w:szCs w:val="26"/>
        </w:rPr>
      </w:pPr>
      <w:r w:rsidRPr="002E6A38">
        <w:rPr>
          <w:rFonts w:ascii="Times New Roman" w:hAnsi="Times New Roman"/>
          <w:noProof/>
          <w:sz w:val="26"/>
          <w:szCs w:val="26"/>
        </w:rPr>
        <w:t>Tầm nhìn: Phát triển thành đại học khoa học sức khỏe hàng đầu Việt Nam, ngang tầm các đại học trong khu vực.</w:t>
      </w:r>
    </w:p>
    <w:p w14:paraId="36C1F19B" w14:textId="4BFF67AE" w:rsidR="00924521" w:rsidRPr="002E6A38" w:rsidRDefault="00924521" w:rsidP="006624A1">
      <w:pPr>
        <w:pStyle w:val="ListParagraph"/>
        <w:widowControl w:val="0"/>
        <w:spacing w:before="120" w:after="120" w:line="240" w:lineRule="auto"/>
        <w:ind w:left="0" w:firstLine="720"/>
        <w:contextualSpacing w:val="0"/>
        <w:jc w:val="both"/>
        <w:rPr>
          <w:rFonts w:ascii="Times New Roman" w:hAnsi="Times New Roman"/>
          <w:noProof/>
          <w:sz w:val="26"/>
          <w:szCs w:val="26"/>
        </w:rPr>
      </w:pPr>
      <w:r w:rsidRPr="002E6A38">
        <w:rPr>
          <w:rFonts w:ascii="Times New Roman" w:hAnsi="Times New Roman"/>
          <w:noProof/>
          <w:sz w:val="26"/>
          <w:szCs w:val="26"/>
        </w:rPr>
        <w:t>Giá trị cốt lõi: Chuyên nghiệp - Chất lượng - Năng động - Sáng tạo</w:t>
      </w:r>
      <w:r w:rsidR="00B7281B" w:rsidRPr="002E6A38">
        <w:rPr>
          <w:rFonts w:ascii="Times New Roman" w:hAnsi="Times New Roman"/>
          <w:noProof/>
          <w:sz w:val="26"/>
          <w:szCs w:val="26"/>
        </w:rPr>
        <w:t>.</w:t>
      </w:r>
    </w:p>
    <w:p w14:paraId="1F27E3BE" w14:textId="414463B0" w:rsidR="00AE559D" w:rsidRPr="002E6A38" w:rsidRDefault="00751AD6" w:rsidP="00C0217A">
      <w:pPr>
        <w:pStyle w:val="Heading3"/>
        <w:rPr>
          <w:noProof/>
        </w:rPr>
      </w:pPr>
      <w:bookmarkStart w:id="47" w:name="_Toc113459179"/>
      <w:bookmarkStart w:id="48" w:name="_Toc422178129"/>
      <w:bookmarkStart w:id="49" w:name="_Toc515980366"/>
      <w:bookmarkStart w:id="50" w:name="_Toc389002404"/>
      <w:r w:rsidRPr="002E6A38">
        <w:rPr>
          <w:noProof/>
        </w:rPr>
        <w:t xml:space="preserve">1.2. </w:t>
      </w:r>
      <w:r w:rsidR="00AE559D" w:rsidRPr="002E6A38">
        <w:rPr>
          <w:noProof/>
        </w:rPr>
        <w:t xml:space="preserve">Giới thiệu về </w:t>
      </w:r>
      <w:r w:rsidR="00EF2B57" w:rsidRPr="002E6A38">
        <w:rPr>
          <w:noProof/>
        </w:rPr>
        <w:t xml:space="preserve">Trung tâm Kiểm chuẩn chất lượng xét nghiệm y học </w:t>
      </w:r>
      <w:r w:rsidR="007C6AD4" w:rsidRPr="002E6A38">
        <w:rPr>
          <w:noProof/>
        </w:rPr>
        <w:t xml:space="preserve">- </w:t>
      </w:r>
      <w:r w:rsidR="00AE559D" w:rsidRPr="002E6A38">
        <w:rPr>
          <w:noProof/>
        </w:rPr>
        <w:t xml:space="preserve">Đại học Y </w:t>
      </w:r>
      <w:r w:rsidR="00FD6639" w:rsidRPr="002E6A38">
        <w:rPr>
          <w:noProof/>
        </w:rPr>
        <w:t>Dược Thành phố Hồ Chí Minh</w:t>
      </w:r>
      <w:bookmarkEnd w:id="47"/>
    </w:p>
    <w:p w14:paraId="3FCA02A6" w14:textId="346FABA5" w:rsidR="007443F0" w:rsidRPr="002E6A38" w:rsidRDefault="000B75C1" w:rsidP="00751AD6">
      <w:pPr>
        <w:pStyle w:val="Heading4"/>
      </w:pPr>
      <w:r w:rsidRPr="002E6A38">
        <w:t>1.</w:t>
      </w:r>
      <w:r w:rsidR="00751AD6" w:rsidRPr="002E6A38">
        <w:t>2.</w:t>
      </w:r>
      <w:r w:rsidRPr="002E6A38">
        <w:t xml:space="preserve">1. </w:t>
      </w:r>
      <w:r w:rsidR="009D172B" w:rsidRPr="002E6A38">
        <w:t>Cơ cấu tổ chức</w:t>
      </w:r>
    </w:p>
    <w:p w14:paraId="49672D74" w14:textId="789ED4E2" w:rsidR="00EF2B57" w:rsidRPr="002E6A38" w:rsidRDefault="00EF2B57" w:rsidP="00461030">
      <w:pPr>
        <w:widowControl w:val="0"/>
        <w:spacing w:before="120" w:after="120" w:line="240" w:lineRule="auto"/>
        <w:ind w:firstLine="720"/>
        <w:jc w:val="both"/>
        <w:rPr>
          <w:rFonts w:ascii="Times New Roman" w:hAnsi="Times New Roman"/>
          <w:noProof/>
          <w:sz w:val="26"/>
          <w:szCs w:val="26"/>
        </w:rPr>
      </w:pPr>
      <w:r w:rsidRPr="002E6A38">
        <w:rPr>
          <w:rFonts w:ascii="Times New Roman" w:hAnsi="Times New Roman"/>
          <w:noProof/>
          <w:sz w:val="26"/>
          <w:szCs w:val="26"/>
        </w:rPr>
        <w:t>Trung tâm Kiểm chuẩn Chất lượng Xét nghiệm Y học - Đại học Y Dược Thành phố Hồ Chí Minh được thành lập theo quyết định số 2718/QĐ-BYT ngày 30/7/2010 của Bộ trưởng Bộ Y tế; Bộ trưởng giao nhiệm vụ cho TTKC phụ trách công tác quản lý chất lượng xét nghiệm các đơn vị thuộc Trung ương, Bộ/ Ngành và 18 tỉnh thành phía Nam từ Đà Nẵng trở vào</w:t>
      </w:r>
      <w:r w:rsidR="008E4421" w:rsidRPr="002E6A38">
        <w:rPr>
          <w:rFonts w:ascii="Times New Roman" w:hAnsi="Times New Roman"/>
          <w:noProof/>
          <w:sz w:val="26"/>
          <w:szCs w:val="26"/>
        </w:rPr>
        <w:t>.</w:t>
      </w:r>
    </w:p>
    <w:p w14:paraId="37214DD6" w14:textId="181AC657" w:rsidR="00EF2B57" w:rsidRPr="002E6A38" w:rsidRDefault="00EF2B57" w:rsidP="00461030">
      <w:pPr>
        <w:widowControl w:val="0"/>
        <w:spacing w:before="120" w:after="120" w:line="240" w:lineRule="auto"/>
        <w:ind w:firstLine="720"/>
        <w:jc w:val="both"/>
        <w:rPr>
          <w:rFonts w:ascii="Times New Roman" w:hAnsi="Times New Roman"/>
          <w:noProof/>
          <w:sz w:val="26"/>
          <w:szCs w:val="26"/>
        </w:rPr>
      </w:pPr>
      <w:r w:rsidRPr="002E6A38">
        <w:rPr>
          <w:rFonts w:ascii="Times New Roman" w:hAnsi="Times New Roman"/>
          <w:noProof/>
          <w:sz w:val="26"/>
          <w:szCs w:val="26"/>
        </w:rPr>
        <w:t>Mô hình tổ chức của Trung tâm Kiểm chuẩn chất lượng xét nghiệm y học</w:t>
      </w:r>
      <w:r w:rsidR="006A1FAF" w:rsidRPr="002E6A38">
        <w:rPr>
          <w:rFonts w:ascii="Times New Roman" w:hAnsi="Times New Roman"/>
          <w:noProof/>
          <w:sz w:val="26"/>
          <w:szCs w:val="26"/>
        </w:rPr>
        <w:t xml:space="preserve"> như hình 1</w:t>
      </w:r>
      <w:r w:rsidR="00F83383" w:rsidRPr="002E6A38">
        <w:rPr>
          <w:rFonts w:ascii="Times New Roman" w:hAnsi="Times New Roman"/>
          <w:noProof/>
          <w:sz w:val="26"/>
          <w:szCs w:val="26"/>
        </w:rPr>
        <w:t>.</w:t>
      </w:r>
      <w:r w:rsidR="00B87079" w:rsidRPr="002E6A38">
        <w:rPr>
          <w:rFonts w:ascii="Times New Roman" w:hAnsi="Times New Roman"/>
          <w:noProof/>
          <w:sz w:val="26"/>
          <w:szCs w:val="26"/>
        </w:rPr>
        <w:t xml:space="preserve"> Ngoài Ban Giám đốc và Ban C</w:t>
      </w:r>
      <w:r w:rsidR="006A1FAF" w:rsidRPr="002E6A38">
        <w:rPr>
          <w:rFonts w:ascii="Times New Roman" w:hAnsi="Times New Roman"/>
          <w:noProof/>
          <w:sz w:val="26"/>
          <w:szCs w:val="26"/>
        </w:rPr>
        <w:t>ố vấn, Trung tâm có ba phòng gồm: Phòng Hành chính, Phòng Chuyên môn và Phòng Đào tạo, nghiên cứu và hợp tác quốc tế.</w:t>
      </w:r>
    </w:p>
    <w:p w14:paraId="1B39F208" w14:textId="7EA253A4" w:rsidR="007443F0" w:rsidRPr="002E6A38" w:rsidRDefault="00E236D9" w:rsidP="00751AD6">
      <w:pPr>
        <w:pStyle w:val="Heading4"/>
      </w:pPr>
      <w:r w:rsidRPr="002E6A38">
        <w:t>1.</w:t>
      </w:r>
      <w:r w:rsidR="00751AD6" w:rsidRPr="002E6A38">
        <w:t>2.</w:t>
      </w:r>
      <w:r w:rsidRPr="002E6A38">
        <w:t xml:space="preserve">2. </w:t>
      </w:r>
      <w:r w:rsidR="00FF3451" w:rsidRPr="002E6A38">
        <w:t>Nhiệm vụ</w:t>
      </w:r>
    </w:p>
    <w:p w14:paraId="290FE566" w14:textId="3C02C931" w:rsidR="00AC3A9D" w:rsidRPr="002E6A38" w:rsidRDefault="00AC3A9D" w:rsidP="00461030">
      <w:pPr>
        <w:widowControl w:val="0"/>
        <w:spacing w:before="120" w:after="120" w:line="240" w:lineRule="auto"/>
        <w:ind w:firstLine="720"/>
        <w:jc w:val="both"/>
        <w:rPr>
          <w:rFonts w:ascii="Times New Roman" w:hAnsi="Times New Roman"/>
          <w:iCs/>
          <w:noProof/>
          <w:sz w:val="26"/>
          <w:szCs w:val="26"/>
        </w:rPr>
      </w:pPr>
      <w:r w:rsidRPr="002E6A38">
        <w:rPr>
          <w:rFonts w:ascii="Times New Roman" w:hAnsi="Times New Roman"/>
          <w:iCs/>
          <w:noProof/>
          <w:sz w:val="26"/>
          <w:szCs w:val="26"/>
        </w:rPr>
        <w:t xml:space="preserve">Từ năm 2015 đến nay, Trung tâm tăng cường đẩy mạnh toàn diện các hoạt động và có những bước tiến vượt bậc về công tác ngoại kiểm, đào tạo, giám sát đánh giá quy </w:t>
      </w:r>
      <w:r w:rsidRPr="002E6A38">
        <w:rPr>
          <w:rFonts w:ascii="Times New Roman" w:hAnsi="Times New Roman"/>
          <w:iCs/>
          <w:noProof/>
          <w:sz w:val="26"/>
          <w:szCs w:val="26"/>
        </w:rPr>
        <w:lastRenderedPageBreak/>
        <w:t xml:space="preserve">chế chuyên môn tại các </w:t>
      </w:r>
      <w:r w:rsidRPr="002E6A38">
        <w:rPr>
          <w:rFonts w:ascii="Times New Roman" w:hAnsi="Times New Roman"/>
          <w:noProof/>
          <w:sz w:val="26"/>
          <w:szCs w:val="26"/>
        </w:rPr>
        <w:t>địa</w:t>
      </w:r>
      <w:r w:rsidRPr="002E6A38">
        <w:rPr>
          <w:rFonts w:ascii="Times New Roman" w:hAnsi="Times New Roman"/>
          <w:iCs/>
          <w:noProof/>
          <w:sz w:val="26"/>
          <w:szCs w:val="26"/>
        </w:rPr>
        <w:t xml:space="preserve"> phương theo bảng kiểm thông tư 01</w:t>
      </w:r>
      <w:r w:rsidR="00C64080" w:rsidRPr="002E6A38">
        <w:rPr>
          <w:rFonts w:ascii="Times New Roman" w:hAnsi="Times New Roman"/>
          <w:iCs/>
          <w:noProof/>
          <w:sz w:val="26"/>
          <w:szCs w:val="26"/>
        </w:rPr>
        <w:t xml:space="preserve">/2013/TT-BYT ngày </w:t>
      </w:r>
      <w:r w:rsidR="00C64080" w:rsidRPr="002E6A38">
        <w:rPr>
          <w:rFonts w:ascii="Times New Roman" w:hAnsi="Times New Roman"/>
          <w:noProof/>
          <w:sz w:val="26"/>
          <w:szCs w:val="26"/>
        </w:rPr>
        <w:t>11/01/2013 của Bộ trưởng Bộ Y tế</w:t>
      </w:r>
      <w:r w:rsidR="00C64080" w:rsidRPr="002E6A38">
        <w:rPr>
          <w:rFonts w:ascii="Times New Roman" w:hAnsi="Times New Roman"/>
          <w:iCs/>
          <w:noProof/>
          <w:sz w:val="26"/>
          <w:szCs w:val="26"/>
        </w:rPr>
        <w:t>; nghiên cứu khoa học, ..</w:t>
      </w:r>
      <w:r w:rsidRPr="002E6A38">
        <w:rPr>
          <w:rFonts w:ascii="Times New Roman" w:hAnsi="Times New Roman"/>
          <w:iCs/>
          <w:noProof/>
          <w:sz w:val="26"/>
          <w:szCs w:val="26"/>
        </w:rPr>
        <w:t>. tạo chuyển biến lớn trong công tác quản lý chất lượng xét nghiệm. Song song việc đẩy mạnh các hoạt động, Trung tâm củng cố hệ thống nội bộ. Đặc biệt</w:t>
      </w:r>
      <w:r w:rsidR="00A8777F" w:rsidRPr="002E6A38">
        <w:rPr>
          <w:rFonts w:ascii="Times New Roman" w:hAnsi="Times New Roman"/>
          <w:iCs/>
          <w:noProof/>
          <w:sz w:val="26"/>
          <w:szCs w:val="26"/>
        </w:rPr>
        <w:t>,</w:t>
      </w:r>
      <w:r w:rsidRPr="002E6A38">
        <w:rPr>
          <w:rFonts w:ascii="Times New Roman" w:hAnsi="Times New Roman"/>
          <w:iCs/>
          <w:noProof/>
          <w:sz w:val="26"/>
          <w:szCs w:val="26"/>
        </w:rPr>
        <w:t xml:space="preserve"> Trung tâm đã đạt chứng nhận ISO 9001-2015 do tổ chức AJA (Anh Quốc) công nhận </w:t>
      </w:r>
      <w:r w:rsidR="00A8777F" w:rsidRPr="002E6A38">
        <w:rPr>
          <w:rFonts w:ascii="Times New Roman" w:hAnsi="Times New Roman"/>
          <w:iCs/>
          <w:noProof/>
          <w:sz w:val="26"/>
          <w:szCs w:val="26"/>
        </w:rPr>
        <w:t xml:space="preserve">vào </w:t>
      </w:r>
      <w:r w:rsidRPr="002E6A38">
        <w:rPr>
          <w:rFonts w:ascii="Times New Roman" w:hAnsi="Times New Roman"/>
          <w:iCs/>
          <w:noProof/>
          <w:sz w:val="26"/>
          <w:szCs w:val="26"/>
        </w:rPr>
        <w:t xml:space="preserve">tháng 2/2017 và </w:t>
      </w:r>
      <w:r w:rsidR="00A8777F" w:rsidRPr="002E6A38">
        <w:rPr>
          <w:rFonts w:ascii="Times New Roman" w:hAnsi="Times New Roman"/>
          <w:iCs/>
          <w:noProof/>
          <w:sz w:val="26"/>
          <w:szCs w:val="26"/>
        </w:rPr>
        <w:t xml:space="preserve">tháng </w:t>
      </w:r>
      <w:r w:rsidRPr="002E6A38">
        <w:rPr>
          <w:rFonts w:ascii="Times New Roman" w:hAnsi="Times New Roman"/>
          <w:iCs/>
          <w:noProof/>
          <w:sz w:val="26"/>
          <w:szCs w:val="26"/>
        </w:rPr>
        <w:t>09/2019</w:t>
      </w:r>
      <w:r w:rsidR="00A8777F" w:rsidRPr="002E6A38">
        <w:rPr>
          <w:rFonts w:ascii="Times New Roman" w:hAnsi="Times New Roman"/>
          <w:iCs/>
          <w:noProof/>
          <w:sz w:val="26"/>
          <w:szCs w:val="26"/>
        </w:rPr>
        <w:t>,</w:t>
      </w:r>
      <w:r w:rsidRPr="002E6A38">
        <w:rPr>
          <w:rFonts w:ascii="Times New Roman" w:hAnsi="Times New Roman"/>
          <w:iCs/>
          <w:noProof/>
          <w:sz w:val="26"/>
          <w:szCs w:val="26"/>
        </w:rPr>
        <w:t xml:space="preserve"> QCCUMP được công nhận đạt ISO/IEC 17043:2010 do DSS - Bộ Khoa học Công nghệ Thái Lan đánh giá. Năm 2019</w:t>
      </w:r>
      <w:r w:rsidR="00A8777F" w:rsidRPr="002E6A38">
        <w:rPr>
          <w:rFonts w:ascii="Times New Roman" w:hAnsi="Times New Roman"/>
          <w:iCs/>
          <w:noProof/>
          <w:sz w:val="26"/>
          <w:szCs w:val="26"/>
        </w:rPr>
        <w:t>,</w:t>
      </w:r>
      <w:r w:rsidRPr="002E6A38">
        <w:rPr>
          <w:rFonts w:ascii="Times New Roman" w:hAnsi="Times New Roman"/>
          <w:iCs/>
          <w:noProof/>
          <w:sz w:val="26"/>
          <w:szCs w:val="26"/>
        </w:rPr>
        <w:t xml:space="preserve"> cùng với sự chỉ đạo Bộ Y tế, Cục Quản lý khám</w:t>
      </w:r>
      <w:r w:rsidR="00A8777F" w:rsidRPr="002E6A38">
        <w:rPr>
          <w:rFonts w:ascii="Times New Roman" w:hAnsi="Times New Roman"/>
          <w:iCs/>
          <w:noProof/>
          <w:sz w:val="26"/>
          <w:szCs w:val="26"/>
        </w:rPr>
        <w:t>,</w:t>
      </w:r>
      <w:r w:rsidRPr="002E6A38">
        <w:rPr>
          <w:rFonts w:ascii="Times New Roman" w:hAnsi="Times New Roman"/>
          <w:iCs/>
          <w:noProof/>
          <w:sz w:val="26"/>
          <w:szCs w:val="26"/>
        </w:rPr>
        <w:t xml:space="preserve"> chữa bệnh, Trung tâm tiếp tục triển khai các hoạt động nhằm góp phần nâng cao chất lượng xét nghiệm cả chiều rộng và chiều sâu.</w:t>
      </w:r>
    </w:p>
    <w:p w14:paraId="4059934C" w14:textId="77777777" w:rsidR="007B4DE8" w:rsidRPr="002E6A38" w:rsidRDefault="007B4DE8" w:rsidP="007B4DE8">
      <w:pPr>
        <w:widowControl w:val="0"/>
        <w:spacing w:before="120" w:after="120" w:line="252" w:lineRule="auto"/>
        <w:jc w:val="center"/>
        <w:rPr>
          <w:rFonts w:ascii="Times New Roman" w:hAnsi="Times New Roman"/>
          <w:noProof/>
          <w:sz w:val="26"/>
          <w:szCs w:val="26"/>
        </w:rPr>
      </w:pPr>
      <w:r w:rsidRPr="002E6A38">
        <w:rPr>
          <w:rFonts w:ascii="Times New Roman" w:hAnsi="Times New Roman"/>
          <w:noProof/>
          <w:sz w:val="26"/>
          <w:szCs w:val="26"/>
        </w:rPr>
        <w:drawing>
          <wp:inline distT="0" distB="0" distL="0" distR="0" wp14:anchorId="4B59B3E7" wp14:editId="4B5781C1">
            <wp:extent cx="5152445" cy="28007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8215" cy="2803885"/>
                    </a:xfrm>
                    <a:prstGeom prst="rect">
                      <a:avLst/>
                    </a:prstGeom>
                    <a:noFill/>
                    <a:ln>
                      <a:noFill/>
                    </a:ln>
                  </pic:spPr>
                </pic:pic>
              </a:graphicData>
            </a:graphic>
          </wp:inline>
        </w:drawing>
      </w:r>
    </w:p>
    <w:p w14:paraId="4774A75F" w14:textId="77777777" w:rsidR="007B4DE8" w:rsidRPr="002E6A38" w:rsidRDefault="007B4DE8" w:rsidP="007B4DE8">
      <w:pPr>
        <w:widowControl w:val="0"/>
        <w:spacing w:before="120" w:after="0" w:line="240" w:lineRule="auto"/>
        <w:jc w:val="center"/>
        <w:rPr>
          <w:rFonts w:ascii="Times New Roman" w:hAnsi="Times New Roman"/>
          <w:i/>
          <w:noProof/>
          <w:sz w:val="26"/>
          <w:szCs w:val="26"/>
        </w:rPr>
      </w:pPr>
      <w:r w:rsidRPr="002E6A38">
        <w:rPr>
          <w:rFonts w:ascii="Times New Roman" w:hAnsi="Times New Roman"/>
          <w:i/>
          <w:noProof/>
          <w:sz w:val="26"/>
          <w:szCs w:val="26"/>
        </w:rPr>
        <w:t xml:space="preserve">Hình 1. Mô hình tổ chức của Trung tâm Kiểm chuẩn chất lượng </w:t>
      </w:r>
    </w:p>
    <w:p w14:paraId="6145BC67" w14:textId="77777777" w:rsidR="007B4DE8" w:rsidRPr="002E6A38" w:rsidRDefault="007B4DE8" w:rsidP="007B4DE8">
      <w:pPr>
        <w:widowControl w:val="0"/>
        <w:spacing w:after="120" w:line="252" w:lineRule="auto"/>
        <w:jc w:val="center"/>
        <w:rPr>
          <w:rFonts w:ascii="Times New Roman" w:hAnsi="Times New Roman"/>
          <w:i/>
          <w:noProof/>
          <w:sz w:val="26"/>
          <w:szCs w:val="26"/>
        </w:rPr>
      </w:pPr>
      <w:r w:rsidRPr="002E6A38">
        <w:rPr>
          <w:rFonts w:ascii="Times New Roman" w:hAnsi="Times New Roman"/>
          <w:i/>
          <w:noProof/>
          <w:sz w:val="26"/>
          <w:szCs w:val="26"/>
        </w:rPr>
        <w:t>xét nghiệm y học</w:t>
      </w:r>
    </w:p>
    <w:p w14:paraId="61E0304D" w14:textId="77777777" w:rsidR="00AC3A9D" w:rsidRPr="002E6A38" w:rsidRDefault="00AC3A9D" w:rsidP="00461030">
      <w:pPr>
        <w:widowControl w:val="0"/>
        <w:spacing w:before="120" w:after="120" w:line="240" w:lineRule="auto"/>
        <w:ind w:firstLine="720"/>
        <w:jc w:val="both"/>
        <w:rPr>
          <w:rFonts w:ascii="Times New Roman" w:hAnsi="Times New Roman"/>
          <w:iCs/>
          <w:noProof/>
          <w:sz w:val="26"/>
          <w:szCs w:val="26"/>
        </w:rPr>
      </w:pPr>
      <w:r w:rsidRPr="002E6A38">
        <w:rPr>
          <w:rFonts w:ascii="Times New Roman" w:hAnsi="Times New Roman"/>
          <w:iCs/>
          <w:noProof/>
          <w:sz w:val="26"/>
          <w:szCs w:val="26"/>
        </w:rPr>
        <w:t>Các chức năng, nghiệp vụ chính của Trung tâm Kiểm chuẩn Chất lượng Xét nghiệm Y học gồm:</w:t>
      </w:r>
    </w:p>
    <w:p w14:paraId="70A9E74A" w14:textId="0E674ED5" w:rsidR="00AC3A9D" w:rsidRPr="002E6A38" w:rsidRDefault="00AC3A9D" w:rsidP="0047624B">
      <w:pPr>
        <w:pStyle w:val="ListParagraph"/>
        <w:widowControl w:val="0"/>
        <w:numPr>
          <w:ilvl w:val="0"/>
          <w:numId w:val="245"/>
        </w:numPr>
        <w:spacing w:before="120" w:after="120" w:line="240" w:lineRule="auto"/>
        <w:ind w:left="0" w:firstLine="720"/>
        <w:contextualSpacing w:val="0"/>
        <w:jc w:val="both"/>
        <w:rPr>
          <w:rFonts w:ascii="Times New Roman" w:hAnsi="Times New Roman"/>
          <w:b/>
          <w:bCs w:val="0"/>
          <w:iCs/>
          <w:noProof/>
          <w:sz w:val="26"/>
          <w:szCs w:val="26"/>
        </w:rPr>
      </w:pPr>
      <w:r w:rsidRPr="002E6A38">
        <w:rPr>
          <w:rFonts w:ascii="Times New Roman" w:hAnsi="Times New Roman"/>
          <w:b/>
          <w:bCs w:val="0"/>
          <w:iCs/>
          <w:noProof/>
          <w:sz w:val="26"/>
          <w:szCs w:val="26"/>
        </w:rPr>
        <w:t>Đào tạo</w:t>
      </w:r>
    </w:p>
    <w:p w14:paraId="411B029C" w14:textId="7B425455" w:rsidR="00AC3A9D" w:rsidRPr="002E6A38" w:rsidRDefault="00AC3A9D" w:rsidP="00461030">
      <w:pPr>
        <w:widowControl w:val="0"/>
        <w:spacing w:before="120" w:after="120" w:line="240" w:lineRule="auto"/>
        <w:ind w:firstLine="720"/>
        <w:jc w:val="both"/>
        <w:rPr>
          <w:rFonts w:ascii="Times New Roman" w:hAnsi="Times New Roman"/>
          <w:iCs/>
          <w:noProof/>
          <w:sz w:val="26"/>
          <w:szCs w:val="26"/>
        </w:rPr>
      </w:pPr>
      <w:r w:rsidRPr="002E6A38">
        <w:rPr>
          <w:rFonts w:ascii="Times New Roman" w:hAnsi="Times New Roman"/>
          <w:iCs/>
          <w:noProof/>
          <w:sz w:val="26"/>
          <w:szCs w:val="26"/>
        </w:rPr>
        <w:t>Một chức năng</w:t>
      </w:r>
      <w:r w:rsidR="00C66549" w:rsidRPr="002E6A38">
        <w:rPr>
          <w:rFonts w:ascii="Times New Roman" w:hAnsi="Times New Roman"/>
          <w:iCs/>
          <w:noProof/>
          <w:sz w:val="26"/>
          <w:szCs w:val="26"/>
        </w:rPr>
        <w:t>,</w:t>
      </w:r>
      <w:r w:rsidRPr="002E6A38">
        <w:rPr>
          <w:rFonts w:ascii="Times New Roman" w:hAnsi="Times New Roman"/>
          <w:iCs/>
          <w:noProof/>
          <w:sz w:val="26"/>
          <w:szCs w:val="26"/>
        </w:rPr>
        <w:t xml:space="preserve"> nhiệm vụ quan trọng của Trung tâm là đào tạo và đào tạo liên tục, chuyển giao kỹ thuật mới trong xét nghiệm y học và khoa học quản lý. Trong năm 2015 – 2016, Trung tâm tiếp nhận chương trình đào tạo “Quản lý chất lượng xét nghiệm cho lãnh đạo phòng xét nghiệm” (QMS-LL) từ Viện Tiêu chuẩn Hoa kỳ (CLSI) và CDC, triển khai thành 6 chương trình, tổ chức 31 lớp đào cho 1.291 cán bộ nhân viên y tế.</w:t>
      </w:r>
    </w:p>
    <w:p w14:paraId="443FF6E9" w14:textId="59114712" w:rsidR="00AC3A9D" w:rsidRPr="002E6A38" w:rsidRDefault="00AC3A9D" w:rsidP="0047624B">
      <w:pPr>
        <w:pStyle w:val="ListParagraph"/>
        <w:widowControl w:val="0"/>
        <w:numPr>
          <w:ilvl w:val="0"/>
          <w:numId w:val="245"/>
        </w:numPr>
        <w:spacing w:before="120" w:after="120" w:line="240" w:lineRule="auto"/>
        <w:ind w:left="0" w:firstLine="720"/>
        <w:contextualSpacing w:val="0"/>
        <w:jc w:val="both"/>
        <w:rPr>
          <w:rFonts w:ascii="Times New Roman" w:hAnsi="Times New Roman"/>
          <w:b/>
          <w:bCs w:val="0"/>
          <w:iCs/>
          <w:noProof/>
          <w:sz w:val="26"/>
          <w:szCs w:val="26"/>
        </w:rPr>
      </w:pPr>
      <w:r w:rsidRPr="002E6A38">
        <w:rPr>
          <w:rFonts w:ascii="Times New Roman" w:hAnsi="Times New Roman"/>
          <w:b/>
          <w:bCs w:val="0"/>
          <w:iCs/>
          <w:noProof/>
          <w:sz w:val="26"/>
          <w:szCs w:val="26"/>
        </w:rPr>
        <w:t>Công tác giám sát quy chế chuyên môn</w:t>
      </w:r>
    </w:p>
    <w:p w14:paraId="64F0131F" w14:textId="77777777" w:rsidR="00AC3A9D" w:rsidRPr="002E6A38" w:rsidRDefault="00AC3A9D" w:rsidP="00461030">
      <w:pPr>
        <w:widowControl w:val="0"/>
        <w:spacing w:before="120" w:after="120" w:line="240" w:lineRule="auto"/>
        <w:ind w:firstLine="720"/>
        <w:jc w:val="both"/>
        <w:rPr>
          <w:rFonts w:ascii="Times New Roman" w:hAnsi="Times New Roman"/>
          <w:iCs/>
          <w:noProof/>
          <w:sz w:val="26"/>
          <w:szCs w:val="26"/>
        </w:rPr>
      </w:pPr>
      <w:r w:rsidRPr="002E6A38">
        <w:rPr>
          <w:rFonts w:ascii="Times New Roman" w:hAnsi="Times New Roman"/>
          <w:iCs/>
          <w:noProof/>
          <w:sz w:val="26"/>
          <w:szCs w:val="26"/>
        </w:rPr>
        <w:t>Là nhiệm vụ quan trọng được Bộ Y tế giao, Trung tâm đã tích cực đôn đốc và kiểm tra thực tế một số đơn vị thực hiện theo Tiêu chí đánh giá mức chất lượng phòng xét nghiệm theo Quyết định 2429/QĐ-BYT ngày 12/6/2017  bao phủ toàn bộ 18 tỉnh và thành phố thuộc địa bàn do Trung tâm quản lý từ Đà Nẵng trở vào TP. Hồ Chí Minh.</w:t>
      </w:r>
    </w:p>
    <w:p w14:paraId="691A7B3A" w14:textId="48DB2606" w:rsidR="00AC3A9D" w:rsidRPr="002E6A38" w:rsidRDefault="00AC3A9D" w:rsidP="0047624B">
      <w:pPr>
        <w:pStyle w:val="ListParagraph"/>
        <w:widowControl w:val="0"/>
        <w:numPr>
          <w:ilvl w:val="0"/>
          <w:numId w:val="245"/>
        </w:numPr>
        <w:spacing w:before="120" w:after="120" w:line="240" w:lineRule="auto"/>
        <w:ind w:left="0" w:firstLine="720"/>
        <w:contextualSpacing w:val="0"/>
        <w:jc w:val="both"/>
        <w:rPr>
          <w:rFonts w:ascii="Times New Roman" w:hAnsi="Times New Roman"/>
          <w:b/>
          <w:bCs w:val="0"/>
          <w:iCs/>
          <w:noProof/>
          <w:sz w:val="26"/>
          <w:szCs w:val="26"/>
        </w:rPr>
      </w:pPr>
      <w:r w:rsidRPr="002E6A38">
        <w:rPr>
          <w:rFonts w:ascii="Times New Roman" w:hAnsi="Times New Roman"/>
          <w:b/>
          <w:bCs w:val="0"/>
          <w:iCs/>
          <w:noProof/>
          <w:sz w:val="26"/>
          <w:szCs w:val="26"/>
        </w:rPr>
        <w:t>Xây dựng đề án tăng cường năng lực hệ thống quản lý chất lượng xét nghiệm y học</w:t>
      </w:r>
    </w:p>
    <w:p w14:paraId="37F660A6" w14:textId="77777777" w:rsidR="00AC3A9D" w:rsidRPr="002E6A38" w:rsidRDefault="00AC3A9D" w:rsidP="00461030">
      <w:pPr>
        <w:widowControl w:val="0"/>
        <w:spacing w:before="120" w:after="120" w:line="240" w:lineRule="auto"/>
        <w:ind w:firstLine="720"/>
        <w:jc w:val="both"/>
        <w:rPr>
          <w:rFonts w:ascii="Times New Roman" w:hAnsi="Times New Roman"/>
          <w:iCs/>
          <w:noProof/>
          <w:sz w:val="26"/>
          <w:szCs w:val="26"/>
        </w:rPr>
      </w:pPr>
      <w:r w:rsidRPr="002E6A38">
        <w:rPr>
          <w:rFonts w:ascii="Times New Roman" w:hAnsi="Times New Roman"/>
          <w:iCs/>
          <w:noProof/>
          <w:sz w:val="26"/>
          <w:szCs w:val="26"/>
        </w:rPr>
        <w:t xml:space="preserve">Ngày 27/2/2016 Thủ tướng đã phê duyệt đề án tăng cường năng lực hệ thống quản lý chất lượng xét nghiệm y học theo Quyết định số 316/QĐ-TTg, trong đó nhiệm vụ đầu tiên: đầu tư xây dựng, nâng cấp Trung tâm kiểm chuẩn, đề xuất các phòng xét nghiệm tham chiếu nhằm nâng cao hệ thống quản lý chất lượng xét nghiệm giai đoạn </w:t>
      </w:r>
      <w:r w:rsidRPr="002E6A38">
        <w:rPr>
          <w:rFonts w:ascii="Times New Roman" w:hAnsi="Times New Roman"/>
          <w:iCs/>
          <w:noProof/>
          <w:sz w:val="26"/>
          <w:szCs w:val="26"/>
        </w:rPr>
        <w:lastRenderedPageBreak/>
        <w:t>2016-2025.</w:t>
      </w:r>
    </w:p>
    <w:p w14:paraId="01E68E76" w14:textId="2A3578FE" w:rsidR="00AC3A9D" w:rsidRPr="002E6A38" w:rsidRDefault="00AC3A9D" w:rsidP="0047624B">
      <w:pPr>
        <w:pStyle w:val="ListParagraph"/>
        <w:widowControl w:val="0"/>
        <w:numPr>
          <w:ilvl w:val="0"/>
          <w:numId w:val="245"/>
        </w:numPr>
        <w:spacing w:before="120" w:after="120" w:line="240" w:lineRule="auto"/>
        <w:ind w:left="0" w:firstLine="720"/>
        <w:contextualSpacing w:val="0"/>
        <w:jc w:val="both"/>
        <w:rPr>
          <w:rFonts w:ascii="Times New Roman" w:hAnsi="Times New Roman"/>
          <w:b/>
          <w:bCs w:val="0"/>
          <w:iCs/>
          <w:noProof/>
          <w:sz w:val="26"/>
          <w:szCs w:val="26"/>
        </w:rPr>
      </w:pPr>
      <w:r w:rsidRPr="002E6A38">
        <w:rPr>
          <w:rFonts w:ascii="Times New Roman" w:hAnsi="Times New Roman"/>
          <w:b/>
          <w:bCs w:val="0"/>
          <w:iCs/>
          <w:noProof/>
          <w:sz w:val="26"/>
          <w:szCs w:val="26"/>
        </w:rPr>
        <w:t>Ngoại kiểm</w:t>
      </w:r>
    </w:p>
    <w:p w14:paraId="04F3E34B" w14:textId="1C63D104" w:rsidR="00AC3A9D" w:rsidRPr="002E6A38" w:rsidRDefault="00AC3A9D" w:rsidP="00461030">
      <w:pPr>
        <w:widowControl w:val="0"/>
        <w:spacing w:before="120" w:after="120" w:line="240" w:lineRule="auto"/>
        <w:ind w:firstLine="720"/>
        <w:jc w:val="both"/>
        <w:rPr>
          <w:rFonts w:ascii="Times New Roman" w:hAnsi="Times New Roman"/>
          <w:iCs/>
          <w:noProof/>
          <w:sz w:val="26"/>
          <w:szCs w:val="26"/>
        </w:rPr>
      </w:pPr>
      <w:r w:rsidRPr="002E6A38">
        <w:rPr>
          <w:rFonts w:ascii="Times New Roman" w:hAnsi="Times New Roman"/>
          <w:iCs/>
          <w:noProof/>
          <w:sz w:val="26"/>
          <w:szCs w:val="26"/>
        </w:rPr>
        <w:t>Theo quyết định số 2718/QĐ-BYT ngày 30/07/2010 của Bộ Y tế về việc thành lập Trung tâm Kiểm chuẩn chất lượng xét nghiệm y học có chức năng tổ chức hoạt động ngoại kiểm và cấp chứng nhận chất lượng, định kỳ giám sát, kiểm tra và cấp chứng nhận chất lượng của các cơ sở y tế công lập và tư nhân ở khu vực miền Nam từ Đà Nẵng trở vào. Chính vì vậy</w:t>
      </w:r>
      <w:r w:rsidR="0045277A" w:rsidRPr="002E6A38">
        <w:rPr>
          <w:rFonts w:ascii="Times New Roman" w:hAnsi="Times New Roman"/>
          <w:iCs/>
          <w:noProof/>
          <w:sz w:val="26"/>
          <w:szCs w:val="26"/>
        </w:rPr>
        <w:t>,</w:t>
      </w:r>
      <w:r w:rsidRPr="002E6A38">
        <w:rPr>
          <w:rFonts w:ascii="Times New Roman" w:hAnsi="Times New Roman"/>
          <w:iCs/>
          <w:noProof/>
          <w:sz w:val="26"/>
          <w:szCs w:val="26"/>
        </w:rPr>
        <w:t xml:space="preserve"> đây cũng là một trong những nhiệm vụ ưu tiên hàng đầu mà Trung tâm Kiểm chuẩn chất lượng xét nghiệm y học thực hiện.</w:t>
      </w:r>
    </w:p>
    <w:p w14:paraId="1B635DFC" w14:textId="62124209" w:rsidR="00AC3A9D" w:rsidRPr="002E6A38" w:rsidRDefault="00AC3A9D" w:rsidP="00461030">
      <w:pPr>
        <w:widowControl w:val="0"/>
        <w:spacing w:before="120" w:after="120" w:line="240" w:lineRule="auto"/>
        <w:ind w:firstLine="720"/>
        <w:jc w:val="both"/>
        <w:rPr>
          <w:rFonts w:ascii="Times New Roman" w:hAnsi="Times New Roman"/>
          <w:iCs/>
          <w:noProof/>
          <w:sz w:val="26"/>
          <w:szCs w:val="26"/>
        </w:rPr>
      </w:pPr>
      <w:r w:rsidRPr="002E6A38">
        <w:rPr>
          <w:rFonts w:ascii="Times New Roman" w:hAnsi="Times New Roman"/>
          <w:iCs/>
          <w:noProof/>
          <w:sz w:val="26"/>
          <w:szCs w:val="26"/>
        </w:rPr>
        <w:t>Ngoại kiểm (EQA) cung cấp bằng chứng khách quan về năng lực</w:t>
      </w:r>
      <w:r w:rsidR="00BF22B3" w:rsidRPr="002E6A38">
        <w:rPr>
          <w:rFonts w:ascii="Times New Roman" w:hAnsi="Times New Roman"/>
          <w:iCs/>
          <w:noProof/>
          <w:sz w:val="26"/>
          <w:szCs w:val="26"/>
        </w:rPr>
        <w:t xml:space="preserve"> của PXN</w:t>
      </w:r>
      <w:r w:rsidRPr="002E6A38">
        <w:rPr>
          <w:rFonts w:ascii="Times New Roman" w:hAnsi="Times New Roman"/>
          <w:iCs/>
          <w:noProof/>
          <w:sz w:val="26"/>
          <w:szCs w:val="26"/>
        </w:rPr>
        <w:t>, làm cơ sở cho việc liên thông, công nhận kết quả xét nghiệm giữa các cơ sở khám bệnh, chữa bệnh, cơ sở y tế có thực hiện xét nghiệm, giảm phiền hà, chi phí cho người bệnh, tiết kiệm nguồn lực của xã hội, đồng thời hội nhập mạng lưới kiểm chuẩn chất lượng xét nghiệm trong khu vực và thế giới. EQA còn là một công cụ đánh giá được chất lượng, độ tin cậy của kết quả xét nghiệm, bảo đảm kết quả xét nghiệm chính xác, kịp thời, chuẩn hóa và xác định các sự không phù hợp xảy ra trong quá trình thực hiện kỹ thuật xét nghiệm để có những hành động khắc phục nhằm cải tiến chất lượng.</w:t>
      </w:r>
    </w:p>
    <w:p w14:paraId="4E195DAF" w14:textId="77777777" w:rsidR="00AC3A9D" w:rsidRPr="002E6A38" w:rsidRDefault="00AC3A9D" w:rsidP="00461030">
      <w:pPr>
        <w:widowControl w:val="0"/>
        <w:spacing w:before="120" w:after="120" w:line="240" w:lineRule="auto"/>
        <w:ind w:firstLine="720"/>
        <w:jc w:val="both"/>
        <w:rPr>
          <w:rFonts w:ascii="Times New Roman" w:hAnsi="Times New Roman"/>
          <w:iCs/>
          <w:noProof/>
          <w:sz w:val="26"/>
          <w:szCs w:val="26"/>
        </w:rPr>
      </w:pPr>
      <w:r w:rsidRPr="002E6A38">
        <w:rPr>
          <w:rFonts w:ascii="Times New Roman" w:hAnsi="Times New Roman"/>
          <w:iCs/>
          <w:noProof/>
          <w:sz w:val="26"/>
          <w:szCs w:val="26"/>
        </w:rPr>
        <w:t>Tham gia Ngoại kiểm là quy định bắt buộc trong các văn bản:</w:t>
      </w:r>
    </w:p>
    <w:p w14:paraId="223AF51C" w14:textId="77777777" w:rsidR="00AC3A9D" w:rsidRPr="002E6A38" w:rsidRDefault="00AC3A9D" w:rsidP="0047624B">
      <w:pPr>
        <w:pStyle w:val="ListParagraph"/>
        <w:widowControl w:val="0"/>
        <w:numPr>
          <w:ilvl w:val="0"/>
          <w:numId w:val="246"/>
        </w:numPr>
        <w:spacing w:before="120" w:after="120" w:line="240" w:lineRule="auto"/>
        <w:ind w:left="1078" w:hanging="369"/>
        <w:contextualSpacing w:val="0"/>
        <w:jc w:val="both"/>
        <w:rPr>
          <w:rFonts w:ascii="Times New Roman" w:hAnsi="Times New Roman"/>
          <w:iCs/>
          <w:noProof/>
          <w:sz w:val="26"/>
          <w:szCs w:val="26"/>
        </w:rPr>
      </w:pPr>
      <w:r w:rsidRPr="002E6A38">
        <w:rPr>
          <w:rFonts w:ascii="Times New Roman" w:hAnsi="Times New Roman"/>
          <w:iCs/>
          <w:noProof/>
          <w:sz w:val="26"/>
          <w:szCs w:val="26"/>
        </w:rPr>
        <w:t>Quyết định 316/QĐ-TTg ngày 27 tháng 02 năm 2016 của Thủ Tướng Chính phủ Phê duyệt Đề án Tăng cường năng lực hệ thống quản lý chất lượng xét nghiệm y học giai đoạn 2016 - 2025;</w:t>
      </w:r>
    </w:p>
    <w:p w14:paraId="3927C8B3" w14:textId="77777777" w:rsidR="00AC3A9D" w:rsidRPr="002E6A38" w:rsidRDefault="00AC3A9D" w:rsidP="0047624B">
      <w:pPr>
        <w:pStyle w:val="ListParagraph"/>
        <w:widowControl w:val="0"/>
        <w:numPr>
          <w:ilvl w:val="0"/>
          <w:numId w:val="246"/>
        </w:numPr>
        <w:spacing w:before="120" w:after="120" w:line="240" w:lineRule="auto"/>
        <w:ind w:left="1078" w:hanging="369"/>
        <w:contextualSpacing w:val="0"/>
        <w:jc w:val="both"/>
        <w:rPr>
          <w:rFonts w:ascii="Times New Roman" w:hAnsi="Times New Roman"/>
          <w:iCs/>
          <w:noProof/>
          <w:sz w:val="26"/>
          <w:szCs w:val="26"/>
        </w:rPr>
      </w:pPr>
      <w:r w:rsidRPr="002E6A38">
        <w:rPr>
          <w:rFonts w:ascii="Times New Roman" w:hAnsi="Times New Roman"/>
          <w:iCs/>
          <w:noProof/>
          <w:sz w:val="26"/>
          <w:szCs w:val="26"/>
        </w:rPr>
        <w:t>Quyết định 2429/QĐ-BYT ngày 12 tháng 06 năm 2017 của Bộ trưởng Bộ Y tế ban hành Tiêu chí đánh giá mức chất lượng phòng xét nghiệm y học; Quyết định 6858/QĐ-BYT ngày 18 tháng 11 năm 2016 của Bộ trưởng Bộ Y tế ban hành Bộ tiêu chí chất lượng bệnh viện Việt Nam;</w:t>
      </w:r>
    </w:p>
    <w:p w14:paraId="7B0EEF28" w14:textId="412B6754" w:rsidR="00AC3A9D" w:rsidRPr="002E6A38" w:rsidRDefault="00AC3A9D" w:rsidP="0047624B">
      <w:pPr>
        <w:pStyle w:val="ListParagraph"/>
        <w:widowControl w:val="0"/>
        <w:numPr>
          <w:ilvl w:val="0"/>
          <w:numId w:val="246"/>
        </w:numPr>
        <w:spacing w:before="120" w:after="120" w:line="240" w:lineRule="auto"/>
        <w:ind w:left="1078" w:hanging="369"/>
        <w:contextualSpacing w:val="0"/>
        <w:jc w:val="both"/>
        <w:rPr>
          <w:rFonts w:ascii="Times New Roman" w:hAnsi="Times New Roman"/>
          <w:iCs/>
          <w:noProof/>
          <w:sz w:val="26"/>
          <w:szCs w:val="26"/>
        </w:rPr>
      </w:pPr>
      <w:r w:rsidRPr="002E6A38">
        <w:rPr>
          <w:rFonts w:ascii="Times New Roman" w:hAnsi="Times New Roman"/>
          <w:iCs/>
          <w:noProof/>
          <w:sz w:val="26"/>
          <w:szCs w:val="26"/>
        </w:rPr>
        <w:tab/>
        <w:t>Công văn 1538/BHXH-CSYT ngày 28 tháng 04 năm 2016 tăng cường công tác giám định BHYT khi thực hiện KCB thông tuyến và TTLT số 37/2015/TTLT-BYT-BTC.</w:t>
      </w:r>
    </w:p>
    <w:p w14:paraId="1906DEFF" w14:textId="7F486454" w:rsidR="007443F0" w:rsidRPr="002E6A38" w:rsidRDefault="00AC3A9D" w:rsidP="00461030">
      <w:pPr>
        <w:widowControl w:val="0"/>
        <w:spacing w:before="120" w:after="120" w:line="240" w:lineRule="auto"/>
        <w:ind w:firstLine="720"/>
        <w:jc w:val="both"/>
        <w:rPr>
          <w:rFonts w:ascii="Times New Roman" w:hAnsi="Times New Roman"/>
          <w:iCs/>
          <w:noProof/>
          <w:sz w:val="26"/>
          <w:szCs w:val="26"/>
        </w:rPr>
      </w:pPr>
      <w:r w:rsidRPr="002E6A38">
        <w:rPr>
          <w:rFonts w:ascii="Times New Roman" w:hAnsi="Times New Roman"/>
          <w:iCs/>
          <w:noProof/>
          <w:sz w:val="26"/>
          <w:szCs w:val="26"/>
        </w:rPr>
        <w:t>Thực hiện Ngoại kiểm các xét nghiệm thể hiện sự cam kết chất lượng, đồng thời cung cấp một công cụ để đánh giá năng lực và cải thiện chất lượng.</w:t>
      </w:r>
    </w:p>
    <w:p w14:paraId="1DC8B4CC" w14:textId="7074E40D" w:rsidR="00DC470B" w:rsidRPr="002E6A38" w:rsidRDefault="00486618" w:rsidP="00461030">
      <w:pPr>
        <w:pStyle w:val="Heading2"/>
        <w:tabs>
          <w:tab w:val="clear" w:pos="1134"/>
        </w:tabs>
        <w:ind w:firstLine="709"/>
        <w:rPr>
          <w:i/>
          <w:noProof/>
          <w:sz w:val="26"/>
          <w:szCs w:val="26"/>
          <w:lang w:val="en-US"/>
        </w:rPr>
      </w:pPr>
      <w:r w:rsidRPr="002E6A38">
        <w:rPr>
          <w:noProof/>
          <w:sz w:val="26"/>
          <w:szCs w:val="26"/>
        </w:rPr>
        <w:tab/>
      </w:r>
      <w:r w:rsidRPr="002E6A38">
        <w:rPr>
          <w:noProof/>
          <w:sz w:val="26"/>
          <w:szCs w:val="26"/>
        </w:rPr>
        <w:tab/>
      </w:r>
      <w:bookmarkStart w:id="51" w:name="_Toc113459180"/>
      <w:r w:rsidRPr="002E6A38">
        <w:rPr>
          <w:noProof/>
          <w:sz w:val="26"/>
          <w:szCs w:val="26"/>
          <w:lang w:val="en-US"/>
        </w:rPr>
        <w:t xml:space="preserve">2. </w:t>
      </w:r>
      <w:r w:rsidR="007774E1" w:rsidRPr="002E6A38">
        <w:rPr>
          <w:noProof/>
          <w:sz w:val="26"/>
          <w:szCs w:val="26"/>
        </w:rPr>
        <w:t xml:space="preserve">Hiện trạng </w:t>
      </w:r>
      <w:r w:rsidR="005130CC" w:rsidRPr="002E6A38">
        <w:rPr>
          <w:noProof/>
          <w:sz w:val="26"/>
          <w:szCs w:val="26"/>
        </w:rPr>
        <w:t>ứng dụng</w:t>
      </w:r>
      <w:r w:rsidR="007774E1" w:rsidRPr="002E6A38">
        <w:rPr>
          <w:noProof/>
          <w:sz w:val="26"/>
          <w:szCs w:val="26"/>
        </w:rPr>
        <w:t xml:space="preserve"> CNTT</w:t>
      </w:r>
      <w:r w:rsidR="004E03DB" w:rsidRPr="002E6A38">
        <w:rPr>
          <w:noProof/>
          <w:sz w:val="26"/>
          <w:szCs w:val="26"/>
        </w:rPr>
        <w:t xml:space="preserve"> </w:t>
      </w:r>
      <w:r w:rsidR="004B25D0" w:rsidRPr="002E6A38">
        <w:rPr>
          <w:noProof/>
          <w:sz w:val="26"/>
          <w:szCs w:val="26"/>
        </w:rPr>
        <w:t xml:space="preserve">của Đại học Y </w:t>
      </w:r>
      <w:r w:rsidR="00474228" w:rsidRPr="002E6A38">
        <w:rPr>
          <w:noProof/>
          <w:sz w:val="26"/>
          <w:szCs w:val="26"/>
        </w:rPr>
        <w:t>Dược Thành phố Hồ Chí Minh</w:t>
      </w:r>
      <w:bookmarkStart w:id="52" w:name="_Toc74039011"/>
      <w:bookmarkStart w:id="53" w:name="_Toc75985584"/>
      <w:bookmarkStart w:id="54" w:name="_Toc75986004"/>
      <w:bookmarkStart w:id="55" w:name="_Toc76685889"/>
      <w:bookmarkStart w:id="56" w:name="_Toc76739431"/>
      <w:bookmarkStart w:id="57" w:name="_Toc76764545"/>
      <w:bookmarkStart w:id="58" w:name="_Toc77401803"/>
      <w:bookmarkStart w:id="59" w:name="_Toc77630219"/>
      <w:bookmarkStart w:id="60" w:name="_Toc77630445"/>
      <w:bookmarkStart w:id="61" w:name="_Toc77630670"/>
      <w:bookmarkStart w:id="62" w:name="_Toc74039013"/>
      <w:bookmarkStart w:id="63" w:name="_Toc75985586"/>
      <w:bookmarkStart w:id="64" w:name="_Toc75986006"/>
      <w:bookmarkStart w:id="65" w:name="_Toc76685891"/>
      <w:bookmarkStart w:id="66" w:name="_Toc76739433"/>
      <w:bookmarkStart w:id="67" w:name="_Toc76764547"/>
      <w:bookmarkStart w:id="68" w:name="_Toc77401805"/>
      <w:bookmarkStart w:id="69" w:name="_Toc77630221"/>
      <w:bookmarkStart w:id="70" w:name="_Toc77630447"/>
      <w:bookmarkStart w:id="71" w:name="_Toc77630672"/>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r w:rsidR="004233DD" w:rsidRPr="002E6A38">
        <w:rPr>
          <w:noProof/>
          <w:sz w:val="26"/>
          <w:szCs w:val="26"/>
          <w:lang w:val="en-US"/>
        </w:rPr>
        <w:t xml:space="preserve"> và Trung tâm Kiểm chuẩn chất lượng xét nghiệm y học - Đại học Y Dược Thành phố Hồ Chí Minh</w:t>
      </w:r>
      <w:bookmarkEnd w:id="51"/>
    </w:p>
    <w:p w14:paraId="24282351" w14:textId="2E999023" w:rsidR="00F459AB" w:rsidRPr="002E6A38" w:rsidRDefault="00FE46ED" w:rsidP="00C0217A">
      <w:pPr>
        <w:pStyle w:val="Heading3"/>
        <w:rPr>
          <w:bCs/>
        </w:rPr>
      </w:pPr>
      <w:bookmarkStart w:id="72" w:name="_Toc113459181"/>
      <w:r w:rsidRPr="002E6A38">
        <w:t xml:space="preserve">2.1. </w:t>
      </w:r>
      <w:r w:rsidR="00697E1A" w:rsidRPr="002E6A38">
        <w:t>H</w:t>
      </w:r>
      <w:r w:rsidR="00F459AB" w:rsidRPr="002E6A38">
        <w:t>iện trạng hạ tầng CNTT</w:t>
      </w:r>
      <w:bookmarkEnd w:id="72"/>
    </w:p>
    <w:p w14:paraId="32DFAA60" w14:textId="0223AC16" w:rsidR="00F459AB" w:rsidRPr="002E6A38" w:rsidRDefault="00F459AB" w:rsidP="00461030">
      <w:pPr>
        <w:widowControl w:val="0"/>
        <w:spacing w:after="160" w:line="259" w:lineRule="auto"/>
        <w:ind w:firstLine="709"/>
        <w:rPr>
          <w:rFonts w:ascii="Times New Roman" w:hAnsi="Times New Roman"/>
          <w:sz w:val="26"/>
          <w:szCs w:val="26"/>
        </w:rPr>
      </w:pPr>
      <w:r w:rsidRPr="002E6A38">
        <w:rPr>
          <w:rFonts w:ascii="Times New Roman" w:hAnsi="Times New Roman"/>
          <w:sz w:val="26"/>
          <w:szCs w:val="26"/>
        </w:rPr>
        <w:t>Hệ thống mạng internet, mô hình mạng, đường mạng</w:t>
      </w:r>
      <w:r w:rsidR="00B80F87" w:rsidRPr="002E6A38">
        <w:rPr>
          <w:rFonts w:ascii="Times New Roman" w:hAnsi="Times New Roman"/>
          <w:sz w:val="26"/>
          <w:szCs w:val="26"/>
        </w:rPr>
        <w:t xml:space="preserve"> như hình 2</w:t>
      </w:r>
      <w:r w:rsidR="001A6E69" w:rsidRPr="002E6A38">
        <w:rPr>
          <w:rFonts w:ascii="Times New Roman" w:hAnsi="Times New Roman"/>
          <w:sz w:val="26"/>
          <w:szCs w:val="26"/>
        </w:rPr>
        <w:t>, hình 3</w:t>
      </w:r>
      <w:r w:rsidR="00B80F87" w:rsidRPr="002E6A38">
        <w:rPr>
          <w:rFonts w:ascii="Times New Roman" w:hAnsi="Times New Roman"/>
          <w:sz w:val="26"/>
          <w:szCs w:val="26"/>
        </w:rPr>
        <w:t>.</w:t>
      </w:r>
    </w:p>
    <w:p w14:paraId="65FCB0B2" w14:textId="40914E85" w:rsidR="00F459AB" w:rsidRPr="002E6A38" w:rsidRDefault="00F459AB"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Trong năm 2020</w:t>
      </w:r>
      <w:r w:rsidR="009A61C5" w:rsidRPr="002E6A38">
        <w:rPr>
          <w:rFonts w:ascii="Times New Roman" w:hAnsi="Times New Roman"/>
          <w:sz w:val="26"/>
          <w:szCs w:val="26"/>
        </w:rPr>
        <w:t>,</w:t>
      </w:r>
      <w:r w:rsidRPr="002E6A38">
        <w:rPr>
          <w:rFonts w:ascii="Times New Roman" w:hAnsi="Times New Roman"/>
          <w:sz w:val="26"/>
          <w:szCs w:val="26"/>
        </w:rPr>
        <w:t xml:space="preserve"> Trường thuê đường truyền mạng của nhà cung cấp dịch vụ internet từ nhà cung cấp của Viettel gồm 2 loại dịch vụ là đường truyền mạng và đường truyền point-to-point. Năm 2021</w:t>
      </w:r>
      <w:r w:rsidR="009A61C5" w:rsidRPr="002E6A38">
        <w:rPr>
          <w:rFonts w:ascii="Times New Roman" w:hAnsi="Times New Roman"/>
          <w:sz w:val="26"/>
          <w:szCs w:val="26"/>
        </w:rPr>
        <w:t>, Trường</w:t>
      </w:r>
      <w:r w:rsidRPr="002E6A38">
        <w:rPr>
          <w:rFonts w:ascii="Times New Roman" w:hAnsi="Times New Roman"/>
          <w:sz w:val="26"/>
          <w:szCs w:val="26"/>
        </w:rPr>
        <w:t xml:space="preserve"> nâng cấp thêm 1 đường truyền FTTH của VNPT nhằm dự phòng và cho 2 phòng máy 3A, 3B.</w:t>
      </w:r>
    </w:p>
    <w:p w14:paraId="2A13862A" w14:textId="77777777" w:rsidR="00F459AB" w:rsidRPr="002E6A38" w:rsidRDefault="00F459AB"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Đường truyền mạng gồm dịch vụ leased line là 400Mbps trong nước và 10Mbps băng thông quốc tế, còn đường FTTH là 1.2 Gbps trong nước và 121Mbps quốc tế kèm theo cam kết ổn định kết nối khi xảy ra sự cố đứt cáp quang biển. </w:t>
      </w:r>
    </w:p>
    <w:p w14:paraId="4A0EC981" w14:textId="77777777" w:rsidR="00F459AB" w:rsidRPr="002E6A38" w:rsidRDefault="00F459AB"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Đường truyền point-to-point dùng để kết nối trực tiếp với khoa Điều Dưỡng tại </w:t>
      </w:r>
      <w:r w:rsidRPr="002E6A38">
        <w:rPr>
          <w:rFonts w:ascii="Times New Roman" w:hAnsi="Times New Roman"/>
          <w:sz w:val="26"/>
          <w:szCs w:val="26"/>
        </w:rPr>
        <w:lastRenderedPageBreak/>
        <w:t>201 Nguyễn Chí Thanh và phòng máy tính Khoa Dược tại 41 Đinh Tiên Hoàng.</w:t>
      </w:r>
    </w:p>
    <w:p w14:paraId="15815543" w14:textId="77777777" w:rsidR="00F16EB1" w:rsidRPr="002E6A38" w:rsidRDefault="00F16EB1" w:rsidP="00F16EB1">
      <w:pPr>
        <w:widowControl w:val="0"/>
        <w:spacing w:before="120" w:after="120" w:line="252" w:lineRule="auto"/>
        <w:jc w:val="center"/>
        <w:rPr>
          <w:rFonts w:ascii="Times New Roman" w:hAnsi="Times New Roman"/>
          <w:i/>
          <w:noProof/>
          <w:sz w:val="26"/>
          <w:szCs w:val="26"/>
        </w:rPr>
      </w:pPr>
      <w:r w:rsidRPr="002E6A38">
        <w:rPr>
          <w:rFonts w:ascii="Times New Roman" w:hAnsi="Times New Roman"/>
          <w:noProof/>
          <w:sz w:val="26"/>
          <w:szCs w:val="26"/>
        </w:rPr>
        <w:drawing>
          <wp:inline distT="0" distB="0" distL="0" distR="0" wp14:anchorId="1CA11FE7" wp14:editId="6C5191C5">
            <wp:extent cx="5190995" cy="2906481"/>
            <wp:effectExtent l="0" t="0" r="0" b="8255"/>
            <wp:docPr id="1688288697" name="Picture 16882886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88697" name="Picture 168828869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05437" cy="2914567"/>
                    </a:xfrm>
                    <a:prstGeom prst="rect">
                      <a:avLst/>
                    </a:prstGeom>
                  </pic:spPr>
                </pic:pic>
              </a:graphicData>
            </a:graphic>
          </wp:inline>
        </w:drawing>
      </w:r>
    </w:p>
    <w:p w14:paraId="1DB0A470" w14:textId="77777777" w:rsidR="00F16EB1" w:rsidRPr="002E6A38" w:rsidRDefault="00F16EB1" w:rsidP="00F16EB1">
      <w:pPr>
        <w:widowControl w:val="0"/>
        <w:spacing w:before="120" w:after="120" w:line="252" w:lineRule="auto"/>
        <w:jc w:val="center"/>
        <w:rPr>
          <w:rFonts w:ascii="Times New Roman" w:hAnsi="Times New Roman"/>
          <w:i/>
          <w:sz w:val="26"/>
          <w:szCs w:val="26"/>
        </w:rPr>
      </w:pPr>
      <w:r w:rsidRPr="002E6A38">
        <w:rPr>
          <w:rFonts w:ascii="Times New Roman" w:hAnsi="Times New Roman"/>
          <w:i/>
          <w:noProof/>
          <w:sz w:val="26"/>
          <w:szCs w:val="26"/>
        </w:rPr>
        <w:t xml:space="preserve">Hình 2. </w:t>
      </w:r>
      <w:r w:rsidRPr="002E6A38">
        <w:rPr>
          <w:rFonts w:ascii="Times New Roman" w:hAnsi="Times New Roman"/>
          <w:i/>
          <w:iCs/>
          <w:sz w:val="26"/>
          <w:szCs w:val="26"/>
        </w:rPr>
        <w:t>Sơ đồ mô tả thuê đường truyền internet của các nhà cung cấp dịch vụ.</w:t>
      </w:r>
    </w:p>
    <w:p w14:paraId="0066E1EC" w14:textId="57AC9123" w:rsidR="00F459AB" w:rsidRPr="002E6A38" w:rsidRDefault="0099024B"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Hiện tại có 4 tủ </w:t>
      </w:r>
      <w:r w:rsidR="00F459AB" w:rsidRPr="002E6A38">
        <w:rPr>
          <w:rFonts w:ascii="Times New Roman" w:hAnsi="Times New Roman"/>
          <w:sz w:val="26"/>
          <w:szCs w:val="26"/>
        </w:rPr>
        <w:t>rack, với hệ thống điều hòa 24/7 có hệ thống chữa cháy tự động</w:t>
      </w:r>
    </w:p>
    <w:p w14:paraId="3FBB98E6" w14:textId="790F3B5B" w:rsidR="00F459AB" w:rsidRPr="002E6A38" w:rsidRDefault="00F459AB"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Trong năm 2020 , Trường đã mua sắm các hạng mục</w:t>
      </w:r>
      <w:r w:rsidR="00AA05A2" w:rsidRPr="002E6A38">
        <w:rPr>
          <w:rFonts w:ascii="Times New Roman" w:hAnsi="Times New Roman"/>
          <w:sz w:val="26"/>
          <w:szCs w:val="26"/>
        </w:rPr>
        <w:t xml:space="preserve"> sau đây</w:t>
      </w:r>
      <w:r w:rsidRPr="002E6A38">
        <w:rPr>
          <w:rFonts w:ascii="Times New Roman" w:hAnsi="Times New Roman"/>
          <w:sz w:val="26"/>
          <w:szCs w:val="26"/>
        </w:rPr>
        <w:t>:</w:t>
      </w:r>
    </w:p>
    <w:p w14:paraId="1AE57B4C" w14:textId="77777777" w:rsidR="00F459AB" w:rsidRPr="002E6A38" w:rsidRDefault="00F459AB" w:rsidP="0047624B">
      <w:pPr>
        <w:pStyle w:val="ListParagraph"/>
        <w:widowControl w:val="0"/>
        <w:numPr>
          <w:ilvl w:val="0"/>
          <w:numId w:val="255"/>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Mua sắm và nâng cấp thêm hệ thống server với việc các thiết bị server và thiết bị SAN mới cho hệ thống.</w:t>
      </w:r>
    </w:p>
    <w:p w14:paraId="70B7C7BB" w14:textId="77FA3405" w:rsidR="00F459AB" w:rsidRPr="002E6A38" w:rsidRDefault="00F459AB" w:rsidP="0047624B">
      <w:pPr>
        <w:pStyle w:val="ListParagraph"/>
        <w:widowControl w:val="0"/>
        <w:numPr>
          <w:ilvl w:val="0"/>
          <w:numId w:val="255"/>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Mua sắm thêm các thiết bị mạng nhằm nâng cấp hệ thống mạng hiện tại, nối hệ thống mạng tòa nhà cũ và tòa nhà 15 tầng thành 1 hệ thống chung nhằm tối ưu hóa</w:t>
      </w:r>
      <w:r w:rsidR="009053DF" w:rsidRPr="002E6A38">
        <w:rPr>
          <w:rFonts w:ascii="Times New Roman" w:hAnsi="Times New Roman"/>
          <w:sz w:val="26"/>
          <w:szCs w:val="26"/>
        </w:rPr>
        <w:t xml:space="preserve"> cho việc thi và cập nhật dữ liệ</w:t>
      </w:r>
      <w:r w:rsidRPr="002E6A38">
        <w:rPr>
          <w:rFonts w:ascii="Times New Roman" w:hAnsi="Times New Roman"/>
          <w:sz w:val="26"/>
          <w:szCs w:val="26"/>
        </w:rPr>
        <w:t>u thì từ tòa nhà 15 tầng về phòng server theo đường nội bộ.</w:t>
      </w:r>
    </w:p>
    <w:p w14:paraId="557648D1" w14:textId="77777777" w:rsidR="00F459AB" w:rsidRPr="002E6A38" w:rsidRDefault="00F459AB" w:rsidP="0047624B">
      <w:pPr>
        <w:pStyle w:val="ListParagraph"/>
        <w:widowControl w:val="0"/>
        <w:numPr>
          <w:ilvl w:val="0"/>
          <w:numId w:val="255"/>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Thay toàn bộ hệ thống trục chính mạng nội bộ trong trường (khu 217 Hồng Bàng và tất cả các Khoa) với việc nâng cấp lại toàn bộ hệ thống mạng dây và hệ thống cáp quang từ phòng server đến các khu ở xa phòng server.</w:t>
      </w:r>
    </w:p>
    <w:p w14:paraId="35D46BBE" w14:textId="77777777" w:rsidR="00F459AB" w:rsidRPr="002E6A38" w:rsidRDefault="00F459AB" w:rsidP="0047624B">
      <w:pPr>
        <w:pStyle w:val="ListParagraph"/>
        <w:widowControl w:val="0"/>
        <w:numPr>
          <w:ilvl w:val="0"/>
          <w:numId w:val="255"/>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Mua sắm 250 bộ máy tính và cung cấp trang bị cho các phòng máy tính tại khoa Dược, khoa YHCT và khoa YTCC và dự phòng khi các đơn vị có nhu cầu sử dụng mới (thay thế máy cũ hoặc có nhân viên mới).</w:t>
      </w:r>
    </w:p>
    <w:p w14:paraId="31362E7E" w14:textId="2D2D1519" w:rsidR="00F459AB" w:rsidRPr="002E6A38" w:rsidRDefault="00F459AB" w:rsidP="0047624B">
      <w:pPr>
        <w:pStyle w:val="ListParagraph"/>
        <w:widowControl w:val="0"/>
        <w:numPr>
          <w:ilvl w:val="0"/>
          <w:numId w:val="255"/>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Mua sắm và trang bị hệ thống wifi phủ sóng toàn bộ khu 217 Hồng Bàng và tất các các khoa nằm ngoài khu 217 Hồng Bàng</w:t>
      </w:r>
      <w:r w:rsidR="00B80F87" w:rsidRPr="002E6A38">
        <w:rPr>
          <w:rFonts w:ascii="Times New Roman" w:hAnsi="Times New Roman"/>
          <w:sz w:val="26"/>
          <w:szCs w:val="26"/>
        </w:rPr>
        <w:t xml:space="preserve"> (hình </w:t>
      </w:r>
      <w:r w:rsidR="00A94091" w:rsidRPr="002E6A38">
        <w:rPr>
          <w:rFonts w:ascii="Times New Roman" w:hAnsi="Times New Roman"/>
          <w:sz w:val="26"/>
          <w:szCs w:val="26"/>
        </w:rPr>
        <w:t>4</w:t>
      </w:r>
      <w:r w:rsidR="00B80F87" w:rsidRPr="002E6A38">
        <w:rPr>
          <w:rFonts w:ascii="Times New Roman" w:hAnsi="Times New Roman"/>
          <w:sz w:val="26"/>
          <w:szCs w:val="26"/>
        </w:rPr>
        <w:t>)</w:t>
      </w:r>
      <w:r w:rsidRPr="002E6A38">
        <w:rPr>
          <w:rFonts w:ascii="Times New Roman" w:hAnsi="Times New Roman"/>
          <w:sz w:val="26"/>
          <w:szCs w:val="26"/>
        </w:rPr>
        <w:t>.</w:t>
      </w:r>
    </w:p>
    <w:p w14:paraId="06A262C8" w14:textId="37F65FAB" w:rsidR="00F459AB" w:rsidRPr="002E6A38" w:rsidRDefault="00F459AB"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Năm 2021, nhằm tiếp tục nâng cấp hệ thống</w:t>
      </w:r>
      <w:r w:rsidR="008C4122" w:rsidRPr="002E6A38">
        <w:rPr>
          <w:rFonts w:ascii="Times New Roman" w:hAnsi="Times New Roman"/>
          <w:sz w:val="26"/>
          <w:szCs w:val="26"/>
        </w:rPr>
        <w:t xml:space="preserve"> CNTT,</w:t>
      </w:r>
      <w:r w:rsidRPr="002E6A38">
        <w:rPr>
          <w:rFonts w:ascii="Times New Roman" w:hAnsi="Times New Roman"/>
          <w:sz w:val="26"/>
          <w:szCs w:val="26"/>
        </w:rPr>
        <w:t xml:space="preserve"> Trường tiếp tục đầu tư các hạng mục:</w:t>
      </w:r>
    </w:p>
    <w:p w14:paraId="1EB43F51" w14:textId="673603C3" w:rsidR="00F459AB" w:rsidRPr="002E6A38" w:rsidRDefault="00F459AB" w:rsidP="0047624B">
      <w:pPr>
        <w:pStyle w:val="ListParagraph"/>
        <w:widowControl w:val="0"/>
        <w:numPr>
          <w:ilvl w:val="0"/>
          <w:numId w:val="255"/>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H</w:t>
      </w:r>
      <w:r w:rsidR="00340386" w:rsidRPr="002E6A38">
        <w:rPr>
          <w:rFonts w:ascii="Times New Roman" w:hAnsi="Times New Roman"/>
          <w:sz w:val="26"/>
          <w:szCs w:val="26"/>
        </w:rPr>
        <w:t>ệ</w:t>
      </w:r>
      <w:r w:rsidRPr="002E6A38">
        <w:rPr>
          <w:rFonts w:ascii="Times New Roman" w:hAnsi="Times New Roman"/>
          <w:sz w:val="26"/>
          <w:szCs w:val="26"/>
        </w:rPr>
        <w:t xml:space="preserve"> thống tường lửa và hệ thống thiết bị định tuyến và bảo mật mạng nhằm nâng cao tính bảo mật và chống tấn công mạng để đảo bảo an toàn cho toàn bộ hệ thống nội bộ bên trong. Việc trang bị kịp thời các thiết bị này sẽ đảm bảo cho hệ thống dữ liệu an toàn khi Trường triển khai các ứng dụng elearning hay phần mềm quản lý tổng thể.</w:t>
      </w:r>
    </w:p>
    <w:p w14:paraId="03EDC3CC" w14:textId="24640F13" w:rsidR="00F459AB" w:rsidRPr="002E6A38" w:rsidRDefault="00F459AB" w:rsidP="0047624B">
      <w:pPr>
        <w:pStyle w:val="ListParagraph"/>
        <w:widowControl w:val="0"/>
        <w:numPr>
          <w:ilvl w:val="0"/>
          <w:numId w:val="255"/>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 xml:space="preserve">Mua sắm thêm 20 máy tính cung cấp cho các đơn vị dựa vào dữ liệu máy tính đã sử dụng trên 10 năm. Với số lượng máy tính sử dụng hơn 10 năm còn khá lớn khoảng hơn 600 máy, vì vậy trong các năm </w:t>
      </w:r>
      <w:r w:rsidR="004D6173" w:rsidRPr="002E6A38">
        <w:rPr>
          <w:rFonts w:ascii="Times New Roman" w:hAnsi="Times New Roman"/>
          <w:sz w:val="26"/>
          <w:szCs w:val="26"/>
        </w:rPr>
        <w:t>tiếp theo</w:t>
      </w:r>
      <w:r w:rsidRPr="002E6A38">
        <w:rPr>
          <w:rFonts w:ascii="Times New Roman" w:hAnsi="Times New Roman"/>
          <w:sz w:val="26"/>
          <w:szCs w:val="26"/>
        </w:rPr>
        <w:t xml:space="preserve"> số lượng máy tính </w:t>
      </w:r>
      <w:r w:rsidRPr="002E6A38">
        <w:rPr>
          <w:rFonts w:ascii="Times New Roman" w:hAnsi="Times New Roman"/>
          <w:sz w:val="26"/>
          <w:szCs w:val="26"/>
        </w:rPr>
        <w:lastRenderedPageBreak/>
        <w:t>cần dự phòng thay thế cũng sẽ khá nhiều.</w:t>
      </w:r>
    </w:p>
    <w:p w14:paraId="28DB49C0" w14:textId="4849857F" w:rsidR="00F16EB1" w:rsidRPr="002E6A38" w:rsidRDefault="00F16EB1" w:rsidP="00F16EB1">
      <w:pPr>
        <w:widowControl w:val="0"/>
        <w:spacing w:before="120" w:after="0" w:line="360" w:lineRule="auto"/>
        <w:ind w:left="3"/>
        <w:jc w:val="center"/>
        <w:rPr>
          <w:rFonts w:ascii="Times New Roman" w:hAnsi="Times New Roman"/>
          <w:i/>
          <w:sz w:val="26"/>
          <w:szCs w:val="26"/>
        </w:rPr>
      </w:pPr>
      <w:r w:rsidRPr="002E6A38">
        <w:rPr>
          <w:rFonts w:ascii="Times New Roman" w:hAnsi="Times New Roman"/>
          <w:noProof/>
        </w:rPr>
        <w:drawing>
          <wp:inline distT="0" distB="0" distL="0" distR="0" wp14:anchorId="0DDB9638" wp14:editId="3C1E8AF5">
            <wp:extent cx="5760720" cy="3900805"/>
            <wp:effectExtent l="0" t="0" r="0" b="44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60720" cy="3900805"/>
                    </a:xfrm>
                    <a:prstGeom prst="rect">
                      <a:avLst/>
                    </a:prstGeom>
                  </pic:spPr>
                </pic:pic>
              </a:graphicData>
            </a:graphic>
          </wp:inline>
        </w:drawing>
      </w:r>
      <w:r w:rsidRPr="002E6A38">
        <w:rPr>
          <w:rFonts w:ascii="Times New Roman" w:hAnsi="Times New Roman"/>
          <w:i/>
          <w:iCs/>
          <w:sz w:val="26"/>
          <w:szCs w:val="26"/>
        </w:rPr>
        <w:t>Hình 3. Theo sơ đ</w:t>
      </w:r>
      <w:r w:rsidR="008D2428" w:rsidRPr="002E6A38">
        <w:rPr>
          <w:rFonts w:ascii="Times New Roman" w:hAnsi="Times New Roman"/>
          <w:i/>
          <w:iCs/>
          <w:sz w:val="26"/>
          <w:szCs w:val="26"/>
        </w:rPr>
        <w:t>ồ mô tả hệ thống mạng lõi</w:t>
      </w:r>
      <w:r w:rsidRPr="002E6A38">
        <w:rPr>
          <w:rFonts w:ascii="Times New Roman" w:hAnsi="Times New Roman"/>
          <w:i/>
          <w:iCs/>
          <w:sz w:val="26"/>
          <w:szCs w:val="26"/>
        </w:rPr>
        <w:t xml:space="preserve"> đặt tại trụ sở chính 217 Hồng Bàng</w:t>
      </w:r>
    </w:p>
    <w:p w14:paraId="7FA924BC" w14:textId="77777777" w:rsidR="00F16EB1" w:rsidRPr="002E6A38" w:rsidRDefault="00F16EB1" w:rsidP="00F16EB1">
      <w:pPr>
        <w:widowControl w:val="0"/>
        <w:spacing w:before="120" w:after="0" w:line="360" w:lineRule="auto"/>
        <w:ind w:left="3"/>
        <w:jc w:val="center"/>
        <w:rPr>
          <w:rFonts w:ascii="Times New Roman" w:hAnsi="Times New Roman"/>
          <w:i/>
          <w:iCs/>
          <w:sz w:val="26"/>
          <w:szCs w:val="26"/>
        </w:rPr>
      </w:pPr>
      <w:r w:rsidRPr="002E6A38">
        <w:rPr>
          <w:rFonts w:ascii="Times New Roman" w:hAnsi="Times New Roman"/>
          <w:noProof/>
        </w:rPr>
        <w:drawing>
          <wp:inline distT="0" distB="0" distL="0" distR="0" wp14:anchorId="7AC59DB6" wp14:editId="64A01D67">
            <wp:extent cx="5990590" cy="3424238"/>
            <wp:effectExtent l="0" t="0" r="0" b="5080"/>
            <wp:docPr id="1453540033" name="Picture 14535400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40033" name="Picture 145354003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92565" cy="3425367"/>
                    </a:xfrm>
                    <a:prstGeom prst="rect">
                      <a:avLst/>
                    </a:prstGeom>
                  </pic:spPr>
                </pic:pic>
              </a:graphicData>
            </a:graphic>
          </wp:inline>
        </w:drawing>
      </w:r>
    </w:p>
    <w:p w14:paraId="16F34646" w14:textId="77777777" w:rsidR="00F16EB1" w:rsidRPr="002E6A38" w:rsidRDefault="00F16EB1" w:rsidP="00A25D1E">
      <w:pPr>
        <w:widowControl w:val="0"/>
        <w:spacing w:before="120" w:after="120" w:line="240" w:lineRule="auto"/>
        <w:ind w:left="6"/>
        <w:jc w:val="center"/>
        <w:rPr>
          <w:rFonts w:ascii="Times New Roman" w:hAnsi="Times New Roman"/>
          <w:sz w:val="26"/>
          <w:szCs w:val="26"/>
        </w:rPr>
      </w:pPr>
      <w:r w:rsidRPr="002E6A38">
        <w:rPr>
          <w:rFonts w:ascii="Times New Roman" w:hAnsi="Times New Roman"/>
          <w:i/>
          <w:iCs/>
          <w:sz w:val="26"/>
          <w:szCs w:val="26"/>
        </w:rPr>
        <w:t>Hình 4. Sơ đồ tổng thể hệ thống wifi ĐHYD</w:t>
      </w:r>
    </w:p>
    <w:p w14:paraId="537D1385" w14:textId="719934A1" w:rsidR="00F459AB" w:rsidRPr="002E6A38" w:rsidRDefault="00F459AB" w:rsidP="00461030">
      <w:pPr>
        <w:widowControl w:val="0"/>
        <w:spacing w:before="120" w:after="120" w:line="240" w:lineRule="auto"/>
        <w:ind w:firstLine="720"/>
        <w:jc w:val="both"/>
        <w:rPr>
          <w:rFonts w:ascii="Times New Roman" w:hAnsi="Times New Roman"/>
          <w:color w:val="000000" w:themeColor="text1"/>
          <w:sz w:val="26"/>
          <w:szCs w:val="26"/>
        </w:rPr>
      </w:pPr>
      <w:r w:rsidRPr="002E6A38">
        <w:rPr>
          <w:rFonts w:ascii="Times New Roman" w:hAnsi="Times New Roman"/>
          <w:sz w:val="26"/>
          <w:szCs w:val="26"/>
        </w:rPr>
        <w:t>Trong 2 năm 2020 và 2021 nhà trườ</w:t>
      </w:r>
      <w:r w:rsidR="005E2216" w:rsidRPr="002E6A38">
        <w:rPr>
          <w:rFonts w:ascii="Times New Roman" w:hAnsi="Times New Roman"/>
          <w:sz w:val="26"/>
          <w:szCs w:val="26"/>
        </w:rPr>
        <w:t xml:space="preserve">ng đã thuê mức băng thông </w:t>
      </w:r>
      <w:r w:rsidRPr="002E6A38">
        <w:rPr>
          <w:rFonts w:ascii="Times New Roman" w:hAnsi="Times New Roman"/>
          <w:sz w:val="26"/>
          <w:szCs w:val="26"/>
        </w:rPr>
        <w:t xml:space="preserve">internet và các đường cáp trắng nối từ 217 Hồng Bàng về các khoa </w:t>
      </w:r>
      <w:r w:rsidRPr="002E6A38">
        <w:rPr>
          <w:rFonts w:ascii="Times New Roman" w:hAnsi="Times New Roman"/>
          <w:color w:val="000000" w:themeColor="text1"/>
          <w:sz w:val="26"/>
          <w:szCs w:val="26"/>
        </w:rPr>
        <w:t>bao gồm:</w:t>
      </w:r>
    </w:p>
    <w:p w14:paraId="0062A7D1" w14:textId="77777777" w:rsidR="00F459AB" w:rsidRPr="002E6A38" w:rsidRDefault="00F459AB" w:rsidP="0047624B">
      <w:pPr>
        <w:pStyle w:val="ListParagraph"/>
        <w:widowControl w:val="0"/>
        <w:numPr>
          <w:ilvl w:val="0"/>
          <w:numId w:val="255"/>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color w:val="000000" w:themeColor="text1"/>
          <w:sz w:val="26"/>
          <w:szCs w:val="26"/>
        </w:rPr>
        <w:t xml:space="preserve">Kết nối </w:t>
      </w:r>
      <w:r w:rsidRPr="002E6A38">
        <w:rPr>
          <w:rFonts w:ascii="Times New Roman" w:hAnsi="Times New Roman"/>
          <w:sz w:val="26"/>
          <w:szCs w:val="26"/>
        </w:rPr>
        <w:t>internet với băng thông 400Mbps trong nước và 10Mbps quốc tế.</w:t>
      </w:r>
    </w:p>
    <w:p w14:paraId="63CCAFE0" w14:textId="77777777" w:rsidR="00F459AB" w:rsidRPr="002E6A38" w:rsidRDefault="00F459AB" w:rsidP="0047624B">
      <w:pPr>
        <w:pStyle w:val="ListParagraph"/>
        <w:widowControl w:val="0"/>
        <w:numPr>
          <w:ilvl w:val="0"/>
          <w:numId w:val="255"/>
        </w:numPr>
        <w:spacing w:before="120" w:after="120" w:line="240" w:lineRule="auto"/>
        <w:ind w:left="1134" w:hanging="425"/>
        <w:contextualSpacing w:val="0"/>
        <w:jc w:val="both"/>
        <w:rPr>
          <w:rFonts w:ascii="Times New Roman" w:hAnsi="Times New Roman"/>
          <w:color w:val="000000" w:themeColor="text1"/>
          <w:sz w:val="26"/>
          <w:szCs w:val="26"/>
        </w:rPr>
      </w:pPr>
      <w:r w:rsidRPr="002E6A38">
        <w:rPr>
          <w:rFonts w:ascii="Times New Roman" w:hAnsi="Times New Roman"/>
          <w:sz w:val="26"/>
          <w:szCs w:val="26"/>
        </w:rPr>
        <w:lastRenderedPageBreak/>
        <w:t>Kéo 2 đườ</w:t>
      </w:r>
      <w:r w:rsidRPr="002E6A38">
        <w:rPr>
          <w:rFonts w:ascii="Times New Roman" w:hAnsi="Times New Roman"/>
          <w:color w:val="000000" w:themeColor="text1"/>
          <w:sz w:val="26"/>
          <w:szCs w:val="26"/>
        </w:rPr>
        <w:t>ng cáp quang trắng nối trực tiếp từ 217 Hồng Bàng về Khoa Điều dưỡng Kỹ thuật Y học và Khoa Dược.</w:t>
      </w:r>
    </w:p>
    <w:p w14:paraId="3E8411FF" w14:textId="64ED18C6" w:rsidR="00F459AB" w:rsidRPr="002E6A38" w:rsidRDefault="00F459AB"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Tổng số lượng </w:t>
      </w:r>
      <w:r w:rsidR="00C40066" w:rsidRPr="002E6A38">
        <w:rPr>
          <w:rFonts w:ascii="Times New Roman" w:hAnsi="Times New Roman"/>
          <w:sz w:val="26"/>
          <w:szCs w:val="26"/>
        </w:rPr>
        <w:t>máy chủ</w:t>
      </w:r>
      <w:r w:rsidRPr="002E6A38">
        <w:rPr>
          <w:rFonts w:ascii="Times New Roman" w:hAnsi="Times New Roman"/>
          <w:sz w:val="26"/>
          <w:szCs w:val="26"/>
        </w:rPr>
        <w:t xml:space="preserve"> vật lý tại phòng máy chủ </w:t>
      </w:r>
      <w:r w:rsidR="00C40066" w:rsidRPr="002E6A38">
        <w:rPr>
          <w:rFonts w:ascii="Times New Roman" w:hAnsi="Times New Roman"/>
          <w:sz w:val="26"/>
          <w:szCs w:val="26"/>
        </w:rPr>
        <w:t xml:space="preserve">của </w:t>
      </w:r>
      <w:r w:rsidRPr="002E6A38">
        <w:rPr>
          <w:rFonts w:ascii="Times New Roman" w:hAnsi="Times New Roman"/>
          <w:sz w:val="26"/>
          <w:szCs w:val="26"/>
        </w:rPr>
        <w:t xml:space="preserve">Trường là 11 máy </w:t>
      </w:r>
      <w:r w:rsidR="00D97D77" w:rsidRPr="002E6A38">
        <w:rPr>
          <w:rFonts w:ascii="Times New Roman" w:hAnsi="Times New Roman"/>
          <w:sz w:val="26"/>
          <w:szCs w:val="26"/>
        </w:rPr>
        <w:t xml:space="preserve">chủ, 2 bộ thiết bị lưu trữ của </w:t>
      </w:r>
      <w:r w:rsidRPr="002E6A38">
        <w:rPr>
          <w:rFonts w:ascii="Times New Roman" w:hAnsi="Times New Roman"/>
          <w:sz w:val="26"/>
          <w:szCs w:val="26"/>
        </w:rPr>
        <w:t>các hãng Dell, Fujitsu, IBM</w:t>
      </w:r>
      <w:r w:rsidR="004366D7" w:rsidRPr="002E6A38">
        <w:rPr>
          <w:rFonts w:ascii="Times New Roman" w:hAnsi="Times New Roman"/>
          <w:sz w:val="26"/>
          <w:szCs w:val="26"/>
        </w:rPr>
        <w:t>. S</w:t>
      </w:r>
      <w:r w:rsidRPr="002E6A38">
        <w:rPr>
          <w:rFonts w:ascii="Times New Roman" w:hAnsi="Times New Roman"/>
          <w:sz w:val="26"/>
          <w:szCs w:val="26"/>
        </w:rPr>
        <w:t xml:space="preserve">ố lượng máy chủ </w:t>
      </w:r>
      <w:r w:rsidR="00D97D77" w:rsidRPr="002E6A38">
        <w:rPr>
          <w:rFonts w:ascii="Times New Roman" w:hAnsi="Times New Roman"/>
          <w:sz w:val="26"/>
          <w:szCs w:val="26"/>
        </w:rPr>
        <w:t>cụ thể</w:t>
      </w:r>
      <w:r w:rsidRPr="002E6A38">
        <w:rPr>
          <w:rFonts w:ascii="Times New Roman" w:hAnsi="Times New Roman"/>
          <w:sz w:val="26"/>
          <w:szCs w:val="26"/>
        </w:rPr>
        <w:t xml:space="preserve"> như sau:</w:t>
      </w:r>
    </w:p>
    <w:tbl>
      <w:tblPr>
        <w:tblW w:w="950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080"/>
        <w:gridCol w:w="4050"/>
        <w:gridCol w:w="900"/>
        <w:gridCol w:w="540"/>
        <w:gridCol w:w="1440"/>
        <w:gridCol w:w="775"/>
      </w:tblGrid>
      <w:tr w:rsidR="00F459AB" w:rsidRPr="002E6A38" w14:paraId="5BA5BB86" w14:textId="77777777" w:rsidTr="00DC18B9">
        <w:trPr>
          <w:tblHeader/>
        </w:trPr>
        <w:tc>
          <w:tcPr>
            <w:tcW w:w="720" w:type="dxa"/>
            <w:vAlign w:val="center"/>
          </w:tcPr>
          <w:p w14:paraId="6BB341E5" w14:textId="77777777" w:rsidR="00F459AB" w:rsidRPr="002E6A38" w:rsidRDefault="00F459AB" w:rsidP="00461030">
            <w:pPr>
              <w:widowControl w:val="0"/>
              <w:spacing w:before="60" w:after="60" w:line="240" w:lineRule="auto"/>
              <w:ind w:left="-25"/>
              <w:jc w:val="center"/>
              <w:rPr>
                <w:rFonts w:ascii="Times New Roman" w:hAnsi="Times New Roman"/>
                <w:b/>
                <w:bCs w:val="0"/>
                <w:sz w:val="26"/>
                <w:szCs w:val="26"/>
              </w:rPr>
            </w:pPr>
            <w:r w:rsidRPr="002E6A38">
              <w:rPr>
                <w:rFonts w:ascii="Times New Roman" w:hAnsi="Times New Roman"/>
                <w:b/>
                <w:sz w:val="26"/>
                <w:szCs w:val="26"/>
              </w:rPr>
              <w:t>STT</w:t>
            </w:r>
          </w:p>
        </w:tc>
        <w:tc>
          <w:tcPr>
            <w:tcW w:w="1080" w:type="dxa"/>
            <w:vAlign w:val="center"/>
          </w:tcPr>
          <w:p w14:paraId="56F3DB5C" w14:textId="77777777" w:rsidR="00F459AB" w:rsidRPr="002E6A38" w:rsidRDefault="00F459AB" w:rsidP="00461030">
            <w:pPr>
              <w:widowControl w:val="0"/>
              <w:spacing w:before="60" w:after="60" w:line="240" w:lineRule="auto"/>
              <w:jc w:val="center"/>
              <w:rPr>
                <w:rFonts w:ascii="Times New Roman" w:hAnsi="Times New Roman"/>
                <w:b/>
                <w:bCs w:val="0"/>
                <w:sz w:val="26"/>
                <w:szCs w:val="26"/>
              </w:rPr>
            </w:pPr>
            <w:r w:rsidRPr="002E6A38">
              <w:rPr>
                <w:rFonts w:ascii="Times New Roman" w:hAnsi="Times New Roman"/>
                <w:b/>
                <w:sz w:val="26"/>
                <w:szCs w:val="26"/>
              </w:rPr>
              <w:t>Thiết bị</w:t>
            </w:r>
          </w:p>
        </w:tc>
        <w:tc>
          <w:tcPr>
            <w:tcW w:w="4050" w:type="dxa"/>
            <w:vAlign w:val="center"/>
          </w:tcPr>
          <w:p w14:paraId="64334B49" w14:textId="77777777" w:rsidR="00F459AB" w:rsidRPr="002E6A38" w:rsidRDefault="00F459AB" w:rsidP="00461030">
            <w:pPr>
              <w:widowControl w:val="0"/>
              <w:spacing w:before="60" w:after="60" w:line="240" w:lineRule="auto"/>
              <w:jc w:val="center"/>
              <w:rPr>
                <w:rFonts w:ascii="Times New Roman" w:hAnsi="Times New Roman"/>
                <w:b/>
                <w:bCs w:val="0"/>
                <w:sz w:val="26"/>
                <w:szCs w:val="26"/>
              </w:rPr>
            </w:pPr>
            <w:r w:rsidRPr="002E6A38">
              <w:rPr>
                <w:rFonts w:ascii="Times New Roman" w:hAnsi="Times New Roman"/>
                <w:b/>
                <w:sz w:val="26"/>
                <w:szCs w:val="26"/>
              </w:rPr>
              <w:t>Cấu hình</w:t>
            </w:r>
          </w:p>
        </w:tc>
        <w:tc>
          <w:tcPr>
            <w:tcW w:w="900" w:type="dxa"/>
            <w:vAlign w:val="center"/>
          </w:tcPr>
          <w:p w14:paraId="1EDC1AD2" w14:textId="77777777" w:rsidR="00F459AB" w:rsidRPr="002E6A38" w:rsidRDefault="00F459AB" w:rsidP="00461030">
            <w:pPr>
              <w:widowControl w:val="0"/>
              <w:spacing w:before="60" w:after="60" w:line="240" w:lineRule="auto"/>
              <w:jc w:val="center"/>
              <w:rPr>
                <w:rFonts w:ascii="Times New Roman" w:hAnsi="Times New Roman"/>
                <w:b/>
                <w:bCs w:val="0"/>
                <w:sz w:val="26"/>
                <w:szCs w:val="26"/>
              </w:rPr>
            </w:pPr>
            <w:r w:rsidRPr="002E6A38">
              <w:rPr>
                <w:rFonts w:ascii="Times New Roman" w:hAnsi="Times New Roman"/>
                <w:b/>
                <w:sz w:val="26"/>
                <w:szCs w:val="26"/>
              </w:rPr>
              <w:t>Hãng</w:t>
            </w:r>
          </w:p>
        </w:tc>
        <w:tc>
          <w:tcPr>
            <w:tcW w:w="540" w:type="dxa"/>
            <w:vAlign w:val="center"/>
          </w:tcPr>
          <w:p w14:paraId="7CFDA1F5" w14:textId="77777777" w:rsidR="00F459AB" w:rsidRPr="002E6A38" w:rsidRDefault="00F459AB" w:rsidP="00461030">
            <w:pPr>
              <w:widowControl w:val="0"/>
              <w:spacing w:before="60" w:after="60" w:line="240" w:lineRule="auto"/>
              <w:jc w:val="center"/>
              <w:rPr>
                <w:rFonts w:ascii="Times New Roman" w:hAnsi="Times New Roman"/>
                <w:b/>
                <w:bCs w:val="0"/>
                <w:sz w:val="26"/>
                <w:szCs w:val="26"/>
              </w:rPr>
            </w:pPr>
            <w:r w:rsidRPr="002E6A38">
              <w:rPr>
                <w:rFonts w:ascii="Times New Roman" w:hAnsi="Times New Roman"/>
                <w:b/>
                <w:sz w:val="26"/>
                <w:szCs w:val="26"/>
              </w:rPr>
              <w:t>SL</w:t>
            </w:r>
          </w:p>
        </w:tc>
        <w:tc>
          <w:tcPr>
            <w:tcW w:w="1440" w:type="dxa"/>
            <w:vAlign w:val="center"/>
          </w:tcPr>
          <w:p w14:paraId="293B32A2" w14:textId="77777777" w:rsidR="00F459AB" w:rsidRPr="002E6A38" w:rsidRDefault="00F459AB" w:rsidP="00461030">
            <w:pPr>
              <w:widowControl w:val="0"/>
              <w:spacing w:before="60" w:after="60" w:line="240" w:lineRule="auto"/>
              <w:jc w:val="center"/>
              <w:rPr>
                <w:rFonts w:ascii="Times New Roman" w:hAnsi="Times New Roman"/>
                <w:b/>
                <w:bCs w:val="0"/>
                <w:sz w:val="26"/>
                <w:szCs w:val="26"/>
              </w:rPr>
            </w:pPr>
            <w:r w:rsidRPr="002E6A38">
              <w:rPr>
                <w:rFonts w:ascii="Times New Roman" w:hAnsi="Times New Roman"/>
                <w:b/>
                <w:sz w:val="26"/>
                <w:szCs w:val="26"/>
              </w:rPr>
              <w:t>Ghi chú</w:t>
            </w:r>
          </w:p>
        </w:tc>
        <w:tc>
          <w:tcPr>
            <w:tcW w:w="775" w:type="dxa"/>
            <w:vAlign w:val="center"/>
          </w:tcPr>
          <w:p w14:paraId="5F1249CA" w14:textId="77777777" w:rsidR="00F459AB" w:rsidRPr="002E6A38" w:rsidRDefault="00F459AB" w:rsidP="00461030">
            <w:pPr>
              <w:widowControl w:val="0"/>
              <w:spacing w:before="60" w:after="60" w:line="240" w:lineRule="auto"/>
              <w:jc w:val="center"/>
              <w:rPr>
                <w:rFonts w:ascii="Times New Roman" w:hAnsi="Times New Roman"/>
                <w:b/>
                <w:bCs w:val="0"/>
                <w:sz w:val="26"/>
                <w:szCs w:val="26"/>
              </w:rPr>
            </w:pPr>
            <w:r w:rsidRPr="002E6A38">
              <w:rPr>
                <w:rFonts w:ascii="Times New Roman" w:hAnsi="Times New Roman"/>
                <w:b/>
                <w:sz w:val="26"/>
                <w:szCs w:val="26"/>
              </w:rPr>
              <w:t>Năm</w:t>
            </w:r>
          </w:p>
        </w:tc>
      </w:tr>
      <w:tr w:rsidR="00F459AB" w:rsidRPr="002E6A38" w14:paraId="434AB444" w14:textId="77777777" w:rsidTr="00DC18B9">
        <w:tc>
          <w:tcPr>
            <w:tcW w:w="720" w:type="dxa"/>
          </w:tcPr>
          <w:p w14:paraId="0017E82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w:t>
            </w:r>
          </w:p>
        </w:tc>
        <w:tc>
          <w:tcPr>
            <w:tcW w:w="1080" w:type="dxa"/>
          </w:tcPr>
          <w:p w14:paraId="303236A0"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R730</w:t>
            </w:r>
          </w:p>
        </w:tc>
        <w:tc>
          <w:tcPr>
            <w:tcW w:w="4050" w:type="dxa"/>
          </w:tcPr>
          <w:p w14:paraId="116667C7"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Dell PowerEdge R730 XD Server Chassis 3.5</w:t>
            </w:r>
          </w:p>
          <w:p w14:paraId="20A801A1"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Processors: Intel Xeon E5-2609 v3 1.9GHz. 15M Cache. 6.4GT/s QPI. no Turbo. 6C/12T. 80W</w:t>
            </w:r>
          </w:p>
          <w:p w14:paraId="68534A23"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 xml:space="preserve">Memory: 2x 8GB RDIMM. 1600 MHz. </w:t>
            </w:r>
          </w:p>
          <w:p w14:paraId="5E5019F3"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Hard Drive: 4* 600GB 15K RPM SAS 12Gbp</w:t>
            </w:r>
          </w:p>
        </w:tc>
        <w:tc>
          <w:tcPr>
            <w:tcW w:w="900" w:type="dxa"/>
          </w:tcPr>
          <w:p w14:paraId="42005512"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Dell</w:t>
            </w:r>
          </w:p>
        </w:tc>
        <w:tc>
          <w:tcPr>
            <w:tcW w:w="540" w:type="dxa"/>
          </w:tcPr>
          <w:p w14:paraId="21CC6C8E"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2</w:t>
            </w:r>
          </w:p>
        </w:tc>
        <w:tc>
          <w:tcPr>
            <w:tcW w:w="1440" w:type="dxa"/>
          </w:tcPr>
          <w:p w14:paraId="3A6D5555" w14:textId="221293E1" w:rsidR="00F459AB" w:rsidRPr="002E6A38" w:rsidRDefault="00BE4CFA"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Bộ Y t</w:t>
            </w:r>
            <w:r w:rsidR="00F459AB" w:rsidRPr="002E6A38">
              <w:rPr>
                <w:rFonts w:ascii="Times New Roman" w:hAnsi="Times New Roman"/>
                <w:sz w:val="26"/>
                <w:szCs w:val="26"/>
              </w:rPr>
              <w:t>ế cấp dự án elearning phía nam</w:t>
            </w:r>
          </w:p>
        </w:tc>
        <w:tc>
          <w:tcPr>
            <w:tcW w:w="775" w:type="dxa"/>
          </w:tcPr>
          <w:p w14:paraId="0F6F7E3D"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2016</w:t>
            </w:r>
          </w:p>
        </w:tc>
      </w:tr>
      <w:tr w:rsidR="00F459AB" w:rsidRPr="002E6A38" w14:paraId="65166D40" w14:textId="77777777" w:rsidTr="00DC18B9">
        <w:tc>
          <w:tcPr>
            <w:tcW w:w="720" w:type="dxa"/>
          </w:tcPr>
          <w:p w14:paraId="23F260D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w:t>
            </w:r>
          </w:p>
        </w:tc>
        <w:tc>
          <w:tcPr>
            <w:tcW w:w="1080" w:type="dxa"/>
          </w:tcPr>
          <w:p w14:paraId="247993D6"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R730</w:t>
            </w:r>
          </w:p>
        </w:tc>
        <w:tc>
          <w:tcPr>
            <w:tcW w:w="4050" w:type="dxa"/>
          </w:tcPr>
          <w:p w14:paraId="67294504"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DELL™ CHASSIS R730 - 2x750W Power Supply 8x HDD HotSwap</w:t>
            </w:r>
          </w:p>
          <w:p w14:paraId="3549A736"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DELL™ MAINBOARD R730</w:t>
            </w:r>
          </w:p>
          <w:p w14:paraId="65A086A6"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2 x Intel® Xeon® Processor E5-2630 v4 (25M Cache. 2.20 GHz)</w:t>
            </w:r>
          </w:p>
          <w:p w14:paraId="5A5A8BCF"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2 x Bộ Nhớ RAM 32GB PC4-19200 ECC 2400 MHz Registered DIMMs</w:t>
            </w:r>
          </w:p>
          <w:p w14:paraId="5EB2678D"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4 x Ổ Cứng HDD Dell Enterprise 1TB 3.5" 7200 RPM SAS 12Gb/s</w:t>
            </w:r>
          </w:p>
        </w:tc>
        <w:tc>
          <w:tcPr>
            <w:tcW w:w="900" w:type="dxa"/>
          </w:tcPr>
          <w:p w14:paraId="7D3B86E0"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Dell</w:t>
            </w:r>
          </w:p>
        </w:tc>
        <w:tc>
          <w:tcPr>
            <w:tcW w:w="540" w:type="dxa"/>
          </w:tcPr>
          <w:p w14:paraId="6FB24CD6"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1</w:t>
            </w:r>
          </w:p>
        </w:tc>
        <w:tc>
          <w:tcPr>
            <w:tcW w:w="1440" w:type="dxa"/>
          </w:tcPr>
          <w:p w14:paraId="263AAB8C"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Phần mềm thi phòng máy 3A</w:t>
            </w:r>
          </w:p>
        </w:tc>
        <w:tc>
          <w:tcPr>
            <w:tcW w:w="775" w:type="dxa"/>
          </w:tcPr>
          <w:p w14:paraId="33D3F2CD"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2017</w:t>
            </w:r>
          </w:p>
        </w:tc>
      </w:tr>
      <w:tr w:rsidR="00F459AB" w:rsidRPr="002E6A38" w14:paraId="247D8F42" w14:textId="77777777" w:rsidTr="00DC18B9">
        <w:tc>
          <w:tcPr>
            <w:tcW w:w="720" w:type="dxa"/>
          </w:tcPr>
          <w:p w14:paraId="286A14B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w:t>
            </w:r>
          </w:p>
        </w:tc>
        <w:tc>
          <w:tcPr>
            <w:tcW w:w="1080" w:type="dxa"/>
          </w:tcPr>
          <w:p w14:paraId="08AA13AB"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R740</w:t>
            </w:r>
          </w:p>
        </w:tc>
        <w:tc>
          <w:tcPr>
            <w:tcW w:w="4050" w:type="dxa"/>
          </w:tcPr>
          <w:p w14:paraId="7FC13067"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PowerEdge R740/R740XD Motherboard</w:t>
            </w:r>
          </w:p>
          <w:p w14:paraId="316AE2D8"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Intel Xeon Silver 4116 2.1G. 12C/24T. 9.6GT/s. 2UPI. 16M Cache. Turbo. HT (85W)</w:t>
            </w:r>
          </w:p>
          <w:p w14:paraId="6C8D4305"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16GB RDIMM. 2666MT/s. Dual Rank</w:t>
            </w:r>
          </w:p>
          <w:p w14:paraId="02510CC2"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Intel Xeon Silver 4116 2.1G. 12C/24T. 9.6GT/s</w:t>
            </w:r>
          </w:p>
          <w:p w14:paraId="7A631E5A"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2UPI. 16M Cache. Turbo. HT (85W)</w:t>
            </w:r>
          </w:p>
          <w:p w14:paraId="47906586"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600GB 15K RPM SAS 12Gbps 512n 2.5in Hot-plug Hard Drive</w:t>
            </w:r>
          </w:p>
        </w:tc>
        <w:tc>
          <w:tcPr>
            <w:tcW w:w="900" w:type="dxa"/>
          </w:tcPr>
          <w:p w14:paraId="099395C8"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Dell</w:t>
            </w:r>
          </w:p>
        </w:tc>
        <w:tc>
          <w:tcPr>
            <w:tcW w:w="540" w:type="dxa"/>
          </w:tcPr>
          <w:p w14:paraId="7DE5D3CC"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1</w:t>
            </w:r>
          </w:p>
        </w:tc>
        <w:tc>
          <w:tcPr>
            <w:tcW w:w="1440" w:type="dxa"/>
          </w:tcPr>
          <w:p w14:paraId="74FB3783"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Dự án phát triển CNTT năm 2020</w:t>
            </w:r>
          </w:p>
        </w:tc>
        <w:tc>
          <w:tcPr>
            <w:tcW w:w="775" w:type="dxa"/>
          </w:tcPr>
          <w:p w14:paraId="648D86E9"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2020</w:t>
            </w:r>
          </w:p>
        </w:tc>
      </w:tr>
      <w:tr w:rsidR="00F459AB" w:rsidRPr="002E6A38" w14:paraId="62E54E5E" w14:textId="77777777" w:rsidTr="00DC18B9">
        <w:tc>
          <w:tcPr>
            <w:tcW w:w="720" w:type="dxa"/>
          </w:tcPr>
          <w:p w14:paraId="7FED9F0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w:t>
            </w:r>
          </w:p>
        </w:tc>
        <w:tc>
          <w:tcPr>
            <w:tcW w:w="1080" w:type="dxa"/>
          </w:tcPr>
          <w:p w14:paraId="59FBD23F"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SAN</w:t>
            </w:r>
          </w:p>
        </w:tc>
        <w:tc>
          <w:tcPr>
            <w:tcW w:w="4050" w:type="dxa"/>
          </w:tcPr>
          <w:p w14:paraId="2CBDA5F6"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Hard Drive Filler 2.5in. single blank</w:t>
            </w:r>
          </w:p>
          <w:p w14:paraId="02949780"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SC. 1TB SAS 12Gb 2.5" 7.2K HDD</w:t>
            </w:r>
          </w:p>
        </w:tc>
        <w:tc>
          <w:tcPr>
            <w:tcW w:w="900" w:type="dxa"/>
          </w:tcPr>
          <w:p w14:paraId="1984C7C5"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Dell</w:t>
            </w:r>
          </w:p>
        </w:tc>
        <w:tc>
          <w:tcPr>
            <w:tcW w:w="540" w:type="dxa"/>
          </w:tcPr>
          <w:p w14:paraId="15F081E0"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1</w:t>
            </w:r>
          </w:p>
        </w:tc>
        <w:tc>
          <w:tcPr>
            <w:tcW w:w="1440" w:type="dxa"/>
          </w:tcPr>
          <w:p w14:paraId="46B3266C"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Dự án CNTT năm 2020</w:t>
            </w:r>
          </w:p>
        </w:tc>
        <w:tc>
          <w:tcPr>
            <w:tcW w:w="775" w:type="dxa"/>
          </w:tcPr>
          <w:p w14:paraId="61D5D1FA"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2020</w:t>
            </w:r>
          </w:p>
        </w:tc>
      </w:tr>
      <w:tr w:rsidR="00F459AB" w:rsidRPr="002E6A38" w14:paraId="2437113F" w14:textId="77777777" w:rsidTr="00DC18B9">
        <w:tc>
          <w:tcPr>
            <w:tcW w:w="720" w:type="dxa"/>
          </w:tcPr>
          <w:p w14:paraId="11FC513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w:t>
            </w:r>
          </w:p>
        </w:tc>
        <w:tc>
          <w:tcPr>
            <w:tcW w:w="1080" w:type="dxa"/>
          </w:tcPr>
          <w:p w14:paraId="17C4F930"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2540M2</w:t>
            </w:r>
          </w:p>
        </w:tc>
        <w:tc>
          <w:tcPr>
            <w:tcW w:w="4050" w:type="dxa"/>
          </w:tcPr>
          <w:p w14:paraId="7A98551D"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FUJITSU Server PRIMERGY</w:t>
            </w:r>
          </w:p>
          <w:p w14:paraId="41063FF5"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 xml:space="preserve">CPU: 02 x Intel Xeon E5-2640v4 </w:t>
            </w:r>
            <w:r w:rsidRPr="002E6A38">
              <w:rPr>
                <w:rFonts w:ascii="Times New Roman" w:hAnsi="Times New Roman"/>
                <w:sz w:val="26"/>
                <w:szCs w:val="26"/>
              </w:rPr>
              <w:lastRenderedPageBreak/>
              <w:t>10C/20T</w:t>
            </w:r>
          </w:p>
          <w:p w14:paraId="27D06EC0"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2.40 GHz. Cooler Kit 2nd CPU.</w:t>
            </w:r>
          </w:p>
          <w:p w14:paraId="02357FF0"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08 x 16GB (1x16GB) 2Rx4 DDR4-2400 R</w:t>
            </w:r>
          </w:p>
          <w:p w14:paraId="5979D8E7"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ECC.</w:t>
            </w:r>
          </w:p>
          <w:p w14:paraId="3282F109"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06 x HD SAS 12G 600GB 15K HOT PL</w:t>
            </w:r>
          </w:p>
          <w:p w14:paraId="6465ABF3"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2.5' EP.</w:t>
            </w:r>
          </w:p>
        </w:tc>
        <w:tc>
          <w:tcPr>
            <w:tcW w:w="900" w:type="dxa"/>
          </w:tcPr>
          <w:p w14:paraId="2B8286A2"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lastRenderedPageBreak/>
              <w:t>Fujitsu</w:t>
            </w:r>
          </w:p>
        </w:tc>
        <w:tc>
          <w:tcPr>
            <w:tcW w:w="540" w:type="dxa"/>
          </w:tcPr>
          <w:p w14:paraId="4973CA45"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1</w:t>
            </w:r>
          </w:p>
        </w:tc>
        <w:tc>
          <w:tcPr>
            <w:tcW w:w="1440" w:type="dxa"/>
          </w:tcPr>
          <w:p w14:paraId="7A23959A"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 xml:space="preserve">Nâng cấp phần mềm </w:t>
            </w:r>
            <w:r w:rsidRPr="002E6A38">
              <w:rPr>
                <w:rFonts w:ascii="Times New Roman" w:hAnsi="Times New Roman"/>
                <w:sz w:val="26"/>
                <w:szCs w:val="26"/>
              </w:rPr>
              <w:lastRenderedPageBreak/>
              <w:t>thi</w:t>
            </w:r>
          </w:p>
        </w:tc>
        <w:tc>
          <w:tcPr>
            <w:tcW w:w="775" w:type="dxa"/>
          </w:tcPr>
          <w:p w14:paraId="422F1B4C"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lastRenderedPageBreak/>
              <w:t>2018</w:t>
            </w:r>
          </w:p>
        </w:tc>
      </w:tr>
      <w:tr w:rsidR="00F459AB" w:rsidRPr="002E6A38" w14:paraId="67A778C1" w14:textId="77777777" w:rsidTr="00DC18B9">
        <w:tc>
          <w:tcPr>
            <w:tcW w:w="720" w:type="dxa"/>
          </w:tcPr>
          <w:p w14:paraId="6F9D612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6</w:t>
            </w:r>
          </w:p>
        </w:tc>
        <w:tc>
          <w:tcPr>
            <w:tcW w:w="1080" w:type="dxa"/>
          </w:tcPr>
          <w:p w14:paraId="03A5B32C"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SAN</w:t>
            </w:r>
          </w:p>
        </w:tc>
        <w:tc>
          <w:tcPr>
            <w:tcW w:w="4050" w:type="dxa"/>
          </w:tcPr>
          <w:p w14:paraId="06D75EE7"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ET DX100 S4 Base 2.5</w:t>
            </w:r>
          </w:p>
          <w:p w14:paraId="0F607513"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FUJITSU Storage ETERNUS DX100</w:t>
            </w:r>
          </w:p>
          <w:p w14:paraId="02781360"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10 x DX1/200S4 HD NLSAS 1TB 7.2 2.5 x1.</w:t>
            </w:r>
          </w:p>
        </w:tc>
        <w:tc>
          <w:tcPr>
            <w:tcW w:w="900" w:type="dxa"/>
          </w:tcPr>
          <w:p w14:paraId="538C0990"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Fujitsu</w:t>
            </w:r>
          </w:p>
        </w:tc>
        <w:tc>
          <w:tcPr>
            <w:tcW w:w="540" w:type="dxa"/>
          </w:tcPr>
          <w:p w14:paraId="3E57C24A"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1</w:t>
            </w:r>
          </w:p>
        </w:tc>
        <w:tc>
          <w:tcPr>
            <w:tcW w:w="1440" w:type="dxa"/>
          </w:tcPr>
          <w:p w14:paraId="47C56DB8"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Nâng cấp phần mềm thi</w:t>
            </w:r>
          </w:p>
        </w:tc>
        <w:tc>
          <w:tcPr>
            <w:tcW w:w="775" w:type="dxa"/>
          </w:tcPr>
          <w:p w14:paraId="7C0F07B4"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2018</w:t>
            </w:r>
          </w:p>
        </w:tc>
      </w:tr>
      <w:tr w:rsidR="00F459AB" w:rsidRPr="002E6A38" w14:paraId="09626E33" w14:textId="77777777" w:rsidTr="00DC18B9">
        <w:tc>
          <w:tcPr>
            <w:tcW w:w="720" w:type="dxa"/>
          </w:tcPr>
          <w:p w14:paraId="1ED0616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w:t>
            </w:r>
          </w:p>
        </w:tc>
        <w:tc>
          <w:tcPr>
            <w:tcW w:w="1080" w:type="dxa"/>
          </w:tcPr>
          <w:p w14:paraId="3B35655D"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3650M4</w:t>
            </w:r>
          </w:p>
        </w:tc>
        <w:tc>
          <w:tcPr>
            <w:tcW w:w="4050" w:type="dxa"/>
          </w:tcPr>
          <w:p w14:paraId="0A7E7C6D"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1 x Power Supply 550W Platinum 6x HDD HotSwap</w:t>
            </w:r>
          </w:p>
          <w:p w14:paraId="31781AB2"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IBM x3650M4-E5-2600v2</w:t>
            </w:r>
          </w:p>
          <w:p w14:paraId="67A4E1DF"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1 x Intel® Xeon® Processor E5-2609 v2 (10M Cache. 2.50 GHz)</w:t>
            </w:r>
          </w:p>
          <w:p w14:paraId="3B7A2598"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1 x 8GB (1x 8GB. 2Rx4. 1.5 V) PC3L-12800 CL11 ECC 1600 MHz LP Registered DIMMs</w:t>
            </w:r>
          </w:p>
        </w:tc>
        <w:tc>
          <w:tcPr>
            <w:tcW w:w="900" w:type="dxa"/>
          </w:tcPr>
          <w:p w14:paraId="5800FC2D"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IBM</w:t>
            </w:r>
          </w:p>
        </w:tc>
        <w:tc>
          <w:tcPr>
            <w:tcW w:w="540" w:type="dxa"/>
          </w:tcPr>
          <w:p w14:paraId="38D740E3"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2</w:t>
            </w:r>
          </w:p>
        </w:tc>
        <w:tc>
          <w:tcPr>
            <w:tcW w:w="1440" w:type="dxa"/>
          </w:tcPr>
          <w:p w14:paraId="34E10594" w14:textId="77777777" w:rsidR="00F459AB" w:rsidRPr="002E6A38" w:rsidRDefault="00F459AB" w:rsidP="00461030">
            <w:pPr>
              <w:widowControl w:val="0"/>
              <w:spacing w:before="60" w:after="60" w:line="240" w:lineRule="auto"/>
              <w:rPr>
                <w:rFonts w:ascii="Times New Roman" w:hAnsi="Times New Roman"/>
                <w:sz w:val="26"/>
                <w:szCs w:val="26"/>
              </w:rPr>
            </w:pPr>
          </w:p>
        </w:tc>
        <w:tc>
          <w:tcPr>
            <w:tcW w:w="775" w:type="dxa"/>
          </w:tcPr>
          <w:p w14:paraId="379FD2B0"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2012</w:t>
            </w:r>
          </w:p>
        </w:tc>
      </w:tr>
    </w:tbl>
    <w:p w14:paraId="14B9CE9D" w14:textId="77777777" w:rsidR="00F459AB" w:rsidRPr="002E6A38" w:rsidRDefault="00F459AB"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Máy chủ Dell:</w:t>
      </w:r>
    </w:p>
    <w:p w14:paraId="37380C17" w14:textId="77777777" w:rsidR="00F459AB" w:rsidRPr="002E6A38" w:rsidRDefault="00F459AB" w:rsidP="0047624B">
      <w:pPr>
        <w:pStyle w:val="ListParagraph"/>
        <w:widowControl w:val="0"/>
        <w:numPr>
          <w:ilvl w:val="0"/>
          <w:numId w:val="255"/>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Máy chủ Dell có số lượng là 4 máy chủ trong đó có 2 bộ máy chủ được Bộ Y tế cấp cho dự án elearning phía Nam từ năm 2016, 1 bộ máy chủ mua theo dự án dành cho quản lý phòng máy 3B năm 2017 và 1 bộ mua theo dự án phát triển CNTT 2020.</w:t>
      </w:r>
    </w:p>
    <w:p w14:paraId="7C34AAE3" w14:textId="77777777" w:rsidR="00F459AB" w:rsidRPr="002E6A38" w:rsidRDefault="00F459AB" w:rsidP="0047624B">
      <w:pPr>
        <w:pStyle w:val="ListParagraph"/>
        <w:widowControl w:val="0"/>
        <w:numPr>
          <w:ilvl w:val="0"/>
          <w:numId w:val="255"/>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Thiết bị lưu trữ số lượng là 1 bộ mua theo dự án phát triển CNTT năm 2020</w:t>
      </w:r>
    </w:p>
    <w:p w14:paraId="0B8CD32F" w14:textId="77777777" w:rsidR="00F459AB" w:rsidRPr="002E6A38" w:rsidRDefault="00F459AB"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Máy chủ Fujitsu:</w:t>
      </w:r>
    </w:p>
    <w:p w14:paraId="348E6A59" w14:textId="77777777" w:rsidR="00F459AB" w:rsidRPr="002E6A38" w:rsidRDefault="00F459AB" w:rsidP="0047624B">
      <w:pPr>
        <w:pStyle w:val="ListParagraph"/>
        <w:widowControl w:val="0"/>
        <w:numPr>
          <w:ilvl w:val="0"/>
          <w:numId w:val="255"/>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Máy chủ Fujitsu có số lượng là 1 bộ cho hệ thống website UMP, elearning.</w:t>
      </w:r>
    </w:p>
    <w:p w14:paraId="56929B9E" w14:textId="77777777" w:rsidR="00F459AB" w:rsidRPr="002E6A38" w:rsidRDefault="00F459AB" w:rsidP="0047624B">
      <w:pPr>
        <w:pStyle w:val="ListParagraph"/>
        <w:widowControl w:val="0"/>
        <w:numPr>
          <w:ilvl w:val="0"/>
          <w:numId w:val="255"/>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Thiết bị lưu trữ 1 bộ.</w:t>
      </w:r>
    </w:p>
    <w:p w14:paraId="76AC91CA" w14:textId="77777777" w:rsidR="008577FA" w:rsidRPr="002E6A38" w:rsidRDefault="00F459AB"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lưu trữ</w:t>
      </w:r>
      <w:r w:rsidR="00E37E6E" w:rsidRPr="002E6A38">
        <w:rPr>
          <w:rFonts w:ascii="Times New Roman" w:hAnsi="Times New Roman"/>
          <w:sz w:val="26"/>
          <w:szCs w:val="26"/>
        </w:rPr>
        <w:t xml:space="preserve"> </w:t>
      </w:r>
    </w:p>
    <w:p w14:paraId="5168DA95" w14:textId="17CE22F3" w:rsidR="00F459AB" w:rsidRPr="002E6A38" w:rsidRDefault="008577FA"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Sơ đồ kết nối </w:t>
      </w:r>
      <w:r w:rsidRPr="002E6A38">
        <w:rPr>
          <w:rFonts w:ascii="Times New Roman" w:hAnsi="Times New Roman"/>
          <w:iCs/>
          <w:color w:val="000000" w:themeColor="text1"/>
          <w:sz w:val="26"/>
          <w:szCs w:val="26"/>
        </w:rPr>
        <w:t>giải pháp SAN của Trường</w:t>
      </w:r>
      <w:r w:rsidRPr="002E6A38">
        <w:rPr>
          <w:rFonts w:ascii="Times New Roman" w:hAnsi="Times New Roman"/>
          <w:sz w:val="26"/>
          <w:szCs w:val="26"/>
        </w:rPr>
        <w:t xml:space="preserve"> như </w:t>
      </w:r>
      <w:r w:rsidR="00E37E6E" w:rsidRPr="002E6A38">
        <w:rPr>
          <w:rFonts w:ascii="Times New Roman" w:hAnsi="Times New Roman"/>
          <w:sz w:val="26"/>
          <w:szCs w:val="26"/>
        </w:rPr>
        <w:t>hình 5</w:t>
      </w:r>
      <w:r w:rsidRPr="002E6A38">
        <w:rPr>
          <w:rFonts w:ascii="Times New Roman" w:hAnsi="Times New Roman"/>
          <w:sz w:val="26"/>
          <w:szCs w:val="26"/>
        </w:rPr>
        <w:t>.</w:t>
      </w:r>
    </w:p>
    <w:p w14:paraId="3E966C55" w14:textId="77777777" w:rsidR="00F459AB" w:rsidRPr="002E6A38" w:rsidRDefault="00F459AB" w:rsidP="0047624B">
      <w:pPr>
        <w:pStyle w:val="ListParagraph"/>
        <w:widowControl w:val="0"/>
        <w:numPr>
          <w:ilvl w:val="0"/>
          <w:numId w:val="255"/>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Hệ thống lưu trữ (SAN) số lượng hệ tại là 2 bộ bao gồm:</w:t>
      </w:r>
    </w:p>
    <w:p w14:paraId="2BC6C96E" w14:textId="77777777" w:rsidR="00F459AB" w:rsidRPr="002E6A38" w:rsidRDefault="00F459AB" w:rsidP="0047624B">
      <w:pPr>
        <w:pStyle w:val="ListParagraph"/>
        <w:widowControl w:val="0"/>
        <w:numPr>
          <w:ilvl w:val="0"/>
          <w:numId w:val="254"/>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Hệ thống lưu trữ Dell 1 bộ</w:t>
      </w:r>
    </w:p>
    <w:p w14:paraId="042A3E8E" w14:textId="77777777" w:rsidR="00F459AB" w:rsidRPr="002E6A38" w:rsidRDefault="00F459AB" w:rsidP="0047624B">
      <w:pPr>
        <w:pStyle w:val="ListParagraph"/>
        <w:widowControl w:val="0"/>
        <w:numPr>
          <w:ilvl w:val="0"/>
          <w:numId w:val="254"/>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Hệ thống lưu trữ Fujitsu 1 bộ</w:t>
      </w:r>
    </w:p>
    <w:p w14:paraId="3A60400D" w14:textId="353B7303" w:rsidR="00F459AB" w:rsidRPr="002E6A38" w:rsidRDefault="00F459AB" w:rsidP="0047624B">
      <w:pPr>
        <w:pStyle w:val="ListParagraph"/>
        <w:widowControl w:val="0"/>
        <w:numPr>
          <w:ilvl w:val="0"/>
          <w:numId w:val="255"/>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Hiên</w:t>
      </w:r>
      <w:r w:rsidRPr="002E6A38">
        <w:rPr>
          <w:rFonts w:ascii="Times New Roman" w:hAnsi="Times New Roman"/>
          <w:color w:val="000000" w:themeColor="text1"/>
          <w:sz w:val="26"/>
          <w:szCs w:val="26"/>
        </w:rPr>
        <w:t xml:space="preserve"> tại dữ </w:t>
      </w:r>
      <w:r w:rsidRPr="002E6A38">
        <w:rPr>
          <w:rFonts w:ascii="Times New Roman" w:hAnsi="Times New Roman"/>
          <w:sz w:val="26"/>
          <w:szCs w:val="26"/>
        </w:rPr>
        <w:t>liệu</w:t>
      </w:r>
      <w:r w:rsidR="00056B85" w:rsidRPr="002E6A38">
        <w:rPr>
          <w:rFonts w:ascii="Times New Roman" w:hAnsi="Times New Roman"/>
          <w:color w:val="000000" w:themeColor="text1"/>
          <w:sz w:val="26"/>
          <w:szCs w:val="26"/>
        </w:rPr>
        <w:t xml:space="preserve"> </w:t>
      </w:r>
      <w:r w:rsidRPr="002E6A38">
        <w:rPr>
          <w:rFonts w:ascii="Times New Roman" w:hAnsi="Times New Roman"/>
          <w:color w:val="000000" w:themeColor="text1"/>
          <w:sz w:val="26"/>
          <w:szCs w:val="26"/>
        </w:rPr>
        <w:t>của Trường đang được lưu trữ tập trung là một mạng chuyên dụng tách biệt hoàn toàn với các mạng LAN, WAN nhằm đảm bảo tính bảo mật dữ liệu (bao gồm điểm thi, dữ liệu nhân sự, sinh viên).</w:t>
      </w:r>
    </w:p>
    <w:p w14:paraId="19860D2A" w14:textId="77777777" w:rsidR="00F459AB" w:rsidRPr="002E6A38" w:rsidRDefault="00F459AB" w:rsidP="00461030">
      <w:pPr>
        <w:widowControl w:val="0"/>
        <w:spacing w:before="120" w:after="0" w:line="360" w:lineRule="auto"/>
        <w:jc w:val="center"/>
        <w:rPr>
          <w:rFonts w:ascii="Times New Roman" w:hAnsi="Times New Roman"/>
          <w:sz w:val="26"/>
          <w:szCs w:val="26"/>
        </w:rPr>
      </w:pPr>
      <w:r w:rsidRPr="002E6A38">
        <w:rPr>
          <w:rFonts w:ascii="Times New Roman" w:hAnsi="Times New Roman"/>
          <w:noProof/>
        </w:rPr>
        <w:lastRenderedPageBreak/>
        <w:drawing>
          <wp:inline distT="0" distB="0" distL="0" distR="0" wp14:anchorId="79384186" wp14:editId="1A626C61">
            <wp:extent cx="5051580" cy="2666334"/>
            <wp:effectExtent l="0" t="0" r="0" b="1270"/>
            <wp:docPr id="605951115" name="Picture 6059511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51115" name="Picture 605951115"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4923" cy="2678655"/>
                    </a:xfrm>
                    <a:prstGeom prst="rect">
                      <a:avLst/>
                    </a:prstGeom>
                  </pic:spPr>
                </pic:pic>
              </a:graphicData>
            </a:graphic>
          </wp:inline>
        </w:drawing>
      </w:r>
    </w:p>
    <w:p w14:paraId="46B3C0F3" w14:textId="4A90649F" w:rsidR="00F459AB" w:rsidRPr="002E6A38" w:rsidRDefault="00DD5AFC" w:rsidP="00461030">
      <w:pPr>
        <w:widowControl w:val="0"/>
        <w:spacing w:before="120" w:after="0" w:line="360" w:lineRule="auto"/>
        <w:ind w:left="361"/>
        <w:jc w:val="center"/>
        <w:rPr>
          <w:rFonts w:ascii="Times New Roman" w:hAnsi="Times New Roman"/>
          <w:sz w:val="26"/>
          <w:szCs w:val="26"/>
        </w:rPr>
      </w:pPr>
      <w:r w:rsidRPr="002E6A38">
        <w:rPr>
          <w:rFonts w:ascii="Times New Roman" w:hAnsi="Times New Roman"/>
          <w:i/>
          <w:iCs/>
          <w:color w:val="000000" w:themeColor="text1"/>
          <w:sz w:val="26"/>
          <w:szCs w:val="26"/>
        </w:rPr>
        <w:t xml:space="preserve">Hình 5. </w:t>
      </w:r>
      <w:r w:rsidR="00F459AB" w:rsidRPr="002E6A38">
        <w:rPr>
          <w:rFonts w:ascii="Times New Roman" w:hAnsi="Times New Roman"/>
          <w:i/>
          <w:iCs/>
          <w:color w:val="000000" w:themeColor="text1"/>
          <w:sz w:val="26"/>
          <w:szCs w:val="26"/>
        </w:rPr>
        <w:t>Sơ đồ kết nối giải pháp SAN của Trường</w:t>
      </w:r>
    </w:p>
    <w:p w14:paraId="78FE090F" w14:textId="19AE2B3B" w:rsidR="00F459AB" w:rsidRPr="002E6A38" w:rsidRDefault="00F459AB" w:rsidP="0047624B">
      <w:pPr>
        <w:pStyle w:val="ListParagraph"/>
        <w:widowControl w:val="0"/>
        <w:numPr>
          <w:ilvl w:val="0"/>
          <w:numId w:val="255"/>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color w:val="000000" w:themeColor="text1"/>
          <w:sz w:val="26"/>
          <w:szCs w:val="26"/>
        </w:rPr>
        <w:t xml:space="preserve">Hệ </w:t>
      </w:r>
      <w:r w:rsidRPr="002E6A38">
        <w:rPr>
          <w:rFonts w:ascii="Times New Roman" w:hAnsi="Times New Roman"/>
          <w:sz w:val="26"/>
          <w:szCs w:val="26"/>
        </w:rPr>
        <w:t>thống</w:t>
      </w:r>
      <w:r w:rsidRPr="002E6A38">
        <w:rPr>
          <w:rFonts w:ascii="Times New Roman" w:hAnsi="Times New Roman"/>
          <w:color w:val="000000" w:themeColor="text1"/>
          <w:sz w:val="26"/>
          <w:szCs w:val="26"/>
        </w:rPr>
        <w:t xml:space="preserve"> lưu trữ của Trường hay còn gọi lại SAN sẽ kết nối với  máy chủ thông qua thiết bị SAN Switch có tốc độ k</w:t>
      </w:r>
      <w:r w:rsidR="005503AB" w:rsidRPr="002E6A38">
        <w:rPr>
          <w:rFonts w:ascii="Times New Roman" w:hAnsi="Times New Roman"/>
          <w:color w:val="000000" w:themeColor="text1"/>
          <w:sz w:val="26"/>
          <w:szCs w:val="26"/>
        </w:rPr>
        <w:t>ết nối dữ liệu cao,</w:t>
      </w:r>
      <w:r w:rsidRPr="002E6A38">
        <w:rPr>
          <w:rFonts w:ascii="Times New Roman" w:hAnsi="Times New Roman"/>
          <w:color w:val="000000" w:themeColor="text1"/>
          <w:sz w:val="26"/>
          <w:szCs w:val="26"/>
        </w:rPr>
        <w:t xml:space="preserve"> dùng để lưu trữ các loại dữ liệu quan trọng của Trường. Ngoài ra, còn kết hợp với máy chủ để triển khai các giải pháp ảo hóa lưu trữ và tạo ra các máy chủ ảo dùng để chạy các dịch vụ web UMP, hệ thống phần mềm thi, quản lý văn bản, nhân sự, elearning.</w:t>
      </w:r>
    </w:p>
    <w:p w14:paraId="4CC16D91" w14:textId="77777777" w:rsidR="00F459AB" w:rsidRPr="002E6A38" w:rsidRDefault="00F459AB" w:rsidP="0047624B">
      <w:pPr>
        <w:pStyle w:val="ListParagraph"/>
        <w:widowControl w:val="0"/>
        <w:numPr>
          <w:ilvl w:val="0"/>
          <w:numId w:val="255"/>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Hệ thống bảo mật</w:t>
      </w:r>
    </w:p>
    <w:p w14:paraId="339543B2" w14:textId="00AFAD52" w:rsidR="00F459AB" w:rsidRPr="002E6A38" w:rsidRDefault="00F459AB" w:rsidP="0047624B">
      <w:pPr>
        <w:pStyle w:val="ListParagraph"/>
        <w:widowControl w:val="0"/>
        <w:numPr>
          <w:ilvl w:val="0"/>
          <w:numId w:val="254"/>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 xml:space="preserve">Hệ thống bảo mật toàn hệ thống mạng của Trường giai đoạn </w:t>
      </w:r>
      <w:r w:rsidR="005503AB" w:rsidRPr="002E6A38">
        <w:rPr>
          <w:rFonts w:ascii="Times New Roman" w:hAnsi="Times New Roman"/>
          <w:sz w:val="26"/>
          <w:szCs w:val="26"/>
        </w:rPr>
        <w:t xml:space="preserve">từ năm 2010-2021 chưa được đầu </w:t>
      </w:r>
      <w:r w:rsidRPr="002E6A38">
        <w:rPr>
          <w:rFonts w:ascii="Times New Roman" w:hAnsi="Times New Roman"/>
          <w:sz w:val="26"/>
          <w:szCs w:val="26"/>
        </w:rPr>
        <w:t>tư thiết bị firewall bảo vệ hệ thống mạng.</w:t>
      </w:r>
    </w:p>
    <w:p w14:paraId="0052CC59" w14:textId="02DC74D7" w:rsidR="00F459AB" w:rsidRPr="002E6A38" w:rsidRDefault="00F459AB" w:rsidP="0047624B">
      <w:pPr>
        <w:pStyle w:val="ListParagraph"/>
        <w:widowControl w:val="0"/>
        <w:numPr>
          <w:ilvl w:val="0"/>
          <w:numId w:val="254"/>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 xml:space="preserve">Đến năm 2016 Trường được </w:t>
      </w:r>
      <w:r w:rsidR="00B819F1" w:rsidRPr="002E6A38">
        <w:rPr>
          <w:rFonts w:ascii="Times New Roman" w:hAnsi="Times New Roman"/>
          <w:sz w:val="26"/>
          <w:szCs w:val="26"/>
        </w:rPr>
        <w:t>B</w:t>
      </w:r>
      <w:r w:rsidRPr="002E6A38">
        <w:rPr>
          <w:rFonts w:ascii="Times New Roman" w:hAnsi="Times New Roman"/>
          <w:sz w:val="26"/>
          <w:szCs w:val="26"/>
        </w:rPr>
        <w:t xml:space="preserve">ộ Y </w:t>
      </w:r>
      <w:r w:rsidR="00754E3D" w:rsidRPr="002E6A38">
        <w:rPr>
          <w:rFonts w:ascii="Times New Roman" w:hAnsi="Times New Roman"/>
          <w:sz w:val="26"/>
          <w:szCs w:val="26"/>
        </w:rPr>
        <w:t>t</w:t>
      </w:r>
      <w:r w:rsidRPr="002E6A38">
        <w:rPr>
          <w:rFonts w:ascii="Times New Roman" w:hAnsi="Times New Roman"/>
          <w:sz w:val="26"/>
          <w:szCs w:val="26"/>
        </w:rPr>
        <w:t>ế cấp cho thiết bị firewall của hãng Dell Sonicwall NSA 3600 thiết bị này được cấp riêng cho dự án Elearning các tỉnh phía Nam, giai đoạn từ 2016-2020 hệ thống mạng của Trường sử dụng thiết bị firewall của dự án Eleaning làm thiết bị bảo vệ chung cho cả hệ thống mạng của trường. Từ năm 2017-2019 được Trường cung cấp kinh phí mua license dành cho thiết bị firewall của hãng Dell NSA 3600.</w:t>
      </w:r>
    </w:p>
    <w:p w14:paraId="03762D28" w14:textId="1B3B5EFB" w:rsidR="00F459AB" w:rsidRPr="002E6A38" w:rsidRDefault="00F459AB" w:rsidP="0047624B">
      <w:pPr>
        <w:pStyle w:val="ListParagraph"/>
        <w:widowControl w:val="0"/>
        <w:numPr>
          <w:ilvl w:val="0"/>
          <w:numId w:val="254"/>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Đến năm 2020</w:t>
      </w:r>
      <w:r w:rsidR="00CD499D" w:rsidRPr="002E6A38">
        <w:rPr>
          <w:rFonts w:ascii="Times New Roman" w:hAnsi="Times New Roman"/>
          <w:sz w:val="26"/>
          <w:szCs w:val="26"/>
        </w:rPr>
        <w:t>,</w:t>
      </w:r>
      <w:r w:rsidRPr="002E6A38">
        <w:rPr>
          <w:rFonts w:ascii="Times New Roman" w:hAnsi="Times New Roman"/>
          <w:sz w:val="26"/>
          <w:szCs w:val="26"/>
        </w:rPr>
        <w:t xml:space="preserve"> do nhu cầu thi trên hệ thống phần mềm, học trực tuyến trên trang elearning của Trường với số lượng tăng khá nhiều nên thiết bị firewall Dell NSA 3600 của </w:t>
      </w:r>
      <w:r w:rsidR="00CD499D" w:rsidRPr="002E6A38">
        <w:rPr>
          <w:rFonts w:ascii="Times New Roman" w:hAnsi="Times New Roman"/>
          <w:sz w:val="26"/>
          <w:szCs w:val="26"/>
        </w:rPr>
        <w:t>B</w:t>
      </w:r>
      <w:r w:rsidRPr="002E6A38">
        <w:rPr>
          <w:rFonts w:ascii="Times New Roman" w:hAnsi="Times New Roman"/>
          <w:sz w:val="26"/>
          <w:szCs w:val="26"/>
        </w:rPr>
        <w:t>ộ cấp không còn đáp ứng, thường xuyên bị quá tải gây ng</w:t>
      </w:r>
      <w:r w:rsidR="00CD499D" w:rsidRPr="002E6A38">
        <w:rPr>
          <w:rFonts w:ascii="Times New Roman" w:hAnsi="Times New Roman"/>
          <w:sz w:val="26"/>
          <w:szCs w:val="26"/>
        </w:rPr>
        <w:t>h</w:t>
      </w:r>
      <w:r w:rsidRPr="002E6A38">
        <w:rPr>
          <w:rFonts w:ascii="Times New Roman" w:hAnsi="Times New Roman"/>
          <w:sz w:val="26"/>
          <w:szCs w:val="26"/>
        </w:rPr>
        <w:t>ẽn dịch vụ và các tính năng bảo mật không còn đáp ứng với hệ thống mạng server của Trường nên từ 2020 không còn mua license cho thiết bị firewall nữa.</w:t>
      </w:r>
    </w:p>
    <w:p w14:paraId="67AEFB32" w14:textId="0CE839E3" w:rsidR="00F459AB" w:rsidRPr="002E6A38" w:rsidRDefault="00F459AB" w:rsidP="0047624B">
      <w:pPr>
        <w:pStyle w:val="ListParagraph"/>
        <w:widowControl w:val="0"/>
        <w:numPr>
          <w:ilvl w:val="0"/>
          <w:numId w:val="254"/>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 xml:space="preserve">Nhằm đảm bảo cho hệ thống hoạt động ổn định nâng cao bảo mật hệ thống và thay thế thiết bị firewall cũ, trong năm 2019 Trung tâm đã đề xuất nâng cấp thiết bị bảo mật và thiết bị định tuyến mạng. Đến cuối năm 2021 đã được Trường duyệt mua được thiết bị bảo mật mạng, thiết bị định tuyến. Trong đầu năm 2022 đã bắt đầu đưa thiết bị bảo mật hệ </w:t>
      </w:r>
      <w:r w:rsidR="00483622" w:rsidRPr="002E6A38">
        <w:rPr>
          <w:rFonts w:ascii="Times New Roman" w:hAnsi="Times New Roman"/>
          <w:sz w:val="26"/>
          <w:szCs w:val="26"/>
        </w:rPr>
        <w:t>t</w:t>
      </w:r>
      <w:r w:rsidRPr="002E6A38">
        <w:rPr>
          <w:rFonts w:ascii="Times New Roman" w:hAnsi="Times New Roman"/>
          <w:sz w:val="26"/>
          <w:szCs w:val="26"/>
        </w:rPr>
        <w:t>hống hãng F5 và thiết bị định tuyến Juniper SRX vào sử dụng.</w:t>
      </w:r>
    </w:p>
    <w:p w14:paraId="3EE7A70F" w14:textId="47897F44" w:rsidR="00F459AB" w:rsidRPr="002E6A38" w:rsidRDefault="00F459AB" w:rsidP="0047624B">
      <w:pPr>
        <w:pStyle w:val="ListParagraph"/>
        <w:widowControl w:val="0"/>
        <w:numPr>
          <w:ilvl w:val="0"/>
          <w:numId w:val="254"/>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Đối với các thiết bị định tuyến và bảo mật, để sử dụng đầy đủ các tính năng về bảo mật và định tuy</w:t>
      </w:r>
      <w:r w:rsidR="00483622" w:rsidRPr="002E6A38">
        <w:rPr>
          <w:rFonts w:ascii="Times New Roman" w:hAnsi="Times New Roman"/>
          <w:sz w:val="26"/>
          <w:szCs w:val="26"/>
        </w:rPr>
        <w:t xml:space="preserve">ến bảo vệ cho hệ thống thì </w:t>
      </w:r>
      <w:r w:rsidR="00FA6F2A" w:rsidRPr="002E6A38">
        <w:rPr>
          <w:rFonts w:ascii="Times New Roman" w:hAnsi="Times New Roman"/>
          <w:sz w:val="26"/>
          <w:szCs w:val="26"/>
        </w:rPr>
        <w:t xml:space="preserve">hàng năm </w:t>
      </w:r>
      <w:r w:rsidRPr="002E6A38">
        <w:rPr>
          <w:rFonts w:ascii="Times New Roman" w:hAnsi="Times New Roman"/>
          <w:sz w:val="26"/>
          <w:szCs w:val="26"/>
        </w:rPr>
        <w:t xml:space="preserve">phải mua license </w:t>
      </w:r>
      <w:r w:rsidRPr="002E6A38">
        <w:rPr>
          <w:rFonts w:ascii="Times New Roman" w:hAnsi="Times New Roman"/>
          <w:sz w:val="26"/>
          <w:szCs w:val="26"/>
        </w:rPr>
        <w:lastRenderedPageBreak/>
        <w:t xml:space="preserve">cho thiết bị </w:t>
      </w:r>
      <w:r w:rsidR="0035292F" w:rsidRPr="002E6A38">
        <w:rPr>
          <w:rFonts w:ascii="Times New Roman" w:hAnsi="Times New Roman"/>
          <w:sz w:val="26"/>
          <w:szCs w:val="26"/>
        </w:rPr>
        <w:t xml:space="preserve">để đảm bảo hệ thống mạng của </w:t>
      </w:r>
      <w:r w:rsidRPr="002E6A38">
        <w:rPr>
          <w:rFonts w:ascii="Times New Roman" w:hAnsi="Times New Roman"/>
          <w:sz w:val="26"/>
          <w:szCs w:val="26"/>
        </w:rPr>
        <w:t>Trường hoạt động ổn định, tránh các cuộc tấn công gây ng</w:t>
      </w:r>
      <w:r w:rsidR="006838F4" w:rsidRPr="002E6A38">
        <w:rPr>
          <w:rFonts w:ascii="Times New Roman" w:hAnsi="Times New Roman"/>
          <w:sz w:val="26"/>
          <w:szCs w:val="26"/>
        </w:rPr>
        <w:t>h</w:t>
      </w:r>
      <w:r w:rsidRPr="002E6A38">
        <w:rPr>
          <w:rFonts w:ascii="Times New Roman" w:hAnsi="Times New Roman"/>
          <w:sz w:val="26"/>
          <w:szCs w:val="26"/>
        </w:rPr>
        <w:t>ẽn mạng như đã từng xảy ra trong tháng 7</w:t>
      </w:r>
      <w:r w:rsidR="006838F4" w:rsidRPr="002E6A38">
        <w:rPr>
          <w:rFonts w:ascii="Times New Roman" w:hAnsi="Times New Roman"/>
          <w:sz w:val="26"/>
          <w:szCs w:val="26"/>
        </w:rPr>
        <w:t>/</w:t>
      </w:r>
      <w:r w:rsidRPr="002E6A38">
        <w:rPr>
          <w:rFonts w:ascii="Times New Roman" w:hAnsi="Times New Roman"/>
          <w:sz w:val="26"/>
          <w:szCs w:val="26"/>
        </w:rPr>
        <w:t>2021.</w:t>
      </w:r>
    </w:p>
    <w:p w14:paraId="168B2E2C" w14:textId="624C9BCA" w:rsidR="008131E6" w:rsidRPr="002E6A38" w:rsidRDefault="008131E6" w:rsidP="008E119E">
      <w:pPr>
        <w:pStyle w:val="ListParagraph"/>
        <w:widowControl w:val="0"/>
        <w:spacing w:before="120" w:after="120" w:line="240" w:lineRule="auto"/>
        <w:ind w:left="0" w:firstLine="720"/>
        <w:contextualSpacing w:val="0"/>
        <w:jc w:val="both"/>
        <w:rPr>
          <w:rFonts w:ascii="Times New Roman" w:hAnsi="Times New Roman"/>
          <w:bCs w:val="0"/>
          <w:color w:val="000000" w:themeColor="text1"/>
          <w:sz w:val="26"/>
          <w:szCs w:val="26"/>
        </w:rPr>
      </w:pPr>
      <w:r w:rsidRPr="002E6A38">
        <w:rPr>
          <w:rFonts w:ascii="Times New Roman" w:hAnsi="Times New Roman"/>
          <w:bCs w:val="0"/>
          <w:color w:val="000000" w:themeColor="text1"/>
          <w:sz w:val="26"/>
          <w:szCs w:val="26"/>
        </w:rPr>
        <w:t xml:space="preserve">Đối chiếu với các tiêu chí trong Quyết định số </w:t>
      </w:r>
      <w:r w:rsidR="008E119E" w:rsidRPr="002E6A38">
        <w:rPr>
          <w:rFonts w:ascii="Times New Roman" w:hAnsi="Times New Roman"/>
          <w:bCs w:val="0"/>
          <w:color w:val="000000" w:themeColor="text1"/>
          <w:sz w:val="26"/>
          <w:szCs w:val="26"/>
        </w:rPr>
        <w:t>5</w:t>
      </w:r>
      <w:r w:rsidRPr="002E6A38">
        <w:rPr>
          <w:rFonts w:ascii="Times New Roman" w:hAnsi="Times New Roman"/>
          <w:bCs w:val="0"/>
          <w:color w:val="000000" w:themeColor="text1"/>
          <w:sz w:val="26"/>
          <w:szCs w:val="26"/>
        </w:rPr>
        <w:t xml:space="preserve">065/QĐ-BYT </w:t>
      </w:r>
      <w:r w:rsidR="008E119E" w:rsidRPr="002E6A38">
        <w:rPr>
          <w:rFonts w:ascii="Times New Roman" w:hAnsi="Times New Roman"/>
          <w:noProof/>
          <w:sz w:val="26"/>
          <w:szCs w:val="26"/>
          <w:lang w:val="vi-VN"/>
        </w:rPr>
        <w:t>ngày 03/11/2021 của Bộ trưởng Bộ Y tế về việc ban hành bộ tiêu chí ứng dụng công nghệ thông tin tại các trường đại học, cao đẳng trực thuộc Bộ Y tế</w:t>
      </w:r>
      <w:r w:rsidR="008E119E" w:rsidRPr="002E6A38">
        <w:rPr>
          <w:rFonts w:ascii="Times New Roman" w:hAnsi="Times New Roman"/>
          <w:bCs w:val="0"/>
          <w:color w:val="000000" w:themeColor="text1"/>
          <w:sz w:val="26"/>
          <w:szCs w:val="26"/>
        </w:rPr>
        <w:t>, hệ thống công nghệ thông tin của Trường có kết quả như sau:</w:t>
      </w:r>
    </w:p>
    <w:p w14:paraId="5800C1BD" w14:textId="045D9E36" w:rsidR="00F459AB" w:rsidRPr="002E6A38" w:rsidRDefault="00EE0956" w:rsidP="008131E6">
      <w:pPr>
        <w:pStyle w:val="ListParagraph"/>
        <w:widowControl w:val="0"/>
        <w:spacing w:before="120" w:after="120" w:line="240" w:lineRule="auto"/>
        <w:contextualSpacing w:val="0"/>
        <w:rPr>
          <w:rFonts w:ascii="Times New Roman" w:hAnsi="Times New Roman"/>
          <w:b/>
          <w:sz w:val="26"/>
          <w:szCs w:val="26"/>
        </w:rPr>
      </w:pPr>
      <w:r w:rsidRPr="002E6A38">
        <w:rPr>
          <w:rFonts w:ascii="Times New Roman" w:hAnsi="Times New Roman"/>
          <w:b/>
          <w:color w:val="000000" w:themeColor="text1"/>
          <w:sz w:val="26"/>
          <w:szCs w:val="26"/>
        </w:rPr>
        <w:t>Đ</w:t>
      </w:r>
      <w:r w:rsidR="00F459AB" w:rsidRPr="002E6A38">
        <w:rPr>
          <w:rFonts w:ascii="Times New Roman" w:hAnsi="Times New Roman"/>
          <w:b/>
          <w:color w:val="000000" w:themeColor="text1"/>
          <w:sz w:val="26"/>
          <w:szCs w:val="26"/>
        </w:rPr>
        <w:t xml:space="preserve">ánh giá </w:t>
      </w:r>
      <w:r w:rsidR="00F459AB" w:rsidRPr="002E6A38">
        <w:rPr>
          <w:rFonts w:ascii="Times New Roman" w:hAnsi="Times New Roman"/>
          <w:b/>
          <w:color w:val="000000"/>
          <w:sz w:val="26"/>
          <w:szCs w:val="26"/>
        </w:rPr>
        <w:t>Nhóm tiêu chí hạ tầng theo Bộ Y tế:</w:t>
      </w: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18"/>
        <w:gridCol w:w="7085"/>
        <w:gridCol w:w="1359"/>
      </w:tblGrid>
      <w:tr w:rsidR="00F459AB" w:rsidRPr="002E6A38" w14:paraId="04D1BA92" w14:textId="77777777" w:rsidTr="008E119E">
        <w:trPr>
          <w:tblHeader/>
          <w:jc w:val="right"/>
        </w:trPr>
        <w:tc>
          <w:tcPr>
            <w:tcW w:w="622" w:type="dxa"/>
            <w:shd w:val="clear" w:color="auto" w:fill="auto"/>
            <w:tcMar>
              <w:top w:w="28" w:type="dxa"/>
              <w:left w:w="108" w:type="dxa"/>
              <w:bottom w:w="28" w:type="dxa"/>
              <w:right w:w="108" w:type="dxa"/>
            </w:tcMar>
          </w:tcPr>
          <w:p w14:paraId="301560F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b/>
                <w:sz w:val="26"/>
                <w:szCs w:val="26"/>
              </w:rPr>
              <w:t>TT</w:t>
            </w:r>
          </w:p>
        </w:tc>
        <w:tc>
          <w:tcPr>
            <w:tcW w:w="7453" w:type="dxa"/>
            <w:shd w:val="clear" w:color="auto" w:fill="auto"/>
            <w:tcMar>
              <w:top w:w="28" w:type="dxa"/>
              <w:left w:w="108" w:type="dxa"/>
              <w:bottom w:w="28" w:type="dxa"/>
              <w:right w:w="108" w:type="dxa"/>
            </w:tcMar>
          </w:tcPr>
          <w:p w14:paraId="3F353CB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b/>
                <w:sz w:val="26"/>
                <w:szCs w:val="26"/>
              </w:rPr>
              <w:t>Tiêu chí</w:t>
            </w:r>
          </w:p>
        </w:tc>
        <w:tc>
          <w:tcPr>
            <w:tcW w:w="1407" w:type="dxa"/>
          </w:tcPr>
          <w:p w14:paraId="78663A26" w14:textId="77777777" w:rsidR="00F459AB" w:rsidRPr="002E6A38" w:rsidRDefault="00F459AB" w:rsidP="00461030">
            <w:pPr>
              <w:widowControl w:val="0"/>
              <w:spacing w:before="60" w:after="60" w:line="240" w:lineRule="auto"/>
              <w:jc w:val="center"/>
              <w:rPr>
                <w:rFonts w:ascii="Times New Roman" w:hAnsi="Times New Roman"/>
                <w:b/>
                <w:bCs w:val="0"/>
                <w:sz w:val="26"/>
                <w:szCs w:val="26"/>
              </w:rPr>
            </w:pPr>
            <w:r w:rsidRPr="002E6A38">
              <w:rPr>
                <w:rFonts w:ascii="Times New Roman" w:hAnsi="Times New Roman"/>
                <w:b/>
                <w:sz w:val="26"/>
                <w:szCs w:val="26"/>
              </w:rPr>
              <w:t>Tự đánh giá</w:t>
            </w:r>
          </w:p>
        </w:tc>
      </w:tr>
      <w:tr w:rsidR="00F459AB" w:rsidRPr="002E6A38" w14:paraId="66D4721D" w14:textId="77777777" w:rsidTr="008E119E">
        <w:trPr>
          <w:jc w:val="right"/>
        </w:trPr>
        <w:tc>
          <w:tcPr>
            <w:tcW w:w="622" w:type="dxa"/>
            <w:shd w:val="clear" w:color="auto" w:fill="auto"/>
            <w:tcMar>
              <w:top w:w="28" w:type="dxa"/>
              <w:left w:w="108" w:type="dxa"/>
              <w:bottom w:w="28" w:type="dxa"/>
              <w:right w:w="108" w:type="dxa"/>
            </w:tcMar>
          </w:tcPr>
          <w:p w14:paraId="7CEF22C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w:t>
            </w:r>
          </w:p>
        </w:tc>
        <w:tc>
          <w:tcPr>
            <w:tcW w:w="7453" w:type="dxa"/>
            <w:shd w:val="clear" w:color="auto" w:fill="auto"/>
            <w:tcMar>
              <w:top w:w="28" w:type="dxa"/>
              <w:left w:w="108" w:type="dxa"/>
              <w:bottom w:w="28" w:type="dxa"/>
              <w:right w:w="108" w:type="dxa"/>
            </w:tcMar>
          </w:tcPr>
          <w:p w14:paraId="7D15AE16" w14:textId="47451244"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Trang bị máy tính, máy in đáp ứng yêu cầu triển khai ứng</w:t>
            </w:r>
            <w:r w:rsidR="00DF050F" w:rsidRPr="002E6A38">
              <w:rPr>
                <w:rFonts w:ascii="Times New Roman" w:hAnsi="Times New Roman"/>
                <w:sz w:val="26"/>
                <w:szCs w:val="26"/>
              </w:rPr>
              <w:t xml:space="preserve"> dụng công nghệ thông tin</w:t>
            </w:r>
          </w:p>
        </w:tc>
        <w:tc>
          <w:tcPr>
            <w:tcW w:w="1407" w:type="dxa"/>
          </w:tcPr>
          <w:p w14:paraId="43C48FF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2A050352" w14:textId="77777777" w:rsidTr="008E119E">
        <w:trPr>
          <w:jc w:val="right"/>
        </w:trPr>
        <w:tc>
          <w:tcPr>
            <w:tcW w:w="622" w:type="dxa"/>
            <w:shd w:val="clear" w:color="auto" w:fill="auto"/>
            <w:tcMar>
              <w:top w:w="28" w:type="dxa"/>
              <w:left w:w="108" w:type="dxa"/>
              <w:bottom w:w="28" w:type="dxa"/>
              <w:right w:w="108" w:type="dxa"/>
            </w:tcMar>
          </w:tcPr>
          <w:p w14:paraId="7F2AABE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w:t>
            </w:r>
          </w:p>
        </w:tc>
        <w:tc>
          <w:tcPr>
            <w:tcW w:w="7453" w:type="dxa"/>
            <w:shd w:val="clear" w:color="auto" w:fill="auto"/>
            <w:tcMar>
              <w:top w:w="28" w:type="dxa"/>
              <w:left w:w="108" w:type="dxa"/>
              <w:bottom w:w="28" w:type="dxa"/>
              <w:right w:w="108" w:type="dxa"/>
            </w:tcMar>
          </w:tcPr>
          <w:p w14:paraId="2310E5C7" w14:textId="33B2D2BC" w:rsidR="00F459AB" w:rsidRPr="002E6A38" w:rsidRDefault="00F459AB" w:rsidP="00DF050F">
            <w:pPr>
              <w:widowControl w:val="0"/>
              <w:spacing w:before="60" w:after="60" w:line="240" w:lineRule="auto"/>
              <w:rPr>
                <w:rFonts w:ascii="Times New Roman" w:hAnsi="Times New Roman"/>
                <w:sz w:val="26"/>
                <w:szCs w:val="26"/>
              </w:rPr>
            </w:pPr>
            <w:r w:rsidRPr="002E6A38">
              <w:rPr>
                <w:rFonts w:ascii="Times New Roman" w:hAnsi="Times New Roman"/>
                <w:sz w:val="26"/>
                <w:szCs w:val="26"/>
              </w:rPr>
              <w:t xml:space="preserve">Mạng nội bộ </w:t>
            </w:r>
          </w:p>
        </w:tc>
        <w:tc>
          <w:tcPr>
            <w:tcW w:w="1407" w:type="dxa"/>
          </w:tcPr>
          <w:p w14:paraId="5A4BD3B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78C3B744" w14:textId="77777777" w:rsidTr="008E119E">
        <w:trPr>
          <w:jc w:val="right"/>
        </w:trPr>
        <w:tc>
          <w:tcPr>
            <w:tcW w:w="622" w:type="dxa"/>
            <w:shd w:val="clear" w:color="auto" w:fill="auto"/>
            <w:tcMar>
              <w:top w:w="28" w:type="dxa"/>
              <w:left w:w="108" w:type="dxa"/>
              <w:bottom w:w="28" w:type="dxa"/>
              <w:right w:w="108" w:type="dxa"/>
            </w:tcMar>
          </w:tcPr>
          <w:p w14:paraId="1D5D285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w:t>
            </w:r>
          </w:p>
        </w:tc>
        <w:tc>
          <w:tcPr>
            <w:tcW w:w="7453" w:type="dxa"/>
            <w:shd w:val="clear" w:color="auto" w:fill="auto"/>
            <w:tcMar>
              <w:top w:w="28" w:type="dxa"/>
              <w:left w:w="108" w:type="dxa"/>
              <w:bottom w:w="28" w:type="dxa"/>
              <w:right w:w="108" w:type="dxa"/>
            </w:tcMar>
          </w:tcPr>
          <w:p w14:paraId="19E1A3B8" w14:textId="49698617" w:rsidR="00F459AB" w:rsidRPr="002E6A38" w:rsidRDefault="00DF050F" w:rsidP="00DF050F">
            <w:pPr>
              <w:widowControl w:val="0"/>
              <w:spacing w:before="60" w:after="60" w:line="240" w:lineRule="auto"/>
              <w:rPr>
                <w:rFonts w:ascii="Times New Roman" w:hAnsi="Times New Roman"/>
                <w:sz w:val="26"/>
                <w:szCs w:val="26"/>
              </w:rPr>
            </w:pPr>
            <w:r w:rsidRPr="002E6A38">
              <w:rPr>
                <w:rFonts w:ascii="Times New Roman" w:hAnsi="Times New Roman"/>
                <w:sz w:val="26"/>
                <w:szCs w:val="26"/>
              </w:rPr>
              <w:t>Mạng LAN không dây</w:t>
            </w:r>
          </w:p>
        </w:tc>
        <w:tc>
          <w:tcPr>
            <w:tcW w:w="1407" w:type="dxa"/>
          </w:tcPr>
          <w:p w14:paraId="005284F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3952AF46" w14:textId="77777777" w:rsidTr="008E119E">
        <w:trPr>
          <w:jc w:val="right"/>
        </w:trPr>
        <w:tc>
          <w:tcPr>
            <w:tcW w:w="622" w:type="dxa"/>
            <w:shd w:val="clear" w:color="auto" w:fill="auto"/>
            <w:tcMar>
              <w:top w:w="28" w:type="dxa"/>
              <w:left w:w="108" w:type="dxa"/>
              <w:bottom w:w="28" w:type="dxa"/>
              <w:right w:w="108" w:type="dxa"/>
            </w:tcMar>
          </w:tcPr>
          <w:p w14:paraId="075AAD1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w:t>
            </w:r>
          </w:p>
        </w:tc>
        <w:tc>
          <w:tcPr>
            <w:tcW w:w="7453" w:type="dxa"/>
            <w:shd w:val="clear" w:color="auto" w:fill="auto"/>
            <w:tcMar>
              <w:top w:w="28" w:type="dxa"/>
              <w:left w:w="108" w:type="dxa"/>
              <w:bottom w:w="28" w:type="dxa"/>
              <w:right w:w="108" w:type="dxa"/>
            </w:tcMar>
          </w:tcPr>
          <w:p w14:paraId="3CAFC158"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Đường truyền kết nối Internet</w:t>
            </w:r>
          </w:p>
        </w:tc>
        <w:tc>
          <w:tcPr>
            <w:tcW w:w="1407" w:type="dxa"/>
          </w:tcPr>
          <w:p w14:paraId="3D99335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070C8C05" w14:textId="77777777" w:rsidTr="008E119E">
        <w:trPr>
          <w:jc w:val="right"/>
        </w:trPr>
        <w:tc>
          <w:tcPr>
            <w:tcW w:w="622" w:type="dxa"/>
            <w:shd w:val="clear" w:color="auto" w:fill="auto"/>
            <w:tcMar>
              <w:top w:w="28" w:type="dxa"/>
              <w:left w:w="108" w:type="dxa"/>
              <w:bottom w:w="28" w:type="dxa"/>
              <w:right w:w="108" w:type="dxa"/>
            </w:tcMar>
          </w:tcPr>
          <w:p w14:paraId="341AEC2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w:t>
            </w:r>
          </w:p>
        </w:tc>
        <w:tc>
          <w:tcPr>
            <w:tcW w:w="7453" w:type="dxa"/>
            <w:shd w:val="clear" w:color="auto" w:fill="auto"/>
            <w:tcMar>
              <w:top w:w="28" w:type="dxa"/>
              <w:left w:w="108" w:type="dxa"/>
              <w:bottom w:w="28" w:type="dxa"/>
              <w:right w:w="108" w:type="dxa"/>
            </w:tcMar>
          </w:tcPr>
          <w:p w14:paraId="07E20782" w14:textId="51A0DC36" w:rsidR="00F459AB" w:rsidRPr="002E6A38" w:rsidRDefault="00F459AB" w:rsidP="00DF050F">
            <w:pPr>
              <w:widowControl w:val="0"/>
              <w:spacing w:before="60" w:after="60" w:line="240" w:lineRule="auto"/>
              <w:rPr>
                <w:rFonts w:ascii="Times New Roman" w:hAnsi="Times New Roman"/>
                <w:sz w:val="26"/>
                <w:szCs w:val="26"/>
              </w:rPr>
            </w:pPr>
            <w:r w:rsidRPr="002E6A38">
              <w:rPr>
                <w:rFonts w:ascii="Times New Roman" w:hAnsi="Times New Roman"/>
                <w:sz w:val="26"/>
                <w:szCs w:val="26"/>
              </w:rPr>
              <w:t xml:space="preserve">Máy chủ chuyên dụng </w:t>
            </w:r>
            <w:r w:rsidR="00DF050F" w:rsidRPr="002E6A38">
              <w:rPr>
                <w:rFonts w:ascii="Times New Roman" w:hAnsi="Times New Roman"/>
                <w:sz w:val="26"/>
                <w:szCs w:val="26"/>
              </w:rPr>
              <w:t>để chạy ứng dụng, cơ sở dữ liệu</w:t>
            </w:r>
          </w:p>
        </w:tc>
        <w:tc>
          <w:tcPr>
            <w:tcW w:w="1407" w:type="dxa"/>
          </w:tcPr>
          <w:p w14:paraId="0546C55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72789324" w14:textId="77777777" w:rsidTr="008E119E">
        <w:trPr>
          <w:jc w:val="right"/>
        </w:trPr>
        <w:tc>
          <w:tcPr>
            <w:tcW w:w="622" w:type="dxa"/>
            <w:shd w:val="clear" w:color="auto" w:fill="auto"/>
            <w:tcMar>
              <w:top w:w="28" w:type="dxa"/>
              <w:left w:w="108" w:type="dxa"/>
              <w:bottom w:w="28" w:type="dxa"/>
              <w:right w:w="108" w:type="dxa"/>
            </w:tcMar>
          </w:tcPr>
          <w:p w14:paraId="07645C4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6</w:t>
            </w:r>
          </w:p>
        </w:tc>
        <w:tc>
          <w:tcPr>
            <w:tcW w:w="7453" w:type="dxa"/>
            <w:shd w:val="clear" w:color="auto" w:fill="auto"/>
            <w:tcMar>
              <w:top w:w="28" w:type="dxa"/>
              <w:left w:w="108" w:type="dxa"/>
              <w:bottom w:w="28" w:type="dxa"/>
              <w:right w:w="108" w:type="dxa"/>
            </w:tcMar>
          </w:tcPr>
          <w:p w14:paraId="30340B8C"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Có phòng máy chủ, trong đó có thiết bị phòng cháy, chữa cháy; thiết bị theo dõi nhiệt độ, độ ẩm; thiết bị kiểm soát người vào/ra…</w:t>
            </w:r>
          </w:p>
        </w:tc>
        <w:tc>
          <w:tcPr>
            <w:tcW w:w="1407" w:type="dxa"/>
          </w:tcPr>
          <w:p w14:paraId="57ABBCD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4BBAAF41" w14:textId="77777777" w:rsidTr="008E119E">
        <w:trPr>
          <w:jc w:val="right"/>
        </w:trPr>
        <w:tc>
          <w:tcPr>
            <w:tcW w:w="622" w:type="dxa"/>
            <w:shd w:val="clear" w:color="auto" w:fill="auto"/>
            <w:tcMar>
              <w:top w:w="28" w:type="dxa"/>
              <w:left w:w="108" w:type="dxa"/>
              <w:bottom w:w="28" w:type="dxa"/>
              <w:right w:w="108" w:type="dxa"/>
            </w:tcMar>
          </w:tcPr>
          <w:p w14:paraId="16B1C2C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w:t>
            </w:r>
          </w:p>
        </w:tc>
        <w:tc>
          <w:tcPr>
            <w:tcW w:w="7453" w:type="dxa"/>
            <w:shd w:val="clear" w:color="auto" w:fill="auto"/>
            <w:tcMar>
              <w:top w:w="28" w:type="dxa"/>
              <w:left w:w="108" w:type="dxa"/>
              <w:bottom w:w="28" w:type="dxa"/>
              <w:right w:w="108" w:type="dxa"/>
            </w:tcMar>
          </w:tcPr>
          <w:p w14:paraId="3C89A841"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Phần mềm hệ thống (hệ điều hành, hệ quản trị CSDL, …) vẫn đang được hỗ trợ từ nhà sản xuất (ngoại trừ phần mềm mã nguồn mở)</w:t>
            </w:r>
          </w:p>
        </w:tc>
        <w:tc>
          <w:tcPr>
            <w:tcW w:w="1407" w:type="dxa"/>
          </w:tcPr>
          <w:p w14:paraId="0808914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03C95E15" w14:textId="77777777" w:rsidTr="008E119E">
        <w:trPr>
          <w:jc w:val="right"/>
        </w:trPr>
        <w:tc>
          <w:tcPr>
            <w:tcW w:w="622" w:type="dxa"/>
            <w:shd w:val="clear" w:color="auto" w:fill="auto"/>
            <w:tcMar>
              <w:top w:w="28" w:type="dxa"/>
              <w:left w:w="108" w:type="dxa"/>
              <w:bottom w:w="28" w:type="dxa"/>
              <w:right w:w="108" w:type="dxa"/>
            </w:tcMar>
          </w:tcPr>
          <w:p w14:paraId="53E2359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8</w:t>
            </w:r>
          </w:p>
        </w:tc>
        <w:tc>
          <w:tcPr>
            <w:tcW w:w="7453" w:type="dxa"/>
            <w:shd w:val="clear" w:color="auto" w:fill="auto"/>
            <w:tcMar>
              <w:top w:w="28" w:type="dxa"/>
              <w:left w:w="108" w:type="dxa"/>
              <w:bottom w:w="28" w:type="dxa"/>
              <w:right w:w="108" w:type="dxa"/>
            </w:tcMar>
          </w:tcPr>
          <w:p w14:paraId="282FC28B"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Thiết bị tường lửa</w:t>
            </w:r>
          </w:p>
        </w:tc>
        <w:tc>
          <w:tcPr>
            <w:tcW w:w="1407" w:type="dxa"/>
          </w:tcPr>
          <w:p w14:paraId="4B4727A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04B71A78" w14:textId="77777777" w:rsidTr="008E119E">
        <w:trPr>
          <w:jc w:val="right"/>
        </w:trPr>
        <w:tc>
          <w:tcPr>
            <w:tcW w:w="622" w:type="dxa"/>
            <w:shd w:val="clear" w:color="auto" w:fill="auto"/>
            <w:tcMar>
              <w:top w:w="28" w:type="dxa"/>
              <w:left w:w="108" w:type="dxa"/>
              <w:bottom w:w="28" w:type="dxa"/>
              <w:right w:w="108" w:type="dxa"/>
            </w:tcMar>
          </w:tcPr>
          <w:p w14:paraId="5F2AFD6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9</w:t>
            </w:r>
          </w:p>
        </w:tc>
        <w:tc>
          <w:tcPr>
            <w:tcW w:w="7453" w:type="dxa"/>
            <w:shd w:val="clear" w:color="auto" w:fill="auto"/>
            <w:tcMar>
              <w:top w:w="28" w:type="dxa"/>
              <w:left w:w="108" w:type="dxa"/>
              <w:bottom w:w="28" w:type="dxa"/>
              <w:right w:w="108" w:type="dxa"/>
            </w:tcMar>
          </w:tcPr>
          <w:p w14:paraId="0F476375"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Thiết bị đọc, in mã vạch hoặc mã vuông (QR)</w:t>
            </w:r>
          </w:p>
        </w:tc>
        <w:tc>
          <w:tcPr>
            <w:tcW w:w="1407" w:type="dxa"/>
          </w:tcPr>
          <w:p w14:paraId="40BF449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0F4AC643" w14:textId="77777777" w:rsidTr="008E119E">
        <w:trPr>
          <w:jc w:val="right"/>
        </w:trPr>
        <w:tc>
          <w:tcPr>
            <w:tcW w:w="622" w:type="dxa"/>
            <w:shd w:val="clear" w:color="auto" w:fill="auto"/>
            <w:tcMar>
              <w:top w:w="28" w:type="dxa"/>
              <w:left w:w="108" w:type="dxa"/>
              <w:bottom w:w="28" w:type="dxa"/>
              <w:right w:w="108" w:type="dxa"/>
            </w:tcMar>
          </w:tcPr>
          <w:p w14:paraId="7F7F174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10</w:t>
            </w:r>
          </w:p>
        </w:tc>
        <w:tc>
          <w:tcPr>
            <w:tcW w:w="7453" w:type="dxa"/>
            <w:shd w:val="clear" w:color="auto" w:fill="auto"/>
            <w:tcMar>
              <w:top w:w="28" w:type="dxa"/>
              <w:left w:w="108" w:type="dxa"/>
              <w:bottom w:w="28" w:type="dxa"/>
              <w:right w:w="108" w:type="dxa"/>
            </w:tcMar>
          </w:tcPr>
          <w:p w14:paraId="49ABF227"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Thiết bị lưu trữ (SAN hoặc NAS)</w:t>
            </w:r>
          </w:p>
        </w:tc>
        <w:tc>
          <w:tcPr>
            <w:tcW w:w="1407" w:type="dxa"/>
          </w:tcPr>
          <w:p w14:paraId="64759E67" w14:textId="0CD9EF38" w:rsidR="00F459AB" w:rsidRPr="002E6A38" w:rsidRDefault="00F0408C"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Đạt</w:t>
            </w:r>
          </w:p>
        </w:tc>
      </w:tr>
      <w:tr w:rsidR="00F459AB" w:rsidRPr="002E6A38" w14:paraId="54F337DD" w14:textId="77777777" w:rsidTr="008E119E">
        <w:trPr>
          <w:jc w:val="right"/>
        </w:trPr>
        <w:tc>
          <w:tcPr>
            <w:tcW w:w="622" w:type="dxa"/>
            <w:shd w:val="clear" w:color="auto" w:fill="auto"/>
            <w:tcMar>
              <w:top w:w="28" w:type="dxa"/>
              <w:left w:w="108" w:type="dxa"/>
              <w:bottom w:w="28" w:type="dxa"/>
              <w:right w:w="108" w:type="dxa"/>
            </w:tcMar>
          </w:tcPr>
          <w:p w14:paraId="42A4C0F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11</w:t>
            </w:r>
          </w:p>
        </w:tc>
        <w:tc>
          <w:tcPr>
            <w:tcW w:w="7453" w:type="dxa"/>
            <w:shd w:val="clear" w:color="auto" w:fill="auto"/>
            <w:tcMar>
              <w:top w:w="28" w:type="dxa"/>
              <w:left w:w="108" w:type="dxa"/>
              <w:bottom w:w="28" w:type="dxa"/>
              <w:right w:w="108" w:type="dxa"/>
            </w:tcMar>
          </w:tcPr>
          <w:p w14:paraId="458ADE21"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Camera an ninh trường học</w:t>
            </w:r>
          </w:p>
        </w:tc>
        <w:tc>
          <w:tcPr>
            <w:tcW w:w="1407" w:type="dxa"/>
          </w:tcPr>
          <w:p w14:paraId="7B78662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39D4E146" w14:textId="77777777" w:rsidTr="008E119E">
        <w:trPr>
          <w:jc w:val="right"/>
        </w:trPr>
        <w:tc>
          <w:tcPr>
            <w:tcW w:w="622" w:type="dxa"/>
            <w:shd w:val="clear" w:color="auto" w:fill="auto"/>
            <w:tcMar>
              <w:top w:w="28" w:type="dxa"/>
              <w:left w:w="108" w:type="dxa"/>
              <w:bottom w:w="28" w:type="dxa"/>
              <w:right w:w="108" w:type="dxa"/>
            </w:tcMar>
          </w:tcPr>
          <w:p w14:paraId="11B2E989"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12</w:t>
            </w:r>
          </w:p>
        </w:tc>
        <w:tc>
          <w:tcPr>
            <w:tcW w:w="7453" w:type="dxa"/>
            <w:shd w:val="clear" w:color="auto" w:fill="auto"/>
            <w:tcMar>
              <w:top w:w="28" w:type="dxa"/>
              <w:left w:w="108" w:type="dxa"/>
              <w:bottom w:w="28" w:type="dxa"/>
              <w:right w:w="108" w:type="dxa"/>
            </w:tcMar>
          </w:tcPr>
          <w:p w14:paraId="17B5F4DA"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Kios thông tin</w:t>
            </w:r>
          </w:p>
        </w:tc>
        <w:tc>
          <w:tcPr>
            <w:tcW w:w="1407" w:type="dxa"/>
          </w:tcPr>
          <w:p w14:paraId="3A7F1EFF"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Chưa đạt</w:t>
            </w:r>
          </w:p>
        </w:tc>
      </w:tr>
      <w:tr w:rsidR="00F459AB" w:rsidRPr="002E6A38" w14:paraId="2ECE88E0" w14:textId="77777777" w:rsidTr="008E119E">
        <w:trPr>
          <w:jc w:val="right"/>
        </w:trPr>
        <w:tc>
          <w:tcPr>
            <w:tcW w:w="622" w:type="dxa"/>
            <w:shd w:val="clear" w:color="auto" w:fill="auto"/>
            <w:tcMar>
              <w:top w:w="28" w:type="dxa"/>
              <w:left w:w="108" w:type="dxa"/>
              <w:bottom w:w="28" w:type="dxa"/>
              <w:right w:w="108" w:type="dxa"/>
            </w:tcMar>
          </w:tcPr>
          <w:p w14:paraId="36D2FC98"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13</w:t>
            </w:r>
          </w:p>
        </w:tc>
        <w:tc>
          <w:tcPr>
            <w:tcW w:w="7453" w:type="dxa"/>
            <w:shd w:val="clear" w:color="auto" w:fill="auto"/>
            <w:tcMar>
              <w:top w:w="28" w:type="dxa"/>
              <w:left w:w="108" w:type="dxa"/>
              <w:bottom w:w="28" w:type="dxa"/>
              <w:right w:w="108" w:type="dxa"/>
            </w:tcMar>
          </w:tcPr>
          <w:p w14:paraId="5731159B"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Bảng thông báo điện tử</w:t>
            </w:r>
          </w:p>
        </w:tc>
        <w:tc>
          <w:tcPr>
            <w:tcW w:w="1407" w:type="dxa"/>
          </w:tcPr>
          <w:p w14:paraId="1116B29A"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Chưa đạt</w:t>
            </w:r>
          </w:p>
        </w:tc>
      </w:tr>
      <w:tr w:rsidR="00F459AB" w:rsidRPr="002E6A38" w14:paraId="04A8AE5F" w14:textId="77777777" w:rsidTr="008E119E">
        <w:trPr>
          <w:jc w:val="right"/>
        </w:trPr>
        <w:tc>
          <w:tcPr>
            <w:tcW w:w="622" w:type="dxa"/>
            <w:shd w:val="clear" w:color="auto" w:fill="auto"/>
            <w:tcMar>
              <w:top w:w="28" w:type="dxa"/>
              <w:left w:w="108" w:type="dxa"/>
              <w:bottom w:w="28" w:type="dxa"/>
              <w:right w:w="108" w:type="dxa"/>
            </w:tcMar>
          </w:tcPr>
          <w:p w14:paraId="4465C56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14</w:t>
            </w:r>
          </w:p>
        </w:tc>
        <w:tc>
          <w:tcPr>
            <w:tcW w:w="7453" w:type="dxa"/>
            <w:shd w:val="clear" w:color="auto" w:fill="auto"/>
            <w:tcMar>
              <w:top w:w="28" w:type="dxa"/>
              <w:left w:w="108" w:type="dxa"/>
              <w:bottom w:w="28" w:type="dxa"/>
              <w:right w:w="108" w:type="dxa"/>
            </w:tcMar>
          </w:tcPr>
          <w:p w14:paraId="0F53CE74"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Hệ thống lưu trữ dự phòng</w:t>
            </w:r>
          </w:p>
        </w:tc>
        <w:tc>
          <w:tcPr>
            <w:tcW w:w="1407" w:type="dxa"/>
          </w:tcPr>
          <w:p w14:paraId="1D23E22E" w14:textId="77777777" w:rsidR="00F459AB" w:rsidRPr="002E6A38" w:rsidRDefault="00F459AB" w:rsidP="00461030">
            <w:pPr>
              <w:widowControl w:val="0"/>
              <w:spacing w:before="60" w:after="60" w:line="240" w:lineRule="auto"/>
              <w:jc w:val="center"/>
              <w:rPr>
                <w:rFonts w:ascii="Times New Roman" w:hAnsi="Times New Roman"/>
                <w:color w:val="FF0000"/>
                <w:sz w:val="26"/>
                <w:szCs w:val="26"/>
                <w:highlight w:val="yellow"/>
              </w:rPr>
            </w:pPr>
            <w:r w:rsidRPr="002E6A38">
              <w:rPr>
                <w:rFonts w:ascii="Times New Roman" w:hAnsi="Times New Roman"/>
                <w:sz w:val="26"/>
                <w:szCs w:val="26"/>
              </w:rPr>
              <w:t>Đạt</w:t>
            </w:r>
          </w:p>
        </w:tc>
      </w:tr>
      <w:tr w:rsidR="00F459AB" w:rsidRPr="002E6A38" w14:paraId="59B43024" w14:textId="77777777" w:rsidTr="008E119E">
        <w:trPr>
          <w:jc w:val="right"/>
        </w:trPr>
        <w:tc>
          <w:tcPr>
            <w:tcW w:w="622" w:type="dxa"/>
            <w:shd w:val="clear" w:color="auto" w:fill="auto"/>
            <w:tcMar>
              <w:top w:w="28" w:type="dxa"/>
              <w:left w:w="108" w:type="dxa"/>
              <w:bottom w:w="28" w:type="dxa"/>
              <w:right w:w="108" w:type="dxa"/>
            </w:tcMar>
          </w:tcPr>
          <w:p w14:paraId="563613B4"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15</w:t>
            </w:r>
          </w:p>
        </w:tc>
        <w:tc>
          <w:tcPr>
            <w:tcW w:w="7453" w:type="dxa"/>
            <w:shd w:val="clear" w:color="auto" w:fill="auto"/>
            <w:tcMar>
              <w:top w:w="28" w:type="dxa"/>
              <w:left w:w="108" w:type="dxa"/>
              <w:bottom w:w="28" w:type="dxa"/>
              <w:right w:w="108" w:type="dxa"/>
            </w:tcMar>
          </w:tcPr>
          <w:p w14:paraId="739ECC22"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Hệ thống đường truyền dự phòng</w:t>
            </w:r>
          </w:p>
        </w:tc>
        <w:tc>
          <w:tcPr>
            <w:tcW w:w="1407" w:type="dxa"/>
          </w:tcPr>
          <w:p w14:paraId="2E0A3C33"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Chưa đạt</w:t>
            </w:r>
          </w:p>
        </w:tc>
      </w:tr>
      <w:tr w:rsidR="00F459AB" w:rsidRPr="002E6A38" w14:paraId="214D443D" w14:textId="77777777" w:rsidTr="008E119E">
        <w:trPr>
          <w:jc w:val="right"/>
        </w:trPr>
        <w:tc>
          <w:tcPr>
            <w:tcW w:w="622" w:type="dxa"/>
            <w:shd w:val="clear" w:color="auto" w:fill="auto"/>
            <w:tcMar>
              <w:top w:w="28" w:type="dxa"/>
              <w:left w:w="108" w:type="dxa"/>
              <w:bottom w:w="28" w:type="dxa"/>
              <w:right w:w="108" w:type="dxa"/>
            </w:tcMar>
          </w:tcPr>
          <w:p w14:paraId="70A7B715"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16</w:t>
            </w:r>
          </w:p>
        </w:tc>
        <w:tc>
          <w:tcPr>
            <w:tcW w:w="7453" w:type="dxa"/>
            <w:shd w:val="clear" w:color="auto" w:fill="auto"/>
            <w:tcMar>
              <w:top w:w="28" w:type="dxa"/>
              <w:left w:w="108" w:type="dxa"/>
              <w:bottom w:w="28" w:type="dxa"/>
              <w:right w:w="108" w:type="dxa"/>
            </w:tcMar>
          </w:tcPr>
          <w:p w14:paraId="6D2790F2"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Hệ thống kiểm soát an ninh</w:t>
            </w:r>
          </w:p>
        </w:tc>
        <w:tc>
          <w:tcPr>
            <w:tcW w:w="1407" w:type="dxa"/>
          </w:tcPr>
          <w:p w14:paraId="21F0788C"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Chưa đạt</w:t>
            </w:r>
          </w:p>
        </w:tc>
      </w:tr>
      <w:tr w:rsidR="00F459AB" w:rsidRPr="002E6A38" w14:paraId="33DFC694" w14:textId="77777777" w:rsidTr="008E119E">
        <w:trPr>
          <w:jc w:val="right"/>
        </w:trPr>
        <w:tc>
          <w:tcPr>
            <w:tcW w:w="622" w:type="dxa"/>
            <w:shd w:val="clear" w:color="auto" w:fill="auto"/>
            <w:tcMar>
              <w:top w:w="28" w:type="dxa"/>
              <w:left w:w="108" w:type="dxa"/>
              <w:bottom w:w="28" w:type="dxa"/>
              <w:right w:w="108" w:type="dxa"/>
            </w:tcMar>
          </w:tcPr>
          <w:p w14:paraId="2C3FA68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17</w:t>
            </w:r>
          </w:p>
        </w:tc>
        <w:tc>
          <w:tcPr>
            <w:tcW w:w="7453" w:type="dxa"/>
            <w:shd w:val="clear" w:color="auto" w:fill="auto"/>
            <w:tcMar>
              <w:top w:w="28" w:type="dxa"/>
              <w:left w:w="108" w:type="dxa"/>
              <w:bottom w:w="28" w:type="dxa"/>
              <w:right w:w="108" w:type="dxa"/>
            </w:tcMar>
          </w:tcPr>
          <w:p w14:paraId="20E4AF76"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Thiết bị vận hành phòng học mô phỏng</w:t>
            </w:r>
          </w:p>
        </w:tc>
        <w:tc>
          <w:tcPr>
            <w:tcW w:w="1407" w:type="dxa"/>
          </w:tcPr>
          <w:p w14:paraId="002C059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7B88D92D" w14:textId="77777777" w:rsidTr="008E119E">
        <w:trPr>
          <w:jc w:val="right"/>
        </w:trPr>
        <w:tc>
          <w:tcPr>
            <w:tcW w:w="622" w:type="dxa"/>
            <w:shd w:val="clear" w:color="auto" w:fill="auto"/>
            <w:tcMar>
              <w:top w:w="28" w:type="dxa"/>
              <w:left w:w="108" w:type="dxa"/>
              <w:bottom w:w="28" w:type="dxa"/>
              <w:right w:w="108" w:type="dxa"/>
            </w:tcMar>
          </w:tcPr>
          <w:p w14:paraId="2AD1E93F"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18</w:t>
            </w:r>
          </w:p>
        </w:tc>
        <w:tc>
          <w:tcPr>
            <w:tcW w:w="7453" w:type="dxa"/>
            <w:shd w:val="clear" w:color="auto" w:fill="auto"/>
            <w:tcMar>
              <w:top w:w="28" w:type="dxa"/>
              <w:left w:w="108" w:type="dxa"/>
              <w:bottom w:w="28" w:type="dxa"/>
              <w:right w:w="108" w:type="dxa"/>
            </w:tcMar>
          </w:tcPr>
          <w:p w14:paraId="51EDD0B4"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Thẻ định danh điện tử</w:t>
            </w:r>
          </w:p>
        </w:tc>
        <w:tc>
          <w:tcPr>
            <w:tcW w:w="1407" w:type="dxa"/>
          </w:tcPr>
          <w:p w14:paraId="2B6C79C9"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Chưa đạt</w:t>
            </w:r>
          </w:p>
        </w:tc>
      </w:tr>
      <w:tr w:rsidR="00F459AB" w:rsidRPr="002E6A38" w14:paraId="1376A540" w14:textId="77777777" w:rsidTr="008E119E">
        <w:trPr>
          <w:jc w:val="right"/>
        </w:trPr>
        <w:tc>
          <w:tcPr>
            <w:tcW w:w="622" w:type="dxa"/>
            <w:shd w:val="clear" w:color="auto" w:fill="auto"/>
            <w:tcMar>
              <w:top w:w="28" w:type="dxa"/>
              <w:left w:w="108" w:type="dxa"/>
              <w:bottom w:w="28" w:type="dxa"/>
              <w:right w:w="108" w:type="dxa"/>
            </w:tcMar>
          </w:tcPr>
          <w:p w14:paraId="4C00864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19</w:t>
            </w:r>
          </w:p>
        </w:tc>
        <w:tc>
          <w:tcPr>
            <w:tcW w:w="7453" w:type="dxa"/>
            <w:shd w:val="clear" w:color="auto" w:fill="auto"/>
            <w:tcMar>
              <w:top w:w="28" w:type="dxa"/>
              <w:left w:w="108" w:type="dxa"/>
              <w:bottom w:w="28" w:type="dxa"/>
              <w:right w:w="108" w:type="dxa"/>
            </w:tcMar>
          </w:tcPr>
          <w:p w14:paraId="4B2C90EF"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Mạng riêng ảo (VPN)</w:t>
            </w:r>
          </w:p>
        </w:tc>
        <w:tc>
          <w:tcPr>
            <w:tcW w:w="1407" w:type="dxa"/>
          </w:tcPr>
          <w:p w14:paraId="07C108A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2F57BBE5" w14:textId="77777777" w:rsidTr="008E119E">
        <w:trPr>
          <w:jc w:val="right"/>
        </w:trPr>
        <w:tc>
          <w:tcPr>
            <w:tcW w:w="622" w:type="dxa"/>
            <w:shd w:val="clear" w:color="auto" w:fill="auto"/>
            <w:tcMar>
              <w:top w:w="28" w:type="dxa"/>
              <w:left w:w="108" w:type="dxa"/>
              <w:bottom w:w="28" w:type="dxa"/>
              <w:right w:w="108" w:type="dxa"/>
            </w:tcMar>
          </w:tcPr>
          <w:p w14:paraId="49AE37E7"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20</w:t>
            </w:r>
          </w:p>
        </w:tc>
        <w:tc>
          <w:tcPr>
            <w:tcW w:w="7453" w:type="dxa"/>
            <w:shd w:val="clear" w:color="auto" w:fill="auto"/>
            <w:tcMar>
              <w:top w:w="28" w:type="dxa"/>
              <w:left w:w="108" w:type="dxa"/>
              <w:bottom w:w="28" w:type="dxa"/>
              <w:right w:w="108" w:type="dxa"/>
            </w:tcMar>
          </w:tcPr>
          <w:p w14:paraId="3BA386D7"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Trung tâm dữ liệu</w:t>
            </w:r>
          </w:p>
        </w:tc>
        <w:tc>
          <w:tcPr>
            <w:tcW w:w="1407" w:type="dxa"/>
          </w:tcPr>
          <w:p w14:paraId="0B78AB7E"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Chưa đạt</w:t>
            </w:r>
          </w:p>
        </w:tc>
      </w:tr>
    </w:tbl>
    <w:p w14:paraId="53CFFFBB" w14:textId="591EF40C" w:rsidR="00F459AB" w:rsidRPr="002E6A38" w:rsidRDefault="00F459AB" w:rsidP="00461030">
      <w:pPr>
        <w:widowControl w:val="0"/>
        <w:spacing w:before="120" w:after="120" w:line="240" w:lineRule="auto"/>
        <w:ind w:firstLine="709"/>
        <w:jc w:val="both"/>
        <w:rPr>
          <w:rFonts w:ascii="Times New Roman" w:hAnsi="Times New Roman"/>
          <w:sz w:val="26"/>
          <w:szCs w:val="26"/>
        </w:rPr>
      </w:pPr>
      <w:r w:rsidRPr="002E6A38">
        <w:rPr>
          <w:rFonts w:ascii="Times New Roman" w:hAnsi="Times New Roman"/>
          <w:sz w:val="26"/>
          <w:szCs w:val="26"/>
        </w:rPr>
        <w:lastRenderedPageBreak/>
        <w:t>T</w:t>
      </w:r>
      <w:r w:rsidR="005806E2" w:rsidRPr="002E6A38">
        <w:rPr>
          <w:rFonts w:ascii="Times New Roman" w:hAnsi="Times New Roman"/>
          <w:sz w:val="26"/>
          <w:szCs w:val="26"/>
        </w:rPr>
        <w:t>hiết bị lưu trữ SAN đã được</w:t>
      </w:r>
      <w:r w:rsidRPr="002E6A38">
        <w:rPr>
          <w:rFonts w:ascii="Times New Roman" w:hAnsi="Times New Roman"/>
          <w:sz w:val="26"/>
          <w:szCs w:val="26"/>
        </w:rPr>
        <w:t xml:space="preserve"> trang bị</w:t>
      </w:r>
      <w:r w:rsidR="005806E2" w:rsidRPr="002E6A38">
        <w:rPr>
          <w:rFonts w:ascii="Times New Roman" w:hAnsi="Times New Roman"/>
          <w:sz w:val="26"/>
          <w:szCs w:val="26"/>
        </w:rPr>
        <w:t>,</w:t>
      </w:r>
      <w:r w:rsidRPr="002E6A38">
        <w:rPr>
          <w:rFonts w:ascii="Times New Roman" w:hAnsi="Times New Roman"/>
          <w:sz w:val="26"/>
          <w:szCs w:val="26"/>
        </w:rPr>
        <w:t xml:space="preserve"> về cơ bản là đạt theo mặt định tính, tuy nhiên dung lượng của hệ thống này cần nâng cấp theo lượng dữ liệu toàn trường được lưu trữ, sao lưu tăng lên hàng năm.</w:t>
      </w:r>
    </w:p>
    <w:p w14:paraId="6D9283F8" w14:textId="77777777" w:rsidR="00F459AB" w:rsidRPr="002E6A38" w:rsidRDefault="00F459AB" w:rsidP="00461030">
      <w:pPr>
        <w:widowControl w:val="0"/>
        <w:spacing w:before="120" w:after="120" w:line="240" w:lineRule="auto"/>
        <w:ind w:firstLine="709"/>
        <w:jc w:val="both"/>
        <w:rPr>
          <w:rFonts w:ascii="Times New Roman" w:hAnsi="Times New Roman"/>
          <w:sz w:val="26"/>
          <w:szCs w:val="26"/>
        </w:rPr>
      </w:pPr>
      <w:r w:rsidRPr="002E6A38">
        <w:rPr>
          <w:rFonts w:ascii="Times New Roman" w:hAnsi="Times New Roman"/>
          <w:sz w:val="26"/>
          <w:szCs w:val="26"/>
        </w:rPr>
        <w:t>Đối với Nhóm tiêu chí hạ tầng, trong giai đoạn hiện tại Trường cần trang bị đầu tư thêm đường truyền dự phòng và hệ thống kiểm soát an ninh, trong giai đoạn tiếp theo sẽ từng bước phát triển trung tâm dữ liệu, các tiêu chí khác như Kios thông tin, bảng thông báo điện tử cho các đơn vị ngoài 217 Hồng Bàng hay thẻ định danh điện tử có thể trang bị sau.</w:t>
      </w:r>
    </w:p>
    <w:p w14:paraId="28DDB589" w14:textId="7A9A95F7" w:rsidR="00F459AB" w:rsidRPr="002E6A38" w:rsidRDefault="00AB4F6C" w:rsidP="00461030">
      <w:pPr>
        <w:widowControl w:val="0"/>
        <w:spacing w:after="120" w:line="259" w:lineRule="auto"/>
        <w:ind w:firstLine="709"/>
        <w:rPr>
          <w:rFonts w:ascii="Times New Roman" w:hAnsi="Times New Roman"/>
          <w:b/>
          <w:sz w:val="26"/>
          <w:szCs w:val="26"/>
        </w:rPr>
      </w:pPr>
      <w:r w:rsidRPr="002E6A38">
        <w:rPr>
          <w:rFonts w:ascii="Times New Roman" w:hAnsi="Times New Roman"/>
          <w:b/>
          <w:color w:val="000000" w:themeColor="text1"/>
          <w:sz w:val="26"/>
          <w:szCs w:val="26"/>
        </w:rPr>
        <w:t>Đ</w:t>
      </w:r>
      <w:r w:rsidR="00F459AB" w:rsidRPr="002E6A38">
        <w:rPr>
          <w:rFonts w:ascii="Times New Roman" w:hAnsi="Times New Roman"/>
          <w:b/>
          <w:color w:val="000000" w:themeColor="text1"/>
          <w:sz w:val="26"/>
          <w:szCs w:val="26"/>
        </w:rPr>
        <w:t xml:space="preserve">ánh giá </w:t>
      </w:r>
      <w:r w:rsidR="00F459AB" w:rsidRPr="002E6A38">
        <w:rPr>
          <w:rFonts w:ascii="Times New Roman" w:hAnsi="Times New Roman"/>
          <w:b/>
          <w:sz w:val="26"/>
          <w:szCs w:val="26"/>
        </w:rPr>
        <w:t>Nhóm tiêu chí an toàn và bảo mật thông tin</w:t>
      </w:r>
      <w:r w:rsidR="00F459AB" w:rsidRPr="002E6A38">
        <w:rPr>
          <w:rFonts w:ascii="Times New Roman" w:hAnsi="Times New Roman"/>
          <w:b/>
          <w:color w:val="000000"/>
          <w:sz w:val="26"/>
          <w:szCs w:val="26"/>
        </w:rPr>
        <w:t xml:space="preserve"> theo Bộ Y tế:</w:t>
      </w:r>
    </w:p>
    <w:tbl>
      <w:tblPr>
        <w:tblStyle w:val="TableGridLight"/>
        <w:tblW w:w="496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4"/>
        <w:gridCol w:w="2112"/>
        <w:gridCol w:w="4772"/>
        <w:gridCol w:w="1489"/>
      </w:tblGrid>
      <w:tr w:rsidR="00F459AB" w:rsidRPr="002E6A38" w14:paraId="1B993D38" w14:textId="77777777" w:rsidTr="00EE1437">
        <w:trPr>
          <w:tblHeader/>
        </w:trPr>
        <w:tc>
          <w:tcPr>
            <w:tcW w:w="624" w:type="dxa"/>
            <w:vAlign w:val="center"/>
          </w:tcPr>
          <w:p w14:paraId="5C8A06BC" w14:textId="77777777" w:rsidR="00F459AB" w:rsidRPr="002E6A38" w:rsidRDefault="00F459AB" w:rsidP="00461030">
            <w:pPr>
              <w:widowControl w:val="0"/>
              <w:spacing w:before="60" w:after="60" w:line="240" w:lineRule="auto"/>
              <w:jc w:val="center"/>
              <w:rPr>
                <w:rFonts w:ascii="Times New Roman" w:hAnsi="Times New Roman"/>
                <w:b/>
                <w:sz w:val="26"/>
                <w:szCs w:val="26"/>
              </w:rPr>
            </w:pPr>
            <w:r w:rsidRPr="002E6A38">
              <w:rPr>
                <w:rFonts w:ascii="Times New Roman" w:hAnsi="Times New Roman"/>
                <w:b/>
                <w:sz w:val="26"/>
                <w:szCs w:val="26"/>
              </w:rPr>
              <w:t>TT</w:t>
            </w:r>
          </w:p>
        </w:tc>
        <w:tc>
          <w:tcPr>
            <w:tcW w:w="6884" w:type="dxa"/>
            <w:gridSpan w:val="2"/>
            <w:vAlign w:val="center"/>
          </w:tcPr>
          <w:p w14:paraId="36313C74" w14:textId="77777777" w:rsidR="00F459AB" w:rsidRPr="002E6A38" w:rsidRDefault="00F459AB" w:rsidP="00461030">
            <w:pPr>
              <w:widowControl w:val="0"/>
              <w:spacing w:before="60" w:after="60" w:line="240" w:lineRule="auto"/>
              <w:jc w:val="center"/>
              <w:rPr>
                <w:rFonts w:ascii="Times New Roman" w:hAnsi="Times New Roman"/>
                <w:b/>
                <w:sz w:val="26"/>
                <w:szCs w:val="26"/>
              </w:rPr>
            </w:pPr>
            <w:r w:rsidRPr="002E6A38">
              <w:rPr>
                <w:rFonts w:ascii="Times New Roman" w:hAnsi="Times New Roman"/>
                <w:b/>
                <w:sz w:val="26"/>
                <w:szCs w:val="26"/>
              </w:rPr>
              <w:t>Tiêu chí</w:t>
            </w:r>
          </w:p>
        </w:tc>
        <w:tc>
          <w:tcPr>
            <w:tcW w:w="1489" w:type="dxa"/>
            <w:vAlign w:val="center"/>
          </w:tcPr>
          <w:p w14:paraId="19E90609" w14:textId="77777777" w:rsidR="00F459AB" w:rsidRPr="002E6A38" w:rsidRDefault="00F459AB" w:rsidP="00461030">
            <w:pPr>
              <w:widowControl w:val="0"/>
              <w:spacing w:before="60" w:after="60" w:line="240" w:lineRule="auto"/>
              <w:jc w:val="center"/>
              <w:rPr>
                <w:rFonts w:ascii="Times New Roman" w:hAnsi="Times New Roman"/>
                <w:b/>
                <w:bCs w:val="0"/>
                <w:sz w:val="26"/>
                <w:szCs w:val="26"/>
              </w:rPr>
            </w:pPr>
            <w:r w:rsidRPr="002E6A38">
              <w:rPr>
                <w:rFonts w:ascii="Times New Roman" w:hAnsi="Times New Roman"/>
                <w:b/>
                <w:sz w:val="26"/>
                <w:szCs w:val="26"/>
              </w:rPr>
              <w:t>Tự đánh giá</w:t>
            </w:r>
          </w:p>
        </w:tc>
      </w:tr>
      <w:tr w:rsidR="00F459AB" w:rsidRPr="002E6A38" w14:paraId="335C3BBE" w14:textId="77777777" w:rsidTr="00EE1437">
        <w:tc>
          <w:tcPr>
            <w:tcW w:w="624" w:type="dxa"/>
            <w:vMerge w:val="restart"/>
          </w:tcPr>
          <w:p w14:paraId="60CE5EC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132</w:t>
            </w:r>
          </w:p>
        </w:tc>
        <w:tc>
          <w:tcPr>
            <w:tcW w:w="2112" w:type="dxa"/>
            <w:vMerge w:val="restart"/>
          </w:tcPr>
          <w:p w14:paraId="6817563A"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Kiểm soát người dùng truy cập hệ thống</w:t>
            </w:r>
          </w:p>
        </w:tc>
        <w:tc>
          <w:tcPr>
            <w:tcW w:w="4772" w:type="dxa"/>
          </w:tcPr>
          <w:p w14:paraId="6253F005"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xác thực</w:t>
            </w:r>
          </w:p>
        </w:tc>
        <w:tc>
          <w:tcPr>
            <w:tcW w:w="1489" w:type="dxa"/>
          </w:tcPr>
          <w:p w14:paraId="492BE0C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078C9346" w14:textId="77777777" w:rsidTr="00EE1437">
        <w:tc>
          <w:tcPr>
            <w:tcW w:w="624" w:type="dxa"/>
            <w:vMerge/>
          </w:tcPr>
          <w:p w14:paraId="746CB9FE"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2112" w:type="dxa"/>
            <w:vMerge/>
          </w:tcPr>
          <w:p w14:paraId="0A283A8A"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4772" w:type="dxa"/>
          </w:tcPr>
          <w:p w14:paraId="445A7DF3"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phiên đăng nhập</w:t>
            </w:r>
          </w:p>
        </w:tc>
        <w:tc>
          <w:tcPr>
            <w:tcW w:w="1489" w:type="dxa"/>
          </w:tcPr>
          <w:p w14:paraId="5E9EA77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1F7C0498" w14:textId="77777777" w:rsidTr="00EE1437">
        <w:tc>
          <w:tcPr>
            <w:tcW w:w="624" w:type="dxa"/>
            <w:vMerge/>
          </w:tcPr>
          <w:p w14:paraId="36FA99A1" w14:textId="77777777" w:rsidR="00F459AB" w:rsidRPr="002E6A38" w:rsidRDefault="00F459AB" w:rsidP="00461030">
            <w:pPr>
              <w:widowControl w:val="0"/>
              <w:spacing w:before="60" w:after="60" w:line="240" w:lineRule="auto"/>
              <w:rPr>
                <w:rFonts w:ascii="Times New Roman" w:hAnsi="Times New Roman"/>
                <w:sz w:val="26"/>
                <w:szCs w:val="26"/>
              </w:rPr>
            </w:pPr>
          </w:p>
        </w:tc>
        <w:tc>
          <w:tcPr>
            <w:tcW w:w="2112" w:type="dxa"/>
            <w:vMerge/>
          </w:tcPr>
          <w:p w14:paraId="46E48DFA" w14:textId="77777777" w:rsidR="00F459AB" w:rsidRPr="002E6A38" w:rsidRDefault="00F459AB" w:rsidP="00461030">
            <w:pPr>
              <w:widowControl w:val="0"/>
              <w:spacing w:before="60" w:after="60" w:line="240" w:lineRule="auto"/>
              <w:rPr>
                <w:rFonts w:ascii="Times New Roman" w:hAnsi="Times New Roman"/>
                <w:sz w:val="26"/>
                <w:szCs w:val="26"/>
              </w:rPr>
            </w:pPr>
          </w:p>
        </w:tc>
        <w:tc>
          <w:tcPr>
            <w:tcW w:w="4772" w:type="dxa"/>
          </w:tcPr>
          <w:p w14:paraId="49279D84"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Phân quyền người dùng</w:t>
            </w:r>
          </w:p>
        </w:tc>
        <w:tc>
          <w:tcPr>
            <w:tcW w:w="1489" w:type="dxa"/>
          </w:tcPr>
          <w:p w14:paraId="0FD2A7C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2663AE45" w14:textId="77777777" w:rsidTr="00EE1437">
        <w:tc>
          <w:tcPr>
            <w:tcW w:w="624" w:type="dxa"/>
            <w:vMerge/>
          </w:tcPr>
          <w:p w14:paraId="73C8F9A2" w14:textId="77777777" w:rsidR="00F459AB" w:rsidRPr="002E6A38" w:rsidRDefault="00F459AB" w:rsidP="00461030">
            <w:pPr>
              <w:widowControl w:val="0"/>
              <w:spacing w:before="60" w:after="60" w:line="240" w:lineRule="auto"/>
              <w:rPr>
                <w:rFonts w:ascii="Times New Roman" w:hAnsi="Times New Roman"/>
                <w:sz w:val="26"/>
                <w:szCs w:val="26"/>
              </w:rPr>
            </w:pPr>
          </w:p>
        </w:tc>
        <w:tc>
          <w:tcPr>
            <w:tcW w:w="2112" w:type="dxa"/>
            <w:vMerge/>
          </w:tcPr>
          <w:p w14:paraId="001DA175" w14:textId="77777777" w:rsidR="00F459AB" w:rsidRPr="002E6A38" w:rsidRDefault="00F459AB" w:rsidP="00461030">
            <w:pPr>
              <w:widowControl w:val="0"/>
              <w:spacing w:before="60" w:after="60" w:line="240" w:lineRule="auto"/>
              <w:rPr>
                <w:rFonts w:ascii="Times New Roman" w:hAnsi="Times New Roman"/>
                <w:sz w:val="26"/>
                <w:szCs w:val="26"/>
              </w:rPr>
            </w:pPr>
          </w:p>
        </w:tc>
        <w:tc>
          <w:tcPr>
            <w:tcW w:w="4772" w:type="dxa"/>
          </w:tcPr>
          <w:p w14:paraId="0BC7C4AC"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Kiểm soát dữ liệu đầu vào</w:t>
            </w:r>
          </w:p>
        </w:tc>
        <w:tc>
          <w:tcPr>
            <w:tcW w:w="1489" w:type="dxa"/>
          </w:tcPr>
          <w:p w14:paraId="09D0B2B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5586FE91" w14:textId="77777777" w:rsidTr="00EE1437">
        <w:tc>
          <w:tcPr>
            <w:tcW w:w="624" w:type="dxa"/>
            <w:vMerge/>
          </w:tcPr>
          <w:p w14:paraId="59215B52" w14:textId="77777777" w:rsidR="00F459AB" w:rsidRPr="002E6A38" w:rsidRDefault="00F459AB" w:rsidP="00461030">
            <w:pPr>
              <w:widowControl w:val="0"/>
              <w:spacing w:before="60" w:after="60" w:line="240" w:lineRule="auto"/>
              <w:rPr>
                <w:rFonts w:ascii="Times New Roman" w:hAnsi="Times New Roman"/>
                <w:sz w:val="26"/>
                <w:szCs w:val="26"/>
              </w:rPr>
            </w:pPr>
          </w:p>
        </w:tc>
        <w:tc>
          <w:tcPr>
            <w:tcW w:w="2112" w:type="dxa"/>
            <w:vMerge/>
          </w:tcPr>
          <w:p w14:paraId="6FB92BF5" w14:textId="77777777" w:rsidR="00F459AB" w:rsidRPr="002E6A38" w:rsidRDefault="00F459AB" w:rsidP="00461030">
            <w:pPr>
              <w:widowControl w:val="0"/>
              <w:spacing w:before="60" w:after="60" w:line="240" w:lineRule="auto"/>
              <w:rPr>
                <w:rFonts w:ascii="Times New Roman" w:hAnsi="Times New Roman"/>
                <w:sz w:val="26"/>
                <w:szCs w:val="26"/>
              </w:rPr>
            </w:pPr>
          </w:p>
        </w:tc>
        <w:tc>
          <w:tcPr>
            <w:tcW w:w="4772" w:type="dxa"/>
          </w:tcPr>
          <w:p w14:paraId="2DD847AC"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Kiểm soát dữ liệu đầu ra</w:t>
            </w:r>
          </w:p>
        </w:tc>
        <w:tc>
          <w:tcPr>
            <w:tcW w:w="1489" w:type="dxa"/>
          </w:tcPr>
          <w:p w14:paraId="5D425A1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10002FB3" w14:textId="77777777" w:rsidTr="00EE1437">
        <w:tc>
          <w:tcPr>
            <w:tcW w:w="624" w:type="dxa"/>
            <w:vMerge/>
          </w:tcPr>
          <w:p w14:paraId="36E0F531" w14:textId="77777777" w:rsidR="00F459AB" w:rsidRPr="002E6A38" w:rsidRDefault="00F459AB" w:rsidP="00461030">
            <w:pPr>
              <w:widowControl w:val="0"/>
              <w:spacing w:before="60" w:after="60" w:line="240" w:lineRule="auto"/>
              <w:rPr>
                <w:rFonts w:ascii="Times New Roman" w:hAnsi="Times New Roman"/>
                <w:sz w:val="26"/>
                <w:szCs w:val="26"/>
              </w:rPr>
            </w:pPr>
          </w:p>
        </w:tc>
        <w:tc>
          <w:tcPr>
            <w:tcW w:w="2112" w:type="dxa"/>
            <w:vMerge/>
          </w:tcPr>
          <w:p w14:paraId="6F2B1D95" w14:textId="77777777" w:rsidR="00F459AB" w:rsidRPr="002E6A38" w:rsidRDefault="00F459AB" w:rsidP="00461030">
            <w:pPr>
              <w:widowControl w:val="0"/>
              <w:spacing w:before="60" w:after="60" w:line="240" w:lineRule="auto"/>
              <w:rPr>
                <w:rFonts w:ascii="Times New Roman" w:hAnsi="Times New Roman"/>
                <w:sz w:val="26"/>
                <w:szCs w:val="26"/>
              </w:rPr>
            </w:pPr>
          </w:p>
        </w:tc>
        <w:tc>
          <w:tcPr>
            <w:tcW w:w="4772" w:type="dxa"/>
          </w:tcPr>
          <w:p w14:paraId="641AD397"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Kiểm soát ngoại lệ và ghi vết ứng dụng</w:t>
            </w:r>
          </w:p>
        </w:tc>
        <w:tc>
          <w:tcPr>
            <w:tcW w:w="1489" w:type="dxa"/>
          </w:tcPr>
          <w:p w14:paraId="7434286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5B9D544F" w14:textId="77777777" w:rsidTr="00EE1437">
        <w:tc>
          <w:tcPr>
            <w:tcW w:w="624" w:type="dxa"/>
            <w:vMerge w:val="restart"/>
          </w:tcPr>
          <w:p w14:paraId="7232A5C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133</w:t>
            </w:r>
          </w:p>
        </w:tc>
        <w:tc>
          <w:tcPr>
            <w:tcW w:w="2112" w:type="dxa"/>
            <w:vMerge w:val="restart"/>
          </w:tcPr>
          <w:p w14:paraId="1C0F2654"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Kiểm soát người dùng truy cập CSDL</w:t>
            </w:r>
          </w:p>
        </w:tc>
        <w:tc>
          <w:tcPr>
            <w:tcW w:w="4772" w:type="dxa"/>
          </w:tcPr>
          <w:p w14:paraId="0C3E2662"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Thiết lập chính sách tài khoản và phân quyền an toàn</w:t>
            </w:r>
          </w:p>
        </w:tc>
        <w:tc>
          <w:tcPr>
            <w:tcW w:w="1489" w:type="dxa"/>
          </w:tcPr>
          <w:p w14:paraId="4753241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7D313879" w14:textId="77777777" w:rsidTr="00EE1437">
        <w:tc>
          <w:tcPr>
            <w:tcW w:w="624" w:type="dxa"/>
            <w:vMerge/>
          </w:tcPr>
          <w:p w14:paraId="3DB84A7E" w14:textId="77777777" w:rsidR="00F459AB" w:rsidRPr="002E6A38" w:rsidRDefault="00F459AB" w:rsidP="00461030">
            <w:pPr>
              <w:widowControl w:val="0"/>
              <w:spacing w:before="60" w:after="60" w:line="240" w:lineRule="auto"/>
              <w:rPr>
                <w:rFonts w:ascii="Times New Roman" w:hAnsi="Times New Roman"/>
                <w:sz w:val="26"/>
                <w:szCs w:val="26"/>
              </w:rPr>
            </w:pPr>
          </w:p>
        </w:tc>
        <w:tc>
          <w:tcPr>
            <w:tcW w:w="2112" w:type="dxa"/>
            <w:vMerge/>
          </w:tcPr>
          <w:p w14:paraId="620E9DE9" w14:textId="77777777" w:rsidR="00F459AB" w:rsidRPr="002E6A38" w:rsidRDefault="00F459AB" w:rsidP="00461030">
            <w:pPr>
              <w:widowControl w:val="0"/>
              <w:spacing w:before="60" w:after="60" w:line="240" w:lineRule="auto"/>
              <w:rPr>
                <w:rFonts w:ascii="Times New Roman" w:hAnsi="Times New Roman"/>
                <w:sz w:val="26"/>
                <w:szCs w:val="26"/>
              </w:rPr>
            </w:pPr>
          </w:p>
        </w:tc>
        <w:tc>
          <w:tcPr>
            <w:tcW w:w="4772" w:type="dxa"/>
          </w:tcPr>
          <w:p w14:paraId="65CCE130"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Cấu hình giới hạn truy cập từ địa chỉ IP hợp lệ và ghi vết cho hệ quản trị CSDL</w:t>
            </w:r>
          </w:p>
        </w:tc>
        <w:tc>
          <w:tcPr>
            <w:tcW w:w="1489" w:type="dxa"/>
          </w:tcPr>
          <w:p w14:paraId="7FE7DDB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2193034D" w14:textId="77777777" w:rsidTr="00EE1437">
        <w:tc>
          <w:tcPr>
            <w:tcW w:w="624" w:type="dxa"/>
            <w:vMerge w:val="restart"/>
          </w:tcPr>
          <w:p w14:paraId="6450845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134</w:t>
            </w:r>
          </w:p>
        </w:tc>
        <w:tc>
          <w:tcPr>
            <w:tcW w:w="2112" w:type="dxa"/>
            <w:vMerge w:val="restart"/>
          </w:tcPr>
          <w:p w14:paraId="7FF2370D"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Ghi vết (log) toàn bộ tác động lên hệ thống</w:t>
            </w:r>
          </w:p>
        </w:tc>
        <w:tc>
          <w:tcPr>
            <w:tcW w:w="4772" w:type="dxa"/>
          </w:tcPr>
          <w:p w14:paraId="0A36DD12"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Hệ thống phải đảm bảo ghi vết các chức năng cập nhật dữ liệu vào hệ thống và các chức năng khai thác dữ liệu chính</w:t>
            </w:r>
          </w:p>
        </w:tc>
        <w:tc>
          <w:tcPr>
            <w:tcW w:w="1489" w:type="dxa"/>
          </w:tcPr>
          <w:p w14:paraId="75CBAC0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1A020833" w14:textId="77777777" w:rsidTr="00EE1437">
        <w:tc>
          <w:tcPr>
            <w:tcW w:w="624" w:type="dxa"/>
            <w:vMerge/>
          </w:tcPr>
          <w:p w14:paraId="1FF25F8A" w14:textId="77777777" w:rsidR="00F459AB" w:rsidRPr="002E6A38" w:rsidRDefault="00F459AB" w:rsidP="00461030">
            <w:pPr>
              <w:widowControl w:val="0"/>
              <w:spacing w:before="60" w:after="60" w:line="240" w:lineRule="auto"/>
              <w:rPr>
                <w:rFonts w:ascii="Times New Roman" w:hAnsi="Times New Roman"/>
                <w:sz w:val="26"/>
                <w:szCs w:val="26"/>
              </w:rPr>
            </w:pPr>
          </w:p>
        </w:tc>
        <w:tc>
          <w:tcPr>
            <w:tcW w:w="2112" w:type="dxa"/>
            <w:vMerge/>
          </w:tcPr>
          <w:p w14:paraId="3047FE4F" w14:textId="77777777" w:rsidR="00F459AB" w:rsidRPr="002E6A38" w:rsidRDefault="00F459AB" w:rsidP="00461030">
            <w:pPr>
              <w:widowControl w:val="0"/>
              <w:spacing w:before="60" w:after="60" w:line="240" w:lineRule="auto"/>
              <w:rPr>
                <w:rFonts w:ascii="Times New Roman" w:hAnsi="Times New Roman"/>
                <w:sz w:val="26"/>
                <w:szCs w:val="26"/>
              </w:rPr>
            </w:pPr>
          </w:p>
        </w:tc>
        <w:tc>
          <w:tcPr>
            <w:tcW w:w="4772" w:type="dxa"/>
          </w:tcPr>
          <w:p w14:paraId="54F3F9FC"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Hệ thống có chức năng xem lịch sử tác động hệ thống</w:t>
            </w:r>
          </w:p>
        </w:tc>
        <w:tc>
          <w:tcPr>
            <w:tcW w:w="1489" w:type="dxa"/>
          </w:tcPr>
          <w:p w14:paraId="2ECA17D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76D90F30" w14:textId="77777777" w:rsidTr="00EE1437">
        <w:tc>
          <w:tcPr>
            <w:tcW w:w="624" w:type="dxa"/>
          </w:tcPr>
          <w:p w14:paraId="5B01459F"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135</w:t>
            </w:r>
          </w:p>
        </w:tc>
        <w:tc>
          <w:tcPr>
            <w:tcW w:w="2112" w:type="dxa"/>
          </w:tcPr>
          <w:p w14:paraId="5AD8CE56"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Phần mềm diệt virus</w:t>
            </w:r>
          </w:p>
        </w:tc>
        <w:tc>
          <w:tcPr>
            <w:tcW w:w="4772" w:type="dxa"/>
          </w:tcPr>
          <w:p w14:paraId="4A709075"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Cập nhật CSDL virus thường xuyên.</w:t>
            </w:r>
          </w:p>
        </w:tc>
        <w:tc>
          <w:tcPr>
            <w:tcW w:w="1489" w:type="dxa"/>
          </w:tcPr>
          <w:p w14:paraId="5B62C2D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Chưa đạt</w:t>
            </w:r>
          </w:p>
        </w:tc>
      </w:tr>
      <w:tr w:rsidR="00F459AB" w:rsidRPr="002E6A38" w14:paraId="5C5F4C31" w14:textId="77777777" w:rsidTr="00EE1437">
        <w:tc>
          <w:tcPr>
            <w:tcW w:w="624" w:type="dxa"/>
            <w:vMerge w:val="restart"/>
          </w:tcPr>
          <w:p w14:paraId="00288BEB"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136</w:t>
            </w:r>
          </w:p>
        </w:tc>
        <w:tc>
          <w:tcPr>
            <w:tcW w:w="2112" w:type="dxa"/>
            <w:vMerge w:val="restart"/>
          </w:tcPr>
          <w:p w14:paraId="2E8C6401"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Cơ chế kiểm soát chống sao chép dữ liệu</w:t>
            </w:r>
          </w:p>
        </w:tc>
        <w:tc>
          <w:tcPr>
            <w:tcW w:w="4772" w:type="dxa"/>
          </w:tcPr>
          <w:p w14:paraId="5AE54597"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Ngăn chặn các thiết bị vật lý lưu trữ sao chép dữ liệu (USB, ổ cứng di động)</w:t>
            </w:r>
          </w:p>
        </w:tc>
        <w:tc>
          <w:tcPr>
            <w:tcW w:w="1489" w:type="dxa"/>
          </w:tcPr>
          <w:p w14:paraId="28ABA82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Chưa đạt</w:t>
            </w:r>
          </w:p>
        </w:tc>
      </w:tr>
      <w:tr w:rsidR="00F459AB" w:rsidRPr="002E6A38" w14:paraId="245B8753" w14:textId="77777777" w:rsidTr="00EE1437">
        <w:tc>
          <w:tcPr>
            <w:tcW w:w="624" w:type="dxa"/>
            <w:vMerge/>
          </w:tcPr>
          <w:p w14:paraId="4EFAD415" w14:textId="77777777" w:rsidR="00F459AB" w:rsidRPr="002E6A38" w:rsidRDefault="00F459AB" w:rsidP="00461030">
            <w:pPr>
              <w:widowControl w:val="0"/>
              <w:spacing w:before="60" w:after="60" w:line="240" w:lineRule="auto"/>
              <w:rPr>
                <w:rFonts w:ascii="Times New Roman" w:hAnsi="Times New Roman"/>
                <w:bCs w:val="0"/>
                <w:sz w:val="26"/>
                <w:szCs w:val="26"/>
              </w:rPr>
            </w:pPr>
          </w:p>
        </w:tc>
        <w:tc>
          <w:tcPr>
            <w:tcW w:w="2112" w:type="dxa"/>
            <w:vMerge/>
          </w:tcPr>
          <w:p w14:paraId="07A71322" w14:textId="77777777" w:rsidR="00F459AB" w:rsidRPr="002E6A38" w:rsidRDefault="00F459AB" w:rsidP="00461030">
            <w:pPr>
              <w:widowControl w:val="0"/>
              <w:spacing w:before="60" w:after="60" w:line="240" w:lineRule="auto"/>
              <w:rPr>
                <w:rFonts w:ascii="Times New Roman" w:hAnsi="Times New Roman"/>
                <w:bCs w:val="0"/>
                <w:sz w:val="26"/>
                <w:szCs w:val="26"/>
              </w:rPr>
            </w:pPr>
          </w:p>
        </w:tc>
        <w:tc>
          <w:tcPr>
            <w:tcW w:w="4772" w:type="dxa"/>
          </w:tcPr>
          <w:p w14:paraId="2F95A93D"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Cài đặt phần mềm chống sao chép dữ liệu</w:t>
            </w:r>
          </w:p>
        </w:tc>
        <w:tc>
          <w:tcPr>
            <w:tcW w:w="1489" w:type="dxa"/>
          </w:tcPr>
          <w:p w14:paraId="1B8A513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Chưa đạt</w:t>
            </w:r>
          </w:p>
        </w:tc>
      </w:tr>
      <w:tr w:rsidR="00F459AB" w:rsidRPr="002E6A38" w14:paraId="4990CEA4" w14:textId="77777777" w:rsidTr="00EE1437">
        <w:tc>
          <w:tcPr>
            <w:tcW w:w="624" w:type="dxa"/>
          </w:tcPr>
          <w:p w14:paraId="66633FC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137</w:t>
            </w:r>
          </w:p>
        </w:tc>
        <w:tc>
          <w:tcPr>
            <w:tcW w:w="2112" w:type="dxa"/>
          </w:tcPr>
          <w:p w14:paraId="0892EA8C"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Hệ thống tường lửa chống xâm nhập từ xa</w:t>
            </w:r>
          </w:p>
        </w:tc>
        <w:tc>
          <w:tcPr>
            <w:tcW w:w="4772" w:type="dxa"/>
          </w:tcPr>
          <w:p w14:paraId="073CBF40"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Có tường lửa chuyên dụng phân tách giữa các vùng Internet, máy chủ ứng dụng và người dùng mạng nội bộ; ngăn chặn các xâm nhập trái phép.</w:t>
            </w:r>
          </w:p>
        </w:tc>
        <w:tc>
          <w:tcPr>
            <w:tcW w:w="1489" w:type="dxa"/>
          </w:tcPr>
          <w:p w14:paraId="4081AB2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76849A28" w14:textId="77777777" w:rsidTr="00EE1437">
        <w:tc>
          <w:tcPr>
            <w:tcW w:w="624" w:type="dxa"/>
          </w:tcPr>
          <w:p w14:paraId="535435A1"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138</w:t>
            </w:r>
          </w:p>
        </w:tc>
        <w:tc>
          <w:tcPr>
            <w:tcW w:w="2112" w:type="dxa"/>
          </w:tcPr>
          <w:p w14:paraId="609A4956"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Quy định phổ biến và hướng dẫn định kỳ cách phòng ngừa virus</w:t>
            </w:r>
          </w:p>
        </w:tc>
        <w:tc>
          <w:tcPr>
            <w:tcW w:w="4772" w:type="dxa"/>
          </w:tcPr>
          <w:p w14:paraId="19FC5F02"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Quy định rà quét kiểm tra định kỳ phát hiện và phòng chống mã độc (malware) trên hệ thống dịch vụ</w:t>
            </w:r>
          </w:p>
        </w:tc>
        <w:tc>
          <w:tcPr>
            <w:tcW w:w="1489" w:type="dxa"/>
          </w:tcPr>
          <w:p w14:paraId="01D57F6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Chưa đạt</w:t>
            </w:r>
          </w:p>
        </w:tc>
      </w:tr>
      <w:tr w:rsidR="00F459AB" w:rsidRPr="002E6A38" w14:paraId="60F94EE6" w14:textId="77777777" w:rsidTr="00EE1437">
        <w:tc>
          <w:tcPr>
            <w:tcW w:w="624" w:type="dxa"/>
          </w:tcPr>
          <w:p w14:paraId="581ADC4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lastRenderedPageBreak/>
              <w:t>139</w:t>
            </w:r>
          </w:p>
        </w:tc>
        <w:tc>
          <w:tcPr>
            <w:tcW w:w="2112" w:type="dxa"/>
          </w:tcPr>
          <w:p w14:paraId="1981885B"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Hệ thống sao lưu, phục hồi dữ liệu</w:t>
            </w:r>
          </w:p>
        </w:tc>
        <w:tc>
          <w:tcPr>
            <w:tcW w:w="4772" w:type="dxa"/>
          </w:tcPr>
          <w:p w14:paraId="1958C881"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Xây dựng phương án sao lưu, dự phòng và khôi phục phù hợp, phải thực hiện sao lưu hàng ngày.</w:t>
            </w:r>
          </w:p>
        </w:tc>
        <w:tc>
          <w:tcPr>
            <w:tcW w:w="1489" w:type="dxa"/>
          </w:tcPr>
          <w:p w14:paraId="7E10AE3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12EA9B28" w14:textId="77777777" w:rsidTr="00EE1437">
        <w:tc>
          <w:tcPr>
            <w:tcW w:w="624" w:type="dxa"/>
            <w:vMerge w:val="restart"/>
          </w:tcPr>
          <w:p w14:paraId="5754A765"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140</w:t>
            </w:r>
          </w:p>
        </w:tc>
        <w:tc>
          <w:tcPr>
            <w:tcW w:w="2112" w:type="dxa"/>
            <w:vMerge w:val="restart"/>
          </w:tcPr>
          <w:p w14:paraId="65A69F5C"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Phương thức mã hóa dữ liệu/thông tin</w:t>
            </w:r>
          </w:p>
        </w:tc>
        <w:tc>
          <w:tcPr>
            <w:tcW w:w="4772" w:type="dxa"/>
          </w:tcPr>
          <w:p w14:paraId="443C8C2D"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Các dữ liệu quan trọng, nhạy cảm có thể được mã hóa bằng các kỹ thuật tránh lấy cắp dữ liệu</w:t>
            </w:r>
          </w:p>
        </w:tc>
        <w:tc>
          <w:tcPr>
            <w:tcW w:w="1489" w:type="dxa"/>
          </w:tcPr>
          <w:p w14:paraId="61DA689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Chưa đạt</w:t>
            </w:r>
          </w:p>
        </w:tc>
      </w:tr>
      <w:tr w:rsidR="00F459AB" w:rsidRPr="002E6A38" w14:paraId="4FEF08FE" w14:textId="77777777" w:rsidTr="00EE1437">
        <w:tc>
          <w:tcPr>
            <w:tcW w:w="624" w:type="dxa"/>
            <w:vMerge/>
          </w:tcPr>
          <w:p w14:paraId="4D4F1982" w14:textId="77777777" w:rsidR="00F459AB" w:rsidRPr="002E6A38" w:rsidRDefault="00F459AB" w:rsidP="00461030">
            <w:pPr>
              <w:widowControl w:val="0"/>
              <w:spacing w:before="60" w:after="60" w:line="240" w:lineRule="auto"/>
              <w:rPr>
                <w:rFonts w:ascii="Times New Roman" w:hAnsi="Times New Roman"/>
                <w:bCs w:val="0"/>
                <w:sz w:val="26"/>
                <w:szCs w:val="26"/>
              </w:rPr>
            </w:pPr>
          </w:p>
        </w:tc>
        <w:tc>
          <w:tcPr>
            <w:tcW w:w="2112" w:type="dxa"/>
            <w:vMerge/>
          </w:tcPr>
          <w:p w14:paraId="6E92711B" w14:textId="77777777" w:rsidR="00F459AB" w:rsidRPr="002E6A38" w:rsidRDefault="00F459AB" w:rsidP="00461030">
            <w:pPr>
              <w:widowControl w:val="0"/>
              <w:spacing w:before="60" w:after="60" w:line="240" w:lineRule="auto"/>
              <w:rPr>
                <w:rFonts w:ascii="Times New Roman" w:hAnsi="Times New Roman"/>
                <w:bCs w:val="0"/>
                <w:sz w:val="26"/>
                <w:szCs w:val="26"/>
              </w:rPr>
            </w:pPr>
          </w:p>
        </w:tc>
        <w:tc>
          <w:tcPr>
            <w:tcW w:w="4772" w:type="dxa"/>
          </w:tcPr>
          <w:p w14:paraId="030A13B2"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Hệ thống quản lý được các bộ khóa giải mã dữ liệu</w:t>
            </w:r>
          </w:p>
        </w:tc>
        <w:tc>
          <w:tcPr>
            <w:tcW w:w="1489" w:type="dxa"/>
          </w:tcPr>
          <w:p w14:paraId="34A242F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Chưa đạt</w:t>
            </w:r>
          </w:p>
        </w:tc>
      </w:tr>
      <w:tr w:rsidR="00F459AB" w:rsidRPr="002E6A38" w14:paraId="55857864" w14:textId="77777777" w:rsidTr="00EE1437">
        <w:tc>
          <w:tcPr>
            <w:tcW w:w="624" w:type="dxa"/>
            <w:vMerge/>
          </w:tcPr>
          <w:p w14:paraId="2038E944" w14:textId="77777777" w:rsidR="00F459AB" w:rsidRPr="002E6A38" w:rsidRDefault="00F459AB" w:rsidP="00461030">
            <w:pPr>
              <w:widowControl w:val="0"/>
              <w:spacing w:before="60" w:after="60" w:line="240" w:lineRule="auto"/>
              <w:rPr>
                <w:rFonts w:ascii="Times New Roman" w:hAnsi="Times New Roman"/>
                <w:bCs w:val="0"/>
                <w:sz w:val="26"/>
                <w:szCs w:val="26"/>
              </w:rPr>
            </w:pPr>
          </w:p>
        </w:tc>
        <w:tc>
          <w:tcPr>
            <w:tcW w:w="2112" w:type="dxa"/>
            <w:vMerge/>
          </w:tcPr>
          <w:p w14:paraId="4259AC3F" w14:textId="77777777" w:rsidR="00F459AB" w:rsidRPr="002E6A38" w:rsidRDefault="00F459AB" w:rsidP="00461030">
            <w:pPr>
              <w:widowControl w:val="0"/>
              <w:spacing w:before="60" w:after="60" w:line="240" w:lineRule="auto"/>
              <w:rPr>
                <w:rFonts w:ascii="Times New Roman" w:hAnsi="Times New Roman"/>
                <w:bCs w:val="0"/>
                <w:sz w:val="26"/>
                <w:szCs w:val="26"/>
              </w:rPr>
            </w:pPr>
          </w:p>
        </w:tc>
        <w:tc>
          <w:tcPr>
            <w:tcW w:w="4772" w:type="dxa"/>
          </w:tcPr>
          <w:p w14:paraId="0531BEDD"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Người sử dụng giải mã được dữ liệu khi được cung cấp khóa giải mã</w:t>
            </w:r>
          </w:p>
        </w:tc>
        <w:tc>
          <w:tcPr>
            <w:tcW w:w="1489" w:type="dxa"/>
          </w:tcPr>
          <w:p w14:paraId="6073CCD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Chưa đạt</w:t>
            </w:r>
          </w:p>
        </w:tc>
      </w:tr>
      <w:tr w:rsidR="00F459AB" w:rsidRPr="002E6A38" w14:paraId="5D77C785" w14:textId="77777777" w:rsidTr="00EE1437">
        <w:tc>
          <w:tcPr>
            <w:tcW w:w="624" w:type="dxa"/>
          </w:tcPr>
          <w:p w14:paraId="7C6887F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141</w:t>
            </w:r>
          </w:p>
        </w:tc>
        <w:tc>
          <w:tcPr>
            <w:tcW w:w="2112" w:type="dxa"/>
          </w:tcPr>
          <w:p w14:paraId="51340CCE"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Phương thức mã hóa mật khẩu của người dùng</w:t>
            </w:r>
          </w:p>
        </w:tc>
        <w:tc>
          <w:tcPr>
            <w:tcW w:w="4772" w:type="dxa"/>
          </w:tcPr>
          <w:p w14:paraId="54DC162C"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Mật khẩu của người dùng phải được mã hóa bằng các kỹ thuật salt, hash (MD5, SHA) tránh lấy cắp mật khẩu</w:t>
            </w:r>
          </w:p>
        </w:tc>
        <w:tc>
          <w:tcPr>
            <w:tcW w:w="1489" w:type="dxa"/>
          </w:tcPr>
          <w:p w14:paraId="1A4B7FF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2318C510" w14:textId="77777777" w:rsidTr="00EE1437">
        <w:tc>
          <w:tcPr>
            <w:tcW w:w="624" w:type="dxa"/>
          </w:tcPr>
          <w:p w14:paraId="572E0F0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142</w:t>
            </w:r>
          </w:p>
        </w:tc>
        <w:tc>
          <w:tcPr>
            <w:tcW w:w="2112" w:type="dxa"/>
          </w:tcPr>
          <w:p w14:paraId="1D039E52"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Kịch bản phòng ngừa, khắc phục sự cố</w:t>
            </w:r>
          </w:p>
        </w:tc>
        <w:tc>
          <w:tcPr>
            <w:tcW w:w="4772" w:type="dxa"/>
          </w:tcPr>
          <w:p w14:paraId="2EDD5F4C"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Xây dựng các bài kiểm tra, thử nghiệm mô phỏng các hình thức tấn công gây mất an toàn thông tin, từ đó đưa ra phương pháp phòng chống và khắc phục sự cố gây mất an toàn thông tin</w:t>
            </w:r>
          </w:p>
        </w:tc>
        <w:tc>
          <w:tcPr>
            <w:tcW w:w="1489" w:type="dxa"/>
          </w:tcPr>
          <w:p w14:paraId="7D9DA03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7F7C8C8F" w14:textId="77777777" w:rsidTr="00EE1437">
        <w:tc>
          <w:tcPr>
            <w:tcW w:w="624" w:type="dxa"/>
          </w:tcPr>
          <w:p w14:paraId="084CB12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143</w:t>
            </w:r>
          </w:p>
        </w:tc>
        <w:tc>
          <w:tcPr>
            <w:tcW w:w="2112" w:type="dxa"/>
          </w:tcPr>
          <w:p w14:paraId="01361EA9"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Quy trình an toàn, an ninh thông tin</w:t>
            </w:r>
          </w:p>
        </w:tc>
        <w:tc>
          <w:tcPr>
            <w:tcW w:w="4772" w:type="dxa"/>
          </w:tcPr>
          <w:p w14:paraId="1442F0EB"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Xây dựng quy trình, quy định đối với người dùng và đối với quản trị khi tiếp nhận và vận hành hệ thống nhằm tăng cường tính an ninh cho hệ thống dịch vụ</w:t>
            </w:r>
          </w:p>
        </w:tc>
        <w:tc>
          <w:tcPr>
            <w:tcW w:w="1489" w:type="dxa"/>
          </w:tcPr>
          <w:p w14:paraId="672131B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198F10C7" w14:textId="77777777" w:rsidTr="00EE1437">
        <w:tc>
          <w:tcPr>
            <w:tcW w:w="624" w:type="dxa"/>
          </w:tcPr>
          <w:p w14:paraId="68293B17"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144</w:t>
            </w:r>
          </w:p>
        </w:tc>
        <w:tc>
          <w:tcPr>
            <w:tcW w:w="2112" w:type="dxa"/>
          </w:tcPr>
          <w:p w14:paraId="10CCC5FD"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Cơ chế chống tấn công, xâm nhập từ xa (DOS, DDOS)</w:t>
            </w:r>
          </w:p>
        </w:tc>
        <w:tc>
          <w:tcPr>
            <w:tcW w:w="4772" w:type="dxa"/>
          </w:tcPr>
          <w:p w14:paraId="1AD42C37"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Thiết lập cơ chế chống tấn công từ chối dịch vụ trên hệ thống</w:t>
            </w:r>
          </w:p>
        </w:tc>
        <w:tc>
          <w:tcPr>
            <w:tcW w:w="1489" w:type="dxa"/>
          </w:tcPr>
          <w:p w14:paraId="58B1016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Chưa đạt</w:t>
            </w:r>
          </w:p>
        </w:tc>
      </w:tr>
      <w:tr w:rsidR="00F459AB" w:rsidRPr="002E6A38" w14:paraId="1364D1B5" w14:textId="77777777" w:rsidTr="00EE1437">
        <w:tc>
          <w:tcPr>
            <w:tcW w:w="624" w:type="dxa"/>
          </w:tcPr>
          <w:p w14:paraId="208365A8"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145</w:t>
            </w:r>
          </w:p>
        </w:tc>
        <w:tc>
          <w:tcPr>
            <w:tcW w:w="2112" w:type="dxa"/>
          </w:tcPr>
          <w:p w14:paraId="6BDF9CD2"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Cơ chế cảnh báo và chống tấn công có chủ đích đối với các hệ thống cung cấp dịch vụ qua Internet</w:t>
            </w:r>
          </w:p>
        </w:tc>
        <w:tc>
          <w:tcPr>
            <w:tcW w:w="4772" w:type="dxa"/>
          </w:tcPr>
          <w:p w14:paraId="7C90065E"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Thiết lập cơ chế cảnh báo và chống tấn công có chủ đích đối với các hệ thống cung cấp dịch vụ qua Internet</w:t>
            </w:r>
          </w:p>
        </w:tc>
        <w:tc>
          <w:tcPr>
            <w:tcW w:w="1489" w:type="dxa"/>
          </w:tcPr>
          <w:p w14:paraId="3C513B8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Chưa đạt</w:t>
            </w:r>
          </w:p>
        </w:tc>
      </w:tr>
      <w:tr w:rsidR="00F459AB" w:rsidRPr="002E6A38" w14:paraId="5EE94574" w14:textId="77777777" w:rsidTr="00EE1437">
        <w:tc>
          <w:tcPr>
            <w:tcW w:w="624" w:type="dxa"/>
          </w:tcPr>
          <w:p w14:paraId="1DCDBA50"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146</w:t>
            </w:r>
          </w:p>
        </w:tc>
        <w:tc>
          <w:tcPr>
            <w:tcW w:w="2112" w:type="dxa"/>
          </w:tcPr>
          <w:p w14:paraId="78715352"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Chữ ký số</w:t>
            </w:r>
          </w:p>
        </w:tc>
        <w:tc>
          <w:tcPr>
            <w:tcW w:w="4772" w:type="dxa"/>
          </w:tcPr>
          <w:p w14:paraId="2E965CD6"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Hệ thống được tích hợp chữ ký số hợp pháp</w:t>
            </w:r>
          </w:p>
        </w:tc>
        <w:tc>
          <w:tcPr>
            <w:tcW w:w="1489" w:type="dxa"/>
          </w:tcPr>
          <w:p w14:paraId="597454E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Chưa đạt</w:t>
            </w:r>
          </w:p>
        </w:tc>
      </w:tr>
      <w:tr w:rsidR="00F459AB" w:rsidRPr="002E6A38" w14:paraId="5CD6A03C" w14:textId="77777777" w:rsidTr="00EE1437">
        <w:tc>
          <w:tcPr>
            <w:tcW w:w="624" w:type="dxa"/>
          </w:tcPr>
          <w:p w14:paraId="361A6DCD"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147</w:t>
            </w:r>
          </w:p>
        </w:tc>
        <w:tc>
          <w:tcPr>
            <w:tcW w:w="2112" w:type="dxa"/>
          </w:tcPr>
          <w:p w14:paraId="2EF31236"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Xây dựng quy chế đảm bảo an toàn thông tin nội bộ</w:t>
            </w:r>
          </w:p>
        </w:tc>
        <w:tc>
          <w:tcPr>
            <w:tcW w:w="4772" w:type="dxa"/>
          </w:tcPr>
          <w:p w14:paraId="3E0E790F"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Đáp ứng quy định tại Quyết định số 4494/QĐ-BYT ngày 30/10/2015 của Bộ Y tế</w:t>
            </w:r>
          </w:p>
        </w:tc>
        <w:tc>
          <w:tcPr>
            <w:tcW w:w="1489" w:type="dxa"/>
          </w:tcPr>
          <w:p w14:paraId="4C470D5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Chưa đạt</w:t>
            </w:r>
          </w:p>
        </w:tc>
      </w:tr>
      <w:tr w:rsidR="00F459AB" w:rsidRPr="002E6A38" w14:paraId="7EC98B34" w14:textId="77777777" w:rsidTr="00EE1437">
        <w:tc>
          <w:tcPr>
            <w:tcW w:w="624" w:type="dxa"/>
          </w:tcPr>
          <w:p w14:paraId="30CE0666"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148</w:t>
            </w:r>
          </w:p>
        </w:tc>
        <w:tc>
          <w:tcPr>
            <w:tcW w:w="2112" w:type="dxa"/>
          </w:tcPr>
          <w:p w14:paraId="6AD84068"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 xml:space="preserve">Xây dựng hệ thống ứng phó </w:t>
            </w:r>
            <w:r w:rsidRPr="002E6A38">
              <w:rPr>
                <w:rFonts w:ascii="Times New Roman" w:hAnsi="Times New Roman"/>
                <w:sz w:val="26"/>
                <w:szCs w:val="26"/>
              </w:rPr>
              <w:lastRenderedPageBreak/>
              <w:t>với sự cố an toàn thông tin</w:t>
            </w:r>
          </w:p>
        </w:tc>
        <w:tc>
          <w:tcPr>
            <w:tcW w:w="4772" w:type="dxa"/>
          </w:tcPr>
          <w:p w14:paraId="052BCF52"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lastRenderedPageBreak/>
              <w:t xml:space="preserve">Đáp ứng quy định tại Quyết định số 4495/QĐ-BYT ngày 30/10/2015 của Bộ Y </w:t>
            </w:r>
            <w:r w:rsidRPr="002E6A38">
              <w:rPr>
                <w:rFonts w:ascii="Times New Roman" w:hAnsi="Times New Roman"/>
                <w:sz w:val="26"/>
                <w:szCs w:val="26"/>
              </w:rPr>
              <w:lastRenderedPageBreak/>
              <w:t>tế</w:t>
            </w:r>
          </w:p>
        </w:tc>
        <w:tc>
          <w:tcPr>
            <w:tcW w:w="1489" w:type="dxa"/>
          </w:tcPr>
          <w:p w14:paraId="7CBD21E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lastRenderedPageBreak/>
              <w:t>Chưa đạt</w:t>
            </w:r>
          </w:p>
        </w:tc>
      </w:tr>
    </w:tbl>
    <w:p w14:paraId="14EE3B69" w14:textId="453F350D" w:rsidR="00F459AB" w:rsidRPr="002E6A38" w:rsidRDefault="000E4F43" w:rsidP="00461030">
      <w:pPr>
        <w:widowControl w:val="0"/>
        <w:spacing w:before="120" w:after="120" w:line="240" w:lineRule="auto"/>
        <w:ind w:firstLine="720"/>
        <w:jc w:val="both"/>
        <w:rPr>
          <w:rFonts w:ascii="Times New Roman" w:hAnsi="Times New Roman"/>
          <w:bCs w:val="0"/>
          <w:sz w:val="26"/>
          <w:szCs w:val="26"/>
        </w:rPr>
      </w:pPr>
      <w:r w:rsidRPr="002E6A38">
        <w:rPr>
          <w:rFonts w:ascii="Times New Roman" w:hAnsi="Times New Roman"/>
          <w:sz w:val="26"/>
          <w:szCs w:val="26"/>
        </w:rPr>
        <w:t>Dựa vào tiê</w:t>
      </w:r>
      <w:r w:rsidR="00F459AB" w:rsidRPr="002E6A38">
        <w:rPr>
          <w:rFonts w:ascii="Times New Roman" w:hAnsi="Times New Roman"/>
          <w:sz w:val="26"/>
          <w:szCs w:val="26"/>
        </w:rPr>
        <w:t>u chí đánh giá theo bộ tiêu chí từ Bộ Y tế, các hệ thống liên quan đến việc giám sát lưu trữ, bảo mật thông tin dữ liệu còn nhiều tiêu chí chưa đạt, Trường cần quan tâm đầu tư các hệ thống bảo mật nhằm đảm bảo an toàn dữ liệu của Trường.</w:t>
      </w:r>
    </w:p>
    <w:p w14:paraId="03A23F06" w14:textId="3DB16D0F" w:rsidR="00F459AB" w:rsidRPr="002E6A38" w:rsidRDefault="00401AFE" w:rsidP="00C0217A">
      <w:pPr>
        <w:pStyle w:val="Heading3"/>
        <w:rPr>
          <w:bCs/>
        </w:rPr>
      </w:pPr>
      <w:bookmarkStart w:id="73" w:name="_Toc113459182"/>
      <w:r w:rsidRPr="002E6A38">
        <w:t>2.2. Hiện trạng</w:t>
      </w:r>
      <w:r w:rsidR="00F459AB" w:rsidRPr="002E6A38">
        <w:t xml:space="preserve"> về </w:t>
      </w:r>
      <w:r w:rsidRPr="002E6A38">
        <w:t>phần mềm quản lý đào tạo</w:t>
      </w:r>
      <w:bookmarkEnd w:id="73"/>
    </w:p>
    <w:p w14:paraId="4905CAEF" w14:textId="77777777" w:rsidR="00F459AB" w:rsidRPr="002E6A38" w:rsidRDefault="00F459AB"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Từ năm 2018, Trường bắt đầu ký hợp đồng với công ty phần mềm EPMT (nay đổi tên thành công ty phần mềm ASC) để triển khai phần mềm quan lý tổng thể tại trường. Mục đích của việc triển khai phần mềm nhằm kết nối, đồng bộ hóa dữ liệu tại trường bao gồm: nhân sự, sinh viên, học viên, học phần, thời khóa biểu, giờ giảng, giảng đường, tài sản, học phí… </w:t>
      </w:r>
    </w:p>
    <w:p w14:paraId="7E470039" w14:textId="77777777" w:rsidR="00F459AB" w:rsidRPr="002E6A38" w:rsidRDefault="00F459AB"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Thực trạng thực hiện các nội dung phần mềm đến hết năm 2021: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248"/>
        <w:gridCol w:w="5111"/>
      </w:tblGrid>
      <w:tr w:rsidR="00F459AB" w:rsidRPr="002E6A38" w14:paraId="5C62643B" w14:textId="77777777" w:rsidTr="00EE1437">
        <w:tc>
          <w:tcPr>
            <w:tcW w:w="708" w:type="dxa"/>
          </w:tcPr>
          <w:p w14:paraId="04E07CE7" w14:textId="4B4C07B7" w:rsidR="00F459AB" w:rsidRPr="002E6A38" w:rsidRDefault="00F459AB" w:rsidP="00461030">
            <w:pPr>
              <w:pStyle w:val="ListParagraph"/>
              <w:widowControl w:val="0"/>
              <w:spacing w:before="120" w:after="120" w:line="240" w:lineRule="auto"/>
              <w:ind w:left="0"/>
              <w:contextualSpacing w:val="0"/>
              <w:jc w:val="both"/>
              <w:rPr>
                <w:rFonts w:ascii="Times New Roman" w:hAnsi="Times New Roman"/>
                <w:b/>
                <w:bCs w:val="0"/>
                <w:sz w:val="26"/>
                <w:szCs w:val="26"/>
              </w:rPr>
            </w:pPr>
            <w:r w:rsidRPr="002E6A38">
              <w:rPr>
                <w:rFonts w:ascii="Times New Roman" w:hAnsi="Times New Roman"/>
                <w:b/>
                <w:sz w:val="26"/>
                <w:szCs w:val="26"/>
              </w:rPr>
              <w:t>S</w:t>
            </w:r>
            <w:r w:rsidR="00401AFE" w:rsidRPr="002E6A38">
              <w:rPr>
                <w:rFonts w:ascii="Times New Roman" w:hAnsi="Times New Roman"/>
                <w:b/>
                <w:sz w:val="26"/>
                <w:szCs w:val="26"/>
              </w:rPr>
              <w:t>TT</w:t>
            </w:r>
          </w:p>
        </w:tc>
        <w:tc>
          <w:tcPr>
            <w:tcW w:w="3248" w:type="dxa"/>
          </w:tcPr>
          <w:p w14:paraId="33245680" w14:textId="77777777" w:rsidR="00F459AB" w:rsidRPr="002E6A38" w:rsidRDefault="00F459AB" w:rsidP="00461030">
            <w:pPr>
              <w:pStyle w:val="ListParagraph"/>
              <w:widowControl w:val="0"/>
              <w:spacing w:before="120" w:after="120" w:line="240" w:lineRule="auto"/>
              <w:ind w:left="0"/>
              <w:contextualSpacing w:val="0"/>
              <w:jc w:val="both"/>
              <w:rPr>
                <w:rFonts w:ascii="Times New Roman" w:hAnsi="Times New Roman"/>
                <w:b/>
                <w:bCs w:val="0"/>
                <w:sz w:val="26"/>
                <w:szCs w:val="26"/>
              </w:rPr>
            </w:pPr>
            <w:r w:rsidRPr="002E6A38">
              <w:rPr>
                <w:rFonts w:ascii="Times New Roman" w:hAnsi="Times New Roman"/>
                <w:b/>
                <w:sz w:val="26"/>
                <w:szCs w:val="26"/>
              </w:rPr>
              <w:t>Nội dung</w:t>
            </w:r>
          </w:p>
        </w:tc>
        <w:tc>
          <w:tcPr>
            <w:tcW w:w="5111" w:type="dxa"/>
          </w:tcPr>
          <w:p w14:paraId="14174944" w14:textId="77777777" w:rsidR="00F459AB" w:rsidRPr="002E6A38" w:rsidRDefault="00F459AB" w:rsidP="00461030">
            <w:pPr>
              <w:pStyle w:val="ListParagraph"/>
              <w:widowControl w:val="0"/>
              <w:spacing w:before="120" w:after="120" w:line="240" w:lineRule="auto"/>
              <w:ind w:left="0"/>
              <w:contextualSpacing w:val="0"/>
              <w:jc w:val="both"/>
              <w:rPr>
                <w:rFonts w:ascii="Times New Roman" w:hAnsi="Times New Roman"/>
                <w:b/>
                <w:bCs w:val="0"/>
                <w:sz w:val="26"/>
                <w:szCs w:val="26"/>
              </w:rPr>
            </w:pPr>
            <w:r w:rsidRPr="002E6A38">
              <w:rPr>
                <w:rFonts w:ascii="Times New Roman" w:hAnsi="Times New Roman"/>
                <w:b/>
                <w:sz w:val="26"/>
                <w:szCs w:val="26"/>
              </w:rPr>
              <w:t>Thực trạng</w:t>
            </w:r>
          </w:p>
        </w:tc>
      </w:tr>
      <w:tr w:rsidR="00F459AB" w:rsidRPr="002E6A38" w14:paraId="2AA19C82" w14:textId="77777777" w:rsidTr="00EE1437">
        <w:tc>
          <w:tcPr>
            <w:tcW w:w="708" w:type="dxa"/>
          </w:tcPr>
          <w:p w14:paraId="45AC23EB" w14:textId="77777777" w:rsidR="00F459AB" w:rsidRPr="002E6A38" w:rsidRDefault="00F459AB" w:rsidP="00461030">
            <w:pPr>
              <w:widowControl w:val="0"/>
              <w:spacing w:before="120" w:after="120" w:line="240" w:lineRule="auto"/>
              <w:jc w:val="center"/>
              <w:rPr>
                <w:rFonts w:ascii="Times New Roman" w:hAnsi="Times New Roman"/>
                <w:sz w:val="26"/>
                <w:szCs w:val="26"/>
              </w:rPr>
            </w:pPr>
            <w:r w:rsidRPr="002E6A38">
              <w:rPr>
                <w:rFonts w:ascii="Times New Roman" w:hAnsi="Times New Roman"/>
                <w:sz w:val="26"/>
                <w:szCs w:val="26"/>
              </w:rPr>
              <w:t>1</w:t>
            </w:r>
          </w:p>
        </w:tc>
        <w:tc>
          <w:tcPr>
            <w:tcW w:w="3248" w:type="dxa"/>
          </w:tcPr>
          <w:p w14:paraId="77EACB34" w14:textId="77777777" w:rsidR="00F459AB" w:rsidRPr="002E6A38" w:rsidRDefault="00F459AB" w:rsidP="00461030">
            <w:pPr>
              <w:widowControl w:val="0"/>
              <w:spacing w:before="120" w:after="120" w:line="240" w:lineRule="auto"/>
              <w:jc w:val="both"/>
              <w:rPr>
                <w:rFonts w:ascii="Times New Roman" w:hAnsi="Times New Roman"/>
                <w:sz w:val="26"/>
                <w:szCs w:val="26"/>
              </w:rPr>
            </w:pPr>
            <w:r w:rsidRPr="002E6A38">
              <w:rPr>
                <w:rFonts w:ascii="Times New Roman" w:hAnsi="Times New Roman"/>
                <w:sz w:val="26"/>
                <w:szCs w:val="26"/>
              </w:rPr>
              <w:t>Triển khai hệ thống phần mềm quản lý đào tạo đại học</w:t>
            </w:r>
          </w:p>
        </w:tc>
        <w:tc>
          <w:tcPr>
            <w:tcW w:w="5111" w:type="dxa"/>
          </w:tcPr>
          <w:p w14:paraId="05828C1F" w14:textId="77777777" w:rsidR="00F459AB" w:rsidRPr="002E6A38" w:rsidRDefault="00F459AB" w:rsidP="00461030">
            <w:pPr>
              <w:widowControl w:val="0"/>
              <w:spacing w:before="120" w:after="120" w:line="240" w:lineRule="auto"/>
              <w:jc w:val="both"/>
              <w:rPr>
                <w:rFonts w:ascii="Times New Roman" w:hAnsi="Times New Roman"/>
                <w:sz w:val="26"/>
                <w:szCs w:val="26"/>
              </w:rPr>
            </w:pPr>
            <w:r w:rsidRPr="002E6A38">
              <w:rPr>
                <w:rFonts w:ascii="Times New Roman" w:hAnsi="Times New Roman"/>
                <w:sz w:val="26"/>
                <w:szCs w:val="26"/>
              </w:rPr>
              <w:t>Đã triển khai cổng thông tin sinh viên và ứng dụng trên diện thoại tra cứu thông tin lịch học, giờ giảng, học phí, thanh toán học phí trực tuyến, quản lý giảng đường</w:t>
            </w:r>
          </w:p>
          <w:p w14:paraId="7C46290C" w14:textId="77777777" w:rsidR="00F459AB" w:rsidRPr="002E6A38" w:rsidRDefault="00F459AB" w:rsidP="00461030">
            <w:pPr>
              <w:widowControl w:val="0"/>
              <w:spacing w:before="120" w:after="120" w:line="240" w:lineRule="auto"/>
              <w:jc w:val="both"/>
              <w:rPr>
                <w:rFonts w:ascii="Times New Roman" w:hAnsi="Times New Roman"/>
                <w:sz w:val="26"/>
                <w:szCs w:val="26"/>
              </w:rPr>
            </w:pPr>
            <w:r w:rsidRPr="002E6A38">
              <w:rPr>
                <w:rFonts w:ascii="Times New Roman" w:hAnsi="Times New Roman"/>
                <w:sz w:val="26"/>
                <w:szCs w:val="26"/>
              </w:rPr>
              <w:t>Chuẩn hóa toàn bộ hệ thống học phần Đại học, khai thác hiệu quả cổng thông tin sinh viên, sinh viên có thể xin xác nhận trực tuyến qua cổng.</w:t>
            </w:r>
          </w:p>
        </w:tc>
      </w:tr>
      <w:tr w:rsidR="00F459AB" w:rsidRPr="002E6A38" w14:paraId="36D36F0E" w14:textId="77777777" w:rsidTr="00EE1437">
        <w:tc>
          <w:tcPr>
            <w:tcW w:w="708" w:type="dxa"/>
          </w:tcPr>
          <w:p w14:paraId="14FDF77A" w14:textId="77777777" w:rsidR="00F459AB" w:rsidRPr="002E6A38" w:rsidRDefault="00F459AB" w:rsidP="00461030">
            <w:pPr>
              <w:widowControl w:val="0"/>
              <w:spacing w:before="120" w:after="120" w:line="240" w:lineRule="auto"/>
              <w:jc w:val="center"/>
              <w:rPr>
                <w:rFonts w:ascii="Times New Roman" w:hAnsi="Times New Roman"/>
                <w:sz w:val="26"/>
                <w:szCs w:val="26"/>
              </w:rPr>
            </w:pPr>
            <w:r w:rsidRPr="002E6A38">
              <w:rPr>
                <w:rFonts w:ascii="Times New Roman" w:hAnsi="Times New Roman"/>
                <w:sz w:val="26"/>
                <w:szCs w:val="26"/>
              </w:rPr>
              <w:t>2</w:t>
            </w:r>
          </w:p>
        </w:tc>
        <w:tc>
          <w:tcPr>
            <w:tcW w:w="3248" w:type="dxa"/>
          </w:tcPr>
          <w:p w14:paraId="6E0BCB66" w14:textId="77777777" w:rsidR="00F459AB" w:rsidRPr="002E6A38" w:rsidRDefault="00F459AB" w:rsidP="00461030">
            <w:pPr>
              <w:widowControl w:val="0"/>
              <w:spacing w:before="120" w:after="120" w:line="240" w:lineRule="auto"/>
              <w:jc w:val="both"/>
              <w:rPr>
                <w:rFonts w:ascii="Times New Roman" w:hAnsi="Times New Roman"/>
                <w:sz w:val="26"/>
                <w:szCs w:val="26"/>
              </w:rPr>
            </w:pPr>
            <w:r w:rsidRPr="002E6A38">
              <w:rPr>
                <w:rFonts w:ascii="Times New Roman" w:hAnsi="Times New Roman"/>
                <w:sz w:val="26"/>
                <w:szCs w:val="26"/>
              </w:rPr>
              <w:t>Phối hợp với Phòng TCCB chuẩn hóa dữ liệu nhân sự, phân quyền phần tính lương cho Phòng TCCB quản lý.</w:t>
            </w:r>
          </w:p>
        </w:tc>
        <w:tc>
          <w:tcPr>
            <w:tcW w:w="5111" w:type="dxa"/>
          </w:tcPr>
          <w:p w14:paraId="5586FE37" w14:textId="77777777" w:rsidR="00F459AB" w:rsidRPr="002E6A38" w:rsidRDefault="00F459AB" w:rsidP="00461030">
            <w:pPr>
              <w:widowControl w:val="0"/>
              <w:spacing w:before="120" w:after="120" w:line="240" w:lineRule="auto"/>
              <w:jc w:val="both"/>
              <w:rPr>
                <w:rFonts w:ascii="Times New Roman" w:hAnsi="Times New Roman"/>
                <w:sz w:val="26"/>
                <w:szCs w:val="26"/>
              </w:rPr>
            </w:pPr>
            <w:r w:rsidRPr="002E6A38">
              <w:rPr>
                <w:rFonts w:ascii="Times New Roman" w:hAnsi="Times New Roman"/>
                <w:sz w:val="26"/>
                <w:szCs w:val="26"/>
              </w:rPr>
              <w:t>Đã hoàn tất tháng 3 năm 2021, tiếp tục hoàn thiện quy trình phân quyền cho Phòng TCCB</w:t>
            </w:r>
          </w:p>
        </w:tc>
      </w:tr>
      <w:tr w:rsidR="00F459AB" w:rsidRPr="002E6A38" w14:paraId="3564E403" w14:textId="77777777" w:rsidTr="00EE1437">
        <w:tc>
          <w:tcPr>
            <w:tcW w:w="708" w:type="dxa"/>
          </w:tcPr>
          <w:p w14:paraId="68583537" w14:textId="77777777" w:rsidR="00F459AB" w:rsidRPr="002E6A38" w:rsidRDefault="00F459AB" w:rsidP="00461030">
            <w:pPr>
              <w:widowControl w:val="0"/>
              <w:spacing w:before="120" w:after="120" w:line="240" w:lineRule="auto"/>
              <w:jc w:val="center"/>
              <w:rPr>
                <w:rFonts w:ascii="Times New Roman" w:hAnsi="Times New Roman"/>
                <w:sz w:val="26"/>
                <w:szCs w:val="26"/>
              </w:rPr>
            </w:pPr>
            <w:r w:rsidRPr="002E6A38">
              <w:rPr>
                <w:rFonts w:ascii="Times New Roman" w:hAnsi="Times New Roman"/>
                <w:sz w:val="26"/>
                <w:szCs w:val="26"/>
              </w:rPr>
              <w:t>3</w:t>
            </w:r>
          </w:p>
        </w:tc>
        <w:tc>
          <w:tcPr>
            <w:tcW w:w="3248" w:type="dxa"/>
          </w:tcPr>
          <w:p w14:paraId="1AFE639D" w14:textId="77777777" w:rsidR="00F459AB" w:rsidRPr="002E6A38" w:rsidRDefault="00F459AB" w:rsidP="00461030">
            <w:pPr>
              <w:widowControl w:val="0"/>
              <w:spacing w:before="120" w:after="120" w:line="240" w:lineRule="auto"/>
              <w:jc w:val="both"/>
              <w:rPr>
                <w:rFonts w:ascii="Times New Roman" w:hAnsi="Times New Roman"/>
                <w:sz w:val="26"/>
                <w:szCs w:val="26"/>
              </w:rPr>
            </w:pPr>
            <w:r w:rsidRPr="002E6A38">
              <w:rPr>
                <w:rFonts w:ascii="Times New Roman" w:hAnsi="Times New Roman"/>
                <w:sz w:val="26"/>
                <w:szCs w:val="26"/>
              </w:rPr>
              <w:t>Hoàn tất phần mềm tính giờ giảng theo Quy định 1740 của trường: tính giờ giảng, giờ NCKH và công việc khác.</w:t>
            </w:r>
          </w:p>
        </w:tc>
        <w:tc>
          <w:tcPr>
            <w:tcW w:w="5111" w:type="dxa"/>
          </w:tcPr>
          <w:p w14:paraId="2C402F57" w14:textId="77777777" w:rsidR="00F459AB" w:rsidRPr="002E6A38" w:rsidRDefault="00F459AB" w:rsidP="00461030">
            <w:pPr>
              <w:widowControl w:val="0"/>
              <w:spacing w:before="120" w:after="120" w:line="240" w:lineRule="auto"/>
              <w:jc w:val="both"/>
              <w:rPr>
                <w:rFonts w:ascii="Times New Roman" w:hAnsi="Times New Roman"/>
                <w:sz w:val="26"/>
                <w:szCs w:val="26"/>
              </w:rPr>
            </w:pPr>
            <w:r w:rsidRPr="002E6A38">
              <w:rPr>
                <w:rFonts w:ascii="Times New Roman" w:hAnsi="Times New Roman"/>
                <w:sz w:val="26"/>
                <w:szCs w:val="26"/>
              </w:rPr>
              <w:t xml:space="preserve">Đã hoàn tất phần mềm tháng 7/2021, Phòng TCCB đang chuẩn hóa dữ liệu danh mục và nhân sự theo Quy định 1740 để có thể đưa vào áp dụng phần mềm cho 7 Khoa tổng kết năm học. </w:t>
            </w:r>
          </w:p>
        </w:tc>
      </w:tr>
      <w:tr w:rsidR="00F459AB" w:rsidRPr="002E6A38" w14:paraId="2F9D4AF1" w14:textId="77777777" w:rsidTr="00EE1437">
        <w:tc>
          <w:tcPr>
            <w:tcW w:w="708" w:type="dxa"/>
          </w:tcPr>
          <w:p w14:paraId="7A8C24E6" w14:textId="77777777" w:rsidR="00F459AB" w:rsidRPr="002E6A38" w:rsidRDefault="00F459AB" w:rsidP="00461030">
            <w:pPr>
              <w:widowControl w:val="0"/>
              <w:spacing w:before="120" w:after="120" w:line="240" w:lineRule="auto"/>
              <w:jc w:val="center"/>
              <w:rPr>
                <w:rFonts w:ascii="Times New Roman" w:hAnsi="Times New Roman"/>
                <w:sz w:val="26"/>
                <w:szCs w:val="26"/>
              </w:rPr>
            </w:pPr>
            <w:r w:rsidRPr="002E6A38">
              <w:rPr>
                <w:rFonts w:ascii="Times New Roman" w:hAnsi="Times New Roman"/>
                <w:sz w:val="26"/>
                <w:szCs w:val="26"/>
              </w:rPr>
              <w:t>4</w:t>
            </w:r>
          </w:p>
        </w:tc>
        <w:tc>
          <w:tcPr>
            <w:tcW w:w="3248" w:type="dxa"/>
          </w:tcPr>
          <w:p w14:paraId="6D707547" w14:textId="77777777" w:rsidR="00F459AB" w:rsidRPr="002E6A38" w:rsidRDefault="00F459AB" w:rsidP="00461030">
            <w:pPr>
              <w:widowControl w:val="0"/>
              <w:spacing w:before="120" w:after="120" w:line="240" w:lineRule="auto"/>
              <w:jc w:val="both"/>
              <w:rPr>
                <w:rFonts w:ascii="Times New Roman" w:hAnsi="Times New Roman"/>
                <w:sz w:val="26"/>
                <w:szCs w:val="26"/>
              </w:rPr>
            </w:pPr>
            <w:r w:rsidRPr="002E6A38">
              <w:rPr>
                <w:rFonts w:ascii="Times New Roman" w:hAnsi="Times New Roman"/>
                <w:sz w:val="26"/>
                <w:szCs w:val="26"/>
              </w:rPr>
              <w:t>Xây dựng trang web tuyển sinh Đại học, xét tuyển học bạ cho thí sinh đặc cách 2021</w:t>
            </w:r>
          </w:p>
        </w:tc>
        <w:tc>
          <w:tcPr>
            <w:tcW w:w="5111" w:type="dxa"/>
          </w:tcPr>
          <w:p w14:paraId="0E500A06" w14:textId="77777777" w:rsidR="00F459AB" w:rsidRPr="002E6A38" w:rsidRDefault="00F459AB" w:rsidP="00461030">
            <w:pPr>
              <w:widowControl w:val="0"/>
              <w:spacing w:before="120" w:after="120" w:line="240" w:lineRule="auto"/>
              <w:jc w:val="both"/>
              <w:rPr>
                <w:rFonts w:ascii="Times New Roman" w:hAnsi="Times New Roman"/>
                <w:sz w:val="26"/>
                <w:szCs w:val="26"/>
              </w:rPr>
            </w:pPr>
            <w:r w:rsidRPr="002E6A38">
              <w:rPr>
                <w:rFonts w:ascii="Times New Roman" w:hAnsi="Times New Roman"/>
                <w:sz w:val="26"/>
                <w:szCs w:val="26"/>
              </w:rPr>
              <w:t>Phần mềm phát sinh trong đợt Covid 19 (ngoài kế hoạch năm 2021), đã hoàn thành phần mềm và ứng dụng từ ngày 08/9/2021.</w:t>
            </w:r>
          </w:p>
        </w:tc>
      </w:tr>
      <w:tr w:rsidR="00F459AB" w:rsidRPr="002E6A38" w14:paraId="4F68E073" w14:textId="77777777" w:rsidTr="00EE1437">
        <w:tc>
          <w:tcPr>
            <w:tcW w:w="708" w:type="dxa"/>
          </w:tcPr>
          <w:p w14:paraId="4050D352" w14:textId="77777777" w:rsidR="00F459AB" w:rsidRPr="002E6A38" w:rsidRDefault="00F459AB" w:rsidP="00461030">
            <w:pPr>
              <w:widowControl w:val="0"/>
              <w:spacing w:before="120" w:after="120" w:line="240" w:lineRule="auto"/>
              <w:jc w:val="center"/>
              <w:rPr>
                <w:rFonts w:ascii="Times New Roman" w:hAnsi="Times New Roman"/>
                <w:sz w:val="26"/>
                <w:szCs w:val="26"/>
              </w:rPr>
            </w:pPr>
            <w:r w:rsidRPr="002E6A38">
              <w:rPr>
                <w:rFonts w:ascii="Times New Roman" w:hAnsi="Times New Roman"/>
                <w:sz w:val="26"/>
                <w:szCs w:val="26"/>
              </w:rPr>
              <w:t>5</w:t>
            </w:r>
          </w:p>
        </w:tc>
        <w:tc>
          <w:tcPr>
            <w:tcW w:w="3248" w:type="dxa"/>
          </w:tcPr>
          <w:p w14:paraId="77C7CD79" w14:textId="77777777" w:rsidR="00F459AB" w:rsidRPr="002E6A38" w:rsidRDefault="00F459AB" w:rsidP="00461030">
            <w:pPr>
              <w:widowControl w:val="0"/>
              <w:spacing w:before="120" w:after="120" w:line="240" w:lineRule="auto"/>
              <w:jc w:val="both"/>
              <w:rPr>
                <w:rFonts w:ascii="Times New Roman" w:hAnsi="Times New Roman"/>
                <w:sz w:val="26"/>
                <w:szCs w:val="26"/>
              </w:rPr>
            </w:pPr>
            <w:r w:rsidRPr="002E6A38">
              <w:rPr>
                <w:rFonts w:ascii="Times New Roman" w:hAnsi="Times New Roman"/>
                <w:sz w:val="26"/>
                <w:szCs w:val="26"/>
              </w:rPr>
              <w:t>Hoàn thiện phần mềm quản lý NCKH tổng thể: Lý lịch Khoa học, quản lý đăng ký đề tài nghiên cứu các cấp trường</w:t>
            </w:r>
          </w:p>
        </w:tc>
        <w:tc>
          <w:tcPr>
            <w:tcW w:w="5111" w:type="dxa"/>
          </w:tcPr>
          <w:p w14:paraId="47228F3F" w14:textId="77777777" w:rsidR="00F459AB" w:rsidRPr="002E6A38" w:rsidRDefault="00F459AB" w:rsidP="00461030">
            <w:pPr>
              <w:widowControl w:val="0"/>
              <w:spacing w:before="120" w:after="120" w:line="240" w:lineRule="auto"/>
              <w:jc w:val="both"/>
              <w:rPr>
                <w:rFonts w:ascii="Times New Roman" w:hAnsi="Times New Roman"/>
                <w:sz w:val="26"/>
                <w:szCs w:val="26"/>
              </w:rPr>
            </w:pPr>
            <w:r w:rsidRPr="002E6A38">
              <w:rPr>
                <w:rFonts w:ascii="Times New Roman" w:hAnsi="Times New Roman"/>
                <w:sz w:val="26"/>
                <w:szCs w:val="26"/>
              </w:rPr>
              <w:t xml:space="preserve">Đã triển khai nhập lý lịch khoa học cho giảng viên và nghiên cứu viên trên cổng egov.ump.edu.vn. Việc tiến hành triển khai phần mềm tạm ngưng từ 4/2021 để tập trung hỗ trợ Phòng NCKH-CN triển khai các Hội nghị KHKT trong khi chờ Phòng TCCB kiểm tra, </w:t>
            </w:r>
            <w:r w:rsidRPr="002E6A38">
              <w:rPr>
                <w:rFonts w:ascii="Times New Roman" w:hAnsi="Times New Roman"/>
                <w:sz w:val="26"/>
                <w:szCs w:val="26"/>
              </w:rPr>
              <w:lastRenderedPageBreak/>
              <w:t>chuẩn hóa dữ liệu nhân sự đồng bộ với dữ liệu NCKH.</w:t>
            </w:r>
          </w:p>
          <w:p w14:paraId="13DE3A22" w14:textId="77777777" w:rsidR="00F459AB" w:rsidRPr="002E6A38" w:rsidRDefault="00F459AB" w:rsidP="00461030">
            <w:pPr>
              <w:widowControl w:val="0"/>
              <w:spacing w:before="120" w:after="120" w:line="240" w:lineRule="auto"/>
              <w:jc w:val="both"/>
              <w:rPr>
                <w:rFonts w:ascii="Times New Roman" w:hAnsi="Times New Roman"/>
                <w:sz w:val="26"/>
                <w:szCs w:val="26"/>
              </w:rPr>
            </w:pPr>
            <w:r w:rsidRPr="002E6A38">
              <w:rPr>
                <w:rFonts w:ascii="Times New Roman" w:hAnsi="Times New Roman"/>
                <w:sz w:val="26"/>
                <w:szCs w:val="26"/>
              </w:rPr>
              <w:t>Tháng 10/2021 tiếp tục triển khai phần mềm quản lý đề tài nghiên cứu khoa học.</w:t>
            </w:r>
          </w:p>
        </w:tc>
      </w:tr>
      <w:tr w:rsidR="00F459AB" w:rsidRPr="002E6A38" w14:paraId="646C27FE" w14:textId="77777777" w:rsidTr="00EE1437">
        <w:tc>
          <w:tcPr>
            <w:tcW w:w="708" w:type="dxa"/>
          </w:tcPr>
          <w:p w14:paraId="05777B2A" w14:textId="77777777" w:rsidR="00F459AB" w:rsidRPr="002E6A38" w:rsidRDefault="00F459AB" w:rsidP="00461030">
            <w:pPr>
              <w:widowControl w:val="0"/>
              <w:spacing w:before="120" w:after="120" w:line="240" w:lineRule="auto"/>
              <w:jc w:val="center"/>
              <w:rPr>
                <w:rFonts w:ascii="Times New Roman" w:hAnsi="Times New Roman"/>
                <w:sz w:val="26"/>
                <w:szCs w:val="26"/>
              </w:rPr>
            </w:pPr>
            <w:r w:rsidRPr="002E6A38">
              <w:rPr>
                <w:rFonts w:ascii="Times New Roman" w:hAnsi="Times New Roman"/>
                <w:sz w:val="26"/>
                <w:szCs w:val="26"/>
              </w:rPr>
              <w:lastRenderedPageBreak/>
              <w:t>6</w:t>
            </w:r>
          </w:p>
        </w:tc>
        <w:tc>
          <w:tcPr>
            <w:tcW w:w="3248" w:type="dxa"/>
          </w:tcPr>
          <w:p w14:paraId="53BCB680" w14:textId="77777777" w:rsidR="00F459AB" w:rsidRPr="002E6A38" w:rsidRDefault="00F459AB" w:rsidP="00461030">
            <w:pPr>
              <w:widowControl w:val="0"/>
              <w:spacing w:before="120" w:after="120" w:line="240" w:lineRule="auto"/>
              <w:jc w:val="both"/>
              <w:rPr>
                <w:rFonts w:ascii="Times New Roman" w:hAnsi="Times New Roman"/>
                <w:sz w:val="26"/>
                <w:szCs w:val="26"/>
              </w:rPr>
            </w:pPr>
            <w:r w:rsidRPr="002E6A38">
              <w:rPr>
                <w:rFonts w:ascii="Times New Roman" w:hAnsi="Times New Roman"/>
                <w:sz w:val="26"/>
                <w:szCs w:val="26"/>
              </w:rPr>
              <w:t xml:space="preserve">Hoàn thiện phần mềm quản lý tài sản, vật tư tiêu hao toàn trường; bổ sung chức năng quản lý </w:t>
            </w:r>
            <w:r w:rsidRPr="002E6A38">
              <w:rPr>
                <w:rFonts w:ascii="Times New Roman" w:hAnsi="Times New Roman"/>
                <w:bCs w:val="0"/>
                <w:sz w:val="26"/>
                <w:szCs w:val="26"/>
              </w:rPr>
              <w:t>dự trù, mua sắm, đấu thầu</w:t>
            </w:r>
            <w:r w:rsidRPr="002E6A38">
              <w:rPr>
                <w:rFonts w:ascii="Times New Roman" w:hAnsi="Times New Roman"/>
                <w:sz w:val="26"/>
                <w:szCs w:val="26"/>
              </w:rPr>
              <w:t>, quản lý sử dụng, kiểm kê, điều chuyển, thanh lý.</w:t>
            </w:r>
          </w:p>
        </w:tc>
        <w:tc>
          <w:tcPr>
            <w:tcW w:w="5111" w:type="dxa"/>
          </w:tcPr>
          <w:p w14:paraId="09B227D7" w14:textId="77777777" w:rsidR="00F459AB" w:rsidRPr="002E6A38" w:rsidRDefault="00F459AB" w:rsidP="00461030">
            <w:pPr>
              <w:widowControl w:val="0"/>
              <w:spacing w:before="120" w:after="120" w:line="240" w:lineRule="auto"/>
              <w:jc w:val="both"/>
              <w:rPr>
                <w:rFonts w:ascii="Times New Roman" w:hAnsi="Times New Roman"/>
                <w:sz w:val="26"/>
                <w:szCs w:val="26"/>
              </w:rPr>
            </w:pPr>
            <w:r w:rsidRPr="002E6A38">
              <w:rPr>
                <w:rFonts w:ascii="Times New Roman" w:hAnsi="Times New Roman"/>
                <w:sz w:val="26"/>
                <w:szCs w:val="26"/>
              </w:rPr>
              <w:t>Đang thực hiện, hoàn tất giai đoạn chuẩn hóa dữ liệu vào tháng 4/2021. Yêu cầu công ty phần mềm bổ sung chức năng quản lý tra cứu tài sản qua ứng dụng điện thoại.</w:t>
            </w:r>
          </w:p>
          <w:p w14:paraId="12AF26B2" w14:textId="77777777" w:rsidR="00F459AB" w:rsidRPr="002E6A38" w:rsidRDefault="00F459AB" w:rsidP="00461030">
            <w:pPr>
              <w:widowControl w:val="0"/>
              <w:spacing w:before="120" w:after="120" w:line="240" w:lineRule="auto"/>
              <w:jc w:val="both"/>
              <w:rPr>
                <w:rFonts w:ascii="Times New Roman" w:hAnsi="Times New Roman"/>
                <w:sz w:val="26"/>
                <w:szCs w:val="26"/>
              </w:rPr>
            </w:pPr>
            <w:r w:rsidRPr="002E6A38">
              <w:rPr>
                <w:rFonts w:ascii="Times New Roman" w:hAnsi="Times New Roman"/>
                <w:sz w:val="26"/>
                <w:szCs w:val="26"/>
              </w:rPr>
              <w:t>Triển khai trễ hạn, tiếp tục triển khai vào tháng 11/2021.</w:t>
            </w:r>
          </w:p>
        </w:tc>
      </w:tr>
      <w:tr w:rsidR="00F459AB" w:rsidRPr="002E6A38" w14:paraId="3A3179D5" w14:textId="77777777" w:rsidTr="00EE1437">
        <w:tc>
          <w:tcPr>
            <w:tcW w:w="708" w:type="dxa"/>
          </w:tcPr>
          <w:p w14:paraId="2447375B" w14:textId="77777777" w:rsidR="00F459AB" w:rsidRPr="002E6A38" w:rsidRDefault="00F459AB" w:rsidP="00461030">
            <w:pPr>
              <w:pStyle w:val="ListParagraph"/>
              <w:widowControl w:val="0"/>
              <w:spacing w:before="120" w:after="120" w:line="240" w:lineRule="auto"/>
              <w:ind w:left="0"/>
              <w:contextualSpacing w:val="0"/>
              <w:jc w:val="center"/>
              <w:rPr>
                <w:rFonts w:ascii="Times New Roman" w:hAnsi="Times New Roman"/>
                <w:sz w:val="26"/>
                <w:szCs w:val="26"/>
              </w:rPr>
            </w:pPr>
            <w:r w:rsidRPr="002E6A38">
              <w:rPr>
                <w:rFonts w:ascii="Times New Roman" w:hAnsi="Times New Roman"/>
                <w:sz w:val="26"/>
                <w:szCs w:val="26"/>
              </w:rPr>
              <w:t>7</w:t>
            </w:r>
          </w:p>
        </w:tc>
        <w:tc>
          <w:tcPr>
            <w:tcW w:w="3248" w:type="dxa"/>
          </w:tcPr>
          <w:p w14:paraId="5B23701B" w14:textId="77777777" w:rsidR="00F459AB" w:rsidRPr="002E6A38" w:rsidRDefault="00F459AB" w:rsidP="00461030">
            <w:pPr>
              <w:widowControl w:val="0"/>
              <w:spacing w:before="120" w:after="120" w:line="240" w:lineRule="auto"/>
              <w:jc w:val="both"/>
              <w:rPr>
                <w:rFonts w:ascii="Times New Roman" w:hAnsi="Times New Roman"/>
                <w:sz w:val="26"/>
                <w:szCs w:val="26"/>
              </w:rPr>
            </w:pPr>
            <w:r w:rsidRPr="002E6A38">
              <w:rPr>
                <w:rFonts w:ascii="Times New Roman" w:hAnsi="Times New Roman"/>
                <w:sz w:val="26"/>
                <w:szCs w:val="26"/>
              </w:rPr>
              <w:t>Xây dựng trang web quản lý minh chứng đảm bảo chất lượng cho Cơ sở giáo dục và chương trình đào tạo</w:t>
            </w:r>
          </w:p>
        </w:tc>
        <w:tc>
          <w:tcPr>
            <w:tcW w:w="5111" w:type="dxa"/>
          </w:tcPr>
          <w:p w14:paraId="799091AC" w14:textId="77777777" w:rsidR="00F459AB" w:rsidRPr="002E6A38" w:rsidRDefault="00F459AB" w:rsidP="00461030">
            <w:pPr>
              <w:widowControl w:val="0"/>
              <w:spacing w:before="120" w:after="120" w:line="240" w:lineRule="auto"/>
              <w:jc w:val="both"/>
              <w:rPr>
                <w:rFonts w:ascii="Times New Roman" w:hAnsi="Times New Roman"/>
                <w:sz w:val="26"/>
                <w:szCs w:val="26"/>
              </w:rPr>
            </w:pPr>
            <w:r w:rsidRPr="002E6A38">
              <w:rPr>
                <w:rFonts w:ascii="Times New Roman" w:hAnsi="Times New Roman"/>
                <w:sz w:val="26"/>
                <w:szCs w:val="26"/>
              </w:rPr>
              <w:t>Phối hợp với Phòng ĐBCLGD&amp;KT cùng với các Khoa khai thác lưu trữ minh chứng cho các đợt kiểm định.</w:t>
            </w:r>
          </w:p>
        </w:tc>
      </w:tr>
    </w:tbl>
    <w:p w14:paraId="171BAE15" w14:textId="77777777" w:rsidR="00F459AB" w:rsidRPr="002E6A38" w:rsidRDefault="00F459AB" w:rsidP="00461030">
      <w:pPr>
        <w:pStyle w:val="ListParagraph"/>
        <w:widowControl w:val="0"/>
        <w:spacing w:before="120" w:after="0" w:line="360" w:lineRule="auto"/>
        <w:ind w:left="0" w:firstLine="709"/>
        <w:contextualSpacing w:val="0"/>
        <w:jc w:val="both"/>
        <w:rPr>
          <w:rFonts w:ascii="Times New Roman" w:hAnsi="Times New Roman"/>
          <w:sz w:val="26"/>
          <w:szCs w:val="26"/>
        </w:rPr>
      </w:pPr>
      <w:r w:rsidRPr="002E6A38">
        <w:rPr>
          <w:rFonts w:ascii="Times New Roman" w:hAnsi="Times New Roman"/>
          <w:sz w:val="26"/>
          <w:szCs w:val="26"/>
        </w:rPr>
        <w:t>Một số yêu cầu phát sinh do dịch Covid 19 trong năm 2021:</w:t>
      </w:r>
    </w:p>
    <w:p w14:paraId="1BF21CF8" w14:textId="77777777" w:rsidR="00F459AB" w:rsidRPr="002E6A38" w:rsidRDefault="00F459AB" w:rsidP="0047624B">
      <w:pPr>
        <w:pStyle w:val="ListParagraph"/>
        <w:widowControl w:val="0"/>
        <w:numPr>
          <w:ilvl w:val="0"/>
          <w:numId w:val="256"/>
        </w:numPr>
        <w:tabs>
          <w:tab w:val="left" w:pos="993"/>
        </w:tabs>
        <w:spacing w:before="120" w:after="0" w:line="360" w:lineRule="auto"/>
        <w:ind w:left="0" w:firstLine="709"/>
        <w:contextualSpacing w:val="0"/>
        <w:jc w:val="both"/>
        <w:rPr>
          <w:rFonts w:ascii="Times New Roman" w:hAnsi="Times New Roman"/>
          <w:spacing w:val="-4"/>
          <w:sz w:val="26"/>
          <w:szCs w:val="26"/>
        </w:rPr>
      </w:pPr>
      <w:r w:rsidRPr="002E6A38">
        <w:rPr>
          <w:rFonts w:ascii="Times New Roman" w:hAnsi="Times New Roman"/>
          <w:spacing w:val="-4"/>
          <w:sz w:val="26"/>
          <w:szCs w:val="26"/>
        </w:rPr>
        <w:t>Tổ chức Hội nghị KHKT trực tuyến của cá Khoa Dược, RHM trong tháng 3, 4.</w:t>
      </w:r>
    </w:p>
    <w:p w14:paraId="324E188E" w14:textId="77777777" w:rsidR="00F459AB" w:rsidRPr="002E6A38" w:rsidRDefault="00F459AB" w:rsidP="0047624B">
      <w:pPr>
        <w:pStyle w:val="ListParagraph"/>
        <w:widowControl w:val="0"/>
        <w:numPr>
          <w:ilvl w:val="0"/>
          <w:numId w:val="256"/>
        </w:numPr>
        <w:tabs>
          <w:tab w:val="left" w:pos="993"/>
        </w:tabs>
        <w:spacing w:before="120" w:after="0" w:line="360" w:lineRule="auto"/>
        <w:ind w:left="0" w:firstLine="709"/>
        <w:contextualSpacing w:val="0"/>
        <w:jc w:val="both"/>
        <w:rPr>
          <w:rFonts w:ascii="Times New Roman" w:hAnsi="Times New Roman"/>
          <w:sz w:val="26"/>
          <w:szCs w:val="26"/>
        </w:rPr>
      </w:pPr>
      <w:r w:rsidRPr="002E6A38">
        <w:rPr>
          <w:rFonts w:ascii="Times New Roman" w:hAnsi="Times New Roman"/>
          <w:sz w:val="26"/>
          <w:szCs w:val="26"/>
        </w:rPr>
        <w:t>Các Khoa tiến hành tổ chức thi tốt nghiệp trực tuyến trong tháng 7/2021.</w:t>
      </w:r>
    </w:p>
    <w:p w14:paraId="7910DDD8" w14:textId="77777777" w:rsidR="00F459AB" w:rsidRPr="002E6A38" w:rsidRDefault="00F459AB" w:rsidP="0047624B">
      <w:pPr>
        <w:pStyle w:val="ListParagraph"/>
        <w:widowControl w:val="0"/>
        <w:numPr>
          <w:ilvl w:val="0"/>
          <w:numId w:val="256"/>
        </w:numPr>
        <w:tabs>
          <w:tab w:val="left" w:pos="993"/>
        </w:tabs>
        <w:spacing w:before="120" w:after="0" w:line="360" w:lineRule="auto"/>
        <w:ind w:left="0" w:firstLine="709"/>
        <w:contextualSpacing w:val="0"/>
        <w:jc w:val="both"/>
        <w:rPr>
          <w:rFonts w:ascii="Times New Roman" w:hAnsi="Times New Roman"/>
          <w:sz w:val="26"/>
          <w:szCs w:val="26"/>
        </w:rPr>
      </w:pPr>
      <w:r w:rsidRPr="002E6A38">
        <w:rPr>
          <w:rFonts w:ascii="Times New Roman" w:hAnsi="Times New Roman"/>
          <w:sz w:val="26"/>
          <w:szCs w:val="26"/>
        </w:rPr>
        <w:t xml:space="preserve">Xây dựng website thu nhận hồ sơ trực tuyến trong tháng 8/2021. </w:t>
      </w:r>
    </w:p>
    <w:p w14:paraId="171B94A4" w14:textId="52C78D82" w:rsidR="00F459AB" w:rsidRPr="002E6A38" w:rsidRDefault="00401AFE" w:rsidP="00461030">
      <w:pPr>
        <w:widowControl w:val="0"/>
        <w:spacing w:after="120"/>
        <w:ind w:firstLine="709"/>
        <w:rPr>
          <w:rFonts w:ascii="Times New Roman" w:hAnsi="Times New Roman"/>
          <w:b/>
          <w:sz w:val="26"/>
          <w:szCs w:val="26"/>
        </w:rPr>
      </w:pPr>
      <w:r w:rsidRPr="002E6A38">
        <w:rPr>
          <w:rFonts w:ascii="Times New Roman" w:hAnsi="Times New Roman"/>
          <w:b/>
          <w:color w:val="000000" w:themeColor="text1"/>
          <w:sz w:val="26"/>
          <w:szCs w:val="26"/>
        </w:rPr>
        <w:t>Đ</w:t>
      </w:r>
      <w:r w:rsidR="00F459AB" w:rsidRPr="002E6A38">
        <w:rPr>
          <w:rFonts w:ascii="Times New Roman" w:hAnsi="Times New Roman"/>
          <w:b/>
          <w:color w:val="000000" w:themeColor="text1"/>
          <w:sz w:val="26"/>
          <w:szCs w:val="26"/>
        </w:rPr>
        <w:t xml:space="preserve">ánh giá </w:t>
      </w:r>
      <w:r w:rsidR="00F459AB" w:rsidRPr="002E6A38">
        <w:rPr>
          <w:rFonts w:ascii="Times New Roman" w:hAnsi="Times New Roman"/>
          <w:b/>
          <w:color w:val="000000"/>
          <w:sz w:val="26"/>
          <w:szCs w:val="26"/>
        </w:rPr>
        <w:t>Nhóm tiêu chí quản lý điều hành theo Bộ Y tế:</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91"/>
        <w:gridCol w:w="2990"/>
        <w:gridCol w:w="1417"/>
        <w:gridCol w:w="3964"/>
      </w:tblGrid>
      <w:tr w:rsidR="00F459AB" w:rsidRPr="002E6A38" w14:paraId="652DD43E" w14:textId="77777777" w:rsidTr="004D44E7">
        <w:trPr>
          <w:tblHeader/>
        </w:trPr>
        <w:tc>
          <w:tcPr>
            <w:tcW w:w="691" w:type="dxa"/>
            <w:shd w:val="clear" w:color="auto" w:fill="auto"/>
            <w:tcMar>
              <w:top w:w="28" w:type="dxa"/>
              <w:left w:w="108" w:type="dxa"/>
              <w:bottom w:w="28" w:type="dxa"/>
              <w:right w:w="108" w:type="dxa"/>
            </w:tcMar>
          </w:tcPr>
          <w:p w14:paraId="18222415" w14:textId="77777777" w:rsidR="00F459AB" w:rsidRPr="002E6A38" w:rsidRDefault="00F459AB" w:rsidP="00461030">
            <w:pPr>
              <w:widowControl w:val="0"/>
              <w:spacing w:before="60" w:after="60" w:line="240" w:lineRule="auto"/>
              <w:jc w:val="center"/>
              <w:rPr>
                <w:rFonts w:ascii="Times New Roman" w:hAnsi="Times New Roman"/>
                <w:b/>
                <w:sz w:val="26"/>
                <w:szCs w:val="26"/>
              </w:rPr>
            </w:pPr>
            <w:r w:rsidRPr="002E6A38">
              <w:rPr>
                <w:rFonts w:ascii="Times New Roman" w:hAnsi="Times New Roman"/>
                <w:b/>
                <w:sz w:val="26"/>
                <w:szCs w:val="26"/>
              </w:rPr>
              <w:t>TT</w:t>
            </w:r>
          </w:p>
        </w:tc>
        <w:tc>
          <w:tcPr>
            <w:tcW w:w="2990" w:type="dxa"/>
            <w:shd w:val="clear" w:color="auto" w:fill="auto"/>
            <w:tcMar>
              <w:top w:w="28" w:type="dxa"/>
              <w:left w:w="108" w:type="dxa"/>
              <w:bottom w:w="28" w:type="dxa"/>
              <w:right w:w="108" w:type="dxa"/>
            </w:tcMar>
          </w:tcPr>
          <w:p w14:paraId="70CEFE8F" w14:textId="77777777" w:rsidR="00F459AB" w:rsidRPr="002E6A38" w:rsidRDefault="00F459AB" w:rsidP="00461030">
            <w:pPr>
              <w:widowControl w:val="0"/>
              <w:spacing w:before="60" w:after="60" w:line="240" w:lineRule="auto"/>
              <w:jc w:val="center"/>
              <w:rPr>
                <w:rFonts w:ascii="Times New Roman" w:hAnsi="Times New Roman"/>
                <w:b/>
                <w:sz w:val="26"/>
                <w:szCs w:val="26"/>
              </w:rPr>
            </w:pPr>
            <w:r w:rsidRPr="002E6A38">
              <w:rPr>
                <w:rFonts w:ascii="Times New Roman" w:hAnsi="Times New Roman"/>
                <w:b/>
                <w:sz w:val="26"/>
                <w:szCs w:val="26"/>
              </w:rPr>
              <w:t>Tiêu chí</w:t>
            </w:r>
          </w:p>
        </w:tc>
        <w:tc>
          <w:tcPr>
            <w:tcW w:w="1417" w:type="dxa"/>
          </w:tcPr>
          <w:p w14:paraId="5008B859" w14:textId="77777777" w:rsidR="00F459AB" w:rsidRPr="002E6A38" w:rsidRDefault="00F459AB" w:rsidP="00461030">
            <w:pPr>
              <w:widowControl w:val="0"/>
              <w:spacing w:before="60" w:after="60" w:line="240" w:lineRule="auto"/>
              <w:jc w:val="center"/>
              <w:rPr>
                <w:rFonts w:ascii="Times New Roman" w:hAnsi="Times New Roman"/>
                <w:b/>
                <w:bCs w:val="0"/>
                <w:sz w:val="26"/>
                <w:szCs w:val="26"/>
              </w:rPr>
            </w:pPr>
            <w:r w:rsidRPr="002E6A38">
              <w:rPr>
                <w:rFonts w:ascii="Times New Roman" w:hAnsi="Times New Roman"/>
                <w:b/>
                <w:sz w:val="26"/>
                <w:szCs w:val="26"/>
              </w:rPr>
              <w:t xml:space="preserve">Tự đánh giá </w:t>
            </w:r>
          </w:p>
        </w:tc>
        <w:tc>
          <w:tcPr>
            <w:tcW w:w="3964" w:type="dxa"/>
            <w:tcMar>
              <w:left w:w="43" w:type="dxa"/>
              <w:right w:w="43" w:type="dxa"/>
            </w:tcMar>
          </w:tcPr>
          <w:p w14:paraId="799506AB" w14:textId="77777777" w:rsidR="00F459AB" w:rsidRPr="002E6A38" w:rsidRDefault="00F459AB" w:rsidP="00461030">
            <w:pPr>
              <w:widowControl w:val="0"/>
              <w:spacing w:before="60" w:after="60" w:line="240" w:lineRule="auto"/>
              <w:jc w:val="center"/>
              <w:rPr>
                <w:rFonts w:ascii="Times New Roman" w:hAnsi="Times New Roman"/>
                <w:b/>
                <w:bCs w:val="0"/>
                <w:sz w:val="26"/>
                <w:szCs w:val="26"/>
              </w:rPr>
            </w:pPr>
            <w:r w:rsidRPr="002E6A38">
              <w:rPr>
                <w:rFonts w:ascii="Times New Roman" w:hAnsi="Times New Roman"/>
                <w:b/>
                <w:sz w:val="26"/>
                <w:szCs w:val="26"/>
              </w:rPr>
              <w:t>Ghi chú</w:t>
            </w:r>
          </w:p>
        </w:tc>
      </w:tr>
      <w:tr w:rsidR="00F459AB" w:rsidRPr="002E6A38" w14:paraId="60834031" w14:textId="77777777" w:rsidTr="00513BEB">
        <w:tc>
          <w:tcPr>
            <w:tcW w:w="691" w:type="dxa"/>
            <w:shd w:val="clear" w:color="auto" w:fill="auto"/>
            <w:tcMar>
              <w:top w:w="28" w:type="dxa"/>
              <w:left w:w="108" w:type="dxa"/>
              <w:bottom w:w="28" w:type="dxa"/>
              <w:right w:w="108" w:type="dxa"/>
            </w:tcMar>
          </w:tcPr>
          <w:p w14:paraId="2A342DC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21</w:t>
            </w:r>
          </w:p>
        </w:tc>
        <w:tc>
          <w:tcPr>
            <w:tcW w:w="2990" w:type="dxa"/>
            <w:shd w:val="clear" w:color="auto" w:fill="auto"/>
            <w:tcMar>
              <w:top w:w="28" w:type="dxa"/>
              <w:left w:w="108" w:type="dxa"/>
              <w:bottom w:w="28" w:type="dxa"/>
              <w:right w:w="108" w:type="dxa"/>
            </w:tcMar>
          </w:tcPr>
          <w:p w14:paraId="2ECC4026"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trị hệ thống</w:t>
            </w:r>
          </w:p>
        </w:tc>
        <w:tc>
          <w:tcPr>
            <w:tcW w:w="1417" w:type="dxa"/>
          </w:tcPr>
          <w:p w14:paraId="6CC5AF0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c>
          <w:tcPr>
            <w:tcW w:w="3964" w:type="dxa"/>
            <w:tcMar>
              <w:left w:w="43" w:type="dxa"/>
              <w:right w:w="43" w:type="dxa"/>
            </w:tcMar>
          </w:tcPr>
          <w:p w14:paraId="76D83C03"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Đã quản lý tập trung trên phần mềm tổng thể</w:t>
            </w:r>
          </w:p>
        </w:tc>
      </w:tr>
      <w:tr w:rsidR="00F459AB" w:rsidRPr="002E6A38" w14:paraId="14BE9BB0" w14:textId="77777777" w:rsidTr="00513BEB">
        <w:tc>
          <w:tcPr>
            <w:tcW w:w="691" w:type="dxa"/>
            <w:shd w:val="clear" w:color="auto" w:fill="auto"/>
            <w:tcMar>
              <w:top w:w="28" w:type="dxa"/>
              <w:left w:w="108" w:type="dxa"/>
              <w:bottom w:w="28" w:type="dxa"/>
              <w:right w:w="108" w:type="dxa"/>
            </w:tcMar>
          </w:tcPr>
          <w:p w14:paraId="2642707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22</w:t>
            </w:r>
          </w:p>
        </w:tc>
        <w:tc>
          <w:tcPr>
            <w:tcW w:w="2990" w:type="dxa"/>
            <w:shd w:val="clear" w:color="auto" w:fill="auto"/>
            <w:tcMar>
              <w:top w:w="28" w:type="dxa"/>
              <w:left w:w="108" w:type="dxa"/>
              <w:bottom w:w="28" w:type="dxa"/>
              <w:right w:w="108" w:type="dxa"/>
            </w:tcMar>
          </w:tcPr>
          <w:p w14:paraId="5DE07451"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danh mục dùng chung</w:t>
            </w:r>
          </w:p>
        </w:tc>
        <w:tc>
          <w:tcPr>
            <w:tcW w:w="1417" w:type="dxa"/>
          </w:tcPr>
          <w:p w14:paraId="06DB3C6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c>
          <w:tcPr>
            <w:tcW w:w="3964" w:type="dxa"/>
            <w:tcMar>
              <w:left w:w="43" w:type="dxa"/>
              <w:right w:w="43" w:type="dxa"/>
            </w:tcMar>
          </w:tcPr>
          <w:p w14:paraId="23A89090"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Đã quản lý tập trung trên phần mềm tổng thể</w:t>
            </w:r>
          </w:p>
        </w:tc>
      </w:tr>
      <w:tr w:rsidR="00F459AB" w:rsidRPr="002E6A38" w14:paraId="21A1B3E9" w14:textId="77777777" w:rsidTr="00513BEB">
        <w:tc>
          <w:tcPr>
            <w:tcW w:w="691" w:type="dxa"/>
            <w:shd w:val="clear" w:color="auto" w:fill="auto"/>
            <w:tcMar>
              <w:top w:w="28" w:type="dxa"/>
              <w:left w:w="108" w:type="dxa"/>
              <w:bottom w:w="28" w:type="dxa"/>
              <w:right w:w="108" w:type="dxa"/>
            </w:tcMar>
          </w:tcPr>
          <w:p w14:paraId="6F676B5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23</w:t>
            </w:r>
          </w:p>
        </w:tc>
        <w:tc>
          <w:tcPr>
            <w:tcW w:w="2990" w:type="dxa"/>
            <w:shd w:val="clear" w:color="auto" w:fill="auto"/>
            <w:tcMar>
              <w:top w:w="28" w:type="dxa"/>
              <w:left w:w="108" w:type="dxa"/>
              <w:bottom w:w="28" w:type="dxa"/>
              <w:right w:w="108" w:type="dxa"/>
            </w:tcMar>
          </w:tcPr>
          <w:p w14:paraId="6D8D5ECA"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Trang/cổng thông tin điện tử</w:t>
            </w:r>
          </w:p>
        </w:tc>
        <w:tc>
          <w:tcPr>
            <w:tcW w:w="1417" w:type="dxa"/>
          </w:tcPr>
          <w:p w14:paraId="637A4D2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c>
          <w:tcPr>
            <w:tcW w:w="3964" w:type="dxa"/>
            <w:tcMar>
              <w:left w:w="43" w:type="dxa"/>
              <w:right w:w="43" w:type="dxa"/>
            </w:tcMar>
          </w:tcPr>
          <w:p w14:paraId="65EF1FBE"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Đã triển khai cho SV và giảng viên qua sv.ump.edu.vn và egov.ump.edu.vn</w:t>
            </w:r>
          </w:p>
        </w:tc>
      </w:tr>
      <w:tr w:rsidR="00F459AB" w:rsidRPr="002E6A38" w14:paraId="0B66CC17" w14:textId="77777777" w:rsidTr="00513BEB">
        <w:tc>
          <w:tcPr>
            <w:tcW w:w="691" w:type="dxa"/>
            <w:shd w:val="clear" w:color="auto" w:fill="auto"/>
            <w:tcMar>
              <w:top w:w="28" w:type="dxa"/>
              <w:left w:w="108" w:type="dxa"/>
              <w:bottom w:w="28" w:type="dxa"/>
              <w:right w:w="108" w:type="dxa"/>
            </w:tcMar>
          </w:tcPr>
          <w:p w14:paraId="537FBD1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24</w:t>
            </w:r>
          </w:p>
        </w:tc>
        <w:tc>
          <w:tcPr>
            <w:tcW w:w="2990" w:type="dxa"/>
            <w:shd w:val="clear" w:color="auto" w:fill="auto"/>
            <w:tcMar>
              <w:top w:w="28" w:type="dxa"/>
              <w:left w:w="108" w:type="dxa"/>
              <w:bottom w:w="28" w:type="dxa"/>
              <w:right w:w="108" w:type="dxa"/>
            </w:tcMar>
          </w:tcPr>
          <w:p w14:paraId="66863E8C"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tài chính – kế toán</w:t>
            </w:r>
          </w:p>
        </w:tc>
        <w:tc>
          <w:tcPr>
            <w:tcW w:w="1417" w:type="dxa"/>
          </w:tcPr>
          <w:p w14:paraId="471A723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c>
          <w:tcPr>
            <w:tcW w:w="3964" w:type="dxa"/>
            <w:tcMar>
              <w:left w:w="43" w:type="dxa"/>
              <w:right w:w="43" w:type="dxa"/>
            </w:tcMar>
          </w:tcPr>
          <w:p w14:paraId="5C9CEE17"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toàn bộ học phí của sinh viên/học viên</w:t>
            </w:r>
          </w:p>
        </w:tc>
      </w:tr>
      <w:tr w:rsidR="00F459AB" w:rsidRPr="002E6A38" w14:paraId="6A436D63" w14:textId="77777777" w:rsidTr="00513BEB">
        <w:tc>
          <w:tcPr>
            <w:tcW w:w="691" w:type="dxa"/>
            <w:shd w:val="clear" w:color="auto" w:fill="auto"/>
            <w:tcMar>
              <w:top w:w="28" w:type="dxa"/>
              <w:left w:w="108" w:type="dxa"/>
              <w:bottom w:w="28" w:type="dxa"/>
              <w:right w:w="108" w:type="dxa"/>
            </w:tcMar>
          </w:tcPr>
          <w:p w14:paraId="01B038C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25</w:t>
            </w:r>
          </w:p>
        </w:tc>
        <w:tc>
          <w:tcPr>
            <w:tcW w:w="2990" w:type="dxa"/>
            <w:shd w:val="clear" w:color="auto" w:fill="auto"/>
            <w:tcMar>
              <w:top w:w="28" w:type="dxa"/>
              <w:left w:w="108" w:type="dxa"/>
              <w:bottom w:w="28" w:type="dxa"/>
              <w:right w:w="108" w:type="dxa"/>
            </w:tcMar>
          </w:tcPr>
          <w:p w14:paraId="607E89B3"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nhân sự</w:t>
            </w:r>
          </w:p>
        </w:tc>
        <w:tc>
          <w:tcPr>
            <w:tcW w:w="1417" w:type="dxa"/>
          </w:tcPr>
          <w:p w14:paraId="7175715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c>
          <w:tcPr>
            <w:tcW w:w="3964" w:type="dxa"/>
            <w:tcMar>
              <w:left w:w="43" w:type="dxa"/>
              <w:right w:w="43" w:type="dxa"/>
            </w:tcMar>
          </w:tcPr>
          <w:p w14:paraId="418A1B3B"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Đã triển khai trên phần mềm tổng thể, tiếp tục triển khai những nội dung chi tiết</w:t>
            </w:r>
          </w:p>
        </w:tc>
      </w:tr>
      <w:tr w:rsidR="00F459AB" w:rsidRPr="002E6A38" w14:paraId="00F74164" w14:textId="77777777" w:rsidTr="00513BEB">
        <w:tc>
          <w:tcPr>
            <w:tcW w:w="691" w:type="dxa"/>
            <w:shd w:val="clear" w:color="auto" w:fill="auto"/>
            <w:tcMar>
              <w:top w:w="28" w:type="dxa"/>
              <w:left w:w="108" w:type="dxa"/>
              <w:bottom w:w="28" w:type="dxa"/>
              <w:right w:w="108" w:type="dxa"/>
            </w:tcMar>
          </w:tcPr>
          <w:p w14:paraId="37C86FB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26</w:t>
            </w:r>
          </w:p>
        </w:tc>
        <w:tc>
          <w:tcPr>
            <w:tcW w:w="2990" w:type="dxa"/>
            <w:shd w:val="clear" w:color="auto" w:fill="auto"/>
            <w:tcMar>
              <w:top w:w="28" w:type="dxa"/>
              <w:left w:w="108" w:type="dxa"/>
              <w:bottom w:w="28" w:type="dxa"/>
              <w:right w:w="108" w:type="dxa"/>
            </w:tcMar>
          </w:tcPr>
          <w:p w14:paraId="1F71B564"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tài sản, vật tư, trang thiết bị</w:t>
            </w:r>
          </w:p>
        </w:tc>
        <w:tc>
          <w:tcPr>
            <w:tcW w:w="1417" w:type="dxa"/>
          </w:tcPr>
          <w:p w14:paraId="684879D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c>
          <w:tcPr>
            <w:tcW w:w="3964" w:type="dxa"/>
            <w:tcMar>
              <w:left w:w="43" w:type="dxa"/>
              <w:right w:w="43" w:type="dxa"/>
            </w:tcMar>
          </w:tcPr>
          <w:p w14:paraId="3F7830DC"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Đã đưa toàn bộ thông tin tài sản vào phần mềm để quản lý tập trung, phục vụ cho việc thống kê, tiếp tục triển khai nội dung khác trên trang qlts.ump.edu.vn</w:t>
            </w:r>
          </w:p>
        </w:tc>
      </w:tr>
      <w:tr w:rsidR="00F459AB" w:rsidRPr="002E6A38" w14:paraId="4153AA27" w14:textId="77777777" w:rsidTr="00513BEB">
        <w:tc>
          <w:tcPr>
            <w:tcW w:w="691" w:type="dxa"/>
            <w:shd w:val="clear" w:color="auto" w:fill="auto"/>
            <w:tcMar>
              <w:top w:w="28" w:type="dxa"/>
              <w:left w:w="108" w:type="dxa"/>
              <w:bottom w:w="28" w:type="dxa"/>
              <w:right w:w="108" w:type="dxa"/>
            </w:tcMar>
          </w:tcPr>
          <w:p w14:paraId="2894482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lastRenderedPageBreak/>
              <w:t>27</w:t>
            </w:r>
          </w:p>
        </w:tc>
        <w:tc>
          <w:tcPr>
            <w:tcW w:w="2990" w:type="dxa"/>
            <w:shd w:val="clear" w:color="auto" w:fill="auto"/>
            <w:tcMar>
              <w:top w:w="28" w:type="dxa"/>
              <w:left w:w="108" w:type="dxa"/>
              <w:bottom w:w="28" w:type="dxa"/>
              <w:right w:w="108" w:type="dxa"/>
            </w:tcMar>
          </w:tcPr>
          <w:p w14:paraId="5BA11487"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văn bản</w:t>
            </w:r>
          </w:p>
        </w:tc>
        <w:tc>
          <w:tcPr>
            <w:tcW w:w="1417" w:type="dxa"/>
          </w:tcPr>
          <w:p w14:paraId="4D9D56E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c>
          <w:tcPr>
            <w:tcW w:w="3964" w:type="dxa"/>
            <w:tcMar>
              <w:left w:w="43" w:type="dxa"/>
              <w:right w:w="43" w:type="dxa"/>
            </w:tcMar>
          </w:tcPr>
          <w:p w14:paraId="281B7B3D"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Triển khai trên phiên bản cũ qlcv.yds.edu.vn và chuẩn bị nâng cấp phiên bản mới.</w:t>
            </w:r>
          </w:p>
        </w:tc>
      </w:tr>
      <w:tr w:rsidR="00F459AB" w:rsidRPr="002E6A38" w14:paraId="21B12F90" w14:textId="77777777" w:rsidTr="00513BEB">
        <w:tc>
          <w:tcPr>
            <w:tcW w:w="691" w:type="dxa"/>
            <w:shd w:val="clear" w:color="auto" w:fill="auto"/>
            <w:tcMar>
              <w:top w:w="28" w:type="dxa"/>
              <w:left w:w="108" w:type="dxa"/>
              <w:bottom w:w="28" w:type="dxa"/>
              <w:right w:w="108" w:type="dxa"/>
            </w:tcMar>
          </w:tcPr>
          <w:p w14:paraId="41B36F9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28</w:t>
            </w:r>
          </w:p>
        </w:tc>
        <w:tc>
          <w:tcPr>
            <w:tcW w:w="2990" w:type="dxa"/>
            <w:shd w:val="clear" w:color="auto" w:fill="auto"/>
            <w:tcMar>
              <w:top w:w="28" w:type="dxa"/>
              <w:left w:w="108" w:type="dxa"/>
              <w:bottom w:w="28" w:type="dxa"/>
              <w:right w:w="108" w:type="dxa"/>
            </w:tcMar>
          </w:tcPr>
          <w:p w14:paraId="1BCCAA08"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Hệ thống thư điện tử nội bộ</w:t>
            </w:r>
          </w:p>
        </w:tc>
        <w:tc>
          <w:tcPr>
            <w:tcW w:w="1417" w:type="dxa"/>
          </w:tcPr>
          <w:p w14:paraId="15A3B4E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c>
          <w:tcPr>
            <w:tcW w:w="3964" w:type="dxa"/>
            <w:tcMar>
              <w:left w:w="43" w:type="dxa"/>
              <w:right w:w="43" w:type="dxa"/>
            </w:tcMar>
          </w:tcPr>
          <w:p w14:paraId="445F93AD"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Sử dụng hệ thống email Office 365 với định dạng chuẩn cho toàn bộ SV/HV và CBVC là @ump.edu.vn</w:t>
            </w:r>
          </w:p>
        </w:tc>
      </w:tr>
      <w:tr w:rsidR="00F459AB" w:rsidRPr="002E6A38" w14:paraId="7B8D099A" w14:textId="77777777" w:rsidTr="00513BEB">
        <w:tc>
          <w:tcPr>
            <w:tcW w:w="691" w:type="dxa"/>
            <w:shd w:val="clear" w:color="auto" w:fill="auto"/>
            <w:tcMar>
              <w:top w:w="28" w:type="dxa"/>
              <w:left w:w="108" w:type="dxa"/>
              <w:bottom w:w="28" w:type="dxa"/>
              <w:right w:w="108" w:type="dxa"/>
            </w:tcMar>
          </w:tcPr>
          <w:p w14:paraId="257A6761"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28</w:t>
            </w:r>
          </w:p>
        </w:tc>
        <w:tc>
          <w:tcPr>
            <w:tcW w:w="2990" w:type="dxa"/>
            <w:shd w:val="clear" w:color="auto" w:fill="auto"/>
            <w:tcMar>
              <w:top w:w="28" w:type="dxa"/>
              <w:left w:w="108" w:type="dxa"/>
              <w:bottom w:w="28" w:type="dxa"/>
              <w:right w:w="108" w:type="dxa"/>
            </w:tcMar>
          </w:tcPr>
          <w:p w14:paraId="63DCB353"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Quản lý hợp tác quốc tế</w:t>
            </w:r>
          </w:p>
        </w:tc>
        <w:tc>
          <w:tcPr>
            <w:tcW w:w="1417" w:type="dxa"/>
          </w:tcPr>
          <w:p w14:paraId="24D8751C"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Chưa đạt</w:t>
            </w:r>
          </w:p>
        </w:tc>
        <w:tc>
          <w:tcPr>
            <w:tcW w:w="3964" w:type="dxa"/>
            <w:tcMar>
              <w:left w:w="43" w:type="dxa"/>
              <w:right w:w="43" w:type="dxa"/>
            </w:tcMar>
          </w:tcPr>
          <w:p w14:paraId="1F11739D"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Cần có đơn vị chuyên trách phối hợp đưa yêu cầu và triển khai thực hiện</w:t>
            </w:r>
          </w:p>
        </w:tc>
      </w:tr>
      <w:tr w:rsidR="00F459AB" w:rsidRPr="002E6A38" w14:paraId="160FD37A" w14:textId="77777777" w:rsidTr="00513BEB">
        <w:tc>
          <w:tcPr>
            <w:tcW w:w="691" w:type="dxa"/>
            <w:shd w:val="clear" w:color="auto" w:fill="auto"/>
            <w:tcMar>
              <w:top w:w="28" w:type="dxa"/>
              <w:left w:w="108" w:type="dxa"/>
              <w:bottom w:w="28" w:type="dxa"/>
              <w:right w:w="108" w:type="dxa"/>
            </w:tcMar>
          </w:tcPr>
          <w:p w14:paraId="6CB6424B"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29</w:t>
            </w:r>
          </w:p>
        </w:tc>
        <w:tc>
          <w:tcPr>
            <w:tcW w:w="2990" w:type="dxa"/>
            <w:shd w:val="clear" w:color="auto" w:fill="auto"/>
            <w:tcMar>
              <w:top w:w="28" w:type="dxa"/>
              <w:left w:w="108" w:type="dxa"/>
              <w:bottom w:w="28" w:type="dxa"/>
              <w:right w:w="108" w:type="dxa"/>
            </w:tcMar>
          </w:tcPr>
          <w:p w14:paraId="271A2013"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Quản lý công việc</w:t>
            </w:r>
          </w:p>
        </w:tc>
        <w:tc>
          <w:tcPr>
            <w:tcW w:w="1417" w:type="dxa"/>
          </w:tcPr>
          <w:p w14:paraId="304D30E0"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Chưa đạt</w:t>
            </w:r>
          </w:p>
        </w:tc>
        <w:tc>
          <w:tcPr>
            <w:tcW w:w="3964" w:type="dxa"/>
            <w:tcMar>
              <w:left w:w="43" w:type="dxa"/>
              <w:right w:w="43" w:type="dxa"/>
            </w:tcMar>
          </w:tcPr>
          <w:p w14:paraId="1C58CF27"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Đã có chức năng trên trang egov.ump.edu.vn, tuy nhiên chưa có kế hoạch và quy định thực hiện</w:t>
            </w:r>
          </w:p>
        </w:tc>
      </w:tr>
      <w:tr w:rsidR="00F459AB" w:rsidRPr="002E6A38" w14:paraId="606C9182" w14:textId="77777777" w:rsidTr="00513BEB">
        <w:tc>
          <w:tcPr>
            <w:tcW w:w="691" w:type="dxa"/>
            <w:shd w:val="clear" w:color="auto" w:fill="auto"/>
            <w:tcMar>
              <w:top w:w="28" w:type="dxa"/>
              <w:left w:w="108" w:type="dxa"/>
              <w:bottom w:w="28" w:type="dxa"/>
              <w:right w:w="108" w:type="dxa"/>
            </w:tcMar>
          </w:tcPr>
          <w:p w14:paraId="7830ADA8"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30</w:t>
            </w:r>
          </w:p>
        </w:tc>
        <w:tc>
          <w:tcPr>
            <w:tcW w:w="2990" w:type="dxa"/>
            <w:shd w:val="clear" w:color="auto" w:fill="auto"/>
            <w:tcMar>
              <w:top w:w="28" w:type="dxa"/>
              <w:left w:w="108" w:type="dxa"/>
              <w:bottom w:w="28" w:type="dxa"/>
              <w:right w:w="108" w:type="dxa"/>
            </w:tcMar>
          </w:tcPr>
          <w:p w14:paraId="7E830B07"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Quản lý ký túc xá</w:t>
            </w:r>
          </w:p>
        </w:tc>
        <w:tc>
          <w:tcPr>
            <w:tcW w:w="1417" w:type="dxa"/>
          </w:tcPr>
          <w:p w14:paraId="044AF545"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Chưa đạt</w:t>
            </w:r>
          </w:p>
        </w:tc>
        <w:tc>
          <w:tcPr>
            <w:tcW w:w="3964" w:type="dxa"/>
            <w:tcMar>
              <w:left w:w="43" w:type="dxa"/>
              <w:right w:w="43" w:type="dxa"/>
            </w:tcMar>
          </w:tcPr>
          <w:p w14:paraId="4AB016EE" w14:textId="77777777" w:rsidR="00F459AB" w:rsidRPr="002E6A38" w:rsidRDefault="00F459AB" w:rsidP="00461030">
            <w:pPr>
              <w:widowControl w:val="0"/>
              <w:spacing w:before="60" w:after="60" w:line="240" w:lineRule="auto"/>
              <w:rPr>
                <w:rFonts w:ascii="Times New Roman" w:hAnsi="Times New Roman"/>
                <w:sz w:val="26"/>
                <w:szCs w:val="26"/>
              </w:rPr>
            </w:pPr>
          </w:p>
        </w:tc>
      </w:tr>
      <w:tr w:rsidR="00F459AB" w:rsidRPr="002E6A38" w14:paraId="57EE304C" w14:textId="77777777" w:rsidTr="00513BEB">
        <w:tc>
          <w:tcPr>
            <w:tcW w:w="691" w:type="dxa"/>
            <w:shd w:val="clear" w:color="auto" w:fill="auto"/>
            <w:tcMar>
              <w:top w:w="28" w:type="dxa"/>
              <w:left w:w="108" w:type="dxa"/>
              <w:bottom w:w="28" w:type="dxa"/>
              <w:right w:w="108" w:type="dxa"/>
            </w:tcMar>
          </w:tcPr>
          <w:p w14:paraId="40171B6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31</w:t>
            </w:r>
          </w:p>
        </w:tc>
        <w:tc>
          <w:tcPr>
            <w:tcW w:w="2990" w:type="dxa"/>
            <w:shd w:val="clear" w:color="auto" w:fill="auto"/>
            <w:tcMar>
              <w:top w:w="28" w:type="dxa"/>
              <w:left w:w="108" w:type="dxa"/>
              <w:bottom w:w="28" w:type="dxa"/>
              <w:right w:w="108" w:type="dxa"/>
            </w:tcMar>
          </w:tcPr>
          <w:p w14:paraId="5182AC22"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định danh và đăng nhập 1 lần (SSO)</w:t>
            </w:r>
          </w:p>
        </w:tc>
        <w:tc>
          <w:tcPr>
            <w:tcW w:w="1417" w:type="dxa"/>
          </w:tcPr>
          <w:p w14:paraId="1D12884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c>
          <w:tcPr>
            <w:tcW w:w="3964" w:type="dxa"/>
            <w:tcMar>
              <w:left w:w="43" w:type="dxa"/>
              <w:right w:w="43" w:type="dxa"/>
            </w:tcMar>
          </w:tcPr>
          <w:p w14:paraId="6B027277"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Sử dụng tài khoản mail @ump.edu.vn để đăng nhập SSO</w:t>
            </w:r>
          </w:p>
        </w:tc>
      </w:tr>
      <w:tr w:rsidR="00F459AB" w:rsidRPr="002E6A38" w14:paraId="6DE43F2F" w14:textId="77777777" w:rsidTr="00513BEB">
        <w:tc>
          <w:tcPr>
            <w:tcW w:w="691" w:type="dxa"/>
            <w:shd w:val="clear" w:color="auto" w:fill="auto"/>
            <w:tcMar>
              <w:top w:w="28" w:type="dxa"/>
              <w:left w:w="108" w:type="dxa"/>
              <w:bottom w:w="28" w:type="dxa"/>
              <w:right w:w="108" w:type="dxa"/>
            </w:tcMar>
          </w:tcPr>
          <w:p w14:paraId="67BFB13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32</w:t>
            </w:r>
          </w:p>
        </w:tc>
        <w:tc>
          <w:tcPr>
            <w:tcW w:w="2990" w:type="dxa"/>
            <w:shd w:val="clear" w:color="auto" w:fill="auto"/>
            <w:tcMar>
              <w:top w:w="28" w:type="dxa"/>
              <w:left w:w="108" w:type="dxa"/>
              <w:bottom w:w="28" w:type="dxa"/>
              <w:right w:w="108" w:type="dxa"/>
            </w:tcMar>
          </w:tcPr>
          <w:p w14:paraId="3FFD9FFC"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Trục liên thông</w:t>
            </w:r>
          </w:p>
        </w:tc>
        <w:tc>
          <w:tcPr>
            <w:tcW w:w="1417" w:type="dxa"/>
          </w:tcPr>
          <w:p w14:paraId="7FEF51B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c>
          <w:tcPr>
            <w:tcW w:w="3964" w:type="dxa"/>
            <w:tcMar>
              <w:left w:w="43" w:type="dxa"/>
              <w:right w:w="43" w:type="dxa"/>
            </w:tcMar>
          </w:tcPr>
          <w:p w14:paraId="1B1E20FD"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Sử dụng trục liên thông dữ liệu qua phần mềm tổng thể</w:t>
            </w:r>
          </w:p>
        </w:tc>
      </w:tr>
      <w:tr w:rsidR="00F459AB" w:rsidRPr="002E6A38" w14:paraId="633663D1" w14:textId="77777777" w:rsidTr="00513BEB">
        <w:tc>
          <w:tcPr>
            <w:tcW w:w="691" w:type="dxa"/>
            <w:shd w:val="clear" w:color="auto" w:fill="auto"/>
            <w:tcMar>
              <w:top w:w="28" w:type="dxa"/>
              <w:left w:w="108" w:type="dxa"/>
              <w:bottom w:w="28" w:type="dxa"/>
              <w:right w:w="108" w:type="dxa"/>
            </w:tcMar>
          </w:tcPr>
          <w:p w14:paraId="6858CD8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33</w:t>
            </w:r>
          </w:p>
        </w:tc>
        <w:tc>
          <w:tcPr>
            <w:tcW w:w="2990" w:type="dxa"/>
            <w:shd w:val="clear" w:color="auto" w:fill="auto"/>
            <w:tcMar>
              <w:top w:w="28" w:type="dxa"/>
              <w:left w:w="108" w:type="dxa"/>
              <w:bottom w:w="28" w:type="dxa"/>
              <w:right w:w="108" w:type="dxa"/>
            </w:tcMar>
          </w:tcPr>
          <w:p w14:paraId="31D1C422"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minh chứng trong đảm bảo chất lượng</w:t>
            </w:r>
          </w:p>
        </w:tc>
        <w:tc>
          <w:tcPr>
            <w:tcW w:w="1417" w:type="dxa"/>
          </w:tcPr>
          <w:p w14:paraId="575E0B2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c>
          <w:tcPr>
            <w:tcW w:w="3964" w:type="dxa"/>
            <w:tcMar>
              <w:left w:w="43" w:type="dxa"/>
              <w:right w:w="43" w:type="dxa"/>
            </w:tcMar>
          </w:tcPr>
          <w:p w14:paraId="4DDE4629"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Có trang web quản lý minh chứng dbcl.yds.edu.vn</w:t>
            </w:r>
          </w:p>
        </w:tc>
      </w:tr>
      <w:tr w:rsidR="00F459AB" w:rsidRPr="002E6A38" w14:paraId="2ADA750F" w14:textId="77777777" w:rsidTr="00513BEB">
        <w:tc>
          <w:tcPr>
            <w:tcW w:w="691" w:type="dxa"/>
            <w:shd w:val="clear" w:color="auto" w:fill="auto"/>
            <w:tcMar>
              <w:top w:w="28" w:type="dxa"/>
              <w:left w:w="108" w:type="dxa"/>
              <w:bottom w:w="28" w:type="dxa"/>
              <w:right w:w="108" w:type="dxa"/>
            </w:tcMar>
          </w:tcPr>
          <w:p w14:paraId="38A0295C"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34</w:t>
            </w:r>
          </w:p>
        </w:tc>
        <w:tc>
          <w:tcPr>
            <w:tcW w:w="2990" w:type="dxa"/>
            <w:shd w:val="clear" w:color="auto" w:fill="auto"/>
            <w:tcMar>
              <w:top w:w="28" w:type="dxa"/>
              <w:left w:w="108" w:type="dxa"/>
              <w:bottom w:w="28" w:type="dxa"/>
              <w:right w:w="108" w:type="dxa"/>
            </w:tcMar>
          </w:tcPr>
          <w:p w14:paraId="735F7F7E"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Hệ thống báo cáo, phân tích dữ liệu và hỗ trợ ra quyết định</w:t>
            </w:r>
          </w:p>
        </w:tc>
        <w:tc>
          <w:tcPr>
            <w:tcW w:w="1417" w:type="dxa"/>
          </w:tcPr>
          <w:p w14:paraId="31AAF325"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Chưa đạt</w:t>
            </w:r>
          </w:p>
        </w:tc>
        <w:tc>
          <w:tcPr>
            <w:tcW w:w="3964" w:type="dxa"/>
            <w:tcMar>
              <w:left w:w="43" w:type="dxa"/>
              <w:right w:w="43" w:type="dxa"/>
            </w:tcMar>
          </w:tcPr>
          <w:p w14:paraId="063E9B5A"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Đang triển khai xây dựng trong năm 2022, tích hợp vào trang egov.ump.edu.vn</w:t>
            </w:r>
          </w:p>
        </w:tc>
      </w:tr>
    </w:tbl>
    <w:p w14:paraId="19C97E1E"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 xml:space="preserve">Đối với nhóm tiêu chí này, từ năm 2018 Trường bắt đầu triển khai hệ thống phần mềm quản lý tập trung chuẩn hóa toàn bộ dữ liệu sinh viên, học viên, chương trình đào tạo, giảng viên. Đến năm học 2019-2020 bắt đầu áp dụng phần mềm quản lý đào tạo đến tất cả các Khoa.  </w:t>
      </w:r>
    </w:p>
    <w:p w14:paraId="61F80B2E"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bCs w:val="0"/>
          <w:sz w:val="26"/>
          <w:szCs w:val="26"/>
        </w:rPr>
      </w:pPr>
      <w:r w:rsidRPr="002E6A38">
        <w:rPr>
          <w:rFonts w:ascii="Times New Roman" w:hAnsi="Times New Roman"/>
          <w:sz w:val="26"/>
          <w:szCs w:val="26"/>
        </w:rPr>
        <w:t>Các Khoa và các Phòng Đào tạo ĐH, Phòng Đào tạo SĐH, Phòng Công tác Sinh viên, Phòng Tổ chức Cán bộ, Phòng Hành chính Tổng hợp… đều có thể khai thác dữ liệu tập trung trên hệ thống phần mềm để phục vụ công việc của đơn vị.</w:t>
      </w:r>
    </w:p>
    <w:p w14:paraId="488D295B" w14:textId="3698F750" w:rsidR="00F459AB" w:rsidRPr="002E6A38" w:rsidRDefault="007C0293" w:rsidP="00461030">
      <w:pPr>
        <w:pStyle w:val="ListParagraph"/>
        <w:widowControl w:val="0"/>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bCs w:val="0"/>
          <w:color w:val="000000"/>
          <w:sz w:val="26"/>
          <w:szCs w:val="26"/>
        </w:rPr>
        <w:t>Với n</w:t>
      </w:r>
      <w:r w:rsidR="00F459AB" w:rsidRPr="002E6A38">
        <w:rPr>
          <w:rFonts w:ascii="Times New Roman" w:hAnsi="Times New Roman"/>
          <w:bCs w:val="0"/>
          <w:color w:val="000000"/>
          <w:sz w:val="26"/>
          <w:szCs w:val="26"/>
        </w:rPr>
        <w:t>hóm tiêu chí quản lý điều hành,</w:t>
      </w:r>
      <w:r w:rsidR="00F459AB" w:rsidRPr="002E6A38">
        <w:rPr>
          <w:rFonts w:ascii="Times New Roman" w:hAnsi="Times New Roman"/>
          <w:color w:val="000000"/>
          <w:sz w:val="26"/>
          <w:szCs w:val="26"/>
        </w:rPr>
        <w:t xml:space="preserve"> </w:t>
      </w:r>
      <w:r w:rsidR="00F459AB" w:rsidRPr="002E6A38">
        <w:rPr>
          <w:rFonts w:ascii="Times New Roman" w:hAnsi="Times New Roman"/>
          <w:sz w:val="26"/>
          <w:szCs w:val="26"/>
        </w:rPr>
        <w:t xml:space="preserve">có thể thấy các ứng dụng đều đã được xây dựng cơ bản, tuy nhiên vẫn chưa được áp dụng triển khai đồng bộ, mặc dù có chuyển giao nhưng thiếu sự giám sát từ các đơn vị chức năng nên việc ứng dụng chưa thật sự hiệu quả như mong đợi. </w:t>
      </w:r>
      <w:r w:rsidR="009D2B24" w:rsidRPr="002E6A38">
        <w:rPr>
          <w:rFonts w:ascii="Times New Roman" w:hAnsi="Times New Roman"/>
          <w:sz w:val="26"/>
          <w:szCs w:val="26"/>
        </w:rPr>
        <w:t>Ví dụ,</w:t>
      </w:r>
      <w:r w:rsidR="00DB389D" w:rsidRPr="002E6A38">
        <w:rPr>
          <w:rFonts w:ascii="Times New Roman" w:hAnsi="Times New Roman"/>
          <w:sz w:val="26"/>
          <w:szCs w:val="26"/>
        </w:rPr>
        <w:t xml:space="preserve"> </w:t>
      </w:r>
      <w:r w:rsidR="00F459AB" w:rsidRPr="002E6A38">
        <w:rPr>
          <w:rFonts w:ascii="Times New Roman" w:hAnsi="Times New Roman"/>
          <w:sz w:val="26"/>
          <w:szCs w:val="26"/>
        </w:rPr>
        <w:t xml:space="preserve">có thể thấy là hệ thống quản lý đào tạo Đại học đã được triển khai hiệu quả, tuy nhiên hệ thống đào tạo Sau Đại học chỉ dừng ở bước tuyển sinh, chỉ có Khoa Dược có áp dụng phần mềm vào quản lý học phần </w:t>
      </w:r>
      <w:r w:rsidR="005068EE" w:rsidRPr="002E6A38">
        <w:rPr>
          <w:rFonts w:ascii="Times New Roman" w:hAnsi="Times New Roman"/>
          <w:sz w:val="26"/>
          <w:szCs w:val="26"/>
        </w:rPr>
        <w:t>Sau Đại học</w:t>
      </w:r>
      <w:r w:rsidR="00F459AB" w:rsidRPr="002E6A38">
        <w:rPr>
          <w:rFonts w:ascii="Times New Roman" w:hAnsi="Times New Roman"/>
          <w:sz w:val="26"/>
          <w:szCs w:val="26"/>
        </w:rPr>
        <w:t xml:space="preserve">. Việc tính giờ giảng trên phần mềm cũng đã có chủ trương, tuy nhiên không có cơ chế giám sát và quy trình cụ thể nên đến thời điểm hiện tại các Khoa vẫn chưa thực hiện triệt để. </w:t>
      </w:r>
    </w:p>
    <w:p w14:paraId="6A786B56"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color w:val="000000"/>
          <w:sz w:val="26"/>
          <w:szCs w:val="26"/>
        </w:rPr>
      </w:pPr>
      <w:r w:rsidRPr="002E6A38">
        <w:rPr>
          <w:rFonts w:ascii="Times New Roman" w:hAnsi="Times New Roman"/>
          <w:color w:val="000000"/>
          <w:sz w:val="26"/>
          <w:szCs w:val="26"/>
        </w:rPr>
        <w:t xml:space="preserve">Việc triển khai </w:t>
      </w:r>
      <w:r w:rsidRPr="002E6A38">
        <w:rPr>
          <w:rFonts w:ascii="Times New Roman" w:hAnsi="Times New Roman"/>
          <w:sz w:val="26"/>
          <w:szCs w:val="26"/>
        </w:rPr>
        <w:t>phần</w:t>
      </w:r>
      <w:r w:rsidRPr="002E6A38">
        <w:rPr>
          <w:rFonts w:ascii="Times New Roman" w:hAnsi="Times New Roman"/>
          <w:color w:val="000000"/>
          <w:sz w:val="26"/>
          <w:szCs w:val="26"/>
        </w:rPr>
        <w:t xml:space="preserve"> mềm trong công tác quản lý muốn hiệu quả thì cần phải có sự vận hành đồng bộ từ tất cả các đơn vị và có sự giám sát từ cấp quản lý.</w:t>
      </w:r>
    </w:p>
    <w:p w14:paraId="28BAB5EF" w14:textId="6B218788"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b/>
          <w:bCs w:val="0"/>
          <w:sz w:val="26"/>
          <w:szCs w:val="26"/>
        </w:rPr>
      </w:pPr>
      <w:r w:rsidRPr="002E6A38">
        <w:rPr>
          <w:rFonts w:ascii="Times New Roman" w:hAnsi="Times New Roman"/>
          <w:b/>
          <w:sz w:val="26"/>
          <w:szCs w:val="26"/>
        </w:rPr>
        <w:t xml:space="preserve">Nhóm </w:t>
      </w:r>
      <w:r w:rsidRPr="002E6A38">
        <w:rPr>
          <w:rFonts w:ascii="Times New Roman" w:hAnsi="Times New Roman"/>
          <w:b/>
          <w:color w:val="000000"/>
          <w:sz w:val="26"/>
          <w:szCs w:val="26"/>
        </w:rPr>
        <w:t>tiêu</w:t>
      </w:r>
      <w:r w:rsidRPr="002E6A38">
        <w:rPr>
          <w:rFonts w:ascii="Times New Roman" w:hAnsi="Times New Roman"/>
          <w:b/>
          <w:sz w:val="26"/>
          <w:szCs w:val="26"/>
        </w:rPr>
        <w:t xml:space="preserve"> chí quản lý tuyển sinh</w:t>
      </w:r>
    </w:p>
    <w:tbl>
      <w:tblPr>
        <w:tblW w:w="5000" w:type="pct"/>
        <w:tblBorders>
          <w:top w:val="nil"/>
          <w:bottom w:val="nil"/>
          <w:insideH w:val="nil"/>
          <w:insideV w:val="nil"/>
        </w:tblBorders>
        <w:tblCellMar>
          <w:left w:w="0" w:type="dxa"/>
          <w:right w:w="0" w:type="dxa"/>
        </w:tblCellMar>
        <w:tblLook w:val="04A0" w:firstRow="1" w:lastRow="0" w:firstColumn="1" w:lastColumn="0" w:noHBand="0" w:noVBand="1"/>
      </w:tblPr>
      <w:tblGrid>
        <w:gridCol w:w="712"/>
        <w:gridCol w:w="4060"/>
        <w:gridCol w:w="1521"/>
        <w:gridCol w:w="2764"/>
      </w:tblGrid>
      <w:tr w:rsidR="00F459AB" w:rsidRPr="002E6A38" w14:paraId="19D40B2C" w14:textId="77777777" w:rsidTr="00F81F88">
        <w:trPr>
          <w:tblHeader/>
        </w:trPr>
        <w:tc>
          <w:tcPr>
            <w:tcW w:w="721" w:type="dxa"/>
            <w:tcBorders>
              <w:top w:val="single" w:sz="8" w:space="0" w:color="auto"/>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1DE256B0" w14:textId="77777777" w:rsidR="00F459AB" w:rsidRPr="002E6A38" w:rsidRDefault="00F459AB" w:rsidP="00461030">
            <w:pPr>
              <w:widowControl w:val="0"/>
              <w:spacing w:before="120" w:after="60" w:line="240" w:lineRule="auto"/>
              <w:jc w:val="center"/>
              <w:rPr>
                <w:rFonts w:ascii="Times New Roman" w:hAnsi="Times New Roman"/>
                <w:sz w:val="26"/>
                <w:szCs w:val="26"/>
              </w:rPr>
            </w:pPr>
            <w:r w:rsidRPr="002E6A38">
              <w:rPr>
                <w:rFonts w:ascii="Times New Roman" w:hAnsi="Times New Roman"/>
                <w:b/>
                <w:sz w:val="26"/>
                <w:szCs w:val="26"/>
              </w:rPr>
              <w:lastRenderedPageBreak/>
              <w:t>TT</w:t>
            </w:r>
          </w:p>
        </w:tc>
        <w:tc>
          <w:tcPr>
            <w:tcW w:w="4259" w:type="dxa"/>
            <w:tcBorders>
              <w:top w:val="single" w:sz="8" w:space="0" w:color="auto"/>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0F244EA5" w14:textId="77777777" w:rsidR="00F459AB" w:rsidRPr="002E6A38" w:rsidRDefault="00F459AB" w:rsidP="00461030">
            <w:pPr>
              <w:widowControl w:val="0"/>
              <w:spacing w:before="120" w:after="60" w:line="240" w:lineRule="auto"/>
              <w:jc w:val="center"/>
              <w:rPr>
                <w:rFonts w:ascii="Times New Roman" w:hAnsi="Times New Roman"/>
                <w:sz w:val="26"/>
                <w:szCs w:val="26"/>
              </w:rPr>
            </w:pPr>
            <w:r w:rsidRPr="002E6A38">
              <w:rPr>
                <w:rFonts w:ascii="Times New Roman" w:hAnsi="Times New Roman"/>
                <w:b/>
                <w:sz w:val="26"/>
                <w:szCs w:val="26"/>
              </w:rPr>
              <w:t>Tiêu chí</w:t>
            </w:r>
          </w:p>
        </w:tc>
        <w:tc>
          <w:tcPr>
            <w:tcW w:w="1580" w:type="dxa"/>
            <w:tcBorders>
              <w:top w:val="single" w:sz="8" w:space="0" w:color="auto"/>
              <w:left w:val="nil"/>
              <w:bottom w:val="single" w:sz="8" w:space="0" w:color="auto"/>
              <w:right w:val="single" w:sz="4" w:space="0" w:color="auto"/>
              <w:tl2br w:val="nil"/>
              <w:tr2bl w:val="nil"/>
            </w:tcBorders>
          </w:tcPr>
          <w:p w14:paraId="7EE9C5F6" w14:textId="77777777" w:rsidR="00F459AB" w:rsidRPr="002E6A38" w:rsidRDefault="00F459AB" w:rsidP="00461030">
            <w:pPr>
              <w:widowControl w:val="0"/>
              <w:spacing w:before="120" w:after="60" w:line="240" w:lineRule="auto"/>
              <w:jc w:val="center"/>
              <w:rPr>
                <w:rFonts w:ascii="Times New Roman" w:hAnsi="Times New Roman"/>
                <w:b/>
                <w:bCs w:val="0"/>
                <w:sz w:val="26"/>
                <w:szCs w:val="26"/>
              </w:rPr>
            </w:pPr>
            <w:r w:rsidRPr="002E6A38">
              <w:rPr>
                <w:rFonts w:ascii="Times New Roman" w:hAnsi="Times New Roman"/>
                <w:b/>
                <w:sz w:val="26"/>
                <w:szCs w:val="26"/>
              </w:rPr>
              <w:t>Tự đánh giá</w:t>
            </w:r>
          </w:p>
        </w:tc>
        <w:tc>
          <w:tcPr>
            <w:tcW w:w="2785" w:type="dxa"/>
            <w:tcBorders>
              <w:top w:val="single" w:sz="8" w:space="0" w:color="auto"/>
              <w:left w:val="nil"/>
              <w:bottom w:val="single" w:sz="8" w:space="0" w:color="auto"/>
              <w:right w:val="single" w:sz="4" w:space="0" w:color="auto"/>
              <w:tl2br w:val="nil"/>
              <w:tr2bl w:val="nil"/>
            </w:tcBorders>
          </w:tcPr>
          <w:p w14:paraId="695C6D25" w14:textId="77777777" w:rsidR="00F459AB" w:rsidRPr="002E6A38" w:rsidRDefault="00F459AB" w:rsidP="00461030">
            <w:pPr>
              <w:widowControl w:val="0"/>
              <w:spacing w:before="120" w:after="60" w:line="240" w:lineRule="auto"/>
              <w:jc w:val="center"/>
              <w:rPr>
                <w:rFonts w:ascii="Times New Roman" w:hAnsi="Times New Roman"/>
                <w:b/>
                <w:bCs w:val="0"/>
                <w:sz w:val="26"/>
                <w:szCs w:val="26"/>
              </w:rPr>
            </w:pPr>
            <w:r w:rsidRPr="002E6A38">
              <w:rPr>
                <w:rFonts w:ascii="Times New Roman" w:hAnsi="Times New Roman"/>
                <w:b/>
                <w:sz w:val="26"/>
                <w:szCs w:val="26"/>
              </w:rPr>
              <w:t>Ghi chú</w:t>
            </w:r>
          </w:p>
        </w:tc>
      </w:tr>
      <w:tr w:rsidR="00F459AB" w:rsidRPr="002E6A38" w14:paraId="25469B76" w14:textId="77777777" w:rsidTr="00F459AB">
        <w:tblPrEx>
          <w:tblBorders>
            <w:top w:val="none" w:sz="0" w:space="0" w:color="auto"/>
            <w:bottom w:val="none" w:sz="0" w:space="0" w:color="auto"/>
            <w:insideH w:val="none" w:sz="0" w:space="0" w:color="auto"/>
            <w:insideV w:val="none" w:sz="0" w:space="0" w:color="auto"/>
          </w:tblBorders>
        </w:tblPrEx>
        <w:tc>
          <w:tcPr>
            <w:tcW w:w="721"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76BD4B95" w14:textId="77777777" w:rsidR="00F459AB" w:rsidRPr="002E6A38" w:rsidRDefault="00F459AB" w:rsidP="00461030">
            <w:pPr>
              <w:widowControl w:val="0"/>
              <w:spacing w:before="120" w:after="60" w:line="240" w:lineRule="auto"/>
              <w:jc w:val="center"/>
              <w:rPr>
                <w:rFonts w:ascii="Times New Roman" w:hAnsi="Times New Roman"/>
                <w:sz w:val="26"/>
                <w:szCs w:val="26"/>
              </w:rPr>
            </w:pPr>
            <w:r w:rsidRPr="002E6A38">
              <w:rPr>
                <w:rFonts w:ascii="Times New Roman" w:hAnsi="Times New Roman"/>
                <w:sz w:val="26"/>
                <w:szCs w:val="26"/>
              </w:rPr>
              <w:t>35</w:t>
            </w:r>
          </w:p>
        </w:tc>
        <w:tc>
          <w:tcPr>
            <w:tcW w:w="4259"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57098099" w14:textId="77777777" w:rsidR="00F459AB" w:rsidRPr="002E6A38" w:rsidRDefault="00F459AB" w:rsidP="00461030">
            <w:pPr>
              <w:widowControl w:val="0"/>
              <w:spacing w:before="120" w:after="60" w:line="240" w:lineRule="auto"/>
              <w:rPr>
                <w:rFonts w:ascii="Times New Roman" w:hAnsi="Times New Roman"/>
                <w:sz w:val="26"/>
                <w:szCs w:val="26"/>
              </w:rPr>
            </w:pPr>
            <w:r w:rsidRPr="002E6A38">
              <w:rPr>
                <w:rFonts w:ascii="Times New Roman" w:hAnsi="Times New Roman"/>
                <w:sz w:val="26"/>
                <w:szCs w:val="26"/>
              </w:rPr>
              <w:t>Cổng thông tin tuyển sinh</w:t>
            </w:r>
          </w:p>
        </w:tc>
        <w:tc>
          <w:tcPr>
            <w:tcW w:w="1580" w:type="dxa"/>
            <w:tcBorders>
              <w:top w:val="single" w:sz="8" w:space="0" w:color="auto"/>
              <w:left w:val="nil"/>
              <w:bottom w:val="single" w:sz="8" w:space="0" w:color="auto"/>
              <w:right w:val="single" w:sz="4" w:space="0" w:color="auto"/>
              <w:tl2br w:val="nil"/>
              <w:tr2bl w:val="nil"/>
            </w:tcBorders>
          </w:tcPr>
          <w:p w14:paraId="229755F6" w14:textId="77777777" w:rsidR="00F459AB" w:rsidRPr="002E6A38" w:rsidRDefault="00F459AB" w:rsidP="00461030">
            <w:pPr>
              <w:widowControl w:val="0"/>
              <w:spacing w:before="120" w:after="60" w:line="240" w:lineRule="auto"/>
              <w:jc w:val="center"/>
              <w:rPr>
                <w:rFonts w:ascii="Times New Roman" w:hAnsi="Times New Roman"/>
                <w:sz w:val="26"/>
                <w:szCs w:val="26"/>
              </w:rPr>
            </w:pPr>
            <w:r w:rsidRPr="002E6A38">
              <w:rPr>
                <w:rFonts w:ascii="Times New Roman" w:hAnsi="Times New Roman"/>
                <w:sz w:val="26"/>
                <w:szCs w:val="26"/>
              </w:rPr>
              <w:t>Đạt</w:t>
            </w:r>
          </w:p>
        </w:tc>
        <w:tc>
          <w:tcPr>
            <w:tcW w:w="2785" w:type="dxa"/>
            <w:tcBorders>
              <w:top w:val="single" w:sz="8" w:space="0" w:color="auto"/>
              <w:left w:val="nil"/>
              <w:bottom w:val="single" w:sz="8" w:space="0" w:color="auto"/>
              <w:right w:val="single" w:sz="4" w:space="0" w:color="auto"/>
              <w:tl2br w:val="nil"/>
              <w:tr2bl w:val="nil"/>
            </w:tcBorders>
            <w:tcMar>
              <w:left w:w="58" w:type="dxa"/>
              <w:right w:w="58" w:type="dxa"/>
            </w:tcMar>
          </w:tcPr>
          <w:p w14:paraId="22C972D2" w14:textId="77777777" w:rsidR="00F459AB" w:rsidRPr="002E6A38" w:rsidRDefault="00F459AB" w:rsidP="00461030">
            <w:pPr>
              <w:widowControl w:val="0"/>
              <w:spacing w:before="120" w:after="60" w:line="240" w:lineRule="auto"/>
              <w:rPr>
                <w:rFonts w:ascii="Times New Roman" w:hAnsi="Times New Roman"/>
                <w:sz w:val="26"/>
                <w:szCs w:val="26"/>
              </w:rPr>
            </w:pPr>
            <w:r w:rsidRPr="002E6A38">
              <w:rPr>
                <w:rFonts w:ascii="Times New Roman" w:hAnsi="Times New Roman"/>
                <w:sz w:val="26"/>
                <w:szCs w:val="26"/>
              </w:rPr>
              <w:t>Có 2 cổng tuyển sinh Đại học xettuyen.ump.edu.vn và SĐH tuyensinh.ump.edu.vn</w:t>
            </w:r>
          </w:p>
        </w:tc>
      </w:tr>
      <w:tr w:rsidR="00F459AB" w:rsidRPr="002E6A38" w14:paraId="43446859" w14:textId="77777777" w:rsidTr="00F459AB">
        <w:tblPrEx>
          <w:tblBorders>
            <w:top w:val="none" w:sz="0" w:space="0" w:color="auto"/>
            <w:bottom w:val="none" w:sz="0" w:space="0" w:color="auto"/>
            <w:insideH w:val="none" w:sz="0" w:space="0" w:color="auto"/>
            <w:insideV w:val="none" w:sz="0" w:space="0" w:color="auto"/>
          </w:tblBorders>
        </w:tblPrEx>
        <w:tc>
          <w:tcPr>
            <w:tcW w:w="721"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20C6C80C" w14:textId="77777777" w:rsidR="00F459AB" w:rsidRPr="002E6A38" w:rsidRDefault="00F459AB" w:rsidP="00461030">
            <w:pPr>
              <w:widowControl w:val="0"/>
              <w:spacing w:before="120" w:after="60" w:line="240" w:lineRule="auto"/>
              <w:jc w:val="center"/>
              <w:rPr>
                <w:rFonts w:ascii="Times New Roman" w:hAnsi="Times New Roman"/>
                <w:sz w:val="26"/>
                <w:szCs w:val="26"/>
              </w:rPr>
            </w:pPr>
            <w:r w:rsidRPr="002E6A38">
              <w:rPr>
                <w:rFonts w:ascii="Times New Roman" w:hAnsi="Times New Roman"/>
                <w:sz w:val="26"/>
                <w:szCs w:val="26"/>
              </w:rPr>
              <w:t>36</w:t>
            </w:r>
          </w:p>
        </w:tc>
        <w:tc>
          <w:tcPr>
            <w:tcW w:w="4259"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04F54775" w14:textId="77777777" w:rsidR="00F459AB" w:rsidRPr="002E6A38" w:rsidRDefault="00F459AB" w:rsidP="00461030">
            <w:pPr>
              <w:widowControl w:val="0"/>
              <w:spacing w:before="120" w:after="60" w:line="240" w:lineRule="auto"/>
              <w:rPr>
                <w:rFonts w:ascii="Times New Roman" w:hAnsi="Times New Roman"/>
                <w:sz w:val="26"/>
                <w:szCs w:val="26"/>
              </w:rPr>
            </w:pPr>
            <w:r w:rsidRPr="002E6A38">
              <w:rPr>
                <w:rFonts w:ascii="Times New Roman" w:hAnsi="Times New Roman"/>
                <w:sz w:val="26"/>
                <w:szCs w:val="26"/>
              </w:rPr>
              <w:t>Quản lý thông tin tuyển sinh (đào tạo cấp chứng chỉ, trung cấp, cao đẳng, đại học, sau đại học)</w:t>
            </w:r>
          </w:p>
        </w:tc>
        <w:tc>
          <w:tcPr>
            <w:tcW w:w="1580" w:type="dxa"/>
            <w:tcBorders>
              <w:top w:val="single" w:sz="8" w:space="0" w:color="auto"/>
              <w:left w:val="nil"/>
              <w:bottom w:val="single" w:sz="8" w:space="0" w:color="auto"/>
              <w:right w:val="single" w:sz="4" w:space="0" w:color="auto"/>
              <w:tl2br w:val="nil"/>
              <w:tr2bl w:val="nil"/>
            </w:tcBorders>
          </w:tcPr>
          <w:p w14:paraId="50C317D6" w14:textId="77777777" w:rsidR="00F459AB" w:rsidRPr="002E6A38" w:rsidRDefault="00F459AB" w:rsidP="00461030">
            <w:pPr>
              <w:widowControl w:val="0"/>
              <w:spacing w:before="120" w:after="60" w:line="240" w:lineRule="auto"/>
              <w:jc w:val="center"/>
              <w:rPr>
                <w:rFonts w:ascii="Times New Roman" w:hAnsi="Times New Roman"/>
                <w:sz w:val="26"/>
                <w:szCs w:val="26"/>
              </w:rPr>
            </w:pPr>
            <w:r w:rsidRPr="002E6A38">
              <w:rPr>
                <w:rFonts w:ascii="Times New Roman" w:hAnsi="Times New Roman"/>
                <w:sz w:val="26"/>
                <w:szCs w:val="26"/>
              </w:rPr>
              <w:t>Đạt</w:t>
            </w:r>
          </w:p>
        </w:tc>
        <w:tc>
          <w:tcPr>
            <w:tcW w:w="2785" w:type="dxa"/>
            <w:tcBorders>
              <w:top w:val="single" w:sz="8" w:space="0" w:color="auto"/>
              <w:left w:val="nil"/>
              <w:bottom w:val="single" w:sz="8" w:space="0" w:color="auto"/>
              <w:right w:val="single" w:sz="4" w:space="0" w:color="auto"/>
              <w:tl2br w:val="nil"/>
              <w:tr2bl w:val="nil"/>
            </w:tcBorders>
            <w:tcMar>
              <w:left w:w="58" w:type="dxa"/>
              <w:right w:w="58" w:type="dxa"/>
            </w:tcMar>
          </w:tcPr>
          <w:p w14:paraId="67765FC1" w14:textId="77777777" w:rsidR="00F459AB" w:rsidRPr="002E6A38" w:rsidRDefault="00F459AB" w:rsidP="00461030">
            <w:pPr>
              <w:widowControl w:val="0"/>
              <w:spacing w:before="120" w:after="60" w:line="240" w:lineRule="auto"/>
              <w:rPr>
                <w:rFonts w:ascii="Times New Roman" w:hAnsi="Times New Roman"/>
                <w:sz w:val="26"/>
                <w:szCs w:val="26"/>
              </w:rPr>
            </w:pPr>
            <w:r w:rsidRPr="002E6A38">
              <w:rPr>
                <w:rFonts w:ascii="Times New Roman" w:hAnsi="Times New Roman"/>
                <w:sz w:val="26"/>
                <w:szCs w:val="26"/>
              </w:rPr>
              <w:t>Quản lý trên phần mềm đào tạo tổng thể</w:t>
            </w:r>
          </w:p>
        </w:tc>
      </w:tr>
      <w:tr w:rsidR="00F459AB" w:rsidRPr="002E6A38" w14:paraId="525E30D8" w14:textId="77777777" w:rsidTr="00F459AB">
        <w:tblPrEx>
          <w:tblBorders>
            <w:top w:val="none" w:sz="0" w:space="0" w:color="auto"/>
            <w:bottom w:val="none" w:sz="0" w:space="0" w:color="auto"/>
            <w:insideH w:val="none" w:sz="0" w:space="0" w:color="auto"/>
            <w:insideV w:val="none" w:sz="0" w:space="0" w:color="auto"/>
          </w:tblBorders>
        </w:tblPrEx>
        <w:tc>
          <w:tcPr>
            <w:tcW w:w="721"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3263F420" w14:textId="77777777" w:rsidR="00F459AB" w:rsidRPr="002E6A38" w:rsidRDefault="00F459AB" w:rsidP="00461030">
            <w:pPr>
              <w:widowControl w:val="0"/>
              <w:spacing w:before="120" w:after="60" w:line="240" w:lineRule="auto"/>
              <w:jc w:val="center"/>
              <w:rPr>
                <w:rFonts w:ascii="Times New Roman" w:hAnsi="Times New Roman"/>
                <w:sz w:val="26"/>
                <w:szCs w:val="26"/>
              </w:rPr>
            </w:pPr>
            <w:r w:rsidRPr="002E6A38">
              <w:rPr>
                <w:rFonts w:ascii="Times New Roman" w:hAnsi="Times New Roman"/>
                <w:sz w:val="26"/>
                <w:szCs w:val="26"/>
              </w:rPr>
              <w:t>37</w:t>
            </w:r>
          </w:p>
        </w:tc>
        <w:tc>
          <w:tcPr>
            <w:tcW w:w="4259"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3F9948A4" w14:textId="77777777" w:rsidR="00F459AB" w:rsidRPr="002E6A38" w:rsidRDefault="00F459AB" w:rsidP="00461030">
            <w:pPr>
              <w:widowControl w:val="0"/>
              <w:spacing w:before="120" w:after="60" w:line="240" w:lineRule="auto"/>
              <w:rPr>
                <w:rFonts w:ascii="Times New Roman" w:hAnsi="Times New Roman"/>
                <w:sz w:val="26"/>
                <w:szCs w:val="26"/>
              </w:rPr>
            </w:pPr>
            <w:r w:rsidRPr="002E6A38">
              <w:rPr>
                <w:rFonts w:ascii="Times New Roman" w:hAnsi="Times New Roman"/>
                <w:sz w:val="26"/>
                <w:szCs w:val="26"/>
              </w:rPr>
              <w:t>Hệ thống tuyển sinh trực tuyến (đào tạo cấp chứng chỉ, trung cấp, cao đẳng, đại học, sau đại học)</w:t>
            </w:r>
          </w:p>
        </w:tc>
        <w:tc>
          <w:tcPr>
            <w:tcW w:w="1580" w:type="dxa"/>
            <w:tcBorders>
              <w:top w:val="single" w:sz="8" w:space="0" w:color="auto"/>
              <w:left w:val="nil"/>
              <w:bottom w:val="single" w:sz="8" w:space="0" w:color="auto"/>
              <w:right w:val="single" w:sz="4" w:space="0" w:color="auto"/>
              <w:tl2br w:val="nil"/>
              <w:tr2bl w:val="nil"/>
            </w:tcBorders>
          </w:tcPr>
          <w:p w14:paraId="76848D52" w14:textId="77777777" w:rsidR="00F459AB" w:rsidRPr="002E6A38" w:rsidRDefault="00F459AB" w:rsidP="00461030">
            <w:pPr>
              <w:widowControl w:val="0"/>
              <w:spacing w:before="120" w:after="60" w:line="240" w:lineRule="auto"/>
              <w:jc w:val="center"/>
              <w:rPr>
                <w:rFonts w:ascii="Times New Roman" w:hAnsi="Times New Roman"/>
                <w:sz w:val="26"/>
                <w:szCs w:val="26"/>
              </w:rPr>
            </w:pPr>
            <w:r w:rsidRPr="002E6A38">
              <w:rPr>
                <w:rFonts w:ascii="Times New Roman" w:hAnsi="Times New Roman"/>
                <w:sz w:val="26"/>
                <w:szCs w:val="26"/>
              </w:rPr>
              <w:t>Đạt</w:t>
            </w:r>
          </w:p>
        </w:tc>
        <w:tc>
          <w:tcPr>
            <w:tcW w:w="2785" w:type="dxa"/>
            <w:tcBorders>
              <w:top w:val="single" w:sz="8" w:space="0" w:color="auto"/>
              <w:left w:val="nil"/>
              <w:bottom w:val="single" w:sz="8" w:space="0" w:color="auto"/>
              <w:right w:val="single" w:sz="4" w:space="0" w:color="auto"/>
              <w:tl2br w:val="nil"/>
              <w:tr2bl w:val="nil"/>
            </w:tcBorders>
            <w:tcMar>
              <w:left w:w="58" w:type="dxa"/>
              <w:right w:w="58" w:type="dxa"/>
            </w:tcMar>
          </w:tcPr>
          <w:p w14:paraId="562E8982" w14:textId="77777777" w:rsidR="00F459AB" w:rsidRPr="002E6A38" w:rsidRDefault="00F459AB" w:rsidP="00461030">
            <w:pPr>
              <w:widowControl w:val="0"/>
              <w:spacing w:before="120" w:after="60" w:line="240" w:lineRule="auto"/>
              <w:rPr>
                <w:rFonts w:ascii="Times New Roman" w:hAnsi="Times New Roman"/>
                <w:sz w:val="26"/>
                <w:szCs w:val="26"/>
              </w:rPr>
            </w:pPr>
            <w:r w:rsidRPr="002E6A38">
              <w:rPr>
                <w:rFonts w:ascii="Times New Roman" w:hAnsi="Times New Roman"/>
                <w:sz w:val="26"/>
                <w:szCs w:val="26"/>
              </w:rPr>
              <w:t>Có 2 cổng tuyển sinh Đại học xettuyen.ump.edu.vn và SĐH tuyensinh.ump.edu.vn</w:t>
            </w:r>
          </w:p>
        </w:tc>
      </w:tr>
      <w:tr w:rsidR="00F459AB" w:rsidRPr="002E6A38" w14:paraId="3F0E7E99" w14:textId="77777777" w:rsidTr="00F459AB">
        <w:tblPrEx>
          <w:tblBorders>
            <w:top w:val="none" w:sz="0" w:space="0" w:color="auto"/>
            <w:bottom w:val="none" w:sz="0" w:space="0" w:color="auto"/>
            <w:insideH w:val="none" w:sz="0" w:space="0" w:color="auto"/>
            <w:insideV w:val="none" w:sz="0" w:space="0" w:color="auto"/>
          </w:tblBorders>
        </w:tblPrEx>
        <w:tc>
          <w:tcPr>
            <w:tcW w:w="721"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0284A889" w14:textId="77777777" w:rsidR="00F459AB" w:rsidRPr="002E6A38" w:rsidRDefault="00F459AB" w:rsidP="00461030">
            <w:pPr>
              <w:widowControl w:val="0"/>
              <w:spacing w:before="120" w:after="60" w:line="240" w:lineRule="auto"/>
              <w:jc w:val="center"/>
              <w:rPr>
                <w:rFonts w:ascii="Times New Roman" w:hAnsi="Times New Roman"/>
                <w:sz w:val="26"/>
                <w:szCs w:val="26"/>
              </w:rPr>
            </w:pPr>
            <w:r w:rsidRPr="002E6A38">
              <w:rPr>
                <w:rFonts w:ascii="Times New Roman" w:hAnsi="Times New Roman"/>
                <w:sz w:val="26"/>
                <w:szCs w:val="26"/>
              </w:rPr>
              <w:t>38</w:t>
            </w:r>
          </w:p>
        </w:tc>
        <w:tc>
          <w:tcPr>
            <w:tcW w:w="4259"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36424FFC" w14:textId="77777777" w:rsidR="00F459AB" w:rsidRPr="002E6A38" w:rsidRDefault="00F459AB" w:rsidP="00461030">
            <w:pPr>
              <w:widowControl w:val="0"/>
              <w:spacing w:before="120" w:after="60" w:line="240" w:lineRule="auto"/>
              <w:rPr>
                <w:rFonts w:ascii="Times New Roman" w:hAnsi="Times New Roman"/>
                <w:sz w:val="26"/>
                <w:szCs w:val="26"/>
              </w:rPr>
            </w:pPr>
            <w:r w:rsidRPr="002E6A38">
              <w:rPr>
                <w:rFonts w:ascii="Times New Roman" w:hAnsi="Times New Roman"/>
                <w:sz w:val="26"/>
                <w:szCs w:val="26"/>
              </w:rPr>
              <w:t>Dịch vụ trực tuyến các thủ tục tuyển sinh, nhập học</w:t>
            </w:r>
          </w:p>
        </w:tc>
        <w:tc>
          <w:tcPr>
            <w:tcW w:w="1580" w:type="dxa"/>
            <w:tcBorders>
              <w:top w:val="single" w:sz="8" w:space="0" w:color="auto"/>
              <w:left w:val="nil"/>
              <w:bottom w:val="single" w:sz="8" w:space="0" w:color="auto"/>
              <w:right w:val="single" w:sz="4" w:space="0" w:color="auto"/>
              <w:tl2br w:val="nil"/>
              <w:tr2bl w:val="nil"/>
            </w:tcBorders>
          </w:tcPr>
          <w:p w14:paraId="29034394" w14:textId="77777777" w:rsidR="00F459AB" w:rsidRPr="002E6A38" w:rsidRDefault="00F459AB" w:rsidP="00461030">
            <w:pPr>
              <w:widowControl w:val="0"/>
              <w:spacing w:before="120" w:after="60" w:line="240" w:lineRule="auto"/>
              <w:jc w:val="center"/>
              <w:rPr>
                <w:rFonts w:ascii="Times New Roman" w:hAnsi="Times New Roman"/>
                <w:sz w:val="26"/>
                <w:szCs w:val="26"/>
              </w:rPr>
            </w:pPr>
            <w:r w:rsidRPr="002E6A38">
              <w:rPr>
                <w:rFonts w:ascii="Times New Roman" w:hAnsi="Times New Roman"/>
                <w:sz w:val="26"/>
                <w:szCs w:val="26"/>
              </w:rPr>
              <w:t>Đạt</w:t>
            </w:r>
          </w:p>
        </w:tc>
        <w:tc>
          <w:tcPr>
            <w:tcW w:w="2785" w:type="dxa"/>
            <w:tcBorders>
              <w:top w:val="single" w:sz="8" w:space="0" w:color="auto"/>
              <w:left w:val="nil"/>
              <w:bottom w:val="single" w:sz="8" w:space="0" w:color="auto"/>
              <w:right w:val="single" w:sz="4" w:space="0" w:color="auto"/>
              <w:tl2br w:val="nil"/>
              <w:tr2bl w:val="nil"/>
            </w:tcBorders>
            <w:tcMar>
              <w:left w:w="58" w:type="dxa"/>
              <w:right w:w="58" w:type="dxa"/>
            </w:tcMar>
          </w:tcPr>
          <w:p w14:paraId="7D4444C0" w14:textId="77777777" w:rsidR="00F459AB" w:rsidRPr="002E6A38" w:rsidRDefault="00F459AB" w:rsidP="00461030">
            <w:pPr>
              <w:widowControl w:val="0"/>
              <w:spacing w:before="120" w:after="60" w:line="240" w:lineRule="auto"/>
              <w:rPr>
                <w:rFonts w:ascii="Times New Roman" w:hAnsi="Times New Roman"/>
                <w:sz w:val="26"/>
                <w:szCs w:val="26"/>
              </w:rPr>
            </w:pPr>
            <w:r w:rsidRPr="002E6A38">
              <w:rPr>
                <w:rFonts w:ascii="Times New Roman" w:hAnsi="Times New Roman"/>
                <w:sz w:val="26"/>
                <w:szCs w:val="26"/>
              </w:rPr>
              <w:t>Sinh viên và HV nhập học thực hiện thủ tục qua cổng sv.ump.edu.vn</w:t>
            </w:r>
          </w:p>
        </w:tc>
      </w:tr>
      <w:tr w:rsidR="00F459AB" w:rsidRPr="002E6A38" w14:paraId="4691F756" w14:textId="77777777" w:rsidTr="00F459AB">
        <w:tblPrEx>
          <w:tblBorders>
            <w:top w:val="none" w:sz="0" w:space="0" w:color="auto"/>
            <w:bottom w:val="none" w:sz="0" w:space="0" w:color="auto"/>
            <w:insideH w:val="none" w:sz="0" w:space="0" w:color="auto"/>
            <w:insideV w:val="none" w:sz="0" w:space="0" w:color="auto"/>
          </w:tblBorders>
        </w:tblPrEx>
        <w:tc>
          <w:tcPr>
            <w:tcW w:w="721"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2A1B8F5F" w14:textId="77777777" w:rsidR="00F459AB" w:rsidRPr="002E6A38" w:rsidRDefault="00F459AB" w:rsidP="00461030">
            <w:pPr>
              <w:widowControl w:val="0"/>
              <w:spacing w:before="120" w:after="60" w:line="240" w:lineRule="auto"/>
              <w:jc w:val="center"/>
              <w:rPr>
                <w:rFonts w:ascii="Times New Roman" w:hAnsi="Times New Roman"/>
                <w:sz w:val="26"/>
                <w:szCs w:val="26"/>
              </w:rPr>
            </w:pPr>
            <w:r w:rsidRPr="002E6A38">
              <w:rPr>
                <w:rFonts w:ascii="Times New Roman" w:hAnsi="Times New Roman"/>
                <w:sz w:val="26"/>
                <w:szCs w:val="26"/>
              </w:rPr>
              <w:t>39</w:t>
            </w:r>
          </w:p>
        </w:tc>
        <w:tc>
          <w:tcPr>
            <w:tcW w:w="4259"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7E57F68A" w14:textId="77777777" w:rsidR="00F459AB" w:rsidRPr="002E6A38" w:rsidRDefault="00F459AB" w:rsidP="00461030">
            <w:pPr>
              <w:widowControl w:val="0"/>
              <w:spacing w:before="120" w:after="60" w:line="240" w:lineRule="auto"/>
              <w:rPr>
                <w:rFonts w:ascii="Times New Roman" w:hAnsi="Times New Roman"/>
                <w:sz w:val="26"/>
                <w:szCs w:val="26"/>
              </w:rPr>
            </w:pPr>
            <w:r w:rsidRPr="002E6A38">
              <w:rPr>
                <w:rFonts w:ascii="Times New Roman" w:hAnsi="Times New Roman"/>
                <w:sz w:val="26"/>
                <w:szCs w:val="26"/>
              </w:rPr>
              <w:t>Quản lý, khai thác dữ liệu và hỗ trợ tuyển sinh</w:t>
            </w:r>
          </w:p>
        </w:tc>
        <w:tc>
          <w:tcPr>
            <w:tcW w:w="1580" w:type="dxa"/>
            <w:tcBorders>
              <w:top w:val="single" w:sz="8" w:space="0" w:color="auto"/>
              <w:left w:val="nil"/>
              <w:bottom w:val="single" w:sz="8" w:space="0" w:color="auto"/>
              <w:right w:val="single" w:sz="4" w:space="0" w:color="auto"/>
              <w:tl2br w:val="nil"/>
              <w:tr2bl w:val="nil"/>
            </w:tcBorders>
          </w:tcPr>
          <w:p w14:paraId="0F9A13D5" w14:textId="77777777" w:rsidR="00F459AB" w:rsidRPr="002E6A38" w:rsidRDefault="00F459AB" w:rsidP="00461030">
            <w:pPr>
              <w:widowControl w:val="0"/>
              <w:spacing w:before="120" w:after="60" w:line="240" w:lineRule="auto"/>
              <w:jc w:val="center"/>
              <w:rPr>
                <w:rFonts w:ascii="Times New Roman" w:hAnsi="Times New Roman"/>
                <w:sz w:val="26"/>
                <w:szCs w:val="26"/>
              </w:rPr>
            </w:pPr>
            <w:r w:rsidRPr="002E6A38">
              <w:rPr>
                <w:rFonts w:ascii="Times New Roman" w:hAnsi="Times New Roman"/>
                <w:sz w:val="26"/>
                <w:szCs w:val="26"/>
              </w:rPr>
              <w:t>Đạt</w:t>
            </w:r>
          </w:p>
        </w:tc>
        <w:tc>
          <w:tcPr>
            <w:tcW w:w="2785" w:type="dxa"/>
            <w:tcBorders>
              <w:top w:val="single" w:sz="8" w:space="0" w:color="auto"/>
              <w:left w:val="nil"/>
              <w:bottom w:val="single" w:sz="8" w:space="0" w:color="auto"/>
              <w:right w:val="single" w:sz="4" w:space="0" w:color="auto"/>
              <w:tl2br w:val="nil"/>
              <w:tr2bl w:val="nil"/>
            </w:tcBorders>
            <w:tcMar>
              <w:left w:w="58" w:type="dxa"/>
              <w:right w:w="58" w:type="dxa"/>
            </w:tcMar>
          </w:tcPr>
          <w:p w14:paraId="24F7840F" w14:textId="77777777" w:rsidR="00F459AB" w:rsidRPr="002E6A38" w:rsidRDefault="00F459AB" w:rsidP="00461030">
            <w:pPr>
              <w:widowControl w:val="0"/>
              <w:spacing w:before="120" w:after="60" w:line="240" w:lineRule="auto"/>
              <w:rPr>
                <w:rFonts w:ascii="Times New Roman" w:hAnsi="Times New Roman"/>
                <w:sz w:val="26"/>
                <w:szCs w:val="26"/>
              </w:rPr>
            </w:pPr>
            <w:r w:rsidRPr="002E6A38">
              <w:rPr>
                <w:rFonts w:ascii="Times New Roman" w:hAnsi="Times New Roman"/>
                <w:sz w:val="26"/>
                <w:szCs w:val="26"/>
              </w:rPr>
              <w:t>Quản lý trên phần mềm tổng thể với dữ liệu liên thông</w:t>
            </w:r>
          </w:p>
        </w:tc>
      </w:tr>
    </w:tbl>
    <w:p w14:paraId="76314D16"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Đối với Nhóm tiêu chí quản lý tuyển sinh, nhờ vào việc ứng dụng phần mềm sẽ rút ngăn thời gian xử lý hồ sơ và quy trình tổ chức thi, nhập học nên hiện tại 2 Phòng Đào tạo Đại học và Sau Đại học triển khai khá hiệu quả, quy trình triển khai rõ ràng.</w:t>
      </w:r>
    </w:p>
    <w:p w14:paraId="5C67366F" w14:textId="0C68CD8B" w:rsidR="00F459AB" w:rsidRPr="002E6A38" w:rsidRDefault="00F459AB" w:rsidP="00461030">
      <w:pPr>
        <w:widowControl w:val="0"/>
        <w:spacing w:before="120" w:after="0" w:line="360" w:lineRule="auto"/>
        <w:ind w:firstLine="709"/>
        <w:rPr>
          <w:rFonts w:ascii="Times New Roman" w:hAnsi="Times New Roman"/>
          <w:sz w:val="26"/>
          <w:szCs w:val="26"/>
        </w:rPr>
      </w:pPr>
      <w:r w:rsidRPr="002E6A38">
        <w:rPr>
          <w:rFonts w:ascii="Times New Roman" w:hAnsi="Times New Roman"/>
          <w:b/>
          <w:sz w:val="26"/>
          <w:szCs w:val="26"/>
        </w:rPr>
        <w:t>Nhóm tiêu chí quản lý đào tạo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6"/>
        <w:gridCol w:w="6866"/>
        <w:gridCol w:w="1430"/>
      </w:tblGrid>
      <w:tr w:rsidR="00F459AB" w:rsidRPr="002E6A38" w14:paraId="79938EF8" w14:textId="77777777" w:rsidTr="00F5748A">
        <w:trPr>
          <w:tblHeader/>
        </w:trPr>
        <w:tc>
          <w:tcPr>
            <w:tcW w:w="785" w:type="dxa"/>
            <w:shd w:val="clear" w:color="auto" w:fill="auto"/>
            <w:tcMar>
              <w:top w:w="28" w:type="dxa"/>
              <w:left w:w="108" w:type="dxa"/>
              <w:bottom w:w="28" w:type="dxa"/>
              <w:right w:w="108" w:type="dxa"/>
            </w:tcMar>
          </w:tcPr>
          <w:p w14:paraId="7EA01A7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b/>
                <w:sz w:val="26"/>
                <w:szCs w:val="26"/>
              </w:rPr>
              <w:t>TT</w:t>
            </w:r>
          </w:p>
        </w:tc>
        <w:tc>
          <w:tcPr>
            <w:tcW w:w="7423" w:type="dxa"/>
            <w:shd w:val="clear" w:color="auto" w:fill="auto"/>
            <w:tcMar>
              <w:top w:w="28" w:type="dxa"/>
              <w:left w:w="108" w:type="dxa"/>
              <w:bottom w:w="28" w:type="dxa"/>
              <w:right w:w="108" w:type="dxa"/>
            </w:tcMar>
          </w:tcPr>
          <w:p w14:paraId="5F240E6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b/>
                <w:sz w:val="26"/>
                <w:szCs w:val="26"/>
              </w:rPr>
              <w:t>Tiêu chí</w:t>
            </w:r>
          </w:p>
        </w:tc>
        <w:tc>
          <w:tcPr>
            <w:tcW w:w="1506" w:type="dxa"/>
          </w:tcPr>
          <w:p w14:paraId="0549C191" w14:textId="77777777" w:rsidR="00F459AB" w:rsidRPr="002E6A38" w:rsidRDefault="00F459AB" w:rsidP="00461030">
            <w:pPr>
              <w:widowControl w:val="0"/>
              <w:spacing w:before="60" w:after="60" w:line="240" w:lineRule="auto"/>
              <w:jc w:val="center"/>
              <w:rPr>
                <w:rFonts w:ascii="Times New Roman" w:hAnsi="Times New Roman"/>
                <w:b/>
                <w:bCs w:val="0"/>
                <w:sz w:val="26"/>
                <w:szCs w:val="26"/>
              </w:rPr>
            </w:pPr>
            <w:r w:rsidRPr="002E6A38">
              <w:rPr>
                <w:rFonts w:ascii="Times New Roman" w:hAnsi="Times New Roman"/>
                <w:b/>
                <w:sz w:val="26"/>
                <w:szCs w:val="26"/>
              </w:rPr>
              <w:t>Đánh giá</w:t>
            </w:r>
          </w:p>
        </w:tc>
      </w:tr>
      <w:tr w:rsidR="00F459AB" w:rsidRPr="002E6A38" w14:paraId="1F76EC40" w14:textId="77777777" w:rsidTr="00F459AB">
        <w:tc>
          <w:tcPr>
            <w:tcW w:w="785" w:type="dxa"/>
            <w:shd w:val="clear" w:color="auto" w:fill="auto"/>
            <w:tcMar>
              <w:top w:w="28" w:type="dxa"/>
              <w:left w:w="108" w:type="dxa"/>
              <w:bottom w:w="28" w:type="dxa"/>
              <w:right w:w="108" w:type="dxa"/>
            </w:tcMar>
          </w:tcPr>
          <w:p w14:paraId="2CE0C23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40</w:t>
            </w:r>
          </w:p>
        </w:tc>
        <w:tc>
          <w:tcPr>
            <w:tcW w:w="7423" w:type="dxa"/>
            <w:shd w:val="clear" w:color="auto" w:fill="auto"/>
            <w:tcMar>
              <w:top w:w="28" w:type="dxa"/>
              <w:left w:w="108" w:type="dxa"/>
              <w:bottom w:w="28" w:type="dxa"/>
              <w:right w:w="108" w:type="dxa"/>
            </w:tcMar>
          </w:tcPr>
          <w:p w14:paraId="4588B1FE"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Cổng thông tin người học</w:t>
            </w:r>
          </w:p>
        </w:tc>
        <w:tc>
          <w:tcPr>
            <w:tcW w:w="1506" w:type="dxa"/>
          </w:tcPr>
          <w:p w14:paraId="2821459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5063B7CB" w14:textId="77777777" w:rsidTr="00F459AB">
        <w:tc>
          <w:tcPr>
            <w:tcW w:w="785" w:type="dxa"/>
            <w:shd w:val="clear" w:color="auto" w:fill="auto"/>
            <w:tcMar>
              <w:top w:w="28" w:type="dxa"/>
              <w:left w:w="108" w:type="dxa"/>
              <w:bottom w:w="28" w:type="dxa"/>
              <w:right w:w="108" w:type="dxa"/>
            </w:tcMar>
          </w:tcPr>
          <w:p w14:paraId="3052108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41</w:t>
            </w:r>
          </w:p>
        </w:tc>
        <w:tc>
          <w:tcPr>
            <w:tcW w:w="7423" w:type="dxa"/>
            <w:shd w:val="clear" w:color="auto" w:fill="auto"/>
            <w:tcMar>
              <w:top w:w="28" w:type="dxa"/>
              <w:left w:w="108" w:type="dxa"/>
              <w:bottom w:w="28" w:type="dxa"/>
              <w:right w:w="108" w:type="dxa"/>
            </w:tcMar>
          </w:tcPr>
          <w:p w14:paraId="57516E4D"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hồ sơ người học</w:t>
            </w:r>
          </w:p>
        </w:tc>
        <w:tc>
          <w:tcPr>
            <w:tcW w:w="1506" w:type="dxa"/>
          </w:tcPr>
          <w:p w14:paraId="6A01569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30C39D97" w14:textId="77777777" w:rsidTr="00F459AB">
        <w:tc>
          <w:tcPr>
            <w:tcW w:w="785" w:type="dxa"/>
            <w:shd w:val="clear" w:color="auto" w:fill="auto"/>
            <w:tcMar>
              <w:top w:w="28" w:type="dxa"/>
              <w:left w:w="108" w:type="dxa"/>
              <w:bottom w:w="28" w:type="dxa"/>
              <w:right w:w="108" w:type="dxa"/>
            </w:tcMar>
          </w:tcPr>
          <w:p w14:paraId="1C8ED7E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42</w:t>
            </w:r>
          </w:p>
        </w:tc>
        <w:tc>
          <w:tcPr>
            <w:tcW w:w="7423" w:type="dxa"/>
            <w:shd w:val="clear" w:color="auto" w:fill="auto"/>
            <w:tcMar>
              <w:top w:w="28" w:type="dxa"/>
              <w:left w:w="108" w:type="dxa"/>
              <w:bottom w:w="28" w:type="dxa"/>
              <w:right w:w="108" w:type="dxa"/>
            </w:tcMar>
          </w:tcPr>
          <w:p w14:paraId="2EFD03F2"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chương trình đào tạo</w:t>
            </w:r>
          </w:p>
        </w:tc>
        <w:tc>
          <w:tcPr>
            <w:tcW w:w="1506" w:type="dxa"/>
          </w:tcPr>
          <w:p w14:paraId="3B8D24A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401F56CC" w14:textId="77777777" w:rsidTr="00F459AB">
        <w:tc>
          <w:tcPr>
            <w:tcW w:w="785" w:type="dxa"/>
            <w:shd w:val="clear" w:color="auto" w:fill="auto"/>
            <w:tcMar>
              <w:top w:w="28" w:type="dxa"/>
              <w:left w:w="108" w:type="dxa"/>
              <w:bottom w:w="28" w:type="dxa"/>
              <w:right w:w="108" w:type="dxa"/>
            </w:tcMar>
          </w:tcPr>
          <w:p w14:paraId="5B8186E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43</w:t>
            </w:r>
          </w:p>
        </w:tc>
        <w:tc>
          <w:tcPr>
            <w:tcW w:w="7423" w:type="dxa"/>
            <w:shd w:val="clear" w:color="auto" w:fill="auto"/>
            <w:tcMar>
              <w:top w:w="28" w:type="dxa"/>
              <w:left w:w="108" w:type="dxa"/>
              <w:bottom w:w="28" w:type="dxa"/>
              <w:right w:w="108" w:type="dxa"/>
            </w:tcMar>
          </w:tcPr>
          <w:p w14:paraId="1321AFC7"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kết quả học tập</w:t>
            </w:r>
          </w:p>
        </w:tc>
        <w:tc>
          <w:tcPr>
            <w:tcW w:w="1506" w:type="dxa"/>
          </w:tcPr>
          <w:p w14:paraId="0E6126E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49D5F4B3" w14:textId="77777777" w:rsidTr="00F459AB">
        <w:tc>
          <w:tcPr>
            <w:tcW w:w="785" w:type="dxa"/>
            <w:shd w:val="clear" w:color="auto" w:fill="auto"/>
            <w:tcMar>
              <w:top w:w="28" w:type="dxa"/>
              <w:left w:w="108" w:type="dxa"/>
              <w:bottom w:w="28" w:type="dxa"/>
              <w:right w:w="108" w:type="dxa"/>
            </w:tcMar>
          </w:tcPr>
          <w:p w14:paraId="0D519DE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44</w:t>
            </w:r>
          </w:p>
        </w:tc>
        <w:tc>
          <w:tcPr>
            <w:tcW w:w="7423" w:type="dxa"/>
            <w:shd w:val="clear" w:color="auto" w:fill="auto"/>
            <w:tcMar>
              <w:top w:w="28" w:type="dxa"/>
              <w:left w:w="108" w:type="dxa"/>
              <w:bottom w:w="28" w:type="dxa"/>
              <w:right w:w="108" w:type="dxa"/>
            </w:tcMar>
          </w:tcPr>
          <w:p w14:paraId="0F22D5C6"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khen thưởng và kỷ luật</w:t>
            </w:r>
          </w:p>
        </w:tc>
        <w:tc>
          <w:tcPr>
            <w:tcW w:w="1506" w:type="dxa"/>
          </w:tcPr>
          <w:p w14:paraId="466FCB4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54B95AB8" w14:textId="77777777" w:rsidTr="00F459AB">
        <w:tc>
          <w:tcPr>
            <w:tcW w:w="785" w:type="dxa"/>
            <w:shd w:val="clear" w:color="auto" w:fill="auto"/>
            <w:tcMar>
              <w:top w:w="28" w:type="dxa"/>
              <w:left w:w="108" w:type="dxa"/>
              <w:bottom w:w="28" w:type="dxa"/>
              <w:right w:w="108" w:type="dxa"/>
            </w:tcMar>
          </w:tcPr>
          <w:p w14:paraId="301960A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45</w:t>
            </w:r>
          </w:p>
        </w:tc>
        <w:tc>
          <w:tcPr>
            <w:tcW w:w="7423" w:type="dxa"/>
            <w:shd w:val="clear" w:color="auto" w:fill="auto"/>
            <w:tcMar>
              <w:top w:w="28" w:type="dxa"/>
              <w:left w:w="108" w:type="dxa"/>
              <w:bottom w:w="28" w:type="dxa"/>
              <w:right w:w="108" w:type="dxa"/>
            </w:tcMar>
          </w:tcPr>
          <w:p w14:paraId="589EAB08"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tài chính người học</w:t>
            </w:r>
          </w:p>
        </w:tc>
        <w:tc>
          <w:tcPr>
            <w:tcW w:w="1506" w:type="dxa"/>
          </w:tcPr>
          <w:p w14:paraId="5A14381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76E3D863" w14:textId="77777777" w:rsidTr="00F459AB">
        <w:tc>
          <w:tcPr>
            <w:tcW w:w="785" w:type="dxa"/>
            <w:shd w:val="clear" w:color="auto" w:fill="auto"/>
            <w:tcMar>
              <w:top w:w="28" w:type="dxa"/>
              <w:left w:w="108" w:type="dxa"/>
              <w:bottom w:w="28" w:type="dxa"/>
              <w:right w:w="108" w:type="dxa"/>
            </w:tcMar>
          </w:tcPr>
          <w:p w14:paraId="65DA28C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46</w:t>
            </w:r>
          </w:p>
        </w:tc>
        <w:tc>
          <w:tcPr>
            <w:tcW w:w="7423" w:type="dxa"/>
            <w:shd w:val="clear" w:color="auto" w:fill="auto"/>
            <w:tcMar>
              <w:top w:w="28" w:type="dxa"/>
              <w:left w:w="108" w:type="dxa"/>
              <w:bottom w:w="28" w:type="dxa"/>
              <w:right w:w="108" w:type="dxa"/>
            </w:tcMar>
          </w:tcPr>
          <w:p w14:paraId="7D5BFFC9"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tốt nghiệp, văn bằng, chứng chỉ</w:t>
            </w:r>
          </w:p>
        </w:tc>
        <w:tc>
          <w:tcPr>
            <w:tcW w:w="1506" w:type="dxa"/>
          </w:tcPr>
          <w:p w14:paraId="4D70AE8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549DB729" w14:textId="77777777" w:rsidTr="00F459AB">
        <w:tc>
          <w:tcPr>
            <w:tcW w:w="785" w:type="dxa"/>
            <w:shd w:val="clear" w:color="auto" w:fill="auto"/>
            <w:tcMar>
              <w:top w:w="28" w:type="dxa"/>
              <w:left w:w="108" w:type="dxa"/>
              <w:bottom w:w="28" w:type="dxa"/>
              <w:right w:w="108" w:type="dxa"/>
            </w:tcMar>
          </w:tcPr>
          <w:p w14:paraId="1DF1576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47</w:t>
            </w:r>
          </w:p>
        </w:tc>
        <w:tc>
          <w:tcPr>
            <w:tcW w:w="7423" w:type="dxa"/>
            <w:shd w:val="clear" w:color="auto" w:fill="auto"/>
            <w:tcMar>
              <w:top w:w="28" w:type="dxa"/>
              <w:left w:w="108" w:type="dxa"/>
              <w:bottom w:w="28" w:type="dxa"/>
              <w:right w:w="108" w:type="dxa"/>
            </w:tcMar>
          </w:tcPr>
          <w:p w14:paraId="4EB22989"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kế hoạch đào tạo</w:t>
            </w:r>
          </w:p>
        </w:tc>
        <w:tc>
          <w:tcPr>
            <w:tcW w:w="1506" w:type="dxa"/>
          </w:tcPr>
          <w:p w14:paraId="23F04BE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450C71C9" w14:textId="77777777" w:rsidTr="00F459AB">
        <w:tc>
          <w:tcPr>
            <w:tcW w:w="785" w:type="dxa"/>
            <w:shd w:val="clear" w:color="auto" w:fill="auto"/>
            <w:tcMar>
              <w:top w:w="28" w:type="dxa"/>
              <w:left w:w="108" w:type="dxa"/>
              <w:bottom w:w="28" w:type="dxa"/>
              <w:right w:w="108" w:type="dxa"/>
            </w:tcMar>
          </w:tcPr>
          <w:p w14:paraId="4188879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48</w:t>
            </w:r>
          </w:p>
        </w:tc>
        <w:tc>
          <w:tcPr>
            <w:tcW w:w="7423" w:type="dxa"/>
            <w:shd w:val="clear" w:color="auto" w:fill="auto"/>
            <w:tcMar>
              <w:top w:w="28" w:type="dxa"/>
              <w:left w:w="108" w:type="dxa"/>
              <w:bottom w:w="28" w:type="dxa"/>
              <w:right w:w="108" w:type="dxa"/>
            </w:tcMar>
          </w:tcPr>
          <w:p w14:paraId="2DC6BB0B"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thời khoá biểu</w:t>
            </w:r>
          </w:p>
        </w:tc>
        <w:tc>
          <w:tcPr>
            <w:tcW w:w="1506" w:type="dxa"/>
          </w:tcPr>
          <w:p w14:paraId="3C02734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1007249B" w14:textId="77777777" w:rsidTr="00F459AB">
        <w:tc>
          <w:tcPr>
            <w:tcW w:w="785" w:type="dxa"/>
            <w:shd w:val="clear" w:color="auto" w:fill="auto"/>
            <w:tcMar>
              <w:top w:w="28" w:type="dxa"/>
              <w:left w:w="108" w:type="dxa"/>
              <w:bottom w:w="28" w:type="dxa"/>
              <w:right w:w="108" w:type="dxa"/>
            </w:tcMar>
          </w:tcPr>
          <w:p w14:paraId="0975F87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49</w:t>
            </w:r>
          </w:p>
        </w:tc>
        <w:tc>
          <w:tcPr>
            <w:tcW w:w="7423" w:type="dxa"/>
            <w:shd w:val="clear" w:color="auto" w:fill="auto"/>
            <w:tcMar>
              <w:top w:w="28" w:type="dxa"/>
              <w:left w:w="108" w:type="dxa"/>
              <w:bottom w:w="28" w:type="dxa"/>
              <w:right w:w="108" w:type="dxa"/>
            </w:tcMar>
          </w:tcPr>
          <w:p w14:paraId="0DC911BF"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lịch giảng của giảng viên</w:t>
            </w:r>
          </w:p>
        </w:tc>
        <w:tc>
          <w:tcPr>
            <w:tcW w:w="1506" w:type="dxa"/>
          </w:tcPr>
          <w:p w14:paraId="75BA882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3DC3F36C" w14:textId="77777777" w:rsidTr="00F459AB">
        <w:tc>
          <w:tcPr>
            <w:tcW w:w="785" w:type="dxa"/>
            <w:shd w:val="clear" w:color="auto" w:fill="auto"/>
            <w:tcMar>
              <w:top w:w="28" w:type="dxa"/>
              <w:left w:w="108" w:type="dxa"/>
              <w:bottom w:w="28" w:type="dxa"/>
              <w:right w:w="108" w:type="dxa"/>
            </w:tcMar>
          </w:tcPr>
          <w:p w14:paraId="7D14045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lastRenderedPageBreak/>
              <w:t>50</w:t>
            </w:r>
          </w:p>
        </w:tc>
        <w:tc>
          <w:tcPr>
            <w:tcW w:w="7423" w:type="dxa"/>
            <w:shd w:val="clear" w:color="auto" w:fill="auto"/>
            <w:tcMar>
              <w:top w:w="28" w:type="dxa"/>
              <w:left w:w="108" w:type="dxa"/>
              <w:bottom w:w="28" w:type="dxa"/>
              <w:right w:w="108" w:type="dxa"/>
            </w:tcMar>
          </w:tcPr>
          <w:p w14:paraId="03F7094C"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thông tin cựu sinh viên, học viên</w:t>
            </w:r>
          </w:p>
        </w:tc>
        <w:tc>
          <w:tcPr>
            <w:tcW w:w="1506" w:type="dxa"/>
          </w:tcPr>
          <w:p w14:paraId="372C68F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56B65147" w14:textId="77777777" w:rsidTr="00F459AB">
        <w:tc>
          <w:tcPr>
            <w:tcW w:w="785" w:type="dxa"/>
            <w:shd w:val="clear" w:color="auto" w:fill="auto"/>
            <w:tcMar>
              <w:top w:w="28" w:type="dxa"/>
              <w:left w:w="108" w:type="dxa"/>
              <w:bottom w:w="28" w:type="dxa"/>
              <w:right w:w="108" w:type="dxa"/>
            </w:tcMar>
          </w:tcPr>
          <w:p w14:paraId="215E3D5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51</w:t>
            </w:r>
          </w:p>
        </w:tc>
        <w:tc>
          <w:tcPr>
            <w:tcW w:w="7423" w:type="dxa"/>
            <w:shd w:val="clear" w:color="auto" w:fill="auto"/>
            <w:tcMar>
              <w:top w:w="28" w:type="dxa"/>
              <w:left w:w="108" w:type="dxa"/>
              <w:bottom w:w="28" w:type="dxa"/>
              <w:right w:w="108" w:type="dxa"/>
            </w:tcMar>
          </w:tcPr>
          <w:p w14:paraId="37641AE8"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Thống kê giờ giảng và chi trả</w:t>
            </w:r>
          </w:p>
        </w:tc>
        <w:tc>
          <w:tcPr>
            <w:tcW w:w="1506" w:type="dxa"/>
          </w:tcPr>
          <w:p w14:paraId="16690A2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7893BD2F" w14:textId="77777777" w:rsidTr="00F459AB">
        <w:tc>
          <w:tcPr>
            <w:tcW w:w="785" w:type="dxa"/>
            <w:shd w:val="clear" w:color="auto" w:fill="auto"/>
            <w:tcMar>
              <w:top w:w="28" w:type="dxa"/>
              <w:left w:w="108" w:type="dxa"/>
              <w:bottom w:w="28" w:type="dxa"/>
              <w:right w:w="108" w:type="dxa"/>
            </w:tcMar>
          </w:tcPr>
          <w:p w14:paraId="2B5900F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52</w:t>
            </w:r>
          </w:p>
        </w:tc>
        <w:tc>
          <w:tcPr>
            <w:tcW w:w="7423" w:type="dxa"/>
            <w:shd w:val="clear" w:color="auto" w:fill="auto"/>
            <w:tcMar>
              <w:top w:w="28" w:type="dxa"/>
              <w:left w:w="108" w:type="dxa"/>
              <w:bottom w:w="28" w:type="dxa"/>
              <w:right w:w="108" w:type="dxa"/>
            </w:tcMar>
          </w:tcPr>
          <w:p w14:paraId="1086B3FD"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Thanh toán học phí điện tử</w:t>
            </w:r>
          </w:p>
        </w:tc>
        <w:tc>
          <w:tcPr>
            <w:tcW w:w="1506" w:type="dxa"/>
          </w:tcPr>
          <w:p w14:paraId="1AB3A37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6A291FAB" w14:textId="77777777" w:rsidTr="00F459AB">
        <w:tc>
          <w:tcPr>
            <w:tcW w:w="785" w:type="dxa"/>
            <w:shd w:val="clear" w:color="auto" w:fill="auto"/>
            <w:tcMar>
              <w:top w:w="28" w:type="dxa"/>
              <w:left w:w="108" w:type="dxa"/>
              <w:bottom w:w="28" w:type="dxa"/>
              <w:right w:w="108" w:type="dxa"/>
            </w:tcMar>
          </w:tcPr>
          <w:p w14:paraId="56CDBEE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53</w:t>
            </w:r>
          </w:p>
        </w:tc>
        <w:tc>
          <w:tcPr>
            <w:tcW w:w="7423" w:type="dxa"/>
            <w:shd w:val="clear" w:color="auto" w:fill="auto"/>
            <w:tcMar>
              <w:top w:w="28" w:type="dxa"/>
              <w:left w:w="108" w:type="dxa"/>
              <w:bottom w:w="28" w:type="dxa"/>
              <w:right w:w="108" w:type="dxa"/>
            </w:tcMar>
          </w:tcPr>
          <w:p w14:paraId="2E22072D"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Các ứng dụng di động để liên lạc điện tử giữa nhà trường, phụ huynh và người học</w:t>
            </w:r>
          </w:p>
        </w:tc>
        <w:tc>
          <w:tcPr>
            <w:tcW w:w="1506" w:type="dxa"/>
          </w:tcPr>
          <w:p w14:paraId="6A7A1FF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13B88B78" w14:textId="77777777" w:rsidTr="00F459AB">
        <w:tc>
          <w:tcPr>
            <w:tcW w:w="785" w:type="dxa"/>
            <w:shd w:val="clear" w:color="auto" w:fill="auto"/>
            <w:tcMar>
              <w:top w:w="28" w:type="dxa"/>
              <w:left w:w="108" w:type="dxa"/>
              <w:bottom w:w="28" w:type="dxa"/>
              <w:right w:w="108" w:type="dxa"/>
            </w:tcMar>
          </w:tcPr>
          <w:p w14:paraId="46B0D44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54</w:t>
            </w:r>
          </w:p>
        </w:tc>
        <w:tc>
          <w:tcPr>
            <w:tcW w:w="7423" w:type="dxa"/>
            <w:shd w:val="clear" w:color="auto" w:fill="auto"/>
            <w:tcMar>
              <w:top w:w="28" w:type="dxa"/>
              <w:left w:w="108" w:type="dxa"/>
              <w:bottom w:w="28" w:type="dxa"/>
              <w:right w:w="108" w:type="dxa"/>
            </w:tcMar>
          </w:tcPr>
          <w:p w14:paraId="08CBF2D3"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Thi trực tuyến</w:t>
            </w:r>
          </w:p>
        </w:tc>
        <w:tc>
          <w:tcPr>
            <w:tcW w:w="1506" w:type="dxa"/>
          </w:tcPr>
          <w:p w14:paraId="132F2C0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41CAAAAC" w14:textId="77777777" w:rsidTr="00F459AB">
        <w:tc>
          <w:tcPr>
            <w:tcW w:w="785" w:type="dxa"/>
            <w:shd w:val="clear" w:color="auto" w:fill="auto"/>
            <w:tcMar>
              <w:top w:w="28" w:type="dxa"/>
              <w:left w:w="108" w:type="dxa"/>
              <w:bottom w:w="28" w:type="dxa"/>
              <w:right w:w="108" w:type="dxa"/>
            </w:tcMar>
          </w:tcPr>
          <w:p w14:paraId="29CB314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55</w:t>
            </w:r>
          </w:p>
        </w:tc>
        <w:tc>
          <w:tcPr>
            <w:tcW w:w="7423" w:type="dxa"/>
            <w:shd w:val="clear" w:color="auto" w:fill="auto"/>
            <w:tcMar>
              <w:top w:w="28" w:type="dxa"/>
              <w:left w:w="108" w:type="dxa"/>
              <w:bottom w:w="28" w:type="dxa"/>
              <w:right w:w="108" w:type="dxa"/>
            </w:tcMar>
          </w:tcPr>
          <w:p w14:paraId="732ED4A6"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Hệ thống đào tạo mô phỏng</w:t>
            </w:r>
          </w:p>
        </w:tc>
        <w:tc>
          <w:tcPr>
            <w:tcW w:w="1506" w:type="dxa"/>
          </w:tcPr>
          <w:p w14:paraId="66A0CC4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01748E94" w14:textId="77777777" w:rsidTr="00F459AB">
        <w:tc>
          <w:tcPr>
            <w:tcW w:w="785" w:type="dxa"/>
            <w:shd w:val="clear" w:color="auto" w:fill="auto"/>
            <w:tcMar>
              <w:top w:w="28" w:type="dxa"/>
              <w:left w:w="108" w:type="dxa"/>
              <w:bottom w:w="28" w:type="dxa"/>
              <w:right w:w="108" w:type="dxa"/>
            </w:tcMar>
          </w:tcPr>
          <w:p w14:paraId="1702564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56</w:t>
            </w:r>
          </w:p>
        </w:tc>
        <w:tc>
          <w:tcPr>
            <w:tcW w:w="7423" w:type="dxa"/>
            <w:shd w:val="clear" w:color="auto" w:fill="auto"/>
            <w:tcMar>
              <w:top w:w="28" w:type="dxa"/>
              <w:left w:w="108" w:type="dxa"/>
              <w:bottom w:w="28" w:type="dxa"/>
              <w:right w:w="108" w:type="dxa"/>
            </w:tcMar>
          </w:tcPr>
          <w:p w14:paraId="4FB410A5"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Hệ thống hỗ trợ giảng viên xây dựng học liệu điện tử</w:t>
            </w:r>
          </w:p>
        </w:tc>
        <w:tc>
          <w:tcPr>
            <w:tcW w:w="1506" w:type="dxa"/>
          </w:tcPr>
          <w:p w14:paraId="49EF6EA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3ADBA68D" w14:textId="77777777" w:rsidTr="00F459AB">
        <w:tc>
          <w:tcPr>
            <w:tcW w:w="785" w:type="dxa"/>
            <w:shd w:val="clear" w:color="auto" w:fill="auto"/>
            <w:tcMar>
              <w:top w:w="28" w:type="dxa"/>
              <w:left w:w="108" w:type="dxa"/>
              <w:bottom w:w="28" w:type="dxa"/>
              <w:right w:w="108" w:type="dxa"/>
            </w:tcMar>
          </w:tcPr>
          <w:p w14:paraId="6F8E870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57</w:t>
            </w:r>
          </w:p>
        </w:tc>
        <w:tc>
          <w:tcPr>
            <w:tcW w:w="7423" w:type="dxa"/>
            <w:shd w:val="clear" w:color="auto" w:fill="auto"/>
            <w:tcMar>
              <w:top w:w="28" w:type="dxa"/>
              <w:left w:w="108" w:type="dxa"/>
              <w:bottom w:w="28" w:type="dxa"/>
              <w:right w:w="108" w:type="dxa"/>
            </w:tcMar>
          </w:tcPr>
          <w:p w14:paraId="49DFDBE9"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Dịch vụ trực tuyến các thủ tục trong quá trình học tập tại trường</w:t>
            </w:r>
          </w:p>
        </w:tc>
        <w:tc>
          <w:tcPr>
            <w:tcW w:w="1506" w:type="dxa"/>
          </w:tcPr>
          <w:p w14:paraId="2C04451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b/>
                <w:sz w:val="26"/>
                <w:szCs w:val="26"/>
              </w:rPr>
              <w:t>Chưa đạt</w:t>
            </w:r>
          </w:p>
        </w:tc>
      </w:tr>
      <w:tr w:rsidR="00F459AB" w:rsidRPr="002E6A38" w14:paraId="384220C4" w14:textId="77777777" w:rsidTr="00F459AB">
        <w:tc>
          <w:tcPr>
            <w:tcW w:w="785" w:type="dxa"/>
            <w:shd w:val="clear" w:color="auto" w:fill="auto"/>
            <w:tcMar>
              <w:top w:w="28" w:type="dxa"/>
              <w:left w:w="108" w:type="dxa"/>
              <w:bottom w:w="28" w:type="dxa"/>
              <w:right w:w="108" w:type="dxa"/>
            </w:tcMar>
          </w:tcPr>
          <w:p w14:paraId="17913A3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58</w:t>
            </w:r>
          </w:p>
        </w:tc>
        <w:tc>
          <w:tcPr>
            <w:tcW w:w="7423" w:type="dxa"/>
            <w:shd w:val="clear" w:color="auto" w:fill="auto"/>
            <w:tcMar>
              <w:top w:w="28" w:type="dxa"/>
              <w:left w:w="108" w:type="dxa"/>
              <w:bottom w:w="28" w:type="dxa"/>
              <w:right w:w="108" w:type="dxa"/>
            </w:tcMar>
          </w:tcPr>
          <w:p w14:paraId="39739617"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Dịch vụ trực tuyến các thủ tục sau khi tốt nghiệp</w:t>
            </w:r>
          </w:p>
        </w:tc>
        <w:tc>
          <w:tcPr>
            <w:tcW w:w="1506" w:type="dxa"/>
          </w:tcPr>
          <w:p w14:paraId="2251D41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b/>
                <w:sz w:val="26"/>
                <w:szCs w:val="26"/>
              </w:rPr>
              <w:t>Chưa đạt</w:t>
            </w:r>
          </w:p>
        </w:tc>
      </w:tr>
      <w:tr w:rsidR="00F459AB" w:rsidRPr="002E6A38" w14:paraId="28475CF2" w14:textId="77777777" w:rsidTr="00F459AB">
        <w:tc>
          <w:tcPr>
            <w:tcW w:w="785" w:type="dxa"/>
            <w:shd w:val="clear" w:color="auto" w:fill="auto"/>
            <w:tcMar>
              <w:top w:w="28" w:type="dxa"/>
              <w:left w:w="108" w:type="dxa"/>
              <w:bottom w:w="28" w:type="dxa"/>
              <w:right w:w="108" w:type="dxa"/>
            </w:tcMar>
          </w:tcPr>
          <w:p w14:paraId="5BEFD1B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59</w:t>
            </w:r>
          </w:p>
        </w:tc>
        <w:tc>
          <w:tcPr>
            <w:tcW w:w="7423" w:type="dxa"/>
            <w:shd w:val="clear" w:color="auto" w:fill="auto"/>
            <w:tcMar>
              <w:top w:w="28" w:type="dxa"/>
              <w:left w:w="108" w:type="dxa"/>
              <w:bottom w:w="28" w:type="dxa"/>
              <w:right w:w="108" w:type="dxa"/>
            </w:tcMar>
          </w:tcPr>
          <w:p w14:paraId="1A4C9958"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Hệ thống chống đạo văn</w:t>
            </w:r>
          </w:p>
        </w:tc>
        <w:tc>
          <w:tcPr>
            <w:tcW w:w="1506" w:type="dxa"/>
          </w:tcPr>
          <w:p w14:paraId="07A38C3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75172DD7" w14:textId="77777777" w:rsidTr="00F459AB">
        <w:tc>
          <w:tcPr>
            <w:tcW w:w="785" w:type="dxa"/>
            <w:shd w:val="clear" w:color="auto" w:fill="auto"/>
            <w:tcMar>
              <w:top w:w="28" w:type="dxa"/>
              <w:left w:w="108" w:type="dxa"/>
              <w:bottom w:w="28" w:type="dxa"/>
              <w:right w:w="108" w:type="dxa"/>
            </w:tcMar>
          </w:tcPr>
          <w:p w14:paraId="54C57B8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60</w:t>
            </w:r>
          </w:p>
        </w:tc>
        <w:tc>
          <w:tcPr>
            <w:tcW w:w="7423" w:type="dxa"/>
            <w:shd w:val="clear" w:color="auto" w:fill="auto"/>
            <w:tcMar>
              <w:top w:w="28" w:type="dxa"/>
              <w:left w:w="108" w:type="dxa"/>
              <w:bottom w:w="28" w:type="dxa"/>
              <w:right w:w="108" w:type="dxa"/>
            </w:tcMar>
          </w:tcPr>
          <w:p w14:paraId="37205B5C"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Điểm danh thông minh</w:t>
            </w:r>
          </w:p>
        </w:tc>
        <w:tc>
          <w:tcPr>
            <w:tcW w:w="1506" w:type="dxa"/>
          </w:tcPr>
          <w:p w14:paraId="6F5D9B2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b/>
                <w:sz w:val="26"/>
                <w:szCs w:val="26"/>
              </w:rPr>
              <w:t>Chưa đạt</w:t>
            </w:r>
          </w:p>
        </w:tc>
      </w:tr>
      <w:tr w:rsidR="00F459AB" w:rsidRPr="002E6A38" w14:paraId="4C63BC25" w14:textId="77777777" w:rsidTr="00F459AB">
        <w:tc>
          <w:tcPr>
            <w:tcW w:w="785" w:type="dxa"/>
            <w:shd w:val="clear" w:color="auto" w:fill="auto"/>
            <w:tcMar>
              <w:top w:w="28" w:type="dxa"/>
              <w:left w:w="108" w:type="dxa"/>
              <w:bottom w:w="28" w:type="dxa"/>
              <w:right w:w="108" w:type="dxa"/>
            </w:tcMar>
          </w:tcPr>
          <w:p w14:paraId="1546944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61</w:t>
            </w:r>
          </w:p>
        </w:tc>
        <w:tc>
          <w:tcPr>
            <w:tcW w:w="7423" w:type="dxa"/>
            <w:shd w:val="clear" w:color="auto" w:fill="auto"/>
            <w:tcMar>
              <w:top w:w="28" w:type="dxa"/>
              <w:left w:w="108" w:type="dxa"/>
              <w:bottom w:w="28" w:type="dxa"/>
              <w:right w:w="108" w:type="dxa"/>
            </w:tcMar>
          </w:tcPr>
          <w:p w14:paraId="4FB45046"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Lớp học thông minh</w:t>
            </w:r>
          </w:p>
        </w:tc>
        <w:tc>
          <w:tcPr>
            <w:tcW w:w="1506" w:type="dxa"/>
          </w:tcPr>
          <w:p w14:paraId="5378626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bl>
    <w:p w14:paraId="2935B029"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 xml:space="preserve">Đối với Nhóm tiêu chí quản lý đào tạo, Trường đã triển khai phần mềm quản lý từ năm 2019 đến nay và chương trình đào tạo đại học đạt hơn 80% các tiêu chí, riêng đào tạo sau đại học chưa triểu khai hiệu quả nên chỉ đạt gần 32% các tiêu chí theo yêu cầu do Bộ Y tế đưa ra. </w:t>
      </w:r>
    </w:p>
    <w:p w14:paraId="0BB3CAC6" w14:textId="7F6F6343" w:rsidR="00F459AB" w:rsidRPr="002E6A38" w:rsidRDefault="00D24DF6" w:rsidP="00461030">
      <w:pPr>
        <w:pStyle w:val="ListParagraph"/>
        <w:widowControl w:val="0"/>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Các chức năng liê</w:t>
      </w:r>
      <w:r w:rsidR="00F459AB" w:rsidRPr="002E6A38">
        <w:rPr>
          <w:rFonts w:ascii="Times New Roman" w:hAnsi="Times New Roman"/>
          <w:sz w:val="26"/>
          <w:szCs w:val="26"/>
        </w:rPr>
        <w:t>n quan đào tạo trên phần mềm hiện tại khá đầy đủ, từ việc sinh viên chủ động đăng ký lớp học phần qua cổng thông tin vào đầu học kỳ, Tổ đào tạo các Khoa có thể lên lịch thời khóa biểu học tập, triển khai giảng dạy theo lịch, quản lý diểm thi, thống kê giờ giảng cho giảng viên, từng giảng viên có thể tra cứu lịch giảng cá nhân cũng như theo dõi số giờ giảng đã thực hiện trên hệ thống.</w:t>
      </w:r>
    </w:p>
    <w:p w14:paraId="164C95F6" w14:textId="3CF6ECDB"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Việc triển khai phần mềm hiệu quả cần có sự phối hợp từ các Tổ Đào tạo</w:t>
      </w:r>
      <w:r w:rsidR="0050397B" w:rsidRPr="002E6A38">
        <w:rPr>
          <w:rFonts w:ascii="Times New Roman" w:hAnsi="Times New Roman"/>
          <w:sz w:val="26"/>
          <w:szCs w:val="26"/>
        </w:rPr>
        <w:t>,</w:t>
      </w:r>
      <w:r w:rsidRPr="002E6A38">
        <w:rPr>
          <w:rFonts w:ascii="Times New Roman" w:hAnsi="Times New Roman"/>
          <w:sz w:val="26"/>
          <w:szCs w:val="26"/>
        </w:rPr>
        <w:t xml:space="preserve"> Khoa trong việc nhập dữ liệu thông tin lịch dạy vào phần mềm cũng như nhắc nhở, giám sát các Bộ môn nhập điểm lên hệ thống theo quy định để sinh viên có thể theo dõi điểm trên công thông tin cá nhân.</w:t>
      </w:r>
    </w:p>
    <w:p w14:paraId="25A775BD" w14:textId="09D59917" w:rsidR="00F459AB" w:rsidRPr="002E6A38" w:rsidRDefault="00F459AB" w:rsidP="00461030">
      <w:pPr>
        <w:widowControl w:val="0"/>
        <w:spacing w:before="120" w:after="0" w:line="360" w:lineRule="auto"/>
        <w:ind w:firstLine="709"/>
        <w:rPr>
          <w:rFonts w:ascii="Times New Roman" w:hAnsi="Times New Roman"/>
          <w:sz w:val="26"/>
          <w:szCs w:val="26"/>
        </w:rPr>
      </w:pPr>
      <w:r w:rsidRPr="002E6A38">
        <w:rPr>
          <w:rFonts w:ascii="Times New Roman" w:hAnsi="Times New Roman"/>
          <w:b/>
          <w:sz w:val="26"/>
          <w:szCs w:val="26"/>
        </w:rPr>
        <w:t>Nhóm tiêu chí quản lý đào tạo trực tuyến (E-learning)</w:t>
      </w:r>
    </w:p>
    <w:tbl>
      <w:tblPr>
        <w:tblW w:w="4963" w:type="pct"/>
        <w:tblBorders>
          <w:top w:val="nil"/>
          <w:bottom w:val="nil"/>
          <w:insideH w:val="nil"/>
          <w:insideV w:val="nil"/>
        </w:tblBorders>
        <w:tblCellMar>
          <w:left w:w="0" w:type="dxa"/>
          <w:right w:w="0" w:type="dxa"/>
        </w:tblCellMar>
        <w:tblLook w:val="04A0" w:firstRow="1" w:lastRow="0" w:firstColumn="1" w:lastColumn="0" w:noHBand="0" w:noVBand="1"/>
      </w:tblPr>
      <w:tblGrid>
        <w:gridCol w:w="792"/>
        <w:gridCol w:w="6853"/>
        <w:gridCol w:w="1345"/>
      </w:tblGrid>
      <w:tr w:rsidR="00F459AB" w:rsidRPr="002E6A38" w14:paraId="6BBA8FA2" w14:textId="77777777" w:rsidTr="00A15513">
        <w:trPr>
          <w:tblHeader/>
        </w:trPr>
        <w:tc>
          <w:tcPr>
            <w:tcW w:w="792" w:type="dxa"/>
            <w:tcBorders>
              <w:top w:val="single" w:sz="8" w:space="0" w:color="auto"/>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245C960C" w14:textId="77777777" w:rsidR="00F459AB" w:rsidRPr="002E6A38" w:rsidRDefault="00F459AB" w:rsidP="00461030">
            <w:pPr>
              <w:widowControl w:val="0"/>
              <w:spacing w:before="60" w:after="60" w:line="240" w:lineRule="auto"/>
              <w:jc w:val="center"/>
              <w:rPr>
                <w:rFonts w:ascii="Times New Roman" w:hAnsi="Times New Roman"/>
                <w:b/>
                <w:sz w:val="26"/>
                <w:szCs w:val="26"/>
              </w:rPr>
            </w:pPr>
            <w:r w:rsidRPr="002E6A38">
              <w:rPr>
                <w:rFonts w:ascii="Times New Roman" w:hAnsi="Times New Roman"/>
                <w:b/>
                <w:sz w:val="26"/>
                <w:szCs w:val="26"/>
              </w:rPr>
              <w:t>TT</w:t>
            </w:r>
          </w:p>
        </w:tc>
        <w:tc>
          <w:tcPr>
            <w:tcW w:w="6853" w:type="dxa"/>
            <w:tcBorders>
              <w:top w:val="single" w:sz="8" w:space="0" w:color="auto"/>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0EF521A7" w14:textId="77777777" w:rsidR="00F459AB" w:rsidRPr="002E6A38" w:rsidRDefault="00F459AB" w:rsidP="00461030">
            <w:pPr>
              <w:widowControl w:val="0"/>
              <w:spacing w:before="60" w:after="60" w:line="240" w:lineRule="auto"/>
              <w:jc w:val="center"/>
              <w:rPr>
                <w:rFonts w:ascii="Times New Roman" w:hAnsi="Times New Roman"/>
                <w:b/>
                <w:sz w:val="26"/>
                <w:szCs w:val="26"/>
              </w:rPr>
            </w:pPr>
            <w:r w:rsidRPr="002E6A38">
              <w:rPr>
                <w:rFonts w:ascii="Times New Roman" w:hAnsi="Times New Roman"/>
                <w:b/>
                <w:sz w:val="26"/>
                <w:szCs w:val="26"/>
              </w:rPr>
              <w:t>Tiêu chí</w:t>
            </w:r>
          </w:p>
        </w:tc>
        <w:tc>
          <w:tcPr>
            <w:tcW w:w="1345" w:type="dxa"/>
            <w:tcBorders>
              <w:top w:val="single" w:sz="8" w:space="0" w:color="auto"/>
              <w:left w:val="nil"/>
              <w:bottom w:val="single" w:sz="8" w:space="0" w:color="auto"/>
              <w:right w:val="single" w:sz="4" w:space="0" w:color="auto"/>
              <w:tl2br w:val="nil"/>
              <w:tr2bl w:val="nil"/>
            </w:tcBorders>
          </w:tcPr>
          <w:p w14:paraId="6D18CE98" w14:textId="77777777" w:rsidR="00F459AB" w:rsidRPr="002E6A38" w:rsidRDefault="00F459AB" w:rsidP="00461030">
            <w:pPr>
              <w:widowControl w:val="0"/>
              <w:spacing w:before="60" w:after="60" w:line="240" w:lineRule="auto"/>
              <w:jc w:val="center"/>
              <w:rPr>
                <w:rFonts w:ascii="Times New Roman" w:hAnsi="Times New Roman"/>
                <w:b/>
                <w:bCs w:val="0"/>
                <w:sz w:val="26"/>
                <w:szCs w:val="26"/>
              </w:rPr>
            </w:pPr>
            <w:r w:rsidRPr="002E6A38">
              <w:rPr>
                <w:rFonts w:ascii="Times New Roman" w:hAnsi="Times New Roman"/>
                <w:b/>
                <w:sz w:val="26"/>
                <w:szCs w:val="26"/>
              </w:rPr>
              <w:t>Đánh giá</w:t>
            </w:r>
          </w:p>
        </w:tc>
      </w:tr>
      <w:tr w:rsidR="00F459AB" w:rsidRPr="002E6A38" w14:paraId="5A801603" w14:textId="77777777" w:rsidTr="00A15513">
        <w:tblPrEx>
          <w:tblBorders>
            <w:top w:val="none" w:sz="0" w:space="0" w:color="auto"/>
            <w:bottom w:val="none" w:sz="0" w:space="0" w:color="auto"/>
            <w:insideH w:val="none" w:sz="0" w:space="0" w:color="auto"/>
            <w:insideV w:val="none" w:sz="0" w:space="0" w:color="auto"/>
          </w:tblBorders>
        </w:tblPrEx>
        <w:tc>
          <w:tcPr>
            <w:tcW w:w="79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6F2521C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62</w:t>
            </w:r>
          </w:p>
        </w:tc>
        <w:tc>
          <w:tcPr>
            <w:tcW w:w="68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7E8DA6BB"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kế hoạch đào tạo trực tuyến</w:t>
            </w:r>
          </w:p>
        </w:tc>
        <w:tc>
          <w:tcPr>
            <w:tcW w:w="1345" w:type="dxa"/>
            <w:tcBorders>
              <w:top w:val="single" w:sz="8" w:space="0" w:color="auto"/>
              <w:left w:val="nil"/>
              <w:bottom w:val="single" w:sz="8" w:space="0" w:color="auto"/>
              <w:right w:val="single" w:sz="4" w:space="0" w:color="auto"/>
              <w:tl2br w:val="nil"/>
              <w:tr2bl w:val="nil"/>
            </w:tcBorders>
          </w:tcPr>
          <w:p w14:paraId="1B42533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043021D9" w14:textId="77777777" w:rsidTr="00A15513">
        <w:tblPrEx>
          <w:tblBorders>
            <w:top w:val="none" w:sz="0" w:space="0" w:color="auto"/>
            <w:bottom w:val="none" w:sz="0" w:space="0" w:color="auto"/>
            <w:insideH w:val="none" w:sz="0" w:space="0" w:color="auto"/>
            <w:insideV w:val="none" w:sz="0" w:space="0" w:color="auto"/>
          </w:tblBorders>
        </w:tblPrEx>
        <w:tc>
          <w:tcPr>
            <w:tcW w:w="79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7ED95C8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63</w:t>
            </w:r>
          </w:p>
        </w:tc>
        <w:tc>
          <w:tcPr>
            <w:tcW w:w="68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73BFDFBD"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thời khóa biểu</w:t>
            </w:r>
          </w:p>
        </w:tc>
        <w:tc>
          <w:tcPr>
            <w:tcW w:w="1345" w:type="dxa"/>
            <w:tcBorders>
              <w:top w:val="single" w:sz="8" w:space="0" w:color="auto"/>
              <w:left w:val="nil"/>
              <w:bottom w:val="single" w:sz="8" w:space="0" w:color="auto"/>
              <w:right w:val="single" w:sz="4" w:space="0" w:color="auto"/>
              <w:tl2br w:val="nil"/>
              <w:tr2bl w:val="nil"/>
            </w:tcBorders>
          </w:tcPr>
          <w:p w14:paraId="22F74C2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1B4D9C23" w14:textId="77777777" w:rsidTr="00A15513">
        <w:tblPrEx>
          <w:tblBorders>
            <w:top w:val="none" w:sz="0" w:space="0" w:color="auto"/>
            <w:bottom w:val="none" w:sz="0" w:space="0" w:color="auto"/>
            <w:insideH w:val="none" w:sz="0" w:space="0" w:color="auto"/>
            <w:insideV w:val="none" w:sz="0" w:space="0" w:color="auto"/>
          </w:tblBorders>
        </w:tblPrEx>
        <w:tc>
          <w:tcPr>
            <w:tcW w:w="79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458F3A7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64</w:t>
            </w:r>
          </w:p>
        </w:tc>
        <w:tc>
          <w:tcPr>
            <w:tcW w:w="68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22C34073"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lịch giảng</w:t>
            </w:r>
          </w:p>
        </w:tc>
        <w:tc>
          <w:tcPr>
            <w:tcW w:w="1345" w:type="dxa"/>
            <w:tcBorders>
              <w:top w:val="single" w:sz="8" w:space="0" w:color="auto"/>
              <w:left w:val="nil"/>
              <w:bottom w:val="single" w:sz="8" w:space="0" w:color="auto"/>
              <w:right w:val="single" w:sz="4" w:space="0" w:color="auto"/>
              <w:tl2br w:val="nil"/>
              <w:tr2bl w:val="nil"/>
            </w:tcBorders>
          </w:tcPr>
          <w:p w14:paraId="378C455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49DC8995" w14:textId="77777777" w:rsidTr="00A15513">
        <w:tblPrEx>
          <w:tblBorders>
            <w:top w:val="none" w:sz="0" w:space="0" w:color="auto"/>
            <w:bottom w:val="none" w:sz="0" w:space="0" w:color="auto"/>
            <w:insideH w:val="none" w:sz="0" w:space="0" w:color="auto"/>
            <w:insideV w:val="none" w:sz="0" w:space="0" w:color="auto"/>
          </w:tblBorders>
        </w:tblPrEx>
        <w:tc>
          <w:tcPr>
            <w:tcW w:w="79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0B6BA9A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65</w:t>
            </w:r>
          </w:p>
        </w:tc>
        <w:tc>
          <w:tcPr>
            <w:tcW w:w="68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3C585BB0"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người học</w:t>
            </w:r>
          </w:p>
        </w:tc>
        <w:tc>
          <w:tcPr>
            <w:tcW w:w="1345" w:type="dxa"/>
            <w:tcBorders>
              <w:top w:val="single" w:sz="8" w:space="0" w:color="auto"/>
              <w:left w:val="nil"/>
              <w:bottom w:val="single" w:sz="8" w:space="0" w:color="auto"/>
              <w:right w:val="single" w:sz="4" w:space="0" w:color="auto"/>
              <w:tl2br w:val="nil"/>
              <w:tr2bl w:val="nil"/>
            </w:tcBorders>
          </w:tcPr>
          <w:p w14:paraId="24C2379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4D739FA9" w14:textId="77777777" w:rsidTr="00A15513">
        <w:tblPrEx>
          <w:tblBorders>
            <w:top w:val="none" w:sz="0" w:space="0" w:color="auto"/>
            <w:bottom w:val="none" w:sz="0" w:space="0" w:color="auto"/>
            <w:insideH w:val="none" w:sz="0" w:space="0" w:color="auto"/>
            <w:insideV w:val="none" w:sz="0" w:space="0" w:color="auto"/>
          </w:tblBorders>
        </w:tblPrEx>
        <w:tc>
          <w:tcPr>
            <w:tcW w:w="79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2C96E32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lastRenderedPageBreak/>
              <w:t>66</w:t>
            </w:r>
          </w:p>
        </w:tc>
        <w:tc>
          <w:tcPr>
            <w:tcW w:w="68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3395610E"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khoá học</w:t>
            </w:r>
          </w:p>
        </w:tc>
        <w:tc>
          <w:tcPr>
            <w:tcW w:w="1345" w:type="dxa"/>
            <w:tcBorders>
              <w:top w:val="single" w:sz="8" w:space="0" w:color="auto"/>
              <w:left w:val="nil"/>
              <w:bottom w:val="single" w:sz="8" w:space="0" w:color="auto"/>
              <w:right w:val="single" w:sz="4" w:space="0" w:color="auto"/>
              <w:tl2br w:val="nil"/>
              <w:tr2bl w:val="nil"/>
            </w:tcBorders>
          </w:tcPr>
          <w:p w14:paraId="04B922A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6D611D1F" w14:textId="77777777" w:rsidTr="00A15513">
        <w:tblPrEx>
          <w:tblBorders>
            <w:top w:val="none" w:sz="0" w:space="0" w:color="auto"/>
            <w:bottom w:val="none" w:sz="0" w:space="0" w:color="auto"/>
            <w:insideH w:val="none" w:sz="0" w:space="0" w:color="auto"/>
            <w:insideV w:val="none" w:sz="0" w:space="0" w:color="auto"/>
          </w:tblBorders>
        </w:tblPrEx>
        <w:tc>
          <w:tcPr>
            <w:tcW w:w="79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67C0F04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67</w:t>
            </w:r>
          </w:p>
        </w:tc>
        <w:tc>
          <w:tcPr>
            <w:tcW w:w="68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6FCFDF56"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lớp học</w:t>
            </w:r>
          </w:p>
        </w:tc>
        <w:tc>
          <w:tcPr>
            <w:tcW w:w="1345" w:type="dxa"/>
            <w:tcBorders>
              <w:top w:val="single" w:sz="8" w:space="0" w:color="auto"/>
              <w:left w:val="nil"/>
              <w:bottom w:val="single" w:sz="8" w:space="0" w:color="auto"/>
              <w:right w:val="single" w:sz="4" w:space="0" w:color="auto"/>
              <w:tl2br w:val="nil"/>
              <w:tr2bl w:val="nil"/>
            </w:tcBorders>
          </w:tcPr>
          <w:p w14:paraId="14B7E1E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55C495C5" w14:textId="77777777" w:rsidTr="00A15513">
        <w:tblPrEx>
          <w:tblBorders>
            <w:top w:val="none" w:sz="0" w:space="0" w:color="auto"/>
            <w:bottom w:val="none" w:sz="0" w:space="0" w:color="auto"/>
            <w:insideH w:val="none" w:sz="0" w:space="0" w:color="auto"/>
            <w:insideV w:val="none" w:sz="0" w:space="0" w:color="auto"/>
          </w:tblBorders>
        </w:tblPrEx>
        <w:tc>
          <w:tcPr>
            <w:tcW w:w="79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41A72AC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68</w:t>
            </w:r>
          </w:p>
        </w:tc>
        <w:tc>
          <w:tcPr>
            <w:tcW w:w="68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45218364"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bài học</w:t>
            </w:r>
          </w:p>
        </w:tc>
        <w:tc>
          <w:tcPr>
            <w:tcW w:w="1345" w:type="dxa"/>
            <w:tcBorders>
              <w:top w:val="single" w:sz="8" w:space="0" w:color="auto"/>
              <w:left w:val="nil"/>
              <w:bottom w:val="single" w:sz="8" w:space="0" w:color="auto"/>
              <w:right w:val="single" w:sz="4" w:space="0" w:color="auto"/>
              <w:tl2br w:val="nil"/>
              <w:tr2bl w:val="nil"/>
            </w:tcBorders>
          </w:tcPr>
          <w:p w14:paraId="31BA5E6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36A9FD1E" w14:textId="77777777" w:rsidTr="00A15513">
        <w:tblPrEx>
          <w:tblBorders>
            <w:top w:val="none" w:sz="0" w:space="0" w:color="auto"/>
            <w:bottom w:val="none" w:sz="0" w:space="0" w:color="auto"/>
            <w:insideH w:val="none" w:sz="0" w:space="0" w:color="auto"/>
            <w:insideV w:val="none" w:sz="0" w:space="0" w:color="auto"/>
          </w:tblBorders>
        </w:tblPrEx>
        <w:tc>
          <w:tcPr>
            <w:tcW w:w="79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71B2862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69</w:t>
            </w:r>
          </w:p>
        </w:tc>
        <w:tc>
          <w:tcPr>
            <w:tcW w:w="68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68D23D7E"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điểm</w:t>
            </w:r>
          </w:p>
        </w:tc>
        <w:tc>
          <w:tcPr>
            <w:tcW w:w="1345" w:type="dxa"/>
            <w:tcBorders>
              <w:top w:val="single" w:sz="8" w:space="0" w:color="auto"/>
              <w:left w:val="nil"/>
              <w:bottom w:val="single" w:sz="8" w:space="0" w:color="auto"/>
              <w:right w:val="single" w:sz="4" w:space="0" w:color="auto"/>
              <w:tl2br w:val="nil"/>
              <w:tr2bl w:val="nil"/>
            </w:tcBorders>
          </w:tcPr>
          <w:p w14:paraId="648E002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7B5213EB" w14:textId="77777777" w:rsidTr="00A15513">
        <w:tblPrEx>
          <w:tblBorders>
            <w:top w:val="none" w:sz="0" w:space="0" w:color="auto"/>
            <w:bottom w:val="none" w:sz="0" w:space="0" w:color="auto"/>
            <w:insideH w:val="none" w:sz="0" w:space="0" w:color="auto"/>
            <w:insideV w:val="none" w:sz="0" w:space="0" w:color="auto"/>
          </w:tblBorders>
        </w:tblPrEx>
        <w:tc>
          <w:tcPr>
            <w:tcW w:w="79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32602CE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70</w:t>
            </w:r>
          </w:p>
        </w:tc>
        <w:tc>
          <w:tcPr>
            <w:tcW w:w="68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2EA7A549"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hội thảo/chuyên đề đào tạo trực tuyến</w:t>
            </w:r>
          </w:p>
        </w:tc>
        <w:tc>
          <w:tcPr>
            <w:tcW w:w="1345" w:type="dxa"/>
            <w:tcBorders>
              <w:top w:val="single" w:sz="8" w:space="0" w:color="auto"/>
              <w:left w:val="nil"/>
              <w:bottom w:val="single" w:sz="8" w:space="0" w:color="auto"/>
              <w:right w:val="single" w:sz="4" w:space="0" w:color="auto"/>
              <w:tl2br w:val="nil"/>
              <w:tr2bl w:val="nil"/>
            </w:tcBorders>
          </w:tcPr>
          <w:p w14:paraId="707CB5A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45782695" w14:textId="77777777" w:rsidTr="00A15513">
        <w:tblPrEx>
          <w:tblBorders>
            <w:top w:val="none" w:sz="0" w:space="0" w:color="auto"/>
            <w:bottom w:val="none" w:sz="0" w:space="0" w:color="auto"/>
            <w:insideH w:val="none" w:sz="0" w:space="0" w:color="auto"/>
            <w:insideV w:val="none" w:sz="0" w:space="0" w:color="auto"/>
          </w:tblBorders>
        </w:tblPrEx>
        <w:tc>
          <w:tcPr>
            <w:tcW w:w="79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16D3249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71</w:t>
            </w:r>
          </w:p>
        </w:tc>
        <w:tc>
          <w:tcPr>
            <w:tcW w:w="68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3D2EB4CE"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thư viện đào tạo trực tuyến</w:t>
            </w:r>
          </w:p>
        </w:tc>
        <w:tc>
          <w:tcPr>
            <w:tcW w:w="1345" w:type="dxa"/>
            <w:tcBorders>
              <w:top w:val="single" w:sz="8" w:space="0" w:color="auto"/>
              <w:left w:val="nil"/>
              <w:bottom w:val="single" w:sz="8" w:space="0" w:color="auto"/>
              <w:right w:val="single" w:sz="4" w:space="0" w:color="auto"/>
              <w:tl2br w:val="nil"/>
              <w:tr2bl w:val="nil"/>
            </w:tcBorders>
          </w:tcPr>
          <w:p w14:paraId="43DB0C6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242BD678" w14:textId="77777777" w:rsidTr="00A15513">
        <w:tblPrEx>
          <w:tblBorders>
            <w:top w:val="none" w:sz="0" w:space="0" w:color="auto"/>
            <w:bottom w:val="none" w:sz="0" w:space="0" w:color="auto"/>
            <w:insideH w:val="none" w:sz="0" w:space="0" w:color="auto"/>
            <w:insideV w:val="none" w:sz="0" w:space="0" w:color="auto"/>
          </w:tblBorders>
        </w:tblPrEx>
        <w:tc>
          <w:tcPr>
            <w:tcW w:w="79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2D6D076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72</w:t>
            </w:r>
          </w:p>
        </w:tc>
        <w:tc>
          <w:tcPr>
            <w:tcW w:w="68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4AC2F6FA"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Ứng dụng (app) đào tạo trực tuyến trên thiết bị di động</w:t>
            </w:r>
          </w:p>
        </w:tc>
        <w:tc>
          <w:tcPr>
            <w:tcW w:w="1345" w:type="dxa"/>
            <w:tcBorders>
              <w:top w:val="single" w:sz="8" w:space="0" w:color="auto"/>
              <w:left w:val="nil"/>
              <w:bottom w:val="single" w:sz="8" w:space="0" w:color="auto"/>
              <w:right w:val="single" w:sz="4" w:space="0" w:color="auto"/>
              <w:tl2br w:val="nil"/>
              <w:tr2bl w:val="nil"/>
            </w:tcBorders>
          </w:tcPr>
          <w:p w14:paraId="3489C3D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Chưa đạt</w:t>
            </w:r>
          </w:p>
        </w:tc>
      </w:tr>
      <w:tr w:rsidR="00F459AB" w:rsidRPr="002E6A38" w14:paraId="4600BA22" w14:textId="77777777" w:rsidTr="00A15513">
        <w:tblPrEx>
          <w:tblBorders>
            <w:top w:val="none" w:sz="0" w:space="0" w:color="auto"/>
            <w:bottom w:val="none" w:sz="0" w:space="0" w:color="auto"/>
            <w:insideH w:val="none" w:sz="0" w:space="0" w:color="auto"/>
            <w:insideV w:val="none" w:sz="0" w:space="0" w:color="auto"/>
          </w:tblBorders>
        </w:tblPrEx>
        <w:tc>
          <w:tcPr>
            <w:tcW w:w="79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40CF83A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73</w:t>
            </w:r>
          </w:p>
        </w:tc>
        <w:tc>
          <w:tcPr>
            <w:tcW w:w="68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73F95648"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Thi trực tuyến</w:t>
            </w:r>
          </w:p>
        </w:tc>
        <w:tc>
          <w:tcPr>
            <w:tcW w:w="1345" w:type="dxa"/>
            <w:tcBorders>
              <w:top w:val="single" w:sz="8" w:space="0" w:color="auto"/>
              <w:left w:val="nil"/>
              <w:bottom w:val="single" w:sz="8" w:space="0" w:color="auto"/>
              <w:right w:val="single" w:sz="4" w:space="0" w:color="auto"/>
              <w:tl2br w:val="nil"/>
              <w:tr2bl w:val="nil"/>
            </w:tcBorders>
          </w:tcPr>
          <w:p w14:paraId="3F6FFB1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674CAE79" w14:textId="77777777" w:rsidTr="00A15513">
        <w:tblPrEx>
          <w:tblBorders>
            <w:top w:val="none" w:sz="0" w:space="0" w:color="auto"/>
            <w:bottom w:val="none" w:sz="0" w:space="0" w:color="auto"/>
            <w:insideH w:val="none" w:sz="0" w:space="0" w:color="auto"/>
            <w:insideV w:val="none" w:sz="0" w:space="0" w:color="auto"/>
          </w:tblBorders>
        </w:tblPrEx>
        <w:tc>
          <w:tcPr>
            <w:tcW w:w="79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24F1923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74</w:t>
            </w:r>
          </w:p>
        </w:tc>
        <w:tc>
          <w:tcPr>
            <w:tcW w:w="68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6282A549"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studio</w:t>
            </w:r>
          </w:p>
        </w:tc>
        <w:tc>
          <w:tcPr>
            <w:tcW w:w="1345" w:type="dxa"/>
            <w:tcBorders>
              <w:top w:val="single" w:sz="8" w:space="0" w:color="auto"/>
              <w:left w:val="nil"/>
              <w:bottom w:val="single" w:sz="8" w:space="0" w:color="auto"/>
              <w:right w:val="single" w:sz="4" w:space="0" w:color="auto"/>
              <w:tl2br w:val="nil"/>
              <w:tr2bl w:val="nil"/>
            </w:tcBorders>
          </w:tcPr>
          <w:p w14:paraId="490BDDE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Chưa đạt</w:t>
            </w:r>
          </w:p>
        </w:tc>
      </w:tr>
      <w:tr w:rsidR="00F459AB" w:rsidRPr="002E6A38" w14:paraId="2F7E750C" w14:textId="77777777" w:rsidTr="00A15513">
        <w:tblPrEx>
          <w:tblBorders>
            <w:top w:val="none" w:sz="0" w:space="0" w:color="auto"/>
            <w:bottom w:val="none" w:sz="0" w:space="0" w:color="auto"/>
            <w:insideH w:val="none" w:sz="0" w:space="0" w:color="auto"/>
            <w:insideV w:val="none" w:sz="0" w:space="0" w:color="auto"/>
          </w:tblBorders>
        </w:tblPrEx>
        <w:tc>
          <w:tcPr>
            <w:tcW w:w="79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03CE43B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75</w:t>
            </w:r>
          </w:p>
        </w:tc>
        <w:tc>
          <w:tcPr>
            <w:tcW w:w="68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1B0831E0"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Tích hợp với các phần mềm dạy học trực tuyến</w:t>
            </w:r>
          </w:p>
        </w:tc>
        <w:tc>
          <w:tcPr>
            <w:tcW w:w="1345" w:type="dxa"/>
            <w:tcBorders>
              <w:top w:val="single" w:sz="8" w:space="0" w:color="auto"/>
              <w:left w:val="nil"/>
              <w:bottom w:val="single" w:sz="8" w:space="0" w:color="auto"/>
              <w:right w:val="single" w:sz="4" w:space="0" w:color="auto"/>
              <w:tl2br w:val="nil"/>
              <w:tr2bl w:val="nil"/>
            </w:tcBorders>
          </w:tcPr>
          <w:p w14:paraId="246E1DE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bl>
    <w:p w14:paraId="0BF25582" w14:textId="1730D61A"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Hệ thống hỗ trợ dạy và học trực hay hệ thống Elearning của Trường là phần mềm nguồn mở được nhiều trường đại học sử dụng để tạo và quản lý các khóa học trực tuyến thông qua môi trường web và ứng dụng di động, chạy trên đa hệ điều hành, hỗ trợ đa ngôn ngữ, địa chỉ truy cập sử dụng tại trường cho sinh viên và giảng viên tất cả các Khoa elearning.ump.edu.vn</w:t>
      </w:r>
    </w:p>
    <w:p w14:paraId="0322CEC2"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Số lượng tài khoản sử dụng Office 365 (trong đó có Microsoft Teams phục vụ giảng dạy trực tuyến)</w:t>
      </w:r>
    </w:p>
    <w:p w14:paraId="6962ACCF"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Các tính năng trong elearning được sử dụng nhiều nhất:</w:t>
      </w:r>
    </w:p>
    <w:p w14:paraId="098C7438" w14:textId="2DB30A60" w:rsidR="00F459AB" w:rsidRPr="002E6A38" w:rsidRDefault="00F459AB" w:rsidP="0047624B">
      <w:pPr>
        <w:pStyle w:val="ListParagraph"/>
        <w:widowControl w:val="0"/>
        <w:numPr>
          <w:ilvl w:val="0"/>
          <w:numId w:val="257"/>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Chức năng soạn thảo giảng viên sử dụng xây dựng bài tập dạng trắc nghiệm nhiều lựa chọn, câu hỏi mở; trong mỗi khóa học trực tuyến, giảng viên có thể sử dụng công cụ hỗ trợ để tạo bài giảng điện tử, cung cấp cho sinh viên các</w:t>
      </w:r>
      <w:r w:rsidR="000736FA" w:rsidRPr="002E6A38">
        <w:rPr>
          <w:rFonts w:ascii="Times New Roman" w:hAnsi="Times New Roman"/>
          <w:sz w:val="26"/>
          <w:szCs w:val="26"/>
        </w:rPr>
        <w:t xml:space="preserve"> </w:t>
      </w:r>
      <w:r w:rsidRPr="002E6A38">
        <w:rPr>
          <w:rFonts w:ascii="Times New Roman" w:hAnsi="Times New Roman"/>
          <w:sz w:val="26"/>
          <w:szCs w:val="26"/>
        </w:rPr>
        <w:t>tài liệu dưới dạng word, PDF, HTML, audio, video…</w:t>
      </w:r>
    </w:p>
    <w:p w14:paraId="6C534BDA" w14:textId="77777777" w:rsidR="00F459AB" w:rsidRPr="002E6A38" w:rsidRDefault="00F459AB" w:rsidP="0047624B">
      <w:pPr>
        <w:pStyle w:val="ListParagraph"/>
        <w:widowControl w:val="0"/>
        <w:numPr>
          <w:ilvl w:val="0"/>
          <w:numId w:val="257"/>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Chức năng tương tác giảng viên và sinh viên có thể sử dụng nhiều công cụ để tương tác với nhau như diễn đàn thảo luận forum, công cụ chia sẻ tài liệu giữa giảng viên với sinh viên và giữa các sinh viên với nhau, nhóm làm việc. </w:t>
      </w:r>
    </w:p>
    <w:p w14:paraId="5291DD49" w14:textId="77777777" w:rsidR="00F459AB" w:rsidRPr="002E6A38" w:rsidRDefault="00F459AB" w:rsidP="0047624B">
      <w:pPr>
        <w:pStyle w:val="ListParagraph"/>
        <w:widowControl w:val="0"/>
        <w:numPr>
          <w:ilvl w:val="0"/>
          <w:numId w:val="257"/>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Giảng dạy trực tuyến thông qua Microsoft Teams với tài khoản Office 365 thống nhất toàn trường.</w:t>
      </w:r>
    </w:p>
    <w:p w14:paraId="40E3135C" w14:textId="77777777" w:rsidR="00F459AB" w:rsidRPr="002E6A38" w:rsidRDefault="00F459AB" w:rsidP="0047624B">
      <w:pPr>
        <w:pStyle w:val="ListParagraph"/>
        <w:widowControl w:val="0"/>
        <w:numPr>
          <w:ilvl w:val="0"/>
          <w:numId w:val="257"/>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Sinh viên xem bài giảng trực tiếp hoặc tải về máy xem, thực hiện các bài kiểm tra theo kế hoạch trong course học. Tham gia form trao đổi với giảng viên và các bạn cùng lớp qua chat, form. Trong đợt dịch Covid-19 tất cả sinh viên của trường sử dụng trang elearning để học tập.</w:t>
      </w:r>
    </w:p>
    <w:p w14:paraId="626A8218"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Hệ thống Elearning của Trường hiện có khoảng 38.417 người dùng tham gia, hầu hết sinh viên và học viên cao học, đặc biệt là sinh viên đại học chính quy đều tham gia vào hệ thống e-learning để tra cứu tài liệu, trao đổi học tập.</w:t>
      </w:r>
    </w:p>
    <w:p w14:paraId="2B0DAC1C"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 xml:space="preserve">Bên cạnh những hiệu quả tích cực của hệ thống học trực tuyến elearning thì vẫn còn một số hạn chế khó khăn về khả năng đáp ứng của hạ tầng CNTT dành cho hệ thống là rất lớn, với số lượng người dùng hiện tại dựa theo thống kê thì hệ thống luôn trong </w:t>
      </w:r>
      <w:r w:rsidRPr="002E6A38">
        <w:rPr>
          <w:rFonts w:ascii="Times New Roman" w:hAnsi="Times New Roman"/>
          <w:sz w:val="26"/>
          <w:szCs w:val="26"/>
        </w:rPr>
        <w:lastRenderedPageBreak/>
        <w:t>tình trạng quá tải về đường truyền, dung lượng lưu trữ tài liệu còn thiếu.</w:t>
      </w:r>
    </w:p>
    <w:p w14:paraId="46907C66"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Mỗi khi làm bài kiểm tra post test và pre test với số lượng hơn 1.500 sinh viên thường xuyên xảy ra tình trạng ngẽn đường truyền ảnh hưởng rất lớn đến việc học tập của sinh viên do hạn chế băng thông.</w:t>
      </w:r>
    </w:p>
    <w:p w14:paraId="6086AC3A"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Đánh giá Nhóm tiêu chí quản lý đào tạo trực tuyến tại Trường hiện tại, đối tượng đại học sử dụng khá hiệu quả, tuy nhiên đối tượng sau đại học chưa được quan tâm nên triển khai chưa đồng bộ, cần có sự hướng dẫn/giám sát từ đơn vị chức năng.</w:t>
      </w:r>
    </w:p>
    <w:p w14:paraId="298A27F4" w14:textId="3DA6E959" w:rsidR="00F459AB" w:rsidRPr="002E6A38" w:rsidRDefault="00F459AB" w:rsidP="00461030">
      <w:pPr>
        <w:widowControl w:val="0"/>
        <w:spacing w:before="120" w:after="0" w:line="360" w:lineRule="auto"/>
        <w:ind w:firstLine="709"/>
        <w:rPr>
          <w:rFonts w:ascii="Times New Roman" w:hAnsi="Times New Roman"/>
          <w:sz w:val="26"/>
          <w:szCs w:val="26"/>
        </w:rPr>
      </w:pPr>
      <w:r w:rsidRPr="002E6A38">
        <w:rPr>
          <w:rFonts w:ascii="Times New Roman" w:hAnsi="Times New Roman"/>
          <w:b/>
          <w:sz w:val="26"/>
          <w:szCs w:val="26"/>
        </w:rPr>
        <w:t>Nhóm tiêu chí quản lý nghiên cứu khoa học và tạp chí</w:t>
      </w:r>
    </w:p>
    <w:tbl>
      <w:tblPr>
        <w:tblW w:w="5000" w:type="pct"/>
        <w:tblBorders>
          <w:top w:val="nil"/>
          <w:bottom w:val="nil"/>
          <w:insideH w:val="nil"/>
          <w:insideV w:val="nil"/>
        </w:tblBorders>
        <w:tblCellMar>
          <w:left w:w="0" w:type="dxa"/>
          <w:right w:w="0" w:type="dxa"/>
        </w:tblCellMar>
        <w:tblLook w:val="04A0" w:firstRow="1" w:lastRow="0" w:firstColumn="1" w:lastColumn="0" w:noHBand="0" w:noVBand="1"/>
      </w:tblPr>
      <w:tblGrid>
        <w:gridCol w:w="764"/>
        <w:gridCol w:w="6130"/>
        <w:gridCol w:w="2163"/>
      </w:tblGrid>
      <w:tr w:rsidR="00F459AB" w:rsidRPr="002E6A38" w14:paraId="277EB3A6" w14:textId="77777777" w:rsidTr="00F459AB">
        <w:trPr>
          <w:trHeight w:val="20"/>
        </w:trPr>
        <w:tc>
          <w:tcPr>
            <w:tcW w:w="772" w:type="dxa"/>
            <w:tcBorders>
              <w:top w:val="single" w:sz="8" w:space="0" w:color="auto"/>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342B914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b/>
                <w:sz w:val="26"/>
                <w:szCs w:val="26"/>
              </w:rPr>
              <w:t>TT</w:t>
            </w:r>
          </w:p>
        </w:tc>
        <w:tc>
          <w:tcPr>
            <w:tcW w:w="6344" w:type="dxa"/>
            <w:tcBorders>
              <w:top w:val="single" w:sz="8" w:space="0" w:color="auto"/>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0671689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b/>
                <w:sz w:val="26"/>
                <w:szCs w:val="26"/>
              </w:rPr>
              <w:t>Tiêu chí</w:t>
            </w:r>
          </w:p>
        </w:tc>
        <w:tc>
          <w:tcPr>
            <w:tcW w:w="2229" w:type="dxa"/>
            <w:tcBorders>
              <w:top w:val="single" w:sz="8" w:space="0" w:color="auto"/>
              <w:left w:val="nil"/>
              <w:bottom w:val="single" w:sz="8" w:space="0" w:color="auto"/>
              <w:right w:val="single" w:sz="4" w:space="0" w:color="auto"/>
              <w:tl2br w:val="nil"/>
              <w:tr2bl w:val="nil"/>
            </w:tcBorders>
          </w:tcPr>
          <w:p w14:paraId="47C68F92" w14:textId="77777777" w:rsidR="00F459AB" w:rsidRPr="002E6A38" w:rsidRDefault="00F459AB" w:rsidP="00461030">
            <w:pPr>
              <w:widowControl w:val="0"/>
              <w:spacing w:before="60" w:after="60" w:line="240" w:lineRule="auto"/>
              <w:jc w:val="center"/>
              <w:rPr>
                <w:rFonts w:ascii="Times New Roman" w:hAnsi="Times New Roman"/>
                <w:b/>
                <w:bCs w:val="0"/>
                <w:sz w:val="26"/>
                <w:szCs w:val="26"/>
              </w:rPr>
            </w:pPr>
            <w:r w:rsidRPr="002E6A38">
              <w:rPr>
                <w:rFonts w:ascii="Times New Roman" w:hAnsi="Times New Roman"/>
                <w:b/>
                <w:sz w:val="26"/>
                <w:szCs w:val="26"/>
              </w:rPr>
              <w:t>Tự đánh giá</w:t>
            </w:r>
          </w:p>
        </w:tc>
      </w:tr>
      <w:tr w:rsidR="00F459AB" w:rsidRPr="002E6A38" w14:paraId="19B691CE" w14:textId="77777777" w:rsidTr="00F459AB">
        <w:tblPrEx>
          <w:tblBorders>
            <w:top w:val="none" w:sz="0" w:space="0" w:color="auto"/>
            <w:bottom w:val="none" w:sz="0" w:space="0" w:color="auto"/>
            <w:insideH w:val="none" w:sz="0" w:space="0" w:color="auto"/>
            <w:insideV w:val="none" w:sz="0" w:space="0" w:color="auto"/>
          </w:tblBorders>
        </w:tblPrEx>
        <w:tc>
          <w:tcPr>
            <w:tcW w:w="77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42BEB87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76</w:t>
            </w:r>
          </w:p>
        </w:tc>
        <w:tc>
          <w:tcPr>
            <w:tcW w:w="6344"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29B7091E"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đề xuất đề tài</w:t>
            </w:r>
          </w:p>
        </w:tc>
        <w:tc>
          <w:tcPr>
            <w:tcW w:w="2229" w:type="dxa"/>
            <w:tcBorders>
              <w:top w:val="single" w:sz="8" w:space="0" w:color="auto"/>
              <w:left w:val="nil"/>
              <w:bottom w:val="single" w:sz="8" w:space="0" w:color="auto"/>
              <w:right w:val="single" w:sz="4" w:space="0" w:color="auto"/>
              <w:tl2br w:val="nil"/>
              <w:tr2bl w:val="nil"/>
            </w:tcBorders>
          </w:tcPr>
          <w:p w14:paraId="6DE5889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2D96155D" w14:textId="77777777" w:rsidTr="00F459AB">
        <w:tblPrEx>
          <w:tblBorders>
            <w:top w:val="none" w:sz="0" w:space="0" w:color="auto"/>
            <w:bottom w:val="none" w:sz="0" w:space="0" w:color="auto"/>
            <w:insideH w:val="none" w:sz="0" w:space="0" w:color="auto"/>
            <w:insideV w:val="none" w:sz="0" w:space="0" w:color="auto"/>
          </w:tblBorders>
        </w:tblPrEx>
        <w:tc>
          <w:tcPr>
            <w:tcW w:w="77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0C044A1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77</w:t>
            </w:r>
          </w:p>
        </w:tc>
        <w:tc>
          <w:tcPr>
            <w:tcW w:w="6344"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1B9B9F1D"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đăng ký, xét duyệt, phê duyệt đề tài</w:t>
            </w:r>
          </w:p>
        </w:tc>
        <w:tc>
          <w:tcPr>
            <w:tcW w:w="2229" w:type="dxa"/>
            <w:tcBorders>
              <w:top w:val="single" w:sz="8" w:space="0" w:color="auto"/>
              <w:left w:val="nil"/>
              <w:bottom w:val="single" w:sz="8" w:space="0" w:color="auto"/>
              <w:right w:val="single" w:sz="4" w:space="0" w:color="auto"/>
              <w:tl2br w:val="nil"/>
              <w:tr2bl w:val="nil"/>
            </w:tcBorders>
          </w:tcPr>
          <w:p w14:paraId="3C33E2F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56AA13A3" w14:textId="77777777" w:rsidTr="00F459AB">
        <w:tblPrEx>
          <w:tblBorders>
            <w:top w:val="none" w:sz="0" w:space="0" w:color="auto"/>
            <w:bottom w:val="none" w:sz="0" w:space="0" w:color="auto"/>
            <w:insideH w:val="none" w:sz="0" w:space="0" w:color="auto"/>
            <w:insideV w:val="none" w:sz="0" w:space="0" w:color="auto"/>
          </w:tblBorders>
        </w:tblPrEx>
        <w:tc>
          <w:tcPr>
            <w:tcW w:w="77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71BE542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78</w:t>
            </w:r>
          </w:p>
        </w:tc>
        <w:tc>
          <w:tcPr>
            <w:tcW w:w="6344"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2DAEF499"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kế hoạch nghiên cứu khoa học</w:t>
            </w:r>
          </w:p>
        </w:tc>
        <w:tc>
          <w:tcPr>
            <w:tcW w:w="2229" w:type="dxa"/>
            <w:tcBorders>
              <w:top w:val="single" w:sz="8" w:space="0" w:color="auto"/>
              <w:left w:val="nil"/>
              <w:bottom w:val="single" w:sz="8" w:space="0" w:color="auto"/>
              <w:right w:val="single" w:sz="4" w:space="0" w:color="auto"/>
              <w:tl2br w:val="nil"/>
              <w:tr2bl w:val="nil"/>
            </w:tcBorders>
          </w:tcPr>
          <w:p w14:paraId="2BEA4D7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7BE42D69" w14:textId="77777777" w:rsidTr="00F459AB">
        <w:tblPrEx>
          <w:tblBorders>
            <w:top w:val="none" w:sz="0" w:space="0" w:color="auto"/>
            <w:bottom w:val="none" w:sz="0" w:space="0" w:color="auto"/>
            <w:insideH w:val="none" w:sz="0" w:space="0" w:color="auto"/>
            <w:insideV w:val="none" w:sz="0" w:space="0" w:color="auto"/>
          </w:tblBorders>
        </w:tblPrEx>
        <w:tc>
          <w:tcPr>
            <w:tcW w:w="77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55C02C6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79</w:t>
            </w:r>
          </w:p>
        </w:tc>
        <w:tc>
          <w:tcPr>
            <w:tcW w:w="6344"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4874639A"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thông tin đề tài nghiên cứu khoa học theo các cấp</w:t>
            </w:r>
          </w:p>
        </w:tc>
        <w:tc>
          <w:tcPr>
            <w:tcW w:w="2229" w:type="dxa"/>
            <w:tcBorders>
              <w:top w:val="single" w:sz="8" w:space="0" w:color="auto"/>
              <w:left w:val="nil"/>
              <w:bottom w:val="single" w:sz="8" w:space="0" w:color="auto"/>
              <w:right w:val="single" w:sz="4" w:space="0" w:color="auto"/>
              <w:tl2br w:val="nil"/>
              <w:tr2bl w:val="nil"/>
            </w:tcBorders>
          </w:tcPr>
          <w:p w14:paraId="341DF24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70DAB401" w14:textId="77777777" w:rsidTr="00F459AB">
        <w:tblPrEx>
          <w:tblBorders>
            <w:top w:val="none" w:sz="0" w:space="0" w:color="auto"/>
            <w:bottom w:val="none" w:sz="0" w:space="0" w:color="auto"/>
            <w:insideH w:val="none" w:sz="0" w:space="0" w:color="auto"/>
            <w:insideV w:val="none" w:sz="0" w:space="0" w:color="auto"/>
          </w:tblBorders>
        </w:tblPrEx>
        <w:tc>
          <w:tcPr>
            <w:tcW w:w="77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7BAF080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80</w:t>
            </w:r>
          </w:p>
        </w:tc>
        <w:tc>
          <w:tcPr>
            <w:tcW w:w="6344"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04D3201A"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lý lịch khoa học</w:t>
            </w:r>
          </w:p>
        </w:tc>
        <w:tc>
          <w:tcPr>
            <w:tcW w:w="2229" w:type="dxa"/>
            <w:tcBorders>
              <w:top w:val="single" w:sz="8" w:space="0" w:color="auto"/>
              <w:left w:val="nil"/>
              <w:bottom w:val="single" w:sz="8" w:space="0" w:color="auto"/>
              <w:right w:val="single" w:sz="4" w:space="0" w:color="auto"/>
              <w:tl2br w:val="nil"/>
              <w:tr2bl w:val="nil"/>
            </w:tcBorders>
          </w:tcPr>
          <w:p w14:paraId="3283442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753E9558" w14:textId="77777777" w:rsidTr="00F459AB">
        <w:tblPrEx>
          <w:tblBorders>
            <w:top w:val="none" w:sz="0" w:space="0" w:color="auto"/>
            <w:bottom w:val="none" w:sz="0" w:space="0" w:color="auto"/>
            <w:insideH w:val="none" w:sz="0" w:space="0" w:color="auto"/>
            <w:insideV w:val="none" w:sz="0" w:space="0" w:color="auto"/>
          </w:tblBorders>
        </w:tblPrEx>
        <w:tc>
          <w:tcPr>
            <w:tcW w:w="77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113885C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81</w:t>
            </w:r>
          </w:p>
        </w:tc>
        <w:tc>
          <w:tcPr>
            <w:tcW w:w="6344"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4070B6B3"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sinh hoạt khoa học</w:t>
            </w:r>
          </w:p>
        </w:tc>
        <w:tc>
          <w:tcPr>
            <w:tcW w:w="2229" w:type="dxa"/>
            <w:tcBorders>
              <w:top w:val="single" w:sz="8" w:space="0" w:color="auto"/>
              <w:left w:val="nil"/>
              <w:bottom w:val="single" w:sz="8" w:space="0" w:color="auto"/>
              <w:right w:val="single" w:sz="4" w:space="0" w:color="auto"/>
              <w:tl2br w:val="nil"/>
              <w:tr2bl w:val="nil"/>
            </w:tcBorders>
          </w:tcPr>
          <w:p w14:paraId="3F1DCC9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6F02AF3F" w14:textId="77777777" w:rsidTr="00F459AB">
        <w:tblPrEx>
          <w:tblBorders>
            <w:top w:val="none" w:sz="0" w:space="0" w:color="auto"/>
            <w:bottom w:val="none" w:sz="0" w:space="0" w:color="auto"/>
            <w:insideH w:val="none" w:sz="0" w:space="0" w:color="auto"/>
            <w:insideV w:val="none" w:sz="0" w:space="0" w:color="auto"/>
          </w:tblBorders>
        </w:tblPrEx>
        <w:tc>
          <w:tcPr>
            <w:tcW w:w="77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7CF43EA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82</w:t>
            </w:r>
          </w:p>
        </w:tc>
        <w:tc>
          <w:tcPr>
            <w:tcW w:w="6344"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4114D69A"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hội nghị, hội thảo khoa học</w:t>
            </w:r>
          </w:p>
        </w:tc>
        <w:tc>
          <w:tcPr>
            <w:tcW w:w="2229" w:type="dxa"/>
            <w:tcBorders>
              <w:top w:val="single" w:sz="8" w:space="0" w:color="auto"/>
              <w:left w:val="nil"/>
              <w:bottom w:val="single" w:sz="8" w:space="0" w:color="auto"/>
              <w:right w:val="single" w:sz="4" w:space="0" w:color="auto"/>
              <w:tl2br w:val="nil"/>
              <w:tr2bl w:val="nil"/>
            </w:tcBorders>
          </w:tcPr>
          <w:p w14:paraId="5779998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6B943ECE" w14:textId="77777777" w:rsidTr="00F459AB">
        <w:tblPrEx>
          <w:tblBorders>
            <w:top w:val="none" w:sz="0" w:space="0" w:color="auto"/>
            <w:bottom w:val="none" w:sz="0" w:space="0" w:color="auto"/>
            <w:insideH w:val="none" w:sz="0" w:space="0" w:color="auto"/>
            <w:insideV w:val="none" w:sz="0" w:space="0" w:color="auto"/>
          </w:tblBorders>
        </w:tblPrEx>
        <w:tc>
          <w:tcPr>
            <w:tcW w:w="77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5509E55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83</w:t>
            </w:r>
          </w:p>
        </w:tc>
        <w:tc>
          <w:tcPr>
            <w:tcW w:w="6344"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77B12D1F"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giải thưởng nghiên cứu khoa học</w:t>
            </w:r>
          </w:p>
        </w:tc>
        <w:tc>
          <w:tcPr>
            <w:tcW w:w="2229" w:type="dxa"/>
            <w:tcBorders>
              <w:top w:val="single" w:sz="8" w:space="0" w:color="auto"/>
              <w:left w:val="nil"/>
              <w:bottom w:val="single" w:sz="8" w:space="0" w:color="auto"/>
              <w:right w:val="single" w:sz="4" w:space="0" w:color="auto"/>
              <w:tl2br w:val="nil"/>
              <w:tr2bl w:val="nil"/>
            </w:tcBorders>
          </w:tcPr>
          <w:p w14:paraId="631D06A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460C3DC2" w14:textId="77777777" w:rsidTr="00F459AB">
        <w:tblPrEx>
          <w:tblBorders>
            <w:top w:val="none" w:sz="0" w:space="0" w:color="auto"/>
            <w:bottom w:val="none" w:sz="0" w:space="0" w:color="auto"/>
            <w:insideH w:val="none" w:sz="0" w:space="0" w:color="auto"/>
            <w:insideV w:val="none" w:sz="0" w:space="0" w:color="auto"/>
          </w:tblBorders>
        </w:tblPrEx>
        <w:tc>
          <w:tcPr>
            <w:tcW w:w="77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313A496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84</w:t>
            </w:r>
          </w:p>
        </w:tc>
        <w:tc>
          <w:tcPr>
            <w:tcW w:w="6344"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241E522E"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sáng chế</w:t>
            </w:r>
          </w:p>
        </w:tc>
        <w:tc>
          <w:tcPr>
            <w:tcW w:w="2229" w:type="dxa"/>
            <w:tcBorders>
              <w:top w:val="single" w:sz="8" w:space="0" w:color="auto"/>
              <w:left w:val="nil"/>
              <w:bottom w:val="single" w:sz="8" w:space="0" w:color="auto"/>
              <w:right w:val="single" w:sz="4" w:space="0" w:color="auto"/>
              <w:tl2br w:val="nil"/>
              <w:tr2bl w:val="nil"/>
            </w:tcBorders>
          </w:tcPr>
          <w:p w14:paraId="3A4361D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4C79CCE9" w14:textId="77777777" w:rsidTr="00F459AB">
        <w:tblPrEx>
          <w:tblBorders>
            <w:top w:val="none" w:sz="0" w:space="0" w:color="auto"/>
            <w:bottom w:val="none" w:sz="0" w:space="0" w:color="auto"/>
            <w:insideH w:val="none" w:sz="0" w:space="0" w:color="auto"/>
            <w:insideV w:val="none" w:sz="0" w:space="0" w:color="auto"/>
          </w:tblBorders>
        </w:tblPrEx>
        <w:tc>
          <w:tcPr>
            <w:tcW w:w="77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5EAA031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85</w:t>
            </w:r>
          </w:p>
        </w:tc>
        <w:tc>
          <w:tcPr>
            <w:tcW w:w="6344"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3B461586"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tạp chí</w:t>
            </w:r>
          </w:p>
        </w:tc>
        <w:tc>
          <w:tcPr>
            <w:tcW w:w="2229" w:type="dxa"/>
            <w:tcBorders>
              <w:top w:val="single" w:sz="8" w:space="0" w:color="auto"/>
              <w:left w:val="nil"/>
              <w:bottom w:val="single" w:sz="8" w:space="0" w:color="auto"/>
              <w:right w:val="single" w:sz="4" w:space="0" w:color="auto"/>
              <w:tl2br w:val="nil"/>
              <w:tr2bl w:val="nil"/>
            </w:tcBorders>
          </w:tcPr>
          <w:p w14:paraId="0AB4930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7C19A79B" w14:textId="77777777" w:rsidTr="00F459AB">
        <w:tblPrEx>
          <w:tblBorders>
            <w:top w:val="none" w:sz="0" w:space="0" w:color="auto"/>
            <w:bottom w:val="none" w:sz="0" w:space="0" w:color="auto"/>
            <w:insideH w:val="none" w:sz="0" w:space="0" w:color="auto"/>
            <w:insideV w:val="none" w:sz="0" w:space="0" w:color="auto"/>
          </w:tblBorders>
        </w:tblPrEx>
        <w:tc>
          <w:tcPr>
            <w:tcW w:w="77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77B6DE2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86</w:t>
            </w:r>
          </w:p>
        </w:tc>
        <w:tc>
          <w:tcPr>
            <w:tcW w:w="6344"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3D75AABA"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quá trình thực hiện đề tài</w:t>
            </w:r>
          </w:p>
        </w:tc>
        <w:tc>
          <w:tcPr>
            <w:tcW w:w="2229" w:type="dxa"/>
            <w:tcBorders>
              <w:top w:val="single" w:sz="8" w:space="0" w:color="auto"/>
              <w:left w:val="nil"/>
              <w:bottom w:val="single" w:sz="8" w:space="0" w:color="auto"/>
              <w:right w:val="single" w:sz="4" w:space="0" w:color="auto"/>
              <w:tl2br w:val="nil"/>
              <w:tr2bl w:val="nil"/>
            </w:tcBorders>
          </w:tcPr>
          <w:p w14:paraId="662387B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550077A1" w14:textId="77777777" w:rsidTr="00F459AB">
        <w:tblPrEx>
          <w:tblBorders>
            <w:top w:val="none" w:sz="0" w:space="0" w:color="auto"/>
            <w:bottom w:val="none" w:sz="0" w:space="0" w:color="auto"/>
            <w:insideH w:val="none" w:sz="0" w:space="0" w:color="auto"/>
            <w:insideV w:val="none" w:sz="0" w:space="0" w:color="auto"/>
          </w:tblBorders>
        </w:tblPrEx>
        <w:tc>
          <w:tcPr>
            <w:tcW w:w="77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7F3FCD6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87</w:t>
            </w:r>
          </w:p>
        </w:tc>
        <w:tc>
          <w:tcPr>
            <w:tcW w:w="6344"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4DB70DFB"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tài chính đề tài</w:t>
            </w:r>
          </w:p>
        </w:tc>
        <w:tc>
          <w:tcPr>
            <w:tcW w:w="2229" w:type="dxa"/>
            <w:tcBorders>
              <w:top w:val="single" w:sz="8" w:space="0" w:color="auto"/>
              <w:left w:val="nil"/>
              <w:bottom w:val="single" w:sz="8" w:space="0" w:color="auto"/>
              <w:right w:val="single" w:sz="4" w:space="0" w:color="auto"/>
              <w:tl2br w:val="nil"/>
              <w:tr2bl w:val="nil"/>
            </w:tcBorders>
          </w:tcPr>
          <w:p w14:paraId="02A026E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56B5EC68" w14:textId="77777777" w:rsidTr="00F459AB">
        <w:tblPrEx>
          <w:tblBorders>
            <w:top w:val="none" w:sz="0" w:space="0" w:color="auto"/>
            <w:bottom w:val="none" w:sz="0" w:space="0" w:color="auto"/>
            <w:insideH w:val="none" w:sz="0" w:space="0" w:color="auto"/>
            <w:insideV w:val="none" w:sz="0" w:space="0" w:color="auto"/>
          </w:tblBorders>
        </w:tblPrEx>
        <w:tc>
          <w:tcPr>
            <w:tcW w:w="77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0DFA38E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88</w:t>
            </w:r>
          </w:p>
        </w:tc>
        <w:tc>
          <w:tcPr>
            <w:tcW w:w="6344"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5366B9FB"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các công bố khoa học</w:t>
            </w:r>
          </w:p>
        </w:tc>
        <w:tc>
          <w:tcPr>
            <w:tcW w:w="2229" w:type="dxa"/>
            <w:tcBorders>
              <w:top w:val="single" w:sz="8" w:space="0" w:color="auto"/>
              <w:left w:val="nil"/>
              <w:bottom w:val="single" w:sz="8" w:space="0" w:color="auto"/>
              <w:right w:val="single" w:sz="4" w:space="0" w:color="auto"/>
              <w:tl2br w:val="nil"/>
              <w:tr2bl w:val="nil"/>
            </w:tcBorders>
          </w:tcPr>
          <w:p w14:paraId="26F9C2E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00BE5507" w14:textId="77777777" w:rsidTr="00F459AB">
        <w:tblPrEx>
          <w:tblBorders>
            <w:top w:val="none" w:sz="0" w:space="0" w:color="auto"/>
            <w:bottom w:val="none" w:sz="0" w:space="0" w:color="auto"/>
            <w:insideH w:val="none" w:sz="0" w:space="0" w:color="auto"/>
            <w:insideV w:val="none" w:sz="0" w:space="0" w:color="auto"/>
          </w:tblBorders>
        </w:tblPrEx>
        <w:tc>
          <w:tcPr>
            <w:tcW w:w="77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1C3B343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89</w:t>
            </w:r>
          </w:p>
        </w:tc>
        <w:tc>
          <w:tcPr>
            <w:tcW w:w="6344"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264FD590"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chuyển giao kết quả nghiên cứu</w:t>
            </w:r>
          </w:p>
        </w:tc>
        <w:tc>
          <w:tcPr>
            <w:tcW w:w="2229" w:type="dxa"/>
            <w:tcBorders>
              <w:top w:val="single" w:sz="8" w:space="0" w:color="auto"/>
              <w:left w:val="nil"/>
              <w:bottom w:val="single" w:sz="8" w:space="0" w:color="auto"/>
              <w:right w:val="single" w:sz="4" w:space="0" w:color="auto"/>
              <w:tl2br w:val="nil"/>
              <w:tr2bl w:val="nil"/>
            </w:tcBorders>
          </w:tcPr>
          <w:p w14:paraId="5FC0C12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6D84BCCA" w14:textId="77777777" w:rsidTr="00F459AB">
        <w:tblPrEx>
          <w:tblBorders>
            <w:top w:val="none" w:sz="0" w:space="0" w:color="auto"/>
            <w:bottom w:val="none" w:sz="0" w:space="0" w:color="auto"/>
            <w:insideH w:val="none" w:sz="0" w:space="0" w:color="auto"/>
            <w:insideV w:val="none" w:sz="0" w:space="0" w:color="auto"/>
          </w:tblBorders>
        </w:tblPrEx>
        <w:tc>
          <w:tcPr>
            <w:tcW w:w="772"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20D0A3F1"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90</w:t>
            </w:r>
          </w:p>
        </w:tc>
        <w:tc>
          <w:tcPr>
            <w:tcW w:w="6344"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7F2E2971"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Kết nối thông tin khoa học với các tổ chức ngoài trường</w:t>
            </w:r>
          </w:p>
        </w:tc>
        <w:tc>
          <w:tcPr>
            <w:tcW w:w="2229" w:type="dxa"/>
            <w:tcBorders>
              <w:top w:val="single" w:sz="8" w:space="0" w:color="auto"/>
              <w:left w:val="nil"/>
              <w:bottom w:val="single" w:sz="8" w:space="0" w:color="auto"/>
              <w:right w:val="single" w:sz="4" w:space="0" w:color="auto"/>
              <w:tl2br w:val="nil"/>
              <w:tr2bl w:val="nil"/>
            </w:tcBorders>
          </w:tcPr>
          <w:p w14:paraId="28F8D80A"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Chưa đạt</w:t>
            </w:r>
          </w:p>
        </w:tc>
      </w:tr>
    </w:tbl>
    <w:p w14:paraId="5CBD3C41" w14:textId="03239CD1"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Đối với phần mềm liên quan</w:t>
      </w:r>
      <w:r w:rsidR="00E26C95" w:rsidRPr="002E6A38">
        <w:rPr>
          <w:rFonts w:ascii="Times New Roman" w:hAnsi="Times New Roman"/>
          <w:sz w:val="26"/>
          <w:szCs w:val="26"/>
        </w:rPr>
        <w:t>,</w:t>
      </w:r>
      <w:r w:rsidRPr="002E6A38">
        <w:rPr>
          <w:rFonts w:ascii="Times New Roman" w:hAnsi="Times New Roman"/>
          <w:sz w:val="26"/>
          <w:szCs w:val="26"/>
        </w:rPr>
        <w:t xml:space="preserve"> Nhóm tiêu chí quản lý nghiên cứu khoa học và tạp chí, từ năm 2020 Trường đã triển khai lấy dữ liệu liên quan để lưu trữ tập trung tuy nhiên vẫn chưa khai thác hết các chức năng có trong phần mềm. Trong năm 2022, các đơn vị liên quan tiếp tục triển khai các chức năng có sẵn để phục vụ công tác tái kiểm định trong nước.</w:t>
      </w:r>
    </w:p>
    <w:p w14:paraId="62BD683F" w14:textId="47A180FE" w:rsidR="00F459AB" w:rsidRPr="002E6A38" w:rsidRDefault="00F459AB" w:rsidP="00461030">
      <w:pPr>
        <w:widowControl w:val="0"/>
        <w:spacing w:before="120" w:after="0" w:line="360" w:lineRule="auto"/>
        <w:ind w:firstLine="709"/>
        <w:rPr>
          <w:rFonts w:ascii="Times New Roman" w:hAnsi="Times New Roman"/>
          <w:sz w:val="26"/>
          <w:szCs w:val="26"/>
        </w:rPr>
      </w:pPr>
      <w:r w:rsidRPr="002E6A38">
        <w:rPr>
          <w:rFonts w:ascii="Times New Roman" w:hAnsi="Times New Roman"/>
          <w:b/>
          <w:sz w:val="26"/>
          <w:szCs w:val="26"/>
        </w:rPr>
        <w:t>Nhóm tiêu chí quản lý thư viện</w:t>
      </w:r>
    </w:p>
    <w:tbl>
      <w:tblPr>
        <w:tblW w:w="5000" w:type="pct"/>
        <w:tblBorders>
          <w:top w:val="nil"/>
          <w:bottom w:val="nil"/>
          <w:insideH w:val="nil"/>
          <w:insideV w:val="nil"/>
        </w:tblBorders>
        <w:tblCellMar>
          <w:left w:w="0" w:type="dxa"/>
          <w:right w:w="0" w:type="dxa"/>
        </w:tblCellMar>
        <w:tblLook w:val="04A0" w:firstRow="1" w:lastRow="0" w:firstColumn="1" w:lastColumn="0" w:noHBand="0" w:noVBand="1"/>
      </w:tblPr>
      <w:tblGrid>
        <w:gridCol w:w="799"/>
        <w:gridCol w:w="6425"/>
        <w:gridCol w:w="1833"/>
      </w:tblGrid>
      <w:tr w:rsidR="00F459AB" w:rsidRPr="002E6A38" w14:paraId="20AC0405" w14:textId="77777777" w:rsidTr="002752A7">
        <w:trPr>
          <w:tblHeader/>
        </w:trPr>
        <w:tc>
          <w:tcPr>
            <w:tcW w:w="807" w:type="dxa"/>
            <w:tcBorders>
              <w:top w:val="single" w:sz="8" w:space="0" w:color="auto"/>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1755228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b/>
                <w:sz w:val="26"/>
                <w:szCs w:val="26"/>
              </w:rPr>
              <w:t>TT</w:t>
            </w:r>
          </w:p>
        </w:tc>
        <w:tc>
          <w:tcPr>
            <w:tcW w:w="6653" w:type="dxa"/>
            <w:tcBorders>
              <w:top w:val="single" w:sz="8" w:space="0" w:color="auto"/>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381ABFF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b/>
                <w:sz w:val="26"/>
                <w:szCs w:val="26"/>
              </w:rPr>
              <w:t>Tiêu chí</w:t>
            </w:r>
          </w:p>
        </w:tc>
        <w:tc>
          <w:tcPr>
            <w:tcW w:w="1885" w:type="dxa"/>
            <w:tcBorders>
              <w:top w:val="single" w:sz="8" w:space="0" w:color="auto"/>
              <w:left w:val="nil"/>
              <w:bottom w:val="single" w:sz="8" w:space="0" w:color="auto"/>
              <w:right w:val="single" w:sz="4" w:space="0" w:color="auto"/>
              <w:tl2br w:val="nil"/>
              <w:tr2bl w:val="nil"/>
            </w:tcBorders>
          </w:tcPr>
          <w:p w14:paraId="7542D9D7" w14:textId="77777777" w:rsidR="00F459AB" w:rsidRPr="002E6A38" w:rsidRDefault="00F459AB" w:rsidP="00461030">
            <w:pPr>
              <w:widowControl w:val="0"/>
              <w:spacing w:before="60" w:after="60" w:line="240" w:lineRule="auto"/>
              <w:jc w:val="center"/>
              <w:rPr>
                <w:rFonts w:ascii="Times New Roman" w:hAnsi="Times New Roman"/>
                <w:b/>
                <w:bCs w:val="0"/>
                <w:sz w:val="26"/>
                <w:szCs w:val="26"/>
              </w:rPr>
            </w:pPr>
            <w:r w:rsidRPr="002E6A38">
              <w:rPr>
                <w:rFonts w:ascii="Times New Roman" w:hAnsi="Times New Roman"/>
                <w:b/>
                <w:sz w:val="26"/>
                <w:szCs w:val="26"/>
              </w:rPr>
              <w:t xml:space="preserve">Tự đánh giá </w:t>
            </w:r>
          </w:p>
        </w:tc>
      </w:tr>
      <w:tr w:rsidR="00F459AB" w:rsidRPr="002E6A38" w14:paraId="0CEA0AA6" w14:textId="77777777" w:rsidTr="00F459AB">
        <w:tblPrEx>
          <w:tblBorders>
            <w:top w:val="none" w:sz="0" w:space="0" w:color="auto"/>
            <w:bottom w:val="none" w:sz="0" w:space="0" w:color="auto"/>
            <w:insideH w:val="none" w:sz="0" w:space="0" w:color="auto"/>
            <w:insideV w:val="none" w:sz="0" w:space="0" w:color="auto"/>
          </w:tblBorders>
        </w:tblPrEx>
        <w:tc>
          <w:tcPr>
            <w:tcW w:w="807"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0222F17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91</w:t>
            </w:r>
          </w:p>
        </w:tc>
        <w:tc>
          <w:tcPr>
            <w:tcW w:w="66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1196E855"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bạn đọc</w:t>
            </w:r>
          </w:p>
        </w:tc>
        <w:tc>
          <w:tcPr>
            <w:tcW w:w="1885" w:type="dxa"/>
            <w:tcBorders>
              <w:top w:val="single" w:sz="8" w:space="0" w:color="auto"/>
              <w:left w:val="nil"/>
              <w:bottom w:val="single" w:sz="8" w:space="0" w:color="auto"/>
              <w:right w:val="single" w:sz="4" w:space="0" w:color="auto"/>
              <w:tl2br w:val="nil"/>
              <w:tr2bl w:val="nil"/>
            </w:tcBorders>
          </w:tcPr>
          <w:p w14:paraId="655BC6E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47E36F62" w14:textId="77777777" w:rsidTr="00F459AB">
        <w:tblPrEx>
          <w:tblBorders>
            <w:top w:val="none" w:sz="0" w:space="0" w:color="auto"/>
            <w:bottom w:val="none" w:sz="0" w:space="0" w:color="auto"/>
            <w:insideH w:val="none" w:sz="0" w:space="0" w:color="auto"/>
            <w:insideV w:val="none" w:sz="0" w:space="0" w:color="auto"/>
          </w:tblBorders>
        </w:tblPrEx>
        <w:tc>
          <w:tcPr>
            <w:tcW w:w="807"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09A7326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92</w:t>
            </w:r>
          </w:p>
        </w:tc>
        <w:tc>
          <w:tcPr>
            <w:tcW w:w="66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6E45B125"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đầu sách, báo, tạp chí</w:t>
            </w:r>
          </w:p>
        </w:tc>
        <w:tc>
          <w:tcPr>
            <w:tcW w:w="1885" w:type="dxa"/>
            <w:tcBorders>
              <w:top w:val="single" w:sz="8" w:space="0" w:color="auto"/>
              <w:left w:val="nil"/>
              <w:bottom w:val="single" w:sz="8" w:space="0" w:color="auto"/>
              <w:right w:val="single" w:sz="4" w:space="0" w:color="auto"/>
              <w:tl2br w:val="nil"/>
              <w:tr2bl w:val="nil"/>
            </w:tcBorders>
          </w:tcPr>
          <w:p w14:paraId="02A9D1D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36EFE5B5" w14:textId="77777777" w:rsidTr="00F459AB">
        <w:tblPrEx>
          <w:tblBorders>
            <w:top w:val="none" w:sz="0" w:space="0" w:color="auto"/>
            <w:bottom w:val="none" w:sz="0" w:space="0" w:color="auto"/>
            <w:insideH w:val="none" w:sz="0" w:space="0" w:color="auto"/>
            <w:insideV w:val="none" w:sz="0" w:space="0" w:color="auto"/>
          </w:tblBorders>
        </w:tblPrEx>
        <w:tc>
          <w:tcPr>
            <w:tcW w:w="807"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7B34D36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lastRenderedPageBreak/>
              <w:t>93</w:t>
            </w:r>
          </w:p>
        </w:tc>
        <w:tc>
          <w:tcPr>
            <w:tcW w:w="66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349DF360"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đề tài, luận văn, luận án</w:t>
            </w:r>
          </w:p>
        </w:tc>
        <w:tc>
          <w:tcPr>
            <w:tcW w:w="1885" w:type="dxa"/>
            <w:tcBorders>
              <w:top w:val="single" w:sz="8" w:space="0" w:color="auto"/>
              <w:left w:val="nil"/>
              <w:bottom w:val="single" w:sz="8" w:space="0" w:color="auto"/>
              <w:right w:val="single" w:sz="4" w:space="0" w:color="auto"/>
              <w:tl2br w:val="nil"/>
              <w:tr2bl w:val="nil"/>
            </w:tcBorders>
          </w:tcPr>
          <w:p w14:paraId="2A8E7A2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3646D579" w14:textId="77777777" w:rsidTr="00F459AB">
        <w:tblPrEx>
          <w:tblBorders>
            <w:top w:val="none" w:sz="0" w:space="0" w:color="auto"/>
            <w:bottom w:val="none" w:sz="0" w:space="0" w:color="auto"/>
            <w:insideH w:val="none" w:sz="0" w:space="0" w:color="auto"/>
            <w:insideV w:val="none" w:sz="0" w:space="0" w:color="auto"/>
          </w:tblBorders>
        </w:tblPrEx>
        <w:tc>
          <w:tcPr>
            <w:tcW w:w="807"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2C4C208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94</w:t>
            </w:r>
          </w:p>
        </w:tc>
        <w:tc>
          <w:tcPr>
            <w:tcW w:w="66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7F89AC37"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Tra cứu thông tin tài liệu</w:t>
            </w:r>
          </w:p>
        </w:tc>
        <w:tc>
          <w:tcPr>
            <w:tcW w:w="1885" w:type="dxa"/>
            <w:tcBorders>
              <w:top w:val="single" w:sz="8" w:space="0" w:color="auto"/>
              <w:left w:val="nil"/>
              <w:bottom w:val="single" w:sz="8" w:space="0" w:color="auto"/>
              <w:right w:val="single" w:sz="4" w:space="0" w:color="auto"/>
              <w:tl2br w:val="nil"/>
              <w:tr2bl w:val="nil"/>
            </w:tcBorders>
          </w:tcPr>
          <w:p w14:paraId="5FA0C8D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5DC0E78C" w14:textId="77777777" w:rsidTr="00F459AB">
        <w:tblPrEx>
          <w:tblBorders>
            <w:top w:val="none" w:sz="0" w:space="0" w:color="auto"/>
            <w:bottom w:val="none" w:sz="0" w:space="0" w:color="auto"/>
            <w:insideH w:val="none" w:sz="0" w:space="0" w:color="auto"/>
            <w:insideV w:val="none" w:sz="0" w:space="0" w:color="auto"/>
          </w:tblBorders>
        </w:tblPrEx>
        <w:tc>
          <w:tcPr>
            <w:tcW w:w="807"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5678613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95</w:t>
            </w:r>
          </w:p>
        </w:tc>
        <w:tc>
          <w:tcPr>
            <w:tcW w:w="66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63366826"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Biên mục tài liệu</w:t>
            </w:r>
          </w:p>
        </w:tc>
        <w:tc>
          <w:tcPr>
            <w:tcW w:w="1885" w:type="dxa"/>
            <w:tcBorders>
              <w:top w:val="single" w:sz="8" w:space="0" w:color="auto"/>
              <w:left w:val="nil"/>
              <w:bottom w:val="single" w:sz="8" w:space="0" w:color="auto"/>
              <w:right w:val="single" w:sz="4" w:space="0" w:color="auto"/>
              <w:tl2br w:val="nil"/>
              <w:tr2bl w:val="nil"/>
            </w:tcBorders>
          </w:tcPr>
          <w:p w14:paraId="39466C9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750F989A" w14:textId="77777777" w:rsidTr="00F459AB">
        <w:tblPrEx>
          <w:tblBorders>
            <w:top w:val="none" w:sz="0" w:space="0" w:color="auto"/>
            <w:bottom w:val="none" w:sz="0" w:space="0" w:color="auto"/>
            <w:insideH w:val="none" w:sz="0" w:space="0" w:color="auto"/>
            <w:insideV w:val="none" w:sz="0" w:space="0" w:color="auto"/>
          </w:tblBorders>
        </w:tblPrEx>
        <w:tc>
          <w:tcPr>
            <w:tcW w:w="807"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4C7FC80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96</w:t>
            </w:r>
          </w:p>
        </w:tc>
        <w:tc>
          <w:tcPr>
            <w:tcW w:w="66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5D291958"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Dịch vụ trực tuyến các thủ tục liên quan tới thư viện</w:t>
            </w:r>
          </w:p>
        </w:tc>
        <w:tc>
          <w:tcPr>
            <w:tcW w:w="1885" w:type="dxa"/>
            <w:tcBorders>
              <w:top w:val="single" w:sz="8" w:space="0" w:color="auto"/>
              <w:left w:val="nil"/>
              <w:bottom w:val="single" w:sz="8" w:space="0" w:color="auto"/>
              <w:right w:val="single" w:sz="4" w:space="0" w:color="auto"/>
              <w:tl2br w:val="nil"/>
              <w:tr2bl w:val="nil"/>
            </w:tcBorders>
          </w:tcPr>
          <w:p w14:paraId="0CBE214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796ED234" w14:textId="77777777" w:rsidTr="00F459AB">
        <w:tblPrEx>
          <w:tblBorders>
            <w:top w:val="none" w:sz="0" w:space="0" w:color="auto"/>
            <w:bottom w:val="none" w:sz="0" w:space="0" w:color="auto"/>
            <w:insideH w:val="none" w:sz="0" w:space="0" w:color="auto"/>
            <w:insideV w:val="none" w:sz="0" w:space="0" w:color="auto"/>
          </w:tblBorders>
        </w:tblPrEx>
        <w:tc>
          <w:tcPr>
            <w:tcW w:w="807"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725E36C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97</w:t>
            </w:r>
          </w:p>
        </w:tc>
        <w:tc>
          <w:tcPr>
            <w:tcW w:w="66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2368E47D"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quá trình lưu thông tài liệu</w:t>
            </w:r>
          </w:p>
        </w:tc>
        <w:tc>
          <w:tcPr>
            <w:tcW w:w="1885" w:type="dxa"/>
            <w:tcBorders>
              <w:top w:val="single" w:sz="8" w:space="0" w:color="auto"/>
              <w:left w:val="nil"/>
              <w:bottom w:val="single" w:sz="8" w:space="0" w:color="auto"/>
              <w:right w:val="single" w:sz="4" w:space="0" w:color="auto"/>
              <w:tl2br w:val="nil"/>
              <w:tr2bl w:val="nil"/>
            </w:tcBorders>
          </w:tcPr>
          <w:p w14:paraId="0A1241B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1A8ED08C" w14:textId="77777777" w:rsidTr="00F459AB">
        <w:tblPrEx>
          <w:tblBorders>
            <w:top w:val="none" w:sz="0" w:space="0" w:color="auto"/>
            <w:bottom w:val="none" w:sz="0" w:space="0" w:color="auto"/>
            <w:insideH w:val="none" w:sz="0" w:space="0" w:color="auto"/>
            <w:insideV w:val="none" w:sz="0" w:space="0" w:color="auto"/>
          </w:tblBorders>
        </w:tblPrEx>
        <w:tc>
          <w:tcPr>
            <w:tcW w:w="807"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2B8309D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98</w:t>
            </w:r>
          </w:p>
        </w:tc>
        <w:tc>
          <w:tcPr>
            <w:tcW w:w="66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5D1DDEDD"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liên thư viện</w:t>
            </w:r>
          </w:p>
        </w:tc>
        <w:tc>
          <w:tcPr>
            <w:tcW w:w="1885" w:type="dxa"/>
            <w:tcBorders>
              <w:top w:val="single" w:sz="8" w:space="0" w:color="auto"/>
              <w:left w:val="nil"/>
              <w:bottom w:val="single" w:sz="8" w:space="0" w:color="auto"/>
              <w:right w:val="single" w:sz="4" w:space="0" w:color="auto"/>
              <w:tl2br w:val="nil"/>
              <w:tr2bl w:val="nil"/>
            </w:tcBorders>
          </w:tcPr>
          <w:p w14:paraId="5DFBA8F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431B9E02" w14:textId="77777777" w:rsidTr="00F459AB">
        <w:tblPrEx>
          <w:tblBorders>
            <w:top w:val="none" w:sz="0" w:space="0" w:color="auto"/>
            <w:bottom w:val="none" w:sz="0" w:space="0" w:color="auto"/>
            <w:insideH w:val="none" w:sz="0" w:space="0" w:color="auto"/>
            <w:insideV w:val="none" w:sz="0" w:space="0" w:color="auto"/>
          </w:tblBorders>
        </w:tblPrEx>
        <w:tc>
          <w:tcPr>
            <w:tcW w:w="807"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73E34E2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99</w:t>
            </w:r>
          </w:p>
        </w:tc>
        <w:tc>
          <w:tcPr>
            <w:tcW w:w="66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7239BFA0"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tài liệu số</w:t>
            </w:r>
          </w:p>
        </w:tc>
        <w:tc>
          <w:tcPr>
            <w:tcW w:w="1885" w:type="dxa"/>
            <w:tcBorders>
              <w:top w:val="single" w:sz="8" w:space="0" w:color="auto"/>
              <w:left w:val="nil"/>
              <w:bottom w:val="single" w:sz="8" w:space="0" w:color="auto"/>
              <w:right w:val="single" w:sz="4" w:space="0" w:color="auto"/>
              <w:tl2br w:val="nil"/>
              <w:tr2bl w:val="nil"/>
            </w:tcBorders>
          </w:tcPr>
          <w:p w14:paraId="2C79436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19C37583" w14:textId="77777777" w:rsidTr="00F459AB">
        <w:tblPrEx>
          <w:tblBorders>
            <w:top w:val="none" w:sz="0" w:space="0" w:color="auto"/>
            <w:bottom w:val="none" w:sz="0" w:space="0" w:color="auto"/>
            <w:insideH w:val="none" w:sz="0" w:space="0" w:color="auto"/>
            <w:insideV w:val="none" w:sz="0" w:space="0" w:color="auto"/>
          </w:tblBorders>
        </w:tblPrEx>
        <w:tc>
          <w:tcPr>
            <w:tcW w:w="807"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15899988"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100</w:t>
            </w:r>
          </w:p>
        </w:tc>
        <w:tc>
          <w:tcPr>
            <w:tcW w:w="66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5AD3B1F9"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Hệ thống mượn, trả tài liệu trực tuyến</w:t>
            </w:r>
          </w:p>
        </w:tc>
        <w:tc>
          <w:tcPr>
            <w:tcW w:w="1885" w:type="dxa"/>
            <w:tcBorders>
              <w:top w:val="single" w:sz="8" w:space="0" w:color="auto"/>
              <w:left w:val="nil"/>
              <w:bottom w:val="single" w:sz="8" w:space="0" w:color="auto"/>
              <w:right w:val="single" w:sz="4" w:space="0" w:color="auto"/>
              <w:tl2br w:val="nil"/>
              <w:tr2bl w:val="nil"/>
            </w:tcBorders>
          </w:tcPr>
          <w:p w14:paraId="065F86CF"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Chưa đạt</w:t>
            </w:r>
          </w:p>
        </w:tc>
      </w:tr>
      <w:tr w:rsidR="00F459AB" w:rsidRPr="002E6A38" w14:paraId="4BB42FDE" w14:textId="77777777" w:rsidTr="00F459AB">
        <w:tblPrEx>
          <w:tblBorders>
            <w:top w:val="none" w:sz="0" w:space="0" w:color="auto"/>
            <w:bottom w:val="none" w:sz="0" w:space="0" w:color="auto"/>
            <w:insideH w:val="none" w:sz="0" w:space="0" w:color="auto"/>
            <w:insideV w:val="none" w:sz="0" w:space="0" w:color="auto"/>
          </w:tblBorders>
        </w:tblPrEx>
        <w:tc>
          <w:tcPr>
            <w:tcW w:w="807"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7A7FF2E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101</w:t>
            </w:r>
          </w:p>
        </w:tc>
        <w:tc>
          <w:tcPr>
            <w:tcW w:w="6653"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1996CA0F"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Tra cứu OPAC</w:t>
            </w:r>
          </w:p>
        </w:tc>
        <w:tc>
          <w:tcPr>
            <w:tcW w:w="1885" w:type="dxa"/>
            <w:tcBorders>
              <w:top w:val="single" w:sz="8" w:space="0" w:color="auto"/>
              <w:left w:val="nil"/>
              <w:bottom w:val="single" w:sz="8" w:space="0" w:color="auto"/>
              <w:right w:val="single" w:sz="4" w:space="0" w:color="auto"/>
              <w:tl2br w:val="nil"/>
              <w:tr2bl w:val="nil"/>
            </w:tcBorders>
          </w:tcPr>
          <w:p w14:paraId="48D26D3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bl>
    <w:p w14:paraId="5A9D3888"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Đối với Nhóm tiêu chí quản lý thư viện, Thư viện có hệ thống quản lý riêng có tích hợp dữ liệu học viên/sinh viên Trường để theo dõi thông tin tra cứu tại thư viện.</w:t>
      </w:r>
    </w:p>
    <w:p w14:paraId="5C8E8DED" w14:textId="20891460" w:rsidR="00F459AB" w:rsidRPr="002E6A38" w:rsidRDefault="00F459AB" w:rsidP="00461030">
      <w:pPr>
        <w:widowControl w:val="0"/>
        <w:spacing w:before="120" w:after="0" w:line="360" w:lineRule="auto"/>
        <w:ind w:firstLine="709"/>
        <w:rPr>
          <w:rFonts w:ascii="Times New Roman" w:hAnsi="Times New Roman"/>
          <w:sz w:val="26"/>
          <w:szCs w:val="26"/>
        </w:rPr>
      </w:pPr>
      <w:r w:rsidRPr="002E6A38">
        <w:rPr>
          <w:rFonts w:ascii="Times New Roman" w:hAnsi="Times New Roman"/>
          <w:b/>
          <w:sz w:val="26"/>
          <w:szCs w:val="26"/>
        </w:rPr>
        <w:t>Nhóm tiêu chí quản lý cơ sở thực hành - thực tập</w:t>
      </w:r>
    </w:p>
    <w:tbl>
      <w:tblPr>
        <w:tblW w:w="5000" w:type="pct"/>
        <w:tblBorders>
          <w:top w:val="nil"/>
          <w:bottom w:val="nil"/>
          <w:insideH w:val="nil"/>
          <w:insideV w:val="nil"/>
        </w:tblBorders>
        <w:tblCellMar>
          <w:left w:w="0" w:type="dxa"/>
          <w:right w:w="0" w:type="dxa"/>
        </w:tblCellMar>
        <w:tblLook w:val="04A0" w:firstRow="1" w:lastRow="0" w:firstColumn="1" w:lastColumn="0" w:noHBand="0" w:noVBand="1"/>
      </w:tblPr>
      <w:tblGrid>
        <w:gridCol w:w="798"/>
        <w:gridCol w:w="6425"/>
        <w:gridCol w:w="1834"/>
      </w:tblGrid>
      <w:tr w:rsidR="00F459AB" w:rsidRPr="002E6A38" w14:paraId="26BD22EF" w14:textId="77777777" w:rsidTr="00F459AB">
        <w:tc>
          <w:tcPr>
            <w:tcW w:w="806" w:type="dxa"/>
            <w:tcBorders>
              <w:top w:val="single" w:sz="8" w:space="0" w:color="auto"/>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63E792BD" w14:textId="77777777" w:rsidR="00F459AB" w:rsidRPr="002E6A38" w:rsidRDefault="00F459AB" w:rsidP="00461030">
            <w:pPr>
              <w:widowControl w:val="0"/>
              <w:spacing w:before="60" w:after="60" w:line="240" w:lineRule="auto"/>
              <w:jc w:val="center"/>
              <w:rPr>
                <w:rFonts w:ascii="Times New Roman" w:hAnsi="Times New Roman"/>
                <w:b/>
                <w:sz w:val="26"/>
                <w:szCs w:val="26"/>
              </w:rPr>
            </w:pPr>
            <w:r w:rsidRPr="002E6A38">
              <w:rPr>
                <w:rFonts w:ascii="Times New Roman" w:hAnsi="Times New Roman"/>
                <w:b/>
                <w:sz w:val="26"/>
                <w:szCs w:val="26"/>
              </w:rPr>
              <w:t>TT</w:t>
            </w:r>
          </w:p>
        </w:tc>
        <w:tc>
          <w:tcPr>
            <w:tcW w:w="6654" w:type="dxa"/>
            <w:tcBorders>
              <w:top w:val="single" w:sz="8" w:space="0" w:color="auto"/>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45F54E1A" w14:textId="77777777" w:rsidR="00F459AB" w:rsidRPr="002E6A38" w:rsidRDefault="00F459AB" w:rsidP="00461030">
            <w:pPr>
              <w:widowControl w:val="0"/>
              <w:spacing w:before="60" w:after="60" w:line="240" w:lineRule="auto"/>
              <w:jc w:val="center"/>
              <w:rPr>
                <w:rFonts w:ascii="Times New Roman" w:hAnsi="Times New Roman"/>
                <w:b/>
                <w:sz w:val="26"/>
                <w:szCs w:val="26"/>
              </w:rPr>
            </w:pPr>
            <w:r w:rsidRPr="002E6A38">
              <w:rPr>
                <w:rFonts w:ascii="Times New Roman" w:hAnsi="Times New Roman"/>
                <w:b/>
                <w:sz w:val="26"/>
                <w:szCs w:val="26"/>
              </w:rPr>
              <w:t>Tiêu chí</w:t>
            </w:r>
          </w:p>
        </w:tc>
        <w:tc>
          <w:tcPr>
            <w:tcW w:w="1885" w:type="dxa"/>
            <w:tcBorders>
              <w:top w:val="single" w:sz="8" w:space="0" w:color="auto"/>
              <w:left w:val="nil"/>
              <w:bottom w:val="single" w:sz="8" w:space="0" w:color="auto"/>
              <w:right w:val="single" w:sz="4" w:space="0" w:color="auto"/>
              <w:tl2br w:val="nil"/>
              <w:tr2bl w:val="nil"/>
            </w:tcBorders>
          </w:tcPr>
          <w:p w14:paraId="6EC2156F" w14:textId="77777777" w:rsidR="00F459AB" w:rsidRPr="002E6A38" w:rsidRDefault="00F459AB" w:rsidP="00461030">
            <w:pPr>
              <w:widowControl w:val="0"/>
              <w:spacing w:before="60" w:after="60" w:line="240" w:lineRule="auto"/>
              <w:jc w:val="center"/>
              <w:rPr>
                <w:rFonts w:ascii="Times New Roman" w:hAnsi="Times New Roman"/>
                <w:b/>
                <w:bCs w:val="0"/>
                <w:sz w:val="26"/>
                <w:szCs w:val="26"/>
              </w:rPr>
            </w:pPr>
            <w:r w:rsidRPr="002E6A38">
              <w:rPr>
                <w:rFonts w:ascii="Times New Roman" w:hAnsi="Times New Roman"/>
                <w:b/>
                <w:sz w:val="26"/>
                <w:szCs w:val="26"/>
              </w:rPr>
              <w:t xml:space="preserve">Tự đánh giá </w:t>
            </w:r>
          </w:p>
        </w:tc>
      </w:tr>
      <w:tr w:rsidR="00F459AB" w:rsidRPr="002E6A38" w14:paraId="0015CB67" w14:textId="77777777" w:rsidTr="00F459AB">
        <w:tblPrEx>
          <w:tblBorders>
            <w:top w:val="none" w:sz="0" w:space="0" w:color="auto"/>
            <w:bottom w:val="none" w:sz="0" w:space="0" w:color="auto"/>
            <w:insideH w:val="none" w:sz="0" w:space="0" w:color="auto"/>
            <w:insideV w:val="none" w:sz="0" w:space="0" w:color="auto"/>
          </w:tblBorders>
        </w:tblPrEx>
        <w:tc>
          <w:tcPr>
            <w:tcW w:w="806"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40F1FBF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102</w:t>
            </w:r>
          </w:p>
        </w:tc>
        <w:tc>
          <w:tcPr>
            <w:tcW w:w="6654"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1E5C4E6F"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thông tin các cơ sở thực hành - thực tập</w:t>
            </w:r>
          </w:p>
        </w:tc>
        <w:tc>
          <w:tcPr>
            <w:tcW w:w="1885" w:type="dxa"/>
            <w:tcBorders>
              <w:top w:val="single" w:sz="8" w:space="0" w:color="auto"/>
              <w:left w:val="nil"/>
              <w:bottom w:val="single" w:sz="8" w:space="0" w:color="auto"/>
              <w:right w:val="single" w:sz="4" w:space="0" w:color="auto"/>
              <w:tl2br w:val="nil"/>
              <w:tr2bl w:val="nil"/>
            </w:tcBorders>
          </w:tcPr>
          <w:p w14:paraId="5639BD0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Đạt</w:t>
            </w:r>
          </w:p>
        </w:tc>
      </w:tr>
      <w:tr w:rsidR="00F459AB" w:rsidRPr="002E6A38" w14:paraId="6B2BD2BB" w14:textId="77777777" w:rsidTr="00F459AB">
        <w:tblPrEx>
          <w:tblBorders>
            <w:top w:val="none" w:sz="0" w:space="0" w:color="auto"/>
            <w:bottom w:val="none" w:sz="0" w:space="0" w:color="auto"/>
            <w:insideH w:val="none" w:sz="0" w:space="0" w:color="auto"/>
            <w:insideV w:val="none" w:sz="0" w:space="0" w:color="auto"/>
          </w:tblBorders>
        </w:tblPrEx>
        <w:tc>
          <w:tcPr>
            <w:tcW w:w="806"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5F28ECAF"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103</w:t>
            </w:r>
          </w:p>
        </w:tc>
        <w:tc>
          <w:tcPr>
            <w:tcW w:w="6654"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400CCD3E"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Quản lý hợp đồng đào tạo thực hành - thực tập</w:t>
            </w:r>
          </w:p>
        </w:tc>
        <w:tc>
          <w:tcPr>
            <w:tcW w:w="1885" w:type="dxa"/>
            <w:tcBorders>
              <w:top w:val="single" w:sz="8" w:space="0" w:color="auto"/>
              <w:left w:val="nil"/>
              <w:bottom w:val="single" w:sz="8" w:space="0" w:color="auto"/>
              <w:right w:val="single" w:sz="4" w:space="0" w:color="auto"/>
              <w:tl2br w:val="nil"/>
              <w:tr2bl w:val="nil"/>
            </w:tcBorders>
          </w:tcPr>
          <w:p w14:paraId="462A989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Chưa đạt</w:t>
            </w:r>
          </w:p>
        </w:tc>
      </w:tr>
      <w:tr w:rsidR="00F459AB" w:rsidRPr="002E6A38" w14:paraId="054B9FFC" w14:textId="77777777" w:rsidTr="00F459AB">
        <w:tblPrEx>
          <w:tblBorders>
            <w:top w:val="none" w:sz="0" w:space="0" w:color="auto"/>
            <w:bottom w:val="none" w:sz="0" w:space="0" w:color="auto"/>
            <w:insideH w:val="none" w:sz="0" w:space="0" w:color="auto"/>
            <w:insideV w:val="none" w:sz="0" w:space="0" w:color="auto"/>
          </w:tblBorders>
        </w:tblPrEx>
        <w:tc>
          <w:tcPr>
            <w:tcW w:w="806"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0B404AE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104</w:t>
            </w:r>
          </w:p>
        </w:tc>
        <w:tc>
          <w:tcPr>
            <w:tcW w:w="6654"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3C85E984"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kế hoạch thực hành - thực tập</w:t>
            </w:r>
          </w:p>
        </w:tc>
        <w:tc>
          <w:tcPr>
            <w:tcW w:w="1885" w:type="dxa"/>
            <w:tcBorders>
              <w:top w:val="single" w:sz="8" w:space="0" w:color="auto"/>
              <w:left w:val="nil"/>
              <w:bottom w:val="single" w:sz="8" w:space="0" w:color="auto"/>
              <w:right w:val="single" w:sz="4" w:space="0" w:color="auto"/>
              <w:tl2br w:val="nil"/>
              <w:tr2bl w:val="nil"/>
            </w:tcBorders>
          </w:tcPr>
          <w:p w14:paraId="785C3AE0"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Đạt</w:t>
            </w:r>
          </w:p>
        </w:tc>
      </w:tr>
      <w:tr w:rsidR="00F459AB" w:rsidRPr="002E6A38" w14:paraId="43895504" w14:textId="77777777" w:rsidTr="00F459AB">
        <w:tblPrEx>
          <w:tblBorders>
            <w:top w:val="none" w:sz="0" w:space="0" w:color="auto"/>
            <w:bottom w:val="none" w:sz="0" w:space="0" w:color="auto"/>
            <w:insideH w:val="none" w:sz="0" w:space="0" w:color="auto"/>
            <w:insideV w:val="none" w:sz="0" w:space="0" w:color="auto"/>
          </w:tblBorders>
        </w:tblPrEx>
        <w:tc>
          <w:tcPr>
            <w:tcW w:w="806"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41453CB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105</w:t>
            </w:r>
          </w:p>
        </w:tc>
        <w:tc>
          <w:tcPr>
            <w:tcW w:w="6654"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18374533"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sinh viên thực hành - thực tập</w:t>
            </w:r>
          </w:p>
        </w:tc>
        <w:tc>
          <w:tcPr>
            <w:tcW w:w="1885" w:type="dxa"/>
            <w:tcBorders>
              <w:top w:val="single" w:sz="8" w:space="0" w:color="auto"/>
              <w:left w:val="nil"/>
              <w:bottom w:val="single" w:sz="8" w:space="0" w:color="auto"/>
              <w:right w:val="single" w:sz="4" w:space="0" w:color="auto"/>
              <w:tl2br w:val="nil"/>
              <w:tr2bl w:val="nil"/>
            </w:tcBorders>
          </w:tcPr>
          <w:p w14:paraId="1B666DA7"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Đạt</w:t>
            </w:r>
          </w:p>
        </w:tc>
      </w:tr>
      <w:tr w:rsidR="00F459AB" w:rsidRPr="002E6A38" w14:paraId="18BA1B22" w14:textId="77777777" w:rsidTr="00F459AB">
        <w:tblPrEx>
          <w:tblBorders>
            <w:top w:val="none" w:sz="0" w:space="0" w:color="auto"/>
            <w:bottom w:val="none" w:sz="0" w:space="0" w:color="auto"/>
            <w:insideH w:val="none" w:sz="0" w:space="0" w:color="auto"/>
            <w:insideV w:val="none" w:sz="0" w:space="0" w:color="auto"/>
          </w:tblBorders>
        </w:tblPrEx>
        <w:tc>
          <w:tcPr>
            <w:tcW w:w="806"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068F60E2"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106</w:t>
            </w:r>
          </w:p>
        </w:tc>
        <w:tc>
          <w:tcPr>
            <w:tcW w:w="6654"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45847D31"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Quản lý kết quả thực hành - thực tập</w:t>
            </w:r>
          </w:p>
        </w:tc>
        <w:tc>
          <w:tcPr>
            <w:tcW w:w="1885" w:type="dxa"/>
            <w:tcBorders>
              <w:top w:val="single" w:sz="8" w:space="0" w:color="auto"/>
              <w:left w:val="nil"/>
              <w:bottom w:val="single" w:sz="8" w:space="0" w:color="auto"/>
              <w:right w:val="single" w:sz="4" w:space="0" w:color="auto"/>
              <w:tl2br w:val="nil"/>
              <w:tr2bl w:val="nil"/>
            </w:tcBorders>
          </w:tcPr>
          <w:p w14:paraId="06C3986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Chưa đạt</w:t>
            </w:r>
          </w:p>
        </w:tc>
      </w:tr>
      <w:tr w:rsidR="00F459AB" w:rsidRPr="002E6A38" w14:paraId="097EB7A5" w14:textId="77777777" w:rsidTr="00F459AB">
        <w:tblPrEx>
          <w:tblBorders>
            <w:top w:val="none" w:sz="0" w:space="0" w:color="auto"/>
            <w:bottom w:val="none" w:sz="0" w:space="0" w:color="auto"/>
            <w:insideH w:val="none" w:sz="0" w:space="0" w:color="auto"/>
            <w:insideV w:val="none" w:sz="0" w:space="0" w:color="auto"/>
          </w:tblBorders>
        </w:tblPrEx>
        <w:tc>
          <w:tcPr>
            <w:tcW w:w="806"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36AFA2EC"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107</w:t>
            </w:r>
          </w:p>
        </w:tc>
        <w:tc>
          <w:tcPr>
            <w:tcW w:w="6654"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0B09FAB9"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Quản lý quá trình thực hành - thực tập</w:t>
            </w:r>
          </w:p>
        </w:tc>
        <w:tc>
          <w:tcPr>
            <w:tcW w:w="1885" w:type="dxa"/>
            <w:tcBorders>
              <w:top w:val="single" w:sz="8" w:space="0" w:color="auto"/>
              <w:left w:val="nil"/>
              <w:bottom w:val="single" w:sz="8" w:space="0" w:color="auto"/>
              <w:right w:val="single" w:sz="4" w:space="0" w:color="auto"/>
              <w:tl2br w:val="nil"/>
              <w:tr2bl w:val="nil"/>
            </w:tcBorders>
          </w:tcPr>
          <w:p w14:paraId="18E44D8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Chưa đạt</w:t>
            </w:r>
          </w:p>
        </w:tc>
      </w:tr>
      <w:tr w:rsidR="00F459AB" w:rsidRPr="002E6A38" w14:paraId="0FBC407F" w14:textId="77777777" w:rsidTr="00F459AB">
        <w:tblPrEx>
          <w:tblBorders>
            <w:top w:val="none" w:sz="0" w:space="0" w:color="auto"/>
            <w:bottom w:val="none" w:sz="0" w:space="0" w:color="auto"/>
            <w:insideH w:val="none" w:sz="0" w:space="0" w:color="auto"/>
            <w:insideV w:val="none" w:sz="0" w:space="0" w:color="auto"/>
          </w:tblBorders>
        </w:tblPrEx>
        <w:tc>
          <w:tcPr>
            <w:tcW w:w="806" w:type="dxa"/>
            <w:tcBorders>
              <w:top w:val="nil"/>
              <w:left w:val="single" w:sz="8" w:space="0" w:color="auto"/>
              <w:bottom w:val="single" w:sz="8" w:space="0" w:color="auto"/>
              <w:right w:val="single" w:sz="8" w:space="0" w:color="auto"/>
              <w:tl2br w:val="nil"/>
              <w:tr2bl w:val="nil"/>
            </w:tcBorders>
            <w:shd w:val="clear" w:color="auto" w:fill="auto"/>
            <w:tcMar>
              <w:top w:w="28" w:type="dxa"/>
              <w:left w:w="108" w:type="dxa"/>
              <w:bottom w:w="28" w:type="dxa"/>
              <w:right w:w="108" w:type="dxa"/>
            </w:tcMar>
          </w:tcPr>
          <w:p w14:paraId="5D57DDA0" w14:textId="77777777" w:rsidR="00F459AB" w:rsidRPr="002E6A38" w:rsidRDefault="00F459AB" w:rsidP="00461030">
            <w:pPr>
              <w:widowControl w:val="0"/>
              <w:spacing w:before="60" w:after="60" w:line="240" w:lineRule="auto"/>
              <w:jc w:val="center"/>
              <w:rPr>
                <w:rFonts w:ascii="Times New Roman" w:hAnsi="Times New Roman"/>
                <w:bCs w:val="0"/>
                <w:sz w:val="26"/>
                <w:szCs w:val="26"/>
              </w:rPr>
            </w:pPr>
            <w:r w:rsidRPr="002E6A38">
              <w:rPr>
                <w:rFonts w:ascii="Times New Roman" w:hAnsi="Times New Roman"/>
                <w:sz w:val="26"/>
                <w:szCs w:val="26"/>
              </w:rPr>
              <w:t>108</w:t>
            </w:r>
          </w:p>
        </w:tc>
        <w:tc>
          <w:tcPr>
            <w:tcW w:w="6654" w:type="dxa"/>
            <w:tcBorders>
              <w:top w:val="nil"/>
              <w:left w:val="nil"/>
              <w:bottom w:val="single" w:sz="8" w:space="0" w:color="auto"/>
              <w:right w:val="single" w:sz="8" w:space="0" w:color="auto"/>
              <w:tl2br w:val="nil"/>
              <w:tr2bl w:val="nil"/>
            </w:tcBorders>
            <w:shd w:val="clear" w:color="auto" w:fill="auto"/>
            <w:tcMar>
              <w:top w:w="28" w:type="dxa"/>
              <w:left w:w="108" w:type="dxa"/>
              <w:bottom w:w="28" w:type="dxa"/>
              <w:right w:w="108" w:type="dxa"/>
            </w:tcMar>
          </w:tcPr>
          <w:p w14:paraId="0EDE352B" w14:textId="77777777" w:rsidR="00F459AB" w:rsidRPr="002E6A38" w:rsidRDefault="00F459AB" w:rsidP="00461030">
            <w:pPr>
              <w:widowControl w:val="0"/>
              <w:spacing w:before="60" w:after="60" w:line="240" w:lineRule="auto"/>
              <w:rPr>
                <w:rFonts w:ascii="Times New Roman" w:hAnsi="Times New Roman"/>
                <w:bCs w:val="0"/>
                <w:sz w:val="26"/>
                <w:szCs w:val="26"/>
              </w:rPr>
            </w:pPr>
            <w:r w:rsidRPr="002E6A38">
              <w:rPr>
                <w:rFonts w:ascii="Times New Roman" w:hAnsi="Times New Roman"/>
                <w:sz w:val="26"/>
                <w:szCs w:val="26"/>
              </w:rPr>
              <w:t>Chia sẻ dữ liệu quản lý đào tạo với cơ sở thực hành - thực tập</w:t>
            </w:r>
          </w:p>
        </w:tc>
        <w:tc>
          <w:tcPr>
            <w:tcW w:w="1885" w:type="dxa"/>
            <w:tcBorders>
              <w:top w:val="single" w:sz="8" w:space="0" w:color="auto"/>
              <w:left w:val="nil"/>
              <w:bottom w:val="single" w:sz="8" w:space="0" w:color="auto"/>
              <w:right w:val="single" w:sz="4" w:space="0" w:color="auto"/>
              <w:tl2br w:val="nil"/>
              <w:tr2bl w:val="nil"/>
            </w:tcBorders>
          </w:tcPr>
          <w:p w14:paraId="7DAA77A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Chưa đạt</w:t>
            </w:r>
          </w:p>
        </w:tc>
      </w:tr>
    </w:tbl>
    <w:p w14:paraId="4402F5EB"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Đối với Nhóm tiêu chí quản lý cơ sở thực hành - thực tập, hiện nay trên phần mềm có quản lý thông tin đào tạo lý thuyết, thực hành và thực tế theo kế hoạch đào tạo từng Khoa, tuy nhiên còn nhiều tiêu chí theo yêu cầu của Bộ Y tế vẫn chưa đạt.</w:t>
      </w:r>
    </w:p>
    <w:p w14:paraId="62DEB0DC" w14:textId="326AB97B" w:rsidR="00CA0778" w:rsidRPr="002E6A38" w:rsidRDefault="00486618" w:rsidP="00C0217A">
      <w:pPr>
        <w:pStyle w:val="Heading3"/>
      </w:pPr>
      <w:bookmarkStart w:id="74" w:name="_Toc113459183"/>
      <w:r w:rsidRPr="002E6A38">
        <w:t xml:space="preserve">2.3. </w:t>
      </w:r>
      <w:r w:rsidR="007F6A5C" w:rsidRPr="002E6A38">
        <w:t>Hiện trạng ứng dụng công nghệ thông tin của</w:t>
      </w:r>
      <w:r w:rsidR="00CA0778" w:rsidRPr="002E6A38">
        <w:t xml:space="preserve"> Trung tâm </w:t>
      </w:r>
      <w:r w:rsidR="00711AB5" w:rsidRPr="002E6A38">
        <w:t xml:space="preserve">Kiểm </w:t>
      </w:r>
      <w:r w:rsidR="00CA0778" w:rsidRPr="002E6A38">
        <w:t>chuẩn chất lượng xét nghiệm y học</w:t>
      </w:r>
      <w:bookmarkEnd w:id="74"/>
    </w:p>
    <w:p w14:paraId="53E52229" w14:textId="1C92D96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 xml:space="preserve">Năm </w:t>
      </w:r>
      <w:r w:rsidR="002D663E" w:rsidRPr="002E6A38">
        <w:rPr>
          <w:rFonts w:ascii="Times New Roman" w:hAnsi="Times New Roman"/>
          <w:sz w:val="26"/>
          <w:szCs w:val="26"/>
        </w:rPr>
        <w:t xml:space="preserve">2017, nhà trường đầu tư số tiền 94.000.000 đồng để </w:t>
      </w:r>
      <w:r w:rsidR="007B550E" w:rsidRPr="002E6A38">
        <w:rPr>
          <w:rFonts w:ascii="Times New Roman" w:hAnsi="Times New Roman"/>
          <w:sz w:val="26"/>
          <w:szCs w:val="26"/>
        </w:rPr>
        <w:t>xây dựng phần mềm</w:t>
      </w:r>
      <w:r w:rsidR="002D663E" w:rsidRPr="002E6A38">
        <w:rPr>
          <w:rFonts w:ascii="Times New Roman" w:hAnsi="Times New Roman"/>
          <w:sz w:val="26"/>
          <w:szCs w:val="26"/>
        </w:rPr>
        <w:t xml:space="preserve">, </w:t>
      </w:r>
      <w:r w:rsidR="007B550E" w:rsidRPr="002E6A38">
        <w:rPr>
          <w:rFonts w:ascii="Times New Roman" w:hAnsi="Times New Roman"/>
          <w:sz w:val="26"/>
          <w:szCs w:val="26"/>
        </w:rPr>
        <w:t xml:space="preserve">đến </w:t>
      </w:r>
      <w:r w:rsidRPr="002E6A38">
        <w:rPr>
          <w:rFonts w:ascii="Times New Roman" w:hAnsi="Times New Roman"/>
          <w:sz w:val="26"/>
          <w:szCs w:val="26"/>
        </w:rPr>
        <w:t xml:space="preserve">năm </w:t>
      </w:r>
      <w:r w:rsidR="002D663E" w:rsidRPr="002E6A38">
        <w:rPr>
          <w:rFonts w:ascii="Times New Roman" w:hAnsi="Times New Roman"/>
          <w:sz w:val="26"/>
          <w:szCs w:val="26"/>
        </w:rPr>
        <w:t xml:space="preserve">2018 </w:t>
      </w:r>
      <w:r w:rsidR="00D30AF6" w:rsidRPr="002E6A38">
        <w:rPr>
          <w:rFonts w:ascii="Times New Roman" w:hAnsi="Times New Roman"/>
          <w:sz w:val="26"/>
          <w:szCs w:val="26"/>
        </w:rPr>
        <w:t xml:space="preserve">phần mềm được </w:t>
      </w:r>
      <w:r w:rsidR="002D663E" w:rsidRPr="002E6A38">
        <w:rPr>
          <w:rFonts w:ascii="Times New Roman" w:hAnsi="Times New Roman"/>
          <w:sz w:val="26"/>
          <w:szCs w:val="26"/>
        </w:rPr>
        <w:t>đưa vào sử dụng</w:t>
      </w:r>
      <w:r w:rsidRPr="002E6A38">
        <w:rPr>
          <w:rFonts w:ascii="Times New Roman" w:hAnsi="Times New Roman"/>
          <w:sz w:val="26"/>
          <w:szCs w:val="26"/>
        </w:rPr>
        <w:t>.</w:t>
      </w:r>
    </w:p>
    <w:p w14:paraId="185C50B8" w14:textId="6F9A30AB" w:rsidR="00F459AB" w:rsidRPr="002E6A38" w:rsidRDefault="002D663E" w:rsidP="00751AD6">
      <w:pPr>
        <w:pStyle w:val="Heading4"/>
      </w:pPr>
      <w:r w:rsidRPr="002E6A38">
        <w:t xml:space="preserve">2.3.1. </w:t>
      </w:r>
      <w:r w:rsidR="00F459AB" w:rsidRPr="002E6A38">
        <w:t>Đánh giá hệ thống:</w:t>
      </w:r>
    </w:p>
    <w:p w14:paraId="289163CF"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color w:val="000000"/>
          <w:sz w:val="26"/>
          <w:szCs w:val="26"/>
        </w:rPr>
      </w:pPr>
      <w:r w:rsidRPr="002E6A38">
        <w:rPr>
          <w:rFonts w:ascii="Times New Roman" w:hAnsi="Times New Roman"/>
          <w:color w:val="000000"/>
          <w:sz w:val="26"/>
          <w:szCs w:val="26"/>
        </w:rPr>
        <w:t xml:space="preserve">Mặc dù Trung tâm Kiểm chuẩn chất lượng xét nghiệm y học thuộc Đại học Y Dược Thành phố Hồ Chí Minh đã xây dựng và ứng dụng nhiều phần mềm hỗ trợ tác nghiệp và đã mang lại các lợi ích rõ ràng trong quá trình thực thi các nghiệp vụ của Trung tâm, nhưng nhìn chung phạm vi khai thác còn tương đối hạn chế. Các đầu tư chủ </w:t>
      </w:r>
      <w:r w:rsidRPr="002E6A38">
        <w:rPr>
          <w:rFonts w:ascii="Times New Roman" w:hAnsi="Times New Roman"/>
          <w:color w:val="000000"/>
          <w:sz w:val="26"/>
          <w:szCs w:val="26"/>
        </w:rPr>
        <w:lastRenderedPageBreak/>
        <w:t>yếu phục vụ nhu cầu tác nghiệp tại từng thời điểm và chưa hướng đến phân tích quản trị phục vụ điều hành của Ban Giám đốc.</w:t>
      </w:r>
    </w:p>
    <w:p w14:paraId="6CAEC22E"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color w:val="000000"/>
          <w:sz w:val="26"/>
          <w:szCs w:val="26"/>
        </w:rPr>
      </w:pPr>
      <w:r w:rsidRPr="002E6A38">
        <w:rPr>
          <w:rFonts w:ascii="Times New Roman" w:hAnsi="Times New Roman"/>
          <w:color w:val="000000"/>
          <w:sz w:val="26"/>
          <w:szCs w:val="26"/>
        </w:rPr>
        <w:t>Về cơ sở vật chất và hạ tầng CNTT, hạ tầng công nghệ thông tin tại Trung tâm Kiểm chuẩn chất lượng xét nghiệm y học còn mang tính chắp vá, chưa hoàn chỉnh, trang thiết bị, máy vi tính phục vụ công tác văn phòng, giảng dạy còn thiếu. Do đó các ứng dụng công nghệ thông tin tại Trung tâm mới thuần túy chỉ là tin học hóa một phần công tác chuyên môn, công tác soạn thảo trên máy và truy cập Internet.</w:t>
      </w:r>
    </w:p>
    <w:p w14:paraId="075C5194"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color w:val="000000"/>
          <w:sz w:val="26"/>
          <w:szCs w:val="26"/>
        </w:rPr>
      </w:pPr>
      <w:r w:rsidRPr="002E6A38">
        <w:rPr>
          <w:rFonts w:ascii="Times New Roman" w:hAnsi="Times New Roman"/>
          <w:color w:val="000000"/>
          <w:sz w:val="26"/>
          <w:szCs w:val="26"/>
        </w:rPr>
        <w:t xml:space="preserve">Hạ tầng mạng phân tán chưa được tập trung về phòng máy chủ, chưa có hệ thống máy chủ, hệ thống wifi yếu, do vậy cần có định hướng nâng cấp hạ tầng mạng, máy chủ, firewall và hệ thống wifi để đảm bảo an toàn mạng và an toàn an ninh thông tin. </w:t>
      </w:r>
    </w:p>
    <w:p w14:paraId="7BB25FC5"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 xml:space="preserve">Bố cục website chưa hợp lý, dẫn đến tình trạng khó theo dõi chủ đề xuyên suốt và gây khó cho </w:t>
      </w:r>
      <w:r w:rsidRPr="002E6A38">
        <w:rPr>
          <w:rFonts w:ascii="Times New Roman" w:hAnsi="Times New Roman"/>
          <w:color w:val="000000"/>
          <w:sz w:val="26"/>
          <w:szCs w:val="26"/>
        </w:rPr>
        <w:t>đơn</w:t>
      </w:r>
      <w:r w:rsidRPr="002E6A38">
        <w:rPr>
          <w:rFonts w:ascii="Times New Roman" w:hAnsi="Times New Roman"/>
          <w:sz w:val="26"/>
          <w:szCs w:val="26"/>
        </w:rPr>
        <w:t xml:space="preserve"> vị khi muốn tìm kiếm một mục, nội dung cụ thể.</w:t>
      </w:r>
    </w:p>
    <w:p w14:paraId="051113F0"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 xml:space="preserve">Do </w:t>
      </w:r>
      <w:r w:rsidRPr="002E6A38">
        <w:rPr>
          <w:rFonts w:ascii="Times New Roman" w:hAnsi="Times New Roman"/>
          <w:color w:val="000000"/>
          <w:sz w:val="26"/>
          <w:szCs w:val="26"/>
        </w:rPr>
        <w:t>website</w:t>
      </w:r>
      <w:r w:rsidRPr="002E6A38">
        <w:rPr>
          <w:rFonts w:ascii="Times New Roman" w:hAnsi="Times New Roman"/>
          <w:sz w:val="26"/>
          <w:szCs w:val="26"/>
        </w:rPr>
        <w:t xml:space="preserve"> được thiết kế khác nhau qua các thời kỳ, áp dụng các kiểu thông tin cục bộ và chưa đảm bảo độ phủ của nhu cầu, chỉ đáp ứng mức đầu tư thấp nên dẫn đến phạm vi sử dụng bị bó hẹp, nửa vời.</w:t>
      </w:r>
    </w:p>
    <w:p w14:paraId="7B368BF7" w14:textId="7792812A" w:rsidR="00F459AB" w:rsidRPr="002E6A38" w:rsidRDefault="0087179F" w:rsidP="00461030">
      <w:pPr>
        <w:pStyle w:val="ListParagraph"/>
        <w:widowControl w:val="0"/>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 xml:space="preserve">Cụ thể hiện trạng phần mềm </w:t>
      </w:r>
      <w:r w:rsidR="00F459AB" w:rsidRPr="002E6A38">
        <w:rPr>
          <w:rFonts w:ascii="Times New Roman" w:hAnsi="Times New Roman"/>
          <w:sz w:val="26"/>
          <w:szCs w:val="26"/>
        </w:rPr>
        <w:t xml:space="preserve">như sau: </w:t>
      </w:r>
    </w:p>
    <w:tbl>
      <w:tblPr>
        <w:tblW w:w="9067" w:type="dxa"/>
        <w:jc w:val="right"/>
        <w:tblLayout w:type="fixed"/>
        <w:tblLook w:val="04A0" w:firstRow="1" w:lastRow="0" w:firstColumn="1" w:lastColumn="0" w:noHBand="0" w:noVBand="1"/>
      </w:tblPr>
      <w:tblGrid>
        <w:gridCol w:w="3964"/>
        <w:gridCol w:w="1843"/>
        <w:gridCol w:w="3260"/>
      </w:tblGrid>
      <w:tr w:rsidR="00F459AB" w:rsidRPr="002E6A38" w14:paraId="0B8C6419" w14:textId="77777777" w:rsidTr="00E0493E">
        <w:trPr>
          <w:cantSplit/>
          <w:trHeight w:val="495"/>
          <w:tblHeader/>
          <w:jc w:val="right"/>
        </w:trPr>
        <w:tc>
          <w:tcPr>
            <w:tcW w:w="39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A48241" w14:textId="77777777" w:rsidR="00F459AB" w:rsidRPr="002E6A38" w:rsidRDefault="00F459AB" w:rsidP="00461030">
            <w:pPr>
              <w:widowControl w:val="0"/>
              <w:spacing w:before="60" w:after="60" w:line="240" w:lineRule="auto"/>
              <w:rPr>
                <w:rFonts w:ascii="Times New Roman" w:hAnsi="Times New Roman"/>
                <w:b/>
                <w:bCs w:val="0"/>
                <w:color w:val="000000"/>
                <w:sz w:val="26"/>
                <w:szCs w:val="26"/>
              </w:rPr>
            </w:pPr>
            <w:r w:rsidRPr="002E6A38">
              <w:rPr>
                <w:rFonts w:ascii="Times New Roman" w:hAnsi="Times New Roman"/>
                <w:b/>
                <w:color w:val="000000"/>
                <w:sz w:val="26"/>
                <w:szCs w:val="26"/>
              </w:rPr>
              <w:t>Tính năng hiện có</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2025FDD0" w14:textId="77777777" w:rsidR="00F459AB" w:rsidRPr="002E6A38" w:rsidRDefault="00F459AB" w:rsidP="00461030">
            <w:pPr>
              <w:widowControl w:val="0"/>
              <w:spacing w:before="60" w:after="60" w:line="240" w:lineRule="auto"/>
              <w:jc w:val="center"/>
              <w:rPr>
                <w:rFonts w:ascii="Times New Roman" w:hAnsi="Times New Roman"/>
                <w:b/>
                <w:bCs w:val="0"/>
                <w:color w:val="000000"/>
                <w:sz w:val="26"/>
                <w:szCs w:val="26"/>
              </w:rPr>
            </w:pPr>
            <w:r w:rsidRPr="002E6A38">
              <w:rPr>
                <w:rFonts w:ascii="Times New Roman" w:hAnsi="Times New Roman"/>
                <w:b/>
                <w:color w:val="000000"/>
                <w:sz w:val="26"/>
                <w:szCs w:val="26"/>
              </w:rPr>
              <w:t>Hiệu quả</w:t>
            </w:r>
          </w:p>
        </w:tc>
        <w:tc>
          <w:tcPr>
            <w:tcW w:w="3260" w:type="dxa"/>
            <w:tcBorders>
              <w:top w:val="single" w:sz="4" w:space="0" w:color="auto"/>
              <w:left w:val="nil"/>
              <w:bottom w:val="single" w:sz="4" w:space="0" w:color="auto"/>
              <w:right w:val="single" w:sz="4" w:space="0" w:color="auto"/>
            </w:tcBorders>
            <w:shd w:val="clear" w:color="auto" w:fill="auto"/>
            <w:vAlign w:val="center"/>
            <w:hideMark/>
          </w:tcPr>
          <w:p w14:paraId="6C86D453" w14:textId="77777777" w:rsidR="00F459AB" w:rsidRPr="002E6A38" w:rsidRDefault="00F459AB" w:rsidP="00461030">
            <w:pPr>
              <w:widowControl w:val="0"/>
              <w:spacing w:before="60" w:after="60" w:line="240" w:lineRule="auto"/>
              <w:jc w:val="center"/>
              <w:rPr>
                <w:rFonts w:ascii="Times New Roman" w:hAnsi="Times New Roman"/>
                <w:b/>
                <w:bCs w:val="0"/>
                <w:color w:val="000000"/>
                <w:sz w:val="26"/>
                <w:szCs w:val="26"/>
              </w:rPr>
            </w:pPr>
            <w:r w:rsidRPr="002E6A38">
              <w:rPr>
                <w:rFonts w:ascii="Times New Roman" w:hAnsi="Times New Roman"/>
                <w:b/>
                <w:color w:val="000000"/>
                <w:sz w:val="26"/>
                <w:szCs w:val="26"/>
              </w:rPr>
              <w:t>Hạn chế</w:t>
            </w:r>
          </w:p>
        </w:tc>
      </w:tr>
      <w:tr w:rsidR="00F459AB" w:rsidRPr="002E6A38" w14:paraId="39F1FB53" w14:textId="77777777" w:rsidTr="00E0493E">
        <w:trPr>
          <w:cantSplit/>
          <w:trHeight w:val="579"/>
          <w:jc w:val="right"/>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23E8D4F2" w14:textId="77777777" w:rsidR="00F459AB" w:rsidRPr="002E6A38" w:rsidRDefault="00F459AB" w:rsidP="00461030">
            <w:pPr>
              <w:widowControl w:val="0"/>
              <w:spacing w:before="60" w:after="60" w:line="240" w:lineRule="auto"/>
              <w:jc w:val="both"/>
              <w:rPr>
                <w:rFonts w:ascii="Times New Roman" w:hAnsi="Times New Roman"/>
                <w:b/>
                <w:bCs w:val="0"/>
                <w:color w:val="000000"/>
                <w:sz w:val="26"/>
                <w:szCs w:val="26"/>
              </w:rPr>
            </w:pPr>
            <w:r w:rsidRPr="002E6A38">
              <w:rPr>
                <w:rFonts w:ascii="Times New Roman" w:hAnsi="Times New Roman"/>
                <w:b/>
                <w:color w:val="000000"/>
                <w:sz w:val="26"/>
                <w:szCs w:val="26"/>
              </w:rPr>
              <w:t>Hệ thống quản trị CMS</w:t>
            </w:r>
          </w:p>
        </w:tc>
        <w:tc>
          <w:tcPr>
            <w:tcW w:w="1843" w:type="dxa"/>
            <w:vMerge w:val="restart"/>
            <w:tcBorders>
              <w:top w:val="nil"/>
              <w:left w:val="single" w:sz="4" w:space="0" w:color="auto"/>
              <w:bottom w:val="single" w:sz="4" w:space="0" w:color="000000"/>
              <w:right w:val="single" w:sz="4" w:space="0" w:color="auto"/>
            </w:tcBorders>
            <w:shd w:val="clear" w:color="auto" w:fill="auto"/>
            <w:vAlign w:val="center"/>
            <w:hideMark/>
          </w:tcPr>
          <w:p w14:paraId="363E14CB" w14:textId="43E1E7C8" w:rsidR="00F459AB" w:rsidRPr="002E6A38" w:rsidRDefault="00F34C15" w:rsidP="00461030">
            <w:pPr>
              <w:widowControl w:val="0"/>
              <w:spacing w:before="60" w:after="60" w:line="240" w:lineRule="auto"/>
              <w:rPr>
                <w:rFonts w:ascii="Times New Roman" w:hAnsi="Times New Roman"/>
                <w:color w:val="000000"/>
                <w:sz w:val="26"/>
                <w:szCs w:val="26"/>
              </w:rPr>
            </w:pPr>
            <w:r w:rsidRPr="002E6A38">
              <w:rPr>
                <w:rFonts w:ascii="Times New Roman" w:hAnsi="Times New Roman"/>
                <w:color w:val="000000"/>
                <w:sz w:val="26"/>
                <w:szCs w:val="26"/>
              </w:rPr>
              <w:t xml:space="preserve">- </w:t>
            </w:r>
            <w:r w:rsidR="00F459AB" w:rsidRPr="002E6A38">
              <w:rPr>
                <w:rFonts w:ascii="Times New Roman" w:hAnsi="Times New Roman"/>
                <w:color w:val="000000"/>
                <w:sz w:val="26"/>
                <w:szCs w:val="26"/>
              </w:rPr>
              <w:t>Đáp ứng được phần nào việc nhập và xuất dữ liệu, kết quả của cá</w:t>
            </w:r>
            <w:r w:rsidRPr="002E6A38">
              <w:rPr>
                <w:rFonts w:ascii="Times New Roman" w:hAnsi="Times New Roman"/>
                <w:color w:val="000000"/>
                <w:sz w:val="26"/>
                <w:szCs w:val="26"/>
              </w:rPr>
              <w:t>c chương trình hợp tác quốc tế</w:t>
            </w:r>
            <w:r w:rsidRPr="002E6A38">
              <w:rPr>
                <w:rFonts w:ascii="Times New Roman" w:hAnsi="Times New Roman"/>
                <w:color w:val="000000"/>
                <w:sz w:val="26"/>
                <w:szCs w:val="26"/>
              </w:rPr>
              <w:br/>
              <w:t xml:space="preserve">- </w:t>
            </w:r>
            <w:r w:rsidR="00F459AB" w:rsidRPr="002E6A38">
              <w:rPr>
                <w:rFonts w:ascii="Times New Roman" w:hAnsi="Times New Roman"/>
                <w:color w:val="000000"/>
                <w:sz w:val="26"/>
                <w:szCs w:val="26"/>
              </w:rPr>
              <w:t>Đơn vị có thể nhập/sửa thông tin đơn vị và cũng có thể khai báo phương pháp/thuốc thử/đơn vị đo mới trên thông tin có sẵn</w:t>
            </w:r>
          </w:p>
        </w:tc>
        <w:tc>
          <w:tcPr>
            <w:tcW w:w="3260" w:type="dxa"/>
            <w:vMerge w:val="restart"/>
            <w:tcBorders>
              <w:top w:val="nil"/>
              <w:left w:val="single" w:sz="4" w:space="0" w:color="auto"/>
              <w:bottom w:val="single" w:sz="4" w:space="0" w:color="000000"/>
              <w:right w:val="single" w:sz="4" w:space="0" w:color="auto"/>
            </w:tcBorders>
            <w:shd w:val="clear" w:color="auto" w:fill="auto"/>
            <w:vAlign w:val="center"/>
            <w:hideMark/>
          </w:tcPr>
          <w:p w14:paraId="06B0712A" w14:textId="77ABA419" w:rsidR="00F459AB" w:rsidRPr="002E6A38" w:rsidRDefault="00654162" w:rsidP="00461030">
            <w:pPr>
              <w:widowControl w:val="0"/>
              <w:spacing w:before="60" w:after="60" w:line="240" w:lineRule="auto"/>
              <w:rPr>
                <w:rFonts w:ascii="Times New Roman" w:hAnsi="Times New Roman"/>
                <w:color w:val="000000"/>
                <w:sz w:val="26"/>
                <w:szCs w:val="26"/>
              </w:rPr>
            </w:pPr>
            <w:r w:rsidRPr="002E6A38">
              <w:rPr>
                <w:rFonts w:ascii="Times New Roman" w:hAnsi="Times New Roman"/>
                <w:color w:val="000000"/>
                <w:sz w:val="26"/>
                <w:szCs w:val="26"/>
              </w:rPr>
              <w:t>-</w:t>
            </w:r>
            <w:r w:rsidR="00F459AB" w:rsidRPr="002E6A38">
              <w:rPr>
                <w:rFonts w:ascii="Times New Roman" w:hAnsi="Times New Roman"/>
                <w:color w:val="000000"/>
                <w:sz w:val="26"/>
                <w:szCs w:val="26"/>
              </w:rPr>
              <w:t xml:space="preserve"> Khi đơn vị thay đổi vấn đề gì chưa có thông báo cụ thể về ngày giờ và nội dung, chỉ thông báo chung là thay đổi cách mấy giờ, mấy ngày điều này gây khó khăn cho việc truy xuất dữ liệu. </w:t>
            </w:r>
            <w:r w:rsidR="00F459AB" w:rsidRPr="002E6A38">
              <w:rPr>
                <w:rFonts w:ascii="Times New Roman" w:hAnsi="Times New Roman"/>
                <w:color w:val="000000"/>
                <w:sz w:val="26"/>
                <w:szCs w:val="26"/>
              </w:rPr>
              <w:br/>
              <w:t>+ Cập nhật phương pháp/ thông tin xét nghiệm mới bằng tay chưa nhập được file.</w:t>
            </w:r>
            <w:r w:rsidR="00F459AB" w:rsidRPr="002E6A38">
              <w:rPr>
                <w:rFonts w:ascii="Times New Roman" w:hAnsi="Times New Roman"/>
                <w:color w:val="000000"/>
                <w:sz w:val="26"/>
                <w:szCs w:val="26"/>
              </w:rPr>
              <w:br/>
              <w:t xml:space="preserve">+ Hiện nay việc xử lý số liệu, phân tích kết quả ngoại kiểm, báo cáo kết quả ngoại kiểm đều được thực hiện thủ công trên excel và word, chưa có phần mềm ứng dụng để thực hiện nên mất rất nhiều thời gian và khó kiểm soát được các sai số, sai sót xảy ra. Trong khi số lượng các chương trình triển khai và số lượng đơn vị tham gia ngày càng tăng qua hàng năm. Nên yêu cầu xây dựng phần mềm có tính năng xử lý </w:t>
            </w:r>
            <w:r w:rsidR="00F459AB" w:rsidRPr="002E6A38">
              <w:rPr>
                <w:rFonts w:ascii="Times New Roman" w:hAnsi="Times New Roman"/>
                <w:color w:val="000000"/>
                <w:sz w:val="26"/>
                <w:szCs w:val="26"/>
              </w:rPr>
              <w:lastRenderedPageBreak/>
              <w:t>số liệu và phân tích kết quả ngoại kiểm là cần thiết.</w:t>
            </w:r>
            <w:r w:rsidR="00F459AB" w:rsidRPr="002E6A38">
              <w:rPr>
                <w:rFonts w:ascii="Times New Roman" w:hAnsi="Times New Roman"/>
                <w:color w:val="000000"/>
                <w:sz w:val="26"/>
                <w:szCs w:val="26"/>
              </w:rPr>
              <w:br/>
              <w:t>+ Chưa có công cụ hỗ trợ giám sát theo dõi kết quả thực hiện ngoại kiểm của các đơn vị và nhắc nhở các đơn vị về thời gian thực hiện và trả kết quả ngoại kiểm.</w:t>
            </w:r>
            <w:r w:rsidR="00F459AB" w:rsidRPr="002E6A38">
              <w:rPr>
                <w:rFonts w:ascii="Times New Roman" w:hAnsi="Times New Roman"/>
                <w:color w:val="000000"/>
                <w:sz w:val="26"/>
                <w:szCs w:val="26"/>
              </w:rPr>
              <w:br/>
              <w:t>+ Việc chưa đồng bộ giữa việc thông báo gửi mẫu, nhận mẫu, việc này còn thực hiện trên email, khá bất cập và dẫn đến nhiều thiếu sót.</w:t>
            </w:r>
            <w:r w:rsidR="00F459AB" w:rsidRPr="002E6A38">
              <w:rPr>
                <w:rFonts w:ascii="Times New Roman" w:hAnsi="Times New Roman"/>
                <w:color w:val="000000"/>
                <w:sz w:val="26"/>
                <w:szCs w:val="26"/>
              </w:rPr>
              <w:br/>
              <w:t>+ Hệ thống quản lý đơn vị đăng ký ngoại kiểm còn thực hiện trên excel, có sai sót xảy ra và chưa đồng bộ giữa các phòng ban</w:t>
            </w:r>
            <w:r w:rsidR="00F459AB" w:rsidRPr="002E6A38">
              <w:rPr>
                <w:rFonts w:ascii="Times New Roman" w:hAnsi="Times New Roman"/>
                <w:color w:val="000000"/>
                <w:sz w:val="26"/>
                <w:szCs w:val="26"/>
              </w:rPr>
              <w:br/>
              <w:t>+ Những thắc mắc, phản hồi của đơn vị về kết quả, gửi mẫu,...chưa có trên phần mềm chủ yếu sử dụng qua email và điện thoại.</w:t>
            </w:r>
            <w:r w:rsidR="00F459AB" w:rsidRPr="002E6A38">
              <w:rPr>
                <w:rFonts w:ascii="Times New Roman" w:hAnsi="Times New Roman"/>
                <w:color w:val="000000"/>
                <w:sz w:val="26"/>
                <w:szCs w:val="26"/>
              </w:rPr>
              <w:br/>
              <w:t>+ Phần mềm chưa kiểm soát được số lượng report up lên/hoặc xóa đi, những đơn vị đã nhận được cũng như những đơn vị chưa nhận được.</w:t>
            </w:r>
            <w:r w:rsidR="00F459AB" w:rsidRPr="002E6A38">
              <w:rPr>
                <w:rFonts w:ascii="Times New Roman" w:hAnsi="Times New Roman"/>
                <w:color w:val="000000"/>
                <w:sz w:val="26"/>
                <w:szCs w:val="26"/>
              </w:rPr>
              <w:br/>
              <w:t>+ Chưa có cảnh báo về đợt thực hiện hoặc thông số chưa đạt, để đơn vị chú ý khắc phục.</w:t>
            </w:r>
            <w:r w:rsidR="00F459AB" w:rsidRPr="002E6A38">
              <w:rPr>
                <w:rFonts w:ascii="Times New Roman" w:hAnsi="Times New Roman"/>
                <w:color w:val="000000"/>
                <w:sz w:val="26"/>
                <w:szCs w:val="26"/>
              </w:rPr>
              <w:br/>
              <w:t>+ Chưa tích hợp giấy chứng nhận của đơn vị theo từng đợt nhập kết quả, mà công việc làm từng đợt trong giấy chứng nhận còn làm thủ công và dẫn đến nhiều sai sót</w:t>
            </w:r>
            <w:r w:rsidR="00F459AB" w:rsidRPr="002E6A38">
              <w:rPr>
                <w:rFonts w:ascii="Times New Roman" w:hAnsi="Times New Roman"/>
                <w:color w:val="000000"/>
                <w:sz w:val="26"/>
                <w:szCs w:val="26"/>
              </w:rPr>
              <w:br/>
              <w:t>+ Có một số chương trình Ngoại kiểm đặc thù như Vi Ký sinh chưa đáp ứng được yêu cầu</w:t>
            </w:r>
          </w:p>
        </w:tc>
      </w:tr>
      <w:tr w:rsidR="00F459AB" w:rsidRPr="002E6A38" w14:paraId="1B904960" w14:textId="77777777" w:rsidTr="00E0493E">
        <w:trPr>
          <w:cantSplit/>
          <w:trHeight w:val="545"/>
          <w:jc w:val="right"/>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1343794B" w14:textId="77777777" w:rsidR="00F459AB" w:rsidRPr="002E6A38" w:rsidRDefault="00F459AB" w:rsidP="00461030">
            <w:pPr>
              <w:widowControl w:val="0"/>
              <w:spacing w:before="60" w:after="60" w:line="240" w:lineRule="auto"/>
              <w:jc w:val="both"/>
              <w:rPr>
                <w:rFonts w:ascii="Times New Roman" w:hAnsi="Times New Roman"/>
                <w:b/>
                <w:bCs w:val="0"/>
                <w:color w:val="000000"/>
                <w:sz w:val="26"/>
                <w:szCs w:val="26"/>
              </w:rPr>
            </w:pPr>
            <w:r w:rsidRPr="002E6A38">
              <w:rPr>
                <w:rFonts w:ascii="Times New Roman" w:hAnsi="Times New Roman"/>
                <w:b/>
                <w:color w:val="000000"/>
                <w:sz w:val="26"/>
                <w:szCs w:val="26"/>
              </w:rPr>
              <w:t>1. Ngoại kiểm</w:t>
            </w:r>
          </w:p>
        </w:tc>
        <w:tc>
          <w:tcPr>
            <w:tcW w:w="1843" w:type="dxa"/>
            <w:vMerge/>
            <w:tcBorders>
              <w:top w:val="nil"/>
              <w:left w:val="single" w:sz="4" w:space="0" w:color="auto"/>
              <w:bottom w:val="single" w:sz="4" w:space="0" w:color="000000"/>
              <w:right w:val="single" w:sz="4" w:space="0" w:color="auto"/>
            </w:tcBorders>
            <w:vAlign w:val="center"/>
            <w:hideMark/>
          </w:tcPr>
          <w:p w14:paraId="1E90F96E"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c>
          <w:tcPr>
            <w:tcW w:w="3260" w:type="dxa"/>
            <w:vMerge/>
            <w:tcBorders>
              <w:top w:val="nil"/>
              <w:left w:val="single" w:sz="4" w:space="0" w:color="auto"/>
              <w:bottom w:val="single" w:sz="4" w:space="0" w:color="000000"/>
              <w:right w:val="single" w:sz="4" w:space="0" w:color="auto"/>
            </w:tcBorders>
            <w:vAlign w:val="center"/>
            <w:hideMark/>
          </w:tcPr>
          <w:p w14:paraId="3ABDB9DE"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r>
      <w:tr w:rsidR="00F459AB" w:rsidRPr="002E6A38" w14:paraId="1A0E2FF0" w14:textId="77777777" w:rsidTr="00E0493E">
        <w:trPr>
          <w:cantSplit/>
          <w:trHeight w:val="315"/>
          <w:jc w:val="right"/>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095BA58B" w14:textId="77777777" w:rsidR="00F459AB" w:rsidRPr="002E6A38" w:rsidRDefault="00F459AB" w:rsidP="00461030">
            <w:pPr>
              <w:widowControl w:val="0"/>
              <w:spacing w:before="60" w:after="60" w:line="240" w:lineRule="auto"/>
              <w:jc w:val="both"/>
              <w:rPr>
                <w:rFonts w:ascii="Times New Roman" w:hAnsi="Times New Roman"/>
                <w:color w:val="000000"/>
                <w:sz w:val="26"/>
                <w:szCs w:val="26"/>
              </w:rPr>
            </w:pPr>
            <w:r w:rsidRPr="002E6A38">
              <w:rPr>
                <w:rFonts w:ascii="Times New Roman" w:hAnsi="Times New Roman"/>
                <w:color w:val="000000"/>
                <w:sz w:val="26"/>
                <w:szCs w:val="26"/>
                <w:lang w:val="vi-VN"/>
              </w:rPr>
              <w:t>Nhập dữ liệu thiết bị xét nghiệm</w:t>
            </w:r>
          </w:p>
        </w:tc>
        <w:tc>
          <w:tcPr>
            <w:tcW w:w="1843" w:type="dxa"/>
            <w:vMerge/>
            <w:tcBorders>
              <w:top w:val="nil"/>
              <w:left w:val="single" w:sz="4" w:space="0" w:color="auto"/>
              <w:bottom w:val="single" w:sz="4" w:space="0" w:color="000000"/>
              <w:right w:val="single" w:sz="4" w:space="0" w:color="auto"/>
            </w:tcBorders>
            <w:vAlign w:val="center"/>
            <w:hideMark/>
          </w:tcPr>
          <w:p w14:paraId="1BEA8BC8"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c>
          <w:tcPr>
            <w:tcW w:w="3260" w:type="dxa"/>
            <w:vMerge/>
            <w:tcBorders>
              <w:top w:val="nil"/>
              <w:left w:val="single" w:sz="4" w:space="0" w:color="auto"/>
              <w:bottom w:val="single" w:sz="4" w:space="0" w:color="000000"/>
              <w:right w:val="single" w:sz="4" w:space="0" w:color="auto"/>
            </w:tcBorders>
            <w:vAlign w:val="center"/>
            <w:hideMark/>
          </w:tcPr>
          <w:p w14:paraId="100139AC"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r>
      <w:tr w:rsidR="00F459AB" w:rsidRPr="002E6A38" w14:paraId="5AB88F54" w14:textId="77777777" w:rsidTr="00E0493E">
        <w:trPr>
          <w:cantSplit/>
          <w:trHeight w:val="630"/>
          <w:jc w:val="right"/>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2D51C35C" w14:textId="77777777" w:rsidR="00F459AB" w:rsidRPr="002E6A38" w:rsidRDefault="00F459AB" w:rsidP="00461030">
            <w:pPr>
              <w:widowControl w:val="0"/>
              <w:spacing w:before="60" w:after="60" w:line="240" w:lineRule="auto"/>
              <w:jc w:val="both"/>
              <w:rPr>
                <w:rFonts w:ascii="Times New Roman" w:hAnsi="Times New Roman"/>
                <w:color w:val="000000"/>
                <w:sz w:val="26"/>
                <w:szCs w:val="26"/>
              </w:rPr>
            </w:pPr>
            <w:r w:rsidRPr="002E6A38">
              <w:rPr>
                <w:rFonts w:ascii="Times New Roman" w:hAnsi="Times New Roman"/>
                <w:color w:val="000000"/>
                <w:sz w:val="26"/>
                <w:szCs w:val="26"/>
                <w:lang w:val="vi-VN"/>
              </w:rPr>
              <w:t>Nhập dữ liệu thông số/kỹ thuật xét nghiệm của từng chương trình ngoại kiểm định lượng</w:t>
            </w:r>
          </w:p>
        </w:tc>
        <w:tc>
          <w:tcPr>
            <w:tcW w:w="1843" w:type="dxa"/>
            <w:vMerge/>
            <w:tcBorders>
              <w:top w:val="nil"/>
              <w:left w:val="single" w:sz="4" w:space="0" w:color="auto"/>
              <w:bottom w:val="single" w:sz="4" w:space="0" w:color="000000"/>
              <w:right w:val="single" w:sz="4" w:space="0" w:color="auto"/>
            </w:tcBorders>
            <w:vAlign w:val="center"/>
            <w:hideMark/>
          </w:tcPr>
          <w:p w14:paraId="34C06A9A"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c>
          <w:tcPr>
            <w:tcW w:w="3260" w:type="dxa"/>
            <w:vMerge/>
            <w:tcBorders>
              <w:top w:val="nil"/>
              <w:left w:val="single" w:sz="4" w:space="0" w:color="auto"/>
              <w:bottom w:val="single" w:sz="4" w:space="0" w:color="000000"/>
              <w:right w:val="single" w:sz="4" w:space="0" w:color="auto"/>
            </w:tcBorders>
            <w:vAlign w:val="center"/>
            <w:hideMark/>
          </w:tcPr>
          <w:p w14:paraId="54C6690A"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r>
      <w:tr w:rsidR="00F459AB" w:rsidRPr="002E6A38" w14:paraId="22D94853" w14:textId="77777777" w:rsidTr="00E0493E">
        <w:trPr>
          <w:cantSplit/>
          <w:trHeight w:val="315"/>
          <w:jc w:val="right"/>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755F7C87" w14:textId="77777777" w:rsidR="00F459AB" w:rsidRPr="002E6A38" w:rsidRDefault="00F459AB" w:rsidP="00461030">
            <w:pPr>
              <w:widowControl w:val="0"/>
              <w:spacing w:before="60" w:after="60" w:line="240" w:lineRule="auto"/>
              <w:jc w:val="both"/>
              <w:rPr>
                <w:rFonts w:ascii="Times New Roman" w:hAnsi="Times New Roman"/>
                <w:color w:val="000000"/>
                <w:sz w:val="26"/>
                <w:szCs w:val="26"/>
              </w:rPr>
            </w:pPr>
            <w:r w:rsidRPr="002E6A38">
              <w:rPr>
                <w:rFonts w:ascii="Times New Roman" w:hAnsi="Times New Roman"/>
                <w:color w:val="000000"/>
                <w:sz w:val="26"/>
                <w:szCs w:val="26"/>
                <w:lang w:val="vi-VN"/>
              </w:rPr>
              <w:t>Nhập dữ liệu thuốc thử/hóa chất xét nghiệm.</w:t>
            </w:r>
          </w:p>
        </w:tc>
        <w:tc>
          <w:tcPr>
            <w:tcW w:w="1843" w:type="dxa"/>
            <w:vMerge/>
            <w:tcBorders>
              <w:top w:val="nil"/>
              <w:left w:val="single" w:sz="4" w:space="0" w:color="auto"/>
              <w:bottom w:val="single" w:sz="4" w:space="0" w:color="000000"/>
              <w:right w:val="single" w:sz="4" w:space="0" w:color="auto"/>
            </w:tcBorders>
            <w:vAlign w:val="center"/>
            <w:hideMark/>
          </w:tcPr>
          <w:p w14:paraId="6B394046"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c>
          <w:tcPr>
            <w:tcW w:w="3260" w:type="dxa"/>
            <w:vMerge/>
            <w:tcBorders>
              <w:top w:val="nil"/>
              <w:left w:val="single" w:sz="4" w:space="0" w:color="auto"/>
              <w:bottom w:val="single" w:sz="4" w:space="0" w:color="000000"/>
              <w:right w:val="single" w:sz="4" w:space="0" w:color="auto"/>
            </w:tcBorders>
            <w:vAlign w:val="center"/>
            <w:hideMark/>
          </w:tcPr>
          <w:p w14:paraId="0E63B9BD"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r>
      <w:tr w:rsidR="00F459AB" w:rsidRPr="002E6A38" w14:paraId="46ECBC37" w14:textId="77777777" w:rsidTr="00E0493E">
        <w:trPr>
          <w:cantSplit/>
          <w:trHeight w:val="630"/>
          <w:jc w:val="right"/>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04B868A1" w14:textId="77777777" w:rsidR="00F459AB" w:rsidRPr="002E6A38" w:rsidRDefault="00F459AB" w:rsidP="00461030">
            <w:pPr>
              <w:widowControl w:val="0"/>
              <w:spacing w:before="60" w:after="60" w:line="240" w:lineRule="auto"/>
              <w:jc w:val="both"/>
              <w:rPr>
                <w:rFonts w:ascii="Times New Roman" w:hAnsi="Times New Roman"/>
                <w:color w:val="000000"/>
                <w:sz w:val="26"/>
                <w:szCs w:val="26"/>
              </w:rPr>
            </w:pPr>
            <w:r w:rsidRPr="002E6A38">
              <w:rPr>
                <w:rFonts w:ascii="Times New Roman" w:hAnsi="Times New Roman"/>
                <w:color w:val="000000"/>
                <w:sz w:val="26"/>
                <w:szCs w:val="26"/>
                <w:lang w:val="vi-VN"/>
              </w:rPr>
              <w:t>Nhập dữ liệu phương pháp của từng thông số/kỹ thuật xét nghiệm</w:t>
            </w:r>
          </w:p>
        </w:tc>
        <w:tc>
          <w:tcPr>
            <w:tcW w:w="1843" w:type="dxa"/>
            <w:vMerge/>
            <w:tcBorders>
              <w:top w:val="nil"/>
              <w:left w:val="single" w:sz="4" w:space="0" w:color="auto"/>
              <w:bottom w:val="single" w:sz="4" w:space="0" w:color="000000"/>
              <w:right w:val="single" w:sz="4" w:space="0" w:color="auto"/>
            </w:tcBorders>
            <w:vAlign w:val="center"/>
            <w:hideMark/>
          </w:tcPr>
          <w:p w14:paraId="31929F1D"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c>
          <w:tcPr>
            <w:tcW w:w="3260" w:type="dxa"/>
            <w:vMerge/>
            <w:tcBorders>
              <w:top w:val="nil"/>
              <w:left w:val="single" w:sz="4" w:space="0" w:color="auto"/>
              <w:bottom w:val="single" w:sz="4" w:space="0" w:color="000000"/>
              <w:right w:val="single" w:sz="4" w:space="0" w:color="auto"/>
            </w:tcBorders>
            <w:vAlign w:val="center"/>
            <w:hideMark/>
          </w:tcPr>
          <w:p w14:paraId="60EEDEF8"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r>
      <w:tr w:rsidR="00F459AB" w:rsidRPr="002E6A38" w14:paraId="2E9790DC" w14:textId="77777777" w:rsidTr="00E0493E">
        <w:trPr>
          <w:cantSplit/>
          <w:trHeight w:val="315"/>
          <w:jc w:val="right"/>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02FD67F2" w14:textId="77777777" w:rsidR="00F459AB" w:rsidRPr="002E6A38" w:rsidRDefault="00F459AB" w:rsidP="00461030">
            <w:pPr>
              <w:widowControl w:val="0"/>
              <w:spacing w:before="60" w:after="60" w:line="240" w:lineRule="auto"/>
              <w:jc w:val="both"/>
              <w:rPr>
                <w:rFonts w:ascii="Times New Roman" w:hAnsi="Times New Roman"/>
                <w:color w:val="000000"/>
                <w:sz w:val="26"/>
                <w:szCs w:val="26"/>
              </w:rPr>
            </w:pPr>
            <w:r w:rsidRPr="002E6A38">
              <w:rPr>
                <w:rFonts w:ascii="Times New Roman" w:hAnsi="Times New Roman"/>
                <w:color w:val="000000"/>
                <w:sz w:val="26"/>
                <w:szCs w:val="26"/>
                <w:lang w:val="vi-VN"/>
              </w:rPr>
              <w:t>Nhập dữ liệu đơn vị đo của từng thông số/kỹ thuật xét nghiệm.</w:t>
            </w:r>
          </w:p>
        </w:tc>
        <w:tc>
          <w:tcPr>
            <w:tcW w:w="1843" w:type="dxa"/>
            <w:vMerge/>
            <w:tcBorders>
              <w:top w:val="nil"/>
              <w:left w:val="single" w:sz="4" w:space="0" w:color="auto"/>
              <w:bottom w:val="single" w:sz="4" w:space="0" w:color="000000"/>
              <w:right w:val="single" w:sz="4" w:space="0" w:color="auto"/>
            </w:tcBorders>
            <w:vAlign w:val="center"/>
            <w:hideMark/>
          </w:tcPr>
          <w:p w14:paraId="4E8959D9"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c>
          <w:tcPr>
            <w:tcW w:w="3260" w:type="dxa"/>
            <w:vMerge/>
            <w:tcBorders>
              <w:top w:val="nil"/>
              <w:left w:val="single" w:sz="4" w:space="0" w:color="auto"/>
              <w:bottom w:val="single" w:sz="4" w:space="0" w:color="000000"/>
              <w:right w:val="single" w:sz="4" w:space="0" w:color="auto"/>
            </w:tcBorders>
            <w:vAlign w:val="center"/>
            <w:hideMark/>
          </w:tcPr>
          <w:p w14:paraId="0648B6C0"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r>
      <w:tr w:rsidR="00F459AB" w:rsidRPr="002E6A38" w14:paraId="68C798AF" w14:textId="77777777" w:rsidTr="00E0493E">
        <w:trPr>
          <w:cantSplit/>
          <w:trHeight w:val="315"/>
          <w:jc w:val="right"/>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079D08BD" w14:textId="77777777" w:rsidR="00F459AB" w:rsidRPr="002E6A38" w:rsidRDefault="00F459AB" w:rsidP="00461030">
            <w:pPr>
              <w:widowControl w:val="0"/>
              <w:spacing w:before="60" w:after="60" w:line="240" w:lineRule="auto"/>
              <w:jc w:val="both"/>
              <w:rPr>
                <w:rFonts w:ascii="Times New Roman" w:hAnsi="Times New Roman"/>
                <w:color w:val="000000"/>
                <w:sz w:val="26"/>
                <w:szCs w:val="26"/>
              </w:rPr>
            </w:pPr>
            <w:r w:rsidRPr="002E6A38">
              <w:rPr>
                <w:rFonts w:ascii="Times New Roman" w:hAnsi="Times New Roman"/>
                <w:color w:val="000000"/>
                <w:sz w:val="26"/>
                <w:szCs w:val="26"/>
                <w:lang w:val="vi-VN"/>
              </w:rPr>
              <w:t>Nhập dữ liệu nhiệt độ của từng thông số/kỹ thuật xét nghiệm.</w:t>
            </w:r>
          </w:p>
        </w:tc>
        <w:tc>
          <w:tcPr>
            <w:tcW w:w="1843" w:type="dxa"/>
            <w:vMerge/>
            <w:tcBorders>
              <w:top w:val="nil"/>
              <w:left w:val="single" w:sz="4" w:space="0" w:color="auto"/>
              <w:bottom w:val="single" w:sz="4" w:space="0" w:color="000000"/>
              <w:right w:val="single" w:sz="4" w:space="0" w:color="auto"/>
            </w:tcBorders>
            <w:vAlign w:val="center"/>
            <w:hideMark/>
          </w:tcPr>
          <w:p w14:paraId="2E64F2B5"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c>
          <w:tcPr>
            <w:tcW w:w="3260" w:type="dxa"/>
            <w:vMerge/>
            <w:tcBorders>
              <w:top w:val="nil"/>
              <w:left w:val="single" w:sz="4" w:space="0" w:color="auto"/>
              <w:bottom w:val="single" w:sz="4" w:space="0" w:color="000000"/>
              <w:right w:val="single" w:sz="4" w:space="0" w:color="auto"/>
            </w:tcBorders>
            <w:vAlign w:val="center"/>
            <w:hideMark/>
          </w:tcPr>
          <w:p w14:paraId="71BFDE7F"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r>
      <w:tr w:rsidR="00F459AB" w:rsidRPr="002E6A38" w14:paraId="2BE4237E" w14:textId="77777777" w:rsidTr="00E0493E">
        <w:trPr>
          <w:cantSplit/>
          <w:trHeight w:val="630"/>
          <w:jc w:val="right"/>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4C3956CD" w14:textId="77777777" w:rsidR="00F459AB" w:rsidRPr="002E6A38" w:rsidRDefault="00F459AB" w:rsidP="00461030">
            <w:pPr>
              <w:widowControl w:val="0"/>
              <w:spacing w:before="60" w:after="60" w:line="240" w:lineRule="auto"/>
              <w:jc w:val="both"/>
              <w:rPr>
                <w:rFonts w:ascii="Times New Roman" w:hAnsi="Times New Roman"/>
                <w:color w:val="000000"/>
                <w:sz w:val="26"/>
                <w:szCs w:val="26"/>
              </w:rPr>
            </w:pPr>
            <w:r w:rsidRPr="002E6A38">
              <w:rPr>
                <w:rFonts w:ascii="Times New Roman" w:hAnsi="Times New Roman"/>
                <w:color w:val="000000"/>
                <w:sz w:val="26"/>
                <w:szCs w:val="26"/>
                <w:lang w:val="vi-VN"/>
              </w:rPr>
              <w:t>Nhập dữ liệu lịch thực hiện của từng chương trình ngoại kiểm: có ngày bắt đầu, ngày kết thúc chương trình.</w:t>
            </w:r>
          </w:p>
        </w:tc>
        <w:tc>
          <w:tcPr>
            <w:tcW w:w="1843" w:type="dxa"/>
            <w:vMerge/>
            <w:tcBorders>
              <w:top w:val="nil"/>
              <w:left w:val="single" w:sz="4" w:space="0" w:color="auto"/>
              <w:bottom w:val="single" w:sz="4" w:space="0" w:color="000000"/>
              <w:right w:val="single" w:sz="4" w:space="0" w:color="auto"/>
            </w:tcBorders>
            <w:vAlign w:val="center"/>
            <w:hideMark/>
          </w:tcPr>
          <w:p w14:paraId="4EC3DF86"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c>
          <w:tcPr>
            <w:tcW w:w="3260" w:type="dxa"/>
            <w:vMerge/>
            <w:tcBorders>
              <w:top w:val="nil"/>
              <w:left w:val="single" w:sz="4" w:space="0" w:color="auto"/>
              <w:bottom w:val="single" w:sz="4" w:space="0" w:color="000000"/>
              <w:right w:val="single" w:sz="4" w:space="0" w:color="auto"/>
            </w:tcBorders>
            <w:vAlign w:val="center"/>
            <w:hideMark/>
          </w:tcPr>
          <w:p w14:paraId="4B62E47B"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r>
      <w:tr w:rsidR="00F459AB" w:rsidRPr="002E6A38" w14:paraId="0937BF6B" w14:textId="77777777" w:rsidTr="00E0493E">
        <w:trPr>
          <w:cantSplit/>
          <w:trHeight w:val="315"/>
          <w:jc w:val="right"/>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6A326652" w14:textId="77777777" w:rsidR="00F459AB" w:rsidRPr="002E6A38" w:rsidRDefault="00F459AB" w:rsidP="00461030">
            <w:pPr>
              <w:widowControl w:val="0"/>
              <w:spacing w:before="60" w:after="60" w:line="240" w:lineRule="auto"/>
              <w:jc w:val="both"/>
              <w:rPr>
                <w:rFonts w:ascii="Times New Roman" w:hAnsi="Times New Roman"/>
                <w:color w:val="000000"/>
                <w:sz w:val="26"/>
                <w:szCs w:val="26"/>
              </w:rPr>
            </w:pPr>
            <w:r w:rsidRPr="002E6A38">
              <w:rPr>
                <w:rFonts w:ascii="Times New Roman" w:hAnsi="Times New Roman"/>
                <w:color w:val="000000"/>
                <w:sz w:val="26"/>
                <w:szCs w:val="26"/>
                <w:lang w:val="vi-VN"/>
              </w:rPr>
              <w:t>Cấp user và phân quyền thực hiện.</w:t>
            </w:r>
          </w:p>
        </w:tc>
        <w:tc>
          <w:tcPr>
            <w:tcW w:w="1843" w:type="dxa"/>
            <w:vMerge/>
            <w:tcBorders>
              <w:top w:val="nil"/>
              <w:left w:val="single" w:sz="4" w:space="0" w:color="auto"/>
              <w:bottom w:val="single" w:sz="4" w:space="0" w:color="000000"/>
              <w:right w:val="single" w:sz="4" w:space="0" w:color="auto"/>
            </w:tcBorders>
            <w:vAlign w:val="center"/>
            <w:hideMark/>
          </w:tcPr>
          <w:p w14:paraId="2A8C57EB"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c>
          <w:tcPr>
            <w:tcW w:w="3260" w:type="dxa"/>
            <w:vMerge/>
            <w:tcBorders>
              <w:top w:val="nil"/>
              <w:left w:val="single" w:sz="4" w:space="0" w:color="auto"/>
              <w:bottom w:val="single" w:sz="4" w:space="0" w:color="000000"/>
              <w:right w:val="single" w:sz="4" w:space="0" w:color="auto"/>
            </w:tcBorders>
            <w:vAlign w:val="center"/>
            <w:hideMark/>
          </w:tcPr>
          <w:p w14:paraId="65159D13"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r>
      <w:tr w:rsidR="00F459AB" w:rsidRPr="002E6A38" w14:paraId="7EE73FE4" w14:textId="77777777" w:rsidTr="00E0493E">
        <w:trPr>
          <w:cantSplit/>
          <w:trHeight w:val="315"/>
          <w:jc w:val="right"/>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3AB7135C" w14:textId="77777777" w:rsidR="00F459AB" w:rsidRPr="002E6A38" w:rsidRDefault="00F459AB" w:rsidP="00461030">
            <w:pPr>
              <w:widowControl w:val="0"/>
              <w:spacing w:before="60" w:after="60" w:line="240" w:lineRule="auto"/>
              <w:jc w:val="both"/>
              <w:rPr>
                <w:rFonts w:ascii="Times New Roman" w:hAnsi="Times New Roman"/>
                <w:color w:val="000000"/>
                <w:sz w:val="26"/>
                <w:szCs w:val="26"/>
              </w:rPr>
            </w:pPr>
            <w:r w:rsidRPr="002E6A38">
              <w:rPr>
                <w:rFonts w:ascii="Times New Roman" w:hAnsi="Times New Roman"/>
                <w:color w:val="000000"/>
                <w:sz w:val="26"/>
                <w:szCs w:val="26"/>
                <w:lang w:val="vi-VN"/>
              </w:rPr>
              <w:t>Nhận dữ liệu kết quả trực tiếp từ web qccump.com.</w:t>
            </w:r>
          </w:p>
        </w:tc>
        <w:tc>
          <w:tcPr>
            <w:tcW w:w="1843" w:type="dxa"/>
            <w:vMerge/>
            <w:tcBorders>
              <w:top w:val="nil"/>
              <w:left w:val="single" w:sz="4" w:space="0" w:color="auto"/>
              <w:bottom w:val="single" w:sz="4" w:space="0" w:color="000000"/>
              <w:right w:val="single" w:sz="4" w:space="0" w:color="auto"/>
            </w:tcBorders>
            <w:vAlign w:val="center"/>
            <w:hideMark/>
          </w:tcPr>
          <w:p w14:paraId="1C6E7FB3"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c>
          <w:tcPr>
            <w:tcW w:w="3260" w:type="dxa"/>
            <w:vMerge/>
            <w:tcBorders>
              <w:top w:val="nil"/>
              <w:left w:val="single" w:sz="4" w:space="0" w:color="auto"/>
              <w:bottom w:val="single" w:sz="4" w:space="0" w:color="000000"/>
              <w:right w:val="single" w:sz="4" w:space="0" w:color="auto"/>
            </w:tcBorders>
            <w:vAlign w:val="center"/>
            <w:hideMark/>
          </w:tcPr>
          <w:p w14:paraId="5625B03F"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r>
      <w:tr w:rsidR="00F459AB" w:rsidRPr="002E6A38" w14:paraId="1F9C8CE7" w14:textId="77777777" w:rsidTr="00E0493E">
        <w:trPr>
          <w:cantSplit/>
          <w:trHeight w:val="315"/>
          <w:jc w:val="right"/>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088B1A53" w14:textId="77777777" w:rsidR="00F459AB" w:rsidRPr="002E6A38" w:rsidRDefault="00F459AB" w:rsidP="00461030">
            <w:pPr>
              <w:widowControl w:val="0"/>
              <w:spacing w:before="60" w:after="60" w:line="240" w:lineRule="auto"/>
              <w:jc w:val="both"/>
              <w:rPr>
                <w:rFonts w:ascii="Times New Roman" w:hAnsi="Times New Roman"/>
                <w:color w:val="000000"/>
                <w:sz w:val="26"/>
                <w:szCs w:val="26"/>
              </w:rPr>
            </w:pPr>
            <w:r w:rsidRPr="002E6A38">
              <w:rPr>
                <w:rFonts w:ascii="Times New Roman" w:hAnsi="Times New Roman"/>
                <w:color w:val="000000"/>
                <w:sz w:val="26"/>
                <w:szCs w:val="26"/>
                <w:lang w:val="vi-VN"/>
              </w:rPr>
              <w:t>Nhận dữ liệu dạng CSV, XLSX</w:t>
            </w:r>
          </w:p>
        </w:tc>
        <w:tc>
          <w:tcPr>
            <w:tcW w:w="1843" w:type="dxa"/>
            <w:vMerge/>
            <w:tcBorders>
              <w:top w:val="nil"/>
              <w:left w:val="single" w:sz="4" w:space="0" w:color="auto"/>
              <w:bottom w:val="single" w:sz="4" w:space="0" w:color="000000"/>
              <w:right w:val="single" w:sz="4" w:space="0" w:color="auto"/>
            </w:tcBorders>
            <w:vAlign w:val="center"/>
            <w:hideMark/>
          </w:tcPr>
          <w:p w14:paraId="5B7D8571"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c>
          <w:tcPr>
            <w:tcW w:w="3260" w:type="dxa"/>
            <w:vMerge/>
            <w:tcBorders>
              <w:top w:val="nil"/>
              <w:left w:val="single" w:sz="4" w:space="0" w:color="auto"/>
              <w:bottom w:val="single" w:sz="4" w:space="0" w:color="000000"/>
              <w:right w:val="single" w:sz="4" w:space="0" w:color="auto"/>
            </w:tcBorders>
            <w:vAlign w:val="center"/>
            <w:hideMark/>
          </w:tcPr>
          <w:p w14:paraId="79752F17"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r>
      <w:tr w:rsidR="00F459AB" w:rsidRPr="002E6A38" w14:paraId="5718A3CF" w14:textId="77777777" w:rsidTr="00E0493E">
        <w:trPr>
          <w:cantSplit/>
          <w:trHeight w:val="630"/>
          <w:jc w:val="right"/>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53D64405" w14:textId="77777777" w:rsidR="00F459AB" w:rsidRPr="002E6A38" w:rsidRDefault="00F459AB" w:rsidP="00461030">
            <w:pPr>
              <w:widowControl w:val="0"/>
              <w:spacing w:before="60" w:after="60" w:line="240" w:lineRule="auto"/>
              <w:jc w:val="both"/>
              <w:rPr>
                <w:rFonts w:ascii="Times New Roman" w:hAnsi="Times New Roman"/>
                <w:color w:val="000000"/>
                <w:sz w:val="26"/>
                <w:szCs w:val="26"/>
              </w:rPr>
            </w:pPr>
            <w:r w:rsidRPr="002E6A38">
              <w:rPr>
                <w:rFonts w:ascii="Times New Roman" w:hAnsi="Times New Roman"/>
                <w:color w:val="000000"/>
                <w:sz w:val="26"/>
                <w:szCs w:val="26"/>
                <w:lang w:val="vi-VN"/>
              </w:rPr>
              <w:lastRenderedPageBreak/>
              <w:t>Quản lý quản trị viên: cấp tài khoản và phân quyền hoạt động, quyền xem theo điều kiện, quyền xuất dữ liệu, quyền thống kê.</w:t>
            </w:r>
          </w:p>
        </w:tc>
        <w:tc>
          <w:tcPr>
            <w:tcW w:w="1843" w:type="dxa"/>
            <w:vMerge/>
            <w:tcBorders>
              <w:top w:val="nil"/>
              <w:left w:val="single" w:sz="4" w:space="0" w:color="auto"/>
              <w:bottom w:val="single" w:sz="4" w:space="0" w:color="000000"/>
              <w:right w:val="single" w:sz="4" w:space="0" w:color="auto"/>
            </w:tcBorders>
            <w:vAlign w:val="center"/>
            <w:hideMark/>
          </w:tcPr>
          <w:p w14:paraId="5DFC664E"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c>
          <w:tcPr>
            <w:tcW w:w="3260" w:type="dxa"/>
            <w:vMerge/>
            <w:tcBorders>
              <w:top w:val="nil"/>
              <w:left w:val="single" w:sz="4" w:space="0" w:color="auto"/>
              <w:bottom w:val="single" w:sz="4" w:space="0" w:color="000000"/>
              <w:right w:val="single" w:sz="4" w:space="0" w:color="auto"/>
            </w:tcBorders>
            <w:vAlign w:val="center"/>
            <w:hideMark/>
          </w:tcPr>
          <w:p w14:paraId="36EDAD28"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r>
      <w:tr w:rsidR="00F459AB" w:rsidRPr="002E6A38" w14:paraId="3E821078" w14:textId="77777777" w:rsidTr="00E0493E">
        <w:trPr>
          <w:cantSplit/>
          <w:trHeight w:val="315"/>
          <w:jc w:val="right"/>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67511297" w14:textId="77777777" w:rsidR="00F459AB" w:rsidRPr="002E6A38" w:rsidRDefault="00F459AB" w:rsidP="00461030">
            <w:pPr>
              <w:widowControl w:val="0"/>
              <w:spacing w:before="60" w:after="60" w:line="240" w:lineRule="auto"/>
              <w:jc w:val="both"/>
              <w:rPr>
                <w:rFonts w:ascii="Times New Roman" w:hAnsi="Times New Roman"/>
                <w:color w:val="000000"/>
                <w:sz w:val="26"/>
                <w:szCs w:val="26"/>
              </w:rPr>
            </w:pPr>
            <w:r w:rsidRPr="002E6A38">
              <w:rPr>
                <w:rFonts w:ascii="Times New Roman" w:hAnsi="Times New Roman"/>
                <w:color w:val="000000"/>
                <w:sz w:val="26"/>
                <w:szCs w:val="26"/>
                <w:lang w:val="vi-VN"/>
              </w:rPr>
              <w:t>Xuất được dữ  liệu đơn vị theo tỉnh dạng excel</w:t>
            </w:r>
          </w:p>
        </w:tc>
        <w:tc>
          <w:tcPr>
            <w:tcW w:w="1843" w:type="dxa"/>
            <w:vMerge/>
            <w:tcBorders>
              <w:top w:val="nil"/>
              <w:left w:val="single" w:sz="4" w:space="0" w:color="auto"/>
              <w:bottom w:val="single" w:sz="4" w:space="0" w:color="000000"/>
              <w:right w:val="single" w:sz="4" w:space="0" w:color="auto"/>
            </w:tcBorders>
            <w:vAlign w:val="center"/>
            <w:hideMark/>
          </w:tcPr>
          <w:p w14:paraId="2C431541"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c>
          <w:tcPr>
            <w:tcW w:w="3260" w:type="dxa"/>
            <w:vMerge/>
            <w:tcBorders>
              <w:top w:val="nil"/>
              <w:left w:val="single" w:sz="4" w:space="0" w:color="auto"/>
              <w:bottom w:val="single" w:sz="4" w:space="0" w:color="000000"/>
              <w:right w:val="single" w:sz="4" w:space="0" w:color="auto"/>
            </w:tcBorders>
            <w:vAlign w:val="center"/>
            <w:hideMark/>
          </w:tcPr>
          <w:p w14:paraId="249335C2"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r>
      <w:tr w:rsidR="00F459AB" w:rsidRPr="002E6A38" w14:paraId="7B92FFC3" w14:textId="77777777" w:rsidTr="00E0493E">
        <w:trPr>
          <w:cantSplit/>
          <w:trHeight w:val="315"/>
          <w:jc w:val="right"/>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1EBE9FE4" w14:textId="77777777" w:rsidR="00F459AB" w:rsidRPr="002E6A38" w:rsidRDefault="00F459AB" w:rsidP="00461030">
            <w:pPr>
              <w:widowControl w:val="0"/>
              <w:spacing w:before="60" w:after="60" w:line="240" w:lineRule="auto"/>
              <w:jc w:val="both"/>
              <w:rPr>
                <w:rFonts w:ascii="Times New Roman" w:hAnsi="Times New Roman"/>
                <w:color w:val="000000"/>
                <w:sz w:val="26"/>
                <w:szCs w:val="26"/>
              </w:rPr>
            </w:pPr>
            <w:r w:rsidRPr="002E6A38">
              <w:rPr>
                <w:rFonts w:ascii="Times New Roman" w:hAnsi="Times New Roman"/>
                <w:color w:val="000000"/>
                <w:sz w:val="26"/>
                <w:szCs w:val="26"/>
                <w:lang w:val="vi-VN"/>
              </w:rPr>
              <w:t>Xuất được dữ  liệu đơn vị theo hạng dạng excel</w:t>
            </w:r>
          </w:p>
        </w:tc>
        <w:tc>
          <w:tcPr>
            <w:tcW w:w="1843" w:type="dxa"/>
            <w:vMerge/>
            <w:tcBorders>
              <w:top w:val="nil"/>
              <w:left w:val="single" w:sz="4" w:space="0" w:color="auto"/>
              <w:bottom w:val="single" w:sz="4" w:space="0" w:color="000000"/>
              <w:right w:val="single" w:sz="4" w:space="0" w:color="auto"/>
            </w:tcBorders>
            <w:vAlign w:val="center"/>
            <w:hideMark/>
          </w:tcPr>
          <w:p w14:paraId="1208AE92"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c>
          <w:tcPr>
            <w:tcW w:w="3260" w:type="dxa"/>
            <w:vMerge/>
            <w:tcBorders>
              <w:top w:val="nil"/>
              <w:left w:val="single" w:sz="4" w:space="0" w:color="auto"/>
              <w:bottom w:val="single" w:sz="4" w:space="0" w:color="000000"/>
              <w:right w:val="single" w:sz="4" w:space="0" w:color="auto"/>
            </w:tcBorders>
            <w:vAlign w:val="center"/>
            <w:hideMark/>
          </w:tcPr>
          <w:p w14:paraId="721DC81D"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r>
      <w:tr w:rsidR="00F459AB" w:rsidRPr="002E6A38" w14:paraId="75780E7F" w14:textId="77777777" w:rsidTr="00E0493E">
        <w:trPr>
          <w:cantSplit/>
          <w:trHeight w:val="315"/>
          <w:jc w:val="right"/>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516AC62A" w14:textId="77777777" w:rsidR="00F459AB" w:rsidRPr="002E6A38" w:rsidRDefault="00F459AB" w:rsidP="00461030">
            <w:pPr>
              <w:widowControl w:val="0"/>
              <w:spacing w:before="60" w:after="60" w:line="240" w:lineRule="auto"/>
              <w:jc w:val="both"/>
              <w:rPr>
                <w:rFonts w:ascii="Times New Roman" w:hAnsi="Times New Roman"/>
                <w:color w:val="000000"/>
                <w:sz w:val="26"/>
                <w:szCs w:val="26"/>
              </w:rPr>
            </w:pPr>
            <w:r w:rsidRPr="002E6A38">
              <w:rPr>
                <w:rFonts w:ascii="Times New Roman" w:hAnsi="Times New Roman"/>
                <w:color w:val="000000"/>
                <w:sz w:val="26"/>
                <w:szCs w:val="26"/>
                <w:lang w:val="vi-VN"/>
              </w:rPr>
              <w:t>Xuất được dữ  liệu đơn vị theo chương trình dạng excel</w:t>
            </w:r>
          </w:p>
        </w:tc>
        <w:tc>
          <w:tcPr>
            <w:tcW w:w="1843" w:type="dxa"/>
            <w:vMerge/>
            <w:tcBorders>
              <w:top w:val="nil"/>
              <w:left w:val="single" w:sz="4" w:space="0" w:color="auto"/>
              <w:bottom w:val="single" w:sz="4" w:space="0" w:color="000000"/>
              <w:right w:val="single" w:sz="4" w:space="0" w:color="auto"/>
            </w:tcBorders>
            <w:vAlign w:val="center"/>
            <w:hideMark/>
          </w:tcPr>
          <w:p w14:paraId="08410982"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c>
          <w:tcPr>
            <w:tcW w:w="3260" w:type="dxa"/>
            <w:vMerge/>
            <w:tcBorders>
              <w:top w:val="nil"/>
              <w:left w:val="single" w:sz="4" w:space="0" w:color="auto"/>
              <w:bottom w:val="single" w:sz="4" w:space="0" w:color="000000"/>
              <w:right w:val="single" w:sz="4" w:space="0" w:color="auto"/>
            </w:tcBorders>
            <w:vAlign w:val="center"/>
            <w:hideMark/>
          </w:tcPr>
          <w:p w14:paraId="4216884F"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r>
      <w:tr w:rsidR="00F459AB" w:rsidRPr="002E6A38" w14:paraId="274F21EB" w14:textId="77777777" w:rsidTr="00E0493E">
        <w:trPr>
          <w:cantSplit/>
          <w:trHeight w:val="315"/>
          <w:jc w:val="right"/>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19D10923" w14:textId="77777777" w:rsidR="00F459AB" w:rsidRPr="002E6A38" w:rsidRDefault="00F459AB" w:rsidP="00461030">
            <w:pPr>
              <w:widowControl w:val="0"/>
              <w:spacing w:before="60" w:after="60" w:line="240" w:lineRule="auto"/>
              <w:jc w:val="both"/>
              <w:rPr>
                <w:rFonts w:ascii="Times New Roman" w:hAnsi="Times New Roman"/>
                <w:color w:val="000000"/>
                <w:sz w:val="26"/>
                <w:szCs w:val="26"/>
              </w:rPr>
            </w:pPr>
            <w:r w:rsidRPr="002E6A38">
              <w:rPr>
                <w:rFonts w:ascii="Times New Roman" w:hAnsi="Times New Roman"/>
                <w:color w:val="000000"/>
                <w:sz w:val="26"/>
                <w:szCs w:val="26"/>
                <w:lang w:val="vi-VN"/>
              </w:rPr>
              <w:t>Xuất được dữ liệu kết quả dạng excel</w:t>
            </w:r>
          </w:p>
        </w:tc>
        <w:tc>
          <w:tcPr>
            <w:tcW w:w="1843" w:type="dxa"/>
            <w:vMerge/>
            <w:tcBorders>
              <w:top w:val="nil"/>
              <w:left w:val="single" w:sz="4" w:space="0" w:color="auto"/>
              <w:bottom w:val="single" w:sz="4" w:space="0" w:color="000000"/>
              <w:right w:val="single" w:sz="4" w:space="0" w:color="auto"/>
            </w:tcBorders>
            <w:vAlign w:val="center"/>
            <w:hideMark/>
          </w:tcPr>
          <w:p w14:paraId="035845E1"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c>
          <w:tcPr>
            <w:tcW w:w="3260" w:type="dxa"/>
            <w:vMerge/>
            <w:tcBorders>
              <w:top w:val="nil"/>
              <w:left w:val="single" w:sz="4" w:space="0" w:color="auto"/>
              <w:bottom w:val="single" w:sz="4" w:space="0" w:color="000000"/>
              <w:right w:val="single" w:sz="4" w:space="0" w:color="auto"/>
            </w:tcBorders>
            <w:vAlign w:val="center"/>
            <w:hideMark/>
          </w:tcPr>
          <w:p w14:paraId="6C7D8B1F"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r>
      <w:tr w:rsidR="00F459AB" w:rsidRPr="002E6A38" w14:paraId="23ECAA82" w14:textId="77777777" w:rsidTr="00E0493E">
        <w:trPr>
          <w:cantSplit/>
          <w:trHeight w:val="315"/>
          <w:jc w:val="right"/>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21D4FF60" w14:textId="77777777" w:rsidR="00F459AB" w:rsidRPr="002E6A38" w:rsidRDefault="00F459AB" w:rsidP="00461030">
            <w:pPr>
              <w:widowControl w:val="0"/>
              <w:spacing w:before="60" w:after="60" w:line="240" w:lineRule="auto"/>
              <w:jc w:val="both"/>
              <w:rPr>
                <w:rFonts w:ascii="Times New Roman" w:hAnsi="Times New Roman"/>
                <w:color w:val="000000"/>
                <w:sz w:val="26"/>
                <w:szCs w:val="26"/>
              </w:rPr>
            </w:pPr>
            <w:r w:rsidRPr="002E6A38">
              <w:rPr>
                <w:rFonts w:ascii="Times New Roman" w:hAnsi="Times New Roman"/>
                <w:color w:val="000000"/>
                <w:sz w:val="26"/>
                <w:szCs w:val="26"/>
                <w:lang w:val="vi-VN"/>
              </w:rPr>
              <w:t>Xuất được dữ liệu kết quả dạng CSV</w:t>
            </w:r>
          </w:p>
        </w:tc>
        <w:tc>
          <w:tcPr>
            <w:tcW w:w="1843" w:type="dxa"/>
            <w:vMerge/>
            <w:tcBorders>
              <w:top w:val="nil"/>
              <w:left w:val="single" w:sz="4" w:space="0" w:color="auto"/>
              <w:bottom w:val="single" w:sz="4" w:space="0" w:color="000000"/>
              <w:right w:val="single" w:sz="4" w:space="0" w:color="auto"/>
            </w:tcBorders>
            <w:vAlign w:val="center"/>
            <w:hideMark/>
          </w:tcPr>
          <w:p w14:paraId="0355D8E6"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c>
          <w:tcPr>
            <w:tcW w:w="3260" w:type="dxa"/>
            <w:vMerge/>
            <w:tcBorders>
              <w:top w:val="nil"/>
              <w:left w:val="single" w:sz="4" w:space="0" w:color="auto"/>
              <w:bottom w:val="single" w:sz="4" w:space="0" w:color="000000"/>
              <w:right w:val="single" w:sz="4" w:space="0" w:color="auto"/>
            </w:tcBorders>
            <w:vAlign w:val="center"/>
            <w:hideMark/>
          </w:tcPr>
          <w:p w14:paraId="0F6EACED"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r>
      <w:tr w:rsidR="00F459AB" w:rsidRPr="002E6A38" w14:paraId="12AD4310" w14:textId="77777777" w:rsidTr="00540E1C">
        <w:trPr>
          <w:cantSplit/>
          <w:trHeight w:val="630"/>
          <w:jc w:val="right"/>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49560FB9" w14:textId="77777777" w:rsidR="00F459AB" w:rsidRPr="002E6A38" w:rsidRDefault="00F459AB" w:rsidP="00461030">
            <w:pPr>
              <w:widowControl w:val="0"/>
              <w:spacing w:before="60" w:after="60" w:line="240" w:lineRule="auto"/>
              <w:jc w:val="both"/>
              <w:rPr>
                <w:rFonts w:ascii="Times New Roman" w:hAnsi="Times New Roman"/>
                <w:color w:val="000000"/>
                <w:sz w:val="26"/>
                <w:szCs w:val="26"/>
              </w:rPr>
            </w:pPr>
            <w:r w:rsidRPr="002E6A38">
              <w:rPr>
                <w:rFonts w:ascii="Times New Roman" w:hAnsi="Times New Roman"/>
                <w:color w:val="000000"/>
                <w:sz w:val="26"/>
                <w:szCs w:val="26"/>
                <w:lang w:val="vi-VN"/>
              </w:rPr>
              <w:t xml:space="preserve">Xuất được dữ liệu thiết bị, phương pháp, thuốc thử, đơn vị dạng excel </w:t>
            </w:r>
          </w:p>
        </w:tc>
        <w:tc>
          <w:tcPr>
            <w:tcW w:w="1843" w:type="dxa"/>
            <w:vMerge/>
            <w:tcBorders>
              <w:top w:val="nil"/>
              <w:left w:val="single" w:sz="4" w:space="0" w:color="auto"/>
              <w:bottom w:val="single" w:sz="4" w:space="0" w:color="auto"/>
              <w:right w:val="single" w:sz="4" w:space="0" w:color="auto"/>
            </w:tcBorders>
            <w:vAlign w:val="center"/>
            <w:hideMark/>
          </w:tcPr>
          <w:p w14:paraId="05A60587"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c>
          <w:tcPr>
            <w:tcW w:w="3260" w:type="dxa"/>
            <w:vMerge/>
            <w:tcBorders>
              <w:top w:val="nil"/>
              <w:left w:val="single" w:sz="4" w:space="0" w:color="auto"/>
              <w:bottom w:val="single" w:sz="4" w:space="0" w:color="auto"/>
              <w:right w:val="single" w:sz="4" w:space="0" w:color="auto"/>
            </w:tcBorders>
            <w:vAlign w:val="center"/>
            <w:hideMark/>
          </w:tcPr>
          <w:p w14:paraId="4D2EACF0"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r>
      <w:tr w:rsidR="00133C8F" w:rsidRPr="002E6A38" w14:paraId="749E1E55" w14:textId="77777777" w:rsidTr="00540E1C">
        <w:trPr>
          <w:cantSplit/>
          <w:trHeight w:val="3412"/>
          <w:jc w:val="right"/>
        </w:trPr>
        <w:tc>
          <w:tcPr>
            <w:tcW w:w="3964" w:type="dxa"/>
            <w:tcBorders>
              <w:top w:val="single" w:sz="4" w:space="0" w:color="auto"/>
              <w:left w:val="single" w:sz="4" w:space="0" w:color="auto"/>
              <w:bottom w:val="single" w:sz="4" w:space="0" w:color="auto"/>
              <w:right w:val="single" w:sz="4" w:space="0" w:color="auto"/>
            </w:tcBorders>
            <w:shd w:val="clear" w:color="auto" w:fill="auto"/>
            <w:hideMark/>
          </w:tcPr>
          <w:p w14:paraId="7B705860" w14:textId="77777777" w:rsidR="00133C8F" w:rsidRPr="002E6A38" w:rsidRDefault="00133C8F" w:rsidP="00133C8F">
            <w:pPr>
              <w:widowControl w:val="0"/>
              <w:spacing w:before="60" w:after="60" w:line="240" w:lineRule="auto"/>
              <w:rPr>
                <w:rFonts w:ascii="Times New Roman" w:hAnsi="Times New Roman"/>
                <w:color w:val="000000"/>
                <w:sz w:val="26"/>
                <w:szCs w:val="26"/>
                <w:lang w:val="vi-VN"/>
              </w:rPr>
            </w:pPr>
            <w:r w:rsidRPr="002E6A38">
              <w:rPr>
                <w:rFonts w:ascii="Times New Roman" w:hAnsi="Times New Roman"/>
                <w:color w:val="000000"/>
                <w:sz w:val="26"/>
                <w:szCs w:val="26"/>
                <w:lang w:val="vi-VN"/>
              </w:rPr>
              <w:t>Tải báo cáo phân tích dạng PDF</w:t>
            </w:r>
          </w:p>
          <w:p w14:paraId="086EE530" w14:textId="77777777" w:rsidR="00F74D10" w:rsidRPr="002E6A38" w:rsidRDefault="00F74D10" w:rsidP="00133C8F">
            <w:pPr>
              <w:widowControl w:val="0"/>
              <w:spacing w:before="60" w:after="60" w:line="240" w:lineRule="auto"/>
              <w:rPr>
                <w:rFonts w:ascii="Times New Roman" w:hAnsi="Times New Roman"/>
                <w:color w:val="000000"/>
                <w:sz w:val="26"/>
                <w:szCs w:val="26"/>
                <w:lang w:val="vi-VN"/>
              </w:rPr>
            </w:pPr>
          </w:p>
          <w:p w14:paraId="411384C5" w14:textId="77777777" w:rsidR="00F74D10" w:rsidRPr="002E6A38" w:rsidRDefault="00F74D10" w:rsidP="00133C8F">
            <w:pPr>
              <w:widowControl w:val="0"/>
              <w:spacing w:before="60" w:after="60" w:line="240" w:lineRule="auto"/>
              <w:rPr>
                <w:rFonts w:ascii="Times New Roman" w:hAnsi="Times New Roman"/>
                <w:color w:val="000000"/>
                <w:sz w:val="26"/>
                <w:szCs w:val="26"/>
                <w:lang w:val="vi-VN"/>
              </w:rPr>
            </w:pPr>
          </w:p>
          <w:p w14:paraId="423059A2" w14:textId="77777777" w:rsidR="00F74D10" w:rsidRPr="002E6A38" w:rsidRDefault="00F74D10" w:rsidP="00133C8F">
            <w:pPr>
              <w:widowControl w:val="0"/>
              <w:spacing w:before="60" w:after="60" w:line="240" w:lineRule="auto"/>
              <w:rPr>
                <w:rFonts w:ascii="Times New Roman" w:hAnsi="Times New Roman"/>
                <w:color w:val="000000"/>
                <w:sz w:val="26"/>
                <w:szCs w:val="26"/>
                <w:lang w:val="vi-VN"/>
              </w:rPr>
            </w:pPr>
          </w:p>
          <w:p w14:paraId="094B8D48" w14:textId="77777777" w:rsidR="00F74D10" w:rsidRPr="002E6A38" w:rsidRDefault="00F74D10" w:rsidP="00133C8F">
            <w:pPr>
              <w:widowControl w:val="0"/>
              <w:spacing w:before="60" w:after="60" w:line="240" w:lineRule="auto"/>
              <w:rPr>
                <w:rFonts w:ascii="Times New Roman" w:hAnsi="Times New Roman"/>
                <w:color w:val="000000"/>
                <w:sz w:val="26"/>
                <w:szCs w:val="26"/>
                <w:lang w:val="vi-VN"/>
              </w:rPr>
            </w:pPr>
          </w:p>
          <w:p w14:paraId="34CEA039" w14:textId="77777777" w:rsidR="00F74D10" w:rsidRPr="002E6A38" w:rsidRDefault="00F74D10" w:rsidP="00133C8F">
            <w:pPr>
              <w:widowControl w:val="0"/>
              <w:spacing w:before="60" w:after="60" w:line="240" w:lineRule="auto"/>
              <w:rPr>
                <w:rFonts w:ascii="Times New Roman" w:hAnsi="Times New Roman"/>
                <w:color w:val="000000"/>
                <w:sz w:val="26"/>
                <w:szCs w:val="26"/>
                <w:lang w:val="vi-VN"/>
              </w:rPr>
            </w:pPr>
          </w:p>
          <w:p w14:paraId="015CDD90" w14:textId="77777777" w:rsidR="00F74D10" w:rsidRPr="002E6A38" w:rsidRDefault="00F74D10" w:rsidP="00133C8F">
            <w:pPr>
              <w:widowControl w:val="0"/>
              <w:spacing w:before="60" w:after="60" w:line="240" w:lineRule="auto"/>
              <w:rPr>
                <w:rFonts w:ascii="Times New Roman" w:hAnsi="Times New Roman"/>
                <w:color w:val="000000"/>
                <w:sz w:val="26"/>
                <w:szCs w:val="26"/>
                <w:lang w:val="vi-VN"/>
              </w:rPr>
            </w:pPr>
          </w:p>
          <w:p w14:paraId="0E7846E0" w14:textId="77777777" w:rsidR="00F74D10" w:rsidRPr="002E6A38" w:rsidRDefault="00F74D10" w:rsidP="00133C8F">
            <w:pPr>
              <w:widowControl w:val="0"/>
              <w:spacing w:before="60" w:after="60" w:line="240" w:lineRule="auto"/>
              <w:rPr>
                <w:rFonts w:ascii="Times New Roman" w:hAnsi="Times New Roman"/>
                <w:color w:val="000000"/>
                <w:sz w:val="26"/>
                <w:szCs w:val="26"/>
                <w:lang w:val="vi-VN"/>
              </w:rPr>
            </w:pPr>
          </w:p>
          <w:p w14:paraId="398A99E1" w14:textId="77777777" w:rsidR="00F74D10" w:rsidRPr="002E6A38" w:rsidRDefault="00F74D10" w:rsidP="00133C8F">
            <w:pPr>
              <w:widowControl w:val="0"/>
              <w:spacing w:before="60" w:after="60" w:line="240" w:lineRule="auto"/>
              <w:rPr>
                <w:rFonts w:ascii="Times New Roman" w:hAnsi="Times New Roman"/>
                <w:color w:val="000000"/>
                <w:sz w:val="26"/>
                <w:szCs w:val="26"/>
                <w:lang w:val="vi-VN"/>
              </w:rPr>
            </w:pPr>
          </w:p>
          <w:p w14:paraId="0B15FC0E" w14:textId="77777777" w:rsidR="00F74D10" w:rsidRPr="002E6A38" w:rsidRDefault="00F74D10" w:rsidP="00133C8F">
            <w:pPr>
              <w:widowControl w:val="0"/>
              <w:spacing w:before="60" w:after="60" w:line="240" w:lineRule="auto"/>
              <w:rPr>
                <w:rFonts w:ascii="Times New Roman" w:hAnsi="Times New Roman"/>
                <w:color w:val="000000"/>
                <w:sz w:val="26"/>
                <w:szCs w:val="26"/>
                <w:lang w:val="vi-VN"/>
              </w:rPr>
            </w:pPr>
          </w:p>
          <w:p w14:paraId="15D43595" w14:textId="77777777" w:rsidR="00F74D10" w:rsidRPr="002E6A38" w:rsidRDefault="00F74D10" w:rsidP="00133C8F">
            <w:pPr>
              <w:widowControl w:val="0"/>
              <w:spacing w:before="60" w:after="60" w:line="240" w:lineRule="auto"/>
              <w:rPr>
                <w:rFonts w:ascii="Times New Roman" w:hAnsi="Times New Roman"/>
                <w:color w:val="000000"/>
                <w:sz w:val="26"/>
                <w:szCs w:val="26"/>
                <w:lang w:val="vi-VN"/>
              </w:rPr>
            </w:pPr>
          </w:p>
          <w:p w14:paraId="03AED399" w14:textId="77777777" w:rsidR="00F74D10" w:rsidRPr="002E6A38" w:rsidRDefault="00F74D10" w:rsidP="00133C8F">
            <w:pPr>
              <w:widowControl w:val="0"/>
              <w:spacing w:before="60" w:after="60" w:line="240" w:lineRule="auto"/>
              <w:rPr>
                <w:rFonts w:ascii="Times New Roman" w:hAnsi="Times New Roman"/>
                <w:color w:val="000000"/>
                <w:sz w:val="26"/>
                <w:szCs w:val="26"/>
                <w:lang w:val="vi-VN"/>
              </w:rPr>
            </w:pPr>
          </w:p>
          <w:p w14:paraId="2205AF3D" w14:textId="77777777" w:rsidR="00F74D10" w:rsidRPr="002E6A38" w:rsidRDefault="00F74D10" w:rsidP="00133C8F">
            <w:pPr>
              <w:widowControl w:val="0"/>
              <w:spacing w:before="60" w:after="60" w:line="240" w:lineRule="auto"/>
              <w:rPr>
                <w:rFonts w:ascii="Times New Roman" w:hAnsi="Times New Roman"/>
                <w:color w:val="000000"/>
                <w:sz w:val="26"/>
                <w:szCs w:val="26"/>
                <w:lang w:val="vi-VN"/>
              </w:rPr>
            </w:pPr>
          </w:p>
          <w:p w14:paraId="2BB5C939" w14:textId="77777777" w:rsidR="00F74D10" w:rsidRPr="002E6A38" w:rsidRDefault="00F74D10" w:rsidP="00133C8F">
            <w:pPr>
              <w:widowControl w:val="0"/>
              <w:spacing w:before="60" w:after="60" w:line="240" w:lineRule="auto"/>
              <w:rPr>
                <w:rFonts w:ascii="Times New Roman" w:hAnsi="Times New Roman"/>
                <w:color w:val="000000"/>
                <w:sz w:val="26"/>
                <w:szCs w:val="26"/>
                <w:lang w:val="vi-VN"/>
              </w:rPr>
            </w:pPr>
          </w:p>
          <w:p w14:paraId="1904FDE5" w14:textId="77777777" w:rsidR="00F74D10" w:rsidRPr="002E6A38" w:rsidRDefault="00F74D10" w:rsidP="00133C8F">
            <w:pPr>
              <w:widowControl w:val="0"/>
              <w:spacing w:before="60" w:after="60" w:line="240" w:lineRule="auto"/>
              <w:rPr>
                <w:rFonts w:ascii="Times New Roman" w:hAnsi="Times New Roman"/>
                <w:color w:val="000000"/>
                <w:sz w:val="26"/>
                <w:szCs w:val="26"/>
                <w:lang w:val="vi-VN"/>
              </w:rPr>
            </w:pPr>
          </w:p>
          <w:p w14:paraId="0B9515A9" w14:textId="77777777" w:rsidR="00F74D10" w:rsidRPr="002E6A38" w:rsidRDefault="00F74D10" w:rsidP="00133C8F">
            <w:pPr>
              <w:widowControl w:val="0"/>
              <w:spacing w:before="60" w:after="60" w:line="240" w:lineRule="auto"/>
              <w:rPr>
                <w:rFonts w:ascii="Times New Roman" w:hAnsi="Times New Roman"/>
                <w:color w:val="000000"/>
                <w:sz w:val="26"/>
                <w:szCs w:val="26"/>
                <w:lang w:val="vi-VN"/>
              </w:rPr>
            </w:pPr>
          </w:p>
          <w:p w14:paraId="7087E6A5" w14:textId="77777777" w:rsidR="00F74D10" w:rsidRPr="002E6A38" w:rsidRDefault="00F74D10" w:rsidP="00133C8F">
            <w:pPr>
              <w:widowControl w:val="0"/>
              <w:spacing w:before="60" w:after="60" w:line="240" w:lineRule="auto"/>
              <w:rPr>
                <w:rFonts w:ascii="Times New Roman" w:hAnsi="Times New Roman"/>
                <w:color w:val="000000"/>
                <w:sz w:val="26"/>
                <w:szCs w:val="26"/>
                <w:lang w:val="vi-VN"/>
              </w:rPr>
            </w:pPr>
          </w:p>
          <w:p w14:paraId="5BA7FC65" w14:textId="77777777" w:rsidR="00F74D10" w:rsidRPr="002E6A38" w:rsidRDefault="00F74D10" w:rsidP="00133C8F">
            <w:pPr>
              <w:widowControl w:val="0"/>
              <w:spacing w:before="60" w:after="60" w:line="240" w:lineRule="auto"/>
              <w:rPr>
                <w:rFonts w:ascii="Times New Roman" w:hAnsi="Times New Roman"/>
                <w:color w:val="000000"/>
                <w:sz w:val="26"/>
                <w:szCs w:val="26"/>
                <w:lang w:val="vi-VN"/>
              </w:rPr>
            </w:pPr>
          </w:p>
          <w:p w14:paraId="1ADE4401" w14:textId="77777777" w:rsidR="00F74D10" w:rsidRPr="002E6A38" w:rsidRDefault="00F74D10" w:rsidP="00133C8F">
            <w:pPr>
              <w:widowControl w:val="0"/>
              <w:spacing w:before="60" w:after="60" w:line="240" w:lineRule="auto"/>
              <w:rPr>
                <w:rFonts w:ascii="Times New Roman" w:hAnsi="Times New Roman"/>
                <w:color w:val="000000"/>
                <w:sz w:val="26"/>
                <w:szCs w:val="26"/>
                <w:lang w:val="vi-VN"/>
              </w:rPr>
            </w:pPr>
          </w:p>
          <w:p w14:paraId="4780FD4A" w14:textId="77777777" w:rsidR="00F74D10" w:rsidRPr="002E6A38" w:rsidRDefault="00F74D10" w:rsidP="00133C8F">
            <w:pPr>
              <w:widowControl w:val="0"/>
              <w:spacing w:before="60" w:after="60" w:line="240" w:lineRule="auto"/>
              <w:rPr>
                <w:rFonts w:ascii="Times New Roman" w:hAnsi="Times New Roman"/>
                <w:color w:val="000000"/>
                <w:sz w:val="26"/>
                <w:szCs w:val="26"/>
              </w:rPr>
            </w:pPr>
          </w:p>
          <w:p w14:paraId="1EDBD057" w14:textId="77777777" w:rsidR="00AA3271" w:rsidRPr="002E6A38" w:rsidRDefault="00AA3271" w:rsidP="00133C8F">
            <w:pPr>
              <w:widowControl w:val="0"/>
              <w:spacing w:before="60" w:after="60" w:line="240" w:lineRule="auto"/>
              <w:rPr>
                <w:rFonts w:ascii="Times New Roman" w:hAnsi="Times New Roman"/>
                <w:color w:val="000000"/>
                <w:sz w:val="26"/>
                <w:szCs w:val="26"/>
              </w:rPr>
            </w:pPr>
          </w:p>
          <w:p w14:paraId="1BF2886B" w14:textId="6E3C6AD8" w:rsidR="00AA3271" w:rsidRPr="002E6A38" w:rsidRDefault="00AA3271" w:rsidP="00133C8F">
            <w:pPr>
              <w:widowControl w:val="0"/>
              <w:spacing w:before="60" w:after="60" w:line="240" w:lineRule="auto"/>
              <w:rPr>
                <w:rFonts w:ascii="Times New Roman" w:hAnsi="Times New Roman"/>
                <w:color w:val="000000"/>
                <w:sz w:val="26"/>
                <w:szCs w:val="26"/>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42682EE9" w14:textId="77777777" w:rsidR="00133C8F" w:rsidRPr="002E6A38" w:rsidRDefault="00133C8F" w:rsidP="00461030">
            <w:pPr>
              <w:widowControl w:val="0"/>
              <w:spacing w:before="60" w:after="60" w:line="240" w:lineRule="auto"/>
              <w:rPr>
                <w:rFonts w:ascii="Times New Roman" w:hAnsi="Times New Roman"/>
                <w:color w:val="000000"/>
                <w:sz w:val="26"/>
                <w:szCs w:val="26"/>
              </w:rPr>
            </w:pPr>
          </w:p>
        </w:tc>
        <w:tc>
          <w:tcPr>
            <w:tcW w:w="3260" w:type="dxa"/>
            <w:vMerge/>
            <w:tcBorders>
              <w:top w:val="single" w:sz="4" w:space="0" w:color="auto"/>
              <w:left w:val="single" w:sz="4" w:space="0" w:color="auto"/>
              <w:bottom w:val="single" w:sz="4" w:space="0" w:color="auto"/>
              <w:right w:val="single" w:sz="4" w:space="0" w:color="auto"/>
            </w:tcBorders>
            <w:vAlign w:val="center"/>
            <w:hideMark/>
          </w:tcPr>
          <w:p w14:paraId="31DC89C5" w14:textId="77777777" w:rsidR="00133C8F" w:rsidRPr="002E6A38" w:rsidRDefault="00133C8F" w:rsidP="00461030">
            <w:pPr>
              <w:widowControl w:val="0"/>
              <w:spacing w:before="60" w:after="60" w:line="240" w:lineRule="auto"/>
              <w:rPr>
                <w:rFonts w:ascii="Times New Roman" w:hAnsi="Times New Roman"/>
                <w:color w:val="000000"/>
                <w:sz w:val="26"/>
                <w:szCs w:val="26"/>
              </w:rPr>
            </w:pPr>
          </w:p>
        </w:tc>
      </w:tr>
      <w:tr w:rsidR="00F459AB" w:rsidRPr="002E6A38" w14:paraId="4C7B048D" w14:textId="77777777" w:rsidTr="00540E1C">
        <w:trPr>
          <w:cantSplit/>
          <w:trHeight w:val="1443"/>
          <w:jc w:val="right"/>
        </w:trPr>
        <w:tc>
          <w:tcPr>
            <w:tcW w:w="3964" w:type="dxa"/>
            <w:tcBorders>
              <w:top w:val="single" w:sz="4" w:space="0" w:color="auto"/>
              <w:left w:val="single" w:sz="4" w:space="0" w:color="auto"/>
              <w:bottom w:val="single" w:sz="4" w:space="0" w:color="auto"/>
              <w:right w:val="single" w:sz="4" w:space="0" w:color="auto"/>
            </w:tcBorders>
            <w:shd w:val="clear" w:color="auto" w:fill="auto"/>
            <w:hideMark/>
          </w:tcPr>
          <w:p w14:paraId="70FEA5ED" w14:textId="77777777" w:rsidR="00F459AB" w:rsidRPr="002E6A38" w:rsidRDefault="00F459AB" w:rsidP="00461030">
            <w:pPr>
              <w:widowControl w:val="0"/>
              <w:spacing w:before="60" w:after="60" w:line="240" w:lineRule="auto"/>
              <w:rPr>
                <w:rFonts w:ascii="Times New Roman" w:hAnsi="Times New Roman"/>
                <w:color w:val="000000"/>
                <w:sz w:val="26"/>
                <w:szCs w:val="26"/>
              </w:rPr>
            </w:pPr>
            <w:r w:rsidRPr="002E6A38">
              <w:rPr>
                <w:rFonts w:ascii="Times New Roman" w:hAnsi="Times New Roman"/>
                <w:color w:val="000000"/>
                <w:sz w:val="26"/>
                <w:szCs w:val="26"/>
                <w:lang w:val="vi-VN"/>
              </w:rPr>
              <w:lastRenderedPageBreak/>
              <w:t>Quản lý thành viên: Cấp tài khoản, mật khẩu đơn vị tham  gia, chương trình đăng ký, thiết bị, phương pháp, thuốc thử, đơn vị</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74306975"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c>
          <w:tcPr>
            <w:tcW w:w="3260" w:type="dxa"/>
            <w:vMerge/>
            <w:tcBorders>
              <w:top w:val="single" w:sz="4" w:space="0" w:color="auto"/>
              <w:left w:val="single" w:sz="4" w:space="0" w:color="auto"/>
              <w:bottom w:val="single" w:sz="4" w:space="0" w:color="auto"/>
              <w:right w:val="single" w:sz="4" w:space="0" w:color="auto"/>
            </w:tcBorders>
            <w:vAlign w:val="center"/>
            <w:hideMark/>
          </w:tcPr>
          <w:p w14:paraId="004AB128"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r>
      <w:tr w:rsidR="00F459AB" w:rsidRPr="002E6A38" w14:paraId="3DE5F9A5" w14:textId="77777777" w:rsidTr="00E0493E">
        <w:trPr>
          <w:cantSplit/>
          <w:trHeight w:val="315"/>
          <w:jc w:val="right"/>
        </w:trPr>
        <w:tc>
          <w:tcPr>
            <w:tcW w:w="39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6A77D5" w14:textId="77777777" w:rsidR="00F459AB" w:rsidRPr="002E6A38" w:rsidRDefault="00F459AB" w:rsidP="00461030">
            <w:pPr>
              <w:widowControl w:val="0"/>
              <w:spacing w:before="60" w:after="60" w:line="240" w:lineRule="auto"/>
              <w:jc w:val="both"/>
              <w:rPr>
                <w:rFonts w:ascii="Times New Roman" w:hAnsi="Times New Roman"/>
                <w:b/>
                <w:bCs w:val="0"/>
                <w:color w:val="000000"/>
                <w:sz w:val="26"/>
                <w:szCs w:val="26"/>
              </w:rPr>
            </w:pPr>
            <w:r w:rsidRPr="002E6A38">
              <w:rPr>
                <w:rFonts w:ascii="Times New Roman" w:hAnsi="Times New Roman"/>
                <w:b/>
                <w:color w:val="000000"/>
                <w:sz w:val="26"/>
                <w:szCs w:val="26"/>
              </w:rPr>
              <w:t>2. Đào tạo</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5D83E9BD" w14:textId="77777777" w:rsidR="00F459AB" w:rsidRPr="002E6A38" w:rsidRDefault="00F459AB" w:rsidP="00461030">
            <w:pPr>
              <w:widowControl w:val="0"/>
              <w:spacing w:before="60" w:after="60" w:line="240" w:lineRule="auto"/>
              <w:rPr>
                <w:rFonts w:ascii="Times New Roman" w:hAnsi="Times New Roman"/>
                <w:color w:val="000000"/>
                <w:sz w:val="26"/>
                <w:szCs w:val="26"/>
              </w:rPr>
            </w:pPr>
            <w:r w:rsidRPr="002E6A38">
              <w:rPr>
                <w:rFonts w:ascii="Times New Roman" w:hAnsi="Times New Roman"/>
                <w:color w:val="000000"/>
                <w:sz w:val="26"/>
                <w:szCs w:val="26"/>
              </w:rPr>
              <w:t> </w:t>
            </w:r>
          </w:p>
        </w:tc>
        <w:tc>
          <w:tcPr>
            <w:tcW w:w="3260" w:type="dxa"/>
            <w:tcBorders>
              <w:top w:val="single" w:sz="4" w:space="0" w:color="auto"/>
              <w:left w:val="nil"/>
              <w:bottom w:val="single" w:sz="4" w:space="0" w:color="auto"/>
              <w:right w:val="single" w:sz="4" w:space="0" w:color="auto"/>
            </w:tcBorders>
            <w:shd w:val="clear" w:color="auto" w:fill="auto"/>
            <w:noWrap/>
            <w:vAlign w:val="bottom"/>
            <w:hideMark/>
          </w:tcPr>
          <w:p w14:paraId="28AADCD1" w14:textId="77777777" w:rsidR="00F459AB" w:rsidRPr="002E6A38" w:rsidRDefault="00F459AB" w:rsidP="00461030">
            <w:pPr>
              <w:widowControl w:val="0"/>
              <w:spacing w:before="60" w:after="60" w:line="240" w:lineRule="auto"/>
              <w:rPr>
                <w:rFonts w:ascii="Times New Roman" w:hAnsi="Times New Roman"/>
                <w:color w:val="000000"/>
                <w:sz w:val="26"/>
                <w:szCs w:val="26"/>
              </w:rPr>
            </w:pPr>
            <w:r w:rsidRPr="002E6A38">
              <w:rPr>
                <w:rFonts w:ascii="Times New Roman" w:hAnsi="Times New Roman"/>
                <w:color w:val="000000"/>
                <w:sz w:val="26"/>
                <w:szCs w:val="26"/>
              </w:rPr>
              <w:t> </w:t>
            </w:r>
          </w:p>
        </w:tc>
      </w:tr>
      <w:tr w:rsidR="00F459AB" w:rsidRPr="002E6A38" w14:paraId="0EAB5F61" w14:textId="77777777" w:rsidTr="00E0493E">
        <w:trPr>
          <w:cantSplit/>
          <w:trHeight w:val="690"/>
          <w:jc w:val="right"/>
        </w:trPr>
        <w:tc>
          <w:tcPr>
            <w:tcW w:w="39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A6FFDD" w14:textId="77777777" w:rsidR="00F459AB" w:rsidRPr="002E6A38" w:rsidRDefault="00F459AB" w:rsidP="00461030">
            <w:pPr>
              <w:widowControl w:val="0"/>
              <w:spacing w:before="60" w:after="60" w:line="240" w:lineRule="auto"/>
              <w:jc w:val="both"/>
              <w:rPr>
                <w:rFonts w:ascii="Times New Roman" w:hAnsi="Times New Roman"/>
                <w:color w:val="000000"/>
                <w:sz w:val="26"/>
                <w:szCs w:val="26"/>
              </w:rPr>
            </w:pPr>
            <w:r w:rsidRPr="002E6A38">
              <w:rPr>
                <w:rFonts w:ascii="Times New Roman" w:hAnsi="Times New Roman"/>
                <w:color w:val="000000"/>
                <w:sz w:val="26"/>
                <w:szCs w:val="26"/>
              </w:rPr>
              <w:t>Thông báo chương trình đào tạo, thông báo chiêu sinh</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3B2A1B8" w14:textId="77777777" w:rsidR="00F459AB" w:rsidRPr="002E6A38" w:rsidRDefault="00F459AB" w:rsidP="00461030">
            <w:pPr>
              <w:widowControl w:val="0"/>
              <w:spacing w:before="60" w:after="60" w:line="240" w:lineRule="auto"/>
              <w:rPr>
                <w:rFonts w:ascii="Times New Roman" w:hAnsi="Times New Roman"/>
                <w:color w:val="000000"/>
                <w:sz w:val="26"/>
                <w:szCs w:val="26"/>
              </w:rPr>
            </w:pPr>
            <w:r w:rsidRPr="002E6A38">
              <w:rPr>
                <w:rFonts w:ascii="Times New Roman" w:hAnsi="Times New Roman"/>
                <w:color w:val="000000"/>
                <w:sz w:val="26"/>
                <w:szCs w:val="26"/>
              </w:rPr>
              <w:t> </w:t>
            </w:r>
          </w:p>
        </w:tc>
        <w:tc>
          <w:tcPr>
            <w:tcW w:w="3260" w:type="dxa"/>
            <w:tcBorders>
              <w:top w:val="single" w:sz="4" w:space="0" w:color="auto"/>
              <w:left w:val="nil"/>
              <w:bottom w:val="single" w:sz="4" w:space="0" w:color="auto"/>
              <w:right w:val="single" w:sz="4" w:space="0" w:color="auto"/>
            </w:tcBorders>
            <w:shd w:val="clear" w:color="auto" w:fill="auto"/>
            <w:noWrap/>
            <w:vAlign w:val="bottom"/>
            <w:hideMark/>
          </w:tcPr>
          <w:p w14:paraId="66F2E0EA" w14:textId="77777777" w:rsidR="00F459AB" w:rsidRPr="002E6A38" w:rsidRDefault="00F459AB" w:rsidP="00461030">
            <w:pPr>
              <w:widowControl w:val="0"/>
              <w:spacing w:before="60" w:after="60" w:line="240" w:lineRule="auto"/>
              <w:rPr>
                <w:rFonts w:ascii="Times New Roman" w:hAnsi="Times New Roman"/>
                <w:color w:val="000000"/>
                <w:sz w:val="26"/>
                <w:szCs w:val="26"/>
              </w:rPr>
            </w:pPr>
            <w:r w:rsidRPr="002E6A38">
              <w:rPr>
                <w:rFonts w:ascii="Times New Roman" w:hAnsi="Times New Roman"/>
                <w:color w:val="000000"/>
                <w:sz w:val="26"/>
                <w:szCs w:val="26"/>
              </w:rPr>
              <w:t> </w:t>
            </w:r>
          </w:p>
        </w:tc>
      </w:tr>
      <w:tr w:rsidR="00F459AB" w:rsidRPr="002E6A38" w14:paraId="3D103C1D" w14:textId="77777777" w:rsidTr="00E0493E">
        <w:trPr>
          <w:cantSplit/>
          <w:trHeight w:val="1665"/>
          <w:jc w:val="right"/>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5F76D511" w14:textId="77777777" w:rsidR="00F459AB" w:rsidRPr="002E6A38" w:rsidRDefault="00F459AB" w:rsidP="00461030">
            <w:pPr>
              <w:widowControl w:val="0"/>
              <w:spacing w:before="60" w:after="60" w:line="240" w:lineRule="auto"/>
              <w:jc w:val="both"/>
              <w:rPr>
                <w:rFonts w:ascii="Times New Roman" w:hAnsi="Times New Roman"/>
                <w:color w:val="000000"/>
                <w:sz w:val="26"/>
                <w:szCs w:val="26"/>
              </w:rPr>
            </w:pPr>
            <w:r w:rsidRPr="002E6A38">
              <w:rPr>
                <w:rFonts w:ascii="Times New Roman" w:hAnsi="Times New Roman"/>
                <w:color w:val="000000"/>
                <w:sz w:val="26"/>
                <w:szCs w:val="26"/>
              </w:rPr>
              <w:t>Tài khoản admin có thể chỉnh sửa, post bài, tải file thống kê số lượng học viên đã đăng ký (theo Tổng số học viên đã đăng ký các chương trình, tổng số học viên đăng ký theo từng chương trình)</w:t>
            </w:r>
          </w:p>
        </w:tc>
        <w:tc>
          <w:tcPr>
            <w:tcW w:w="1843" w:type="dxa"/>
            <w:tcBorders>
              <w:top w:val="nil"/>
              <w:left w:val="nil"/>
              <w:bottom w:val="single" w:sz="4" w:space="0" w:color="auto"/>
              <w:right w:val="single" w:sz="4" w:space="0" w:color="auto"/>
            </w:tcBorders>
            <w:shd w:val="clear" w:color="auto" w:fill="auto"/>
            <w:noWrap/>
            <w:vAlign w:val="bottom"/>
            <w:hideMark/>
          </w:tcPr>
          <w:p w14:paraId="6CD8DC4B" w14:textId="77777777" w:rsidR="00F459AB" w:rsidRPr="002E6A38" w:rsidRDefault="00F459AB" w:rsidP="00461030">
            <w:pPr>
              <w:widowControl w:val="0"/>
              <w:spacing w:before="60" w:after="60" w:line="240" w:lineRule="auto"/>
              <w:rPr>
                <w:rFonts w:ascii="Times New Roman" w:hAnsi="Times New Roman"/>
                <w:color w:val="000000"/>
                <w:sz w:val="26"/>
                <w:szCs w:val="26"/>
              </w:rPr>
            </w:pPr>
            <w:r w:rsidRPr="002E6A38">
              <w:rPr>
                <w:rFonts w:ascii="Times New Roman" w:hAnsi="Times New Roman"/>
                <w:color w:val="000000"/>
                <w:sz w:val="26"/>
                <w:szCs w:val="26"/>
              </w:rPr>
              <w:t> </w:t>
            </w:r>
          </w:p>
        </w:tc>
        <w:tc>
          <w:tcPr>
            <w:tcW w:w="3260" w:type="dxa"/>
            <w:tcBorders>
              <w:top w:val="nil"/>
              <w:left w:val="nil"/>
              <w:bottom w:val="single" w:sz="4" w:space="0" w:color="auto"/>
              <w:right w:val="single" w:sz="4" w:space="0" w:color="auto"/>
            </w:tcBorders>
            <w:shd w:val="clear" w:color="auto" w:fill="auto"/>
            <w:vAlign w:val="center"/>
            <w:hideMark/>
          </w:tcPr>
          <w:p w14:paraId="56881165" w14:textId="77777777" w:rsidR="00F459AB" w:rsidRPr="002E6A38" w:rsidRDefault="00F459AB" w:rsidP="00461030">
            <w:pPr>
              <w:widowControl w:val="0"/>
              <w:spacing w:before="60" w:after="60" w:line="240" w:lineRule="auto"/>
              <w:rPr>
                <w:rFonts w:ascii="Times New Roman" w:hAnsi="Times New Roman"/>
                <w:color w:val="000000"/>
                <w:sz w:val="26"/>
                <w:szCs w:val="26"/>
              </w:rPr>
            </w:pPr>
            <w:r w:rsidRPr="002E6A38">
              <w:rPr>
                <w:rFonts w:ascii="Times New Roman" w:hAnsi="Times New Roman"/>
                <w:color w:val="000000"/>
                <w:sz w:val="26"/>
                <w:szCs w:val="26"/>
              </w:rPr>
              <w:t>Xây dựng bộ đề thi, triển khai thi trực tuyến, xem điểm thi, bài giảng video, …. phải phụ thuộc vào phần mềm Moodle</w:t>
            </w:r>
            <w:r w:rsidRPr="002E6A38">
              <w:rPr>
                <w:rFonts w:ascii="Times New Roman" w:hAnsi="Times New Roman"/>
                <w:color w:val="000000"/>
                <w:sz w:val="26"/>
                <w:szCs w:val="26"/>
              </w:rPr>
              <w:br/>
              <w:t>Hiện nay: sau khi học viên đăng ký, việc gửi các thông báo về lịch học, chương trình…. đều gửi bằng tay.</w:t>
            </w:r>
          </w:p>
        </w:tc>
      </w:tr>
      <w:tr w:rsidR="00F459AB" w:rsidRPr="002E6A38" w14:paraId="1C0C923E" w14:textId="77777777" w:rsidTr="00E0493E">
        <w:trPr>
          <w:cantSplit/>
          <w:trHeight w:val="510"/>
          <w:jc w:val="right"/>
        </w:trPr>
        <w:tc>
          <w:tcPr>
            <w:tcW w:w="3964" w:type="dxa"/>
            <w:tcBorders>
              <w:top w:val="nil"/>
              <w:left w:val="single" w:sz="4" w:space="0" w:color="auto"/>
              <w:bottom w:val="single" w:sz="4" w:space="0" w:color="auto"/>
              <w:right w:val="single" w:sz="4" w:space="0" w:color="auto"/>
            </w:tcBorders>
            <w:shd w:val="clear" w:color="auto" w:fill="auto"/>
            <w:noWrap/>
            <w:vAlign w:val="center"/>
            <w:hideMark/>
          </w:tcPr>
          <w:p w14:paraId="32DEF802" w14:textId="77777777" w:rsidR="00F459AB" w:rsidRPr="002E6A38" w:rsidRDefault="00F459AB" w:rsidP="00461030">
            <w:pPr>
              <w:widowControl w:val="0"/>
              <w:spacing w:before="60" w:after="60" w:line="240" w:lineRule="auto"/>
              <w:rPr>
                <w:rFonts w:ascii="Times New Roman" w:hAnsi="Times New Roman"/>
                <w:b/>
                <w:bCs w:val="0"/>
                <w:color w:val="000000"/>
                <w:sz w:val="26"/>
                <w:szCs w:val="26"/>
              </w:rPr>
            </w:pPr>
            <w:r w:rsidRPr="002E6A38">
              <w:rPr>
                <w:rFonts w:ascii="Times New Roman" w:hAnsi="Times New Roman"/>
                <w:b/>
                <w:color w:val="000000"/>
                <w:sz w:val="26"/>
                <w:szCs w:val="26"/>
              </w:rPr>
              <w:t>3. Moodde</w:t>
            </w:r>
          </w:p>
        </w:tc>
        <w:tc>
          <w:tcPr>
            <w:tcW w:w="1843" w:type="dxa"/>
            <w:tcBorders>
              <w:top w:val="nil"/>
              <w:left w:val="nil"/>
              <w:bottom w:val="single" w:sz="4" w:space="0" w:color="auto"/>
              <w:right w:val="single" w:sz="4" w:space="0" w:color="auto"/>
            </w:tcBorders>
            <w:shd w:val="clear" w:color="auto" w:fill="auto"/>
            <w:noWrap/>
            <w:vAlign w:val="center"/>
            <w:hideMark/>
          </w:tcPr>
          <w:p w14:paraId="2EDD258A"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c>
          <w:tcPr>
            <w:tcW w:w="3260" w:type="dxa"/>
            <w:tcBorders>
              <w:top w:val="nil"/>
              <w:left w:val="nil"/>
              <w:bottom w:val="single" w:sz="4" w:space="0" w:color="auto"/>
              <w:right w:val="single" w:sz="4" w:space="0" w:color="auto"/>
            </w:tcBorders>
            <w:shd w:val="clear" w:color="auto" w:fill="auto"/>
            <w:noWrap/>
            <w:vAlign w:val="center"/>
            <w:hideMark/>
          </w:tcPr>
          <w:p w14:paraId="74F5FD8A" w14:textId="77777777" w:rsidR="00F459AB" w:rsidRPr="002E6A38" w:rsidRDefault="00F459AB" w:rsidP="00461030">
            <w:pPr>
              <w:widowControl w:val="0"/>
              <w:spacing w:before="60" w:after="60" w:line="240" w:lineRule="auto"/>
              <w:rPr>
                <w:rFonts w:ascii="Times New Roman" w:hAnsi="Times New Roman"/>
                <w:color w:val="000000"/>
                <w:sz w:val="26"/>
                <w:szCs w:val="26"/>
              </w:rPr>
            </w:pPr>
          </w:p>
        </w:tc>
      </w:tr>
      <w:tr w:rsidR="00E0493E" w:rsidRPr="002E6A38" w14:paraId="0AEE9F4E" w14:textId="77777777" w:rsidTr="00E0493E">
        <w:trPr>
          <w:cantSplit/>
          <w:trHeight w:val="510"/>
          <w:jc w:val="right"/>
        </w:trPr>
        <w:tc>
          <w:tcPr>
            <w:tcW w:w="3964" w:type="dxa"/>
            <w:tcBorders>
              <w:top w:val="nil"/>
              <w:left w:val="single" w:sz="4" w:space="0" w:color="auto"/>
              <w:bottom w:val="single" w:sz="4" w:space="0" w:color="auto"/>
              <w:right w:val="single" w:sz="4" w:space="0" w:color="auto"/>
            </w:tcBorders>
            <w:shd w:val="clear" w:color="auto" w:fill="auto"/>
            <w:noWrap/>
            <w:vAlign w:val="center"/>
          </w:tcPr>
          <w:p w14:paraId="295A090A" w14:textId="19B0255C" w:rsidR="00E0493E" w:rsidRPr="002E6A38" w:rsidRDefault="00E0493E" w:rsidP="00461030">
            <w:pPr>
              <w:widowControl w:val="0"/>
              <w:spacing w:before="60" w:after="60" w:line="240" w:lineRule="auto"/>
              <w:rPr>
                <w:rFonts w:ascii="Times New Roman" w:hAnsi="Times New Roman"/>
                <w:b/>
                <w:color w:val="000000"/>
                <w:sz w:val="26"/>
                <w:szCs w:val="26"/>
              </w:rPr>
            </w:pPr>
            <w:r w:rsidRPr="002E6A38">
              <w:rPr>
                <w:rFonts w:ascii="Times New Roman" w:hAnsi="Times New Roman"/>
                <w:sz w:val="26"/>
                <w:szCs w:val="26"/>
                <w:lang w:val="vi-VN"/>
              </w:rPr>
              <w:t>Server đặt tại Trung tâm Công nghệ thông tin và Truyền thông – Đại học Y Dược TP.Hồ Chí Minh.</w:t>
            </w:r>
          </w:p>
        </w:tc>
        <w:tc>
          <w:tcPr>
            <w:tcW w:w="1843" w:type="dxa"/>
            <w:tcBorders>
              <w:top w:val="nil"/>
              <w:left w:val="nil"/>
              <w:bottom w:val="single" w:sz="4" w:space="0" w:color="auto"/>
              <w:right w:val="single" w:sz="4" w:space="0" w:color="auto"/>
            </w:tcBorders>
            <w:shd w:val="clear" w:color="auto" w:fill="auto"/>
            <w:noWrap/>
            <w:vAlign w:val="center"/>
          </w:tcPr>
          <w:p w14:paraId="7E198C69" w14:textId="77777777" w:rsidR="00E0493E" w:rsidRPr="002E6A38" w:rsidRDefault="00E0493E" w:rsidP="00461030">
            <w:pPr>
              <w:widowControl w:val="0"/>
              <w:spacing w:before="60" w:after="60" w:line="240" w:lineRule="auto"/>
              <w:rPr>
                <w:rFonts w:ascii="Times New Roman" w:hAnsi="Times New Roman"/>
                <w:color w:val="000000"/>
                <w:sz w:val="26"/>
                <w:szCs w:val="26"/>
              </w:rPr>
            </w:pPr>
          </w:p>
        </w:tc>
        <w:tc>
          <w:tcPr>
            <w:tcW w:w="3260" w:type="dxa"/>
            <w:tcBorders>
              <w:top w:val="nil"/>
              <w:left w:val="nil"/>
              <w:bottom w:val="single" w:sz="4" w:space="0" w:color="auto"/>
              <w:right w:val="single" w:sz="4" w:space="0" w:color="auto"/>
            </w:tcBorders>
            <w:shd w:val="clear" w:color="auto" w:fill="auto"/>
            <w:noWrap/>
            <w:vAlign w:val="center"/>
          </w:tcPr>
          <w:p w14:paraId="352C98CC" w14:textId="77777777" w:rsidR="00E0493E" w:rsidRPr="002E6A38" w:rsidRDefault="00E0493E" w:rsidP="00461030">
            <w:pPr>
              <w:widowControl w:val="0"/>
              <w:spacing w:before="60" w:after="60" w:line="240" w:lineRule="auto"/>
              <w:rPr>
                <w:rFonts w:ascii="Times New Roman" w:hAnsi="Times New Roman"/>
                <w:color w:val="000000"/>
                <w:sz w:val="26"/>
                <w:szCs w:val="26"/>
              </w:rPr>
            </w:pPr>
          </w:p>
        </w:tc>
      </w:tr>
      <w:tr w:rsidR="00F459AB" w:rsidRPr="002E6A38" w14:paraId="7DD29117" w14:textId="77777777" w:rsidTr="00E0493E">
        <w:trPr>
          <w:cantSplit/>
          <w:trHeight w:val="2325"/>
          <w:jc w:val="right"/>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295318C9" w14:textId="47F3D534" w:rsidR="00F459AB" w:rsidRPr="002E6A38" w:rsidRDefault="00E0493E"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lang w:val="vi-VN"/>
              </w:rPr>
              <w:t> </w:t>
            </w:r>
            <w:r w:rsidR="00F459AB" w:rsidRPr="002E6A38">
              <w:rPr>
                <w:rFonts w:ascii="Times New Roman" w:hAnsi="Times New Roman"/>
                <w:sz w:val="26"/>
                <w:szCs w:val="26"/>
                <w:lang w:val="vi-VN"/>
              </w:rPr>
              <w:t xml:space="preserve">Sử dụng hệ thống dùng chung của Trường, ưu điểm là có đội ngũ quản trị giàu kinh nghiệm trong triển khai và khắc phục các sự cố, có bản sao lưu, backup định kỳ, hệ thống bảo mật ổn định, mạnh mẽ. </w:t>
            </w:r>
          </w:p>
        </w:tc>
        <w:tc>
          <w:tcPr>
            <w:tcW w:w="1843" w:type="dxa"/>
            <w:tcBorders>
              <w:top w:val="nil"/>
              <w:left w:val="nil"/>
              <w:bottom w:val="single" w:sz="4" w:space="0" w:color="auto"/>
              <w:right w:val="single" w:sz="4" w:space="0" w:color="auto"/>
            </w:tcBorders>
            <w:shd w:val="clear" w:color="auto" w:fill="auto"/>
            <w:noWrap/>
            <w:vAlign w:val="bottom"/>
            <w:hideMark/>
          </w:tcPr>
          <w:p w14:paraId="73EA9CB3" w14:textId="77777777" w:rsidR="00F459AB" w:rsidRPr="002E6A38" w:rsidRDefault="00F459AB" w:rsidP="00461030">
            <w:pPr>
              <w:widowControl w:val="0"/>
              <w:spacing w:before="60" w:after="60" w:line="240" w:lineRule="auto"/>
              <w:rPr>
                <w:rFonts w:ascii="Times New Roman" w:hAnsi="Times New Roman"/>
                <w:color w:val="000000"/>
                <w:sz w:val="26"/>
                <w:szCs w:val="26"/>
              </w:rPr>
            </w:pPr>
            <w:r w:rsidRPr="002E6A38">
              <w:rPr>
                <w:rFonts w:ascii="Times New Roman" w:hAnsi="Times New Roman"/>
                <w:color w:val="000000"/>
                <w:sz w:val="26"/>
                <w:szCs w:val="26"/>
              </w:rPr>
              <w:t> </w:t>
            </w:r>
          </w:p>
        </w:tc>
        <w:tc>
          <w:tcPr>
            <w:tcW w:w="3260" w:type="dxa"/>
            <w:vMerge w:val="restart"/>
            <w:tcBorders>
              <w:top w:val="nil"/>
              <w:left w:val="single" w:sz="4" w:space="0" w:color="auto"/>
              <w:bottom w:val="single" w:sz="4" w:space="0" w:color="000000"/>
              <w:right w:val="single" w:sz="4" w:space="0" w:color="auto"/>
            </w:tcBorders>
            <w:shd w:val="clear" w:color="auto" w:fill="auto"/>
            <w:vAlign w:val="center"/>
            <w:hideMark/>
          </w:tcPr>
          <w:p w14:paraId="0A8A7C63"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Tuy nhiên vẫn có nhiều bất cập do dữ liệu thu thập của Trung tâm Kiểm chuẩn khá lớn, dung lượng sử dụng tăng nhanh, trong khi quy trình nâng cấp server của Trường thường phức tạp và tốn nhiều thời gian. Khi triển khai trong thời gian dài sẽ không đảm bảo đủ dung lượng mà hệ thống của Trung tâm Kiểm chuẩn cần.</w:t>
            </w:r>
          </w:p>
        </w:tc>
      </w:tr>
      <w:tr w:rsidR="00F459AB" w:rsidRPr="002E6A38" w14:paraId="118FFB8E" w14:textId="77777777" w:rsidTr="00E0493E">
        <w:trPr>
          <w:cantSplit/>
          <w:trHeight w:val="1980"/>
          <w:jc w:val="right"/>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1215293A" w14:textId="66D75EB3" w:rsidR="00F459AB" w:rsidRPr="002E6A38" w:rsidRDefault="00E0493E"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lang w:val="vi-VN"/>
              </w:rPr>
              <w:t> </w:t>
            </w:r>
            <w:r w:rsidR="00F459AB" w:rsidRPr="002E6A38">
              <w:rPr>
                <w:rFonts w:ascii="Times New Roman" w:hAnsi="Times New Roman"/>
                <w:sz w:val="26"/>
                <w:szCs w:val="26"/>
                <w:lang w:val="vi-VN"/>
              </w:rPr>
              <w:t>Hiện tại hệ thống đã chạy được 1 đợt đánh giá Tiêu chí 2429, số lượng các đơn vị tham gia đạt 301 đơn vị. Sau khi nhập thông tin đánh giá, hệ thống tự tính số điểm đạt được của đơn vị và cho phép xuất kết quả ra file excel, csv, …</w:t>
            </w:r>
          </w:p>
        </w:tc>
        <w:tc>
          <w:tcPr>
            <w:tcW w:w="1843" w:type="dxa"/>
            <w:tcBorders>
              <w:top w:val="nil"/>
              <w:left w:val="nil"/>
              <w:bottom w:val="single" w:sz="4" w:space="0" w:color="auto"/>
              <w:right w:val="single" w:sz="4" w:space="0" w:color="auto"/>
            </w:tcBorders>
            <w:shd w:val="clear" w:color="auto" w:fill="auto"/>
            <w:noWrap/>
            <w:vAlign w:val="bottom"/>
            <w:hideMark/>
          </w:tcPr>
          <w:p w14:paraId="50DB51F0" w14:textId="77777777" w:rsidR="00F459AB" w:rsidRPr="002E6A38" w:rsidRDefault="00F459AB" w:rsidP="00461030">
            <w:pPr>
              <w:widowControl w:val="0"/>
              <w:spacing w:before="60" w:after="60" w:line="240" w:lineRule="auto"/>
              <w:rPr>
                <w:rFonts w:ascii="Times New Roman" w:hAnsi="Times New Roman"/>
                <w:color w:val="000000"/>
                <w:sz w:val="26"/>
                <w:szCs w:val="26"/>
              </w:rPr>
            </w:pPr>
            <w:r w:rsidRPr="002E6A38">
              <w:rPr>
                <w:rFonts w:ascii="Times New Roman" w:hAnsi="Times New Roman"/>
                <w:color w:val="000000"/>
                <w:sz w:val="26"/>
                <w:szCs w:val="26"/>
              </w:rPr>
              <w:t> </w:t>
            </w:r>
          </w:p>
        </w:tc>
        <w:tc>
          <w:tcPr>
            <w:tcW w:w="3260" w:type="dxa"/>
            <w:vMerge/>
            <w:tcBorders>
              <w:top w:val="nil"/>
              <w:left w:val="single" w:sz="4" w:space="0" w:color="auto"/>
              <w:bottom w:val="single" w:sz="4" w:space="0" w:color="000000"/>
              <w:right w:val="single" w:sz="4" w:space="0" w:color="auto"/>
            </w:tcBorders>
            <w:vAlign w:val="center"/>
            <w:hideMark/>
          </w:tcPr>
          <w:p w14:paraId="08E3430D" w14:textId="77777777" w:rsidR="00F459AB" w:rsidRPr="002E6A38" w:rsidRDefault="00F459AB" w:rsidP="00461030">
            <w:pPr>
              <w:widowControl w:val="0"/>
              <w:spacing w:before="60" w:after="60" w:line="240" w:lineRule="auto"/>
              <w:rPr>
                <w:rFonts w:ascii="Times New Roman" w:hAnsi="Times New Roman"/>
                <w:sz w:val="26"/>
                <w:szCs w:val="26"/>
              </w:rPr>
            </w:pPr>
          </w:p>
        </w:tc>
      </w:tr>
      <w:tr w:rsidR="00F459AB" w:rsidRPr="002E6A38" w14:paraId="5BCF0837" w14:textId="77777777" w:rsidTr="00E0493E">
        <w:trPr>
          <w:cantSplit/>
          <w:trHeight w:val="315"/>
          <w:jc w:val="right"/>
        </w:trPr>
        <w:tc>
          <w:tcPr>
            <w:tcW w:w="3964" w:type="dxa"/>
            <w:tcBorders>
              <w:top w:val="nil"/>
              <w:left w:val="single" w:sz="4" w:space="0" w:color="auto"/>
              <w:bottom w:val="single" w:sz="4" w:space="0" w:color="auto"/>
              <w:right w:val="single" w:sz="4" w:space="0" w:color="auto"/>
            </w:tcBorders>
            <w:shd w:val="clear" w:color="auto" w:fill="auto"/>
            <w:noWrap/>
            <w:vAlign w:val="bottom"/>
            <w:hideMark/>
          </w:tcPr>
          <w:p w14:paraId="5BB2220B" w14:textId="77777777" w:rsidR="00F459AB" w:rsidRPr="002E6A38" w:rsidRDefault="00F459AB" w:rsidP="00461030">
            <w:pPr>
              <w:widowControl w:val="0"/>
              <w:spacing w:before="60" w:after="60" w:line="240" w:lineRule="auto"/>
              <w:rPr>
                <w:rFonts w:ascii="Times New Roman" w:hAnsi="Times New Roman"/>
                <w:b/>
                <w:bCs w:val="0"/>
                <w:color w:val="000000"/>
                <w:sz w:val="26"/>
                <w:szCs w:val="26"/>
              </w:rPr>
            </w:pPr>
            <w:r w:rsidRPr="002E6A38">
              <w:rPr>
                <w:rFonts w:ascii="Times New Roman" w:hAnsi="Times New Roman"/>
                <w:b/>
                <w:color w:val="000000"/>
                <w:sz w:val="26"/>
                <w:szCs w:val="26"/>
              </w:rPr>
              <w:t>4 Website</w:t>
            </w:r>
          </w:p>
        </w:tc>
        <w:tc>
          <w:tcPr>
            <w:tcW w:w="1843" w:type="dxa"/>
            <w:tcBorders>
              <w:top w:val="nil"/>
              <w:left w:val="nil"/>
              <w:bottom w:val="single" w:sz="4" w:space="0" w:color="auto"/>
              <w:right w:val="single" w:sz="4" w:space="0" w:color="auto"/>
            </w:tcBorders>
            <w:shd w:val="clear" w:color="auto" w:fill="auto"/>
            <w:noWrap/>
            <w:vAlign w:val="bottom"/>
            <w:hideMark/>
          </w:tcPr>
          <w:p w14:paraId="5BD0E752" w14:textId="77777777" w:rsidR="00F459AB" w:rsidRPr="002E6A38" w:rsidRDefault="00F459AB" w:rsidP="00461030">
            <w:pPr>
              <w:widowControl w:val="0"/>
              <w:spacing w:before="60" w:after="60" w:line="240" w:lineRule="auto"/>
              <w:rPr>
                <w:rFonts w:ascii="Times New Roman" w:hAnsi="Times New Roman"/>
                <w:color w:val="000000"/>
                <w:sz w:val="26"/>
                <w:szCs w:val="26"/>
              </w:rPr>
            </w:pPr>
            <w:r w:rsidRPr="002E6A38">
              <w:rPr>
                <w:rFonts w:ascii="Times New Roman" w:hAnsi="Times New Roman"/>
                <w:color w:val="000000"/>
                <w:sz w:val="26"/>
                <w:szCs w:val="26"/>
              </w:rPr>
              <w:t> </w:t>
            </w:r>
          </w:p>
        </w:tc>
        <w:tc>
          <w:tcPr>
            <w:tcW w:w="3260" w:type="dxa"/>
            <w:tcBorders>
              <w:top w:val="single" w:sz="4" w:space="0" w:color="auto"/>
              <w:left w:val="nil"/>
              <w:bottom w:val="single" w:sz="4" w:space="0" w:color="auto"/>
              <w:right w:val="single" w:sz="4" w:space="0" w:color="auto"/>
            </w:tcBorders>
            <w:shd w:val="clear" w:color="auto" w:fill="auto"/>
            <w:noWrap/>
            <w:vAlign w:val="bottom"/>
            <w:hideMark/>
          </w:tcPr>
          <w:p w14:paraId="78472122" w14:textId="77777777" w:rsidR="00F459AB" w:rsidRPr="002E6A38" w:rsidRDefault="00F459AB" w:rsidP="00461030">
            <w:pPr>
              <w:widowControl w:val="0"/>
              <w:spacing w:before="60" w:after="60" w:line="240" w:lineRule="auto"/>
              <w:rPr>
                <w:rFonts w:ascii="Times New Roman" w:hAnsi="Times New Roman"/>
                <w:color w:val="000000"/>
                <w:sz w:val="26"/>
                <w:szCs w:val="26"/>
              </w:rPr>
            </w:pPr>
            <w:r w:rsidRPr="002E6A38">
              <w:rPr>
                <w:rFonts w:ascii="Times New Roman" w:hAnsi="Times New Roman"/>
                <w:color w:val="000000"/>
                <w:sz w:val="26"/>
                <w:szCs w:val="26"/>
              </w:rPr>
              <w:t> </w:t>
            </w:r>
          </w:p>
        </w:tc>
      </w:tr>
      <w:tr w:rsidR="00F459AB" w:rsidRPr="002E6A38" w14:paraId="16479A3A" w14:textId="77777777" w:rsidTr="00E0493E">
        <w:trPr>
          <w:cantSplit/>
          <w:trHeight w:val="630"/>
          <w:jc w:val="right"/>
        </w:trPr>
        <w:tc>
          <w:tcPr>
            <w:tcW w:w="3964" w:type="dxa"/>
            <w:tcBorders>
              <w:top w:val="nil"/>
              <w:left w:val="single" w:sz="4" w:space="0" w:color="auto"/>
              <w:bottom w:val="single" w:sz="4" w:space="0" w:color="auto"/>
              <w:right w:val="single" w:sz="4" w:space="0" w:color="auto"/>
            </w:tcBorders>
            <w:shd w:val="clear" w:color="auto" w:fill="auto"/>
            <w:vAlign w:val="center"/>
            <w:hideMark/>
          </w:tcPr>
          <w:p w14:paraId="307B115B" w14:textId="77777777" w:rsidR="00F459AB" w:rsidRPr="002E6A38" w:rsidRDefault="00F459AB"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Bài viết trên Website và các định dạng sẵn có</w:t>
            </w:r>
          </w:p>
        </w:tc>
        <w:tc>
          <w:tcPr>
            <w:tcW w:w="1843" w:type="dxa"/>
            <w:tcBorders>
              <w:top w:val="nil"/>
              <w:left w:val="nil"/>
              <w:bottom w:val="single" w:sz="4" w:space="0" w:color="auto"/>
              <w:right w:val="single" w:sz="4" w:space="0" w:color="auto"/>
            </w:tcBorders>
            <w:shd w:val="clear" w:color="auto" w:fill="auto"/>
            <w:noWrap/>
            <w:vAlign w:val="bottom"/>
            <w:hideMark/>
          </w:tcPr>
          <w:p w14:paraId="7C558EB2" w14:textId="77777777" w:rsidR="00F459AB" w:rsidRPr="002E6A38" w:rsidRDefault="00F459AB" w:rsidP="00461030">
            <w:pPr>
              <w:widowControl w:val="0"/>
              <w:spacing w:before="60" w:after="60" w:line="240" w:lineRule="auto"/>
              <w:rPr>
                <w:rFonts w:ascii="Times New Roman" w:hAnsi="Times New Roman"/>
                <w:color w:val="000000"/>
                <w:sz w:val="26"/>
                <w:szCs w:val="26"/>
              </w:rPr>
            </w:pPr>
            <w:r w:rsidRPr="002E6A38">
              <w:rPr>
                <w:rFonts w:ascii="Times New Roman" w:hAnsi="Times New Roman"/>
                <w:color w:val="000000"/>
                <w:sz w:val="26"/>
                <w:szCs w:val="26"/>
              </w:rPr>
              <w:t> </w:t>
            </w:r>
          </w:p>
        </w:tc>
        <w:tc>
          <w:tcPr>
            <w:tcW w:w="3260" w:type="dxa"/>
            <w:tcBorders>
              <w:top w:val="nil"/>
              <w:left w:val="nil"/>
              <w:bottom w:val="single" w:sz="4" w:space="0" w:color="auto"/>
              <w:right w:val="single" w:sz="4" w:space="0" w:color="auto"/>
            </w:tcBorders>
            <w:shd w:val="clear" w:color="auto" w:fill="auto"/>
            <w:noWrap/>
            <w:vAlign w:val="bottom"/>
            <w:hideMark/>
          </w:tcPr>
          <w:p w14:paraId="79503D2B" w14:textId="77777777" w:rsidR="00F459AB" w:rsidRPr="002E6A38" w:rsidRDefault="00F459AB" w:rsidP="00461030">
            <w:pPr>
              <w:widowControl w:val="0"/>
              <w:spacing w:before="60" w:after="60" w:line="240" w:lineRule="auto"/>
              <w:rPr>
                <w:rFonts w:ascii="Times New Roman" w:hAnsi="Times New Roman"/>
                <w:color w:val="000000"/>
                <w:sz w:val="26"/>
                <w:szCs w:val="26"/>
              </w:rPr>
            </w:pPr>
            <w:r w:rsidRPr="002E6A38">
              <w:rPr>
                <w:rFonts w:ascii="Times New Roman" w:hAnsi="Times New Roman"/>
                <w:color w:val="000000"/>
                <w:sz w:val="26"/>
                <w:szCs w:val="26"/>
              </w:rPr>
              <w:t> </w:t>
            </w:r>
          </w:p>
        </w:tc>
      </w:tr>
      <w:tr w:rsidR="00F459AB" w:rsidRPr="002E6A38" w14:paraId="7A3A2F35" w14:textId="77777777" w:rsidTr="00E0493E">
        <w:trPr>
          <w:cantSplit/>
          <w:trHeight w:val="315"/>
          <w:jc w:val="right"/>
        </w:trPr>
        <w:tc>
          <w:tcPr>
            <w:tcW w:w="39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F4636F" w14:textId="77777777" w:rsidR="00F459AB" w:rsidRPr="002E6A38" w:rsidRDefault="00F459AB"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lang w:val="vi-VN"/>
              </w:rPr>
              <w:t>Trang tĩnh (popup, bottom, ….)</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977449" w14:textId="77777777" w:rsidR="00F459AB" w:rsidRPr="002E6A38" w:rsidRDefault="00F459AB" w:rsidP="00461030">
            <w:pPr>
              <w:widowControl w:val="0"/>
              <w:spacing w:before="60" w:after="60" w:line="240" w:lineRule="auto"/>
              <w:rPr>
                <w:rFonts w:ascii="Times New Roman" w:hAnsi="Times New Roman"/>
                <w:color w:val="000000"/>
                <w:sz w:val="26"/>
                <w:szCs w:val="26"/>
              </w:rPr>
            </w:pPr>
            <w:r w:rsidRPr="002E6A38">
              <w:rPr>
                <w:rFonts w:ascii="Times New Roman" w:hAnsi="Times New Roman"/>
                <w:color w:val="000000"/>
                <w:sz w:val="26"/>
                <w:szCs w:val="26"/>
              </w:rPr>
              <w:t> </w:t>
            </w:r>
          </w:p>
        </w:tc>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5501FE" w14:textId="77777777" w:rsidR="00F459AB" w:rsidRPr="002E6A38" w:rsidRDefault="00F459AB" w:rsidP="00461030">
            <w:pPr>
              <w:widowControl w:val="0"/>
              <w:spacing w:before="60" w:after="60" w:line="240" w:lineRule="auto"/>
              <w:rPr>
                <w:rFonts w:ascii="Times New Roman" w:hAnsi="Times New Roman"/>
                <w:color w:val="000000"/>
                <w:sz w:val="26"/>
                <w:szCs w:val="26"/>
              </w:rPr>
            </w:pPr>
            <w:r w:rsidRPr="002E6A38">
              <w:rPr>
                <w:rFonts w:ascii="Times New Roman" w:hAnsi="Times New Roman"/>
                <w:color w:val="000000"/>
                <w:sz w:val="26"/>
                <w:szCs w:val="26"/>
              </w:rPr>
              <w:t> </w:t>
            </w:r>
          </w:p>
        </w:tc>
      </w:tr>
      <w:tr w:rsidR="00F459AB" w:rsidRPr="002E6A38" w14:paraId="327F138E" w14:textId="77777777" w:rsidTr="00E0493E">
        <w:trPr>
          <w:cantSplit/>
          <w:trHeight w:val="630"/>
          <w:jc w:val="right"/>
        </w:trPr>
        <w:tc>
          <w:tcPr>
            <w:tcW w:w="39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31FE77" w14:textId="77777777" w:rsidR="00F459AB" w:rsidRPr="002E6A38" w:rsidRDefault="00F459AB"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lang w:val="vi-VN"/>
              </w:rPr>
              <w:t>Hiển thị các thông báo chiêu sinh, chương trình đào tạo hàng năm</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FBD89A" w14:textId="77777777" w:rsidR="00F459AB" w:rsidRPr="002E6A38" w:rsidRDefault="00F459AB" w:rsidP="00461030">
            <w:pPr>
              <w:widowControl w:val="0"/>
              <w:spacing w:before="60" w:after="60" w:line="240" w:lineRule="auto"/>
              <w:rPr>
                <w:rFonts w:ascii="Times New Roman" w:hAnsi="Times New Roman"/>
                <w:color w:val="000000"/>
                <w:sz w:val="26"/>
                <w:szCs w:val="26"/>
              </w:rPr>
            </w:pPr>
            <w:r w:rsidRPr="002E6A38">
              <w:rPr>
                <w:rFonts w:ascii="Times New Roman" w:hAnsi="Times New Roman"/>
                <w:color w:val="000000"/>
                <w:sz w:val="26"/>
                <w:szCs w:val="26"/>
              </w:rPr>
              <w:t> </w:t>
            </w:r>
          </w:p>
        </w:tc>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B1365B" w14:textId="77777777" w:rsidR="00F459AB" w:rsidRPr="002E6A38" w:rsidRDefault="00F459AB" w:rsidP="00461030">
            <w:pPr>
              <w:widowControl w:val="0"/>
              <w:spacing w:before="60" w:after="60" w:line="240" w:lineRule="auto"/>
              <w:rPr>
                <w:rFonts w:ascii="Times New Roman" w:hAnsi="Times New Roman"/>
                <w:color w:val="000000"/>
                <w:sz w:val="26"/>
                <w:szCs w:val="26"/>
              </w:rPr>
            </w:pPr>
            <w:r w:rsidRPr="002E6A38">
              <w:rPr>
                <w:rFonts w:ascii="Times New Roman" w:hAnsi="Times New Roman"/>
                <w:color w:val="000000"/>
                <w:sz w:val="26"/>
                <w:szCs w:val="26"/>
              </w:rPr>
              <w:t> </w:t>
            </w:r>
          </w:p>
        </w:tc>
      </w:tr>
      <w:tr w:rsidR="00F459AB" w:rsidRPr="002E6A38" w14:paraId="54195C4F" w14:textId="77777777" w:rsidTr="00E0493E">
        <w:trPr>
          <w:cantSplit/>
          <w:trHeight w:val="630"/>
          <w:jc w:val="right"/>
        </w:trPr>
        <w:tc>
          <w:tcPr>
            <w:tcW w:w="39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1E07E6" w14:textId="77777777" w:rsidR="00F459AB" w:rsidRPr="002E6A38" w:rsidRDefault="00F459AB"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lang w:val="vi-VN"/>
              </w:rPr>
              <w:lastRenderedPageBreak/>
              <w:t>Học viên có thể đăng ký các chương trình đào tạo</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B21F02D" w14:textId="77777777" w:rsidR="00F459AB" w:rsidRPr="002E6A38" w:rsidRDefault="00F459AB" w:rsidP="00461030">
            <w:pPr>
              <w:widowControl w:val="0"/>
              <w:spacing w:before="60" w:after="60" w:line="240" w:lineRule="auto"/>
              <w:rPr>
                <w:rFonts w:ascii="Times New Roman" w:hAnsi="Times New Roman"/>
                <w:color w:val="000000"/>
                <w:sz w:val="26"/>
                <w:szCs w:val="26"/>
              </w:rPr>
            </w:pPr>
            <w:r w:rsidRPr="002E6A38">
              <w:rPr>
                <w:rFonts w:ascii="Times New Roman" w:hAnsi="Times New Roman"/>
                <w:color w:val="000000"/>
                <w:sz w:val="26"/>
                <w:szCs w:val="26"/>
              </w:rPr>
              <w:t> </w:t>
            </w:r>
          </w:p>
        </w:tc>
        <w:tc>
          <w:tcPr>
            <w:tcW w:w="3260" w:type="dxa"/>
            <w:tcBorders>
              <w:top w:val="single" w:sz="4" w:space="0" w:color="auto"/>
              <w:left w:val="nil"/>
              <w:bottom w:val="single" w:sz="4" w:space="0" w:color="auto"/>
              <w:right w:val="single" w:sz="4" w:space="0" w:color="auto"/>
            </w:tcBorders>
            <w:shd w:val="clear" w:color="auto" w:fill="auto"/>
            <w:noWrap/>
            <w:vAlign w:val="bottom"/>
            <w:hideMark/>
          </w:tcPr>
          <w:p w14:paraId="5007BE38" w14:textId="77777777" w:rsidR="00F459AB" w:rsidRPr="002E6A38" w:rsidRDefault="00F459AB" w:rsidP="00461030">
            <w:pPr>
              <w:widowControl w:val="0"/>
              <w:spacing w:before="60" w:after="60" w:line="240" w:lineRule="auto"/>
              <w:rPr>
                <w:rFonts w:ascii="Times New Roman" w:hAnsi="Times New Roman"/>
                <w:color w:val="000000"/>
                <w:sz w:val="26"/>
                <w:szCs w:val="26"/>
              </w:rPr>
            </w:pPr>
            <w:r w:rsidRPr="002E6A38">
              <w:rPr>
                <w:rFonts w:ascii="Times New Roman" w:hAnsi="Times New Roman"/>
                <w:color w:val="000000"/>
                <w:sz w:val="26"/>
                <w:szCs w:val="26"/>
              </w:rPr>
              <w:t> </w:t>
            </w:r>
          </w:p>
        </w:tc>
      </w:tr>
    </w:tbl>
    <w:p w14:paraId="03A3F993" w14:textId="7D8A3933" w:rsidR="00F459AB" w:rsidRPr="002E6A38" w:rsidRDefault="002E24A3" w:rsidP="00751AD6">
      <w:pPr>
        <w:pStyle w:val="Heading4"/>
        <w:rPr>
          <w:lang w:val="en-US"/>
        </w:rPr>
      </w:pPr>
      <w:r w:rsidRPr="002E6A38">
        <w:rPr>
          <w:lang w:val="en-US"/>
        </w:rPr>
        <w:t xml:space="preserve">2.3.2. </w:t>
      </w:r>
      <w:r w:rsidR="00F459AB" w:rsidRPr="002E6A38">
        <w:t>Các hoạt động của Trung tâm t</w:t>
      </w:r>
      <w:r w:rsidR="00F76F34" w:rsidRPr="002E6A38">
        <w:rPr>
          <w:lang w:val="en-US"/>
        </w:rPr>
        <w:t xml:space="preserve">rong những </w:t>
      </w:r>
      <w:r w:rsidR="00F459AB" w:rsidRPr="002E6A38">
        <w:t>năm</w:t>
      </w:r>
      <w:r w:rsidR="00F76F34" w:rsidRPr="002E6A38">
        <w:rPr>
          <w:lang w:val="en-US"/>
        </w:rPr>
        <w:t xml:space="preserve"> gần đây</w:t>
      </w:r>
    </w:p>
    <w:p w14:paraId="44AA29E2" w14:textId="388AE9BB" w:rsidR="00F459AB" w:rsidRPr="002E6A38" w:rsidRDefault="00E827EF" w:rsidP="00461030">
      <w:pPr>
        <w:pStyle w:val="ListParagraph"/>
        <w:widowControl w:val="0"/>
        <w:spacing w:before="120" w:after="120" w:line="240" w:lineRule="auto"/>
        <w:ind w:left="142" w:right="425" w:firstLine="567"/>
        <w:contextualSpacing w:val="0"/>
        <w:jc w:val="both"/>
        <w:rPr>
          <w:rFonts w:ascii="Times New Roman" w:hAnsi="Times New Roman"/>
          <w:b/>
          <w:sz w:val="26"/>
          <w:szCs w:val="26"/>
        </w:rPr>
      </w:pPr>
      <w:r w:rsidRPr="002E6A38">
        <w:rPr>
          <w:rFonts w:ascii="Times New Roman" w:hAnsi="Times New Roman"/>
          <w:b/>
          <w:sz w:val="26"/>
          <w:szCs w:val="26"/>
        </w:rPr>
        <w:t xml:space="preserve">a. </w:t>
      </w:r>
      <w:r w:rsidR="00F459AB" w:rsidRPr="002E6A38">
        <w:rPr>
          <w:rFonts w:ascii="Times New Roman" w:hAnsi="Times New Roman"/>
          <w:b/>
          <w:sz w:val="26"/>
          <w:szCs w:val="26"/>
        </w:rPr>
        <w:t>Ngoại kiểm:</w:t>
      </w:r>
    </w:p>
    <w:p w14:paraId="4F15A6C1" w14:textId="1EBCCE48"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 xml:space="preserve">Số lượng chương </w:t>
      </w:r>
      <w:r w:rsidRPr="002E6A38">
        <w:rPr>
          <w:rFonts w:ascii="Times New Roman" w:hAnsi="Times New Roman"/>
          <w:color w:val="000000"/>
          <w:sz w:val="26"/>
          <w:szCs w:val="26"/>
        </w:rPr>
        <w:t>trình</w:t>
      </w:r>
      <w:r w:rsidRPr="002E6A38">
        <w:rPr>
          <w:rFonts w:ascii="Times New Roman" w:hAnsi="Times New Roman"/>
          <w:sz w:val="26"/>
          <w:szCs w:val="26"/>
        </w:rPr>
        <w:t xml:space="preserve"> ngoại kiểm tăng nhanh, bao gồm các chương trình hợp tác quốc tế và các chương trình ngoại </w:t>
      </w:r>
      <w:r w:rsidR="00C4011C" w:rsidRPr="002E6A38">
        <w:rPr>
          <w:rFonts w:ascii="Times New Roman" w:hAnsi="Times New Roman"/>
          <w:sz w:val="26"/>
          <w:szCs w:val="26"/>
        </w:rPr>
        <w:t>kiểm được nghiên cứu triển khai.</w:t>
      </w:r>
      <w:r w:rsidRPr="002E6A38">
        <w:rPr>
          <w:rFonts w:ascii="Times New Roman" w:hAnsi="Times New Roman"/>
          <w:sz w:val="26"/>
          <w:szCs w:val="26"/>
        </w:rPr>
        <w:t xml:space="preserve"> </w:t>
      </w:r>
      <w:r w:rsidRPr="002E6A38">
        <w:rPr>
          <w:rFonts w:ascii="Times New Roman" w:hAnsi="Times New Roman"/>
          <w:color w:val="000000"/>
          <w:sz w:val="26"/>
          <w:szCs w:val="26"/>
        </w:rPr>
        <w:t>Các chương trình ngoại kiểm được Trung tâm đang triển khai qua các năm cụ thể như sau:</w:t>
      </w:r>
    </w:p>
    <w:tbl>
      <w:tblPr>
        <w:tblW w:w="9180"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51"/>
        <w:gridCol w:w="1759"/>
        <w:gridCol w:w="720"/>
        <w:gridCol w:w="720"/>
        <w:gridCol w:w="720"/>
        <w:gridCol w:w="720"/>
        <w:gridCol w:w="720"/>
        <w:gridCol w:w="720"/>
        <w:gridCol w:w="720"/>
        <w:gridCol w:w="720"/>
        <w:gridCol w:w="810"/>
      </w:tblGrid>
      <w:tr w:rsidR="00763BE5" w:rsidRPr="002E6A38" w14:paraId="0564CA86" w14:textId="77777777" w:rsidTr="000E330F">
        <w:trPr>
          <w:trHeight w:val="509"/>
          <w:tblHeader/>
        </w:trPr>
        <w:tc>
          <w:tcPr>
            <w:tcW w:w="851"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CAB2A49" w14:textId="77777777" w:rsidR="00F459AB" w:rsidRPr="002E6A38" w:rsidRDefault="00F459AB" w:rsidP="00461030">
            <w:pPr>
              <w:widowControl w:val="0"/>
              <w:spacing w:before="60" w:after="60" w:line="240" w:lineRule="auto"/>
              <w:jc w:val="center"/>
              <w:rPr>
                <w:rFonts w:ascii="Times New Roman" w:hAnsi="Times New Roman"/>
                <w:b/>
                <w:sz w:val="24"/>
                <w:szCs w:val="26"/>
              </w:rPr>
            </w:pPr>
            <w:bookmarkStart w:id="75" w:name="_Hlk109632909"/>
            <w:r w:rsidRPr="002E6A38">
              <w:rPr>
                <w:rFonts w:ascii="Times New Roman" w:hAnsi="Times New Roman"/>
                <w:b/>
                <w:sz w:val="24"/>
                <w:szCs w:val="26"/>
              </w:rPr>
              <w:t>TT</w:t>
            </w:r>
          </w:p>
        </w:tc>
        <w:tc>
          <w:tcPr>
            <w:tcW w:w="175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1D81E2C7" w14:textId="77777777" w:rsidR="00F459AB" w:rsidRPr="002E6A38" w:rsidRDefault="00F459AB" w:rsidP="00461030">
            <w:pPr>
              <w:widowControl w:val="0"/>
              <w:spacing w:before="60" w:after="60" w:line="240" w:lineRule="auto"/>
              <w:ind w:right="469"/>
              <w:jc w:val="center"/>
              <w:rPr>
                <w:rFonts w:ascii="Times New Roman" w:hAnsi="Times New Roman"/>
                <w:b/>
                <w:sz w:val="24"/>
                <w:szCs w:val="26"/>
              </w:rPr>
            </w:pPr>
            <w:r w:rsidRPr="002E6A38">
              <w:rPr>
                <w:rFonts w:ascii="Times New Roman" w:hAnsi="Times New Roman"/>
                <w:b/>
                <w:sz w:val="24"/>
                <w:szCs w:val="26"/>
              </w:rPr>
              <w:t>Năm</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1AE59EDF" w14:textId="77777777" w:rsidR="00F459AB" w:rsidRPr="002E6A38" w:rsidRDefault="00F459AB" w:rsidP="00461030">
            <w:pPr>
              <w:widowControl w:val="0"/>
              <w:spacing w:before="60" w:after="60" w:line="240" w:lineRule="auto"/>
              <w:jc w:val="center"/>
              <w:rPr>
                <w:rFonts w:ascii="Times New Roman" w:hAnsi="Times New Roman"/>
                <w:sz w:val="24"/>
                <w:szCs w:val="26"/>
              </w:rPr>
            </w:pPr>
            <w:r w:rsidRPr="002E6A38">
              <w:rPr>
                <w:rFonts w:ascii="Times New Roman" w:hAnsi="Times New Roman"/>
                <w:b/>
                <w:sz w:val="24"/>
                <w:szCs w:val="26"/>
              </w:rPr>
              <w:t>2014</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760C9BCA" w14:textId="77777777" w:rsidR="00F459AB" w:rsidRPr="002E6A38" w:rsidRDefault="00F459AB" w:rsidP="00461030">
            <w:pPr>
              <w:widowControl w:val="0"/>
              <w:spacing w:before="60" w:after="60" w:line="240" w:lineRule="auto"/>
              <w:ind w:firstLine="17"/>
              <w:jc w:val="center"/>
              <w:rPr>
                <w:rFonts w:ascii="Times New Roman" w:hAnsi="Times New Roman"/>
                <w:sz w:val="24"/>
                <w:szCs w:val="26"/>
              </w:rPr>
            </w:pPr>
            <w:r w:rsidRPr="002E6A38">
              <w:rPr>
                <w:rFonts w:ascii="Times New Roman" w:hAnsi="Times New Roman"/>
                <w:b/>
                <w:sz w:val="24"/>
                <w:szCs w:val="26"/>
              </w:rPr>
              <w:t>2015</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14:paraId="5CC178DC" w14:textId="77777777" w:rsidR="00F459AB" w:rsidRPr="002E6A38" w:rsidRDefault="00F459AB" w:rsidP="00461030">
            <w:pPr>
              <w:widowControl w:val="0"/>
              <w:spacing w:before="60" w:after="60" w:line="240" w:lineRule="auto"/>
              <w:jc w:val="center"/>
              <w:rPr>
                <w:rFonts w:ascii="Times New Roman" w:hAnsi="Times New Roman"/>
                <w:sz w:val="24"/>
                <w:szCs w:val="26"/>
              </w:rPr>
            </w:pPr>
            <w:r w:rsidRPr="002E6A38">
              <w:rPr>
                <w:rFonts w:ascii="Times New Roman" w:hAnsi="Times New Roman"/>
                <w:b/>
                <w:sz w:val="24"/>
                <w:szCs w:val="26"/>
              </w:rPr>
              <w:t>2016</w:t>
            </w:r>
          </w:p>
        </w:tc>
        <w:tc>
          <w:tcPr>
            <w:tcW w:w="72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468018" w14:textId="77777777" w:rsidR="00F459AB" w:rsidRPr="002E6A38" w:rsidRDefault="00F459AB" w:rsidP="00461030">
            <w:pPr>
              <w:widowControl w:val="0"/>
              <w:spacing w:before="60" w:after="60" w:line="240" w:lineRule="auto"/>
              <w:jc w:val="center"/>
              <w:rPr>
                <w:rFonts w:ascii="Times New Roman" w:hAnsi="Times New Roman"/>
                <w:b/>
                <w:sz w:val="24"/>
                <w:szCs w:val="26"/>
              </w:rPr>
            </w:pPr>
            <w:r w:rsidRPr="002E6A38">
              <w:rPr>
                <w:rFonts w:ascii="Times New Roman" w:hAnsi="Times New Roman"/>
                <w:b/>
                <w:sz w:val="24"/>
                <w:szCs w:val="26"/>
              </w:rPr>
              <w:t>2017</w:t>
            </w:r>
          </w:p>
        </w:tc>
        <w:tc>
          <w:tcPr>
            <w:tcW w:w="72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CACC8F8" w14:textId="77777777" w:rsidR="00F459AB" w:rsidRPr="002E6A38" w:rsidRDefault="00F459AB" w:rsidP="00461030">
            <w:pPr>
              <w:widowControl w:val="0"/>
              <w:spacing w:before="60" w:after="60" w:line="240" w:lineRule="auto"/>
              <w:jc w:val="center"/>
              <w:rPr>
                <w:rFonts w:ascii="Times New Roman" w:hAnsi="Times New Roman"/>
                <w:b/>
                <w:sz w:val="24"/>
                <w:szCs w:val="26"/>
              </w:rPr>
            </w:pPr>
            <w:r w:rsidRPr="002E6A38">
              <w:rPr>
                <w:rFonts w:ascii="Times New Roman" w:hAnsi="Times New Roman"/>
                <w:b/>
                <w:sz w:val="24"/>
                <w:szCs w:val="26"/>
              </w:rPr>
              <w:t>2018</w:t>
            </w:r>
          </w:p>
        </w:tc>
        <w:tc>
          <w:tcPr>
            <w:tcW w:w="72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BA6D167" w14:textId="77777777" w:rsidR="00F459AB" w:rsidRPr="002E6A38" w:rsidRDefault="00F459AB" w:rsidP="00461030">
            <w:pPr>
              <w:widowControl w:val="0"/>
              <w:spacing w:before="60" w:after="60" w:line="240" w:lineRule="auto"/>
              <w:jc w:val="center"/>
              <w:rPr>
                <w:rFonts w:ascii="Times New Roman" w:hAnsi="Times New Roman"/>
                <w:b/>
                <w:sz w:val="24"/>
                <w:szCs w:val="26"/>
              </w:rPr>
            </w:pPr>
            <w:r w:rsidRPr="002E6A38">
              <w:rPr>
                <w:rFonts w:ascii="Times New Roman" w:hAnsi="Times New Roman"/>
                <w:b/>
                <w:sz w:val="24"/>
                <w:szCs w:val="26"/>
              </w:rPr>
              <w:t>2019</w:t>
            </w:r>
          </w:p>
        </w:tc>
        <w:tc>
          <w:tcPr>
            <w:tcW w:w="72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9BC00E9" w14:textId="77777777" w:rsidR="00F459AB" w:rsidRPr="002E6A38" w:rsidRDefault="00F459AB" w:rsidP="00461030">
            <w:pPr>
              <w:widowControl w:val="0"/>
              <w:spacing w:before="60" w:after="60" w:line="240" w:lineRule="auto"/>
              <w:jc w:val="center"/>
              <w:rPr>
                <w:rFonts w:ascii="Times New Roman" w:hAnsi="Times New Roman"/>
                <w:b/>
                <w:sz w:val="24"/>
                <w:szCs w:val="26"/>
              </w:rPr>
            </w:pPr>
            <w:r w:rsidRPr="002E6A38">
              <w:rPr>
                <w:rFonts w:ascii="Times New Roman" w:hAnsi="Times New Roman"/>
                <w:b/>
                <w:sz w:val="24"/>
                <w:szCs w:val="26"/>
              </w:rPr>
              <w:t>2020</w:t>
            </w:r>
          </w:p>
        </w:tc>
        <w:tc>
          <w:tcPr>
            <w:tcW w:w="72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C7BAFBA" w14:textId="77777777" w:rsidR="00F459AB" w:rsidRPr="002E6A38" w:rsidRDefault="00F459AB" w:rsidP="00461030">
            <w:pPr>
              <w:widowControl w:val="0"/>
              <w:spacing w:before="60" w:after="60" w:line="240" w:lineRule="auto"/>
              <w:jc w:val="center"/>
              <w:rPr>
                <w:rFonts w:ascii="Times New Roman" w:hAnsi="Times New Roman"/>
                <w:b/>
                <w:sz w:val="24"/>
                <w:szCs w:val="26"/>
              </w:rPr>
            </w:pPr>
            <w:r w:rsidRPr="002E6A38">
              <w:rPr>
                <w:rFonts w:ascii="Times New Roman" w:hAnsi="Times New Roman"/>
                <w:b/>
                <w:sz w:val="24"/>
                <w:szCs w:val="26"/>
              </w:rPr>
              <w:t>2021</w:t>
            </w:r>
          </w:p>
        </w:tc>
        <w:tc>
          <w:tcPr>
            <w:tcW w:w="81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0115E8C" w14:textId="77777777" w:rsidR="00F459AB" w:rsidRPr="002E6A38" w:rsidRDefault="00F459AB" w:rsidP="00461030">
            <w:pPr>
              <w:widowControl w:val="0"/>
              <w:spacing w:before="60" w:after="60" w:line="240" w:lineRule="auto"/>
              <w:jc w:val="center"/>
              <w:rPr>
                <w:rFonts w:ascii="Times New Roman" w:hAnsi="Times New Roman"/>
                <w:b/>
                <w:sz w:val="24"/>
                <w:szCs w:val="26"/>
              </w:rPr>
            </w:pPr>
            <w:r w:rsidRPr="002E6A38">
              <w:rPr>
                <w:rFonts w:ascii="Times New Roman" w:hAnsi="Times New Roman"/>
                <w:b/>
                <w:sz w:val="24"/>
                <w:szCs w:val="26"/>
              </w:rPr>
              <w:t>2022</w:t>
            </w:r>
          </w:p>
        </w:tc>
      </w:tr>
      <w:tr w:rsidR="00763BE5" w:rsidRPr="002E6A38" w14:paraId="7A860D91" w14:textId="77777777" w:rsidTr="000E330F">
        <w:trPr>
          <w:trHeight w:val="403"/>
        </w:trPr>
        <w:tc>
          <w:tcPr>
            <w:tcW w:w="7650" w:type="dxa"/>
            <w:gridSpan w:val="9"/>
            <w:tcBorders>
              <w:top w:val="single" w:sz="8" w:space="0" w:color="000000"/>
              <w:left w:val="single" w:sz="8" w:space="0" w:color="000000"/>
              <w:bottom w:val="single" w:sz="8" w:space="0" w:color="000000"/>
              <w:right w:val="single" w:sz="8" w:space="0" w:color="000000"/>
            </w:tcBorders>
            <w:vAlign w:val="center"/>
          </w:tcPr>
          <w:p w14:paraId="06BA29DC" w14:textId="77777777" w:rsidR="00F459AB" w:rsidRPr="002E6A38" w:rsidRDefault="00F459AB" w:rsidP="00461030">
            <w:pPr>
              <w:widowControl w:val="0"/>
              <w:spacing w:before="60" w:after="60" w:line="240" w:lineRule="auto"/>
              <w:rPr>
                <w:rFonts w:ascii="Times New Roman" w:hAnsi="Times New Roman"/>
                <w:b/>
                <w:sz w:val="26"/>
                <w:szCs w:val="26"/>
              </w:rPr>
            </w:pPr>
            <w:r w:rsidRPr="002E6A38">
              <w:rPr>
                <w:rFonts w:ascii="Times New Roman" w:hAnsi="Times New Roman"/>
                <w:b/>
                <w:sz w:val="26"/>
                <w:szCs w:val="26"/>
              </w:rPr>
              <w:t>Chương trình hợp tác quốc tế</w:t>
            </w:r>
          </w:p>
        </w:tc>
        <w:tc>
          <w:tcPr>
            <w:tcW w:w="720" w:type="dxa"/>
            <w:tcBorders>
              <w:top w:val="single" w:sz="8" w:space="0" w:color="000000"/>
              <w:left w:val="single" w:sz="8" w:space="0" w:color="000000"/>
              <w:bottom w:val="single" w:sz="8" w:space="0" w:color="000000"/>
              <w:right w:val="single" w:sz="8" w:space="0" w:color="000000"/>
            </w:tcBorders>
            <w:vAlign w:val="center"/>
          </w:tcPr>
          <w:p w14:paraId="2EE492B9" w14:textId="77777777" w:rsidR="00F459AB" w:rsidRPr="002E6A38" w:rsidRDefault="00F459AB" w:rsidP="00461030">
            <w:pPr>
              <w:widowControl w:val="0"/>
              <w:pBdr>
                <w:top w:val="nil"/>
                <w:left w:val="nil"/>
                <w:bottom w:val="nil"/>
                <w:right w:val="nil"/>
                <w:between w:val="nil"/>
              </w:pBdr>
              <w:spacing w:before="60" w:after="60" w:line="240" w:lineRule="auto"/>
              <w:rPr>
                <w:rFonts w:ascii="Times New Roman" w:hAnsi="Times New Roman"/>
                <w:b/>
                <w:sz w:val="26"/>
                <w:szCs w:val="26"/>
              </w:rPr>
            </w:pPr>
          </w:p>
        </w:tc>
        <w:tc>
          <w:tcPr>
            <w:tcW w:w="810" w:type="dxa"/>
            <w:tcBorders>
              <w:top w:val="single" w:sz="8" w:space="0" w:color="000000"/>
              <w:left w:val="single" w:sz="8" w:space="0" w:color="000000"/>
              <w:bottom w:val="single" w:sz="8" w:space="0" w:color="000000"/>
              <w:right w:val="single" w:sz="8" w:space="0" w:color="000000"/>
            </w:tcBorders>
          </w:tcPr>
          <w:p w14:paraId="11DD86B8" w14:textId="77777777" w:rsidR="00F459AB" w:rsidRPr="002E6A38" w:rsidRDefault="00F459AB" w:rsidP="00461030">
            <w:pPr>
              <w:widowControl w:val="0"/>
              <w:pBdr>
                <w:top w:val="nil"/>
                <w:left w:val="nil"/>
                <w:bottom w:val="nil"/>
                <w:right w:val="nil"/>
                <w:between w:val="nil"/>
              </w:pBdr>
              <w:spacing w:before="60" w:after="60" w:line="240" w:lineRule="auto"/>
              <w:rPr>
                <w:rFonts w:ascii="Times New Roman" w:hAnsi="Times New Roman"/>
                <w:b/>
                <w:sz w:val="26"/>
                <w:szCs w:val="26"/>
              </w:rPr>
            </w:pPr>
          </w:p>
        </w:tc>
      </w:tr>
      <w:tr w:rsidR="00763BE5" w:rsidRPr="002E6A38" w14:paraId="1ECB714A" w14:textId="77777777" w:rsidTr="000E330F">
        <w:trPr>
          <w:trHeight w:val="250"/>
        </w:trPr>
        <w:tc>
          <w:tcPr>
            <w:tcW w:w="851" w:type="dxa"/>
            <w:tcBorders>
              <w:top w:val="single" w:sz="8" w:space="0" w:color="000000"/>
              <w:left w:val="single" w:sz="8" w:space="0" w:color="000000"/>
              <w:bottom w:val="single" w:sz="8" w:space="0" w:color="000000"/>
              <w:right w:val="single" w:sz="8" w:space="0" w:color="000000"/>
            </w:tcBorders>
            <w:vAlign w:val="center"/>
          </w:tcPr>
          <w:p w14:paraId="03C373E2"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C41507B"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Sinh hóa</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0B9856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74</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183FB10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108</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E77806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176</w:t>
            </w:r>
          </w:p>
        </w:tc>
        <w:tc>
          <w:tcPr>
            <w:tcW w:w="720" w:type="dxa"/>
            <w:tcBorders>
              <w:top w:val="single" w:sz="8" w:space="0" w:color="000000"/>
              <w:left w:val="single" w:sz="8" w:space="0" w:color="000000"/>
              <w:bottom w:val="single" w:sz="8" w:space="0" w:color="000000"/>
              <w:right w:val="single" w:sz="8" w:space="0" w:color="000000"/>
            </w:tcBorders>
            <w:vAlign w:val="center"/>
          </w:tcPr>
          <w:p w14:paraId="2986035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212</w:t>
            </w:r>
          </w:p>
        </w:tc>
        <w:tc>
          <w:tcPr>
            <w:tcW w:w="720" w:type="dxa"/>
            <w:tcBorders>
              <w:top w:val="single" w:sz="8" w:space="0" w:color="000000"/>
              <w:left w:val="single" w:sz="8" w:space="0" w:color="000000"/>
              <w:bottom w:val="single" w:sz="8" w:space="0" w:color="000000"/>
              <w:right w:val="single" w:sz="8" w:space="0" w:color="000000"/>
            </w:tcBorders>
            <w:vAlign w:val="center"/>
          </w:tcPr>
          <w:p w14:paraId="153A766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301</w:t>
            </w:r>
          </w:p>
        </w:tc>
        <w:tc>
          <w:tcPr>
            <w:tcW w:w="720" w:type="dxa"/>
            <w:tcBorders>
              <w:top w:val="single" w:sz="8" w:space="0" w:color="000000"/>
              <w:left w:val="single" w:sz="8" w:space="0" w:color="000000"/>
              <w:bottom w:val="single" w:sz="8" w:space="0" w:color="000000"/>
              <w:right w:val="single" w:sz="8" w:space="0" w:color="000000"/>
            </w:tcBorders>
            <w:vAlign w:val="center"/>
          </w:tcPr>
          <w:p w14:paraId="7EDDDCF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339</w:t>
            </w:r>
          </w:p>
        </w:tc>
        <w:tc>
          <w:tcPr>
            <w:tcW w:w="720" w:type="dxa"/>
            <w:tcBorders>
              <w:top w:val="single" w:sz="8" w:space="0" w:color="000000"/>
              <w:left w:val="single" w:sz="8" w:space="0" w:color="000000"/>
              <w:bottom w:val="single" w:sz="8" w:space="0" w:color="000000"/>
              <w:right w:val="single" w:sz="8" w:space="0" w:color="000000"/>
            </w:tcBorders>
            <w:vAlign w:val="center"/>
          </w:tcPr>
          <w:p w14:paraId="2072870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405</w:t>
            </w:r>
          </w:p>
        </w:tc>
        <w:tc>
          <w:tcPr>
            <w:tcW w:w="720" w:type="dxa"/>
            <w:tcBorders>
              <w:top w:val="single" w:sz="8" w:space="0" w:color="000000"/>
              <w:left w:val="single" w:sz="8" w:space="0" w:color="000000"/>
              <w:bottom w:val="single" w:sz="8" w:space="0" w:color="000000"/>
              <w:right w:val="single" w:sz="8" w:space="0" w:color="000000"/>
            </w:tcBorders>
            <w:vAlign w:val="center"/>
          </w:tcPr>
          <w:p w14:paraId="64B32AA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383</w:t>
            </w:r>
          </w:p>
        </w:tc>
        <w:tc>
          <w:tcPr>
            <w:tcW w:w="810" w:type="dxa"/>
            <w:tcBorders>
              <w:top w:val="single" w:sz="8" w:space="0" w:color="000000"/>
              <w:left w:val="single" w:sz="8" w:space="0" w:color="000000"/>
              <w:bottom w:val="single" w:sz="8" w:space="0" w:color="000000"/>
              <w:right w:val="single" w:sz="8" w:space="0" w:color="000000"/>
            </w:tcBorders>
          </w:tcPr>
          <w:p w14:paraId="48772B7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 xml:space="preserve"> 347</w:t>
            </w:r>
          </w:p>
        </w:tc>
      </w:tr>
      <w:tr w:rsidR="00763BE5" w:rsidRPr="002E6A38" w14:paraId="6A87CEE5" w14:textId="77777777" w:rsidTr="000E330F">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7DC5DD6D"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2ACC8B9F"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Huyết học</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0415115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46</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74690B1" w14:textId="77777777" w:rsidR="00F459AB" w:rsidRPr="002E6A38" w:rsidRDefault="00F459AB" w:rsidP="00461030">
            <w:pPr>
              <w:widowControl w:val="0"/>
              <w:spacing w:before="60" w:after="60" w:line="240" w:lineRule="auto"/>
              <w:ind w:firstLine="33"/>
              <w:jc w:val="center"/>
              <w:rPr>
                <w:rFonts w:ascii="Times New Roman" w:hAnsi="Times New Roman"/>
                <w:sz w:val="26"/>
                <w:szCs w:val="26"/>
              </w:rPr>
            </w:pPr>
            <w:r w:rsidRPr="002E6A38">
              <w:rPr>
                <w:rFonts w:ascii="Times New Roman" w:hAnsi="Times New Roman"/>
                <w:sz w:val="26"/>
                <w:szCs w:val="26"/>
              </w:rPr>
              <w:t>89</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2929B39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145</w:t>
            </w:r>
          </w:p>
        </w:tc>
        <w:tc>
          <w:tcPr>
            <w:tcW w:w="720" w:type="dxa"/>
            <w:tcBorders>
              <w:top w:val="single" w:sz="8" w:space="0" w:color="000000"/>
              <w:left w:val="single" w:sz="8" w:space="0" w:color="000000"/>
              <w:bottom w:val="single" w:sz="8" w:space="0" w:color="000000"/>
              <w:right w:val="single" w:sz="8" w:space="0" w:color="000000"/>
            </w:tcBorders>
            <w:vAlign w:val="center"/>
          </w:tcPr>
          <w:p w14:paraId="3FDB60C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204</w:t>
            </w:r>
          </w:p>
        </w:tc>
        <w:tc>
          <w:tcPr>
            <w:tcW w:w="720" w:type="dxa"/>
            <w:tcBorders>
              <w:top w:val="single" w:sz="8" w:space="0" w:color="000000"/>
              <w:left w:val="single" w:sz="8" w:space="0" w:color="000000"/>
              <w:bottom w:val="single" w:sz="8" w:space="0" w:color="000000"/>
              <w:right w:val="single" w:sz="8" w:space="0" w:color="000000"/>
            </w:tcBorders>
            <w:vAlign w:val="center"/>
          </w:tcPr>
          <w:p w14:paraId="5E1D741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281</w:t>
            </w:r>
          </w:p>
        </w:tc>
        <w:tc>
          <w:tcPr>
            <w:tcW w:w="720" w:type="dxa"/>
            <w:tcBorders>
              <w:top w:val="single" w:sz="8" w:space="0" w:color="000000"/>
              <w:left w:val="single" w:sz="8" w:space="0" w:color="000000"/>
              <w:bottom w:val="single" w:sz="8" w:space="0" w:color="000000"/>
              <w:right w:val="single" w:sz="8" w:space="0" w:color="000000"/>
            </w:tcBorders>
            <w:vAlign w:val="center"/>
          </w:tcPr>
          <w:p w14:paraId="2AFC35A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334</w:t>
            </w:r>
          </w:p>
        </w:tc>
        <w:tc>
          <w:tcPr>
            <w:tcW w:w="720" w:type="dxa"/>
            <w:tcBorders>
              <w:top w:val="single" w:sz="8" w:space="0" w:color="000000"/>
              <w:left w:val="single" w:sz="8" w:space="0" w:color="000000"/>
              <w:bottom w:val="single" w:sz="8" w:space="0" w:color="000000"/>
              <w:right w:val="single" w:sz="8" w:space="0" w:color="000000"/>
            </w:tcBorders>
            <w:vAlign w:val="center"/>
          </w:tcPr>
          <w:p w14:paraId="28A24B1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387</w:t>
            </w:r>
          </w:p>
        </w:tc>
        <w:tc>
          <w:tcPr>
            <w:tcW w:w="720" w:type="dxa"/>
            <w:tcBorders>
              <w:top w:val="single" w:sz="8" w:space="0" w:color="000000"/>
              <w:left w:val="single" w:sz="8" w:space="0" w:color="000000"/>
              <w:bottom w:val="single" w:sz="8" w:space="0" w:color="000000"/>
              <w:right w:val="single" w:sz="8" w:space="0" w:color="000000"/>
            </w:tcBorders>
            <w:vAlign w:val="center"/>
          </w:tcPr>
          <w:p w14:paraId="75267C0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354</w:t>
            </w:r>
          </w:p>
        </w:tc>
        <w:tc>
          <w:tcPr>
            <w:tcW w:w="810" w:type="dxa"/>
            <w:tcBorders>
              <w:top w:val="single" w:sz="8" w:space="0" w:color="000000"/>
              <w:left w:val="single" w:sz="8" w:space="0" w:color="000000"/>
              <w:bottom w:val="single" w:sz="8" w:space="0" w:color="000000"/>
              <w:right w:val="single" w:sz="8" w:space="0" w:color="000000"/>
            </w:tcBorders>
          </w:tcPr>
          <w:p w14:paraId="607102D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318</w:t>
            </w:r>
          </w:p>
        </w:tc>
      </w:tr>
      <w:tr w:rsidR="00763BE5" w:rsidRPr="002E6A38" w14:paraId="3083F12C" w14:textId="77777777" w:rsidTr="000E330F">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771915A2"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185FDE04"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Đông Máu</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0D5042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17</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70D886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30</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D36229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44</w:t>
            </w:r>
          </w:p>
        </w:tc>
        <w:tc>
          <w:tcPr>
            <w:tcW w:w="720" w:type="dxa"/>
            <w:tcBorders>
              <w:top w:val="single" w:sz="8" w:space="0" w:color="000000"/>
              <w:left w:val="single" w:sz="8" w:space="0" w:color="000000"/>
              <w:bottom w:val="single" w:sz="8" w:space="0" w:color="000000"/>
              <w:right w:val="single" w:sz="8" w:space="0" w:color="000000"/>
            </w:tcBorders>
            <w:vAlign w:val="center"/>
          </w:tcPr>
          <w:p w14:paraId="00D9F8F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56</w:t>
            </w:r>
          </w:p>
        </w:tc>
        <w:tc>
          <w:tcPr>
            <w:tcW w:w="720" w:type="dxa"/>
            <w:tcBorders>
              <w:top w:val="single" w:sz="8" w:space="0" w:color="000000"/>
              <w:left w:val="single" w:sz="8" w:space="0" w:color="000000"/>
              <w:bottom w:val="single" w:sz="8" w:space="0" w:color="000000"/>
              <w:right w:val="single" w:sz="8" w:space="0" w:color="000000"/>
            </w:tcBorders>
            <w:vAlign w:val="center"/>
          </w:tcPr>
          <w:p w14:paraId="4530C3B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70</w:t>
            </w:r>
          </w:p>
        </w:tc>
        <w:tc>
          <w:tcPr>
            <w:tcW w:w="720" w:type="dxa"/>
            <w:tcBorders>
              <w:top w:val="single" w:sz="8" w:space="0" w:color="000000"/>
              <w:left w:val="single" w:sz="8" w:space="0" w:color="000000"/>
              <w:bottom w:val="single" w:sz="8" w:space="0" w:color="000000"/>
              <w:right w:val="single" w:sz="8" w:space="0" w:color="000000"/>
            </w:tcBorders>
            <w:vAlign w:val="center"/>
          </w:tcPr>
          <w:p w14:paraId="7AD229B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92</w:t>
            </w:r>
          </w:p>
        </w:tc>
        <w:tc>
          <w:tcPr>
            <w:tcW w:w="720" w:type="dxa"/>
            <w:tcBorders>
              <w:top w:val="single" w:sz="8" w:space="0" w:color="000000"/>
              <w:left w:val="single" w:sz="8" w:space="0" w:color="000000"/>
              <w:bottom w:val="single" w:sz="8" w:space="0" w:color="000000"/>
              <w:right w:val="single" w:sz="8" w:space="0" w:color="000000"/>
            </w:tcBorders>
            <w:vAlign w:val="center"/>
          </w:tcPr>
          <w:p w14:paraId="6B9720A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91</w:t>
            </w:r>
          </w:p>
        </w:tc>
        <w:tc>
          <w:tcPr>
            <w:tcW w:w="720" w:type="dxa"/>
            <w:tcBorders>
              <w:top w:val="single" w:sz="8" w:space="0" w:color="000000"/>
              <w:left w:val="single" w:sz="8" w:space="0" w:color="000000"/>
              <w:bottom w:val="single" w:sz="8" w:space="0" w:color="000000"/>
              <w:right w:val="single" w:sz="8" w:space="0" w:color="000000"/>
            </w:tcBorders>
            <w:vAlign w:val="center"/>
          </w:tcPr>
          <w:p w14:paraId="1FCD8CE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95</w:t>
            </w:r>
          </w:p>
        </w:tc>
        <w:tc>
          <w:tcPr>
            <w:tcW w:w="810" w:type="dxa"/>
            <w:tcBorders>
              <w:top w:val="single" w:sz="8" w:space="0" w:color="000000"/>
              <w:left w:val="single" w:sz="8" w:space="0" w:color="000000"/>
              <w:bottom w:val="single" w:sz="8" w:space="0" w:color="000000"/>
              <w:right w:val="single" w:sz="8" w:space="0" w:color="000000"/>
            </w:tcBorders>
          </w:tcPr>
          <w:p w14:paraId="2BA33DB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90</w:t>
            </w:r>
          </w:p>
        </w:tc>
      </w:tr>
      <w:tr w:rsidR="00763BE5" w:rsidRPr="002E6A38" w14:paraId="76AC3F0B" w14:textId="77777777" w:rsidTr="000E330F">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50C7EE57"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210F52C7"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Miễn dịch</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63E76798"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F7E211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21</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64C928C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31</w:t>
            </w:r>
          </w:p>
        </w:tc>
        <w:tc>
          <w:tcPr>
            <w:tcW w:w="720" w:type="dxa"/>
            <w:tcBorders>
              <w:top w:val="single" w:sz="8" w:space="0" w:color="000000"/>
              <w:left w:val="single" w:sz="8" w:space="0" w:color="000000"/>
              <w:bottom w:val="single" w:sz="8" w:space="0" w:color="000000"/>
              <w:right w:val="single" w:sz="8" w:space="0" w:color="000000"/>
            </w:tcBorders>
            <w:vAlign w:val="center"/>
          </w:tcPr>
          <w:p w14:paraId="142E52E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33</w:t>
            </w:r>
          </w:p>
        </w:tc>
        <w:tc>
          <w:tcPr>
            <w:tcW w:w="720" w:type="dxa"/>
            <w:tcBorders>
              <w:top w:val="single" w:sz="8" w:space="0" w:color="000000"/>
              <w:left w:val="single" w:sz="8" w:space="0" w:color="000000"/>
              <w:bottom w:val="single" w:sz="8" w:space="0" w:color="000000"/>
              <w:right w:val="single" w:sz="8" w:space="0" w:color="000000"/>
            </w:tcBorders>
            <w:vAlign w:val="center"/>
          </w:tcPr>
          <w:p w14:paraId="503038D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57</w:t>
            </w:r>
          </w:p>
        </w:tc>
        <w:tc>
          <w:tcPr>
            <w:tcW w:w="720" w:type="dxa"/>
            <w:tcBorders>
              <w:top w:val="single" w:sz="8" w:space="0" w:color="000000"/>
              <w:left w:val="single" w:sz="8" w:space="0" w:color="000000"/>
              <w:bottom w:val="single" w:sz="8" w:space="0" w:color="000000"/>
              <w:right w:val="single" w:sz="8" w:space="0" w:color="000000"/>
            </w:tcBorders>
            <w:vAlign w:val="center"/>
          </w:tcPr>
          <w:p w14:paraId="650296A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72</w:t>
            </w:r>
          </w:p>
        </w:tc>
        <w:tc>
          <w:tcPr>
            <w:tcW w:w="720" w:type="dxa"/>
            <w:tcBorders>
              <w:top w:val="single" w:sz="8" w:space="0" w:color="000000"/>
              <w:left w:val="single" w:sz="8" w:space="0" w:color="000000"/>
              <w:bottom w:val="single" w:sz="8" w:space="0" w:color="000000"/>
              <w:right w:val="single" w:sz="8" w:space="0" w:color="000000"/>
            </w:tcBorders>
            <w:vAlign w:val="center"/>
          </w:tcPr>
          <w:p w14:paraId="2F59939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79</w:t>
            </w:r>
          </w:p>
        </w:tc>
        <w:tc>
          <w:tcPr>
            <w:tcW w:w="720" w:type="dxa"/>
            <w:tcBorders>
              <w:top w:val="single" w:sz="8" w:space="0" w:color="000000"/>
              <w:left w:val="single" w:sz="8" w:space="0" w:color="000000"/>
              <w:bottom w:val="single" w:sz="8" w:space="0" w:color="000000"/>
              <w:right w:val="single" w:sz="8" w:space="0" w:color="000000"/>
            </w:tcBorders>
            <w:vAlign w:val="center"/>
          </w:tcPr>
          <w:p w14:paraId="1A80511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79</w:t>
            </w:r>
          </w:p>
        </w:tc>
        <w:tc>
          <w:tcPr>
            <w:tcW w:w="810" w:type="dxa"/>
            <w:tcBorders>
              <w:top w:val="single" w:sz="8" w:space="0" w:color="000000"/>
              <w:left w:val="single" w:sz="8" w:space="0" w:color="000000"/>
              <w:bottom w:val="single" w:sz="8" w:space="0" w:color="000000"/>
              <w:right w:val="single" w:sz="8" w:space="0" w:color="000000"/>
            </w:tcBorders>
          </w:tcPr>
          <w:p w14:paraId="47B49B0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71</w:t>
            </w:r>
          </w:p>
        </w:tc>
      </w:tr>
      <w:tr w:rsidR="00763BE5" w:rsidRPr="002E6A38" w14:paraId="79D96585" w14:textId="77777777" w:rsidTr="000E330F">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48FB9197"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60D2CC9"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Nước tiểu</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27C208A"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1EF9425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14</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B731FA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26</w:t>
            </w:r>
          </w:p>
        </w:tc>
        <w:tc>
          <w:tcPr>
            <w:tcW w:w="720" w:type="dxa"/>
            <w:tcBorders>
              <w:top w:val="single" w:sz="8" w:space="0" w:color="000000"/>
              <w:left w:val="single" w:sz="8" w:space="0" w:color="000000"/>
              <w:bottom w:val="single" w:sz="8" w:space="0" w:color="000000"/>
              <w:right w:val="single" w:sz="8" w:space="0" w:color="000000"/>
            </w:tcBorders>
            <w:vAlign w:val="center"/>
          </w:tcPr>
          <w:p w14:paraId="6A933DC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35</w:t>
            </w:r>
          </w:p>
        </w:tc>
        <w:tc>
          <w:tcPr>
            <w:tcW w:w="720" w:type="dxa"/>
            <w:tcBorders>
              <w:top w:val="single" w:sz="8" w:space="0" w:color="000000"/>
              <w:left w:val="single" w:sz="8" w:space="0" w:color="000000"/>
              <w:bottom w:val="single" w:sz="8" w:space="0" w:color="000000"/>
              <w:right w:val="single" w:sz="8" w:space="0" w:color="000000"/>
            </w:tcBorders>
            <w:vAlign w:val="center"/>
          </w:tcPr>
          <w:p w14:paraId="2DB53CB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83</w:t>
            </w:r>
          </w:p>
        </w:tc>
        <w:tc>
          <w:tcPr>
            <w:tcW w:w="720" w:type="dxa"/>
            <w:tcBorders>
              <w:top w:val="single" w:sz="8" w:space="0" w:color="000000"/>
              <w:left w:val="single" w:sz="8" w:space="0" w:color="000000"/>
              <w:bottom w:val="single" w:sz="8" w:space="0" w:color="000000"/>
              <w:right w:val="single" w:sz="8" w:space="0" w:color="000000"/>
            </w:tcBorders>
            <w:vAlign w:val="center"/>
          </w:tcPr>
          <w:p w14:paraId="1CE7921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85</w:t>
            </w:r>
          </w:p>
        </w:tc>
        <w:tc>
          <w:tcPr>
            <w:tcW w:w="720" w:type="dxa"/>
            <w:tcBorders>
              <w:top w:val="single" w:sz="8" w:space="0" w:color="000000"/>
              <w:left w:val="single" w:sz="8" w:space="0" w:color="000000"/>
              <w:bottom w:val="single" w:sz="8" w:space="0" w:color="000000"/>
              <w:right w:val="single" w:sz="8" w:space="0" w:color="000000"/>
            </w:tcBorders>
            <w:vAlign w:val="center"/>
          </w:tcPr>
          <w:p w14:paraId="7ADBA8F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91</w:t>
            </w:r>
          </w:p>
        </w:tc>
        <w:tc>
          <w:tcPr>
            <w:tcW w:w="720" w:type="dxa"/>
            <w:tcBorders>
              <w:top w:val="single" w:sz="8" w:space="0" w:color="000000"/>
              <w:left w:val="single" w:sz="8" w:space="0" w:color="000000"/>
              <w:bottom w:val="single" w:sz="8" w:space="0" w:color="000000"/>
              <w:right w:val="single" w:sz="8" w:space="0" w:color="000000"/>
            </w:tcBorders>
            <w:vAlign w:val="center"/>
          </w:tcPr>
          <w:p w14:paraId="57EDB8D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101</w:t>
            </w:r>
          </w:p>
        </w:tc>
        <w:tc>
          <w:tcPr>
            <w:tcW w:w="810" w:type="dxa"/>
            <w:tcBorders>
              <w:top w:val="single" w:sz="8" w:space="0" w:color="000000"/>
              <w:left w:val="single" w:sz="8" w:space="0" w:color="000000"/>
              <w:bottom w:val="single" w:sz="8" w:space="0" w:color="000000"/>
              <w:right w:val="single" w:sz="8" w:space="0" w:color="000000"/>
            </w:tcBorders>
          </w:tcPr>
          <w:p w14:paraId="55D8D11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105</w:t>
            </w:r>
          </w:p>
        </w:tc>
      </w:tr>
      <w:tr w:rsidR="00763BE5" w:rsidRPr="002E6A38" w14:paraId="7E86BF1A" w14:textId="77777777" w:rsidTr="000E330F">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2418922F"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DACDA15"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HbA1c</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4B373CA2"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211DE70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11</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13339DC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24</w:t>
            </w:r>
          </w:p>
        </w:tc>
        <w:tc>
          <w:tcPr>
            <w:tcW w:w="720" w:type="dxa"/>
            <w:tcBorders>
              <w:top w:val="single" w:sz="8" w:space="0" w:color="000000"/>
              <w:left w:val="single" w:sz="8" w:space="0" w:color="000000"/>
              <w:bottom w:val="single" w:sz="8" w:space="0" w:color="000000"/>
              <w:right w:val="single" w:sz="8" w:space="0" w:color="000000"/>
            </w:tcBorders>
            <w:vAlign w:val="center"/>
          </w:tcPr>
          <w:p w14:paraId="3E39A12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29</w:t>
            </w:r>
          </w:p>
        </w:tc>
        <w:tc>
          <w:tcPr>
            <w:tcW w:w="720" w:type="dxa"/>
            <w:tcBorders>
              <w:top w:val="single" w:sz="8" w:space="0" w:color="000000"/>
              <w:left w:val="single" w:sz="8" w:space="0" w:color="000000"/>
              <w:bottom w:val="single" w:sz="8" w:space="0" w:color="000000"/>
              <w:right w:val="single" w:sz="8" w:space="0" w:color="000000"/>
            </w:tcBorders>
            <w:vAlign w:val="center"/>
          </w:tcPr>
          <w:p w14:paraId="43E853A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52</w:t>
            </w:r>
          </w:p>
        </w:tc>
        <w:tc>
          <w:tcPr>
            <w:tcW w:w="720" w:type="dxa"/>
            <w:tcBorders>
              <w:top w:val="single" w:sz="8" w:space="0" w:color="000000"/>
              <w:left w:val="single" w:sz="8" w:space="0" w:color="000000"/>
              <w:bottom w:val="single" w:sz="8" w:space="0" w:color="000000"/>
              <w:right w:val="single" w:sz="8" w:space="0" w:color="000000"/>
            </w:tcBorders>
            <w:vAlign w:val="center"/>
          </w:tcPr>
          <w:p w14:paraId="42DDD22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73</w:t>
            </w:r>
          </w:p>
        </w:tc>
        <w:tc>
          <w:tcPr>
            <w:tcW w:w="720" w:type="dxa"/>
            <w:tcBorders>
              <w:top w:val="single" w:sz="8" w:space="0" w:color="000000"/>
              <w:left w:val="single" w:sz="8" w:space="0" w:color="000000"/>
              <w:bottom w:val="single" w:sz="8" w:space="0" w:color="000000"/>
              <w:right w:val="single" w:sz="8" w:space="0" w:color="000000"/>
            </w:tcBorders>
            <w:vAlign w:val="center"/>
          </w:tcPr>
          <w:p w14:paraId="52D433F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63</w:t>
            </w:r>
          </w:p>
        </w:tc>
        <w:tc>
          <w:tcPr>
            <w:tcW w:w="720" w:type="dxa"/>
            <w:tcBorders>
              <w:top w:val="single" w:sz="8" w:space="0" w:color="000000"/>
              <w:left w:val="single" w:sz="8" w:space="0" w:color="000000"/>
              <w:bottom w:val="single" w:sz="8" w:space="0" w:color="000000"/>
              <w:right w:val="single" w:sz="8" w:space="0" w:color="000000"/>
            </w:tcBorders>
            <w:vAlign w:val="center"/>
          </w:tcPr>
          <w:p w14:paraId="31DAE9C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87</w:t>
            </w:r>
          </w:p>
        </w:tc>
        <w:tc>
          <w:tcPr>
            <w:tcW w:w="810" w:type="dxa"/>
            <w:tcBorders>
              <w:top w:val="single" w:sz="8" w:space="0" w:color="000000"/>
              <w:left w:val="single" w:sz="8" w:space="0" w:color="000000"/>
              <w:bottom w:val="single" w:sz="8" w:space="0" w:color="000000"/>
              <w:right w:val="single" w:sz="8" w:space="0" w:color="000000"/>
            </w:tcBorders>
          </w:tcPr>
          <w:p w14:paraId="3647E0C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78</w:t>
            </w:r>
          </w:p>
        </w:tc>
      </w:tr>
      <w:tr w:rsidR="00763BE5" w:rsidRPr="002E6A38" w14:paraId="03E11ECE" w14:textId="77777777" w:rsidTr="000E330F">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125E4AF9"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466EF61E"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Khí Máu</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29E4B790"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4662E0E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A5B1D1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w:t>
            </w:r>
          </w:p>
        </w:tc>
        <w:tc>
          <w:tcPr>
            <w:tcW w:w="720" w:type="dxa"/>
            <w:tcBorders>
              <w:top w:val="single" w:sz="8" w:space="0" w:color="000000"/>
              <w:left w:val="single" w:sz="8" w:space="0" w:color="000000"/>
              <w:bottom w:val="single" w:sz="8" w:space="0" w:color="000000"/>
              <w:right w:val="single" w:sz="8" w:space="0" w:color="000000"/>
            </w:tcBorders>
            <w:vAlign w:val="center"/>
          </w:tcPr>
          <w:p w14:paraId="7476E78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w:t>
            </w:r>
          </w:p>
        </w:tc>
        <w:tc>
          <w:tcPr>
            <w:tcW w:w="720" w:type="dxa"/>
            <w:tcBorders>
              <w:top w:val="single" w:sz="8" w:space="0" w:color="000000"/>
              <w:left w:val="single" w:sz="8" w:space="0" w:color="000000"/>
              <w:bottom w:val="single" w:sz="8" w:space="0" w:color="000000"/>
              <w:right w:val="single" w:sz="8" w:space="0" w:color="000000"/>
            </w:tcBorders>
            <w:vAlign w:val="center"/>
          </w:tcPr>
          <w:p w14:paraId="109CCB1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18</w:t>
            </w:r>
          </w:p>
        </w:tc>
        <w:tc>
          <w:tcPr>
            <w:tcW w:w="720" w:type="dxa"/>
            <w:tcBorders>
              <w:top w:val="single" w:sz="8" w:space="0" w:color="000000"/>
              <w:left w:val="single" w:sz="8" w:space="0" w:color="000000"/>
              <w:bottom w:val="single" w:sz="8" w:space="0" w:color="000000"/>
              <w:right w:val="single" w:sz="8" w:space="0" w:color="000000"/>
            </w:tcBorders>
            <w:vAlign w:val="center"/>
          </w:tcPr>
          <w:p w14:paraId="6A26CE1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21</w:t>
            </w:r>
          </w:p>
        </w:tc>
        <w:tc>
          <w:tcPr>
            <w:tcW w:w="720" w:type="dxa"/>
            <w:tcBorders>
              <w:top w:val="single" w:sz="8" w:space="0" w:color="000000"/>
              <w:left w:val="single" w:sz="8" w:space="0" w:color="000000"/>
              <w:bottom w:val="single" w:sz="8" w:space="0" w:color="000000"/>
              <w:right w:val="single" w:sz="8" w:space="0" w:color="000000"/>
            </w:tcBorders>
            <w:vAlign w:val="center"/>
          </w:tcPr>
          <w:p w14:paraId="6DBD722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22</w:t>
            </w:r>
          </w:p>
        </w:tc>
        <w:tc>
          <w:tcPr>
            <w:tcW w:w="720" w:type="dxa"/>
            <w:tcBorders>
              <w:top w:val="single" w:sz="8" w:space="0" w:color="000000"/>
              <w:left w:val="single" w:sz="8" w:space="0" w:color="000000"/>
              <w:bottom w:val="single" w:sz="8" w:space="0" w:color="000000"/>
              <w:right w:val="single" w:sz="8" w:space="0" w:color="000000"/>
            </w:tcBorders>
            <w:vAlign w:val="center"/>
          </w:tcPr>
          <w:p w14:paraId="17D0BFD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26</w:t>
            </w:r>
          </w:p>
        </w:tc>
        <w:tc>
          <w:tcPr>
            <w:tcW w:w="810" w:type="dxa"/>
            <w:tcBorders>
              <w:top w:val="single" w:sz="8" w:space="0" w:color="000000"/>
              <w:left w:val="single" w:sz="8" w:space="0" w:color="000000"/>
              <w:bottom w:val="single" w:sz="8" w:space="0" w:color="000000"/>
              <w:right w:val="single" w:sz="8" w:space="0" w:color="000000"/>
            </w:tcBorders>
          </w:tcPr>
          <w:p w14:paraId="3E5CA98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27</w:t>
            </w:r>
          </w:p>
        </w:tc>
      </w:tr>
      <w:tr w:rsidR="00763BE5" w:rsidRPr="002E6A38" w14:paraId="0BE49D96" w14:textId="77777777" w:rsidTr="000E330F">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6E676820"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101282AC"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Tim Mạch</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12BBB74"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5C3291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B0CD41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w:t>
            </w:r>
          </w:p>
        </w:tc>
        <w:tc>
          <w:tcPr>
            <w:tcW w:w="720" w:type="dxa"/>
            <w:tcBorders>
              <w:top w:val="single" w:sz="8" w:space="0" w:color="000000"/>
              <w:left w:val="single" w:sz="8" w:space="0" w:color="000000"/>
              <w:bottom w:val="single" w:sz="8" w:space="0" w:color="000000"/>
              <w:right w:val="single" w:sz="8" w:space="0" w:color="000000"/>
            </w:tcBorders>
            <w:vAlign w:val="center"/>
          </w:tcPr>
          <w:p w14:paraId="163143C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9</w:t>
            </w:r>
          </w:p>
        </w:tc>
        <w:tc>
          <w:tcPr>
            <w:tcW w:w="720" w:type="dxa"/>
            <w:tcBorders>
              <w:top w:val="single" w:sz="8" w:space="0" w:color="000000"/>
              <w:left w:val="single" w:sz="8" w:space="0" w:color="000000"/>
              <w:bottom w:val="single" w:sz="8" w:space="0" w:color="000000"/>
              <w:right w:val="single" w:sz="8" w:space="0" w:color="000000"/>
            </w:tcBorders>
            <w:vAlign w:val="center"/>
          </w:tcPr>
          <w:p w14:paraId="7B01354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19</w:t>
            </w:r>
          </w:p>
        </w:tc>
        <w:tc>
          <w:tcPr>
            <w:tcW w:w="720" w:type="dxa"/>
            <w:tcBorders>
              <w:top w:val="single" w:sz="8" w:space="0" w:color="000000"/>
              <w:left w:val="single" w:sz="8" w:space="0" w:color="000000"/>
              <w:bottom w:val="single" w:sz="8" w:space="0" w:color="000000"/>
              <w:right w:val="single" w:sz="8" w:space="0" w:color="000000"/>
            </w:tcBorders>
            <w:vAlign w:val="center"/>
          </w:tcPr>
          <w:p w14:paraId="7866C44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37</w:t>
            </w:r>
          </w:p>
        </w:tc>
        <w:tc>
          <w:tcPr>
            <w:tcW w:w="720" w:type="dxa"/>
            <w:tcBorders>
              <w:top w:val="single" w:sz="8" w:space="0" w:color="000000"/>
              <w:left w:val="single" w:sz="8" w:space="0" w:color="000000"/>
              <w:bottom w:val="single" w:sz="8" w:space="0" w:color="000000"/>
              <w:right w:val="single" w:sz="8" w:space="0" w:color="000000"/>
            </w:tcBorders>
            <w:vAlign w:val="center"/>
          </w:tcPr>
          <w:p w14:paraId="1984DAF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43</w:t>
            </w:r>
          </w:p>
        </w:tc>
        <w:tc>
          <w:tcPr>
            <w:tcW w:w="720" w:type="dxa"/>
            <w:tcBorders>
              <w:top w:val="single" w:sz="8" w:space="0" w:color="000000"/>
              <w:left w:val="single" w:sz="8" w:space="0" w:color="000000"/>
              <w:bottom w:val="single" w:sz="8" w:space="0" w:color="000000"/>
              <w:right w:val="single" w:sz="8" w:space="0" w:color="000000"/>
            </w:tcBorders>
            <w:vAlign w:val="center"/>
          </w:tcPr>
          <w:p w14:paraId="18D21E3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39</w:t>
            </w:r>
          </w:p>
        </w:tc>
        <w:tc>
          <w:tcPr>
            <w:tcW w:w="810" w:type="dxa"/>
            <w:tcBorders>
              <w:top w:val="single" w:sz="8" w:space="0" w:color="000000"/>
              <w:left w:val="single" w:sz="8" w:space="0" w:color="000000"/>
              <w:bottom w:val="single" w:sz="8" w:space="0" w:color="000000"/>
              <w:right w:val="single" w:sz="8" w:space="0" w:color="000000"/>
            </w:tcBorders>
          </w:tcPr>
          <w:p w14:paraId="4FDDD29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39</w:t>
            </w:r>
          </w:p>
        </w:tc>
      </w:tr>
      <w:tr w:rsidR="00763BE5" w:rsidRPr="002E6A38" w14:paraId="16B57558" w14:textId="77777777" w:rsidTr="000E330F">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5C7E35D8"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0E47BB4"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Sàng lọc trước sinh</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086A993D"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C855B8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2316186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w:t>
            </w:r>
          </w:p>
        </w:tc>
        <w:tc>
          <w:tcPr>
            <w:tcW w:w="720" w:type="dxa"/>
            <w:tcBorders>
              <w:top w:val="single" w:sz="8" w:space="0" w:color="000000"/>
              <w:left w:val="single" w:sz="8" w:space="0" w:color="000000"/>
              <w:bottom w:val="single" w:sz="8" w:space="0" w:color="000000"/>
              <w:right w:val="single" w:sz="8" w:space="0" w:color="000000"/>
            </w:tcBorders>
            <w:vAlign w:val="center"/>
          </w:tcPr>
          <w:p w14:paraId="21B1E0E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w:t>
            </w:r>
          </w:p>
        </w:tc>
        <w:tc>
          <w:tcPr>
            <w:tcW w:w="720" w:type="dxa"/>
            <w:tcBorders>
              <w:top w:val="single" w:sz="8" w:space="0" w:color="000000"/>
              <w:left w:val="single" w:sz="8" w:space="0" w:color="000000"/>
              <w:bottom w:val="single" w:sz="8" w:space="0" w:color="000000"/>
              <w:right w:val="single" w:sz="8" w:space="0" w:color="000000"/>
            </w:tcBorders>
            <w:vAlign w:val="center"/>
          </w:tcPr>
          <w:p w14:paraId="400F044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11</w:t>
            </w:r>
          </w:p>
        </w:tc>
        <w:tc>
          <w:tcPr>
            <w:tcW w:w="720" w:type="dxa"/>
            <w:tcBorders>
              <w:top w:val="single" w:sz="8" w:space="0" w:color="000000"/>
              <w:left w:val="single" w:sz="8" w:space="0" w:color="000000"/>
              <w:bottom w:val="single" w:sz="8" w:space="0" w:color="000000"/>
              <w:right w:val="single" w:sz="8" w:space="0" w:color="000000"/>
            </w:tcBorders>
            <w:vAlign w:val="center"/>
          </w:tcPr>
          <w:p w14:paraId="1B24986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15</w:t>
            </w:r>
          </w:p>
        </w:tc>
        <w:tc>
          <w:tcPr>
            <w:tcW w:w="720" w:type="dxa"/>
            <w:tcBorders>
              <w:top w:val="single" w:sz="8" w:space="0" w:color="000000"/>
              <w:left w:val="single" w:sz="8" w:space="0" w:color="000000"/>
              <w:bottom w:val="single" w:sz="8" w:space="0" w:color="000000"/>
              <w:right w:val="single" w:sz="8" w:space="0" w:color="000000"/>
            </w:tcBorders>
            <w:vAlign w:val="center"/>
          </w:tcPr>
          <w:p w14:paraId="65F845A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16</w:t>
            </w:r>
          </w:p>
        </w:tc>
        <w:tc>
          <w:tcPr>
            <w:tcW w:w="720" w:type="dxa"/>
            <w:tcBorders>
              <w:top w:val="single" w:sz="8" w:space="0" w:color="000000"/>
              <w:left w:val="single" w:sz="8" w:space="0" w:color="000000"/>
              <w:bottom w:val="single" w:sz="8" w:space="0" w:color="000000"/>
              <w:right w:val="single" w:sz="8" w:space="0" w:color="000000"/>
            </w:tcBorders>
            <w:vAlign w:val="center"/>
          </w:tcPr>
          <w:p w14:paraId="00949FB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20</w:t>
            </w:r>
          </w:p>
        </w:tc>
        <w:tc>
          <w:tcPr>
            <w:tcW w:w="810" w:type="dxa"/>
            <w:tcBorders>
              <w:top w:val="single" w:sz="8" w:space="0" w:color="000000"/>
              <w:left w:val="single" w:sz="8" w:space="0" w:color="000000"/>
              <w:bottom w:val="single" w:sz="8" w:space="0" w:color="000000"/>
              <w:right w:val="single" w:sz="8" w:space="0" w:color="000000"/>
            </w:tcBorders>
          </w:tcPr>
          <w:p w14:paraId="60BEE71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19</w:t>
            </w:r>
          </w:p>
        </w:tc>
      </w:tr>
      <w:tr w:rsidR="00763BE5" w:rsidRPr="002E6A38" w14:paraId="4D4E17EE" w14:textId="77777777" w:rsidTr="000E330F">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4A63712F"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63F9E519"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Tốc độ máu lắng</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04D6E5CC"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433A844C"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6F2328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w:t>
            </w:r>
          </w:p>
        </w:tc>
        <w:tc>
          <w:tcPr>
            <w:tcW w:w="720" w:type="dxa"/>
            <w:tcBorders>
              <w:top w:val="single" w:sz="8" w:space="0" w:color="000000"/>
              <w:left w:val="single" w:sz="8" w:space="0" w:color="000000"/>
              <w:bottom w:val="single" w:sz="8" w:space="0" w:color="000000"/>
              <w:right w:val="single" w:sz="8" w:space="0" w:color="000000"/>
            </w:tcBorders>
            <w:vAlign w:val="center"/>
          </w:tcPr>
          <w:p w14:paraId="048818A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w:t>
            </w:r>
          </w:p>
        </w:tc>
        <w:tc>
          <w:tcPr>
            <w:tcW w:w="720" w:type="dxa"/>
            <w:tcBorders>
              <w:top w:val="single" w:sz="8" w:space="0" w:color="000000"/>
              <w:left w:val="single" w:sz="8" w:space="0" w:color="000000"/>
              <w:bottom w:val="single" w:sz="8" w:space="0" w:color="000000"/>
              <w:right w:val="single" w:sz="8" w:space="0" w:color="000000"/>
            </w:tcBorders>
            <w:vAlign w:val="center"/>
          </w:tcPr>
          <w:p w14:paraId="742611A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11</w:t>
            </w:r>
          </w:p>
        </w:tc>
        <w:tc>
          <w:tcPr>
            <w:tcW w:w="720" w:type="dxa"/>
            <w:tcBorders>
              <w:top w:val="single" w:sz="8" w:space="0" w:color="000000"/>
              <w:left w:val="single" w:sz="8" w:space="0" w:color="000000"/>
              <w:bottom w:val="single" w:sz="8" w:space="0" w:color="000000"/>
              <w:right w:val="single" w:sz="8" w:space="0" w:color="000000"/>
            </w:tcBorders>
            <w:vAlign w:val="center"/>
          </w:tcPr>
          <w:p w14:paraId="737F6DA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18</w:t>
            </w:r>
          </w:p>
        </w:tc>
        <w:tc>
          <w:tcPr>
            <w:tcW w:w="720" w:type="dxa"/>
            <w:tcBorders>
              <w:top w:val="single" w:sz="8" w:space="0" w:color="000000"/>
              <w:left w:val="single" w:sz="8" w:space="0" w:color="000000"/>
              <w:bottom w:val="single" w:sz="8" w:space="0" w:color="000000"/>
              <w:right w:val="single" w:sz="8" w:space="0" w:color="000000"/>
            </w:tcBorders>
            <w:vAlign w:val="center"/>
          </w:tcPr>
          <w:p w14:paraId="7A9FB9E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16</w:t>
            </w:r>
          </w:p>
        </w:tc>
        <w:tc>
          <w:tcPr>
            <w:tcW w:w="720" w:type="dxa"/>
            <w:tcBorders>
              <w:top w:val="single" w:sz="8" w:space="0" w:color="000000"/>
              <w:left w:val="single" w:sz="8" w:space="0" w:color="000000"/>
              <w:bottom w:val="single" w:sz="8" w:space="0" w:color="000000"/>
              <w:right w:val="single" w:sz="8" w:space="0" w:color="000000"/>
            </w:tcBorders>
            <w:vAlign w:val="center"/>
          </w:tcPr>
          <w:p w14:paraId="5CAB98F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8</w:t>
            </w:r>
          </w:p>
        </w:tc>
        <w:tc>
          <w:tcPr>
            <w:tcW w:w="810" w:type="dxa"/>
            <w:tcBorders>
              <w:top w:val="single" w:sz="8" w:space="0" w:color="000000"/>
              <w:left w:val="single" w:sz="8" w:space="0" w:color="000000"/>
              <w:bottom w:val="single" w:sz="8" w:space="0" w:color="000000"/>
              <w:right w:val="single" w:sz="8" w:space="0" w:color="000000"/>
            </w:tcBorders>
          </w:tcPr>
          <w:p w14:paraId="3E18825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11</w:t>
            </w:r>
          </w:p>
        </w:tc>
      </w:tr>
      <w:tr w:rsidR="00763BE5" w:rsidRPr="002E6A38" w14:paraId="6FCC6861" w14:textId="77777777" w:rsidTr="000E330F">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47F8DFC0"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1AC9DDF"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Ammonia/Ethanol</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463134AD"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68BEA152"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43FA3C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w:t>
            </w:r>
          </w:p>
        </w:tc>
        <w:tc>
          <w:tcPr>
            <w:tcW w:w="720" w:type="dxa"/>
            <w:tcBorders>
              <w:top w:val="single" w:sz="8" w:space="0" w:color="000000"/>
              <w:left w:val="single" w:sz="8" w:space="0" w:color="000000"/>
              <w:bottom w:val="single" w:sz="8" w:space="0" w:color="000000"/>
              <w:right w:val="single" w:sz="8" w:space="0" w:color="000000"/>
            </w:tcBorders>
            <w:vAlign w:val="center"/>
          </w:tcPr>
          <w:p w14:paraId="487ACCB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w:t>
            </w:r>
          </w:p>
        </w:tc>
        <w:tc>
          <w:tcPr>
            <w:tcW w:w="720" w:type="dxa"/>
            <w:tcBorders>
              <w:top w:val="single" w:sz="8" w:space="0" w:color="000000"/>
              <w:left w:val="single" w:sz="8" w:space="0" w:color="000000"/>
              <w:bottom w:val="single" w:sz="8" w:space="0" w:color="000000"/>
              <w:right w:val="single" w:sz="8" w:space="0" w:color="000000"/>
            </w:tcBorders>
            <w:vAlign w:val="center"/>
          </w:tcPr>
          <w:p w14:paraId="2A0CE7B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14</w:t>
            </w:r>
          </w:p>
        </w:tc>
        <w:tc>
          <w:tcPr>
            <w:tcW w:w="720" w:type="dxa"/>
            <w:tcBorders>
              <w:top w:val="single" w:sz="8" w:space="0" w:color="000000"/>
              <w:left w:val="single" w:sz="8" w:space="0" w:color="000000"/>
              <w:bottom w:val="single" w:sz="8" w:space="0" w:color="000000"/>
              <w:right w:val="single" w:sz="8" w:space="0" w:color="000000"/>
            </w:tcBorders>
            <w:vAlign w:val="center"/>
          </w:tcPr>
          <w:p w14:paraId="4C214F4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19</w:t>
            </w:r>
          </w:p>
        </w:tc>
        <w:tc>
          <w:tcPr>
            <w:tcW w:w="720" w:type="dxa"/>
            <w:tcBorders>
              <w:top w:val="single" w:sz="8" w:space="0" w:color="000000"/>
              <w:left w:val="single" w:sz="8" w:space="0" w:color="000000"/>
              <w:bottom w:val="single" w:sz="8" w:space="0" w:color="000000"/>
              <w:right w:val="single" w:sz="8" w:space="0" w:color="000000"/>
            </w:tcBorders>
            <w:vAlign w:val="center"/>
          </w:tcPr>
          <w:p w14:paraId="34EA8EA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27</w:t>
            </w:r>
          </w:p>
        </w:tc>
        <w:tc>
          <w:tcPr>
            <w:tcW w:w="720" w:type="dxa"/>
            <w:tcBorders>
              <w:top w:val="single" w:sz="8" w:space="0" w:color="000000"/>
              <w:left w:val="single" w:sz="8" w:space="0" w:color="000000"/>
              <w:bottom w:val="single" w:sz="8" w:space="0" w:color="000000"/>
              <w:right w:val="single" w:sz="8" w:space="0" w:color="000000"/>
            </w:tcBorders>
            <w:vAlign w:val="center"/>
          </w:tcPr>
          <w:p w14:paraId="256EE02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29</w:t>
            </w:r>
          </w:p>
        </w:tc>
        <w:tc>
          <w:tcPr>
            <w:tcW w:w="810" w:type="dxa"/>
            <w:tcBorders>
              <w:top w:val="single" w:sz="8" w:space="0" w:color="000000"/>
              <w:left w:val="single" w:sz="8" w:space="0" w:color="000000"/>
              <w:bottom w:val="single" w:sz="8" w:space="0" w:color="000000"/>
              <w:right w:val="single" w:sz="8" w:space="0" w:color="000000"/>
            </w:tcBorders>
          </w:tcPr>
          <w:p w14:paraId="29990E7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29</w:t>
            </w:r>
          </w:p>
        </w:tc>
      </w:tr>
      <w:tr w:rsidR="00763BE5" w:rsidRPr="002E6A38" w14:paraId="702EC0D3" w14:textId="77777777" w:rsidTr="000E330F">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0FCD5531"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349E755"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HIV/Hepatitis</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53C7A00"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0C212ED7"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00EA39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11</w:t>
            </w:r>
          </w:p>
        </w:tc>
        <w:tc>
          <w:tcPr>
            <w:tcW w:w="720" w:type="dxa"/>
            <w:tcBorders>
              <w:top w:val="single" w:sz="8" w:space="0" w:color="000000"/>
              <w:left w:val="single" w:sz="8" w:space="0" w:color="000000"/>
              <w:bottom w:val="single" w:sz="8" w:space="0" w:color="000000"/>
              <w:right w:val="single" w:sz="8" w:space="0" w:color="000000"/>
            </w:tcBorders>
            <w:vAlign w:val="center"/>
          </w:tcPr>
          <w:p w14:paraId="7CA73F4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8</w:t>
            </w:r>
          </w:p>
        </w:tc>
        <w:tc>
          <w:tcPr>
            <w:tcW w:w="720" w:type="dxa"/>
            <w:tcBorders>
              <w:top w:val="single" w:sz="8" w:space="0" w:color="000000"/>
              <w:left w:val="single" w:sz="8" w:space="0" w:color="000000"/>
              <w:bottom w:val="single" w:sz="8" w:space="0" w:color="000000"/>
              <w:right w:val="single" w:sz="8" w:space="0" w:color="000000"/>
            </w:tcBorders>
            <w:vAlign w:val="center"/>
          </w:tcPr>
          <w:p w14:paraId="373496F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18</w:t>
            </w:r>
          </w:p>
        </w:tc>
        <w:tc>
          <w:tcPr>
            <w:tcW w:w="720" w:type="dxa"/>
            <w:tcBorders>
              <w:top w:val="single" w:sz="8" w:space="0" w:color="000000"/>
              <w:left w:val="single" w:sz="8" w:space="0" w:color="000000"/>
              <w:bottom w:val="single" w:sz="8" w:space="0" w:color="000000"/>
              <w:right w:val="single" w:sz="8" w:space="0" w:color="000000"/>
            </w:tcBorders>
            <w:vAlign w:val="center"/>
          </w:tcPr>
          <w:p w14:paraId="779120E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26</w:t>
            </w:r>
          </w:p>
        </w:tc>
        <w:tc>
          <w:tcPr>
            <w:tcW w:w="720" w:type="dxa"/>
            <w:tcBorders>
              <w:top w:val="single" w:sz="8" w:space="0" w:color="000000"/>
              <w:left w:val="single" w:sz="8" w:space="0" w:color="000000"/>
              <w:bottom w:val="single" w:sz="8" w:space="0" w:color="000000"/>
              <w:right w:val="single" w:sz="8" w:space="0" w:color="000000"/>
            </w:tcBorders>
            <w:vAlign w:val="center"/>
          </w:tcPr>
          <w:p w14:paraId="15A92D1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27</w:t>
            </w:r>
          </w:p>
        </w:tc>
        <w:tc>
          <w:tcPr>
            <w:tcW w:w="720" w:type="dxa"/>
            <w:tcBorders>
              <w:top w:val="single" w:sz="8" w:space="0" w:color="000000"/>
              <w:left w:val="single" w:sz="8" w:space="0" w:color="000000"/>
              <w:bottom w:val="single" w:sz="8" w:space="0" w:color="000000"/>
              <w:right w:val="single" w:sz="8" w:space="0" w:color="000000"/>
            </w:tcBorders>
            <w:vAlign w:val="center"/>
          </w:tcPr>
          <w:p w14:paraId="1632C08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28</w:t>
            </w:r>
          </w:p>
        </w:tc>
        <w:tc>
          <w:tcPr>
            <w:tcW w:w="810" w:type="dxa"/>
            <w:tcBorders>
              <w:top w:val="single" w:sz="8" w:space="0" w:color="000000"/>
              <w:left w:val="single" w:sz="8" w:space="0" w:color="000000"/>
              <w:bottom w:val="single" w:sz="8" w:space="0" w:color="000000"/>
              <w:right w:val="single" w:sz="8" w:space="0" w:color="000000"/>
            </w:tcBorders>
          </w:tcPr>
          <w:p w14:paraId="34104B8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32</w:t>
            </w:r>
          </w:p>
        </w:tc>
      </w:tr>
      <w:tr w:rsidR="00763BE5" w:rsidRPr="002E6A38" w14:paraId="0052AD27" w14:textId="77777777" w:rsidTr="000E330F">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4CA85ABC"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1ADB057"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Syphyllis</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2F52F5D7"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1CADF2E1"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84B56F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w:t>
            </w:r>
          </w:p>
        </w:tc>
        <w:tc>
          <w:tcPr>
            <w:tcW w:w="720" w:type="dxa"/>
            <w:tcBorders>
              <w:top w:val="single" w:sz="8" w:space="0" w:color="000000"/>
              <w:left w:val="single" w:sz="8" w:space="0" w:color="000000"/>
              <w:bottom w:val="single" w:sz="8" w:space="0" w:color="000000"/>
              <w:right w:val="single" w:sz="8" w:space="0" w:color="000000"/>
            </w:tcBorders>
            <w:vAlign w:val="center"/>
          </w:tcPr>
          <w:p w14:paraId="5D530DA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w:t>
            </w:r>
          </w:p>
        </w:tc>
        <w:tc>
          <w:tcPr>
            <w:tcW w:w="720" w:type="dxa"/>
            <w:tcBorders>
              <w:top w:val="single" w:sz="8" w:space="0" w:color="000000"/>
              <w:left w:val="single" w:sz="8" w:space="0" w:color="000000"/>
              <w:bottom w:val="single" w:sz="8" w:space="0" w:color="000000"/>
              <w:right w:val="single" w:sz="8" w:space="0" w:color="000000"/>
            </w:tcBorders>
            <w:vAlign w:val="center"/>
          </w:tcPr>
          <w:p w14:paraId="5640938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15</w:t>
            </w:r>
          </w:p>
        </w:tc>
        <w:tc>
          <w:tcPr>
            <w:tcW w:w="720" w:type="dxa"/>
            <w:tcBorders>
              <w:top w:val="single" w:sz="8" w:space="0" w:color="000000"/>
              <w:left w:val="single" w:sz="8" w:space="0" w:color="000000"/>
              <w:bottom w:val="single" w:sz="8" w:space="0" w:color="000000"/>
              <w:right w:val="single" w:sz="8" w:space="0" w:color="000000"/>
            </w:tcBorders>
            <w:vAlign w:val="center"/>
          </w:tcPr>
          <w:p w14:paraId="0669125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15</w:t>
            </w:r>
          </w:p>
        </w:tc>
        <w:tc>
          <w:tcPr>
            <w:tcW w:w="720" w:type="dxa"/>
            <w:tcBorders>
              <w:top w:val="single" w:sz="8" w:space="0" w:color="000000"/>
              <w:left w:val="single" w:sz="8" w:space="0" w:color="000000"/>
              <w:bottom w:val="single" w:sz="8" w:space="0" w:color="000000"/>
              <w:right w:val="single" w:sz="8" w:space="0" w:color="000000"/>
            </w:tcBorders>
            <w:vAlign w:val="center"/>
          </w:tcPr>
          <w:p w14:paraId="07F15B1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15</w:t>
            </w:r>
          </w:p>
        </w:tc>
        <w:tc>
          <w:tcPr>
            <w:tcW w:w="720" w:type="dxa"/>
            <w:tcBorders>
              <w:top w:val="single" w:sz="8" w:space="0" w:color="000000"/>
              <w:left w:val="single" w:sz="8" w:space="0" w:color="000000"/>
              <w:bottom w:val="single" w:sz="8" w:space="0" w:color="000000"/>
              <w:right w:val="single" w:sz="8" w:space="0" w:color="000000"/>
            </w:tcBorders>
            <w:vAlign w:val="center"/>
          </w:tcPr>
          <w:p w14:paraId="51403FC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19</w:t>
            </w:r>
          </w:p>
        </w:tc>
        <w:tc>
          <w:tcPr>
            <w:tcW w:w="810" w:type="dxa"/>
            <w:tcBorders>
              <w:top w:val="single" w:sz="8" w:space="0" w:color="000000"/>
              <w:left w:val="single" w:sz="8" w:space="0" w:color="000000"/>
              <w:bottom w:val="single" w:sz="8" w:space="0" w:color="000000"/>
              <w:right w:val="single" w:sz="8" w:space="0" w:color="000000"/>
            </w:tcBorders>
          </w:tcPr>
          <w:p w14:paraId="28DB4E2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17</w:t>
            </w:r>
          </w:p>
        </w:tc>
      </w:tr>
      <w:tr w:rsidR="00763BE5" w:rsidRPr="002E6A38" w14:paraId="4ABA38F1" w14:textId="77777777" w:rsidTr="000E330F">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7EC9695C"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0FDBF778"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 xml:space="preserve">EBV </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04B18100"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28AE9EA4"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4E08B18D"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3E903C00"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3E5A944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w:t>
            </w:r>
          </w:p>
        </w:tc>
        <w:tc>
          <w:tcPr>
            <w:tcW w:w="720" w:type="dxa"/>
            <w:tcBorders>
              <w:top w:val="single" w:sz="8" w:space="0" w:color="000000"/>
              <w:left w:val="single" w:sz="8" w:space="0" w:color="000000"/>
              <w:bottom w:val="single" w:sz="8" w:space="0" w:color="000000"/>
              <w:right w:val="single" w:sz="8" w:space="0" w:color="000000"/>
            </w:tcBorders>
            <w:vAlign w:val="center"/>
          </w:tcPr>
          <w:p w14:paraId="33F8590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w:t>
            </w:r>
          </w:p>
        </w:tc>
        <w:tc>
          <w:tcPr>
            <w:tcW w:w="720" w:type="dxa"/>
            <w:tcBorders>
              <w:top w:val="single" w:sz="8" w:space="0" w:color="000000"/>
              <w:left w:val="single" w:sz="8" w:space="0" w:color="000000"/>
              <w:bottom w:val="single" w:sz="8" w:space="0" w:color="000000"/>
              <w:right w:val="single" w:sz="8" w:space="0" w:color="000000"/>
            </w:tcBorders>
            <w:vAlign w:val="center"/>
          </w:tcPr>
          <w:p w14:paraId="597CB34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w:t>
            </w:r>
          </w:p>
        </w:tc>
        <w:tc>
          <w:tcPr>
            <w:tcW w:w="720" w:type="dxa"/>
            <w:tcBorders>
              <w:top w:val="single" w:sz="8" w:space="0" w:color="000000"/>
              <w:left w:val="single" w:sz="8" w:space="0" w:color="000000"/>
              <w:bottom w:val="single" w:sz="8" w:space="0" w:color="000000"/>
              <w:right w:val="single" w:sz="8" w:space="0" w:color="000000"/>
            </w:tcBorders>
            <w:vAlign w:val="center"/>
          </w:tcPr>
          <w:p w14:paraId="1FF6215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w:t>
            </w:r>
          </w:p>
        </w:tc>
        <w:tc>
          <w:tcPr>
            <w:tcW w:w="810" w:type="dxa"/>
            <w:tcBorders>
              <w:top w:val="single" w:sz="8" w:space="0" w:color="000000"/>
              <w:left w:val="single" w:sz="8" w:space="0" w:color="000000"/>
              <w:bottom w:val="single" w:sz="8" w:space="0" w:color="000000"/>
              <w:right w:val="single" w:sz="8" w:space="0" w:color="000000"/>
            </w:tcBorders>
          </w:tcPr>
          <w:p w14:paraId="406A57E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w:t>
            </w:r>
          </w:p>
        </w:tc>
      </w:tr>
      <w:tr w:rsidR="00763BE5" w:rsidRPr="002E6A38" w14:paraId="244D1577" w14:textId="77777777" w:rsidTr="000E330F">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65274619"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2EB9110A"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ToRCH</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0CCF6BF3"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0C6D0F6A"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4EF50995"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297D7C3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w:t>
            </w:r>
          </w:p>
        </w:tc>
        <w:tc>
          <w:tcPr>
            <w:tcW w:w="720" w:type="dxa"/>
            <w:tcBorders>
              <w:top w:val="single" w:sz="8" w:space="0" w:color="000000"/>
              <w:left w:val="single" w:sz="8" w:space="0" w:color="000000"/>
              <w:bottom w:val="single" w:sz="8" w:space="0" w:color="000000"/>
              <w:right w:val="single" w:sz="8" w:space="0" w:color="000000"/>
            </w:tcBorders>
            <w:vAlign w:val="center"/>
          </w:tcPr>
          <w:p w14:paraId="4E11F5D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12</w:t>
            </w:r>
          </w:p>
        </w:tc>
        <w:tc>
          <w:tcPr>
            <w:tcW w:w="720" w:type="dxa"/>
            <w:tcBorders>
              <w:top w:val="single" w:sz="8" w:space="0" w:color="000000"/>
              <w:left w:val="single" w:sz="8" w:space="0" w:color="000000"/>
              <w:bottom w:val="single" w:sz="8" w:space="0" w:color="000000"/>
              <w:right w:val="single" w:sz="8" w:space="0" w:color="000000"/>
            </w:tcBorders>
            <w:vAlign w:val="center"/>
          </w:tcPr>
          <w:p w14:paraId="2211CA2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13</w:t>
            </w:r>
          </w:p>
        </w:tc>
        <w:tc>
          <w:tcPr>
            <w:tcW w:w="720" w:type="dxa"/>
            <w:tcBorders>
              <w:top w:val="single" w:sz="8" w:space="0" w:color="000000"/>
              <w:left w:val="single" w:sz="8" w:space="0" w:color="000000"/>
              <w:bottom w:val="single" w:sz="8" w:space="0" w:color="000000"/>
              <w:right w:val="single" w:sz="8" w:space="0" w:color="000000"/>
            </w:tcBorders>
            <w:vAlign w:val="center"/>
          </w:tcPr>
          <w:p w14:paraId="1F84C36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10</w:t>
            </w:r>
          </w:p>
        </w:tc>
        <w:tc>
          <w:tcPr>
            <w:tcW w:w="720" w:type="dxa"/>
            <w:tcBorders>
              <w:top w:val="single" w:sz="8" w:space="0" w:color="000000"/>
              <w:left w:val="single" w:sz="8" w:space="0" w:color="000000"/>
              <w:bottom w:val="single" w:sz="8" w:space="0" w:color="000000"/>
              <w:right w:val="single" w:sz="8" w:space="0" w:color="000000"/>
            </w:tcBorders>
            <w:vAlign w:val="center"/>
          </w:tcPr>
          <w:p w14:paraId="43486D8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8</w:t>
            </w:r>
          </w:p>
        </w:tc>
        <w:tc>
          <w:tcPr>
            <w:tcW w:w="810" w:type="dxa"/>
            <w:tcBorders>
              <w:top w:val="single" w:sz="8" w:space="0" w:color="000000"/>
              <w:left w:val="single" w:sz="8" w:space="0" w:color="000000"/>
              <w:bottom w:val="single" w:sz="8" w:space="0" w:color="000000"/>
              <w:right w:val="single" w:sz="8" w:space="0" w:color="000000"/>
            </w:tcBorders>
          </w:tcPr>
          <w:p w14:paraId="4C9FAA1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8</w:t>
            </w:r>
          </w:p>
        </w:tc>
      </w:tr>
      <w:tr w:rsidR="00763BE5" w:rsidRPr="002E6A38" w14:paraId="6BF5758A" w14:textId="77777777" w:rsidTr="000E330F">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3C3D394B"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13CBBB87"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Protein đặc hiệu</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09E5F640"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6249E4F"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5DA2B38"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2DB8DA1D"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27944B0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6</w:t>
            </w:r>
          </w:p>
        </w:tc>
        <w:tc>
          <w:tcPr>
            <w:tcW w:w="720" w:type="dxa"/>
            <w:tcBorders>
              <w:top w:val="single" w:sz="8" w:space="0" w:color="000000"/>
              <w:left w:val="single" w:sz="8" w:space="0" w:color="000000"/>
              <w:bottom w:val="single" w:sz="8" w:space="0" w:color="000000"/>
              <w:right w:val="single" w:sz="8" w:space="0" w:color="000000"/>
            </w:tcBorders>
            <w:vAlign w:val="center"/>
          </w:tcPr>
          <w:p w14:paraId="7F0FF44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10</w:t>
            </w:r>
          </w:p>
        </w:tc>
        <w:tc>
          <w:tcPr>
            <w:tcW w:w="720" w:type="dxa"/>
            <w:tcBorders>
              <w:top w:val="single" w:sz="8" w:space="0" w:color="000000"/>
              <w:left w:val="single" w:sz="8" w:space="0" w:color="000000"/>
              <w:bottom w:val="single" w:sz="8" w:space="0" w:color="000000"/>
              <w:right w:val="single" w:sz="8" w:space="0" w:color="000000"/>
            </w:tcBorders>
            <w:vAlign w:val="center"/>
          </w:tcPr>
          <w:p w14:paraId="221A6D3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21</w:t>
            </w:r>
          </w:p>
        </w:tc>
        <w:tc>
          <w:tcPr>
            <w:tcW w:w="720" w:type="dxa"/>
            <w:tcBorders>
              <w:top w:val="single" w:sz="8" w:space="0" w:color="000000"/>
              <w:left w:val="single" w:sz="8" w:space="0" w:color="000000"/>
              <w:bottom w:val="single" w:sz="8" w:space="0" w:color="000000"/>
              <w:right w:val="single" w:sz="8" w:space="0" w:color="000000"/>
            </w:tcBorders>
            <w:vAlign w:val="center"/>
          </w:tcPr>
          <w:p w14:paraId="6ADC4D0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w:t>
            </w:r>
          </w:p>
        </w:tc>
        <w:tc>
          <w:tcPr>
            <w:tcW w:w="810" w:type="dxa"/>
            <w:tcBorders>
              <w:top w:val="single" w:sz="8" w:space="0" w:color="000000"/>
              <w:left w:val="single" w:sz="8" w:space="0" w:color="000000"/>
              <w:bottom w:val="single" w:sz="8" w:space="0" w:color="000000"/>
              <w:right w:val="single" w:sz="8" w:space="0" w:color="000000"/>
            </w:tcBorders>
          </w:tcPr>
          <w:p w14:paraId="2083663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0</w:t>
            </w:r>
          </w:p>
        </w:tc>
      </w:tr>
      <w:tr w:rsidR="00763BE5" w:rsidRPr="002E6A38" w14:paraId="6A2C1B30" w14:textId="77777777" w:rsidTr="000E330F">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42AB315C"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C916493"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Miễn dịch đặc hiệu I</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0CC2030"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21FBA18A"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4D70E547"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7F18ACD5"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70AB51A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w:t>
            </w:r>
          </w:p>
        </w:tc>
        <w:tc>
          <w:tcPr>
            <w:tcW w:w="720" w:type="dxa"/>
            <w:tcBorders>
              <w:top w:val="single" w:sz="8" w:space="0" w:color="000000"/>
              <w:left w:val="single" w:sz="8" w:space="0" w:color="000000"/>
              <w:bottom w:val="single" w:sz="8" w:space="0" w:color="000000"/>
              <w:right w:val="single" w:sz="8" w:space="0" w:color="000000"/>
            </w:tcBorders>
            <w:vAlign w:val="center"/>
          </w:tcPr>
          <w:p w14:paraId="776756D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w:t>
            </w:r>
          </w:p>
        </w:tc>
        <w:tc>
          <w:tcPr>
            <w:tcW w:w="720" w:type="dxa"/>
            <w:tcBorders>
              <w:top w:val="single" w:sz="8" w:space="0" w:color="000000"/>
              <w:left w:val="single" w:sz="8" w:space="0" w:color="000000"/>
              <w:bottom w:val="single" w:sz="8" w:space="0" w:color="000000"/>
              <w:right w:val="single" w:sz="8" w:space="0" w:color="000000"/>
            </w:tcBorders>
            <w:vAlign w:val="center"/>
          </w:tcPr>
          <w:p w14:paraId="527B6FB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14</w:t>
            </w:r>
          </w:p>
        </w:tc>
        <w:tc>
          <w:tcPr>
            <w:tcW w:w="720" w:type="dxa"/>
            <w:tcBorders>
              <w:top w:val="single" w:sz="8" w:space="0" w:color="000000"/>
              <w:left w:val="single" w:sz="8" w:space="0" w:color="000000"/>
              <w:bottom w:val="single" w:sz="8" w:space="0" w:color="000000"/>
              <w:right w:val="single" w:sz="8" w:space="0" w:color="000000"/>
            </w:tcBorders>
            <w:vAlign w:val="center"/>
          </w:tcPr>
          <w:p w14:paraId="647991D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12</w:t>
            </w:r>
          </w:p>
        </w:tc>
        <w:tc>
          <w:tcPr>
            <w:tcW w:w="810" w:type="dxa"/>
            <w:tcBorders>
              <w:top w:val="single" w:sz="8" w:space="0" w:color="000000"/>
              <w:left w:val="single" w:sz="8" w:space="0" w:color="000000"/>
              <w:bottom w:val="single" w:sz="8" w:space="0" w:color="000000"/>
              <w:right w:val="single" w:sz="8" w:space="0" w:color="000000"/>
            </w:tcBorders>
          </w:tcPr>
          <w:p w14:paraId="26DC3D6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12</w:t>
            </w:r>
          </w:p>
        </w:tc>
      </w:tr>
      <w:tr w:rsidR="00763BE5" w:rsidRPr="002E6A38" w14:paraId="77EE1514" w14:textId="77777777" w:rsidTr="000E330F">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391BF5ED"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00B657BF"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Dịch não tủy</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6E50FB46"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3C491CF"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171A8E70"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70D7292A"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09531F3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w:t>
            </w:r>
          </w:p>
        </w:tc>
        <w:tc>
          <w:tcPr>
            <w:tcW w:w="720" w:type="dxa"/>
            <w:tcBorders>
              <w:top w:val="single" w:sz="8" w:space="0" w:color="000000"/>
              <w:left w:val="single" w:sz="8" w:space="0" w:color="000000"/>
              <w:bottom w:val="single" w:sz="8" w:space="0" w:color="000000"/>
              <w:right w:val="single" w:sz="8" w:space="0" w:color="000000"/>
            </w:tcBorders>
            <w:vAlign w:val="center"/>
          </w:tcPr>
          <w:p w14:paraId="54E1CE5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w:t>
            </w:r>
          </w:p>
        </w:tc>
        <w:tc>
          <w:tcPr>
            <w:tcW w:w="720" w:type="dxa"/>
            <w:tcBorders>
              <w:top w:val="single" w:sz="8" w:space="0" w:color="000000"/>
              <w:left w:val="single" w:sz="8" w:space="0" w:color="000000"/>
              <w:bottom w:val="single" w:sz="8" w:space="0" w:color="000000"/>
              <w:right w:val="single" w:sz="8" w:space="0" w:color="000000"/>
            </w:tcBorders>
            <w:vAlign w:val="center"/>
          </w:tcPr>
          <w:p w14:paraId="75B6748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6</w:t>
            </w:r>
          </w:p>
        </w:tc>
        <w:tc>
          <w:tcPr>
            <w:tcW w:w="720" w:type="dxa"/>
            <w:tcBorders>
              <w:top w:val="single" w:sz="8" w:space="0" w:color="000000"/>
              <w:left w:val="single" w:sz="8" w:space="0" w:color="000000"/>
              <w:bottom w:val="single" w:sz="8" w:space="0" w:color="000000"/>
              <w:right w:val="single" w:sz="8" w:space="0" w:color="000000"/>
            </w:tcBorders>
            <w:vAlign w:val="center"/>
          </w:tcPr>
          <w:p w14:paraId="73A1B92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6</w:t>
            </w:r>
          </w:p>
        </w:tc>
        <w:tc>
          <w:tcPr>
            <w:tcW w:w="810" w:type="dxa"/>
            <w:tcBorders>
              <w:top w:val="single" w:sz="8" w:space="0" w:color="000000"/>
              <w:left w:val="single" w:sz="8" w:space="0" w:color="000000"/>
              <w:bottom w:val="single" w:sz="8" w:space="0" w:color="000000"/>
              <w:right w:val="single" w:sz="8" w:space="0" w:color="000000"/>
            </w:tcBorders>
          </w:tcPr>
          <w:p w14:paraId="1E492A7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w:t>
            </w:r>
          </w:p>
        </w:tc>
      </w:tr>
      <w:tr w:rsidR="00763BE5" w:rsidRPr="002E6A38" w14:paraId="583B7611" w14:textId="77777777" w:rsidTr="000E330F">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03AB8CEA"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6749AF2B"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BNP</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10D1ED60"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608C2CCD"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C9FA5C3"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13A71C42"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0CF3D18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w:t>
            </w:r>
          </w:p>
        </w:tc>
        <w:tc>
          <w:tcPr>
            <w:tcW w:w="720" w:type="dxa"/>
            <w:tcBorders>
              <w:top w:val="single" w:sz="8" w:space="0" w:color="000000"/>
              <w:left w:val="single" w:sz="8" w:space="0" w:color="000000"/>
              <w:bottom w:val="single" w:sz="8" w:space="0" w:color="000000"/>
              <w:right w:val="single" w:sz="8" w:space="0" w:color="000000"/>
            </w:tcBorders>
            <w:vAlign w:val="center"/>
          </w:tcPr>
          <w:p w14:paraId="00BA728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w:t>
            </w:r>
          </w:p>
        </w:tc>
        <w:tc>
          <w:tcPr>
            <w:tcW w:w="720" w:type="dxa"/>
            <w:tcBorders>
              <w:top w:val="single" w:sz="8" w:space="0" w:color="000000"/>
              <w:left w:val="single" w:sz="8" w:space="0" w:color="000000"/>
              <w:bottom w:val="single" w:sz="8" w:space="0" w:color="000000"/>
              <w:right w:val="single" w:sz="8" w:space="0" w:color="000000"/>
            </w:tcBorders>
            <w:vAlign w:val="center"/>
          </w:tcPr>
          <w:p w14:paraId="0BC76A6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w:t>
            </w:r>
          </w:p>
        </w:tc>
        <w:tc>
          <w:tcPr>
            <w:tcW w:w="720" w:type="dxa"/>
            <w:tcBorders>
              <w:top w:val="single" w:sz="8" w:space="0" w:color="000000"/>
              <w:left w:val="single" w:sz="8" w:space="0" w:color="000000"/>
              <w:bottom w:val="single" w:sz="8" w:space="0" w:color="000000"/>
              <w:right w:val="single" w:sz="8" w:space="0" w:color="000000"/>
            </w:tcBorders>
            <w:vAlign w:val="center"/>
          </w:tcPr>
          <w:p w14:paraId="7C4992F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w:t>
            </w:r>
          </w:p>
        </w:tc>
        <w:tc>
          <w:tcPr>
            <w:tcW w:w="810" w:type="dxa"/>
            <w:tcBorders>
              <w:top w:val="single" w:sz="8" w:space="0" w:color="000000"/>
              <w:left w:val="single" w:sz="8" w:space="0" w:color="000000"/>
              <w:bottom w:val="single" w:sz="8" w:space="0" w:color="000000"/>
              <w:right w:val="single" w:sz="8" w:space="0" w:color="000000"/>
            </w:tcBorders>
          </w:tcPr>
          <w:p w14:paraId="2D98C14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w:t>
            </w:r>
          </w:p>
        </w:tc>
      </w:tr>
      <w:tr w:rsidR="00763BE5" w:rsidRPr="002E6A38" w14:paraId="794FE70D" w14:textId="77777777" w:rsidTr="000E330F">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7C2D49A2"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06EB56C"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Sinh hóa Nước tiểu</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6232EDE3"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6DD0ED5"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98ED465"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777730C8"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32975FDE"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7445A12F"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2E458A9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w:t>
            </w:r>
          </w:p>
        </w:tc>
        <w:tc>
          <w:tcPr>
            <w:tcW w:w="720" w:type="dxa"/>
            <w:tcBorders>
              <w:top w:val="single" w:sz="8" w:space="0" w:color="000000"/>
              <w:left w:val="single" w:sz="8" w:space="0" w:color="000000"/>
              <w:bottom w:val="single" w:sz="8" w:space="0" w:color="000000"/>
              <w:right w:val="single" w:sz="8" w:space="0" w:color="000000"/>
            </w:tcBorders>
            <w:vAlign w:val="center"/>
          </w:tcPr>
          <w:p w14:paraId="3CE2F99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6</w:t>
            </w:r>
          </w:p>
        </w:tc>
        <w:tc>
          <w:tcPr>
            <w:tcW w:w="810" w:type="dxa"/>
            <w:tcBorders>
              <w:top w:val="single" w:sz="8" w:space="0" w:color="000000"/>
              <w:left w:val="single" w:sz="8" w:space="0" w:color="000000"/>
              <w:bottom w:val="single" w:sz="8" w:space="0" w:color="000000"/>
              <w:right w:val="single" w:sz="8" w:space="0" w:color="000000"/>
            </w:tcBorders>
          </w:tcPr>
          <w:p w14:paraId="6A8E89F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w:t>
            </w:r>
          </w:p>
        </w:tc>
      </w:tr>
      <w:tr w:rsidR="00763BE5" w:rsidRPr="002E6A38" w14:paraId="5A4C29EF" w14:textId="77777777" w:rsidTr="000E330F">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095FD683"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CB50B93"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Bộ Mỡ</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0889D1C9"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2A41B528"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5CF8EA8"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76A095AD"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099AF51A"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18B9A59D"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2513303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w:t>
            </w:r>
          </w:p>
        </w:tc>
        <w:tc>
          <w:tcPr>
            <w:tcW w:w="720" w:type="dxa"/>
            <w:tcBorders>
              <w:top w:val="single" w:sz="8" w:space="0" w:color="000000"/>
              <w:left w:val="single" w:sz="8" w:space="0" w:color="000000"/>
              <w:bottom w:val="single" w:sz="8" w:space="0" w:color="000000"/>
              <w:right w:val="single" w:sz="8" w:space="0" w:color="000000"/>
            </w:tcBorders>
            <w:vAlign w:val="center"/>
          </w:tcPr>
          <w:p w14:paraId="6C2E2A1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w:t>
            </w:r>
          </w:p>
        </w:tc>
        <w:tc>
          <w:tcPr>
            <w:tcW w:w="810" w:type="dxa"/>
            <w:tcBorders>
              <w:top w:val="single" w:sz="8" w:space="0" w:color="000000"/>
              <w:left w:val="single" w:sz="8" w:space="0" w:color="000000"/>
              <w:bottom w:val="single" w:sz="8" w:space="0" w:color="000000"/>
              <w:right w:val="single" w:sz="8" w:space="0" w:color="000000"/>
            </w:tcBorders>
          </w:tcPr>
          <w:p w14:paraId="42127CD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0</w:t>
            </w:r>
          </w:p>
        </w:tc>
      </w:tr>
      <w:tr w:rsidR="00763BE5" w:rsidRPr="002E6A38" w14:paraId="76A2EB07" w14:textId="77777777" w:rsidTr="00A1115A">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36F189E5"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6B43E863"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Protein đặc hiệu hàng tháng</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273701C5"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044BBA50"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68373712"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2948AD98"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643863F4"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625F6945"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01566FE9"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6C0FEA1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16</w:t>
            </w:r>
          </w:p>
        </w:tc>
        <w:tc>
          <w:tcPr>
            <w:tcW w:w="810" w:type="dxa"/>
            <w:tcBorders>
              <w:top w:val="single" w:sz="8" w:space="0" w:color="000000"/>
              <w:left w:val="single" w:sz="8" w:space="0" w:color="000000"/>
              <w:bottom w:val="single" w:sz="8" w:space="0" w:color="000000"/>
              <w:right w:val="single" w:sz="8" w:space="0" w:color="000000"/>
            </w:tcBorders>
            <w:vAlign w:val="center"/>
          </w:tcPr>
          <w:p w14:paraId="3993D01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19</w:t>
            </w:r>
          </w:p>
        </w:tc>
      </w:tr>
      <w:tr w:rsidR="00763BE5" w:rsidRPr="002E6A38" w14:paraId="58FAF6AB" w14:textId="77777777" w:rsidTr="00A1115A">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631F623A"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4608407C"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Cyfra 21.1</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459EA0B9"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188C494"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26EA46C5"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04A9C7B7"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005F6A49"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677D2BD6"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4807AF39"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69D9F6F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6</w:t>
            </w:r>
          </w:p>
        </w:tc>
        <w:tc>
          <w:tcPr>
            <w:tcW w:w="810" w:type="dxa"/>
            <w:tcBorders>
              <w:top w:val="single" w:sz="8" w:space="0" w:color="000000"/>
              <w:left w:val="single" w:sz="8" w:space="0" w:color="000000"/>
              <w:bottom w:val="single" w:sz="8" w:space="0" w:color="000000"/>
              <w:right w:val="single" w:sz="8" w:space="0" w:color="000000"/>
            </w:tcBorders>
            <w:vAlign w:val="center"/>
          </w:tcPr>
          <w:p w14:paraId="69E3889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w:t>
            </w:r>
          </w:p>
        </w:tc>
      </w:tr>
      <w:tr w:rsidR="00763BE5" w:rsidRPr="002E6A38" w14:paraId="14051E57" w14:textId="77777777" w:rsidTr="00A1115A">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2ED5EFB7"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605A010B"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Anti TSH receptor</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7E6DA5C"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6E53F3AE"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25B84895"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29C54509"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0FF639FF"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741BA94D"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643ADB9E"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410824EC"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810" w:type="dxa"/>
            <w:tcBorders>
              <w:top w:val="single" w:sz="8" w:space="0" w:color="000000"/>
              <w:left w:val="single" w:sz="8" w:space="0" w:color="000000"/>
              <w:bottom w:val="single" w:sz="8" w:space="0" w:color="000000"/>
              <w:right w:val="single" w:sz="8" w:space="0" w:color="000000"/>
            </w:tcBorders>
            <w:vAlign w:val="center"/>
          </w:tcPr>
          <w:p w14:paraId="707D5A7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w:t>
            </w:r>
          </w:p>
        </w:tc>
      </w:tr>
      <w:tr w:rsidR="00763BE5" w:rsidRPr="002E6A38" w14:paraId="42D1320B" w14:textId="77777777" w:rsidTr="00A1115A">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2369BA9C" w14:textId="77777777" w:rsidR="00F459AB" w:rsidRPr="002E6A38" w:rsidRDefault="00F459AB" w:rsidP="0047624B">
            <w:pPr>
              <w:widowControl w:val="0"/>
              <w:numPr>
                <w:ilvl w:val="0"/>
                <w:numId w:val="252"/>
              </w:numPr>
              <w:spacing w:before="60" w:after="60" w:line="240" w:lineRule="auto"/>
              <w:ind w:left="142" w:hanging="20"/>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2A28C5B2"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Anti Sar-CoV-2</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934FB07"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008F32AF"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10980FDC"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34A52BD0"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3F8E9514"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5BF9FF89"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20CD1612"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76D46835"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810" w:type="dxa"/>
            <w:tcBorders>
              <w:top w:val="single" w:sz="8" w:space="0" w:color="000000"/>
              <w:left w:val="single" w:sz="8" w:space="0" w:color="000000"/>
              <w:bottom w:val="single" w:sz="8" w:space="0" w:color="000000"/>
              <w:right w:val="single" w:sz="8" w:space="0" w:color="000000"/>
            </w:tcBorders>
            <w:vAlign w:val="center"/>
          </w:tcPr>
          <w:p w14:paraId="4DAEB7E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w:t>
            </w:r>
          </w:p>
        </w:tc>
      </w:tr>
      <w:tr w:rsidR="00763BE5" w:rsidRPr="002E6A38" w14:paraId="77B6A3E4" w14:textId="77777777" w:rsidTr="00A1115A">
        <w:trPr>
          <w:trHeight w:val="390"/>
        </w:trPr>
        <w:tc>
          <w:tcPr>
            <w:tcW w:w="7650" w:type="dxa"/>
            <w:gridSpan w:val="9"/>
            <w:tcBorders>
              <w:top w:val="single" w:sz="8" w:space="0" w:color="000000"/>
              <w:left w:val="single" w:sz="8" w:space="0" w:color="000000"/>
              <w:bottom w:val="single" w:sz="8" w:space="0" w:color="000000"/>
              <w:right w:val="single" w:sz="8" w:space="0" w:color="000000"/>
            </w:tcBorders>
          </w:tcPr>
          <w:p w14:paraId="6E799AC6" w14:textId="77777777" w:rsidR="00F459AB" w:rsidRPr="002E6A38" w:rsidRDefault="00F459AB" w:rsidP="00461030">
            <w:pPr>
              <w:pStyle w:val="ListParagraph"/>
              <w:widowControl w:val="0"/>
              <w:spacing w:before="60" w:after="60" w:line="240" w:lineRule="auto"/>
              <w:ind w:left="450"/>
              <w:contextualSpacing w:val="0"/>
              <w:rPr>
                <w:rFonts w:ascii="Times New Roman" w:hAnsi="Times New Roman"/>
                <w:sz w:val="26"/>
                <w:szCs w:val="26"/>
              </w:rPr>
            </w:pPr>
            <w:r w:rsidRPr="002E6A38">
              <w:rPr>
                <w:rFonts w:ascii="Times New Roman" w:hAnsi="Times New Roman"/>
                <w:b/>
                <w:sz w:val="26"/>
                <w:szCs w:val="26"/>
              </w:rPr>
              <w:t>Chương trình Trung tâm sản xuất</w:t>
            </w:r>
          </w:p>
        </w:tc>
        <w:tc>
          <w:tcPr>
            <w:tcW w:w="720" w:type="dxa"/>
            <w:tcBorders>
              <w:top w:val="single" w:sz="8" w:space="0" w:color="000000"/>
              <w:left w:val="single" w:sz="8" w:space="0" w:color="000000"/>
              <w:bottom w:val="single" w:sz="8" w:space="0" w:color="000000"/>
              <w:right w:val="single" w:sz="8" w:space="0" w:color="000000"/>
            </w:tcBorders>
          </w:tcPr>
          <w:p w14:paraId="4A338269" w14:textId="77777777" w:rsidR="00F459AB" w:rsidRPr="002E6A38" w:rsidRDefault="00F459AB" w:rsidP="00461030">
            <w:pPr>
              <w:widowControl w:val="0"/>
              <w:pBdr>
                <w:top w:val="nil"/>
                <w:left w:val="nil"/>
                <w:bottom w:val="nil"/>
                <w:right w:val="nil"/>
                <w:between w:val="nil"/>
              </w:pBdr>
              <w:spacing w:before="60" w:after="60" w:line="240" w:lineRule="auto"/>
              <w:rPr>
                <w:rFonts w:ascii="Times New Roman" w:hAnsi="Times New Roman"/>
                <w:sz w:val="26"/>
                <w:szCs w:val="26"/>
              </w:rPr>
            </w:pPr>
          </w:p>
        </w:tc>
        <w:tc>
          <w:tcPr>
            <w:tcW w:w="810" w:type="dxa"/>
            <w:tcBorders>
              <w:top w:val="single" w:sz="8" w:space="0" w:color="000000"/>
              <w:left w:val="single" w:sz="8" w:space="0" w:color="000000"/>
              <w:bottom w:val="single" w:sz="8" w:space="0" w:color="000000"/>
              <w:right w:val="single" w:sz="8" w:space="0" w:color="000000"/>
            </w:tcBorders>
            <w:vAlign w:val="center"/>
          </w:tcPr>
          <w:p w14:paraId="351EBFF3" w14:textId="77777777" w:rsidR="00F459AB" w:rsidRPr="002E6A38" w:rsidRDefault="00F459AB" w:rsidP="00461030">
            <w:pPr>
              <w:widowControl w:val="0"/>
              <w:pBdr>
                <w:top w:val="nil"/>
                <w:left w:val="nil"/>
                <w:bottom w:val="nil"/>
                <w:right w:val="nil"/>
                <w:between w:val="nil"/>
              </w:pBdr>
              <w:spacing w:before="60" w:after="60" w:line="240" w:lineRule="auto"/>
              <w:rPr>
                <w:rFonts w:ascii="Times New Roman" w:hAnsi="Times New Roman"/>
                <w:sz w:val="26"/>
                <w:szCs w:val="26"/>
              </w:rPr>
            </w:pPr>
          </w:p>
        </w:tc>
      </w:tr>
      <w:tr w:rsidR="00763BE5" w:rsidRPr="002E6A38" w14:paraId="6ACFD860" w14:textId="77777777" w:rsidTr="00A1115A">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34BA612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01</w:t>
            </w: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6D2D2034"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HTH Định nhóm máu*</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7395656"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6DB20D5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55</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62B786D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41</w:t>
            </w:r>
          </w:p>
        </w:tc>
        <w:tc>
          <w:tcPr>
            <w:tcW w:w="720" w:type="dxa"/>
            <w:tcBorders>
              <w:top w:val="single" w:sz="8" w:space="0" w:color="000000"/>
              <w:left w:val="single" w:sz="8" w:space="0" w:color="000000"/>
              <w:bottom w:val="single" w:sz="8" w:space="0" w:color="000000"/>
              <w:right w:val="single" w:sz="8" w:space="0" w:color="000000"/>
            </w:tcBorders>
            <w:vAlign w:val="center"/>
          </w:tcPr>
          <w:p w14:paraId="35BBFEA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44</w:t>
            </w:r>
          </w:p>
        </w:tc>
        <w:tc>
          <w:tcPr>
            <w:tcW w:w="720" w:type="dxa"/>
            <w:tcBorders>
              <w:top w:val="single" w:sz="8" w:space="0" w:color="000000"/>
              <w:left w:val="single" w:sz="8" w:space="0" w:color="000000"/>
              <w:bottom w:val="single" w:sz="8" w:space="0" w:color="000000"/>
              <w:right w:val="single" w:sz="8" w:space="0" w:color="000000"/>
            </w:tcBorders>
            <w:vAlign w:val="center"/>
          </w:tcPr>
          <w:p w14:paraId="0824464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52</w:t>
            </w:r>
          </w:p>
        </w:tc>
        <w:tc>
          <w:tcPr>
            <w:tcW w:w="720" w:type="dxa"/>
            <w:tcBorders>
              <w:top w:val="single" w:sz="8" w:space="0" w:color="000000"/>
              <w:left w:val="single" w:sz="8" w:space="0" w:color="000000"/>
              <w:bottom w:val="single" w:sz="8" w:space="0" w:color="000000"/>
              <w:right w:val="single" w:sz="8" w:space="0" w:color="000000"/>
            </w:tcBorders>
            <w:vAlign w:val="center"/>
          </w:tcPr>
          <w:p w14:paraId="72A7BDF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57</w:t>
            </w:r>
          </w:p>
        </w:tc>
        <w:tc>
          <w:tcPr>
            <w:tcW w:w="720" w:type="dxa"/>
            <w:tcBorders>
              <w:top w:val="single" w:sz="8" w:space="0" w:color="000000"/>
              <w:left w:val="single" w:sz="8" w:space="0" w:color="000000"/>
              <w:bottom w:val="single" w:sz="8" w:space="0" w:color="000000"/>
              <w:right w:val="single" w:sz="8" w:space="0" w:color="000000"/>
            </w:tcBorders>
            <w:vAlign w:val="center"/>
          </w:tcPr>
          <w:p w14:paraId="282FC03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58</w:t>
            </w:r>
          </w:p>
        </w:tc>
        <w:tc>
          <w:tcPr>
            <w:tcW w:w="720" w:type="dxa"/>
            <w:tcBorders>
              <w:top w:val="single" w:sz="8" w:space="0" w:color="000000"/>
              <w:left w:val="single" w:sz="8" w:space="0" w:color="000000"/>
              <w:bottom w:val="single" w:sz="8" w:space="0" w:color="000000"/>
              <w:right w:val="single" w:sz="8" w:space="0" w:color="000000"/>
            </w:tcBorders>
            <w:vAlign w:val="center"/>
          </w:tcPr>
          <w:p w14:paraId="4AECDD4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47</w:t>
            </w:r>
          </w:p>
        </w:tc>
        <w:tc>
          <w:tcPr>
            <w:tcW w:w="810" w:type="dxa"/>
            <w:tcBorders>
              <w:top w:val="single" w:sz="8" w:space="0" w:color="000000"/>
              <w:left w:val="single" w:sz="8" w:space="0" w:color="000000"/>
              <w:bottom w:val="single" w:sz="8" w:space="0" w:color="000000"/>
              <w:right w:val="single" w:sz="8" w:space="0" w:color="000000"/>
            </w:tcBorders>
            <w:vAlign w:val="center"/>
          </w:tcPr>
          <w:p w14:paraId="7BF1156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42</w:t>
            </w:r>
          </w:p>
        </w:tc>
      </w:tr>
      <w:tr w:rsidR="00763BE5" w:rsidRPr="002E6A38" w14:paraId="5F93D222" w14:textId="77777777" w:rsidTr="00A1115A">
        <w:trPr>
          <w:trHeight w:val="354"/>
        </w:trPr>
        <w:tc>
          <w:tcPr>
            <w:tcW w:w="851" w:type="dxa"/>
            <w:tcBorders>
              <w:top w:val="single" w:sz="8" w:space="0" w:color="000000"/>
              <w:left w:val="single" w:sz="8" w:space="0" w:color="000000"/>
              <w:bottom w:val="single" w:sz="8" w:space="0" w:color="000000"/>
              <w:right w:val="single" w:sz="8" w:space="0" w:color="000000"/>
            </w:tcBorders>
            <w:vAlign w:val="center"/>
          </w:tcPr>
          <w:p w14:paraId="42ACDCB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02</w:t>
            </w: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C9C9D2A"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Vi sinh lâm sàng *</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1F464D0B"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6706715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37</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D37085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31</w:t>
            </w:r>
          </w:p>
        </w:tc>
        <w:tc>
          <w:tcPr>
            <w:tcW w:w="720" w:type="dxa"/>
            <w:tcBorders>
              <w:top w:val="single" w:sz="8" w:space="0" w:color="000000"/>
              <w:left w:val="single" w:sz="8" w:space="0" w:color="000000"/>
              <w:bottom w:val="single" w:sz="8" w:space="0" w:color="000000"/>
              <w:right w:val="single" w:sz="8" w:space="0" w:color="000000"/>
            </w:tcBorders>
            <w:vAlign w:val="center"/>
          </w:tcPr>
          <w:p w14:paraId="43480DD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34</w:t>
            </w:r>
          </w:p>
        </w:tc>
        <w:tc>
          <w:tcPr>
            <w:tcW w:w="720" w:type="dxa"/>
            <w:tcBorders>
              <w:top w:val="single" w:sz="8" w:space="0" w:color="000000"/>
              <w:left w:val="single" w:sz="8" w:space="0" w:color="000000"/>
              <w:bottom w:val="single" w:sz="8" w:space="0" w:color="000000"/>
              <w:right w:val="single" w:sz="8" w:space="0" w:color="000000"/>
            </w:tcBorders>
            <w:vAlign w:val="center"/>
          </w:tcPr>
          <w:p w14:paraId="3E47739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50</w:t>
            </w:r>
          </w:p>
        </w:tc>
        <w:tc>
          <w:tcPr>
            <w:tcW w:w="720" w:type="dxa"/>
            <w:tcBorders>
              <w:top w:val="single" w:sz="8" w:space="0" w:color="000000"/>
              <w:left w:val="single" w:sz="8" w:space="0" w:color="000000"/>
              <w:bottom w:val="single" w:sz="8" w:space="0" w:color="000000"/>
              <w:right w:val="single" w:sz="8" w:space="0" w:color="000000"/>
            </w:tcBorders>
            <w:vAlign w:val="center"/>
          </w:tcPr>
          <w:p w14:paraId="5629CE6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56</w:t>
            </w:r>
          </w:p>
        </w:tc>
        <w:tc>
          <w:tcPr>
            <w:tcW w:w="720" w:type="dxa"/>
            <w:tcBorders>
              <w:top w:val="single" w:sz="8" w:space="0" w:color="000000"/>
              <w:left w:val="single" w:sz="8" w:space="0" w:color="000000"/>
              <w:bottom w:val="single" w:sz="8" w:space="0" w:color="000000"/>
              <w:right w:val="single" w:sz="8" w:space="0" w:color="000000"/>
            </w:tcBorders>
            <w:vAlign w:val="center"/>
          </w:tcPr>
          <w:p w14:paraId="1CDF425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51</w:t>
            </w:r>
          </w:p>
        </w:tc>
        <w:tc>
          <w:tcPr>
            <w:tcW w:w="720" w:type="dxa"/>
            <w:tcBorders>
              <w:top w:val="single" w:sz="8" w:space="0" w:color="000000"/>
              <w:left w:val="single" w:sz="8" w:space="0" w:color="000000"/>
              <w:bottom w:val="single" w:sz="8" w:space="0" w:color="000000"/>
              <w:right w:val="single" w:sz="8" w:space="0" w:color="000000"/>
            </w:tcBorders>
            <w:vAlign w:val="center"/>
          </w:tcPr>
          <w:p w14:paraId="3C01F5E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52</w:t>
            </w:r>
          </w:p>
        </w:tc>
        <w:tc>
          <w:tcPr>
            <w:tcW w:w="810" w:type="dxa"/>
            <w:tcBorders>
              <w:top w:val="single" w:sz="8" w:space="0" w:color="000000"/>
              <w:left w:val="single" w:sz="8" w:space="0" w:color="000000"/>
              <w:bottom w:val="single" w:sz="8" w:space="0" w:color="000000"/>
              <w:right w:val="single" w:sz="8" w:space="0" w:color="000000"/>
            </w:tcBorders>
            <w:vAlign w:val="center"/>
          </w:tcPr>
          <w:p w14:paraId="32436C0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52</w:t>
            </w:r>
          </w:p>
        </w:tc>
      </w:tr>
      <w:tr w:rsidR="00763BE5" w:rsidRPr="002E6A38" w14:paraId="67F154A3" w14:textId="77777777" w:rsidTr="00A1115A">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44F145C8" w14:textId="77777777" w:rsidR="00F459AB" w:rsidRPr="002E6A38" w:rsidRDefault="00F459AB" w:rsidP="00461030">
            <w:pPr>
              <w:widowControl w:val="0"/>
              <w:spacing w:before="60" w:after="60" w:line="240" w:lineRule="auto"/>
              <w:ind w:left="113"/>
              <w:jc w:val="center"/>
              <w:rPr>
                <w:rFonts w:ascii="Times New Roman" w:hAnsi="Times New Roman"/>
                <w:sz w:val="26"/>
                <w:szCs w:val="26"/>
              </w:rPr>
            </w:pPr>
            <w:r w:rsidRPr="002E6A38">
              <w:rPr>
                <w:rFonts w:ascii="Times New Roman" w:hAnsi="Times New Roman"/>
                <w:sz w:val="26"/>
                <w:szCs w:val="26"/>
              </w:rPr>
              <w:t>03</w:t>
            </w: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70EE4EA"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HTH Ký sinh trùng*</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1170EE5B"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474CA96"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F8CB8C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15</w:t>
            </w:r>
          </w:p>
        </w:tc>
        <w:tc>
          <w:tcPr>
            <w:tcW w:w="720" w:type="dxa"/>
            <w:tcBorders>
              <w:top w:val="single" w:sz="8" w:space="0" w:color="000000"/>
              <w:left w:val="single" w:sz="8" w:space="0" w:color="000000"/>
              <w:bottom w:val="single" w:sz="8" w:space="0" w:color="000000"/>
              <w:right w:val="single" w:sz="8" w:space="0" w:color="000000"/>
            </w:tcBorders>
            <w:vAlign w:val="center"/>
          </w:tcPr>
          <w:p w14:paraId="549A884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21</w:t>
            </w:r>
          </w:p>
        </w:tc>
        <w:tc>
          <w:tcPr>
            <w:tcW w:w="720" w:type="dxa"/>
            <w:tcBorders>
              <w:top w:val="single" w:sz="8" w:space="0" w:color="000000"/>
              <w:left w:val="single" w:sz="8" w:space="0" w:color="000000"/>
              <w:bottom w:val="single" w:sz="8" w:space="0" w:color="000000"/>
              <w:right w:val="single" w:sz="8" w:space="0" w:color="000000"/>
            </w:tcBorders>
            <w:vAlign w:val="center"/>
          </w:tcPr>
          <w:p w14:paraId="476B1D1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32</w:t>
            </w:r>
          </w:p>
        </w:tc>
        <w:tc>
          <w:tcPr>
            <w:tcW w:w="720" w:type="dxa"/>
            <w:tcBorders>
              <w:top w:val="single" w:sz="8" w:space="0" w:color="000000"/>
              <w:left w:val="single" w:sz="8" w:space="0" w:color="000000"/>
              <w:bottom w:val="single" w:sz="8" w:space="0" w:color="000000"/>
              <w:right w:val="single" w:sz="8" w:space="0" w:color="000000"/>
            </w:tcBorders>
            <w:vAlign w:val="center"/>
          </w:tcPr>
          <w:p w14:paraId="734769D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43</w:t>
            </w:r>
          </w:p>
        </w:tc>
        <w:tc>
          <w:tcPr>
            <w:tcW w:w="720" w:type="dxa"/>
            <w:tcBorders>
              <w:top w:val="single" w:sz="8" w:space="0" w:color="000000"/>
              <w:left w:val="single" w:sz="8" w:space="0" w:color="000000"/>
              <w:bottom w:val="single" w:sz="8" w:space="0" w:color="000000"/>
              <w:right w:val="single" w:sz="8" w:space="0" w:color="000000"/>
            </w:tcBorders>
            <w:vAlign w:val="center"/>
          </w:tcPr>
          <w:p w14:paraId="15B38A2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50</w:t>
            </w:r>
          </w:p>
        </w:tc>
        <w:tc>
          <w:tcPr>
            <w:tcW w:w="720" w:type="dxa"/>
            <w:tcBorders>
              <w:top w:val="single" w:sz="8" w:space="0" w:color="000000"/>
              <w:left w:val="single" w:sz="8" w:space="0" w:color="000000"/>
              <w:bottom w:val="single" w:sz="8" w:space="0" w:color="000000"/>
              <w:right w:val="single" w:sz="8" w:space="0" w:color="000000"/>
            </w:tcBorders>
            <w:vAlign w:val="center"/>
          </w:tcPr>
          <w:p w14:paraId="23C81DE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52</w:t>
            </w:r>
          </w:p>
        </w:tc>
        <w:tc>
          <w:tcPr>
            <w:tcW w:w="810" w:type="dxa"/>
            <w:tcBorders>
              <w:top w:val="single" w:sz="8" w:space="0" w:color="000000"/>
              <w:left w:val="single" w:sz="8" w:space="0" w:color="000000"/>
              <w:bottom w:val="single" w:sz="8" w:space="0" w:color="000000"/>
              <w:right w:val="single" w:sz="8" w:space="0" w:color="000000"/>
            </w:tcBorders>
            <w:vAlign w:val="center"/>
          </w:tcPr>
          <w:p w14:paraId="4F2F62E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49</w:t>
            </w:r>
          </w:p>
        </w:tc>
      </w:tr>
      <w:tr w:rsidR="00763BE5" w:rsidRPr="002E6A38" w14:paraId="3365EADC" w14:textId="77777777" w:rsidTr="00A1115A">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3048D791" w14:textId="77777777" w:rsidR="00F459AB" w:rsidRPr="002E6A38" w:rsidRDefault="00F459AB" w:rsidP="00461030">
            <w:pPr>
              <w:widowControl w:val="0"/>
              <w:spacing w:before="60" w:after="60" w:line="240" w:lineRule="auto"/>
              <w:ind w:left="113"/>
              <w:jc w:val="center"/>
              <w:rPr>
                <w:rFonts w:ascii="Times New Roman" w:hAnsi="Times New Roman"/>
                <w:sz w:val="26"/>
                <w:szCs w:val="26"/>
              </w:rPr>
            </w:pPr>
            <w:r w:rsidRPr="002E6A38">
              <w:rPr>
                <w:rFonts w:ascii="Times New Roman" w:hAnsi="Times New Roman"/>
                <w:sz w:val="26"/>
                <w:szCs w:val="26"/>
              </w:rPr>
              <w:t>04</w:t>
            </w: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582B428"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Định lượng HBV–DNA*</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246649C"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18E74BC"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612135C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8</w:t>
            </w:r>
          </w:p>
        </w:tc>
        <w:tc>
          <w:tcPr>
            <w:tcW w:w="720" w:type="dxa"/>
            <w:tcBorders>
              <w:top w:val="single" w:sz="8" w:space="0" w:color="000000"/>
              <w:left w:val="single" w:sz="8" w:space="0" w:color="000000"/>
              <w:bottom w:val="single" w:sz="8" w:space="0" w:color="000000"/>
              <w:right w:val="single" w:sz="8" w:space="0" w:color="000000"/>
            </w:tcBorders>
            <w:vAlign w:val="center"/>
          </w:tcPr>
          <w:p w14:paraId="5217DE5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13</w:t>
            </w:r>
          </w:p>
        </w:tc>
        <w:tc>
          <w:tcPr>
            <w:tcW w:w="720" w:type="dxa"/>
            <w:tcBorders>
              <w:top w:val="single" w:sz="8" w:space="0" w:color="000000"/>
              <w:left w:val="single" w:sz="8" w:space="0" w:color="000000"/>
              <w:bottom w:val="single" w:sz="8" w:space="0" w:color="000000"/>
              <w:right w:val="single" w:sz="8" w:space="0" w:color="000000"/>
            </w:tcBorders>
            <w:vAlign w:val="center"/>
          </w:tcPr>
          <w:p w14:paraId="78B9966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18</w:t>
            </w:r>
          </w:p>
        </w:tc>
        <w:tc>
          <w:tcPr>
            <w:tcW w:w="720" w:type="dxa"/>
            <w:tcBorders>
              <w:top w:val="single" w:sz="8" w:space="0" w:color="000000"/>
              <w:left w:val="single" w:sz="8" w:space="0" w:color="000000"/>
              <w:bottom w:val="single" w:sz="8" w:space="0" w:color="000000"/>
              <w:right w:val="single" w:sz="8" w:space="0" w:color="000000"/>
            </w:tcBorders>
            <w:vAlign w:val="center"/>
          </w:tcPr>
          <w:p w14:paraId="02CBF5B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23</w:t>
            </w:r>
          </w:p>
        </w:tc>
        <w:tc>
          <w:tcPr>
            <w:tcW w:w="720" w:type="dxa"/>
            <w:tcBorders>
              <w:top w:val="single" w:sz="8" w:space="0" w:color="000000"/>
              <w:left w:val="single" w:sz="8" w:space="0" w:color="000000"/>
              <w:bottom w:val="single" w:sz="8" w:space="0" w:color="000000"/>
              <w:right w:val="single" w:sz="8" w:space="0" w:color="000000"/>
            </w:tcBorders>
            <w:vAlign w:val="center"/>
          </w:tcPr>
          <w:p w14:paraId="659E308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28</w:t>
            </w:r>
          </w:p>
        </w:tc>
        <w:tc>
          <w:tcPr>
            <w:tcW w:w="720" w:type="dxa"/>
            <w:tcBorders>
              <w:top w:val="single" w:sz="8" w:space="0" w:color="000000"/>
              <w:left w:val="single" w:sz="8" w:space="0" w:color="000000"/>
              <w:bottom w:val="single" w:sz="8" w:space="0" w:color="000000"/>
              <w:right w:val="single" w:sz="8" w:space="0" w:color="000000"/>
            </w:tcBorders>
            <w:vAlign w:val="center"/>
          </w:tcPr>
          <w:p w14:paraId="00B90DC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31</w:t>
            </w:r>
          </w:p>
        </w:tc>
        <w:tc>
          <w:tcPr>
            <w:tcW w:w="810" w:type="dxa"/>
            <w:tcBorders>
              <w:top w:val="single" w:sz="8" w:space="0" w:color="000000"/>
              <w:left w:val="single" w:sz="8" w:space="0" w:color="000000"/>
              <w:bottom w:val="single" w:sz="8" w:space="0" w:color="000000"/>
              <w:right w:val="single" w:sz="8" w:space="0" w:color="000000"/>
            </w:tcBorders>
            <w:vAlign w:val="center"/>
          </w:tcPr>
          <w:p w14:paraId="56526E7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32</w:t>
            </w:r>
          </w:p>
        </w:tc>
      </w:tr>
      <w:tr w:rsidR="00763BE5" w:rsidRPr="002E6A38" w14:paraId="418E0EB1" w14:textId="77777777" w:rsidTr="00A1115A">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67EFCE5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05</w:t>
            </w: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5CCBAD2"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Định lượng HCV–RNA*</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4A27FFDA"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B8F27E2"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DF9F33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w:t>
            </w:r>
          </w:p>
        </w:tc>
        <w:tc>
          <w:tcPr>
            <w:tcW w:w="720" w:type="dxa"/>
            <w:tcBorders>
              <w:top w:val="single" w:sz="8" w:space="0" w:color="000000"/>
              <w:left w:val="single" w:sz="8" w:space="0" w:color="000000"/>
              <w:bottom w:val="single" w:sz="8" w:space="0" w:color="000000"/>
              <w:right w:val="single" w:sz="8" w:space="0" w:color="000000"/>
            </w:tcBorders>
            <w:vAlign w:val="center"/>
          </w:tcPr>
          <w:p w14:paraId="38F3CD2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6</w:t>
            </w:r>
          </w:p>
        </w:tc>
        <w:tc>
          <w:tcPr>
            <w:tcW w:w="720" w:type="dxa"/>
            <w:tcBorders>
              <w:top w:val="single" w:sz="8" w:space="0" w:color="000000"/>
              <w:left w:val="single" w:sz="8" w:space="0" w:color="000000"/>
              <w:bottom w:val="single" w:sz="8" w:space="0" w:color="000000"/>
              <w:right w:val="single" w:sz="8" w:space="0" w:color="000000"/>
            </w:tcBorders>
            <w:vAlign w:val="center"/>
          </w:tcPr>
          <w:p w14:paraId="7C126B5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8</w:t>
            </w:r>
          </w:p>
        </w:tc>
        <w:tc>
          <w:tcPr>
            <w:tcW w:w="720" w:type="dxa"/>
            <w:tcBorders>
              <w:top w:val="single" w:sz="8" w:space="0" w:color="000000"/>
              <w:left w:val="single" w:sz="8" w:space="0" w:color="000000"/>
              <w:bottom w:val="single" w:sz="8" w:space="0" w:color="000000"/>
              <w:right w:val="single" w:sz="8" w:space="0" w:color="000000"/>
            </w:tcBorders>
            <w:vAlign w:val="center"/>
          </w:tcPr>
          <w:p w14:paraId="69ADEE4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13</w:t>
            </w:r>
          </w:p>
        </w:tc>
        <w:tc>
          <w:tcPr>
            <w:tcW w:w="720" w:type="dxa"/>
            <w:tcBorders>
              <w:top w:val="single" w:sz="8" w:space="0" w:color="000000"/>
              <w:left w:val="single" w:sz="8" w:space="0" w:color="000000"/>
              <w:bottom w:val="single" w:sz="8" w:space="0" w:color="000000"/>
              <w:right w:val="single" w:sz="8" w:space="0" w:color="000000"/>
            </w:tcBorders>
            <w:vAlign w:val="center"/>
          </w:tcPr>
          <w:p w14:paraId="509C1B9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16</w:t>
            </w:r>
          </w:p>
        </w:tc>
        <w:tc>
          <w:tcPr>
            <w:tcW w:w="720" w:type="dxa"/>
            <w:tcBorders>
              <w:top w:val="single" w:sz="8" w:space="0" w:color="000000"/>
              <w:left w:val="single" w:sz="8" w:space="0" w:color="000000"/>
              <w:bottom w:val="single" w:sz="8" w:space="0" w:color="000000"/>
              <w:right w:val="single" w:sz="8" w:space="0" w:color="000000"/>
            </w:tcBorders>
            <w:vAlign w:val="center"/>
          </w:tcPr>
          <w:p w14:paraId="0FDBA0B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15</w:t>
            </w:r>
          </w:p>
        </w:tc>
        <w:tc>
          <w:tcPr>
            <w:tcW w:w="810" w:type="dxa"/>
            <w:tcBorders>
              <w:top w:val="single" w:sz="8" w:space="0" w:color="000000"/>
              <w:left w:val="single" w:sz="8" w:space="0" w:color="000000"/>
              <w:bottom w:val="single" w:sz="8" w:space="0" w:color="000000"/>
              <w:right w:val="single" w:sz="8" w:space="0" w:color="000000"/>
            </w:tcBorders>
            <w:vAlign w:val="center"/>
          </w:tcPr>
          <w:p w14:paraId="77B04D2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14</w:t>
            </w:r>
          </w:p>
        </w:tc>
      </w:tr>
      <w:tr w:rsidR="00763BE5" w:rsidRPr="002E6A38" w14:paraId="2B130A8A" w14:textId="77777777" w:rsidTr="00A1115A">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01D677A4" w14:textId="77777777" w:rsidR="00F459AB" w:rsidRPr="002E6A38" w:rsidRDefault="00F459AB" w:rsidP="00461030">
            <w:pPr>
              <w:widowControl w:val="0"/>
              <w:spacing w:before="60" w:after="60" w:line="240" w:lineRule="auto"/>
              <w:ind w:left="113"/>
              <w:jc w:val="center"/>
              <w:rPr>
                <w:rFonts w:ascii="Times New Roman" w:hAnsi="Times New Roman"/>
                <w:sz w:val="26"/>
                <w:szCs w:val="26"/>
              </w:rPr>
            </w:pPr>
            <w:r w:rsidRPr="002E6A38">
              <w:rPr>
                <w:rFonts w:ascii="Times New Roman" w:hAnsi="Times New Roman"/>
                <w:sz w:val="26"/>
                <w:szCs w:val="26"/>
              </w:rPr>
              <w:t>06</w:t>
            </w:r>
          </w:p>
          <w:p w14:paraId="1BB8922A" w14:textId="77777777" w:rsidR="00F459AB" w:rsidRPr="002E6A38" w:rsidRDefault="00F459AB" w:rsidP="00461030">
            <w:pPr>
              <w:widowControl w:val="0"/>
              <w:spacing w:before="60" w:after="60" w:line="240" w:lineRule="auto"/>
              <w:ind w:left="113"/>
              <w:jc w:val="center"/>
              <w:rPr>
                <w:rFonts w:ascii="Times New Roman" w:hAnsi="Times New Roman"/>
                <w:sz w:val="26"/>
                <w:szCs w:val="26"/>
              </w:rPr>
            </w:pP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12CC28F5"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Phết máu ngoại biên*</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D4C055D"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287689C4"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668FFAE5"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3C99031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25</w:t>
            </w:r>
          </w:p>
        </w:tc>
        <w:tc>
          <w:tcPr>
            <w:tcW w:w="720" w:type="dxa"/>
            <w:tcBorders>
              <w:top w:val="single" w:sz="8" w:space="0" w:color="000000"/>
              <w:left w:val="single" w:sz="8" w:space="0" w:color="000000"/>
              <w:bottom w:val="single" w:sz="8" w:space="0" w:color="000000"/>
              <w:right w:val="single" w:sz="8" w:space="0" w:color="000000"/>
            </w:tcBorders>
            <w:vAlign w:val="center"/>
          </w:tcPr>
          <w:p w14:paraId="5518C31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28</w:t>
            </w:r>
          </w:p>
        </w:tc>
        <w:tc>
          <w:tcPr>
            <w:tcW w:w="720" w:type="dxa"/>
            <w:tcBorders>
              <w:top w:val="single" w:sz="8" w:space="0" w:color="000000"/>
              <w:left w:val="single" w:sz="8" w:space="0" w:color="000000"/>
              <w:bottom w:val="single" w:sz="8" w:space="0" w:color="000000"/>
              <w:right w:val="single" w:sz="8" w:space="0" w:color="000000"/>
            </w:tcBorders>
            <w:vAlign w:val="center"/>
          </w:tcPr>
          <w:p w14:paraId="3201A14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32</w:t>
            </w:r>
          </w:p>
        </w:tc>
        <w:tc>
          <w:tcPr>
            <w:tcW w:w="720" w:type="dxa"/>
            <w:tcBorders>
              <w:top w:val="single" w:sz="8" w:space="0" w:color="000000"/>
              <w:left w:val="single" w:sz="8" w:space="0" w:color="000000"/>
              <w:bottom w:val="single" w:sz="8" w:space="0" w:color="000000"/>
              <w:right w:val="single" w:sz="8" w:space="0" w:color="000000"/>
            </w:tcBorders>
            <w:vAlign w:val="center"/>
          </w:tcPr>
          <w:p w14:paraId="0395CD2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35</w:t>
            </w:r>
          </w:p>
        </w:tc>
        <w:tc>
          <w:tcPr>
            <w:tcW w:w="720" w:type="dxa"/>
            <w:tcBorders>
              <w:top w:val="single" w:sz="8" w:space="0" w:color="000000"/>
              <w:left w:val="single" w:sz="8" w:space="0" w:color="000000"/>
              <w:bottom w:val="single" w:sz="8" w:space="0" w:color="000000"/>
              <w:right w:val="single" w:sz="8" w:space="0" w:color="000000"/>
            </w:tcBorders>
            <w:vAlign w:val="center"/>
          </w:tcPr>
          <w:p w14:paraId="24ED3F1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32</w:t>
            </w:r>
          </w:p>
        </w:tc>
        <w:tc>
          <w:tcPr>
            <w:tcW w:w="810" w:type="dxa"/>
            <w:tcBorders>
              <w:top w:val="single" w:sz="8" w:space="0" w:color="000000"/>
              <w:left w:val="single" w:sz="8" w:space="0" w:color="000000"/>
              <w:bottom w:val="single" w:sz="8" w:space="0" w:color="000000"/>
              <w:right w:val="single" w:sz="8" w:space="0" w:color="000000"/>
            </w:tcBorders>
            <w:vAlign w:val="center"/>
          </w:tcPr>
          <w:p w14:paraId="3C9B40D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28</w:t>
            </w:r>
          </w:p>
        </w:tc>
      </w:tr>
      <w:tr w:rsidR="00763BE5" w:rsidRPr="002E6A38" w14:paraId="1ED943D6" w14:textId="77777777" w:rsidTr="00A1115A">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14881DD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07</w:t>
            </w: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44ED5C14"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HTH viêm gan B &amp; C*</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60F25417"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4B90D49D"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0E397836"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4DC555AE"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2674D88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29</w:t>
            </w:r>
          </w:p>
        </w:tc>
        <w:tc>
          <w:tcPr>
            <w:tcW w:w="720" w:type="dxa"/>
            <w:tcBorders>
              <w:top w:val="single" w:sz="8" w:space="0" w:color="000000"/>
              <w:left w:val="single" w:sz="8" w:space="0" w:color="000000"/>
              <w:bottom w:val="single" w:sz="8" w:space="0" w:color="000000"/>
              <w:right w:val="single" w:sz="8" w:space="0" w:color="000000"/>
            </w:tcBorders>
            <w:vAlign w:val="center"/>
          </w:tcPr>
          <w:p w14:paraId="6BA4084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39</w:t>
            </w:r>
          </w:p>
        </w:tc>
        <w:tc>
          <w:tcPr>
            <w:tcW w:w="720" w:type="dxa"/>
            <w:tcBorders>
              <w:top w:val="single" w:sz="8" w:space="0" w:color="000000"/>
              <w:left w:val="single" w:sz="8" w:space="0" w:color="000000"/>
              <w:bottom w:val="single" w:sz="8" w:space="0" w:color="000000"/>
              <w:right w:val="single" w:sz="8" w:space="0" w:color="000000"/>
            </w:tcBorders>
            <w:vAlign w:val="center"/>
          </w:tcPr>
          <w:p w14:paraId="0EDED6C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43</w:t>
            </w:r>
          </w:p>
        </w:tc>
        <w:tc>
          <w:tcPr>
            <w:tcW w:w="720" w:type="dxa"/>
            <w:tcBorders>
              <w:top w:val="single" w:sz="8" w:space="0" w:color="000000"/>
              <w:left w:val="single" w:sz="8" w:space="0" w:color="000000"/>
              <w:bottom w:val="single" w:sz="8" w:space="0" w:color="000000"/>
              <w:right w:val="single" w:sz="8" w:space="0" w:color="000000"/>
            </w:tcBorders>
            <w:vAlign w:val="center"/>
          </w:tcPr>
          <w:p w14:paraId="15E2465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45</w:t>
            </w:r>
          </w:p>
        </w:tc>
        <w:tc>
          <w:tcPr>
            <w:tcW w:w="810" w:type="dxa"/>
            <w:tcBorders>
              <w:top w:val="single" w:sz="8" w:space="0" w:color="000000"/>
              <w:left w:val="single" w:sz="8" w:space="0" w:color="000000"/>
              <w:bottom w:val="single" w:sz="8" w:space="0" w:color="000000"/>
              <w:right w:val="single" w:sz="8" w:space="0" w:color="000000"/>
            </w:tcBorders>
            <w:vAlign w:val="center"/>
          </w:tcPr>
          <w:p w14:paraId="24B069D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44</w:t>
            </w:r>
          </w:p>
        </w:tc>
      </w:tr>
      <w:tr w:rsidR="00763BE5" w:rsidRPr="002E6A38" w14:paraId="08A0098D" w14:textId="77777777" w:rsidTr="00A1115A">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100C1D5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08</w:t>
            </w: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BCE8014"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Soi phân tìm KST Đường ruột*</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C144133"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0163BBD"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FFE7F06"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415C0051"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0184F5E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29</w:t>
            </w:r>
          </w:p>
        </w:tc>
        <w:tc>
          <w:tcPr>
            <w:tcW w:w="720" w:type="dxa"/>
            <w:tcBorders>
              <w:top w:val="single" w:sz="8" w:space="0" w:color="000000"/>
              <w:left w:val="single" w:sz="8" w:space="0" w:color="000000"/>
              <w:bottom w:val="single" w:sz="8" w:space="0" w:color="000000"/>
              <w:right w:val="single" w:sz="8" w:space="0" w:color="000000"/>
            </w:tcBorders>
            <w:vAlign w:val="center"/>
          </w:tcPr>
          <w:p w14:paraId="64DB380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35</w:t>
            </w:r>
          </w:p>
        </w:tc>
        <w:tc>
          <w:tcPr>
            <w:tcW w:w="720" w:type="dxa"/>
            <w:tcBorders>
              <w:top w:val="single" w:sz="8" w:space="0" w:color="000000"/>
              <w:left w:val="single" w:sz="8" w:space="0" w:color="000000"/>
              <w:bottom w:val="single" w:sz="8" w:space="0" w:color="000000"/>
              <w:right w:val="single" w:sz="8" w:space="0" w:color="000000"/>
            </w:tcBorders>
            <w:vAlign w:val="center"/>
          </w:tcPr>
          <w:p w14:paraId="490211F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45</w:t>
            </w:r>
          </w:p>
        </w:tc>
        <w:tc>
          <w:tcPr>
            <w:tcW w:w="720" w:type="dxa"/>
            <w:tcBorders>
              <w:top w:val="single" w:sz="8" w:space="0" w:color="000000"/>
              <w:left w:val="single" w:sz="8" w:space="0" w:color="000000"/>
              <w:bottom w:val="single" w:sz="8" w:space="0" w:color="000000"/>
              <w:right w:val="single" w:sz="8" w:space="0" w:color="000000"/>
            </w:tcBorders>
            <w:vAlign w:val="center"/>
          </w:tcPr>
          <w:p w14:paraId="6F78A58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47</w:t>
            </w:r>
          </w:p>
        </w:tc>
        <w:tc>
          <w:tcPr>
            <w:tcW w:w="810" w:type="dxa"/>
            <w:tcBorders>
              <w:top w:val="single" w:sz="8" w:space="0" w:color="000000"/>
              <w:left w:val="single" w:sz="8" w:space="0" w:color="000000"/>
              <w:bottom w:val="single" w:sz="8" w:space="0" w:color="000000"/>
              <w:right w:val="single" w:sz="8" w:space="0" w:color="000000"/>
            </w:tcBorders>
            <w:vAlign w:val="center"/>
          </w:tcPr>
          <w:p w14:paraId="0272C94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46</w:t>
            </w:r>
          </w:p>
        </w:tc>
      </w:tr>
      <w:tr w:rsidR="00763BE5" w:rsidRPr="002E6A38" w14:paraId="5E7797E1" w14:textId="77777777" w:rsidTr="00A1115A">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7E9B238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09</w:t>
            </w: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20AE5FC1"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Phết máu tìm KSR Sốt rét*</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C9C2D87"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6E8B79A5"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7C69477"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183A9E3B"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1BD500C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16</w:t>
            </w:r>
          </w:p>
        </w:tc>
        <w:tc>
          <w:tcPr>
            <w:tcW w:w="720" w:type="dxa"/>
            <w:tcBorders>
              <w:top w:val="single" w:sz="8" w:space="0" w:color="000000"/>
              <w:left w:val="single" w:sz="8" w:space="0" w:color="000000"/>
              <w:bottom w:val="single" w:sz="8" w:space="0" w:color="000000"/>
              <w:right w:val="single" w:sz="8" w:space="0" w:color="000000"/>
            </w:tcBorders>
            <w:vAlign w:val="center"/>
          </w:tcPr>
          <w:p w14:paraId="558C50E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22</w:t>
            </w:r>
          </w:p>
        </w:tc>
        <w:tc>
          <w:tcPr>
            <w:tcW w:w="720" w:type="dxa"/>
            <w:tcBorders>
              <w:top w:val="single" w:sz="8" w:space="0" w:color="000000"/>
              <w:left w:val="single" w:sz="8" w:space="0" w:color="000000"/>
              <w:bottom w:val="single" w:sz="8" w:space="0" w:color="000000"/>
              <w:right w:val="single" w:sz="8" w:space="0" w:color="000000"/>
            </w:tcBorders>
            <w:vAlign w:val="center"/>
          </w:tcPr>
          <w:p w14:paraId="030869A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24</w:t>
            </w:r>
          </w:p>
        </w:tc>
        <w:tc>
          <w:tcPr>
            <w:tcW w:w="720" w:type="dxa"/>
            <w:tcBorders>
              <w:top w:val="single" w:sz="8" w:space="0" w:color="000000"/>
              <w:left w:val="single" w:sz="8" w:space="0" w:color="000000"/>
              <w:bottom w:val="single" w:sz="8" w:space="0" w:color="000000"/>
              <w:right w:val="single" w:sz="8" w:space="0" w:color="000000"/>
            </w:tcBorders>
            <w:vAlign w:val="center"/>
          </w:tcPr>
          <w:p w14:paraId="74C9632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33</w:t>
            </w:r>
          </w:p>
        </w:tc>
        <w:tc>
          <w:tcPr>
            <w:tcW w:w="810" w:type="dxa"/>
            <w:tcBorders>
              <w:top w:val="single" w:sz="8" w:space="0" w:color="000000"/>
              <w:left w:val="single" w:sz="8" w:space="0" w:color="000000"/>
              <w:bottom w:val="single" w:sz="8" w:space="0" w:color="000000"/>
              <w:right w:val="single" w:sz="8" w:space="0" w:color="000000"/>
            </w:tcBorders>
            <w:vAlign w:val="center"/>
          </w:tcPr>
          <w:p w14:paraId="6CED162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28</w:t>
            </w:r>
          </w:p>
        </w:tc>
      </w:tr>
      <w:tr w:rsidR="00763BE5" w:rsidRPr="002E6A38" w14:paraId="7C0C4C14" w14:textId="77777777" w:rsidTr="00A1115A">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2D0A781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10</w:t>
            </w: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05AEE786"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Định Genotype HCV*</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21F4C43E"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461939B7"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0C80E5A"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25DB699D"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6D6F7A7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w:t>
            </w:r>
          </w:p>
        </w:tc>
        <w:tc>
          <w:tcPr>
            <w:tcW w:w="720" w:type="dxa"/>
            <w:tcBorders>
              <w:top w:val="single" w:sz="8" w:space="0" w:color="000000"/>
              <w:left w:val="single" w:sz="8" w:space="0" w:color="000000"/>
              <w:bottom w:val="single" w:sz="8" w:space="0" w:color="000000"/>
              <w:right w:val="single" w:sz="8" w:space="0" w:color="000000"/>
            </w:tcBorders>
            <w:vAlign w:val="center"/>
          </w:tcPr>
          <w:p w14:paraId="68BAC7B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w:t>
            </w:r>
          </w:p>
        </w:tc>
        <w:tc>
          <w:tcPr>
            <w:tcW w:w="720" w:type="dxa"/>
            <w:tcBorders>
              <w:top w:val="single" w:sz="8" w:space="0" w:color="000000"/>
              <w:left w:val="single" w:sz="8" w:space="0" w:color="000000"/>
              <w:bottom w:val="single" w:sz="8" w:space="0" w:color="000000"/>
              <w:right w:val="single" w:sz="8" w:space="0" w:color="000000"/>
            </w:tcBorders>
            <w:vAlign w:val="center"/>
          </w:tcPr>
          <w:p w14:paraId="608C2A8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6</w:t>
            </w:r>
          </w:p>
        </w:tc>
        <w:tc>
          <w:tcPr>
            <w:tcW w:w="720" w:type="dxa"/>
            <w:tcBorders>
              <w:top w:val="single" w:sz="8" w:space="0" w:color="000000"/>
              <w:left w:val="single" w:sz="8" w:space="0" w:color="000000"/>
              <w:bottom w:val="single" w:sz="8" w:space="0" w:color="000000"/>
              <w:right w:val="single" w:sz="8" w:space="0" w:color="000000"/>
            </w:tcBorders>
            <w:vAlign w:val="center"/>
          </w:tcPr>
          <w:p w14:paraId="7C47F9E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w:t>
            </w:r>
          </w:p>
        </w:tc>
        <w:tc>
          <w:tcPr>
            <w:tcW w:w="810" w:type="dxa"/>
            <w:tcBorders>
              <w:top w:val="single" w:sz="8" w:space="0" w:color="000000"/>
              <w:left w:val="single" w:sz="8" w:space="0" w:color="000000"/>
              <w:bottom w:val="single" w:sz="8" w:space="0" w:color="000000"/>
              <w:right w:val="single" w:sz="8" w:space="0" w:color="000000"/>
            </w:tcBorders>
            <w:vAlign w:val="center"/>
          </w:tcPr>
          <w:p w14:paraId="704AAE4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w:t>
            </w:r>
          </w:p>
        </w:tc>
      </w:tr>
      <w:tr w:rsidR="00763BE5" w:rsidRPr="002E6A38" w14:paraId="18A32B45" w14:textId="77777777" w:rsidTr="00A1115A">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7ECF925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11</w:t>
            </w: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C2D6C1D"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Định tính HPV*</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5999F60"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2184160B"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634E7AB0"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54C591D8"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3A78F87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w:t>
            </w:r>
          </w:p>
        </w:tc>
        <w:tc>
          <w:tcPr>
            <w:tcW w:w="720" w:type="dxa"/>
            <w:tcBorders>
              <w:top w:val="single" w:sz="8" w:space="0" w:color="000000"/>
              <w:left w:val="single" w:sz="8" w:space="0" w:color="000000"/>
              <w:bottom w:val="single" w:sz="8" w:space="0" w:color="000000"/>
              <w:right w:val="single" w:sz="8" w:space="0" w:color="000000"/>
            </w:tcBorders>
            <w:vAlign w:val="center"/>
          </w:tcPr>
          <w:p w14:paraId="4DE1B84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w:t>
            </w:r>
          </w:p>
        </w:tc>
        <w:tc>
          <w:tcPr>
            <w:tcW w:w="720" w:type="dxa"/>
            <w:tcBorders>
              <w:top w:val="single" w:sz="8" w:space="0" w:color="000000"/>
              <w:left w:val="single" w:sz="8" w:space="0" w:color="000000"/>
              <w:bottom w:val="single" w:sz="8" w:space="0" w:color="000000"/>
              <w:right w:val="single" w:sz="8" w:space="0" w:color="000000"/>
            </w:tcBorders>
            <w:vAlign w:val="center"/>
          </w:tcPr>
          <w:p w14:paraId="6766CEE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w:t>
            </w:r>
          </w:p>
        </w:tc>
        <w:tc>
          <w:tcPr>
            <w:tcW w:w="720" w:type="dxa"/>
            <w:tcBorders>
              <w:top w:val="single" w:sz="8" w:space="0" w:color="000000"/>
              <w:left w:val="single" w:sz="8" w:space="0" w:color="000000"/>
              <w:bottom w:val="single" w:sz="8" w:space="0" w:color="000000"/>
              <w:right w:val="single" w:sz="8" w:space="0" w:color="000000"/>
            </w:tcBorders>
            <w:vAlign w:val="center"/>
          </w:tcPr>
          <w:p w14:paraId="6E1CA20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w:t>
            </w:r>
          </w:p>
        </w:tc>
        <w:tc>
          <w:tcPr>
            <w:tcW w:w="810" w:type="dxa"/>
            <w:tcBorders>
              <w:top w:val="single" w:sz="8" w:space="0" w:color="000000"/>
              <w:left w:val="single" w:sz="8" w:space="0" w:color="000000"/>
              <w:bottom w:val="single" w:sz="8" w:space="0" w:color="000000"/>
              <w:right w:val="single" w:sz="8" w:space="0" w:color="000000"/>
            </w:tcBorders>
            <w:vAlign w:val="center"/>
          </w:tcPr>
          <w:p w14:paraId="5B81ABA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6</w:t>
            </w:r>
          </w:p>
        </w:tc>
      </w:tr>
      <w:tr w:rsidR="00763BE5" w:rsidRPr="002E6A38" w14:paraId="38651AC1" w14:textId="77777777" w:rsidTr="00A1115A">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46BFA45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lastRenderedPageBreak/>
              <w:t>12</w:t>
            </w: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4111B417"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Định Genotype HPV*</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F36BF8E"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25F8553"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58A99B8"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2137F625"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7AEABC2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8</w:t>
            </w:r>
          </w:p>
        </w:tc>
        <w:tc>
          <w:tcPr>
            <w:tcW w:w="720" w:type="dxa"/>
            <w:tcBorders>
              <w:top w:val="single" w:sz="8" w:space="0" w:color="000000"/>
              <w:left w:val="single" w:sz="8" w:space="0" w:color="000000"/>
              <w:bottom w:val="single" w:sz="8" w:space="0" w:color="000000"/>
              <w:right w:val="single" w:sz="8" w:space="0" w:color="000000"/>
            </w:tcBorders>
            <w:vAlign w:val="center"/>
          </w:tcPr>
          <w:p w14:paraId="1A415F1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14</w:t>
            </w:r>
          </w:p>
        </w:tc>
        <w:tc>
          <w:tcPr>
            <w:tcW w:w="720" w:type="dxa"/>
            <w:tcBorders>
              <w:top w:val="single" w:sz="8" w:space="0" w:color="000000"/>
              <w:left w:val="single" w:sz="8" w:space="0" w:color="000000"/>
              <w:bottom w:val="single" w:sz="8" w:space="0" w:color="000000"/>
              <w:right w:val="single" w:sz="8" w:space="0" w:color="000000"/>
            </w:tcBorders>
            <w:vAlign w:val="center"/>
          </w:tcPr>
          <w:p w14:paraId="58EABCD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16</w:t>
            </w:r>
          </w:p>
        </w:tc>
        <w:tc>
          <w:tcPr>
            <w:tcW w:w="720" w:type="dxa"/>
            <w:tcBorders>
              <w:top w:val="single" w:sz="8" w:space="0" w:color="000000"/>
              <w:left w:val="single" w:sz="8" w:space="0" w:color="000000"/>
              <w:bottom w:val="single" w:sz="8" w:space="0" w:color="000000"/>
              <w:right w:val="single" w:sz="8" w:space="0" w:color="000000"/>
            </w:tcBorders>
            <w:vAlign w:val="center"/>
          </w:tcPr>
          <w:p w14:paraId="405C689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16</w:t>
            </w:r>
          </w:p>
        </w:tc>
        <w:tc>
          <w:tcPr>
            <w:tcW w:w="810" w:type="dxa"/>
            <w:tcBorders>
              <w:top w:val="single" w:sz="8" w:space="0" w:color="000000"/>
              <w:left w:val="single" w:sz="8" w:space="0" w:color="000000"/>
              <w:bottom w:val="single" w:sz="8" w:space="0" w:color="000000"/>
              <w:right w:val="single" w:sz="8" w:space="0" w:color="000000"/>
            </w:tcBorders>
            <w:vAlign w:val="center"/>
          </w:tcPr>
          <w:p w14:paraId="3426325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17</w:t>
            </w:r>
          </w:p>
        </w:tc>
      </w:tr>
      <w:tr w:rsidR="00763BE5" w:rsidRPr="002E6A38" w14:paraId="1E9B9A74" w14:textId="77777777" w:rsidTr="00A1115A">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19C022F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13</w:t>
            </w: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B0A8185"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Phát hiện MTB–DNA*</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D17CE11"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5493AAA"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155C7975"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17AC2DFC"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436CE40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9</w:t>
            </w:r>
          </w:p>
        </w:tc>
        <w:tc>
          <w:tcPr>
            <w:tcW w:w="720" w:type="dxa"/>
            <w:tcBorders>
              <w:top w:val="single" w:sz="8" w:space="0" w:color="000000"/>
              <w:left w:val="single" w:sz="8" w:space="0" w:color="000000"/>
              <w:bottom w:val="single" w:sz="8" w:space="0" w:color="000000"/>
              <w:right w:val="single" w:sz="8" w:space="0" w:color="000000"/>
            </w:tcBorders>
            <w:vAlign w:val="center"/>
          </w:tcPr>
          <w:p w14:paraId="4374C55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13</w:t>
            </w:r>
          </w:p>
        </w:tc>
        <w:tc>
          <w:tcPr>
            <w:tcW w:w="720" w:type="dxa"/>
            <w:tcBorders>
              <w:top w:val="single" w:sz="8" w:space="0" w:color="000000"/>
              <w:left w:val="single" w:sz="8" w:space="0" w:color="000000"/>
              <w:bottom w:val="single" w:sz="8" w:space="0" w:color="000000"/>
              <w:right w:val="single" w:sz="8" w:space="0" w:color="000000"/>
            </w:tcBorders>
            <w:vAlign w:val="center"/>
          </w:tcPr>
          <w:p w14:paraId="71C2C06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16</w:t>
            </w:r>
          </w:p>
        </w:tc>
        <w:tc>
          <w:tcPr>
            <w:tcW w:w="720" w:type="dxa"/>
            <w:tcBorders>
              <w:top w:val="single" w:sz="8" w:space="0" w:color="000000"/>
              <w:left w:val="single" w:sz="8" w:space="0" w:color="000000"/>
              <w:bottom w:val="single" w:sz="8" w:space="0" w:color="000000"/>
              <w:right w:val="single" w:sz="8" w:space="0" w:color="000000"/>
            </w:tcBorders>
            <w:vAlign w:val="center"/>
          </w:tcPr>
          <w:p w14:paraId="575BA1DB"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17</w:t>
            </w:r>
          </w:p>
        </w:tc>
        <w:tc>
          <w:tcPr>
            <w:tcW w:w="810" w:type="dxa"/>
            <w:tcBorders>
              <w:top w:val="single" w:sz="8" w:space="0" w:color="000000"/>
              <w:left w:val="single" w:sz="8" w:space="0" w:color="000000"/>
              <w:bottom w:val="single" w:sz="8" w:space="0" w:color="000000"/>
              <w:right w:val="single" w:sz="8" w:space="0" w:color="000000"/>
            </w:tcBorders>
            <w:vAlign w:val="center"/>
          </w:tcPr>
          <w:p w14:paraId="715D2D3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19</w:t>
            </w:r>
          </w:p>
        </w:tc>
      </w:tr>
      <w:tr w:rsidR="00763BE5" w:rsidRPr="002E6A38" w14:paraId="7301D638" w14:textId="77777777" w:rsidTr="00A1115A">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52810C1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14</w:t>
            </w: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BBA8250"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HTH Truyền máu cơ bản*</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D25FF5D"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5C29DDA"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062E92D5"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43C3B8AA"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46902FF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29</w:t>
            </w:r>
          </w:p>
        </w:tc>
        <w:tc>
          <w:tcPr>
            <w:tcW w:w="720" w:type="dxa"/>
            <w:tcBorders>
              <w:top w:val="single" w:sz="8" w:space="0" w:color="000000"/>
              <w:left w:val="single" w:sz="8" w:space="0" w:color="000000"/>
              <w:bottom w:val="single" w:sz="8" w:space="0" w:color="000000"/>
              <w:right w:val="single" w:sz="8" w:space="0" w:color="000000"/>
            </w:tcBorders>
            <w:vAlign w:val="center"/>
          </w:tcPr>
          <w:p w14:paraId="248C16C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19</w:t>
            </w:r>
          </w:p>
        </w:tc>
        <w:tc>
          <w:tcPr>
            <w:tcW w:w="720" w:type="dxa"/>
            <w:tcBorders>
              <w:top w:val="single" w:sz="8" w:space="0" w:color="000000"/>
              <w:left w:val="single" w:sz="8" w:space="0" w:color="000000"/>
              <w:bottom w:val="single" w:sz="8" w:space="0" w:color="000000"/>
              <w:right w:val="single" w:sz="8" w:space="0" w:color="000000"/>
            </w:tcBorders>
            <w:vAlign w:val="center"/>
          </w:tcPr>
          <w:p w14:paraId="2D51BAA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23</w:t>
            </w:r>
          </w:p>
        </w:tc>
        <w:tc>
          <w:tcPr>
            <w:tcW w:w="720" w:type="dxa"/>
            <w:tcBorders>
              <w:top w:val="single" w:sz="8" w:space="0" w:color="000000"/>
              <w:left w:val="single" w:sz="8" w:space="0" w:color="000000"/>
              <w:bottom w:val="single" w:sz="8" w:space="0" w:color="000000"/>
              <w:right w:val="single" w:sz="8" w:space="0" w:color="000000"/>
            </w:tcBorders>
            <w:vAlign w:val="center"/>
          </w:tcPr>
          <w:p w14:paraId="3372C95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27</w:t>
            </w:r>
          </w:p>
        </w:tc>
        <w:tc>
          <w:tcPr>
            <w:tcW w:w="810" w:type="dxa"/>
            <w:tcBorders>
              <w:top w:val="single" w:sz="8" w:space="0" w:color="000000"/>
              <w:left w:val="single" w:sz="8" w:space="0" w:color="000000"/>
              <w:bottom w:val="single" w:sz="8" w:space="0" w:color="000000"/>
              <w:right w:val="single" w:sz="8" w:space="0" w:color="000000"/>
            </w:tcBorders>
            <w:vAlign w:val="center"/>
          </w:tcPr>
          <w:p w14:paraId="55A3410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26</w:t>
            </w:r>
          </w:p>
        </w:tc>
      </w:tr>
      <w:tr w:rsidR="00763BE5" w:rsidRPr="002E6A38" w14:paraId="6956BC09" w14:textId="77777777" w:rsidTr="00A1115A">
        <w:trPr>
          <w:trHeight w:val="360"/>
        </w:trPr>
        <w:tc>
          <w:tcPr>
            <w:tcW w:w="851" w:type="dxa"/>
            <w:tcBorders>
              <w:top w:val="single" w:sz="8" w:space="0" w:color="000000"/>
              <w:left w:val="single" w:sz="8" w:space="0" w:color="000000"/>
              <w:bottom w:val="single" w:sz="8" w:space="0" w:color="000000"/>
              <w:right w:val="single" w:sz="8" w:space="0" w:color="000000"/>
            </w:tcBorders>
            <w:vAlign w:val="center"/>
          </w:tcPr>
          <w:p w14:paraId="2884232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15</w:t>
            </w: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0452592"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HTH Truyền máu toàn diện*</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27BF37CB"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6DCC33FF"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4DF3A1E4"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1696832B"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2732CC35"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62D0E0F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24</w:t>
            </w:r>
          </w:p>
        </w:tc>
        <w:tc>
          <w:tcPr>
            <w:tcW w:w="720" w:type="dxa"/>
            <w:tcBorders>
              <w:top w:val="single" w:sz="8" w:space="0" w:color="000000"/>
              <w:left w:val="single" w:sz="8" w:space="0" w:color="000000"/>
              <w:bottom w:val="single" w:sz="8" w:space="0" w:color="000000"/>
              <w:right w:val="single" w:sz="8" w:space="0" w:color="000000"/>
            </w:tcBorders>
            <w:vAlign w:val="center"/>
          </w:tcPr>
          <w:p w14:paraId="0252A00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29</w:t>
            </w:r>
          </w:p>
        </w:tc>
        <w:tc>
          <w:tcPr>
            <w:tcW w:w="720" w:type="dxa"/>
            <w:tcBorders>
              <w:top w:val="single" w:sz="8" w:space="0" w:color="000000"/>
              <w:left w:val="single" w:sz="8" w:space="0" w:color="000000"/>
              <w:bottom w:val="single" w:sz="8" w:space="0" w:color="000000"/>
              <w:right w:val="single" w:sz="8" w:space="0" w:color="000000"/>
            </w:tcBorders>
            <w:vAlign w:val="center"/>
          </w:tcPr>
          <w:p w14:paraId="36D0CBA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25</w:t>
            </w:r>
          </w:p>
        </w:tc>
        <w:tc>
          <w:tcPr>
            <w:tcW w:w="810" w:type="dxa"/>
            <w:tcBorders>
              <w:top w:val="single" w:sz="8" w:space="0" w:color="000000"/>
              <w:left w:val="single" w:sz="8" w:space="0" w:color="000000"/>
              <w:bottom w:val="single" w:sz="8" w:space="0" w:color="000000"/>
              <w:right w:val="single" w:sz="8" w:space="0" w:color="000000"/>
            </w:tcBorders>
            <w:vAlign w:val="center"/>
          </w:tcPr>
          <w:p w14:paraId="0322CE7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28</w:t>
            </w:r>
          </w:p>
        </w:tc>
      </w:tr>
      <w:tr w:rsidR="00763BE5" w:rsidRPr="002E6A38" w14:paraId="4CED3014" w14:textId="77777777" w:rsidTr="00A1115A">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3F78903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16</w:t>
            </w: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0F40A05D"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Tổng phân tích nước tiểu*</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D54CD3A" w14:textId="77777777" w:rsidR="00F459AB" w:rsidRPr="002E6A38" w:rsidRDefault="00F459AB" w:rsidP="00461030">
            <w:pPr>
              <w:widowControl w:val="0"/>
              <w:spacing w:before="60" w:after="60" w:line="240" w:lineRule="auto"/>
              <w:ind w:left="-141" w:right="-220" w:firstLine="705"/>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95201CF"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A1C56F0"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0C400F08"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108D5138"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1871845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45</w:t>
            </w:r>
          </w:p>
        </w:tc>
        <w:tc>
          <w:tcPr>
            <w:tcW w:w="720" w:type="dxa"/>
            <w:tcBorders>
              <w:top w:val="single" w:sz="8" w:space="0" w:color="000000"/>
              <w:left w:val="single" w:sz="8" w:space="0" w:color="000000"/>
              <w:bottom w:val="single" w:sz="8" w:space="0" w:color="000000"/>
              <w:right w:val="single" w:sz="8" w:space="0" w:color="000000"/>
            </w:tcBorders>
            <w:vAlign w:val="center"/>
          </w:tcPr>
          <w:p w14:paraId="55EFFEB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69</w:t>
            </w:r>
          </w:p>
        </w:tc>
        <w:tc>
          <w:tcPr>
            <w:tcW w:w="720" w:type="dxa"/>
            <w:tcBorders>
              <w:top w:val="single" w:sz="8" w:space="0" w:color="000000"/>
              <w:left w:val="single" w:sz="8" w:space="0" w:color="000000"/>
              <w:bottom w:val="single" w:sz="8" w:space="0" w:color="000000"/>
              <w:right w:val="single" w:sz="8" w:space="0" w:color="000000"/>
            </w:tcBorders>
            <w:vAlign w:val="center"/>
          </w:tcPr>
          <w:p w14:paraId="730C646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54</w:t>
            </w:r>
          </w:p>
        </w:tc>
        <w:tc>
          <w:tcPr>
            <w:tcW w:w="810" w:type="dxa"/>
            <w:tcBorders>
              <w:top w:val="single" w:sz="8" w:space="0" w:color="000000"/>
              <w:left w:val="single" w:sz="8" w:space="0" w:color="000000"/>
              <w:bottom w:val="single" w:sz="8" w:space="0" w:color="000000"/>
              <w:right w:val="single" w:sz="8" w:space="0" w:color="000000"/>
            </w:tcBorders>
            <w:vAlign w:val="center"/>
          </w:tcPr>
          <w:p w14:paraId="3D75027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48</w:t>
            </w:r>
          </w:p>
        </w:tc>
      </w:tr>
      <w:tr w:rsidR="00763BE5" w:rsidRPr="002E6A38" w14:paraId="73B3DC9B" w14:textId="77777777" w:rsidTr="00A1115A">
        <w:trPr>
          <w:trHeight w:val="99"/>
        </w:trPr>
        <w:tc>
          <w:tcPr>
            <w:tcW w:w="851" w:type="dxa"/>
            <w:tcBorders>
              <w:top w:val="single" w:sz="8" w:space="0" w:color="000000"/>
              <w:left w:val="single" w:sz="8" w:space="0" w:color="000000"/>
              <w:bottom w:val="single" w:sz="8" w:space="0" w:color="000000"/>
              <w:right w:val="single" w:sz="8" w:space="0" w:color="000000"/>
            </w:tcBorders>
            <w:vAlign w:val="center"/>
          </w:tcPr>
          <w:p w14:paraId="425A51B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17</w:t>
            </w: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1DFDF39C"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HbA1c*</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2777380"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2B96C872"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2949A2D"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29EB853E"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4B636DA5"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40722FC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31</w:t>
            </w:r>
          </w:p>
        </w:tc>
        <w:tc>
          <w:tcPr>
            <w:tcW w:w="720" w:type="dxa"/>
            <w:tcBorders>
              <w:top w:val="single" w:sz="8" w:space="0" w:color="000000"/>
              <w:left w:val="single" w:sz="8" w:space="0" w:color="000000"/>
              <w:bottom w:val="single" w:sz="8" w:space="0" w:color="000000"/>
              <w:right w:val="single" w:sz="8" w:space="0" w:color="000000"/>
            </w:tcBorders>
            <w:vAlign w:val="center"/>
          </w:tcPr>
          <w:p w14:paraId="779FC12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41</w:t>
            </w:r>
          </w:p>
        </w:tc>
        <w:tc>
          <w:tcPr>
            <w:tcW w:w="720" w:type="dxa"/>
            <w:tcBorders>
              <w:top w:val="single" w:sz="8" w:space="0" w:color="000000"/>
              <w:left w:val="single" w:sz="8" w:space="0" w:color="000000"/>
              <w:bottom w:val="single" w:sz="8" w:space="0" w:color="000000"/>
              <w:right w:val="single" w:sz="8" w:space="0" w:color="000000"/>
            </w:tcBorders>
            <w:vAlign w:val="center"/>
          </w:tcPr>
          <w:p w14:paraId="46C1E98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26</w:t>
            </w:r>
          </w:p>
        </w:tc>
        <w:tc>
          <w:tcPr>
            <w:tcW w:w="810" w:type="dxa"/>
            <w:tcBorders>
              <w:top w:val="single" w:sz="8" w:space="0" w:color="000000"/>
              <w:left w:val="single" w:sz="8" w:space="0" w:color="000000"/>
              <w:bottom w:val="single" w:sz="8" w:space="0" w:color="000000"/>
              <w:right w:val="single" w:sz="8" w:space="0" w:color="000000"/>
            </w:tcBorders>
            <w:vAlign w:val="center"/>
          </w:tcPr>
          <w:p w14:paraId="1828E3B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26</w:t>
            </w:r>
          </w:p>
        </w:tc>
      </w:tr>
      <w:tr w:rsidR="00763BE5" w:rsidRPr="002E6A38" w14:paraId="3111E5E8" w14:textId="77777777" w:rsidTr="00A1115A">
        <w:trPr>
          <w:trHeight w:val="375"/>
        </w:trPr>
        <w:tc>
          <w:tcPr>
            <w:tcW w:w="851" w:type="dxa"/>
            <w:tcBorders>
              <w:top w:val="single" w:sz="8" w:space="0" w:color="000000"/>
              <w:left w:val="single" w:sz="8" w:space="0" w:color="000000"/>
              <w:bottom w:val="single" w:sz="8" w:space="0" w:color="000000"/>
              <w:right w:val="single" w:sz="8" w:space="0" w:color="000000"/>
            </w:tcBorders>
            <w:vAlign w:val="center"/>
          </w:tcPr>
          <w:p w14:paraId="5623284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18</w:t>
            </w: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1DCE3E3C"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Vi sinh nhộm soi*</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0C364DFB"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1A5A42EB"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13C5F5B5"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2C6FED68"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5CF381A7"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04C1B977"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16F4BCE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45</w:t>
            </w:r>
          </w:p>
        </w:tc>
        <w:tc>
          <w:tcPr>
            <w:tcW w:w="720" w:type="dxa"/>
            <w:tcBorders>
              <w:top w:val="single" w:sz="8" w:space="0" w:color="000000"/>
              <w:left w:val="single" w:sz="8" w:space="0" w:color="000000"/>
              <w:bottom w:val="single" w:sz="8" w:space="0" w:color="000000"/>
              <w:right w:val="single" w:sz="8" w:space="0" w:color="000000"/>
            </w:tcBorders>
            <w:vAlign w:val="center"/>
          </w:tcPr>
          <w:p w14:paraId="45FEFBD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51</w:t>
            </w:r>
          </w:p>
        </w:tc>
        <w:tc>
          <w:tcPr>
            <w:tcW w:w="810" w:type="dxa"/>
            <w:tcBorders>
              <w:top w:val="single" w:sz="8" w:space="0" w:color="000000"/>
              <w:left w:val="single" w:sz="8" w:space="0" w:color="000000"/>
              <w:bottom w:val="single" w:sz="8" w:space="0" w:color="000000"/>
              <w:right w:val="single" w:sz="8" w:space="0" w:color="000000"/>
            </w:tcBorders>
            <w:vAlign w:val="center"/>
          </w:tcPr>
          <w:p w14:paraId="6210943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53</w:t>
            </w:r>
          </w:p>
        </w:tc>
      </w:tr>
      <w:tr w:rsidR="00763BE5" w:rsidRPr="002E6A38" w14:paraId="4E7E8F0C" w14:textId="77777777" w:rsidTr="00A1115A">
        <w:trPr>
          <w:trHeight w:val="371"/>
        </w:trPr>
        <w:tc>
          <w:tcPr>
            <w:tcW w:w="851" w:type="dxa"/>
            <w:tcBorders>
              <w:top w:val="single" w:sz="8" w:space="0" w:color="000000"/>
              <w:left w:val="single" w:sz="8" w:space="0" w:color="000000"/>
              <w:bottom w:val="single" w:sz="8" w:space="0" w:color="000000"/>
              <w:right w:val="single" w:sz="8" w:space="0" w:color="000000"/>
            </w:tcBorders>
            <w:vAlign w:val="center"/>
          </w:tcPr>
          <w:p w14:paraId="16ADC16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19</w:t>
            </w: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22E1A19A"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 xml:space="preserve">HTH </w:t>
            </w:r>
            <w:r w:rsidRPr="002E6A38">
              <w:rPr>
                <w:rFonts w:ascii="Times New Roman" w:hAnsi="Times New Roman"/>
                <w:i/>
                <w:sz w:val="26"/>
                <w:szCs w:val="26"/>
              </w:rPr>
              <w:t>H.pylori</w:t>
            </w:r>
            <w:r w:rsidRPr="002E6A38">
              <w:rPr>
                <w:rFonts w:ascii="Times New Roman" w:hAnsi="Times New Roman"/>
                <w:sz w:val="26"/>
                <w:szCs w:val="26"/>
              </w:rPr>
              <w:t>*</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45015D39"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60622A19"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0F5EB7B"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6557A4D3"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6E5B1601"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37681F06"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307AE9F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10</w:t>
            </w:r>
          </w:p>
        </w:tc>
        <w:tc>
          <w:tcPr>
            <w:tcW w:w="720" w:type="dxa"/>
            <w:tcBorders>
              <w:top w:val="single" w:sz="8" w:space="0" w:color="000000"/>
              <w:left w:val="single" w:sz="8" w:space="0" w:color="000000"/>
              <w:bottom w:val="single" w:sz="8" w:space="0" w:color="000000"/>
              <w:right w:val="single" w:sz="8" w:space="0" w:color="000000"/>
            </w:tcBorders>
            <w:vAlign w:val="center"/>
          </w:tcPr>
          <w:p w14:paraId="766F93A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10</w:t>
            </w:r>
          </w:p>
        </w:tc>
        <w:tc>
          <w:tcPr>
            <w:tcW w:w="810" w:type="dxa"/>
            <w:tcBorders>
              <w:top w:val="single" w:sz="8" w:space="0" w:color="000000"/>
              <w:left w:val="single" w:sz="8" w:space="0" w:color="000000"/>
              <w:bottom w:val="single" w:sz="8" w:space="0" w:color="000000"/>
              <w:right w:val="single" w:sz="8" w:space="0" w:color="000000"/>
            </w:tcBorders>
            <w:vAlign w:val="center"/>
          </w:tcPr>
          <w:p w14:paraId="3181755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12</w:t>
            </w:r>
          </w:p>
        </w:tc>
      </w:tr>
      <w:tr w:rsidR="00763BE5" w:rsidRPr="002E6A38" w14:paraId="333A549A" w14:textId="77777777" w:rsidTr="00A1115A">
        <w:trPr>
          <w:trHeight w:val="371"/>
        </w:trPr>
        <w:tc>
          <w:tcPr>
            <w:tcW w:w="851" w:type="dxa"/>
            <w:tcBorders>
              <w:top w:val="single" w:sz="8" w:space="0" w:color="000000"/>
              <w:left w:val="single" w:sz="8" w:space="0" w:color="000000"/>
              <w:bottom w:val="single" w:sz="8" w:space="0" w:color="000000"/>
              <w:right w:val="single" w:sz="8" w:space="0" w:color="000000"/>
            </w:tcBorders>
            <w:vAlign w:val="center"/>
          </w:tcPr>
          <w:p w14:paraId="6842AB67" w14:textId="77777777" w:rsidR="00F459AB" w:rsidRPr="002E6A38" w:rsidRDefault="00F459AB" w:rsidP="00461030">
            <w:pPr>
              <w:widowControl w:val="0"/>
              <w:spacing w:before="60" w:after="60" w:line="240" w:lineRule="auto"/>
              <w:ind w:left="113"/>
              <w:jc w:val="center"/>
              <w:rPr>
                <w:rFonts w:ascii="Times New Roman" w:hAnsi="Times New Roman"/>
                <w:sz w:val="26"/>
                <w:szCs w:val="26"/>
              </w:rPr>
            </w:pPr>
            <w:r w:rsidRPr="002E6A38">
              <w:rPr>
                <w:rFonts w:ascii="Times New Roman" w:hAnsi="Times New Roman"/>
                <w:sz w:val="26"/>
                <w:szCs w:val="26"/>
              </w:rPr>
              <w:t>20</w:t>
            </w: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60B68BC5"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Công thức máu QCC*</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61D0059"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1A332DF"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CE35500"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1840BF7D"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06FED3C3"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790E9FE6"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4119465F"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01AD824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52</w:t>
            </w:r>
          </w:p>
        </w:tc>
        <w:tc>
          <w:tcPr>
            <w:tcW w:w="810" w:type="dxa"/>
            <w:tcBorders>
              <w:top w:val="single" w:sz="8" w:space="0" w:color="000000"/>
              <w:left w:val="single" w:sz="8" w:space="0" w:color="000000"/>
              <w:bottom w:val="single" w:sz="8" w:space="0" w:color="000000"/>
              <w:right w:val="single" w:sz="8" w:space="0" w:color="000000"/>
            </w:tcBorders>
            <w:vAlign w:val="center"/>
          </w:tcPr>
          <w:p w14:paraId="786AC5F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62</w:t>
            </w:r>
          </w:p>
        </w:tc>
      </w:tr>
      <w:tr w:rsidR="00763BE5" w:rsidRPr="002E6A38" w14:paraId="522247BA" w14:textId="77777777" w:rsidTr="00A1115A">
        <w:trPr>
          <w:trHeight w:val="371"/>
        </w:trPr>
        <w:tc>
          <w:tcPr>
            <w:tcW w:w="851" w:type="dxa"/>
            <w:tcBorders>
              <w:top w:val="single" w:sz="8" w:space="0" w:color="000000"/>
              <w:left w:val="single" w:sz="8" w:space="0" w:color="000000"/>
              <w:bottom w:val="single" w:sz="8" w:space="0" w:color="000000"/>
              <w:right w:val="single" w:sz="8" w:space="0" w:color="000000"/>
            </w:tcBorders>
            <w:vAlign w:val="center"/>
          </w:tcPr>
          <w:p w14:paraId="5FCC72AF" w14:textId="77777777" w:rsidR="00F459AB" w:rsidRPr="002E6A38" w:rsidRDefault="00F459AB" w:rsidP="00461030">
            <w:pPr>
              <w:widowControl w:val="0"/>
              <w:spacing w:before="60" w:after="60" w:line="240" w:lineRule="auto"/>
              <w:ind w:left="113"/>
              <w:jc w:val="center"/>
              <w:rPr>
                <w:rFonts w:ascii="Times New Roman" w:hAnsi="Times New Roman"/>
                <w:sz w:val="26"/>
                <w:szCs w:val="26"/>
              </w:rPr>
            </w:pPr>
            <w:r w:rsidRPr="002E6A38">
              <w:rPr>
                <w:rFonts w:ascii="Times New Roman" w:hAnsi="Times New Roman"/>
                <w:sz w:val="26"/>
                <w:szCs w:val="26"/>
              </w:rPr>
              <w:t>21</w:t>
            </w:r>
          </w:p>
        </w:tc>
        <w:tc>
          <w:tcPr>
            <w:tcW w:w="17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41587C24"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Sinh hóa QCC*</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A9F3F60"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4A4F3EF5" w14:textId="77777777" w:rsidR="00F459AB" w:rsidRPr="002E6A38" w:rsidRDefault="00F459AB" w:rsidP="00461030">
            <w:pPr>
              <w:widowControl w:val="0"/>
              <w:spacing w:before="60" w:after="60" w:line="240" w:lineRule="auto"/>
              <w:ind w:firstLine="709"/>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D2F2B39"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759A0AF6"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31A376BB"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670EA50B"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37DE9148" w14:textId="77777777" w:rsidR="00F459AB" w:rsidRPr="002E6A38" w:rsidRDefault="00F459AB" w:rsidP="00461030">
            <w:pPr>
              <w:widowControl w:val="0"/>
              <w:spacing w:before="60" w:after="60" w:line="240" w:lineRule="auto"/>
              <w:jc w:val="center"/>
              <w:rPr>
                <w:rFonts w:ascii="Times New Roman" w:hAnsi="Times New Roman"/>
                <w:sz w:val="26"/>
                <w:szCs w:val="26"/>
              </w:rPr>
            </w:pPr>
          </w:p>
        </w:tc>
        <w:tc>
          <w:tcPr>
            <w:tcW w:w="720" w:type="dxa"/>
            <w:tcBorders>
              <w:top w:val="single" w:sz="8" w:space="0" w:color="000000"/>
              <w:left w:val="single" w:sz="8" w:space="0" w:color="000000"/>
              <w:bottom w:val="single" w:sz="8" w:space="0" w:color="000000"/>
              <w:right w:val="single" w:sz="8" w:space="0" w:color="000000"/>
            </w:tcBorders>
            <w:vAlign w:val="center"/>
          </w:tcPr>
          <w:p w14:paraId="70783B6A"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50</w:t>
            </w:r>
          </w:p>
        </w:tc>
        <w:tc>
          <w:tcPr>
            <w:tcW w:w="810" w:type="dxa"/>
            <w:tcBorders>
              <w:top w:val="single" w:sz="8" w:space="0" w:color="000000"/>
              <w:left w:val="single" w:sz="8" w:space="0" w:color="000000"/>
              <w:bottom w:val="single" w:sz="8" w:space="0" w:color="000000"/>
              <w:right w:val="single" w:sz="8" w:space="0" w:color="000000"/>
            </w:tcBorders>
            <w:vAlign w:val="center"/>
          </w:tcPr>
          <w:p w14:paraId="4F8C3D8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61</w:t>
            </w:r>
          </w:p>
        </w:tc>
      </w:tr>
      <w:tr w:rsidR="00763BE5" w:rsidRPr="002E6A38" w14:paraId="63F06CAE" w14:textId="77777777" w:rsidTr="000E330F">
        <w:trPr>
          <w:trHeight w:val="371"/>
        </w:trPr>
        <w:tc>
          <w:tcPr>
            <w:tcW w:w="2610" w:type="dxa"/>
            <w:gridSpan w:val="2"/>
            <w:tcBorders>
              <w:top w:val="single" w:sz="8" w:space="0" w:color="000000"/>
              <w:left w:val="single" w:sz="8" w:space="0" w:color="000000"/>
              <w:bottom w:val="single" w:sz="8" w:space="0" w:color="000000"/>
              <w:right w:val="single" w:sz="8" w:space="0" w:color="000000"/>
            </w:tcBorders>
            <w:vAlign w:val="center"/>
          </w:tcPr>
          <w:p w14:paraId="08268DEE"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Tổng số chương trình triển khai</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4A1F916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819906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11</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47C6A367"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18</w:t>
            </w:r>
          </w:p>
        </w:tc>
        <w:tc>
          <w:tcPr>
            <w:tcW w:w="720" w:type="dxa"/>
            <w:tcBorders>
              <w:top w:val="single" w:sz="8" w:space="0" w:color="000000"/>
              <w:left w:val="single" w:sz="8" w:space="0" w:color="000000"/>
              <w:bottom w:val="single" w:sz="8" w:space="0" w:color="000000"/>
              <w:right w:val="single" w:sz="8" w:space="0" w:color="000000"/>
            </w:tcBorders>
            <w:vAlign w:val="center"/>
          </w:tcPr>
          <w:p w14:paraId="2A777F4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20</w:t>
            </w:r>
          </w:p>
        </w:tc>
        <w:tc>
          <w:tcPr>
            <w:tcW w:w="720" w:type="dxa"/>
            <w:tcBorders>
              <w:top w:val="single" w:sz="8" w:space="0" w:color="000000"/>
              <w:left w:val="single" w:sz="8" w:space="0" w:color="000000"/>
              <w:bottom w:val="single" w:sz="8" w:space="0" w:color="000000"/>
              <w:right w:val="single" w:sz="8" w:space="0" w:color="000000"/>
            </w:tcBorders>
            <w:vAlign w:val="center"/>
          </w:tcPr>
          <w:p w14:paraId="455AD75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33</w:t>
            </w:r>
          </w:p>
        </w:tc>
        <w:tc>
          <w:tcPr>
            <w:tcW w:w="720" w:type="dxa"/>
            <w:tcBorders>
              <w:top w:val="single" w:sz="8" w:space="0" w:color="000000"/>
              <w:left w:val="single" w:sz="8" w:space="0" w:color="000000"/>
              <w:bottom w:val="single" w:sz="8" w:space="0" w:color="000000"/>
              <w:right w:val="single" w:sz="8" w:space="0" w:color="000000"/>
            </w:tcBorders>
            <w:vAlign w:val="center"/>
          </w:tcPr>
          <w:p w14:paraId="49039A1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36</w:t>
            </w:r>
          </w:p>
        </w:tc>
        <w:tc>
          <w:tcPr>
            <w:tcW w:w="720" w:type="dxa"/>
            <w:tcBorders>
              <w:top w:val="single" w:sz="8" w:space="0" w:color="000000"/>
              <w:left w:val="single" w:sz="8" w:space="0" w:color="000000"/>
              <w:bottom w:val="single" w:sz="8" w:space="0" w:color="000000"/>
              <w:right w:val="single" w:sz="8" w:space="0" w:color="000000"/>
            </w:tcBorders>
            <w:vAlign w:val="center"/>
          </w:tcPr>
          <w:p w14:paraId="2A3C3A4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40</w:t>
            </w:r>
          </w:p>
        </w:tc>
        <w:tc>
          <w:tcPr>
            <w:tcW w:w="720" w:type="dxa"/>
            <w:tcBorders>
              <w:top w:val="single" w:sz="8" w:space="0" w:color="000000"/>
              <w:left w:val="single" w:sz="8" w:space="0" w:color="000000"/>
              <w:bottom w:val="single" w:sz="8" w:space="0" w:color="000000"/>
              <w:right w:val="single" w:sz="8" w:space="0" w:color="000000"/>
            </w:tcBorders>
            <w:vAlign w:val="center"/>
          </w:tcPr>
          <w:p w14:paraId="6393A2C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44</w:t>
            </w:r>
          </w:p>
        </w:tc>
        <w:tc>
          <w:tcPr>
            <w:tcW w:w="810" w:type="dxa"/>
            <w:tcBorders>
              <w:top w:val="single" w:sz="8" w:space="0" w:color="000000"/>
              <w:left w:val="single" w:sz="8" w:space="0" w:color="000000"/>
              <w:bottom w:val="single" w:sz="8" w:space="0" w:color="000000"/>
              <w:right w:val="single" w:sz="8" w:space="0" w:color="000000"/>
            </w:tcBorders>
            <w:vAlign w:val="center"/>
          </w:tcPr>
          <w:p w14:paraId="31D8C45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46</w:t>
            </w:r>
          </w:p>
        </w:tc>
      </w:tr>
      <w:tr w:rsidR="00763BE5" w:rsidRPr="002E6A38" w14:paraId="4564E2C6" w14:textId="77777777" w:rsidTr="000E330F">
        <w:trPr>
          <w:trHeight w:val="371"/>
        </w:trPr>
        <w:tc>
          <w:tcPr>
            <w:tcW w:w="2610" w:type="dxa"/>
            <w:gridSpan w:val="2"/>
            <w:tcBorders>
              <w:top w:val="single" w:sz="8" w:space="0" w:color="000000"/>
              <w:left w:val="single" w:sz="8" w:space="0" w:color="000000"/>
              <w:bottom w:val="single" w:sz="8" w:space="0" w:color="000000"/>
              <w:right w:val="single" w:sz="8" w:space="0" w:color="000000"/>
            </w:tcBorders>
            <w:vAlign w:val="center"/>
          </w:tcPr>
          <w:p w14:paraId="198648D2"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Tổng số PXN tham gia</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4FA4728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82</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72CBC2B8"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121</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0DFA06D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210</w:t>
            </w:r>
          </w:p>
        </w:tc>
        <w:tc>
          <w:tcPr>
            <w:tcW w:w="720" w:type="dxa"/>
            <w:tcBorders>
              <w:top w:val="single" w:sz="8" w:space="0" w:color="000000"/>
              <w:left w:val="single" w:sz="8" w:space="0" w:color="000000"/>
              <w:bottom w:val="single" w:sz="8" w:space="0" w:color="000000"/>
              <w:right w:val="single" w:sz="8" w:space="0" w:color="000000"/>
            </w:tcBorders>
            <w:vAlign w:val="center"/>
          </w:tcPr>
          <w:p w14:paraId="4BE4C1C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269</w:t>
            </w:r>
          </w:p>
        </w:tc>
        <w:tc>
          <w:tcPr>
            <w:tcW w:w="720" w:type="dxa"/>
            <w:tcBorders>
              <w:top w:val="single" w:sz="8" w:space="0" w:color="000000"/>
              <w:left w:val="single" w:sz="8" w:space="0" w:color="000000"/>
              <w:bottom w:val="single" w:sz="8" w:space="0" w:color="000000"/>
              <w:right w:val="single" w:sz="8" w:space="0" w:color="000000"/>
            </w:tcBorders>
            <w:vAlign w:val="center"/>
          </w:tcPr>
          <w:p w14:paraId="21EA525F"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390</w:t>
            </w:r>
          </w:p>
        </w:tc>
        <w:tc>
          <w:tcPr>
            <w:tcW w:w="720" w:type="dxa"/>
            <w:tcBorders>
              <w:top w:val="single" w:sz="8" w:space="0" w:color="000000"/>
              <w:left w:val="single" w:sz="8" w:space="0" w:color="000000"/>
              <w:bottom w:val="single" w:sz="8" w:space="0" w:color="000000"/>
              <w:right w:val="single" w:sz="8" w:space="0" w:color="000000"/>
            </w:tcBorders>
            <w:vAlign w:val="center"/>
          </w:tcPr>
          <w:p w14:paraId="3566DC02"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478</w:t>
            </w:r>
          </w:p>
        </w:tc>
        <w:tc>
          <w:tcPr>
            <w:tcW w:w="720" w:type="dxa"/>
            <w:tcBorders>
              <w:top w:val="single" w:sz="8" w:space="0" w:color="000000"/>
              <w:left w:val="single" w:sz="8" w:space="0" w:color="000000"/>
              <w:bottom w:val="single" w:sz="8" w:space="0" w:color="000000"/>
              <w:right w:val="single" w:sz="8" w:space="0" w:color="000000"/>
            </w:tcBorders>
            <w:vAlign w:val="center"/>
          </w:tcPr>
          <w:p w14:paraId="4612F5DE"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544</w:t>
            </w:r>
          </w:p>
        </w:tc>
        <w:tc>
          <w:tcPr>
            <w:tcW w:w="720" w:type="dxa"/>
            <w:tcBorders>
              <w:top w:val="single" w:sz="8" w:space="0" w:color="000000"/>
              <w:left w:val="single" w:sz="8" w:space="0" w:color="000000"/>
              <w:bottom w:val="single" w:sz="8" w:space="0" w:color="000000"/>
              <w:right w:val="single" w:sz="8" w:space="0" w:color="000000"/>
            </w:tcBorders>
            <w:vAlign w:val="center"/>
          </w:tcPr>
          <w:p w14:paraId="606F27E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552</w:t>
            </w:r>
          </w:p>
        </w:tc>
        <w:tc>
          <w:tcPr>
            <w:tcW w:w="810" w:type="dxa"/>
            <w:tcBorders>
              <w:top w:val="single" w:sz="8" w:space="0" w:color="000000"/>
              <w:left w:val="single" w:sz="8" w:space="0" w:color="000000"/>
              <w:bottom w:val="single" w:sz="8" w:space="0" w:color="000000"/>
              <w:right w:val="single" w:sz="8" w:space="0" w:color="000000"/>
            </w:tcBorders>
            <w:vAlign w:val="center"/>
          </w:tcPr>
          <w:p w14:paraId="2359C199"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531</w:t>
            </w:r>
          </w:p>
        </w:tc>
      </w:tr>
      <w:tr w:rsidR="00763BE5" w:rsidRPr="002E6A38" w14:paraId="15CA9DFC" w14:textId="77777777" w:rsidTr="000E330F">
        <w:trPr>
          <w:trHeight w:val="371"/>
        </w:trPr>
        <w:tc>
          <w:tcPr>
            <w:tcW w:w="2610" w:type="dxa"/>
            <w:gridSpan w:val="2"/>
            <w:tcBorders>
              <w:top w:val="single" w:sz="8" w:space="0" w:color="000000"/>
              <w:left w:val="single" w:sz="8" w:space="0" w:color="000000"/>
              <w:bottom w:val="single" w:sz="8" w:space="0" w:color="000000"/>
              <w:right w:val="single" w:sz="8" w:space="0" w:color="000000"/>
            </w:tcBorders>
            <w:vAlign w:val="center"/>
          </w:tcPr>
          <w:p w14:paraId="4A5C97C0" w14:textId="77777777" w:rsidR="00F459AB" w:rsidRPr="002E6A38" w:rsidRDefault="00F459AB"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Tổng số chương trình đăng ký</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5D368813"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137</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100F2D4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373</w:t>
            </w:r>
          </w:p>
        </w:tc>
        <w:tc>
          <w:tcPr>
            <w:tcW w:w="720"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tcPr>
          <w:p w14:paraId="3147BCC1"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567</w:t>
            </w:r>
          </w:p>
        </w:tc>
        <w:tc>
          <w:tcPr>
            <w:tcW w:w="720" w:type="dxa"/>
            <w:tcBorders>
              <w:top w:val="single" w:sz="8" w:space="0" w:color="000000"/>
              <w:left w:val="single" w:sz="8" w:space="0" w:color="000000"/>
              <w:bottom w:val="single" w:sz="8" w:space="0" w:color="000000"/>
              <w:right w:val="single" w:sz="8" w:space="0" w:color="000000"/>
            </w:tcBorders>
            <w:vAlign w:val="center"/>
          </w:tcPr>
          <w:p w14:paraId="2820FD0D"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753</w:t>
            </w:r>
          </w:p>
        </w:tc>
        <w:tc>
          <w:tcPr>
            <w:tcW w:w="720" w:type="dxa"/>
            <w:tcBorders>
              <w:top w:val="single" w:sz="8" w:space="0" w:color="000000"/>
              <w:left w:val="single" w:sz="8" w:space="0" w:color="000000"/>
              <w:bottom w:val="single" w:sz="8" w:space="0" w:color="000000"/>
              <w:right w:val="single" w:sz="8" w:space="0" w:color="000000"/>
            </w:tcBorders>
            <w:vAlign w:val="center"/>
          </w:tcPr>
          <w:p w14:paraId="14989366"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1.295</w:t>
            </w:r>
          </w:p>
        </w:tc>
        <w:tc>
          <w:tcPr>
            <w:tcW w:w="720" w:type="dxa"/>
            <w:tcBorders>
              <w:top w:val="single" w:sz="8" w:space="0" w:color="000000"/>
              <w:left w:val="single" w:sz="8" w:space="0" w:color="000000"/>
              <w:bottom w:val="single" w:sz="8" w:space="0" w:color="000000"/>
              <w:right w:val="single" w:sz="8" w:space="0" w:color="000000"/>
            </w:tcBorders>
            <w:vAlign w:val="center"/>
          </w:tcPr>
          <w:p w14:paraId="3C5B61F5"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1.660</w:t>
            </w:r>
          </w:p>
        </w:tc>
        <w:tc>
          <w:tcPr>
            <w:tcW w:w="720" w:type="dxa"/>
            <w:tcBorders>
              <w:top w:val="single" w:sz="8" w:space="0" w:color="000000"/>
              <w:left w:val="single" w:sz="8" w:space="0" w:color="000000"/>
              <w:bottom w:val="single" w:sz="8" w:space="0" w:color="000000"/>
              <w:right w:val="single" w:sz="8" w:space="0" w:color="000000"/>
            </w:tcBorders>
            <w:vAlign w:val="center"/>
          </w:tcPr>
          <w:p w14:paraId="18C9CCCC"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1.954</w:t>
            </w:r>
          </w:p>
        </w:tc>
        <w:tc>
          <w:tcPr>
            <w:tcW w:w="720" w:type="dxa"/>
            <w:tcBorders>
              <w:top w:val="single" w:sz="8" w:space="0" w:color="000000"/>
              <w:left w:val="single" w:sz="8" w:space="0" w:color="000000"/>
              <w:bottom w:val="single" w:sz="8" w:space="0" w:color="000000"/>
              <w:right w:val="single" w:sz="8" w:space="0" w:color="000000"/>
            </w:tcBorders>
            <w:vAlign w:val="center"/>
          </w:tcPr>
          <w:p w14:paraId="10C26AF4"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2.025</w:t>
            </w:r>
          </w:p>
        </w:tc>
        <w:tc>
          <w:tcPr>
            <w:tcW w:w="810" w:type="dxa"/>
            <w:tcBorders>
              <w:top w:val="single" w:sz="8" w:space="0" w:color="000000"/>
              <w:left w:val="single" w:sz="8" w:space="0" w:color="000000"/>
              <w:bottom w:val="single" w:sz="8" w:space="0" w:color="000000"/>
              <w:right w:val="single" w:sz="8" w:space="0" w:color="000000"/>
            </w:tcBorders>
            <w:vAlign w:val="center"/>
          </w:tcPr>
          <w:p w14:paraId="0D8DD900" w14:textId="77777777" w:rsidR="00F459AB" w:rsidRPr="002E6A38" w:rsidRDefault="00F459AB" w:rsidP="00461030">
            <w:pPr>
              <w:widowControl w:val="0"/>
              <w:spacing w:before="60" w:after="60" w:line="240" w:lineRule="auto"/>
              <w:jc w:val="center"/>
              <w:rPr>
                <w:rFonts w:ascii="Times New Roman" w:hAnsi="Times New Roman"/>
                <w:sz w:val="26"/>
                <w:szCs w:val="26"/>
              </w:rPr>
            </w:pPr>
            <w:r w:rsidRPr="002E6A38">
              <w:rPr>
                <w:rFonts w:ascii="Times New Roman" w:hAnsi="Times New Roman"/>
                <w:sz w:val="26"/>
                <w:szCs w:val="26"/>
              </w:rPr>
              <w:t>1.948</w:t>
            </w:r>
          </w:p>
        </w:tc>
      </w:tr>
    </w:tbl>
    <w:bookmarkEnd w:id="75"/>
    <w:p w14:paraId="4E927D48" w14:textId="31E8E1B7" w:rsidR="00F459AB" w:rsidRPr="002E6A38" w:rsidRDefault="00E827EF" w:rsidP="00461030">
      <w:pPr>
        <w:pStyle w:val="ListParagraph"/>
        <w:widowControl w:val="0"/>
        <w:spacing w:before="120" w:after="120" w:line="240" w:lineRule="auto"/>
        <w:ind w:left="142" w:right="425" w:firstLine="567"/>
        <w:contextualSpacing w:val="0"/>
        <w:jc w:val="both"/>
        <w:rPr>
          <w:rFonts w:ascii="Times New Roman" w:hAnsi="Times New Roman"/>
          <w:b/>
          <w:color w:val="000000"/>
          <w:sz w:val="26"/>
          <w:szCs w:val="26"/>
        </w:rPr>
      </w:pPr>
      <w:r w:rsidRPr="002E6A38">
        <w:rPr>
          <w:rFonts w:ascii="Times New Roman" w:hAnsi="Times New Roman"/>
          <w:b/>
          <w:color w:val="000000"/>
          <w:sz w:val="26"/>
          <w:szCs w:val="26"/>
        </w:rPr>
        <w:t xml:space="preserve">b. </w:t>
      </w:r>
      <w:r w:rsidR="00F459AB" w:rsidRPr="002E6A38">
        <w:rPr>
          <w:rFonts w:ascii="Times New Roman" w:hAnsi="Times New Roman"/>
          <w:b/>
          <w:color w:val="000000"/>
          <w:sz w:val="26"/>
          <w:szCs w:val="26"/>
        </w:rPr>
        <w:t>Khu vực quản lý</w:t>
      </w:r>
    </w:p>
    <w:p w14:paraId="64DD202D"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bCs w:val="0"/>
          <w:color w:val="000000"/>
          <w:sz w:val="26"/>
          <w:szCs w:val="26"/>
        </w:rPr>
      </w:pPr>
      <w:r w:rsidRPr="002E6A38">
        <w:rPr>
          <w:rFonts w:ascii="Times New Roman" w:hAnsi="Times New Roman"/>
          <w:color w:val="000000"/>
          <w:sz w:val="26"/>
          <w:szCs w:val="26"/>
        </w:rPr>
        <w:t xml:space="preserve">Tổng số tỉnh trong phạm vi quản lý (theo Quyết định 161/QĐ-BYT Về việc “Quy định phân công </w:t>
      </w:r>
      <w:r w:rsidRPr="002E6A38">
        <w:rPr>
          <w:rFonts w:ascii="Times New Roman" w:hAnsi="Times New Roman"/>
          <w:sz w:val="26"/>
          <w:szCs w:val="26"/>
        </w:rPr>
        <w:t>phụ</w:t>
      </w:r>
      <w:r w:rsidRPr="002E6A38">
        <w:rPr>
          <w:rFonts w:ascii="Times New Roman" w:hAnsi="Times New Roman"/>
          <w:color w:val="000000"/>
          <w:sz w:val="26"/>
          <w:szCs w:val="26"/>
        </w:rPr>
        <w:t xml:space="preserve"> trách hoạt động chuyên môn kiểm chuẩn chất lượng xét nghiệm của ba Trung tâm Kiểm chuẩn chất lượng xét nghiệm y học” (17 tỉnh thành và 2 thành phố trực thuộc Trung Ương):</w:t>
      </w:r>
    </w:p>
    <w:p w14:paraId="12284334" w14:textId="77777777" w:rsidR="00F459AB" w:rsidRPr="002E6A38" w:rsidRDefault="00F459AB" w:rsidP="00461030">
      <w:pPr>
        <w:pStyle w:val="ListParagraph"/>
        <w:widowControl w:val="0"/>
        <w:pBdr>
          <w:top w:val="nil"/>
          <w:left w:val="nil"/>
          <w:bottom w:val="nil"/>
          <w:right w:val="nil"/>
          <w:between w:val="nil"/>
        </w:pBdr>
        <w:spacing w:before="120" w:after="120" w:line="240" w:lineRule="auto"/>
        <w:ind w:left="-142" w:firstLine="709"/>
        <w:contextualSpacing w:val="0"/>
        <w:jc w:val="both"/>
        <w:rPr>
          <w:rFonts w:ascii="Times New Roman" w:hAnsi="Times New Roman"/>
          <w:bCs w:val="0"/>
          <w:color w:val="000000"/>
          <w:sz w:val="26"/>
          <w:szCs w:val="26"/>
        </w:rPr>
      </w:pPr>
      <w:r w:rsidRPr="002E6A38">
        <w:rPr>
          <w:rFonts w:ascii="Times New Roman" w:hAnsi="Times New Roman"/>
          <w:color w:val="000000"/>
          <w:sz w:val="26"/>
          <w:szCs w:val="26"/>
        </w:rPr>
        <w:t>+ Duyên Hải Nam Trung Bộ (7 tỉnh và 1 thành phố): Đà Nẵng, Quảng Nam, Quảng Ngãi, Bình Định, Phú Yên, Khánh Hòa, Ninh Thuận, Bình Thuận.</w:t>
      </w:r>
    </w:p>
    <w:p w14:paraId="2DA6E81A" w14:textId="77777777" w:rsidR="00F459AB" w:rsidRPr="002E6A38" w:rsidRDefault="00F459AB" w:rsidP="00461030">
      <w:pPr>
        <w:pStyle w:val="ListParagraph"/>
        <w:widowControl w:val="0"/>
        <w:pBdr>
          <w:top w:val="nil"/>
          <w:left w:val="nil"/>
          <w:bottom w:val="nil"/>
          <w:right w:val="nil"/>
          <w:between w:val="nil"/>
        </w:pBdr>
        <w:spacing w:before="120" w:after="120" w:line="240" w:lineRule="auto"/>
        <w:ind w:left="-142" w:firstLine="709"/>
        <w:contextualSpacing w:val="0"/>
        <w:jc w:val="both"/>
        <w:rPr>
          <w:rFonts w:ascii="Times New Roman" w:hAnsi="Times New Roman"/>
          <w:bCs w:val="0"/>
          <w:color w:val="000000"/>
          <w:sz w:val="26"/>
          <w:szCs w:val="26"/>
        </w:rPr>
      </w:pPr>
      <w:r w:rsidRPr="002E6A38">
        <w:rPr>
          <w:rFonts w:ascii="Times New Roman" w:hAnsi="Times New Roman"/>
          <w:color w:val="000000"/>
          <w:sz w:val="26"/>
          <w:szCs w:val="26"/>
        </w:rPr>
        <w:t>+ Tây Nguyên (5 tỉnh): Gia Lai, Kon Tum, Đắk Lắk, Đắk Nông, Lâm Đồng.</w:t>
      </w:r>
    </w:p>
    <w:p w14:paraId="7722E87C" w14:textId="77777777" w:rsidR="00F459AB" w:rsidRPr="002E6A38" w:rsidRDefault="00F459AB" w:rsidP="00461030">
      <w:pPr>
        <w:pStyle w:val="ListParagraph"/>
        <w:widowControl w:val="0"/>
        <w:pBdr>
          <w:top w:val="nil"/>
          <w:left w:val="nil"/>
          <w:bottom w:val="nil"/>
          <w:right w:val="nil"/>
          <w:between w:val="nil"/>
        </w:pBdr>
        <w:spacing w:before="120" w:after="120" w:line="240" w:lineRule="auto"/>
        <w:ind w:left="-142" w:firstLine="709"/>
        <w:contextualSpacing w:val="0"/>
        <w:jc w:val="both"/>
        <w:rPr>
          <w:rFonts w:ascii="Times New Roman" w:hAnsi="Times New Roman"/>
          <w:bCs w:val="0"/>
          <w:color w:val="000000"/>
          <w:sz w:val="26"/>
          <w:szCs w:val="26"/>
        </w:rPr>
      </w:pPr>
      <w:r w:rsidRPr="002E6A38">
        <w:rPr>
          <w:rFonts w:ascii="Times New Roman" w:hAnsi="Times New Roman"/>
          <w:color w:val="000000"/>
          <w:sz w:val="26"/>
          <w:szCs w:val="26"/>
        </w:rPr>
        <w:t xml:space="preserve">+ Đông Nam Bộ (5 tỉnh): Bà Rịa – Vũng tàu, Bình Dương, Bình Phước, Đồng Nai, </w:t>
      </w:r>
      <w:r w:rsidRPr="002E6A38">
        <w:rPr>
          <w:rFonts w:ascii="Times New Roman" w:hAnsi="Times New Roman"/>
          <w:color w:val="000000"/>
          <w:sz w:val="26"/>
          <w:szCs w:val="26"/>
        </w:rPr>
        <w:lastRenderedPageBreak/>
        <w:t>Tây Ninh</w:t>
      </w:r>
    </w:p>
    <w:p w14:paraId="113DE259" w14:textId="77777777" w:rsidR="00F459AB" w:rsidRPr="002E6A38" w:rsidRDefault="00F459AB" w:rsidP="00461030">
      <w:pPr>
        <w:pStyle w:val="ListParagraph"/>
        <w:widowControl w:val="0"/>
        <w:pBdr>
          <w:top w:val="nil"/>
          <w:left w:val="nil"/>
          <w:bottom w:val="nil"/>
          <w:right w:val="nil"/>
          <w:between w:val="nil"/>
        </w:pBdr>
        <w:spacing w:before="120" w:after="120" w:line="240" w:lineRule="auto"/>
        <w:ind w:left="-142" w:firstLine="709"/>
        <w:contextualSpacing w:val="0"/>
        <w:jc w:val="both"/>
        <w:rPr>
          <w:rFonts w:ascii="Times New Roman" w:hAnsi="Times New Roman"/>
          <w:bCs w:val="0"/>
          <w:color w:val="000000"/>
          <w:sz w:val="26"/>
          <w:szCs w:val="26"/>
        </w:rPr>
      </w:pPr>
      <w:r w:rsidRPr="002E6A38">
        <w:rPr>
          <w:rFonts w:ascii="Times New Roman" w:hAnsi="Times New Roman"/>
          <w:color w:val="000000"/>
          <w:sz w:val="26"/>
          <w:szCs w:val="26"/>
        </w:rPr>
        <w:t>+ Thành phố Hồ Chí Minh: Các cơ sở y tế trực thuộc trung ương, có phòng xét nghiệm.</w:t>
      </w:r>
    </w:p>
    <w:p w14:paraId="0E212935"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bCs w:val="0"/>
          <w:color w:val="000000"/>
          <w:sz w:val="26"/>
          <w:szCs w:val="26"/>
        </w:rPr>
      </w:pPr>
      <w:r w:rsidRPr="002E6A38">
        <w:rPr>
          <w:rFonts w:ascii="Times New Roman" w:hAnsi="Times New Roman"/>
          <w:color w:val="000000"/>
          <w:sz w:val="26"/>
          <w:szCs w:val="26"/>
        </w:rPr>
        <w:t xml:space="preserve">Tổng số </w:t>
      </w:r>
      <w:r w:rsidRPr="002E6A38">
        <w:rPr>
          <w:rFonts w:ascii="Times New Roman" w:hAnsi="Times New Roman"/>
          <w:sz w:val="26"/>
          <w:szCs w:val="26"/>
        </w:rPr>
        <w:t>lượng</w:t>
      </w:r>
      <w:r w:rsidRPr="002E6A38">
        <w:rPr>
          <w:rFonts w:ascii="Times New Roman" w:hAnsi="Times New Roman"/>
          <w:color w:val="000000"/>
          <w:sz w:val="26"/>
          <w:szCs w:val="26"/>
        </w:rPr>
        <w:t xml:space="preserve"> phòng xét nghiệm thuộc hệ thống công lập trong khu vực quản lý là gần 650 phòng xét nghiệm.</w:t>
      </w:r>
    </w:p>
    <w:p w14:paraId="29368490"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bCs w:val="0"/>
          <w:color w:val="000000"/>
          <w:sz w:val="26"/>
          <w:szCs w:val="26"/>
        </w:rPr>
      </w:pPr>
      <w:r w:rsidRPr="002E6A38">
        <w:rPr>
          <w:rFonts w:ascii="Times New Roman" w:hAnsi="Times New Roman"/>
          <w:color w:val="000000"/>
          <w:sz w:val="26"/>
          <w:szCs w:val="26"/>
        </w:rPr>
        <w:t xml:space="preserve">Tổng số </w:t>
      </w:r>
      <w:r w:rsidRPr="002E6A38">
        <w:rPr>
          <w:rFonts w:ascii="Times New Roman" w:hAnsi="Times New Roman"/>
          <w:sz w:val="26"/>
          <w:szCs w:val="26"/>
        </w:rPr>
        <w:t>lượng</w:t>
      </w:r>
      <w:r w:rsidRPr="002E6A38">
        <w:rPr>
          <w:rFonts w:ascii="Times New Roman" w:hAnsi="Times New Roman"/>
          <w:color w:val="000000"/>
          <w:sz w:val="26"/>
          <w:szCs w:val="26"/>
        </w:rPr>
        <w:t xml:space="preserve"> phòng xét nghiệm trong hệ thống công lập và ngoài công lập trong khu vực quản lý là hơn 3000 phòng xét nghiệm.</w:t>
      </w:r>
    </w:p>
    <w:p w14:paraId="2B884588" w14:textId="477323F9" w:rsidR="00F459AB" w:rsidRPr="002E6A38" w:rsidRDefault="00E827EF" w:rsidP="00461030">
      <w:pPr>
        <w:pStyle w:val="ListParagraph"/>
        <w:widowControl w:val="0"/>
        <w:spacing w:before="120" w:after="120" w:line="240" w:lineRule="auto"/>
        <w:ind w:left="142" w:right="425" w:firstLine="567"/>
        <w:contextualSpacing w:val="0"/>
        <w:jc w:val="both"/>
        <w:rPr>
          <w:rFonts w:ascii="Times New Roman" w:hAnsi="Times New Roman"/>
          <w:bCs w:val="0"/>
          <w:color w:val="000000"/>
          <w:sz w:val="26"/>
          <w:szCs w:val="26"/>
        </w:rPr>
      </w:pPr>
      <w:r w:rsidRPr="002E6A38">
        <w:rPr>
          <w:rFonts w:ascii="Times New Roman" w:hAnsi="Times New Roman"/>
          <w:b/>
          <w:color w:val="000000"/>
          <w:sz w:val="26"/>
          <w:szCs w:val="26"/>
        </w:rPr>
        <w:t xml:space="preserve">c. </w:t>
      </w:r>
      <w:r w:rsidR="00F459AB" w:rsidRPr="002E6A38">
        <w:rPr>
          <w:rFonts w:ascii="Times New Roman" w:hAnsi="Times New Roman"/>
          <w:b/>
          <w:color w:val="000000"/>
          <w:sz w:val="26"/>
          <w:szCs w:val="26"/>
        </w:rPr>
        <w:t>Tình hình phát triển trong tương lai</w:t>
      </w:r>
    </w:p>
    <w:p w14:paraId="25E0353F" w14:textId="1A3804BE"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bCs w:val="0"/>
          <w:color w:val="000000"/>
          <w:sz w:val="26"/>
          <w:szCs w:val="26"/>
        </w:rPr>
      </w:pPr>
      <w:r w:rsidRPr="002E6A38">
        <w:rPr>
          <w:rFonts w:ascii="Times New Roman" w:hAnsi="Times New Roman"/>
          <w:color w:val="000000"/>
          <w:sz w:val="26"/>
          <w:szCs w:val="26"/>
        </w:rPr>
        <w:t xml:space="preserve">Đến năm 2025, sau khi thực hiện theo Quyết định số 316/QĐ-TTg ngày 27/02/2016 về việc “Phê </w:t>
      </w:r>
      <w:r w:rsidRPr="002E6A38">
        <w:rPr>
          <w:rFonts w:ascii="Times New Roman" w:hAnsi="Times New Roman"/>
          <w:sz w:val="26"/>
          <w:szCs w:val="26"/>
        </w:rPr>
        <w:t>duyệt</w:t>
      </w:r>
      <w:r w:rsidRPr="002E6A38">
        <w:rPr>
          <w:rFonts w:ascii="Times New Roman" w:hAnsi="Times New Roman"/>
          <w:color w:val="000000"/>
          <w:sz w:val="26"/>
          <w:szCs w:val="26"/>
        </w:rPr>
        <w:t xml:space="preserve"> Đề án Tăng cường năng lực hệ thống quản lý chất lượng xét nghiệm y học giai đoạn 2016 – 2025”, Trung tâm dự kiến số lượng </w:t>
      </w:r>
      <w:r w:rsidR="003C1BA3" w:rsidRPr="002E6A38">
        <w:rPr>
          <w:rFonts w:ascii="Times New Roman" w:hAnsi="Times New Roman"/>
          <w:color w:val="000000"/>
          <w:sz w:val="26"/>
          <w:szCs w:val="26"/>
        </w:rPr>
        <w:t xml:space="preserve">phòng xét nghiệm </w:t>
      </w:r>
      <w:r w:rsidRPr="002E6A38">
        <w:rPr>
          <w:rFonts w:ascii="Times New Roman" w:hAnsi="Times New Roman"/>
          <w:color w:val="000000"/>
          <w:sz w:val="26"/>
          <w:szCs w:val="26"/>
        </w:rPr>
        <w:t>tham gia các chương trình ngoại kiểm tại Trung tâm có thể đạt mốc 1</w:t>
      </w:r>
      <w:r w:rsidR="00745376" w:rsidRPr="002E6A38">
        <w:rPr>
          <w:rFonts w:ascii="Times New Roman" w:hAnsi="Times New Roman"/>
          <w:color w:val="000000"/>
          <w:sz w:val="26"/>
          <w:szCs w:val="26"/>
        </w:rPr>
        <w:t>.</w:t>
      </w:r>
      <w:r w:rsidRPr="002E6A38">
        <w:rPr>
          <w:rFonts w:ascii="Times New Roman" w:hAnsi="Times New Roman"/>
          <w:color w:val="000000"/>
          <w:sz w:val="26"/>
          <w:szCs w:val="26"/>
        </w:rPr>
        <w:t>000</w:t>
      </w:r>
      <w:r w:rsidR="003C1BA3" w:rsidRPr="002E6A38">
        <w:rPr>
          <w:rFonts w:ascii="Times New Roman" w:hAnsi="Times New Roman"/>
          <w:color w:val="000000"/>
          <w:sz w:val="26"/>
          <w:szCs w:val="26"/>
        </w:rPr>
        <w:t xml:space="preserve"> phòng xét nghiệm</w:t>
      </w:r>
      <w:r w:rsidRPr="002E6A38">
        <w:rPr>
          <w:rFonts w:ascii="Times New Roman" w:hAnsi="Times New Roman"/>
          <w:color w:val="000000"/>
          <w:sz w:val="26"/>
          <w:szCs w:val="26"/>
        </w:rPr>
        <w:t xml:space="preserve"> tham gia với tổng số hơn 50 chương trình ngoại kiểm được triển khai.</w:t>
      </w:r>
    </w:p>
    <w:p w14:paraId="25676643"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bCs w:val="0"/>
          <w:color w:val="000000"/>
          <w:sz w:val="26"/>
          <w:szCs w:val="26"/>
        </w:rPr>
      </w:pPr>
      <w:r w:rsidRPr="002E6A38">
        <w:rPr>
          <w:rFonts w:ascii="Times New Roman" w:hAnsi="Times New Roman"/>
          <w:color w:val="000000"/>
          <w:sz w:val="26"/>
          <w:szCs w:val="26"/>
        </w:rPr>
        <w:t xml:space="preserve">Phạm vi </w:t>
      </w:r>
      <w:r w:rsidRPr="002E6A38">
        <w:rPr>
          <w:rFonts w:ascii="Times New Roman" w:hAnsi="Times New Roman"/>
          <w:sz w:val="26"/>
          <w:szCs w:val="26"/>
        </w:rPr>
        <w:t>triển</w:t>
      </w:r>
      <w:r w:rsidRPr="002E6A38">
        <w:rPr>
          <w:rFonts w:ascii="Times New Roman" w:hAnsi="Times New Roman"/>
          <w:color w:val="000000"/>
          <w:sz w:val="26"/>
          <w:szCs w:val="26"/>
        </w:rPr>
        <w:t xml:space="preserve"> khai thực hiện ngoại kiểm nhằm đáp ứng nhu cầu của các đơn vị tham gia là trên toàn quốc và các nước có nhu cầu hợp tác.</w:t>
      </w:r>
    </w:p>
    <w:p w14:paraId="0ACAF0E9"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bCs w:val="0"/>
          <w:color w:val="000000"/>
          <w:sz w:val="26"/>
          <w:szCs w:val="26"/>
        </w:rPr>
      </w:pPr>
      <w:r w:rsidRPr="002E6A38">
        <w:rPr>
          <w:rFonts w:ascii="Times New Roman" w:hAnsi="Times New Roman"/>
          <w:color w:val="000000"/>
          <w:sz w:val="26"/>
          <w:szCs w:val="26"/>
        </w:rPr>
        <w:t xml:space="preserve">Trung </w:t>
      </w:r>
      <w:r w:rsidRPr="002E6A38">
        <w:rPr>
          <w:rFonts w:ascii="Times New Roman" w:hAnsi="Times New Roman"/>
          <w:sz w:val="26"/>
          <w:szCs w:val="26"/>
        </w:rPr>
        <w:t>tâm</w:t>
      </w:r>
      <w:r w:rsidRPr="002E6A38">
        <w:rPr>
          <w:rFonts w:ascii="Times New Roman" w:hAnsi="Times New Roman"/>
          <w:color w:val="000000"/>
          <w:sz w:val="26"/>
          <w:szCs w:val="26"/>
        </w:rPr>
        <w:t xml:space="preserve"> thực hiện phối hợp với nhiều đối tác quốc tế nhằm mở rộng quy mô, đa dạng hóa các chương trình ngoại kiểm và đáp ứng nhu cầu của đơn vị.</w:t>
      </w:r>
    </w:p>
    <w:p w14:paraId="2530930E" w14:textId="027FE46E" w:rsidR="00F459AB" w:rsidRPr="002E6A38" w:rsidRDefault="00451464" w:rsidP="00461030">
      <w:pPr>
        <w:pStyle w:val="ListParagraph"/>
        <w:widowControl w:val="0"/>
        <w:pBdr>
          <w:top w:val="nil"/>
          <w:left w:val="nil"/>
          <w:bottom w:val="nil"/>
          <w:right w:val="nil"/>
          <w:between w:val="nil"/>
        </w:pBdr>
        <w:spacing w:before="120" w:after="120" w:line="240" w:lineRule="auto"/>
        <w:contextualSpacing w:val="0"/>
        <w:jc w:val="both"/>
        <w:rPr>
          <w:rFonts w:ascii="Times New Roman" w:hAnsi="Times New Roman"/>
          <w:bCs w:val="0"/>
          <w:color w:val="000000"/>
          <w:sz w:val="26"/>
          <w:szCs w:val="26"/>
        </w:rPr>
      </w:pPr>
      <w:r w:rsidRPr="002E6A38">
        <w:rPr>
          <w:rFonts w:ascii="Times New Roman" w:hAnsi="Times New Roman"/>
          <w:b/>
          <w:color w:val="000000"/>
          <w:sz w:val="26"/>
          <w:szCs w:val="26"/>
        </w:rPr>
        <w:t xml:space="preserve">d. </w:t>
      </w:r>
      <w:r w:rsidR="00F459AB" w:rsidRPr="002E6A38">
        <w:rPr>
          <w:rFonts w:ascii="Times New Roman" w:hAnsi="Times New Roman"/>
          <w:b/>
          <w:color w:val="000000"/>
          <w:sz w:val="26"/>
          <w:szCs w:val="26"/>
        </w:rPr>
        <w:t>Công tác Đào tạo:</w:t>
      </w:r>
    </w:p>
    <w:p w14:paraId="53863AFB"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color w:val="000000"/>
          <w:sz w:val="26"/>
          <w:szCs w:val="26"/>
        </w:rPr>
      </w:pPr>
      <w:r w:rsidRPr="002E6A38">
        <w:rPr>
          <w:rFonts w:ascii="Times New Roman" w:hAnsi="Times New Roman"/>
          <w:color w:val="000000"/>
          <w:sz w:val="26"/>
          <w:szCs w:val="26"/>
        </w:rPr>
        <w:t xml:space="preserve">Hoạt động Đào tạo là một trong những nhiệm vụ chính của Trung tâm, hiện nay số lượng học viên và số chuyên đề ngày càng tăng qua các năm cụ thể như sau: </w:t>
      </w:r>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269"/>
        <w:gridCol w:w="1555"/>
        <w:gridCol w:w="2120"/>
        <w:gridCol w:w="1995"/>
      </w:tblGrid>
      <w:tr w:rsidR="00F459AB" w:rsidRPr="002E6A38" w14:paraId="6EEFCA7D" w14:textId="77777777" w:rsidTr="00AE2D92">
        <w:trPr>
          <w:trHeight w:val="860"/>
          <w:tblHeader/>
        </w:trPr>
        <w:tc>
          <w:tcPr>
            <w:tcW w:w="708" w:type="dxa"/>
            <w:shd w:val="clear" w:color="auto" w:fill="auto"/>
            <w:noWrap/>
            <w:vAlign w:val="center"/>
            <w:hideMark/>
          </w:tcPr>
          <w:p w14:paraId="5F91802E" w14:textId="77777777" w:rsidR="00F459AB" w:rsidRPr="002E6A38" w:rsidRDefault="00F459AB" w:rsidP="00461030">
            <w:pPr>
              <w:widowControl w:val="0"/>
              <w:spacing w:before="60" w:after="60" w:line="240" w:lineRule="auto"/>
              <w:jc w:val="center"/>
              <w:rPr>
                <w:rFonts w:ascii="Times New Roman" w:hAnsi="Times New Roman"/>
                <w:b/>
                <w:bCs w:val="0"/>
                <w:color w:val="000000"/>
                <w:sz w:val="26"/>
                <w:szCs w:val="26"/>
              </w:rPr>
            </w:pPr>
            <w:r w:rsidRPr="002E6A38">
              <w:rPr>
                <w:rFonts w:ascii="Times New Roman" w:hAnsi="Times New Roman"/>
                <w:b/>
                <w:color w:val="000000"/>
                <w:sz w:val="26"/>
                <w:szCs w:val="26"/>
              </w:rPr>
              <w:t>STT</w:t>
            </w:r>
          </w:p>
        </w:tc>
        <w:tc>
          <w:tcPr>
            <w:tcW w:w="2269" w:type="dxa"/>
            <w:shd w:val="clear" w:color="auto" w:fill="auto"/>
            <w:noWrap/>
            <w:vAlign w:val="center"/>
            <w:hideMark/>
          </w:tcPr>
          <w:p w14:paraId="6BEF4C1C" w14:textId="77777777" w:rsidR="00F459AB" w:rsidRPr="002E6A38" w:rsidRDefault="00F459AB" w:rsidP="00461030">
            <w:pPr>
              <w:widowControl w:val="0"/>
              <w:spacing w:before="60" w:after="60" w:line="240" w:lineRule="auto"/>
              <w:jc w:val="center"/>
              <w:rPr>
                <w:rFonts w:ascii="Times New Roman" w:hAnsi="Times New Roman"/>
                <w:b/>
                <w:bCs w:val="0"/>
                <w:color w:val="000000"/>
                <w:sz w:val="26"/>
                <w:szCs w:val="26"/>
              </w:rPr>
            </w:pPr>
            <w:r w:rsidRPr="002E6A38">
              <w:rPr>
                <w:rFonts w:ascii="Times New Roman" w:hAnsi="Times New Roman"/>
                <w:b/>
                <w:color w:val="000000"/>
                <w:sz w:val="26"/>
                <w:szCs w:val="26"/>
              </w:rPr>
              <w:t>Năm</w:t>
            </w:r>
          </w:p>
        </w:tc>
        <w:tc>
          <w:tcPr>
            <w:tcW w:w="1555" w:type="dxa"/>
            <w:shd w:val="clear" w:color="auto" w:fill="auto"/>
            <w:noWrap/>
            <w:vAlign w:val="center"/>
            <w:hideMark/>
          </w:tcPr>
          <w:p w14:paraId="5647C17C" w14:textId="77777777" w:rsidR="00F459AB" w:rsidRPr="002E6A38" w:rsidRDefault="00F459AB" w:rsidP="00461030">
            <w:pPr>
              <w:widowControl w:val="0"/>
              <w:spacing w:before="60" w:after="60" w:line="240" w:lineRule="auto"/>
              <w:jc w:val="center"/>
              <w:rPr>
                <w:rFonts w:ascii="Times New Roman" w:hAnsi="Times New Roman"/>
                <w:b/>
                <w:bCs w:val="0"/>
                <w:color w:val="000000"/>
                <w:sz w:val="26"/>
                <w:szCs w:val="26"/>
              </w:rPr>
            </w:pPr>
            <w:r w:rsidRPr="002E6A38">
              <w:rPr>
                <w:rFonts w:ascii="Times New Roman" w:hAnsi="Times New Roman"/>
                <w:b/>
                <w:color w:val="000000"/>
                <w:sz w:val="26"/>
                <w:szCs w:val="26"/>
              </w:rPr>
              <w:t>Số chuyên đề</w:t>
            </w:r>
          </w:p>
        </w:tc>
        <w:tc>
          <w:tcPr>
            <w:tcW w:w="2120" w:type="dxa"/>
            <w:shd w:val="clear" w:color="auto" w:fill="auto"/>
            <w:noWrap/>
            <w:vAlign w:val="center"/>
            <w:hideMark/>
          </w:tcPr>
          <w:p w14:paraId="19D6A0DE" w14:textId="77777777" w:rsidR="00F459AB" w:rsidRPr="002E6A38" w:rsidRDefault="00F459AB" w:rsidP="00461030">
            <w:pPr>
              <w:widowControl w:val="0"/>
              <w:spacing w:before="60" w:after="60" w:line="240" w:lineRule="auto"/>
              <w:jc w:val="center"/>
              <w:rPr>
                <w:rFonts w:ascii="Times New Roman" w:hAnsi="Times New Roman"/>
                <w:b/>
                <w:bCs w:val="0"/>
                <w:color w:val="000000"/>
                <w:sz w:val="26"/>
                <w:szCs w:val="26"/>
              </w:rPr>
            </w:pPr>
            <w:r w:rsidRPr="002E6A38">
              <w:rPr>
                <w:rFonts w:ascii="Times New Roman" w:hAnsi="Times New Roman"/>
                <w:b/>
                <w:color w:val="000000"/>
                <w:sz w:val="26"/>
                <w:szCs w:val="26"/>
              </w:rPr>
              <w:t>Số học viên</w:t>
            </w:r>
          </w:p>
        </w:tc>
        <w:tc>
          <w:tcPr>
            <w:tcW w:w="1995" w:type="dxa"/>
            <w:vAlign w:val="center"/>
          </w:tcPr>
          <w:p w14:paraId="59E630ED" w14:textId="77777777" w:rsidR="00F459AB" w:rsidRPr="002E6A38" w:rsidRDefault="00F459AB" w:rsidP="00461030">
            <w:pPr>
              <w:widowControl w:val="0"/>
              <w:spacing w:before="60" w:after="60" w:line="240" w:lineRule="auto"/>
              <w:jc w:val="center"/>
              <w:rPr>
                <w:rFonts w:ascii="Times New Roman" w:hAnsi="Times New Roman"/>
                <w:b/>
                <w:bCs w:val="0"/>
                <w:color w:val="000000"/>
                <w:sz w:val="26"/>
                <w:szCs w:val="26"/>
              </w:rPr>
            </w:pPr>
            <w:r w:rsidRPr="002E6A38">
              <w:rPr>
                <w:rFonts w:ascii="Times New Roman" w:hAnsi="Times New Roman"/>
                <w:b/>
                <w:color w:val="000000"/>
                <w:sz w:val="26"/>
                <w:szCs w:val="26"/>
              </w:rPr>
              <w:t>Số khóa</w:t>
            </w:r>
          </w:p>
        </w:tc>
      </w:tr>
      <w:tr w:rsidR="00F459AB" w:rsidRPr="002E6A38" w14:paraId="1A61E2E4" w14:textId="77777777" w:rsidTr="00F20AA6">
        <w:trPr>
          <w:trHeight w:val="481"/>
        </w:trPr>
        <w:tc>
          <w:tcPr>
            <w:tcW w:w="708" w:type="dxa"/>
            <w:shd w:val="clear" w:color="auto" w:fill="auto"/>
            <w:noWrap/>
            <w:vAlign w:val="center"/>
          </w:tcPr>
          <w:p w14:paraId="003807D0" w14:textId="77777777" w:rsidR="00F459AB" w:rsidRPr="002E6A38" w:rsidRDefault="00F459AB" w:rsidP="00461030">
            <w:pPr>
              <w:widowControl w:val="0"/>
              <w:spacing w:before="60" w:after="60" w:line="240" w:lineRule="auto"/>
              <w:jc w:val="center"/>
              <w:rPr>
                <w:rFonts w:ascii="Times New Roman" w:hAnsi="Times New Roman"/>
                <w:b/>
                <w:bCs w:val="0"/>
                <w:color w:val="000000"/>
                <w:sz w:val="26"/>
                <w:szCs w:val="26"/>
              </w:rPr>
            </w:pPr>
            <w:r w:rsidRPr="002E6A38">
              <w:rPr>
                <w:rFonts w:ascii="Times New Roman" w:hAnsi="Times New Roman"/>
                <w:color w:val="000000"/>
                <w:sz w:val="26"/>
                <w:szCs w:val="26"/>
              </w:rPr>
              <w:t>1</w:t>
            </w:r>
          </w:p>
        </w:tc>
        <w:tc>
          <w:tcPr>
            <w:tcW w:w="2269" w:type="dxa"/>
            <w:shd w:val="clear" w:color="auto" w:fill="auto"/>
            <w:noWrap/>
            <w:vAlign w:val="center"/>
          </w:tcPr>
          <w:p w14:paraId="00906758" w14:textId="77777777" w:rsidR="00F459AB" w:rsidRPr="002E6A38" w:rsidRDefault="00F459AB" w:rsidP="00461030">
            <w:pPr>
              <w:widowControl w:val="0"/>
              <w:spacing w:before="60" w:after="60" w:line="240" w:lineRule="auto"/>
              <w:rPr>
                <w:rFonts w:ascii="Times New Roman" w:hAnsi="Times New Roman"/>
                <w:bCs w:val="0"/>
                <w:color w:val="000000"/>
                <w:sz w:val="26"/>
                <w:szCs w:val="26"/>
              </w:rPr>
            </w:pPr>
            <w:r w:rsidRPr="002E6A38">
              <w:rPr>
                <w:rFonts w:ascii="Times New Roman" w:hAnsi="Times New Roman"/>
                <w:color w:val="000000"/>
                <w:sz w:val="26"/>
                <w:szCs w:val="26"/>
              </w:rPr>
              <w:t>Năm 2018</w:t>
            </w:r>
          </w:p>
        </w:tc>
        <w:tc>
          <w:tcPr>
            <w:tcW w:w="1555" w:type="dxa"/>
            <w:shd w:val="clear" w:color="auto" w:fill="auto"/>
            <w:noWrap/>
            <w:vAlign w:val="center"/>
          </w:tcPr>
          <w:p w14:paraId="3ED957F6" w14:textId="77777777" w:rsidR="00F459AB" w:rsidRPr="002E6A38" w:rsidRDefault="00F459AB" w:rsidP="00461030">
            <w:pPr>
              <w:widowControl w:val="0"/>
              <w:spacing w:before="60" w:after="60" w:line="240" w:lineRule="auto"/>
              <w:jc w:val="center"/>
              <w:rPr>
                <w:rFonts w:ascii="Times New Roman" w:hAnsi="Times New Roman"/>
                <w:bCs w:val="0"/>
                <w:color w:val="000000"/>
                <w:sz w:val="26"/>
                <w:szCs w:val="26"/>
              </w:rPr>
            </w:pPr>
            <w:r w:rsidRPr="002E6A38">
              <w:rPr>
                <w:rFonts w:ascii="Times New Roman" w:hAnsi="Times New Roman"/>
                <w:color w:val="000000"/>
                <w:sz w:val="26"/>
                <w:szCs w:val="26"/>
              </w:rPr>
              <w:t>7</w:t>
            </w:r>
          </w:p>
        </w:tc>
        <w:tc>
          <w:tcPr>
            <w:tcW w:w="2120" w:type="dxa"/>
            <w:shd w:val="clear" w:color="auto" w:fill="auto"/>
            <w:noWrap/>
            <w:vAlign w:val="center"/>
          </w:tcPr>
          <w:p w14:paraId="33105B09" w14:textId="77777777" w:rsidR="00F459AB" w:rsidRPr="002E6A38" w:rsidRDefault="00F459AB" w:rsidP="00461030">
            <w:pPr>
              <w:widowControl w:val="0"/>
              <w:spacing w:before="60" w:after="60" w:line="240" w:lineRule="auto"/>
              <w:jc w:val="center"/>
              <w:rPr>
                <w:rFonts w:ascii="Times New Roman" w:hAnsi="Times New Roman"/>
                <w:bCs w:val="0"/>
                <w:color w:val="000000"/>
                <w:sz w:val="26"/>
                <w:szCs w:val="26"/>
              </w:rPr>
            </w:pPr>
            <w:r w:rsidRPr="002E6A38">
              <w:rPr>
                <w:rFonts w:ascii="Times New Roman" w:hAnsi="Times New Roman"/>
                <w:color w:val="000000"/>
                <w:sz w:val="26"/>
                <w:szCs w:val="26"/>
              </w:rPr>
              <w:t>555</w:t>
            </w:r>
          </w:p>
        </w:tc>
        <w:tc>
          <w:tcPr>
            <w:tcW w:w="1995" w:type="dxa"/>
            <w:vAlign w:val="center"/>
          </w:tcPr>
          <w:p w14:paraId="15813F30" w14:textId="77777777" w:rsidR="00F459AB" w:rsidRPr="002E6A38" w:rsidRDefault="00F459AB" w:rsidP="00461030">
            <w:pPr>
              <w:widowControl w:val="0"/>
              <w:spacing w:before="60" w:after="60" w:line="240" w:lineRule="auto"/>
              <w:jc w:val="center"/>
              <w:rPr>
                <w:rFonts w:ascii="Times New Roman" w:hAnsi="Times New Roman"/>
                <w:bCs w:val="0"/>
                <w:color w:val="000000"/>
                <w:sz w:val="26"/>
                <w:szCs w:val="26"/>
              </w:rPr>
            </w:pPr>
            <w:r w:rsidRPr="002E6A38">
              <w:rPr>
                <w:rFonts w:ascii="Times New Roman" w:hAnsi="Times New Roman"/>
                <w:color w:val="000000"/>
                <w:sz w:val="26"/>
                <w:szCs w:val="26"/>
              </w:rPr>
              <w:t>14</w:t>
            </w:r>
          </w:p>
        </w:tc>
      </w:tr>
      <w:tr w:rsidR="00F459AB" w:rsidRPr="002E6A38" w14:paraId="1B8DE5B4" w14:textId="77777777" w:rsidTr="00F20AA6">
        <w:trPr>
          <w:trHeight w:val="545"/>
        </w:trPr>
        <w:tc>
          <w:tcPr>
            <w:tcW w:w="708" w:type="dxa"/>
            <w:shd w:val="clear" w:color="auto" w:fill="auto"/>
            <w:noWrap/>
            <w:vAlign w:val="center"/>
          </w:tcPr>
          <w:p w14:paraId="3849FF20" w14:textId="77777777" w:rsidR="00F459AB" w:rsidRPr="002E6A38" w:rsidRDefault="00F459AB" w:rsidP="00461030">
            <w:pPr>
              <w:widowControl w:val="0"/>
              <w:spacing w:before="60" w:after="60" w:line="240" w:lineRule="auto"/>
              <w:jc w:val="center"/>
              <w:rPr>
                <w:rFonts w:ascii="Times New Roman" w:hAnsi="Times New Roman"/>
                <w:b/>
                <w:bCs w:val="0"/>
                <w:color w:val="000000"/>
                <w:sz w:val="26"/>
                <w:szCs w:val="26"/>
              </w:rPr>
            </w:pPr>
            <w:r w:rsidRPr="002E6A38">
              <w:rPr>
                <w:rFonts w:ascii="Times New Roman" w:hAnsi="Times New Roman"/>
                <w:color w:val="000000"/>
                <w:sz w:val="26"/>
                <w:szCs w:val="26"/>
              </w:rPr>
              <w:t>2</w:t>
            </w:r>
          </w:p>
        </w:tc>
        <w:tc>
          <w:tcPr>
            <w:tcW w:w="2269" w:type="dxa"/>
            <w:shd w:val="clear" w:color="auto" w:fill="auto"/>
            <w:noWrap/>
            <w:vAlign w:val="center"/>
          </w:tcPr>
          <w:p w14:paraId="09CD2E3E" w14:textId="77777777" w:rsidR="00F459AB" w:rsidRPr="002E6A38" w:rsidRDefault="00F459AB" w:rsidP="00461030">
            <w:pPr>
              <w:widowControl w:val="0"/>
              <w:spacing w:before="60" w:after="60" w:line="240" w:lineRule="auto"/>
              <w:rPr>
                <w:rFonts w:ascii="Times New Roman" w:hAnsi="Times New Roman"/>
                <w:bCs w:val="0"/>
                <w:color w:val="000000"/>
                <w:sz w:val="26"/>
                <w:szCs w:val="26"/>
              </w:rPr>
            </w:pPr>
            <w:r w:rsidRPr="002E6A38">
              <w:rPr>
                <w:rFonts w:ascii="Times New Roman" w:hAnsi="Times New Roman"/>
                <w:color w:val="000000"/>
                <w:sz w:val="26"/>
                <w:szCs w:val="26"/>
              </w:rPr>
              <w:t>Năm 2019</w:t>
            </w:r>
          </w:p>
        </w:tc>
        <w:tc>
          <w:tcPr>
            <w:tcW w:w="1555" w:type="dxa"/>
            <w:shd w:val="clear" w:color="auto" w:fill="auto"/>
            <w:noWrap/>
            <w:vAlign w:val="center"/>
          </w:tcPr>
          <w:p w14:paraId="1F73BC2B" w14:textId="77777777" w:rsidR="00F459AB" w:rsidRPr="002E6A38" w:rsidRDefault="00F459AB" w:rsidP="00461030">
            <w:pPr>
              <w:widowControl w:val="0"/>
              <w:spacing w:before="60" w:after="60" w:line="240" w:lineRule="auto"/>
              <w:jc w:val="center"/>
              <w:rPr>
                <w:rFonts w:ascii="Times New Roman" w:hAnsi="Times New Roman"/>
                <w:bCs w:val="0"/>
                <w:color w:val="000000"/>
                <w:sz w:val="26"/>
                <w:szCs w:val="26"/>
              </w:rPr>
            </w:pPr>
            <w:r w:rsidRPr="002E6A38">
              <w:rPr>
                <w:rFonts w:ascii="Times New Roman" w:hAnsi="Times New Roman"/>
                <w:color w:val="000000"/>
                <w:sz w:val="26"/>
                <w:szCs w:val="26"/>
              </w:rPr>
              <w:t>8</w:t>
            </w:r>
          </w:p>
        </w:tc>
        <w:tc>
          <w:tcPr>
            <w:tcW w:w="2120" w:type="dxa"/>
            <w:shd w:val="clear" w:color="auto" w:fill="auto"/>
            <w:noWrap/>
            <w:vAlign w:val="center"/>
          </w:tcPr>
          <w:p w14:paraId="36068794" w14:textId="77777777" w:rsidR="00F459AB" w:rsidRPr="002E6A38" w:rsidRDefault="00F459AB" w:rsidP="00461030">
            <w:pPr>
              <w:widowControl w:val="0"/>
              <w:spacing w:before="60" w:after="60" w:line="240" w:lineRule="auto"/>
              <w:jc w:val="center"/>
              <w:rPr>
                <w:rFonts w:ascii="Times New Roman" w:hAnsi="Times New Roman"/>
                <w:bCs w:val="0"/>
                <w:color w:val="000000"/>
                <w:sz w:val="26"/>
                <w:szCs w:val="26"/>
              </w:rPr>
            </w:pPr>
            <w:r w:rsidRPr="002E6A38">
              <w:rPr>
                <w:rFonts w:ascii="Times New Roman" w:hAnsi="Times New Roman"/>
                <w:color w:val="000000"/>
                <w:sz w:val="26"/>
                <w:szCs w:val="26"/>
              </w:rPr>
              <w:t>510</w:t>
            </w:r>
          </w:p>
        </w:tc>
        <w:tc>
          <w:tcPr>
            <w:tcW w:w="1995" w:type="dxa"/>
            <w:vAlign w:val="center"/>
          </w:tcPr>
          <w:p w14:paraId="338BF6F5" w14:textId="77777777" w:rsidR="00F459AB" w:rsidRPr="002E6A38" w:rsidRDefault="00F459AB" w:rsidP="00461030">
            <w:pPr>
              <w:widowControl w:val="0"/>
              <w:spacing w:before="60" w:after="60" w:line="240" w:lineRule="auto"/>
              <w:jc w:val="center"/>
              <w:rPr>
                <w:rFonts w:ascii="Times New Roman" w:hAnsi="Times New Roman"/>
                <w:bCs w:val="0"/>
                <w:color w:val="000000"/>
                <w:sz w:val="26"/>
                <w:szCs w:val="26"/>
              </w:rPr>
            </w:pPr>
            <w:r w:rsidRPr="002E6A38">
              <w:rPr>
                <w:rFonts w:ascii="Times New Roman" w:hAnsi="Times New Roman"/>
                <w:color w:val="000000"/>
                <w:sz w:val="26"/>
                <w:szCs w:val="26"/>
              </w:rPr>
              <w:t>12</w:t>
            </w:r>
          </w:p>
        </w:tc>
      </w:tr>
      <w:tr w:rsidR="00F459AB" w:rsidRPr="002E6A38" w14:paraId="3D13487F" w14:textId="77777777" w:rsidTr="00F20AA6">
        <w:trPr>
          <w:trHeight w:val="567"/>
        </w:trPr>
        <w:tc>
          <w:tcPr>
            <w:tcW w:w="708" w:type="dxa"/>
            <w:shd w:val="clear" w:color="auto" w:fill="auto"/>
            <w:noWrap/>
            <w:vAlign w:val="center"/>
          </w:tcPr>
          <w:p w14:paraId="2DB1F5EB" w14:textId="77777777" w:rsidR="00F459AB" w:rsidRPr="002E6A38" w:rsidRDefault="00F459AB" w:rsidP="00461030">
            <w:pPr>
              <w:widowControl w:val="0"/>
              <w:spacing w:before="60" w:after="60" w:line="240" w:lineRule="auto"/>
              <w:jc w:val="center"/>
              <w:rPr>
                <w:rFonts w:ascii="Times New Roman" w:hAnsi="Times New Roman"/>
                <w:color w:val="000000"/>
                <w:sz w:val="26"/>
                <w:szCs w:val="26"/>
              </w:rPr>
            </w:pPr>
            <w:r w:rsidRPr="002E6A38">
              <w:rPr>
                <w:rFonts w:ascii="Times New Roman" w:hAnsi="Times New Roman"/>
                <w:color w:val="000000"/>
                <w:sz w:val="26"/>
                <w:szCs w:val="26"/>
              </w:rPr>
              <w:t>3</w:t>
            </w:r>
          </w:p>
        </w:tc>
        <w:tc>
          <w:tcPr>
            <w:tcW w:w="2269" w:type="dxa"/>
            <w:shd w:val="clear" w:color="auto" w:fill="auto"/>
            <w:noWrap/>
            <w:vAlign w:val="center"/>
          </w:tcPr>
          <w:p w14:paraId="1F3415CF" w14:textId="77777777" w:rsidR="00F459AB" w:rsidRPr="002E6A38" w:rsidRDefault="00F459AB" w:rsidP="00461030">
            <w:pPr>
              <w:widowControl w:val="0"/>
              <w:spacing w:before="60" w:after="60" w:line="240" w:lineRule="auto"/>
              <w:rPr>
                <w:rFonts w:ascii="Times New Roman" w:hAnsi="Times New Roman"/>
                <w:color w:val="000000"/>
                <w:sz w:val="26"/>
                <w:szCs w:val="26"/>
              </w:rPr>
            </w:pPr>
            <w:r w:rsidRPr="002E6A38">
              <w:rPr>
                <w:rFonts w:ascii="Times New Roman" w:hAnsi="Times New Roman"/>
                <w:color w:val="000000"/>
                <w:sz w:val="26"/>
                <w:szCs w:val="26"/>
              </w:rPr>
              <w:t>Năm 2020</w:t>
            </w:r>
          </w:p>
        </w:tc>
        <w:tc>
          <w:tcPr>
            <w:tcW w:w="1555" w:type="dxa"/>
            <w:shd w:val="clear" w:color="auto" w:fill="auto"/>
            <w:noWrap/>
            <w:vAlign w:val="center"/>
          </w:tcPr>
          <w:p w14:paraId="2C356D15" w14:textId="77777777" w:rsidR="00F459AB" w:rsidRPr="002E6A38" w:rsidRDefault="00F459AB" w:rsidP="00461030">
            <w:pPr>
              <w:widowControl w:val="0"/>
              <w:spacing w:before="60" w:after="60" w:line="240" w:lineRule="auto"/>
              <w:jc w:val="center"/>
              <w:rPr>
                <w:rFonts w:ascii="Times New Roman" w:hAnsi="Times New Roman"/>
                <w:color w:val="000000"/>
                <w:sz w:val="26"/>
                <w:szCs w:val="26"/>
              </w:rPr>
            </w:pPr>
            <w:r w:rsidRPr="002E6A38">
              <w:rPr>
                <w:rFonts w:ascii="Times New Roman" w:hAnsi="Times New Roman"/>
                <w:color w:val="000000"/>
                <w:sz w:val="26"/>
                <w:szCs w:val="26"/>
              </w:rPr>
              <w:t>9</w:t>
            </w:r>
          </w:p>
        </w:tc>
        <w:tc>
          <w:tcPr>
            <w:tcW w:w="2120" w:type="dxa"/>
            <w:shd w:val="clear" w:color="auto" w:fill="auto"/>
            <w:noWrap/>
            <w:vAlign w:val="center"/>
          </w:tcPr>
          <w:p w14:paraId="18A69207" w14:textId="77777777" w:rsidR="00F459AB" w:rsidRPr="002E6A38" w:rsidRDefault="00F459AB" w:rsidP="00461030">
            <w:pPr>
              <w:widowControl w:val="0"/>
              <w:spacing w:before="60" w:after="60" w:line="240" w:lineRule="auto"/>
              <w:jc w:val="center"/>
              <w:rPr>
                <w:rFonts w:ascii="Times New Roman" w:hAnsi="Times New Roman"/>
                <w:bCs w:val="0"/>
                <w:color w:val="000000"/>
                <w:sz w:val="26"/>
                <w:szCs w:val="26"/>
              </w:rPr>
            </w:pPr>
            <w:r w:rsidRPr="002E6A38">
              <w:rPr>
                <w:rFonts w:ascii="Times New Roman" w:hAnsi="Times New Roman"/>
                <w:color w:val="000000"/>
                <w:sz w:val="26"/>
                <w:szCs w:val="26"/>
              </w:rPr>
              <w:t>860</w:t>
            </w:r>
          </w:p>
        </w:tc>
        <w:tc>
          <w:tcPr>
            <w:tcW w:w="1995" w:type="dxa"/>
            <w:vAlign w:val="center"/>
          </w:tcPr>
          <w:p w14:paraId="493CD063" w14:textId="77777777" w:rsidR="00F459AB" w:rsidRPr="002E6A38" w:rsidRDefault="00F459AB" w:rsidP="00461030">
            <w:pPr>
              <w:widowControl w:val="0"/>
              <w:spacing w:before="60" w:after="60" w:line="240" w:lineRule="auto"/>
              <w:jc w:val="center"/>
              <w:rPr>
                <w:rFonts w:ascii="Times New Roman" w:hAnsi="Times New Roman"/>
                <w:bCs w:val="0"/>
                <w:color w:val="000000"/>
                <w:sz w:val="26"/>
                <w:szCs w:val="26"/>
              </w:rPr>
            </w:pPr>
            <w:r w:rsidRPr="002E6A38">
              <w:rPr>
                <w:rFonts w:ascii="Times New Roman" w:hAnsi="Times New Roman"/>
                <w:color w:val="000000"/>
                <w:sz w:val="26"/>
                <w:szCs w:val="26"/>
              </w:rPr>
              <w:t>17</w:t>
            </w:r>
          </w:p>
        </w:tc>
      </w:tr>
      <w:tr w:rsidR="00F459AB" w:rsidRPr="002E6A38" w14:paraId="59F8B56E" w14:textId="77777777" w:rsidTr="00F20AA6">
        <w:trPr>
          <w:trHeight w:val="547"/>
        </w:trPr>
        <w:tc>
          <w:tcPr>
            <w:tcW w:w="708" w:type="dxa"/>
            <w:shd w:val="clear" w:color="auto" w:fill="auto"/>
            <w:noWrap/>
            <w:vAlign w:val="center"/>
          </w:tcPr>
          <w:p w14:paraId="27D10482" w14:textId="77777777" w:rsidR="00F459AB" w:rsidRPr="002E6A38" w:rsidRDefault="00F459AB" w:rsidP="00461030">
            <w:pPr>
              <w:widowControl w:val="0"/>
              <w:spacing w:before="60" w:after="60" w:line="240" w:lineRule="auto"/>
              <w:jc w:val="center"/>
              <w:rPr>
                <w:rFonts w:ascii="Times New Roman" w:hAnsi="Times New Roman"/>
                <w:color w:val="000000"/>
                <w:sz w:val="26"/>
                <w:szCs w:val="26"/>
              </w:rPr>
            </w:pPr>
            <w:r w:rsidRPr="002E6A38">
              <w:rPr>
                <w:rFonts w:ascii="Times New Roman" w:hAnsi="Times New Roman"/>
                <w:color w:val="000000"/>
                <w:sz w:val="26"/>
                <w:szCs w:val="26"/>
              </w:rPr>
              <w:t>4</w:t>
            </w:r>
          </w:p>
        </w:tc>
        <w:tc>
          <w:tcPr>
            <w:tcW w:w="2269" w:type="dxa"/>
            <w:shd w:val="clear" w:color="auto" w:fill="auto"/>
            <w:vAlign w:val="center"/>
          </w:tcPr>
          <w:p w14:paraId="18A6B6F0" w14:textId="77777777" w:rsidR="00F459AB" w:rsidRPr="002E6A38" w:rsidRDefault="00F459AB" w:rsidP="00461030">
            <w:pPr>
              <w:widowControl w:val="0"/>
              <w:spacing w:before="60" w:after="60" w:line="240" w:lineRule="auto"/>
              <w:rPr>
                <w:rFonts w:ascii="Times New Roman" w:hAnsi="Times New Roman"/>
                <w:color w:val="000000"/>
                <w:sz w:val="26"/>
                <w:szCs w:val="26"/>
              </w:rPr>
            </w:pPr>
            <w:r w:rsidRPr="002E6A38">
              <w:rPr>
                <w:rFonts w:ascii="Times New Roman" w:hAnsi="Times New Roman"/>
                <w:color w:val="000000"/>
                <w:sz w:val="26"/>
                <w:szCs w:val="26"/>
              </w:rPr>
              <w:t>Năm 2021</w:t>
            </w:r>
          </w:p>
        </w:tc>
        <w:tc>
          <w:tcPr>
            <w:tcW w:w="1555" w:type="dxa"/>
            <w:shd w:val="clear" w:color="auto" w:fill="auto"/>
            <w:noWrap/>
            <w:vAlign w:val="center"/>
          </w:tcPr>
          <w:p w14:paraId="4EC4C225" w14:textId="77777777" w:rsidR="00F459AB" w:rsidRPr="002E6A38" w:rsidRDefault="00F459AB" w:rsidP="00461030">
            <w:pPr>
              <w:widowControl w:val="0"/>
              <w:spacing w:before="60" w:after="60" w:line="240" w:lineRule="auto"/>
              <w:jc w:val="center"/>
              <w:rPr>
                <w:rFonts w:ascii="Times New Roman" w:hAnsi="Times New Roman"/>
                <w:color w:val="000000"/>
                <w:sz w:val="26"/>
                <w:szCs w:val="26"/>
              </w:rPr>
            </w:pPr>
            <w:r w:rsidRPr="002E6A38">
              <w:rPr>
                <w:rFonts w:ascii="Times New Roman" w:hAnsi="Times New Roman"/>
                <w:color w:val="000000"/>
                <w:sz w:val="26"/>
                <w:szCs w:val="26"/>
              </w:rPr>
              <w:t>10</w:t>
            </w:r>
          </w:p>
        </w:tc>
        <w:tc>
          <w:tcPr>
            <w:tcW w:w="2120" w:type="dxa"/>
            <w:shd w:val="clear" w:color="auto" w:fill="auto"/>
            <w:noWrap/>
            <w:vAlign w:val="center"/>
          </w:tcPr>
          <w:p w14:paraId="6D58DEAE" w14:textId="77777777" w:rsidR="00F459AB" w:rsidRPr="002E6A38" w:rsidRDefault="00F459AB" w:rsidP="00461030">
            <w:pPr>
              <w:widowControl w:val="0"/>
              <w:spacing w:before="60" w:after="60" w:line="240" w:lineRule="auto"/>
              <w:jc w:val="center"/>
              <w:rPr>
                <w:rFonts w:ascii="Times New Roman" w:hAnsi="Times New Roman"/>
                <w:bCs w:val="0"/>
                <w:color w:val="000000"/>
                <w:sz w:val="26"/>
                <w:szCs w:val="26"/>
              </w:rPr>
            </w:pPr>
            <w:r w:rsidRPr="002E6A38">
              <w:rPr>
                <w:rFonts w:ascii="Times New Roman" w:hAnsi="Times New Roman"/>
                <w:color w:val="000000"/>
                <w:sz w:val="26"/>
                <w:szCs w:val="26"/>
              </w:rPr>
              <w:t>1.363</w:t>
            </w:r>
          </w:p>
        </w:tc>
        <w:tc>
          <w:tcPr>
            <w:tcW w:w="1995" w:type="dxa"/>
            <w:vAlign w:val="center"/>
          </w:tcPr>
          <w:p w14:paraId="05639FDE" w14:textId="77777777" w:rsidR="00F459AB" w:rsidRPr="002E6A38" w:rsidRDefault="00F459AB" w:rsidP="00461030">
            <w:pPr>
              <w:widowControl w:val="0"/>
              <w:spacing w:before="60" w:after="60" w:line="240" w:lineRule="auto"/>
              <w:jc w:val="center"/>
              <w:rPr>
                <w:rFonts w:ascii="Times New Roman" w:hAnsi="Times New Roman"/>
                <w:bCs w:val="0"/>
                <w:color w:val="000000"/>
                <w:sz w:val="26"/>
                <w:szCs w:val="26"/>
              </w:rPr>
            </w:pPr>
            <w:r w:rsidRPr="002E6A38">
              <w:rPr>
                <w:rFonts w:ascii="Times New Roman" w:hAnsi="Times New Roman"/>
                <w:color w:val="000000"/>
                <w:sz w:val="26"/>
                <w:szCs w:val="26"/>
              </w:rPr>
              <w:t>19</w:t>
            </w:r>
          </w:p>
        </w:tc>
      </w:tr>
      <w:tr w:rsidR="00F459AB" w:rsidRPr="002E6A38" w14:paraId="3A9E42A2" w14:textId="77777777" w:rsidTr="00F20AA6">
        <w:trPr>
          <w:trHeight w:val="555"/>
        </w:trPr>
        <w:tc>
          <w:tcPr>
            <w:tcW w:w="708" w:type="dxa"/>
            <w:shd w:val="clear" w:color="auto" w:fill="auto"/>
            <w:noWrap/>
            <w:vAlign w:val="center"/>
          </w:tcPr>
          <w:p w14:paraId="35551620" w14:textId="77777777" w:rsidR="00F459AB" w:rsidRPr="002E6A38" w:rsidRDefault="00F459AB" w:rsidP="00461030">
            <w:pPr>
              <w:widowControl w:val="0"/>
              <w:spacing w:before="60" w:after="60" w:line="240" w:lineRule="auto"/>
              <w:jc w:val="center"/>
              <w:rPr>
                <w:rFonts w:ascii="Times New Roman" w:hAnsi="Times New Roman"/>
                <w:color w:val="000000"/>
                <w:sz w:val="26"/>
                <w:szCs w:val="26"/>
              </w:rPr>
            </w:pPr>
            <w:r w:rsidRPr="002E6A38">
              <w:rPr>
                <w:rFonts w:ascii="Times New Roman" w:hAnsi="Times New Roman"/>
                <w:color w:val="000000"/>
                <w:sz w:val="26"/>
                <w:szCs w:val="26"/>
              </w:rPr>
              <w:t>5</w:t>
            </w:r>
          </w:p>
        </w:tc>
        <w:tc>
          <w:tcPr>
            <w:tcW w:w="2269" w:type="dxa"/>
            <w:shd w:val="clear" w:color="auto" w:fill="auto"/>
            <w:noWrap/>
            <w:vAlign w:val="center"/>
          </w:tcPr>
          <w:p w14:paraId="1C3EA950" w14:textId="77777777" w:rsidR="00F459AB" w:rsidRPr="002E6A38" w:rsidRDefault="00F459AB" w:rsidP="00461030">
            <w:pPr>
              <w:widowControl w:val="0"/>
              <w:spacing w:before="60" w:after="60" w:line="240" w:lineRule="auto"/>
              <w:rPr>
                <w:rFonts w:ascii="Times New Roman" w:hAnsi="Times New Roman"/>
                <w:color w:val="000000"/>
                <w:sz w:val="26"/>
                <w:szCs w:val="26"/>
              </w:rPr>
            </w:pPr>
            <w:r w:rsidRPr="002E6A38">
              <w:rPr>
                <w:rFonts w:ascii="Times New Roman" w:hAnsi="Times New Roman"/>
                <w:color w:val="000000"/>
                <w:sz w:val="26"/>
                <w:szCs w:val="26"/>
              </w:rPr>
              <w:t>Năm 2022 (từ tháng 01-tháng 8)</w:t>
            </w:r>
          </w:p>
        </w:tc>
        <w:tc>
          <w:tcPr>
            <w:tcW w:w="1555" w:type="dxa"/>
            <w:shd w:val="clear" w:color="auto" w:fill="auto"/>
            <w:noWrap/>
            <w:vAlign w:val="center"/>
          </w:tcPr>
          <w:p w14:paraId="2AF213D1" w14:textId="77777777" w:rsidR="00F459AB" w:rsidRPr="002E6A38" w:rsidRDefault="00F459AB" w:rsidP="00461030">
            <w:pPr>
              <w:widowControl w:val="0"/>
              <w:spacing w:before="60" w:after="60" w:line="240" w:lineRule="auto"/>
              <w:jc w:val="center"/>
              <w:rPr>
                <w:rFonts w:ascii="Times New Roman" w:hAnsi="Times New Roman"/>
                <w:color w:val="000000"/>
                <w:sz w:val="26"/>
                <w:szCs w:val="26"/>
              </w:rPr>
            </w:pPr>
            <w:r w:rsidRPr="002E6A38">
              <w:rPr>
                <w:rFonts w:ascii="Times New Roman" w:hAnsi="Times New Roman"/>
                <w:color w:val="000000"/>
                <w:sz w:val="26"/>
                <w:szCs w:val="26"/>
              </w:rPr>
              <w:t>12</w:t>
            </w:r>
          </w:p>
        </w:tc>
        <w:tc>
          <w:tcPr>
            <w:tcW w:w="2120" w:type="dxa"/>
            <w:shd w:val="clear" w:color="auto" w:fill="auto"/>
            <w:noWrap/>
            <w:vAlign w:val="center"/>
          </w:tcPr>
          <w:p w14:paraId="23EF03C8" w14:textId="77777777" w:rsidR="00F459AB" w:rsidRPr="002E6A38" w:rsidRDefault="00F459AB" w:rsidP="00461030">
            <w:pPr>
              <w:widowControl w:val="0"/>
              <w:spacing w:before="60" w:after="60" w:line="240" w:lineRule="auto"/>
              <w:jc w:val="center"/>
              <w:rPr>
                <w:rFonts w:ascii="Times New Roman" w:hAnsi="Times New Roman"/>
                <w:bCs w:val="0"/>
                <w:color w:val="000000"/>
                <w:sz w:val="26"/>
                <w:szCs w:val="26"/>
              </w:rPr>
            </w:pPr>
            <w:r w:rsidRPr="002E6A38">
              <w:rPr>
                <w:rFonts w:ascii="Times New Roman" w:hAnsi="Times New Roman"/>
                <w:color w:val="000000"/>
                <w:sz w:val="26"/>
                <w:szCs w:val="26"/>
              </w:rPr>
              <w:t>582</w:t>
            </w:r>
          </w:p>
        </w:tc>
        <w:tc>
          <w:tcPr>
            <w:tcW w:w="1995" w:type="dxa"/>
            <w:vAlign w:val="center"/>
          </w:tcPr>
          <w:p w14:paraId="2370D4BE" w14:textId="77777777" w:rsidR="00F459AB" w:rsidRPr="002E6A38" w:rsidRDefault="00F459AB" w:rsidP="00461030">
            <w:pPr>
              <w:widowControl w:val="0"/>
              <w:spacing w:before="60" w:after="60" w:line="240" w:lineRule="auto"/>
              <w:jc w:val="center"/>
              <w:rPr>
                <w:rFonts w:ascii="Times New Roman" w:hAnsi="Times New Roman"/>
                <w:bCs w:val="0"/>
                <w:color w:val="000000"/>
                <w:sz w:val="26"/>
                <w:szCs w:val="26"/>
              </w:rPr>
            </w:pPr>
            <w:r w:rsidRPr="002E6A38">
              <w:rPr>
                <w:rFonts w:ascii="Times New Roman" w:hAnsi="Times New Roman"/>
                <w:color w:val="000000"/>
                <w:sz w:val="26"/>
                <w:szCs w:val="26"/>
              </w:rPr>
              <w:t>13</w:t>
            </w:r>
          </w:p>
        </w:tc>
      </w:tr>
    </w:tbl>
    <w:p w14:paraId="04408A59" w14:textId="7C966374" w:rsidR="00F459AB" w:rsidRPr="002E6A38" w:rsidRDefault="00392D1E" w:rsidP="00751AD6">
      <w:pPr>
        <w:pStyle w:val="Heading4"/>
      </w:pPr>
      <w:r w:rsidRPr="002E6A38">
        <w:t>2.3.3. Đề xuất</w:t>
      </w:r>
      <w:r w:rsidR="00F459AB" w:rsidRPr="002E6A38">
        <w:t xml:space="preserve">: </w:t>
      </w:r>
    </w:p>
    <w:p w14:paraId="3709972D" w14:textId="77777777" w:rsidR="00EC30E3" w:rsidRPr="002E6A38" w:rsidRDefault="00EC30E3" w:rsidP="00461030">
      <w:pPr>
        <w:widowControl w:val="0"/>
        <w:spacing w:before="120" w:after="120" w:line="240" w:lineRule="auto"/>
        <w:ind w:firstLine="720"/>
        <w:jc w:val="both"/>
        <w:rPr>
          <w:rFonts w:ascii="Times New Roman" w:hAnsi="Times New Roman"/>
          <w:noProof/>
          <w:sz w:val="26"/>
          <w:szCs w:val="26"/>
        </w:rPr>
      </w:pPr>
      <w:r w:rsidRPr="002E6A38">
        <w:rPr>
          <w:rFonts w:ascii="Times New Roman" w:hAnsi="Times New Roman"/>
          <w:noProof/>
          <w:sz w:val="26"/>
          <w:szCs w:val="26"/>
        </w:rPr>
        <w:t xml:space="preserve">Mặc dù Trung tâm Kiểm chuẩn chất lượng xét nghiệm y học - Đại học Y  Dược Thành phố Hồ Chí Minh đã xây dựng và ứng dụng nhiều phần mềm hỗ trợ tác nghiệp và đã mang lại các </w:t>
      </w:r>
      <w:r w:rsidRPr="002E6A38">
        <w:rPr>
          <w:rFonts w:ascii="Times New Roman" w:hAnsi="Times New Roman"/>
          <w:iCs/>
          <w:noProof/>
          <w:sz w:val="26"/>
          <w:szCs w:val="26"/>
        </w:rPr>
        <w:t>lợi</w:t>
      </w:r>
      <w:r w:rsidRPr="002E6A38">
        <w:rPr>
          <w:rFonts w:ascii="Times New Roman" w:hAnsi="Times New Roman"/>
          <w:noProof/>
          <w:sz w:val="26"/>
          <w:szCs w:val="26"/>
        </w:rPr>
        <w:t xml:space="preserve"> ích rõ ràng trong quá trình thực thi các nghiệp vụ của Trung tâm, nhưng nhìn chung phạm vi khai thác còn tương đối hạn chế, chưa có sự kết nối, chia sẻ dữ liệu do các công nghệ áp dụng khác nhau, không nhất quán. Các đầu tư chủ yếu phục vụ nhu cầu tác nghiệp tại từng thời điểm, chưa mang tính chiến lược và chưa hướng đến phân tích quản trị phục vụ điều hành của Ban Giám đốc. Việc ứng dụng CNTT trong công tác quản lý tại Trung tâm Kiểm chuẩn chất lượng xét nghiệm y học hiện đang rời rạc, chưa quản lý được đồng bộ toàn bộ các thông tin dữ liệu, hoạt động chuyên môn của đơn vị, vẫn còn các bước thủ công trong công tác quản lý, xử lý điều hành tác nghiệp </w:t>
      </w:r>
      <w:r w:rsidRPr="002E6A38">
        <w:rPr>
          <w:rFonts w:ascii="Times New Roman" w:hAnsi="Times New Roman"/>
          <w:noProof/>
          <w:sz w:val="26"/>
          <w:szCs w:val="26"/>
        </w:rPr>
        <w:lastRenderedPageBreak/>
        <w:t xml:space="preserve">do đó gây mất thời gian, tốn kém về chi phí và chưa mang lại hiệu quả cao. Hồ sơ, văn bản, tài liệu được lưu trữ chủ yếu bằng thủ công, việc sử dụng hồ sơ giấy, lưu trữ thủ công yêu cầu phải có kho lưu trữ, tủ lưu trữ gây khó khăn trong việc bố trí mặt bằng, phải mua sắm công cụ dụng cụ, chưa thực hành tiết kiệm chi phí trong bối cảnh hiện tại. Việc tra cứu, tìm kiếm thông tin cho cán bộ quản lý cũng khó khăn và mất nhiều thời gian. Hạn chế trong việc hỗ trợ các phòng xét nghiệm khi có các yêu cầu, giải đáp thắc mắc về kỹ thuật, chưa lưu trữ được lịch sử hỗ trợ, khả năng tương tác, phản hồi 2 chiều giữa phòng xét nghiệm và Trung tâm chưa cao, ban lãnh đạo Trung tâm khó khăn trong nắm bắt thông tin tổng hợp. </w:t>
      </w:r>
    </w:p>
    <w:p w14:paraId="05F96A33" w14:textId="77777777" w:rsidR="00EC30E3" w:rsidRPr="002E6A38" w:rsidRDefault="00EC30E3" w:rsidP="00461030">
      <w:pPr>
        <w:widowControl w:val="0"/>
        <w:spacing w:before="120" w:after="120" w:line="240" w:lineRule="auto"/>
        <w:ind w:firstLine="720"/>
        <w:jc w:val="both"/>
        <w:rPr>
          <w:rFonts w:ascii="Times New Roman" w:hAnsi="Times New Roman"/>
          <w:noProof/>
          <w:sz w:val="26"/>
          <w:szCs w:val="26"/>
        </w:rPr>
      </w:pPr>
      <w:r w:rsidRPr="002E6A38">
        <w:rPr>
          <w:rFonts w:ascii="Times New Roman" w:hAnsi="Times New Roman"/>
          <w:noProof/>
          <w:sz w:val="26"/>
          <w:szCs w:val="26"/>
        </w:rPr>
        <w:t>Trong giai đoạn Trung tâm đang thực hiện tiết kiệm nhân sự thì việc đáp ứng được các yêu cầu trên đòi hỏi Trung tâm cần xây dựng một hệ thống phần mềm toàn diện, hiện đại, cung cấp đẩy đủ các chức năng, nghiệp vụ, tiện ích một cách tối đa để có thể nâng cao công tác quản lý cũng như hoạt động chuyên môn tại Trung tâm.</w:t>
      </w:r>
    </w:p>
    <w:p w14:paraId="3B082045" w14:textId="77777777" w:rsidR="00F459AB" w:rsidRPr="002E6A38" w:rsidRDefault="00F459AB" w:rsidP="00461030">
      <w:pPr>
        <w:pStyle w:val="ListParagraph"/>
        <w:widowControl w:val="0"/>
        <w:spacing w:before="120" w:after="120" w:line="240" w:lineRule="auto"/>
        <w:ind w:left="0" w:firstLine="720"/>
        <w:contextualSpacing w:val="0"/>
        <w:jc w:val="both"/>
        <w:rPr>
          <w:rFonts w:ascii="Times New Roman" w:hAnsi="Times New Roman"/>
          <w:sz w:val="26"/>
          <w:szCs w:val="26"/>
        </w:rPr>
      </w:pPr>
      <w:r w:rsidRPr="002E6A38">
        <w:rPr>
          <w:rFonts w:ascii="Times New Roman" w:hAnsi="Times New Roman"/>
          <w:sz w:val="26"/>
          <w:szCs w:val="26"/>
        </w:rPr>
        <w:t>Với hiện trạng công nghệ thông tin tại Trung tâm Kiểm chuẩn nêu trên, cũng như n</w:t>
      </w:r>
      <w:r w:rsidRPr="002E6A38">
        <w:rPr>
          <w:rFonts w:ascii="Times New Roman" w:hAnsi="Times New Roman"/>
          <w:color w:val="000000"/>
          <w:sz w:val="26"/>
          <w:szCs w:val="26"/>
        </w:rPr>
        <w:t>hằm đáp ứng các yêu cầu về các hoạt động quản lý điều hành, đào tạo, ngoại kiểm và hợp tác quốc tế việc nâng cấp và mở rộng hệ thống để có thể tích hợp với phần mềm quản trị chung</w:t>
      </w:r>
      <w:r w:rsidRPr="002E6A38">
        <w:rPr>
          <w:rFonts w:ascii="Times New Roman" w:hAnsi="Times New Roman"/>
          <w:sz w:val="26"/>
          <w:szCs w:val="26"/>
        </w:rPr>
        <w:t xml:space="preserve"> </w:t>
      </w:r>
      <w:r w:rsidRPr="002E6A38">
        <w:rPr>
          <w:rFonts w:ascii="Times New Roman" w:hAnsi="Times New Roman"/>
          <w:color w:val="000000"/>
          <w:sz w:val="26"/>
          <w:szCs w:val="26"/>
        </w:rPr>
        <w:t>của Trung tâm hết sức cần thiết và cấp bách.</w:t>
      </w:r>
    </w:p>
    <w:p w14:paraId="2341F219" w14:textId="40436E58" w:rsidR="005A7346" w:rsidRPr="002E6A38" w:rsidRDefault="00C60E01" w:rsidP="00461030">
      <w:pPr>
        <w:pStyle w:val="Heading2"/>
        <w:rPr>
          <w:sz w:val="26"/>
          <w:szCs w:val="26"/>
          <w:lang w:val="en-US"/>
        </w:rPr>
      </w:pPr>
      <w:bookmarkStart w:id="76" w:name="_Toc113459184"/>
      <w:r w:rsidRPr="002E6A38">
        <w:rPr>
          <w:sz w:val="26"/>
          <w:szCs w:val="26"/>
        </w:rPr>
        <w:t xml:space="preserve">3. </w:t>
      </w:r>
      <w:r w:rsidR="00A7438F" w:rsidRPr="002E6A38">
        <w:rPr>
          <w:sz w:val="26"/>
          <w:szCs w:val="26"/>
        </w:rPr>
        <w:t>Mục tiêu, quy mô, yêu cầu, nhu cầu, sự cần thiết thực hiện hoạt động ứng dụng công nghệ thông tin</w:t>
      </w:r>
      <w:bookmarkEnd w:id="76"/>
    </w:p>
    <w:p w14:paraId="7E252FFB" w14:textId="77777777" w:rsidR="00A7438F" w:rsidRPr="002E6A38" w:rsidRDefault="00A7438F" w:rsidP="00C0217A">
      <w:pPr>
        <w:pStyle w:val="Heading3"/>
        <w:rPr>
          <w:noProof/>
        </w:rPr>
      </w:pPr>
      <w:bookmarkStart w:id="77" w:name="_Toc113459185"/>
      <w:r w:rsidRPr="002E6A38">
        <w:rPr>
          <w:noProof/>
        </w:rPr>
        <w:t>3.1. Mục tiêu</w:t>
      </w:r>
      <w:bookmarkEnd w:id="77"/>
    </w:p>
    <w:p w14:paraId="7743638F" w14:textId="04EE982E" w:rsidR="00B47FC7" w:rsidRPr="002E6A38" w:rsidRDefault="00A51D16" w:rsidP="00461030">
      <w:pPr>
        <w:widowControl w:val="0"/>
        <w:spacing w:before="120" w:after="120" w:line="240" w:lineRule="auto"/>
        <w:ind w:firstLine="720"/>
        <w:jc w:val="both"/>
        <w:rPr>
          <w:rFonts w:ascii="Times New Roman" w:hAnsi="Times New Roman"/>
          <w:noProof/>
          <w:sz w:val="26"/>
          <w:szCs w:val="26"/>
        </w:rPr>
      </w:pPr>
      <w:r w:rsidRPr="002E6A38">
        <w:rPr>
          <w:rFonts w:ascii="Times New Roman" w:hAnsi="Times New Roman"/>
          <w:noProof/>
          <w:sz w:val="26"/>
          <w:szCs w:val="26"/>
        </w:rPr>
        <w:t>Nâng cấp, mở rộng</w:t>
      </w:r>
      <w:r w:rsidR="00B47FC7" w:rsidRPr="002E6A38">
        <w:rPr>
          <w:rFonts w:ascii="Times New Roman" w:hAnsi="Times New Roman"/>
          <w:noProof/>
          <w:sz w:val="26"/>
          <w:szCs w:val="26"/>
        </w:rPr>
        <w:t xml:space="preserve"> </w:t>
      </w:r>
      <w:r w:rsidR="00124F37" w:rsidRPr="002E6A38">
        <w:rPr>
          <w:rFonts w:ascii="Times New Roman" w:hAnsi="Times New Roman"/>
          <w:noProof/>
          <w:sz w:val="26"/>
          <w:szCs w:val="26"/>
        </w:rPr>
        <w:t xml:space="preserve">phần mềm Quản lý hoạt động ngoại kiểm tại Trung tâm </w:t>
      </w:r>
      <w:r w:rsidR="00DE33C2" w:rsidRPr="002E6A38">
        <w:rPr>
          <w:rFonts w:ascii="Times New Roman" w:hAnsi="Times New Roman"/>
          <w:noProof/>
          <w:sz w:val="26"/>
          <w:szCs w:val="26"/>
        </w:rPr>
        <w:t xml:space="preserve">Kiểm </w:t>
      </w:r>
      <w:r w:rsidR="00124F37" w:rsidRPr="002E6A38">
        <w:rPr>
          <w:rFonts w:ascii="Times New Roman" w:hAnsi="Times New Roman"/>
          <w:noProof/>
          <w:sz w:val="26"/>
          <w:szCs w:val="26"/>
        </w:rPr>
        <w:t>chuẩn chất lượng xét nghiệm y học</w:t>
      </w:r>
      <w:r w:rsidR="009E50FD" w:rsidRPr="002E6A38">
        <w:rPr>
          <w:rFonts w:ascii="Times New Roman" w:hAnsi="Times New Roman"/>
          <w:noProof/>
          <w:sz w:val="26"/>
          <w:szCs w:val="26"/>
        </w:rPr>
        <w:t xml:space="preserve"> </w:t>
      </w:r>
      <w:r w:rsidR="00F401FD" w:rsidRPr="002E6A38">
        <w:rPr>
          <w:rFonts w:ascii="Times New Roman" w:hAnsi="Times New Roman"/>
          <w:noProof/>
          <w:sz w:val="26"/>
          <w:szCs w:val="26"/>
        </w:rPr>
        <w:t>với các</w:t>
      </w:r>
      <w:r w:rsidR="000C1C25" w:rsidRPr="002E6A38">
        <w:rPr>
          <w:rFonts w:ascii="Times New Roman" w:hAnsi="Times New Roman"/>
          <w:noProof/>
          <w:sz w:val="26"/>
          <w:szCs w:val="26"/>
        </w:rPr>
        <w:t xml:space="preserve"> chức năng</w:t>
      </w:r>
      <w:r w:rsidR="00F401FD" w:rsidRPr="002E6A38">
        <w:rPr>
          <w:rFonts w:ascii="Times New Roman" w:hAnsi="Times New Roman"/>
          <w:noProof/>
          <w:sz w:val="26"/>
          <w:szCs w:val="26"/>
        </w:rPr>
        <w:t xml:space="preserve"> </w:t>
      </w:r>
      <w:r w:rsidR="000C1C25" w:rsidRPr="002E6A38">
        <w:rPr>
          <w:rFonts w:ascii="Times New Roman" w:hAnsi="Times New Roman"/>
          <w:noProof/>
          <w:sz w:val="26"/>
          <w:szCs w:val="26"/>
        </w:rPr>
        <w:t>nghiệp vụ, tiện ích</w:t>
      </w:r>
      <w:r w:rsidR="00F401FD" w:rsidRPr="002E6A38">
        <w:rPr>
          <w:rFonts w:ascii="Times New Roman" w:hAnsi="Times New Roman"/>
          <w:noProof/>
          <w:sz w:val="26"/>
          <w:szCs w:val="26"/>
        </w:rPr>
        <w:t xml:space="preserve"> </w:t>
      </w:r>
      <w:r w:rsidR="00B47FC7" w:rsidRPr="002E6A38">
        <w:rPr>
          <w:rFonts w:ascii="Times New Roman" w:hAnsi="Times New Roman"/>
          <w:noProof/>
          <w:sz w:val="26"/>
          <w:szCs w:val="26"/>
        </w:rPr>
        <w:t>hỗ trợ tối ưu nhất cho người sử dụng</w:t>
      </w:r>
      <w:r w:rsidR="00AC4DF6" w:rsidRPr="002E6A38">
        <w:rPr>
          <w:rFonts w:ascii="Times New Roman" w:hAnsi="Times New Roman"/>
          <w:noProof/>
          <w:sz w:val="26"/>
          <w:szCs w:val="26"/>
        </w:rPr>
        <w:t>, đáp ứng nhu cầu xử lý công việc, nâng cao hiệu suất, tạo sự thuận tiện, hỗ trợ đắc lực cho sự phát triển của Trung tâm.</w:t>
      </w:r>
    </w:p>
    <w:p w14:paraId="0FD1FE6F" w14:textId="0F7B5547" w:rsidR="00E8723D" w:rsidRPr="002E6A38" w:rsidRDefault="00F22CE5" w:rsidP="00C0217A">
      <w:pPr>
        <w:pStyle w:val="Heading3"/>
        <w:rPr>
          <w:noProof/>
        </w:rPr>
      </w:pPr>
      <w:bookmarkStart w:id="78" w:name="_Toc113459186"/>
      <w:bookmarkStart w:id="79" w:name="_Toc422178121"/>
      <w:bookmarkStart w:id="80" w:name="_Toc515980358"/>
      <w:r w:rsidRPr="002E6A38">
        <w:rPr>
          <w:noProof/>
        </w:rPr>
        <w:t>3.2</w:t>
      </w:r>
      <w:r w:rsidR="00B30AD6" w:rsidRPr="002E6A38">
        <w:rPr>
          <w:noProof/>
        </w:rPr>
        <w:t xml:space="preserve">. </w:t>
      </w:r>
      <w:r w:rsidR="00E8723D" w:rsidRPr="002E6A38">
        <w:rPr>
          <w:noProof/>
        </w:rPr>
        <w:t>Quy mô</w:t>
      </w:r>
      <w:bookmarkEnd w:id="78"/>
    </w:p>
    <w:p w14:paraId="4FF42F29" w14:textId="3CC2940C" w:rsidR="00AB65C0" w:rsidRPr="002E6A38" w:rsidRDefault="001B3C92"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noProof/>
          <w:sz w:val="26"/>
          <w:szCs w:val="26"/>
        </w:rPr>
        <w:t xml:space="preserve">Nâng cấp, mở rộng </w:t>
      </w:r>
      <w:r w:rsidR="00451B46" w:rsidRPr="002E6A38">
        <w:rPr>
          <w:rFonts w:ascii="Times New Roman" w:hAnsi="Times New Roman"/>
          <w:sz w:val="26"/>
          <w:szCs w:val="26"/>
        </w:rPr>
        <w:t xml:space="preserve">phần </w:t>
      </w:r>
      <w:r w:rsidR="00451B46" w:rsidRPr="002E6A38">
        <w:rPr>
          <w:rFonts w:ascii="Times New Roman" w:hAnsi="Times New Roman"/>
          <w:noProof/>
          <w:sz w:val="26"/>
          <w:szCs w:val="26"/>
        </w:rPr>
        <w:t>mềm</w:t>
      </w:r>
      <w:r w:rsidR="00451B46" w:rsidRPr="002E6A38">
        <w:rPr>
          <w:rFonts w:ascii="Times New Roman" w:hAnsi="Times New Roman"/>
          <w:sz w:val="26"/>
          <w:szCs w:val="26"/>
        </w:rPr>
        <w:t xml:space="preserve"> quản lý hoạt động ngoại kiểm tại Trung tâm Kiểm chu</w:t>
      </w:r>
      <w:r w:rsidR="00025467" w:rsidRPr="002E6A38">
        <w:rPr>
          <w:rFonts w:ascii="Times New Roman" w:hAnsi="Times New Roman"/>
          <w:sz w:val="26"/>
          <w:szCs w:val="26"/>
        </w:rPr>
        <w:t>ẩn chất lượng xét nghiệm y học -</w:t>
      </w:r>
      <w:r w:rsidR="00451B46" w:rsidRPr="002E6A38">
        <w:rPr>
          <w:rFonts w:ascii="Times New Roman" w:hAnsi="Times New Roman"/>
          <w:sz w:val="26"/>
          <w:szCs w:val="26"/>
        </w:rPr>
        <w:t xml:space="preserve"> Trường Đại học Y Dược Thành phố Hồ Chí Minh</w:t>
      </w:r>
      <w:bookmarkEnd w:id="79"/>
      <w:bookmarkEnd w:id="80"/>
      <w:r w:rsidR="00C3287C" w:rsidRPr="002E6A38">
        <w:rPr>
          <w:rFonts w:ascii="Times New Roman" w:hAnsi="Times New Roman"/>
          <w:sz w:val="26"/>
          <w:szCs w:val="26"/>
        </w:rPr>
        <w:t xml:space="preserve"> bao gồm</w:t>
      </w:r>
      <w:r w:rsidR="00AB65C0" w:rsidRPr="002E6A38">
        <w:rPr>
          <w:rFonts w:ascii="Times New Roman" w:hAnsi="Times New Roman"/>
          <w:sz w:val="26"/>
          <w:szCs w:val="26"/>
        </w:rPr>
        <w:t xml:space="preserve"> các phân hệ </w:t>
      </w:r>
      <w:r w:rsidR="002E3E8A" w:rsidRPr="002E6A38">
        <w:rPr>
          <w:rFonts w:ascii="Times New Roman" w:hAnsi="Times New Roman"/>
          <w:sz w:val="26"/>
          <w:szCs w:val="26"/>
        </w:rPr>
        <w:t>sau đây</w:t>
      </w:r>
      <w:r w:rsidR="00AB65C0" w:rsidRPr="002E6A38">
        <w:rPr>
          <w:rFonts w:ascii="Times New Roman" w:hAnsi="Times New Roman"/>
          <w:sz w:val="26"/>
          <w:szCs w:val="26"/>
        </w:rPr>
        <w:t>:</w:t>
      </w:r>
    </w:p>
    <w:p w14:paraId="1E4EE15F" w14:textId="77777777" w:rsidR="00660DF0" w:rsidRPr="002E6A38" w:rsidRDefault="00660DF0" w:rsidP="00660DF0">
      <w:pPr>
        <w:pStyle w:val="ListParagraph"/>
        <w:widowControl w:val="0"/>
        <w:numPr>
          <w:ilvl w:val="0"/>
          <w:numId w:val="237"/>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Quản lý ngoại kiểm;</w:t>
      </w:r>
    </w:p>
    <w:p w14:paraId="5328C33E" w14:textId="77777777" w:rsidR="00660DF0" w:rsidRPr="002E6A38" w:rsidRDefault="00660DF0" w:rsidP="00660DF0">
      <w:pPr>
        <w:pStyle w:val="ListParagraph"/>
        <w:widowControl w:val="0"/>
        <w:numPr>
          <w:ilvl w:val="0"/>
          <w:numId w:val="237"/>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Quản lý đào tạo;</w:t>
      </w:r>
    </w:p>
    <w:p w14:paraId="5DD6F12C" w14:textId="77777777" w:rsidR="00660DF0" w:rsidRPr="002E6A38" w:rsidRDefault="00660DF0" w:rsidP="00660DF0">
      <w:pPr>
        <w:pStyle w:val="ListParagraph"/>
        <w:widowControl w:val="0"/>
        <w:numPr>
          <w:ilvl w:val="0"/>
          <w:numId w:val="237"/>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Quản lý công việc;</w:t>
      </w:r>
    </w:p>
    <w:p w14:paraId="19EF020C" w14:textId="77777777" w:rsidR="00660DF0" w:rsidRPr="002E6A38" w:rsidRDefault="00660DF0" w:rsidP="00660DF0">
      <w:pPr>
        <w:pStyle w:val="ListParagraph"/>
        <w:widowControl w:val="0"/>
        <w:numPr>
          <w:ilvl w:val="0"/>
          <w:numId w:val="237"/>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Quản lý thiết bị, vật tư;</w:t>
      </w:r>
    </w:p>
    <w:p w14:paraId="012E50C4" w14:textId="77777777" w:rsidR="00660DF0" w:rsidRPr="002E6A38" w:rsidRDefault="00660DF0" w:rsidP="00660DF0">
      <w:pPr>
        <w:pStyle w:val="ListParagraph"/>
        <w:widowControl w:val="0"/>
        <w:numPr>
          <w:ilvl w:val="0"/>
          <w:numId w:val="237"/>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Quản lý tài chính;</w:t>
      </w:r>
    </w:p>
    <w:p w14:paraId="68DD30D7" w14:textId="014BED18" w:rsidR="00660DF0" w:rsidRPr="002E6A38" w:rsidRDefault="00660DF0" w:rsidP="00660DF0">
      <w:pPr>
        <w:pStyle w:val="ListParagraph"/>
        <w:widowControl w:val="0"/>
        <w:numPr>
          <w:ilvl w:val="0"/>
          <w:numId w:val="237"/>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Quản lý danh mục</w:t>
      </w:r>
      <w:r w:rsidR="003C1BA3" w:rsidRPr="002E6A38">
        <w:rPr>
          <w:rFonts w:ascii="Times New Roman" w:hAnsi="Times New Roman"/>
          <w:sz w:val="26"/>
          <w:szCs w:val="26"/>
        </w:rPr>
        <w:t>;</w:t>
      </w:r>
    </w:p>
    <w:p w14:paraId="08A78672" w14:textId="3D2B86B0" w:rsidR="00660DF0" w:rsidRPr="002E6A38" w:rsidRDefault="00660DF0" w:rsidP="00660DF0">
      <w:pPr>
        <w:pStyle w:val="ListParagraph"/>
        <w:widowControl w:val="0"/>
        <w:numPr>
          <w:ilvl w:val="0"/>
          <w:numId w:val="237"/>
        </w:numPr>
        <w:spacing w:before="120" w:after="120" w:line="240" w:lineRule="auto"/>
        <w:ind w:left="1134" w:hanging="425"/>
        <w:contextualSpacing w:val="0"/>
        <w:jc w:val="both"/>
        <w:rPr>
          <w:rFonts w:ascii="Times New Roman" w:hAnsi="Times New Roman"/>
          <w:sz w:val="26"/>
          <w:szCs w:val="26"/>
        </w:rPr>
      </w:pPr>
      <w:r w:rsidRPr="002E6A38">
        <w:rPr>
          <w:rFonts w:ascii="Times New Roman" w:hAnsi="Times New Roman"/>
          <w:sz w:val="26"/>
          <w:szCs w:val="26"/>
        </w:rPr>
        <w:t>Quản trị hệ thống</w:t>
      </w:r>
      <w:r w:rsidR="003C1BA3" w:rsidRPr="002E6A38">
        <w:rPr>
          <w:rFonts w:ascii="Times New Roman" w:hAnsi="Times New Roman"/>
          <w:sz w:val="26"/>
          <w:szCs w:val="26"/>
        </w:rPr>
        <w:t>.</w:t>
      </w:r>
    </w:p>
    <w:p w14:paraId="09C468EC" w14:textId="7A437E3D" w:rsidR="00F22CE5" w:rsidRPr="002E6A38" w:rsidRDefault="00F22CE5" w:rsidP="00C0217A">
      <w:pPr>
        <w:pStyle w:val="Heading3"/>
        <w:rPr>
          <w:noProof/>
        </w:rPr>
      </w:pPr>
      <w:bookmarkStart w:id="81" w:name="_Toc111548459"/>
      <w:bookmarkStart w:id="82" w:name="_Toc113459187"/>
      <w:r w:rsidRPr="002E6A38">
        <w:rPr>
          <w:noProof/>
        </w:rPr>
        <w:t>3.3. Yêu cầu</w:t>
      </w:r>
      <w:bookmarkEnd w:id="81"/>
      <w:r w:rsidRPr="002E6A38">
        <w:rPr>
          <w:noProof/>
        </w:rPr>
        <w:t>, nhu cầu</w:t>
      </w:r>
      <w:bookmarkEnd w:id="82"/>
    </w:p>
    <w:p w14:paraId="4EF9EABE" w14:textId="77777777" w:rsidR="00F22CE5" w:rsidRPr="002E6A38" w:rsidRDefault="00F22CE5"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Hệ thống phải đảm </w:t>
      </w:r>
      <w:r w:rsidRPr="002E6A38">
        <w:rPr>
          <w:rFonts w:ascii="Times New Roman" w:hAnsi="Times New Roman"/>
          <w:noProof/>
          <w:sz w:val="26"/>
          <w:szCs w:val="26"/>
        </w:rPr>
        <w:t>bảo</w:t>
      </w:r>
      <w:r w:rsidRPr="002E6A38">
        <w:rPr>
          <w:rFonts w:ascii="Times New Roman" w:hAnsi="Times New Roman"/>
          <w:sz w:val="26"/>
          <w:szCs w:val="26"/>
        </w:rPr>
        <w:t xml:space="preserve"> tuân thủ các quy định về chuẩn CNTT và dữ liệu do Bộ Thông tin và Truyền thông, Bộ Y tế ban hành. Phần mềm được xây dựng trong phạm vi hoạt động này, phải đảm bảo yếu tố sẵn sàng để kết nối liên thông với các hệ thống phần mềm khác tại trường để tạo thành một hệ thống quản lý nghiệp vụ tổng thể, xuyên suốt giữa các bộ phận khi Nhà trường triển khai dự án CNTT tổng thể.</w:t>
      </w:r>
    </w:p>
    <w:p w14:paraId="3703C0B0" w14:textId="77777777" w:rsidR="00F22CE5" w:rsidRPr="002E6A38" w:rsidRDefault="00F22CE5"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lastRenderedPageBreak/>
        <w:t xml:space="preserve">Để kiện toàn hệ thống các phần mềm quản lý chuyên môn của Trung tâm Kiểm chuẩn chất lượng xét nghiệm y học, Trường Đại học Y Dược Thành phố Hồ Chí Minh xác định đây là </w:t>
      </w:r>
      <w:r w:rsidRPr="002E6A38">
        <w:rPr>
          <w:rFonts w:ascii="Times New Roman" w:hAnsi="Times New Roman"/>
          <w:noProof/>
          <w:sz w:val="26"/>
          <w:szCs w:val="26"/>
        </w:rPr>
        <w:t>nhiệm</w:t>
      </w:r>
      <w:r w:rsidRPr="002E6A38">
        <w:rPr>
          <w:rFonts w:ascii="Times New Roman" w:hAnsi="Times New Roman"/>
          <w:sz w:val="26"/>
          <w:szCs w:val="26"/>
        </w:rPr>
        <w:t xml:space="preserve"> vụ trọng tâm trong giai đoạn hiện nay và những năm tiếp theo, góp phần vào việc nâng cao chất lượng công tác chuyên môn, dạy và học tại đơn vị.</w:t>
      </w:r>
    </w:p>
    <w:p w14:paraId="63960BF2" w14:textId="23A95420" w:rsidR="00566074" w:rsidRPr="002E6A38" w:rsidRDefault="00F22CE5" w:rsidP="00C0217A">
      <w:pPr>
        <w:pStyle w:val="Heading3"/>
        <w:rPr>
          <w:noProof/>
        </w:rPr>
      </w:pPr>
      <w:bookmarkStart w:id="83" w:name="_Toc113459188"/>
      <w:r w:rsidRPr="002E6A38">
        <w:rPr>
          <w:noProof/>
        </w:rPr>
        <w:t>3.4</w:t>
      </w:r>
      <w:r w:rsidR="00B30AD6" w:rsidRPr="002E6A38">
        <w:rPr>
          <w:noProof/>
        </w:rPr>
        <w:t xml:space="preserve">. </w:t>
      </w:r>
      <w:r w:rsidR="00C14C5D" w:rsidRPr="002E6A38">
        <w:rPr>
          <w:noProof/>
        </w:rPr>
        <w:t xml:space="preserve">Sự cần thiết </w:t>
      </w:r>
      <w:r w:rsidR="00EB0C6D" w:rsidRPr="002E6A38">
        <w:rPr>
          <w:noProof/>
        </w:rPr>
        <w:t>thực hiện</w:t>
      </w:r>
      <w:bookmarkEnd w:id="83"/>
    </w:p>
    <w:p w14:paraId="61676BF1" w14:textId="77777777" w:rsidR="0074493E" w:rsidRPr="002E6A38" w:rsidRDefault="0074493E"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Trước sự phát triển ngày càng mạnh mẽ của CNTT và hiệu quả cao của việc ứng dụng nó trong các lĩnh vực </w:t>
      </w:r>
      <w:r w:rsidRPr="002E6A38">
        <w:rPr>
          <w:rFonts w:ascii="Times New Roman" w:hAnsi="Times New Roman"/>
          <w:noProof/>
          <w:sz w:val="26"/>
          <w:szCs w:val="26"/>
        </w:rPr>
        <w:t>đời</w:t>
      </w:r>
      <w:r w:rsidRPr="002E6A38">
        <w:rPr>
          <w:rFonts w:ascii="Times New Roman" w:hAnsi="Times New Roman"/>
          <w:sz w:val="26"/>
          <w:szCs w:val="26"/>
        </w:rPr>
        <w:t xml:space="preserve"> sống xã hội cùng với những đòi hỏi, những yêu cầu mới, Đảng, Nhà nước ta đã ban hành một loạt các văn bản chỉ đạo mang tính định hướng quan trọng.</w:t>
      </w:r>
    </w:p>
    <w:p w14:paraId="57A4F795" w14:textId="55751371" w:rsidR="0074493E" w:rsidRPr="002E6A38" w:rsidRDefault="0074493E"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Nghị quyết </w:t>
      </w:r>
      <w:r w:rsidR="00C87F8B" w:rsidRPr="002E6A38">
        <w:rPr>
          <w:rFonts w:ascii="Times New Roman" w:hAnsi="Times New Roman"/>
          <w:sz w:val="26"/>
          <w:szCs w:val="26"/>
        </w:rPr>
        <w:t>số 36/NQ-TW ban hành ngày 01/7/</w:t>
      </w:r>
      <w:r w:rsidRPr="002E6A38">
        <w:rPr>
          <w:rFonts w:ascii="Times New Roman" w:hAnsi="Times New Roman"/>
          <w:sz w:val="26"/>
          <w:szCs w:val="26"/>
        </w:rPr>
        <w:t xml:space="preserve">2014 của Bộ Chính trị về “đẩy mạnh ứng dụng, phát triển công nghệ thông tin đáp ứng yêu cầu phát triển bền vững và hội nhập quốc tế”, đây là văn </w:t>
      </w:r>
      <w:r w:rsidRPr="002E6A38">
        <w:rPr>
          <w:rFonts w:ascii="Times New Roman" w:hAnsi="Times New Roman"/>
          <w:noProof/>
          <w:sz w:val="26"/>
          <w:szCs w:val="26"/>
        </w:rPr>
        <w:t>bản</w:t>
      </w:r>
      <w:r w:rsidRPr="002E6A38">
        <w:rPr>
          <w:rFonts w:ascii="Times New Roman" w:hAnsi="Times New Roman"/>
          <w:sz w:val="26"/>
          <w:szCs w:val="26"/>
        </w:rPr>
        <w:t xml:space="preserve"> hết sức quan trọng, mang tầm chiến lược, đề ra những định hướng lớn cho sự phát triển ngành CNTT nước ta trong thời kỳ mới, một trong những quan điểm chỉ đạo quan trọng là “Ứng dụng, phát triển công nghệ thông tin là một yếu tố quan trọng trong bảo đảm thực hiện thành công ba đột phá chiến lược, cần được chú trọng, ưu tiên trong các chiến lược, quy hoạch, kế hoạch phát triển kinh tế - xã hội”, những nội dung liên quan đến hoạt động của ngành cũng được xác định trong mục tiêu cụ thể đến năm 2020, bao gồm: “Ứng dụng công nghệ thông tin trong hiện đại hoá hệ thống kết cấu hạ tầng kinh tế - xã hội, trước hết là các lĩnh vực liên quan tới nhân dân như giáo dục, y tế, giao thông, điện, thuỷ lợi, hạ tầng đô thị lớn và cung cấp dịch vụ công cộng trực tuyến cho nhân dân” và “... đổi mới phương thức dạy và học, thúc đẩy xã hội học tập, đáp ứng yêu cầu phát triển đất nước”.</w:t>
      </w:r>
    </w:p>
    <w:p w14:paraId="6EBAF2B5" w14:textId="77777777" w:rsidR="0074493E" w:rsidRPr="002E6A38" w:rsidRDefault="0074493E"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Cụ thể hoá định hướng và </w:t>
      </w:r>
      <w:r w:rsidRPr="002E6A38">
        <w:rPr>
          <w:rFonts w:ascii="Times New Roman" w:hAnsi="Times New Roman"/>
          <w:noProof/>
          <w:sz w:val="26"/>
          <w:szCs w:val="26"/>
        </w:rPr>
        <w:t>nội</w:t>
      </w:r>
      <w:r w:rsidRPr="002E6A38">
        <w:rPr>
          <w:rFonts w:ascii="Times New Roman" w:hAnsi="Times New Roman"/>
          <w:sz w:val="26"/>
          <w:szCs w:val="26"/>
        </w:rPr>
        <w:t xml:space="preserve"> dung cho việc đẩy mạnh ứng dụng và phát triển CNTT, ngày 15/4/2015, Chính phủ ban hành Nghị quyết số 26/NQ-CP về Chương trình hành động thực hiện Nghị quyết 36/NQ-TW ngày 01/7/2015 của Bộ Chính trị, theo đó cũng xác định rõ mục tiêu để công nghệ thông tin thực sự trở thành “phương thức phát triển mới, nâng cao năng suất lao động, hiệu quả lao động…”.</w:t>
      </w:r>
    </w:p>
    <w:p w14:paraId="6D5E5560" w14:textId="2262B86F" w:rsidR="0074493E" w:rsidRPr="002E6A38" w:rsidRDefault="0074493E" w:rsidP="00461030">
      <w:pPr>
        <w:widowControl w:val="0"/>
        <w:spacing w:before="120" w:after="120" w:line="240" w:lineRule="auto"/>
        <w:ind w:firstLine="720"/>
        <w:jc w:val="both"/>
        <w:rPr>
          <w:rFonts w:ascii="Times New Roman" w:hAnsi="Times New Roman"/>
          <w:noProof/>
          <w:sz w:val="26"/>
          <w:szCs w:val="26"/>
        </w:rPr>
      </w:pPr>
      <w:r w:rsidRPr="002E6A38">
        <w:rPr>
          <w:rFonts w:ascii="Times New Roman" w:hAnsi="Times New Roman"/>
          <w:sz w:val="26"/>
          <w:szCs w:val="26"/>
        </w:rPr>
        <w:t xml:space="preserve">Ngày 27/02/2016, </w:t>
      </w:r>
      <w:r w:rsidRPr="002E6A38">
        <w:rPr>
          <w:rFonts w:ascii="Times New Roman" w:hAnsi="Times New Roman"/>
          <w:noProof/>
          <w:sz w:val="26"/>
          <w:szCs w:val="26"/>
        </w:rPr>
        <w:t>theo Quyết định số 316/QĐ-TTg, Thủ tướng Chính phủ đã phê duyệt Đề án Tăng cường năng lực hệ thống quản lý chất lượng xét nghiệm Y học giai đoạn 2016-2025.</w:t>
      </w:r>
    </w:p>
    <w:p w14:paraId="4A5B3D6C" w14:textId="41AD0ABD" w:rsidR="00445EFB" w:rsidRPr="002E6A38" w:rsidRDefault="0074493E"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Dựa trên các định </w:t>
      </w:r>
      <w:r w:rsidRPr="002E6A38">
        <w:rPr>
          <w:rFonts w:ascii="Times New Roman" w:hAnsi="Times New Roman"/>
          <w:noProof/>
          <w:sz w:val="26"/>
          <w:szCs w:val="26"/>
        </w:rPr>
        <w:t>hướng</w:t>
      </w:r>
      <w:r w:rsidRPr="002E6A38">
        <w:rPr>
          <w:rFonts w:ascii="Times New Roman" w:hAnsi="Times New Roman"/>
          <w:sz w:val="26"/>
          <w:szCs w:val="26"/>
        </w:rPr>
        <w:t xml:space="preserve"> và chủ trương trên</w:t>
      </w:r>
      <w:r w:rsidR="00C65AE9" w:rsidRPr="002E6A38">
        <w:rPr>
          <w:rFonts w:ascii="Times New Roman" w:hAnsi="Times New Roman"/>
          <w:sz w:val="26"/>
          <w:szCs w:val="26"/>
        </w:rPr>
        <w:t xml:space="preserve">, </w:t>
      </w:r>
      <w:r w:rsidRPr="002E6A38">
        <w:rPr>
          <w:rFonts w:ascii="Times New Roman" w:hAnsi="Times New Roman"/>
          <w:sz w:val="26"/>
          <w:szCs w:val="26"/>
        </w:rPr>
        <w:t xml:space="preserve">Trung tâm Kiểm chuẩn chất lượng xét nghiệm y học đã tiến hành khảo sát hiện trạng công nghệ thông tin, chuẩn hóa các quy trình đang thực hiện để tìm ra các điểm cần nâng cấp, khắc phục của hệ thống, từ đó </w:t>
      </w:r>
      <w:r w:rsidR="00907101" w:rsidRPr="002E6A38">
        <w:rPr>
          <w:rFonts w:ascii="Times New Roman" w:hAnsi="Times New Roman"/>
          <w:sz w:val="26"/>
          <w:szCs w:val="26"/>
        </w:rPr>
        <w:t xml:space="preserve">đề xuất </w:t>
      </w:r>
      <w:r w:rsidRPr="002E6A38">
        <w:rPr>
          <w:rFonts w:ascii="Times New Roman" w:hAnsi="Times New Roman"/>
          <w:sz w:val="26"/>
          <w:szCs w:val="26"/>
        </w:rPr>
        <w:t>xây dựng</w:t>
      </w:r>
      <w:r w:rsidR="00774882" w:rsidRPr="002E6A38">
        <w:rPr>
          <w:rFonts w:ascii="Times New Roman" w:hAnsi="Times New Roman"/>
          <w:sz w:val="26"/>
          <w:szCs w:val="26"/>
        </w:rPr>
        <w:t xml:space="preserve"> hệ thống phần mềm</w:t>
      </w:r>
      <w:r w:rsidRPr="002E6A38">
        <w:rPr>
          <w:rFonts w:ascii="Times New Roman" w:hAnsi="Times New Roman"/>
          <w:sz w:val="26"/>
          <w:szCs w:val="26"/>
        </w:rPr>
        <w:t xml:space="preserve"> để đáp ứng nhu cầu xử lý công việc, nâng cao hiệu suất, tạo sự thuận tiện, hỗ trợ đắc lực cho sự phát triển của Trung tâm</w:t>
      </w:r>
      <w:r w:rsidR="00454402" w:rsidRPr="002E6A38">
        <w:rPr>
          <w:rFonts w:ascii="Times New Roman" w:hAnsi="Times New Roman"/>
          <w:sz w:val="26"/>
          <w:szCs w:val="26"/>
        </w:rPr>
        <w:t>.</w:t>
      </w:r>
    </w:p>
    <w:p w14:paraId="2CD152FE" w14:textId="30940737" w:rsidR="002D1E53" w:rsidRPr="002E6A38" w:rsidRDefault="002D1E53" w:rsidP="00461030">
      <w:pPr>
        <w:widowControl w:val="0"/>
        <w:spacing w:before="120" w:after="120" w:line="252" w:lineRule="auto"/>
        <w:jc w:val="both"/>
        <w:rPr>
          <w:rFonts w:ascii="Times New Roman" w:hAnsi="Times New Roman"/>
          <w:sz w:val="26"/>
          <w:szCs w:val="26"/>
        </w:rPr>
      </w:pPr>
    </w:p>
    <w:p w14:paraId="67044FD0" w14:textId="77A8F48A" w:rsidR="00E70D2D" w:rsidRPr="002E6A38" w:rsidRDefault="007472CF" w:rsidP="00461030">
      <w:pPr>
        <w:pStyle w:val="Heading1"/>
        <w:keepNext w:val="0"/>
        <w:widowControl w:val="0"/>
        <w:jc w:val="center"/>
        <w:rPr>
          <w:rFonts w:ascii="Times New Roman" w:hAnsi="Times New Roman"/>
          <w:noProof/>
          <w:sz w:val="26"/>
          <w:szCs w:val="26"/>
        </w:rPr>
      </w:pPr>
      <w:r w:rsidRPr="002E6A38">
        <w:rPr>
          <w:rFonts w:ascii="Times New Roman" w:hAnsi="Times New Roman"/>
          <w:sz w:val="26"/>
          <w:szCs w:val="26"/>
          <w:lang w:val="vi-VN"/>
        </w:rPr>
        <w:br w:type="page"/>
      </w:r>
      <w:r w:rsidR="006232C1" w:rsidRPr="002E6A38">
        <w:rPr>
          <w:rFonts w:ascii="Times New Roman" w:hAnsi="Times New Roman"/>
          <w:noProof/>
          <w:sz w:val="26"/>
          <w:szCs w:val="26"/>
        </w:rPr>
        <w:lastRenderedPageBreak/>
        <w:tab/>
      </w:r>
      <w:bookmarkStart w:id="84" w:name="_Toc113459189"/>
      <w:r w:rsidR="006232C1" w:rsidRPr="002E6A38">
        <w:rPr>
          <w:rFonts w:ascii="Times New Roman" w:hAnsi="Times New Roman"/>
          <w:noProof/>
          <w:sz w:val="26"/>
          <w:szCs w:val="26"/>
        </w:rPr>
        <w:t xml:space="preserve">PHẦN 3: </w:t>
      </w:r>
      <w:bookmarkEnd w:id="48"/>
      <w:bookmarkEnd w:id="49"/>
      <w:r w:rsidR="006232C1" w:rsidRPr="002E6A38">
        <w:rPr>
          <w:rFonts w:ascii="Times New Roman" w:hAnsi="Times New Roman"/>
          <w:noProof/>
          <w:sz w:val="26"/>
          <w:szCs w:val="26"/>
        </w:rPr>
        <w:t xml:space="preserve">THUYẾT MINH PHƯƠNG ÁN, </w:t>
      </w:r>
      <w:r w:rsidR="006232C1" w:rsidRPr="002E6A38">
        <w:rPr>
          <w:rFonts w:ascii="Times New Roman" w:hAnsi="Times New Roman"/>
          <w:noProof/>
          <w:sz w:val="26"/>
          <w:szCs w:val="26"/>
        </w:rPr>
        <w:br/>
        <w:t>GIẢI PHÁP KỸ THUẬT, CÔNG NGHỆ ĐƯỢC ĐỀ XUẤT</w:t>
      </w:r>
      <w:bookmarkEnd w:id="84"/>
    </w:p>
    <w:p w14:paraId="27BA4826" w14:textId="77777777" w:rsidR="00AD6AB7" w:rsidRPr="002E6A38" w:rsidRDefault="00AD6AB7" w:rsidP="00461030">
      <w:pPr>
        <w:widowControl w:val="0"/>
        <w:rPr>
          <w:rFonts w:ascii="Times New Roman" w:hAnsi="Times New Roman"/>
          <w:sz w:val="26"/>
          <w:szCs w:val="26"/>
          <w:lang w:val="x-none" w:eastAsia="x-none"/>
        </w:rPr>
      </w:pPr>
    </w:p>
    <w:p w14:paraId="7DE9AC71" w14:textId="2F82CAEB" w:rsidR="00BD1723" w:rsidRPr="002E6A38" w:rsidRDefault="00F27EEF" w:rsidP="00461030">
      <w:pPr>
        <w:pStyle w:val="Heading2"/>
        <w:rPr>
          <w:sz w:val="26"/>
          <w:szCs w:val="26"/>
        </w:rPr>
      </w:pPr>
      <w:bookmarkStart w:id="85" w:name="_Toc113459190"/>
      <w:bookmarkStart w:id="86" w:name="_Toc269885070"/>
      <w:bookmarkStart w:id="87" w:name="_Toc422178157"/>
      <w:bookmarkStart w:id="88" w:name="_Toc421142107"/>
      <w:bookmarkStart w:id="89" w:name="_Toc56206946"/>
      <w:bookmarkEnd w:id="41"/>
      <w:bookmarkEnd w:id="50"/>
      <w:r w:rsidRPr="002E6A38">
        <w:rPr>
          <w:sz w:val="26"/>
          <w:szCs w:val="26"/>
          <w:lang w:val="en-US"/>
        </w:rPr>
        <w:t>1</w:t>
      </w:r>
      <w:r w:rsidR="00962E09" w:rsidRPr="002E6A38">
        <w:rPr>
          <w:sz w:val="26"/>
          <w:szCs w:val="26"/>
        </w:rPr>
        <w:t xml:space="preserve">. </w:t>
      </w:r>
      <w:r w:rsidR="004B3B72" w:rsidRPr="002E6A38">
        <w:rPr>
          <w:sz w:val="26"/>
          <w:szCs w:val="26"/>
        </w:rPr>
        <w:t xml:space="preserve">Phân tích phương án kỹ </w:t>
      </w:r>
      <w:bookmarkStart w:id="90" w:name="_Toc73574569"/>
      <w:bookmarkStart w:id="91" w:name="_Toc73608792"/>
      <w:bookmarkStart w:id="92" w:name="_Toc73608955"/>
      <w:bookmarkStart w:id="93" w:name="_Toc74039067"/>
      <w:bookmarkStart w:id="94" w:name="_Toc75985649"/>
      <w:bookmarkStart w:id="95" w:name="_Toc75986069"/>
      <w:bookmarkStart w:id="96" w:name="_Toc76685965"/>
      <w:bookmarkStart w:id="97" w:name="_Toc76739507"/>
      <w:bookmarkStart w:id="98" w:name="_Toc76764625"/>
      <w:bookmarkStart w:id="99" w:name="_Toc77401879"/>
      <w:bookmarkStart w:id="100" w:name="_Toc77630295"/>
      <w:bookmarkStart w:id="101" w:name="_Toc77630521"/>
      <w:bookmarkStart w:id="102" w:name="_Toc77630746"/>
      <w:bookmarkStart w:id="103" w:name="_Toc72619622"/>
      <w:bookmarkEnd w:id="90"/>
      <w:bookmarkEnd w:id="91"/>
      <w:bookmarkEnd w:id="92"/>
      <w:bookmarkEnd w:id="93"/>
      <w:bookmarkEnd w:id="94"/>
      <w:bookmarkEnd w:id="95"/>
      <w:bookmarkEnd w:id="96"/>
      <w:bookmarkEnd w:id="97"/>
      <w:bookmarkEnd w:id="98"/>
      <w:bookmarkEnd w:id="99"/>
      <w:bookmarkEnd w:id="100"/>
      <w:bookmarkEnd w:id="101"/>
      <w:bookmarkEnd w:id="102"/>
      <w:r w:rsidR="00962E09" w:rsidRPr="002E6A38">
        <w:rPr>
          <w:sz w:val="26"/>
          <w:szCs w:val="26"/>
        </w:rPr>
        <w:t>xây dựng phần mềm quản lý hoạt động ngoại kiểm</w:t>
      </w:r>
      <w:bookmarkEnd w:id="85"/>
    </w:p>
    <w:p w14:paraId="463D0009" w14:textId="30D550F0" w:rsidR="00BC71E6" w:rsidRPr="002E6A38" w:rsidRDefault="00F27EEF" w:rsidP="00C0217A">
      <w:pPr>
        <w:pStyle w:val="Heading3"/>
      </w:pPr>
      <w:bookmarkStart w:id="104" w:name="_Toc84425861"/>
      <w:bookmarkStart w:id="105" w:name="_Toc113459191"/>
      <w:bookmarkStart w:id="106" w:name="_Toc76981654"/>
      <w:bookmarkStart w:id="107" w:name="_Toc74728605"/>
      <w:bookmarkStart w:id="108" w:name="_Toc79323787"/>
      <w:bookmarkStart w:id="109" w:name="_Toc72619638"/>
      <w:bookmarkEnd w:id="103"/>
      <w:r w:rsidRPr="002E6A38">
        <w:t>1</w:t>
      </w:r>
      <w:r w:rsidR="00BC71E6" w:rsidRPr="002E6A38">
        <w:t>.1. Yêu cầu chung</w:t>
      </w:r>
      <w:bookmarkEnd w:id="104"/>
      <w:bookmarkEnd w:id="105"/>
      <w:r w:rsidR="00BC71E6" w:rsidRPr="002E6A38">
        <w:t xml:space="preserve"> </w:t>
      </w:r>
    </w:p>
    <w:bookmarkEnd w:id="106"/>
    <w:p w14:paraId="2D3742D8" w14:textId="77777777" w:rsidR="00BC71E6" w:rsidRPr="002E6A38" w:rsidRDefault="00BC71E6" w:rsidP="00461030">
      <w:pPr>
        <w:widowControl w:val="0"/>
        <w:spacing w:before="120" w:after="120" w:line="240" w:lineRule="auto"/>
        <w:ind w:firstLine="709"/>
        <w:jc w:val="both"/>
        <w:rPr>
          <w:rFonts w:ascii="Times New Roman" w:hAnsi="Times New Roman"/>
          <w:sz w:val="26"/>
          <w:szCs w:val="26"/>
          <w:lang w:val="it-IT"/>
        </w:rPr>
      </w:pPr>
      <w:r w:rsidRPr="002E6A38">
        <w:rPr>
          <w:rFonts w:ascii="Times New Roman" w:hAnsi="Times New Roman"/>
          <w:sz w:val="26"/>
          <w:szCs w:val="26"/>
          <w:lang w:val="it-IT"/>
        </w:rPr>
        <w:t>- Tính khả thi: Giải pháp đưa ra phải giải quyết được các yêu cầu đang đặt ra, phù hợp với điều kiện thực tế của đơn vị và ngành. Giải pháp chọn lựa phải đảm bảo tính khả thi của hoạt động ứng dụng công nghệ thông tin sao cho hệ thống sau khi xây dựng, phát triển phải dễ dàng trong việc triển khai cũng như sử dụng, vận hành sau này.</w:t>
      </w:r>
    </w:p>
    <w:p w14:paraId="3C0C2FB0" w14:textId="77777777" w:rsidR="00BC71E6" w:rsidRPr="002E6A38" w:rsidRDefault="00BC71E6" w:rsidP="00461030">
      <w:pPr>
        <w:widowControl w:val="0"/>
        <w:spacing w:before="120" w:after="120" w:line="240" w:lineRule="auto"/>
        <w:ind w:firstLine="709"/>
        <w:jc w:val="both"/>
        <w:rPr>
          <w:rFonts w:ascii="Times New Roman" w:hAnsi="Times New Roman"/>
          <w:sz w:val="26"/>
          <w:szCs w:val="26"/>
          <w:lang w:val="it-IT"/>
        </w:rPr>
      </w:pPr>
      <w:r w:rsidRPr="002E6A38">
        <w:rPr>
          <w:rFonts w:ascii="Times New Roman" w:hAnsi="Times New Roman"/>
          <w:sz w:val="26"/>
          <w:szCs w:val="26"/>
          <w:lang w:val="it-IT"/>
        </w:rPr>
        <w:t>- Tính hiện đại: Giải pháp đưa ra dựa trên giải pháp công nghệ mới hiện đại đang được sử dụng phổ biến.</w:t>
      </w:r>
    </w:p>
    <w:p w14:paraId="3A8E36E6" w14:textId="77777777" w:rsidR="00BC71E6" w:rsidRPr="002E6A38" w:rsidRDefault="00BC71E6" w:rsidP="00461030">
      <w:pPr>
        <w:widowControl w:val="0"/>
        <w:spacing w:before="120" w:after="120" w:line="240" w:lineRule="auto"/>
        <w:ind w:firstLine="709"/>
        <w:jc w:val="both"/>
        <w:rPr>
          <w:rFonts w:ascii="Times New Roman" w:hAnsi="Times New Roman"/>
          <w:sz w:val="26"/>
          <w:szCs w:val="26"/>
          <w:lang w:val="it-IT"/>
        </w:rPr>
      </w:pPr>
      <w:r w:rsidRPr="002E6A38">
        <w:rPr>
          <w:rFonts w:ascii="Times New Roman" w:hAnsi="Times New Roman"/>
          <w:sz w:val="26"/>
          <w:szCs w:val="26"/>
          <w:lang w:val="it-IT"/>
        </w:rPr>
        <w:t xml:space="preserve">- Tính tương thích cao: Giải pháp đưa ra phải tương thích với các mô hình khác đang được sử dụng rộng rãi. </w:t>
      </w:r>
    </w:p>
    <w:p w14:paraId="7CDCE5B9" w14:textId="77777777" w:rsidR="00BC71E6" w:rsidRPr="002E6A38" w:rsidRDefault="00BC71E6" w:rsidP="00461030">
      <w:pPr>
        <w:widowControl w:val="0"/>
        <w:spacing w:before="120" w:after="120" w:line="240" w:lineRule="auto"/>
        <w:ind w:firstLine="709"/>
        <w:jc w:val="both"/>
        <w:rPr>
          <w:rFonts w:ascii="Times New Roman" w:hAnsi="Times New Roman"/>
          <w:sz w:val="26"/>
          <w:szCs w:val="26"/>
          <w:lang w:val="it-IT"/>
        </w:rPr>
      </w:pPr>
      <w:r w:rsidRPr="002E6A38">
        <w:rPr>
          <w:rFonts w:ascii="Times New Roman" w:hAnsi="Times New Roman"/>
          <w:sz w:val="26"/>
          <w:szCs w:val="26"/>
          <w:lang w:val="it-IT"/>
        </w:rPr>
        <w:t>- Tính bảo mật: Giải pháp phải đảm bảo tính an toàn và nguyên vẹn cho thông tin. Các giải pháp về bảo mật đối với hệ thống phải đảm bảo hệ thống không bị đánh cắp dữ liệu hay bị phá hoại. Sử dụng các cơ chế phân quyền người sử dụng cũng như các thiết bị như tường lửa và các thiết bị khác để đảm bảo an toàn cho trang thông tin và hệ thống.</w:t>
      </w:r>
    </w:p>
    <w:p w14:paraId="4165F80C" w14:textId="77777777" w:rsidR="00BC71E6" w:rsidRPr="002E6A38" w:rsidRDefault="00BC71E6" w:rsidP="00461030">
      <w:pPr>
        <w:widowControl w:val="0"/>
        <w:spacing w:before="120" w:after="120" w:line="240" w:lineRule="auto"/>
        <w:ind w:firstLine="709"/>
        <w:jc w:val="both"/>
        <w:rPr>
          <w:rFonts w:ascii="Times New Roman" w:hAnsi="Times New Roman"/>
          <w:sz w:val="26"/>
          <w:szCs w:val="26"/>
          <w:lang w:val="it-IT"/>
        </w:rPr>
      </w:pPr>
      <w:r w:rsidRPr="002E6A38">
        <w:rPr>
          <w:rFonts w:ascii="Times New Roman" w:hAnsi="Times New Roman"/>
          <w:sz w:val="26"/>
          <w:szCs w:val="26"/>
          <w:lang w:val="it-IT"/>
        </w:rPr>
        <w:t>- Tính linh động: hệ thống cần phải linh động để đáp ứng được các thay đổi dựa trên yêu cầu từ phía người sử dụng cũng như các yêu cầu phát sinh từ hệ thống.</w:t>
      </w:r>
    </w:p>
    <w:p w14:paraId="7FE9B85A" w14:textId="77777777" w:rsidR="00BC71E6" w:rsidRPr="002E6A38" w:rsidRDefault="00BC71E6" w:rsidP="00461030">
      <w:pPr>
        <w:widowControl w:val="0"/>
        <w:spacing w:before="120" w:after="120" w:line="240" w:lineRule="auto"/>
        <w:ind w:firstLine="709"/>
        <w:jc w:val="both"/>
        <w:rPr>
          <w:rFonts w:ascii="Times New Roman" w:hAnsi="Times New Roman"/>
          <w:sz w:val="26"/>
          <w:szCs w:val="26"/>
        </w:rPr>
      </w:pPr>
      <w:r w:rsidRPr="002E6A38">
        <w:rPr>
          <w:rFonts w:ascii="Times New Roman" w:hAnsi="Times New Roman"/>
          <w:sz w:val="26"/>
          <w:szCs w:val="26"/>
          <w:lang w:val="it-IT"/>
        </w:rPr>
        <w:t>- Tính toàn vẹn: giải pháp phải có các cơ chế sao lưu phục hồi khi hệ thống có lỗi để tránh việc mất mát dữ liệu.</w:t>
      </w:r>
    </w:p>
    <w:p w14:paraId="468C9221" w14:textId="0EC9D584" w:rsidR="00BC71E6" w:rsidRPr="002E6A38" w:rsidRDefault="00F27EEF" w:rsidP="00C0217A">
      <w:pPr>
        <w:pStyle w:val="Heading3"/>
      </w:pPr>
      <w:bookmarkStart w:id="110" w:name="_Toc84425863"/>
      <w:bookmarkStart w:id="111" w:name="_Toc113459192"/>
      <w:r w:rsidRPr="002E6A38">
        <w:t>1</w:t>
      </w:r>
      <w:r w:rsidR="00E82235" w:rsidRPr="002E6A38">
        <w:t>.2</w:t>
      </w:r>
      <w:r w:rsidR="00BC71E6" w:rsidRPr="002E6A38">
        <w:t xml:space="preserve">. </w:t>
      </w:r>
      <w:bookmarkEnd w:id="107"/>
      <w:bookmarkEnd w:id="108"/>
      <w:bookmarkEnd w:id="110"/>
      <w:r w:rsidR="00725878" w:rsidRPr="002E6A38">
        <w:t>Thuyết minh phương án, giải pháp kỹ thuật, công nghệ xây dựng phần mềm</w:t>
      </w:r>
      <w:bookmarkEnd w:id="111"/>
    </w:p>
    <w:p w14:paraId="1BC7D775" w14:textId="2AA3B0C9" w:rsidR="003F4273" w:rsidRPr="002E6A38" w:rsidRDefault="003F4273" w:rsidP="00751AD6">
      <w:pPr>
        <w:pStyle w:val="Heading4"/>
        <w:rPr>
          <w:szCs w:val="26"/>
          <w:lang w:val="sv-SE"/>
        </w:rPr>
      </w:pPr>
      <w:bookmarkStart w:id="112" w:name="_Toc513476518"/>
      <w:bookmarkStart w:id="113" w:name="_Toc18418908"/>
      <w:bookmarkStart w:id="114" w:name="_Toc19191299"/>
      <w:bookmarkStart w:id="115" w:name="_Toc67925194"/>
      <w:r w:rsidRPr="002E6A38">
        <w:rPr>
          <w:szCs w:val="26"/>
          <w:lang w:val="sv-SE"/>
        </w:rPr>
        <w:t xml:space="preserve">1.2.1. </w:t>
      </w:r>
      <w:bookmarkStart w:id="116" w:name="_Toc495069297"/>
      <w:bookmarkStart w:id="117" w:name="_Toc53004514"/>
      <w:r w:rsidRPr="002E6A38">
        <w:t xml:space="preserve">Hệ điều hành </w:t>
      </w:r>
      <w:bookmarkEnd w:id="116"/>
      <w:bookmarkEnd w:id="117"/>
    </w:p>
    <w:p w14:paraId="548D0565" w14:textId="7B5A50C2" w:rsidR="006A1BF7" w:rsidRPr="002E6A38" w:rsidRDefault="006A1BF7" w:rsidP="003F4273">
      <w:pPr>
        <w:pStyle w:val="ListParagraph"/>
        <w:widowControl w:val="0"/>
        <w:tabs>
          <w:tab w:val="left" w:pos="993"/>
        </w:tabs>
        <w:spacing w:before="120" w:after="120" w:line="240" w:lineRule="auto"/>
        <w:ind w:left="0" w:firstLine="709"/>
        <w:contextualSpacing w:val="0"/>
        <w:jc w:val="both"/>
        <w:rPr>
          <w:rFonts w:ascii="Times New Roman" w:hAnsi="Times New Roman"/>
          <w:sz w:val="26"/>
          <w:szCs w:val="26"/>
          <w:lang w:val="sv-SE"/>
        </w:rPr>
      </w:pPr>
      <w:r w:rsidRPr="002E6A38">
        <w:rPr>
          <w:rFonts w:ascii="Times New Roman" w:hAnsi="Times New Roman"/>
          <w:sz w:val="26"/>
          <w:szCs w:val="26"/>
          <w:lang w:val="sv-SE"/>
        </w:rPr>
        <w:t>Việc lựa chọn hệ điều hành là một trong những yêu cầu quan trọng vì điều này quyết định các giải pháp phần mềm cơ sở dữ liệu và các trình ứng dụng kèm theo. Việc lựa chọn hệ điều hành phải dựa trên các cơ sở như sau:</w:t>
      </w:r>
    </w:p>
    <w:p w14:paraId="4114D0D4" w14:textId="77777777" w:rsidR="006A1BF7" w:rsidRPr="002E6A38" w:rsidRDefault="006A1BF7" w:rsidP="0047624B">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Hệ điều hành mang tính mở.</w:t>
      </w:r>
    </w:p>
    <w:p w14:paraId="569C3D64" w14:textId="77777777" w:rsidR="006A1BF7" w:rsidRPr="002E6A38" w:rsidRDefault="006A1BF7" w:rsidP="0047624B">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Tính năng kỹ thuật cao, phục vụ tốt cho mục đích sử dụng hiện tại và khả năng nâng cấp trong tương lai.</w:t>
      </w:r>
    </w:p>
    <w:p w14:paraId="42EC0024" w14:textId="77777777" w:rsidR="006A1BF7" w:rsidRPr="002E6A38" w:rsidRDefault="006A1BF7" w:rsidP="0047624B">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Các nhà phát triển phần mềm độc lập phát triển trên các ứng dụng đó.</w:t>
      </w:r>
    </w:p>
    <w:p w14:paraId="72CE449C" w14:textId="77777777" w:rsidR="006A1BF7" w:rsidRPr="002E6A38" w:rsidRDefault="006A1BF7" w:rsidP="0047624B">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Đạt mức bảo mật cao theo các tiêu chuẩn an ninh trong khai thác mạng.</w:t>
      </w:r>
    </w:p>
    <w:p w14:paraId="6E2B0536" w14:textId="77777777" w:rsidR="006A1BF7" w:rsidRPr="002E6A38" w:rsidRDefault="006A1BF7" w:rsidP="0047624B">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Điều quan trọng là phải phù hợp với các giải pháp kỹ thuật triển khai các ứng dụng</w:t>
      </w:r>
    </w:p>
    <w:p w14:paraId="0FBA9D6B" w14:textId="2DD2B3FD" w:rsidR="006A1BF7" w:rsidRPr="002E6A38" w:rsidRDefault="006A1BF7" w:rsidP="00B9059F">
      <w:pPr>
        <w:widowControl w:val="0"/>
        <w:spacing w:before="120" w:after="120" w:line="240" w:lineRule="auto"/>
        <w:ind w:firstLine="709"/>
        <w:jc w:val="both"/>
        <w:rPr>
          <w:rFonts w:ascii="Times New Roman" w:hAnsi="Times New Roman"/>
          <w:sz w:val="26"/>
          <w:szCs w:val="26"/>
        </w:rPr>
      </w:pPr>
      <w:bookmarkStart w:id="118" w:name="_Toc39994440"/>
      <w:r w:rsidRPr="002E6A38">
        <w:rPr>
          <w:rFonts w:ascii="Times New Roman" w:hAnsi="Times New Roman"/>
          <w:b/>
          <w:sz w:val="26"/>
          <w:szCs w:val="26"/>
          <w:u w:val="single"/>
        </w:rPr>
        <w:t>Phương án 1</w:t>
      </w:r>
      <w:bookmarkEnd w:id="118"/>
      <w:r w:rsidR="00B9059F" w:rsidRPr="002E6A38">
        <w:rPr>
          <w:rFonts w:ascii="Times New Roman" w:hAnsi="Times New Roman"/>
          <w:b/>
          <w:sz w:val="26"/>
          <w:szCs w:val="26"/>
          <w:u w:val="single"/>
        </w:rPr>
        <w:t xml:space="preserve">: </w:t>
      </w:r>
      <w:r w:rsidRPr="002E6A38">
        <w:rPr>
          <w:rFonts w:ascii="Times New Roman" w:hAnsi="Times New Roman"/>
          <w:sz w:val="26"/>
          <w:szCs w:val="26"/>
          <w:lang w:val="sv-SE"/>
        </w:rPr>
        <w:t>Phương án này dựa trên nền tảng công nghệ của Microsoft</w:t>
      </w:r>
      <w:r w:rsidR="00B9059F" w:rsidRPr="002E6A38">
        <w:rPr>
          <w:rFonts w:ascii="Times New Roman" w:hAnsi="Times New Roman"/>
          <w:sz w:val="26"/>
          <w:szCs w:val="26"/>
          <w:lang w:val="sv-SE"/>
        </w:rPr>
        <w:t xml:space="preserve"> là </w:t>
      </w:r>
      <w:r w:rsidR="00B9059F" w:rsidRPr="002E6A38">
        <w:rPr>
          <w:rFonts w:ascii="Times New Roman" w:hAnsi="Times New Roman"/>
          <w:sz w:val="26"/>
          <w:szCs w:val="26"/>
          <w:lang w:val="vi-VN"/>
        </w:rPr>
        <w:t>Windows Server</w:t>
      </w:r>
      <w:r w:rsidR="003E0A7C" w:rsidRPr="002E6A38">
        <w:rPr>
          <w:rFonts w:ascii="Times New Roman" w:hAnsi="Times New Roman"/>
          <w:sz w:val="26"/>
          <w:szCs w:val="26"/>
        </w:rPr>
        <w:t xml:space="preserve">. </w:t>
      </w:r>
      <w:r w:rsidR="003E0A7C" w:rsidRPr="002E6A38">
        <w:rPr>
          <w:rFonts w:ascii="Times New Roman" w:eastAsia="Calibri" w:hAnsi="Times New Roman"/>
          <w:sz w:val="26"/>
          <w:szCs w:val="26"/>
          <w:lang w:val="vi-VN"/>
        </w:rPr>
        <w:t xml:space="preserve">Hệ điều hành Windows Server có giao diện thân thiện, hỗ trợ tính năng cắm là chạy (plug-play), nâng cao năng lực quản lý, và hỗ trợ phần lớn các thiết bị phần cứng. Cốt lõi của Windows Server là một tập hợp hoàn chỉnh các dịch vụ hạ tầng </w:t>
      </w:r>
      <w:r w:rsidR="003E0A7C" w:rsidRPr="002E6A38">
        <w:rPr>
          <w:rFonts w:ascii="Times New Roman" w:eastAsia="Calibri" w:hAnsi="Times New Roman"/>
          <w:sz w:val="26"/>
          <w:szCs w:val="26"/>
          <w:lang w:val="vi-VN"/>
        </w:rPr>
        <w:lastRenderedPageBreak/>
        <w:t>dựa trên những dịch vụ thư mục hiện hành (Active Directory Services). Dịch vụ thư mục hiện hành tập trung quản lý người dùng, nhóm người dùng, và các nguồn tài nguyên mạng. Windows Server là một hệ điều hành ứng dụng máy chủ mạnh với các tính năng ưu việt hỗ trợ cho các yêu cầu của giải pháp quản lý cho các doanh nghiệp và tổ chức có quy mô lớn</w:t>
      </w:r>
      <w:r w:rsidR="00AE666C" w:rsidRPr="002E6A38">
        <w:rPr>
          <w:rFonts w:ascii="Times New Roman" w:eastAsia="Calibri" w:hAnsi="Times New Roman"/>
          <w:sz w:val="26"/>
          <w:szCs w:val="26"/>
        </w:rPr>
        <w:t>.</w:t>
      </w:r>
    </w:p>
    <w:p w14:paraId="357977AB" w14:textId="77777777" w:rsidR="006A1BF7" w:rsidRPr="002E6A38" w:rsidRDefault="006A1BF7" w:rsidP="003F4273">
      <w:pPr>
        <w:widowControl w:val="0"/>
        <w:spacing w:before="120" w:after="120" w:line="240" w:lineRule="auto"/>
        <w:ind w:firstLine="709"/>
        <w:jc w:val="both"/>
        <w:rPr>
          <w:rFonts w:ascii="Times New Roman" w:hAnsi="Times New Roman"/>
          <w:b/>
          <w:sz w:val="26"/>
          <w:szCs w:val="26"/>
        </w:rPr>
      </w:pPr>
      <w:r w:rsidRPr="002E6A38">
        <w:rPr>
          <w:rFonts w:ascii="Times New Roman" w:hAnsi="Times New Roman"/>
          <w:b/>
          <w:sz w:val="26"/>
          <w:szCs w:val="26"/>
        </w:rPr>
        <w:t>Ưu điểm</w:t>
      </w:r>
    </w:p>
    <w:p w14:paraId="0FF0BB55" w14:textId="77777777" w:rsidR="006A1BF7" w:rsidRPr="002E6A38" w:rsidRDefault="006A1BF7" w:rsidP="0047624B">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Là các hệ điều hành thông dụng và phổ biến hiện nay.</w:t>
      </w:r>
    </w:p>
    <w:p w14:paraId="214F680C" w14:textId="77777777" w:rsidR="006A1BF7" w:rsidRPr="002E6A38" w:rsidRDefault="006A1BF7" w:rsidP="0047624B">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Dễ dàng cài đặt và sử dụng, các tính năng hỗ trợ người dùng thuận tiện với giao diện đồ hoạ.</w:t>
      </w:r>
    </w:p>
    <w:p w14:paraId="7E5768BA" w14:textId="1F91C1C2" w:rsidR="006A1BF7" w:rsidRPr="002E6A38" w:rsidRDefault="00D32134" w:rsidP="0047624B">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Đ</w:t>
      </w:r>
      <w:r w:rsidR="006A1BF7" w:rsidRPr="002E6A38">
        <w:rPr>
          <w:rFonts w:ascii="Times New Roman" w:hAnsi="Times New Roman"/>
          <w:sz w:val="26"/>
          <w:szCs w:val="26"/>
          <w:lang w:val="sv-SE"/>
        </w:rPr>
        <w:t>ào tạo khá nhanh.</w:t>
      </w:r>
    </w:p>
    <w:p w14:paraId="7A5995A3" w14:textId="77777777" w:rsidR="006A1BF7" w:rsidRPr="002E6A38" w:rsidRDefault="006A1BF7" w:rsidP="0047624B">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Có khả năng xử lý đa tác vụ hay nhiệm vụ tốt.</w:t>
      </w:r>
    </w:p>
    <w:p w14:paraId="59CE87F9" w14:textId="77777777" w:rsidR="006A1BF7" w:rsidRPr="002E6A38" w:rsidRDefault="006A1BF7" w:rsidP="0047624B">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Tính bảo mật có thể đáp ứng trong giới hạn cho phép.</w:t>
      </w:r>
    </w:p>
    <w:p w14:paraId="63433BBD" w14:textId="77777777" w:rsidR="006A1BF7" w:rsidRPr="002E6A38" w:rsidRDefault="006A1BF7" w:rsidP="003F4273">
      <w:pPr>
        <w:widowControl w:val="0"/>
        <w:spacing w:before="120" w:after="120" w:line="240" w:lineRule="auto"/>
        <w:ind w:firstLine="709"/>
        <w:jc w:val="both"/>
        <w:rPr>
          <w:rFonts w:ascii="Times New Roman" w:hAnsi="Times New Roman"/>
          <w:b/>
          <w:sz w:val="26"/>
          <w:szCs w:val="26"/>
        </w:rPr>
      </w:pPr>
      <w:r w:rsidRPr="002E6A38">
        <w:rPr>
          <w:rFonts w:ascii="Times New Roman" w:hAnsi="Times New Roman"/>
          <w:b/>
          <w:sz w:val="26"/>
          <w:szCs w:val="26"/>
        </w:rPr>
        <w:t>Nhược điểm</w:t>
      </w:r>
    </w:p>
    <w:p w14:paraId="2557AB29" w14:textId="12A8A1CA" w:rsidR="006A1BF7" w:rsidRPr="002E6A38" w:rsidRDefault="006A1BF7" w:rsidP="0047624B">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Chi phí bản quyền khá đắt</w:t>
      </w:r>
      <w:r w:rsidR="003E0A7C" w:rsidRPr="002E6A38">
        <w:rPr>
          <w:rFonts w:ascii="Times New Roman" w:hAnsi="Times New Roman"/>
          <w:sz w:val="26"/>
          <w:szCs w:val="26"/>
          <w:lang w:val="sv-SE"/>
        </w:rPr>
        <w:t xml:space="preserve"> đồng thời phải kèm theo chi phí mua Hệ quản trị CSDL SQL và các thư viện lập trình cho ứng dụng.</w:t>
      </w:r>
    </w:p>
    <w:p w14:paraId="2F4E1425" w14:textId="77777777" w:rsidR="006A1BF7" w:rsidRPr="002E6A38" w:rsidRDefault="006A1BF7" w:rsidP="0047624B">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Không tương thích với một số các ứng dụng chạy trên hệ điều hành khác .</w:t>
      </w:r>
    </w:p>
    <w:p w14:paraId="61679785" w14:textId="77777777" w:rsidR="006A1BF7" w:rsidRPr="002E6A38" w:rsidRDefault="006A1BF7" w:rsidP="003F4273">
      <w:pPr>
        <w:widowControl w:val="0"/>
        <w:spacing w:before="120" w:after="120" w:line="240" w:lineRule="auto"/>
        <w:ind w:firstLine="709"/>
        <w:jc w:val="both"/>
        <w:rPr>
          <w:rFonts w:ascii="Times New Roman" w:hAnsi="Times New Roman"/>
          <w:b/>
          <w:sz w:val="26"/>
          <w:szCs w:val="26"/>
          <w:u w:val="single"/>
        </w:rPr>
      </w:pPr>
      <w:r w:rsidRPr="002E6A38">
        <w:rPr>
          <w:rFonts w:ascii="Times New Roman" w:hAnsi="Times New Roman"/>
          <w:b/>
          <w:sz w:val="26"/>
          <w:szCs w:val="26"/>
          <w:u w:val="single"/>
        </w:rPr>
        <w:t>Phương án 2</w:t>
      </w:r>
    </w:p>
    <w:p w14:paraId="5E2CBF7A" w14:textId="6D1F99C0" w:rsidR="006A1BF7" w:rsidRPr="002E6A38" w:rsidRDefault="006A1BF7" w:rsidP="003F4273">
      <w:pPr>
        <w:pStyle w:val="ListParagraph"/>
        <w:widowControl w:val="0"/>
        <w:tabs>
          <w:tab w:val="left" w:pos="993"/>
        </w:tabs>
        <w:spacing w:before="120" w:after="120" w:line="240" w:lineRule="auto"/>
        <w:ind w:left="0" w:firstLine="709"/>
        <w:contextualSpacing w:val="0"/>
        <w:jc w:val="both"/>
        <w:rPr>
          <w:rFonts w:ascii="Times New Roman" w:hAnsi="Times New Roman"/>
          <w:sz w:val="26"/>
          <w:szCs w:val="26"/>
          <w:lang w:val="sv-SE"/>
        </w:rPr>
      </w:pPr>
      <w:r w:rsidRPr="002E6A38">
        <w:rPr>
          <w:rFonts w:ascii="Times New Roman" w:hAnsi="Times New Roman"/>
          <w:sz w:val="26"/>
          <w:szCs w:val="26"/>
          <w:lang w:val="sv-SE"/>
        </w:rPr>
        <w:t>Phương án này dựa trên nền tảng công nghệ mã nguồn mở</w:t>
      </w:r>
      <w:r w:rsidR="00C211DD" w:rsidRPr="002E6A38">
        <w:rPr>
          <w:rFonts w:ascii="Times New Roman" w:hAnsi="Times New Roman"/>
          <w:sz w:val="26"/>
          <w:szCs w:val="26"/>
          <w:lang w:val="sv-SE"/>
        </w:rPr>
        <w:t>: Hệ điều hành Linux</w:t>
      </w:r>
      <w:r w:rsidRPr="002E6A38">
        <w:rPr>
          <w:rFonts w:ascii="Times New Roman" w:hAnsi="Times New Roman"/>
          <w:sz w:val="26"/>
          <w:szCs w:val="26"/>
          <w:lang w:val="sv-SE"/>
        </w:rPr>
        <w:t>.</w:t>
      </w:r>
    </w:p>
    <w:p w14:paraId="03939AC5" w14:textId="77777777" w:rsidR="006A1BF7" w:rsidRPr="002E6A38" w:rsidRDefault="006A1BF7" w:rsidP="006A1BF7">
      <w:pPr>
        <w:widowControl w:val="0"/>
        <w:spacing w:before="120" w:after="120" w:line="240" w:lineRule="auto"/>
        <w:ind w:firstLine="709"/>
        <w:jc w:val="both"/>
        <w:rPr>
          <w:rFonts w:ascii="Times New Roman" w:hAnsi="Times New Roman"/>
          <w:b/>
          <w:sz w:val="26"/>
          <w:szCs w:val="26"/>
        </w:rPr>
      </w:pPr>
      <w:r w:rsidRPr="002E6A38">
        <w:rPr>
          <w:rFonts w:ascii="Times New Roman" w:hAnsi="Times New Roman"/>
          <w:b/>
          <w:sz w:val="26"/>
          <w:szCs w:val="26"/>
        </w:rPr>
        <w:t>Ưu điểm</w:t>
      </w:r>
    </w:p>
    <w:p w14:paraId="50A5178F" w14:textId="55189B0E" w:rsidR="006A1BF7" w:rsidRPr="002E6A38" w:rsidRDefault="006A1BF7" w:rsidP="0047624B">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Tránh được vấn đề chi phí cho bản quyền phần mềm, tuy nhiên để đạt được độ ổn định cho hệ thống máy chủ vẫn phải mua bản quyền phần mềm cho HĐH Linux dùng cho máy chủ.</w:t>
      </w:r>
    </w:p>
    <w:p w14:paraId="6885B84A" w14:textId="2931BCFE" w:rsidR="006A1BF7" w:rsidRPr="002E6A38" w:rsidRDefault="006A1BF7" w:rsidP="0047624B">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Độ ổn định và bảo mật đảm bảo do được phát hành và duy trì bởi các dự án nghiên cứu về CNTT có tên tuổi hoặc được tài trợ bởi những công ty thương mại tham gia trong lĩnh vực mã mở (ví dụ RedHat, Novell, Sun) và quan trọng nhất là được sự hỗ trợ của cộng đồng mã nguồn mở trên thế giới.</w:t>
      </w:r>
    </w:p>
    <w:p w14:paraId="5BD7AE3A" w14:textId="24848C74" w:rsidR="002E0838" w:rsidRPr="002E6A38" w:rsidRDefault="002E0838" w:rsidP="002E0838">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Có khả năng đa phương đa nhiệm cùng lúc cho nhiều người sử dụng trên các phần cứng tương thích với PC của IBM.</w:t>
      </w:r>
    </w:p>
    <w:p w14:paraId="7C43D6C9" w14:textId="107F2278" w:rsidR="002E0838" w:rsidRPr="002E6A38" w:rsidRDefault="002E0838" w:rsidP="002E0838">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Nhiều ứng dụng cũng như mã nguồn hệ điều hành cũng được cung cấp miễn phí trên Internet, ta có thể tải về và cấu hình tuỳ theo sử dụng cá nhân.</w:t>
      </w:r>
    </w:p>
    <w:p w14:paraId="5193D68D" w14:textId="2F7CDBD6" w:rsidR="002E0838" w:rsidRPr="002E6A38" w:rsidRDefault="002E0838" w:rsidP="006223FD">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Linux giúp ta không bị ràng buộc về tính thương mại, giúp giảm bớt chi phí.</w:t>
      </w:r>
    </w:p>
    <w:p w14:paraId="2F9AD10A" w14:textId="7DF41B7E" w:rsidR="002E0838" w:rsidRPr="002E6A38" w:rsidRDefault="002E0838" w:rsidP="002E0838">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 xml:space="preserve">Một tiện ích khác của Linux là gần như “miễn dịch” với các loại virus thông thường. </w:t>
      </w:r>
    </w:p>
    <w:p w14:paraId="742C2015" w14:textId="53F33837" w:rsidR="002E0838" w:rsidRPr="002E6A38" w:rsidRDefault="002E0838" w:rsidP="002E0838">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 xml:space="preserve">Linux có sẵn toàn bộ nghi thức mạng TCP/IP, giúp ta kết nối Internet và gửi thư điện tử dễ dàng. </w:t>
      </w:r>
    </w:p>
    <w:p w14:paraId="6CFBEBF0" w14:textId="77777777" w:rsidR="006A1BF7" w:rsidRPr="002E6A38" w:rsidRDefault="006A1BF7" w:rsidP="006A1BF7">
      <w:pPr>
        <w:widowControl w:val="0"/>
        <w:spacing w:before="120" w:after="120" w:line="240" w:lineRule="auto"/>
        <w:ind w:firstLine="709"/>
        <w:jc w:val="both"/>
        <w:rPr>
          <w:rFonts w:ascii="Times New Roman" w:hAnsi="Times New Roman"/>
          <w:b/>
          <w:sz w:val="26"/>
          <w:szCs w:val="26"/>
        </w:rPr>
      </w:pPr>
      <w:r w:rsidRPr="002E6A38">
        <w:rPr>
          <w:rFonts w:ascii="Times New Roman" w:hAnsi="Times New Roman"/>
          <w:b/>
          <w:sz w:val="26"/>
          <w:szCs w:val="26"/>
        </w:rPr>
        <w:t>Nhược điểm</w:t>
      </w:r>
    </w:p>
    <w:p w14:paraId="1F0323BE" w14:textId="6E5F2707" w:rsidR="006A1BF7" w:rsidRPr="002E6A38" w:rsidRDefault="006A1BF7" w:rsidP="0047624B">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Một số tiện ích chưa hỗ trợ Linux, sẽ mất nhiều công sức, cần tiếp tục tìm kiếm các công cụ thay thế khác như Phần mềm xử lý văn bản, bộ gõ tiếng Việt, phần mềm xem ảnh, trình duyệt Web, phần mềm</w:t>
      </w:r>
      <w:r w:rsidR="00BA2FE3" w:rsidRPr="002E6A38">
        <w:rPr>
          <w:rFonts w:ascii="Times New Roman" w:hAnsi="Times New Roman"/>
          <w:sz w:val="26"/>
          <w:szCs w:val="26"/>
          <w:lang w:val="sv-SE"/>
        </w:rPr>
        <w:t xml:space="preserve"> gửi</w:t>
      </w:r>
      <w:r w:rsidRPr="002E6A38">
        <w:rPr>
          <w:rFonts w:ascii="Times New Roman" w:hAnsi="Times New Roman"/>
          <w:sz w:val="26"/>
          <w:szCs w:val="26"/>
          <w:lang w:val="sv-SE"/>
        </w:rPr>
        <w:t xml:space="preserve"> và nhận mail… </w:t>
      </w:r>
    </w:p>
    <w:p w14:paraId="567EEE83" w14:textId="77777777" w:rsidR="006A1BF7" w:rsidRPr="002E6A38" w:rsidRDefault="006A1BF7" w:rsidP="0047624B">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lastRenderedPageBreak/>
        <w:t>Khả năng không tương thích với các loại dữ liệu cũ.</w:t>
      </w:r>
    </w:p>
    <w:p w14:paraId="5E910429" w14:textId="77777777" w:rsidR="006A1BF7" w:rsidRPr="002E6A38" w:rsidRDefault="006A1BF7" w:rsidP="0047624B">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Thiếu sự hỗ trợ kỹ thuật: các driver vẫn chưa phổ biến, hoàn toàn tương thích và hướng dẫn sử dụng chi tiết cho hệ điều hành.</w:t>
      </w:r>
    </w:p>
    <w:p w14:paraId="7C597A4C" w14:textId="77777777" w:rsidR="006A1BF7" w:rsidRPr="002E6A38" w:rsidRDefault="006A1BF7" w:rsidP="006A1BF7">
      <w:pPr>
        <w:widowControl w:val="0"/>
        <w:spacing w:before="120" w:after="120" w:line="240" w:lineRule="auto"/>
        <w:ind w:firstLine="709"/>
        <w:jc w:val="both"/>
        <w:rPr>
          <w:rFonts w:ascii="Times New Roman" w:hAnsi="Times New Roman"/>
          <w:b/>
          <w:sz w:val="26"/>
          <w:szCs w:val="26"/>
        </w:rPr>
      </w:pPr>
      <w:bookmarkStart w:id="119" w:name="_Toc495069298"/>
      <w:bookmarkStart w:id="120" w:name="_Toc53004515"/>
      <w:r w:rsidRPr="002E6A38">
        <w:rPr>
          <w:rFonts w:ascii="Times New Roman" w:hAnsi="Times New Roman"/>
          <w:b/>
          <w:sz w:val="26"/>
          <w:szCs w:val="26"/>
        </w:rPr>
        <w:t>Đề xuất lựa chọn</w:t>
      </w:r>
      <w:bookmarkEnd w:id="119"/>
      <w:bookmarkEnd w:id="120"/>
    </w:p>
    <w:p w14:paraId="0FB5BAE9" w14:textId="550F9E56" w:rsidR="006A1BF7" w:rsidRPr="002E6A38" w:rsidRDefault="009A4110" w:rsidP="006A1BF7">
      <w:pPr>
        <w:pStyle w:val="ListParagraph"/>
        <w:widowControl w:val="0"/>
        <w:tabs>
          <w:tab w:val="left" w:pos="993"/>
        </w:tabs>
        <w:spacing w:before="120" w:after="120" w:line="240" w:lineRule="auto"/>
        <w:ind w:left="0" w:firstLine="709"/>
        <w:contextualSpacing w:val="0"/>
        <w:jc w:val="both"/>
        <w:rPr>
          <w:rFonts w:ascii="Times New Roman" w:hAnsi="Times New Roman"/>
          <w:sz w:val="26"/>
          <w:szCs w:val="26"/>
          <w:lang w:val="sv-SE"/>
        </w:rPr>
      </w:pPr>
      <w:r w:rsidRPr="002E6A38">
        <w:rPr>
          <w:rFonts w:ascii="Times New Roman" w:hAnsi="Times New Roman"/>
          <w:sz w:val="26"/>
          <w:szCs w:val="26"/>
          <w:lang w:val="sv-SE"/>
        </w:rPr>
        <w:t>Căn cứ hiện trạng, c</w:t>
      </w:r>
      <w:r w:rsidR="006A1BF7" w:rsidRPr="002E6A38">
        <w:rPr>
          <w:rFonts w:ascii="Times New Roman" w:hAnsi="Times New Roman"/>
          <w:sz w:val="26"/>
          <w:szCs w:val="26"/>
          <w:lang w:val="sv-SE"/>
        </w:rPr>
        <w:t xml:space="preserve">ác yêu cầu cơ bản theo đặc tính, phổ dụng và sự phân tích ở trên </w:t>
      </w:r>
      <w:r w:rsidRPr="002E6A38">
        <w:rPr>
          <w:rFonts w:ascii="Times New Roman" w:hAnsi="Times New Roman"/>
          <w:sz w:val="26"/>
          <w:szCs w:val="26"/>
          <w:lang w:val="sv-SE"/>
        </w:rPr>
        <w:t>đề xuất sử dụng hệ điều hành Linux</w:t>
      </w:r>
      <w:r w:rsidR="006A1BF7" w:rsidRPr="002E6A38">
        <w:rPr>
          <w:rFonts w:ascii="Times New Roman" w:hAnsi="Times New Roman"/>
          <w:sz w:val="26"/>
          <w:szCs w:val="26"/>
          <w:lang w:val="sv-SE"/>
        </w:rPr>
        <w:t xml:space="preserve">. </w:t>
      </w:r>
    </w:p>
    <w:p w14:paraId="4154062E" w14:textId="0311BD0C" w:rsidR="009B57BC" w:rsidRPr="002E6A38" w:rsidRDefault="00EA32E5" w:rsidP="00751AD6">
      <w:pPr>
        <w:pStyle w:val="Heading4"/>
      </w:pPr>
      <w:r w:rsidRPr="002E6A38">
        <w:t xml:space="preserve">2.1.2. </w:t>
      </w:r>
      <w:bookmarkStart w:id="121" w:name="_Toc274287720"/>
      <w:bookmarkStart w:id="122" w:name="_Toc404118238"/>
      <w:bookmarkStart w:id="123" w:name="_Toc495069306"/>
      <w:bookmarkStart w:id="124" w:name="_Toc53004539"/>
      <w:bookmarkEnd w:id="112"/>
      <w:bookmarkEnd w:id="113"/>
      <w:bookmarkEnd w:id="114"/>
      <w:bookmarkEnd w:id="115"/>
      <w:r w:rsidR="009B57BC" w:rsidRPr="002E6A38">
        <w:t>Giải pháp công nghệ phát triển hệ thống</w:t>
      </w:r>
      <w:bookmarkEnd w:id="121"/>
      <w:bookmarkEnd w:id="122"/>
      <w:bookmarkEnd w:id="123"/>
      <w:bookmarkEnd w:id="124"/>
    </w:p>
    <w:p w14:paraId="4F7DD792" w14:textId="18703A4B" w:rsidR="009B57BC" w:rsidRPr="002E6A38" w:rsidRDefault="009B57BC" w:rsidP="009B57BC">
      <w:pPr>
        <w:widowControl w:val="0"/>
        <w:spacing w:before="120" w:after="120" w:line="240" w:lineRule="auto"/>
        <w:ind w:firstLine="709"/>
        <w:jc w:val="both"/>
        <w:rPr>
          <w:rFonts w:ascii="Times New Roman" w:hAnsi="Times New Roman"/>
          <w:b/>
          <w:sz w:val="26"/>
          <w:szCs w:val="26"/>
        </w:rPr>
      </w:pPr>
      <w:bookmarkStart w:id="125" w:name="_Toc495069307"/>
      <w:bookmarkStart w:id="126" w:name="_Toc53004540"/>
      <w:r w:rsidRPr="002E6A38">
        <w:rPr>
          <w:rFonts w:ascii="Times New Roman" w:hAnsi="Times New Roman"/>
          <w:b/>
          <w:sz w:val="26"/>
          <w:szCs w:val="26"/>
        </w:rPr>
        <w:t>a. Công nghệ phát triển</w:t>
      </w:r>
      <w:bookmarkEnd w:id="125"/>
      <w:bookmarkEnd w:id="126"/>
    </w:p>
    <w:p w14:paraId="29C3D31B" w14:textId="77777777" w:rsidR="009B57BC" w:rsidRPr="002E6A38" w:rsidRDefault="009B57BC" w:rsidP="009B57BC">
      <w:pPr>
        <w:pStyle w:val="ListParagraph"/>
        <w:widowControl w:val="0"/>
        <w:tabs>
          <w:tab w:val="left" w:pos="993"/>
        </w:tabs>
        <w:spacing w:before="120" w:after="120" w:line="240" w:lineRule="auto"/>
        <w:ind w:left="0" w:firstLine="709"/>
        <w:contextualSpacing w:val="0"/>
        <w:jc w:val="both"/>
        <w:rPr>
          <w:rFonts w:ascii="Times New Roman" w:hAnsi="Times New Roman"/>
          <w:sz w:val="26"/>
          <w:szCs w:val="26"/>
          <w:lang w:val="sv-SE"/>
        </w:rPr>
      </w:pPr>
      <w:r w:rsidRPr="002E6A38">
        <w:rPr>
          <w:rFonts w:ascii="Times New Roman" w:hAnsi="Times New Roman"/>
          <w:sz w:val="26"/>
          <w:szCs w:val="26"/>
          <w:lang w:val="sv-SE"/>
        </w:rPr>
        <w:t xml:space="preserve">Hiện nay có hai giải pháp Công nghệ xây dựng phần mềm phổ biến chính đó là: </w:t>
      </w:r>
      <w:bookmarkStart w:id="127" w:name="_Toc331952108"/>
      <w:bookmarkStart w:id="128" w:name="_Toc333409321"/>
      <w:r w:rsidRPr="002E6A38">
        <w:rPr>
          <w:rFonts w:ascii="Times New Roman" w:hAnsi="Times New Roman"/>
          <w:sz w:val="26"/>
          <w:szCs w:val="26"/>
          <w:lang w:val="sv-SE"/>
        </w:rPr>
        <w:t>Giải pháp công nghệ mã nguồn mở (Java, php…)</w:t>
      </w:r>
      <w:bookmarkEnd w:id="127"/>
      <w:bookmarkEnd w:id="128"/>
      <w:r w:rsidRPr="002E6A38">
        <w:rPr>
          <w:rFonts w:ascii="Times New Roman" w:hAnsi="Times New Roman"/>
          <w:sz w:val="26"/>
          <w:szCs w:val="26"/>
          <w:lang w:val="sv-SE"/>
        </w:rPr>
        <w:t xml:space="preserve"> và </w:t>
      </w:r>
      <w:bookmarkStart w:id="129" w:name="_Toc331952109"/>
      <w:bookmarkStart w:id="130" w:name="_Toc333409322"/>
      <w:r w:rsidRPr="002E6A38">
        <w:rPr>
          <w:rFonts w:ascii="Times New Roman" w:hAnsi="Times New Roman"/>
          <w:sz w:val="26"/>
          <w:szCs w:val="26"/>
          <w:lang w:val="sv-SE"/>
        </w:rPr>
        <w:t>Giải pháp công nghệ của Microsoft (.NET)</w:t>
      </w:r>
      <w:bookmarkEnd w:id="129"/>
      <w:bookmarkEnd w:id="130"/>
      <w:r w:rsidRPr="002E6A38">
        <w:rPr>
          <w:rFonts w:ascii="Times New Roman" w:hAnsi="Times New Roman"/>
          <w:sz w:val="26"/>
          <w:szCs w:val="26"/>
          <w:lang w:val="sv-SE"/>
        </w:rPr>
        <w:t>. Để đánh giá và lựa chọn phương án cụ thể nào phù hợp ta cần dựa vào các tiêu chí đánh giá sau đây:</w:t>
      </w:r>
    </w:p>
    <w:p w14:paraId="58868F32" w14:textId="77777777" w:rsidR="009B57BC" w:rsidRPr="002E6A38" w:rsidRDefault="009B57BC" w:rsidP="0047624B">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Chi phí để xây dựng và triển khai hệ thống khi đưa vào sử dụng;</w:t>
      </w:r>
    </w:p>
    <w:p w14:paraId="3D304994" w14:textId="77777777" w:rsidR="009B57BC" w:rsidRPr="002E6A38" w:rsidRDefault="009B57BC" w:rsidP="0047624B">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Chi phí, thời gian bỏ ra cho việc đào tạo cán bộ có thể quản trị và sử dụng được hệ thống sau khi hệ thống được vận hành;</w:t>
      </w:r>
    </w:p>
    <w:p w14:paraId="0083997F" w14:textId="77777777" w:rsidR="009B57BC" w:rsidRPr="002E6A38" w:rsidRDefault="009B57BC" w:rsidP="0047624B">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Tích hợp được với các hệ thống đã có trước đây để toàn bộ các hệ thống hiện đang có có thể vận hành tốt nhất;</w:t>
      </w:r>
    </w:p>
    <w:p w14:paraId="53A451BC" w14:textId="77777777" w:rsidR="009B57BC" w:rsidRPr="002E6A38" w:rsidRDefault="009B57BC" w:rsidP="0047624B">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Có khả năng duy trì, mở rộng hệ thống khi cần thiết.</w:t>
      </w:r>
    </w:p>
    <w:p w14:paraId="61E086C4" w14:textId="77777777" w:rsidR="009B57BC" w:rsidRPr="002E6A38" w:rsidRDefault="009B57BC" w:rsidP="009B57BC">
      <w:pPr>
        <w:widowControl w:val="0"/>
        <w:spacing w:before="120" w:after="120" w:line="240" w:lineRule="auto"/>
        <w:ind w:firstLine="709"/>
        <w:jc w:val="both"/>
        <w:rPr>
          <w:rFonts w:ascii="Times New Roman" w:hAnsi="Times New Roman"/>
          <w:b/>
          <w:sz w:val="26"/>
          <w:szCs w:val="26"/>
        </w:rPr>
      </w:pPr>
      <w:bookmarkStart w:id="131" w:name="_Toc334194051"/>
      <w:bookmarkStart w:id="132" w:name="_Toc432668206"/>
      <w:bookmarkStart w:id="133" w:name="_Toc495069308"/>
      <w:bookmarkStart w:id="134" w:name="_Toc53004541"/>
      <w:r w:rsidRPr="002E6A38">
        <w:rPr>
          <w:rFonts w:ascii="Times New Roman" w:hAnsi="Times New Roman"/>
          <w:b/>
          <w:sz w:val="26"/>
          <w:szCs w:val="26"/>
        </w:rPr>
        <w:t>Giải pháp công nghệ của Microsoft (.NET)</w:t>
      </w:r>
      <w:bookmarkEnd w:id="131"/>
      <w:bookmarkEnd w:id="132"/>
      <w:bookmarkEnd w:id="133"/>
      <w:bookmarkEnd w:id="134"/>
    </w:p>
    <w:p w14:paraId="7D9F00F7" w14:textId="53692E61" w:rsidR="009B57BC" w:rsidRPr="002E6A38" w:rsidRDefault="009B57BC" w:rsidP="009B57BC">
      <w:pPr>
        <w:pStyle w:val="ListParagraph"/>
        <w:widowControl w:val="0"/>
        <w:tabs>
          <w:tab w:val="left" w:pos="993"/>
        </w:tabs>
        <w:spacing w:before="120" w:after="120" w:line="240" w:lineRule="auto"/>
        <w:ind w:left="0" w:firstLine="709"/>
        <w:contextualSpacing w:val="0"/>
        <w:jc w:val="both"/>
        <w:rPr>
          <w:rFonts w:ascii="Times New Roman" w:hAnsi="Times New Roman"/>
          <w:sz w:val="26"/>
          <w:szCs w:val="26"/>
          <w:lang w:val="sv-SE"/>
        </w:rPr>
      </w:pPr>
      <w:r w:rsidRPr="002E6A38">
        <w:rPr>
          <w:rFonts w:ascii="Times New Roman" w:hAnsi="Times New Roman"/>
          <w:sz w:val="26"/>
          <w:szCs w:val="26"/>
          <w:lang w:val="sv-SE"/>
        </w:rPr>
        <w:t>Khi triển khai ứng dụng trên môi trường .NET, do đã có sẵn những công cụ hỗ trợ quản trị dễ dàng, tính thân thiện với người dùng cao từ quản trị hệ thống đến quản trị nội dung như quản trị server, quản trị database, quản trị nội dung đều dưới dạng giao diện người dùng nên sẽ dễ dàng trong việc đào tạo, tập huấn đội ngũ quản trị.</w:t>
      </w:r>
    </w:p>
    <w:p w14:paraId="57F4F5EC" w14:textId="77777777" w:rsidR="009B57BC" w:rsidRPr="002E6A38" w:rsidRDefault="009B57BC" w:rsidP="009B57BC">
      <w:pPr>
        <w:widowControl w:val="0"/>
        <w:spacing w:before="120" w:after="120" w:line="240" w:lineRule="auto"/>
        <w:ind w:firstLine="709"/>
        <w:jc w:val="both"/>
        <w:rPr>
          <w:rFonts w:ascii="Times New Roman" w:hAnsi="Times New Roman"/>
          <w:b/>
          <w:sz w:val="26"/>
          <w:szCs w:val="26"/>
        </w:rPr>
      </w:pPr>
      <w:bookmarkStart w:id="135" w:name="_Toc334194052"/>
      <w:bookmarkStart w:id="136" w:name="_Toc432668207"/>
      <w:bookmarkStart w:id="137" w:name="_Toc495069309"/>
      <w:bookmarkStart w:id="138" w:name="_Toc53004542"/>
      <w:r w:rsidRPr="002E6A38">
        <w:rPr>
          <w:rFonts w:ascii="Times New Roman" w:hAnsi="Times New Roman"/>
          <w:b/>
          <w:sz w:val="26"/>
          <w:szCs w:val="26"/>
        </w:rPr>
        <w:t>Giải pháp công nghệ mã nguồn mở (Java, php…)</w:t>
      </w:r>
      <w:bookmarkEnd w:id="135"/>
      <w:bookmarkEnd w:id="136"/>
      <w:bookmarkEnd w:id="137"/>
      <w:bookmarkEnd w:id="138"/>
    </w:p>
    <w:p w14:paraId="6B8B31AD" w14:textId="05251C61" w:rsidR="009B57BC" w:rsidRPr="002E6A38" w:rsidRDefault="009B57BC" w:rsidP="009B57BC">
      <w:pPr>
        <w:pStyle w:val="ListParagraph"/>
        <w:widowControl w:val="0"/>
        <w:tabs>
          <w:tab w:val="left" w:pos="993"/>
        </w:tabs>
        <w:spacing w:before="120" w:after="120" w:line="240" w:lineRule="auto"/>
        <w:ind w:left="0" w:firstLine="709"/>
        <w:contextualSpacing w:val="0"/>
        <w:jc w:val="both"/>
        <w:rPr>
          <w:rFonts w:ascii="Times New Roman" w:hAnsi="Times New Roman"/>
          <w:sz w:val="26"/>
          <w:szCs w:val="26"/>
          <w:lang w:val="sv-SE"/>
        </w:rPr>
      </w:pPr>
      <w:r w:rsidRPr="002E6A38">
        <w:rPr>
          <w:rFonts w:ascii="Times New Roman" w:hAnsi="Times New Roman"/>
          <w:sz w:val="26"/>
          <w:szCs w:val="26"/>
          <w:lang w:val="sv-SE"/>
        </w:rPr>
        <w:t xml:space="preserve">Java, php… có thể chạy được trên mọi môi trường server (linux, windows…) </w:t>
      </w:r>
      <w:r w:rsidR="00BA2FE3" w:rsidRPr="002E6A38">
        <w:rPr>
          <w:rFonts w:ascii="Times New Roman" w:hAnsi="Times New Roman"/>
          <w:sz w:val="26"/>
          <w:szCs w:val="26"/>
          <w:lang w:val="sv-SE"/>
        </w:rPr>
        <w:t xml:space="preserve">song </w:t>
      </w:r>
      <w:r w:rsidRPr="002E6A38">
        <w:rPr>
          <w:rFonts w:ascii="Times New Roman" w:hAnsi="Times New Roman"/>
          <w:sz w:val="26"/>
          <w:szCs w:val="26"/>
          <w:lang w:val="sv-SE"/>
        </w:rPr>
        <w:t>được khuyến cáo chạy trên môi trường linux để đạt được hiệu năng cao nhất và tính ổn định của hệ thống được đảm bảo nhất do đó khi triển khai hệ thống cần xây dựng lại mô hình mạng và phần cứng các phần mềm nền (hệ điều hành, hệ quản trị cơ sở dữ liệu, webserver …) để đáp ứng được cho hệ thống tốt nhất có thể.</w:t>
      </w:r>
    </w:p>
    <w:p w14:paraId="55FDBCF9" w14:textId="77777777" w:rsidR="009B57BC" w:rsidRPr="002E6A38" w:rsidRDefault="009B57BC" w:rsidP="009B57BC">
      <w:pPr>
        <w:pStyle w:val="ListParagraph"/>
        <w:widowControl w:val="0"/>
        <w:tabs>
          <w:tab w:val="left" w:pos="993"/>
        </w:tabs>
        <w:spacing w:before="120" w:after="120" w:line="240" w:lineRule="auto"/>
        <w:ind w:left="0" w:firstLine="709"/>
        <w:contextualSpacing w:val="0"/>
        <w:jc w:val="both"/>
        <w:rPr>
          <w:rFonts w:ascii="Times New Roman" w:hAnsi="Times New Roman"/>
          <w:sz w:val="26"/>
          <w:szCs w:val="26"/>
          <w:lang w:val="sv-SE"/>
        </w:rPr>
      </w:pPr>
      <w:r w:rsidRPr="002E6A38">
        <w:rPr>
          <w:rFonts w:ascii="Times New Roman" w:hAnsi="Times New Roman"/>
          <w:sz w:val="26"/>
          <w:szCs w:val="26"/>
          <w:lang w:val="sv-SE"/>
        </w:rPr>
        <w:t>Khi triển khai hệ thống trên môi trường Java, php… đòi hỏi cần có đội ngũ quản trị có sự am hiểu, có trình độ cao về hệ thống để có thể cấu hình được. Ngoài ra việc không có môi trường quản trị giao diện người dùng thân thiện như .NET sẽ dẫn đến việc đào tạo, chuyển giao công nghệ mất nhiều thời gian.</w:t>
      </w:r>
    </w:p>
    <w:p w14:paraId="09DA1B90" w14:textId="77777777" w:rsidR="009B57BC" w:rsidRPr="002E6A38" w:rsidRDefault="009B57BC" w:rsidP="009B57BC">
      <w:pPr>
        <w:widowControl w:val="0"/>
        <w:spacing w:before="120" w:after="120" w:line="240" w:lineRule="auto"/>
        <w:ind w:firstLine="709"/>
        <w:jc w:val="both"/>
        <w:rPr>
          <w:rFonts w:ascii="Times New Roman" w:hAnsi="Times New Roman"/>
          <w:b/>
          <w:sz w:val="26"/>
          <w:szCs w:val="26"/>
        </w:rPr>
      </w:pPr>
      <w:bookmarkStart w:id="139" w:name="_Toc334194053"/>
      <w:bookmarkStart w:id="140" w:name="_Toc432668208"/>
      <w:bookmarkStart w:id="141" w:name="_Toc495069310"/>
      <w:bookmarkStart w:id="142" w:name="_Toc53004543"/>
      <w:r w:rsidRPr="002E6A38">
        <w:rPr>
          <w:rFonts w:ascii="Times New Roman" w:hAnsi="Times New Roman"/>
          <w:b/>
          <w:sz w:val="26"/>
          <w:szCs w:val="26"/>
        </w:rPr>
        <w:t>Lựa chọn công nghệ xây dựng phần mềm</w:t>
      </w:r>
      <w:bookmarkEnd w:id="139"/>
      <w:bookmarkEnd w:id="140"/>
      <w:bookmarkEnd w:id="141"/>
      <w:bookmarkEnd w:id="142"/>
    </w:p>
    <w:p w14:paraId="0F60118D" w14:textId="77777777" w:rsidR="009B57BC" w:rsidRPr="002E6A38" w:rsidRDefault="009B57BC" w:rsidP="009B57BC">
      <w:pPr>
        <w:pStyle w:val="ListParagraph"/>
        <w:widowControl w:val="0"/>
        <w:tabs>
          <w:tab w:val="left" w:pos="993"/>
        </w:tabs>
        <w:spacing w:before="120" w:after="120" w:line="240" w:lineRule="auto"/>
        <w:ind w:left="0" w:firstLine="709"/>
        <w:contextualSpacing w:val="0"/>
        <w:jc w:val="both"/>
        <w:rPr>
          <w:rFonts w:ascii="Times New Roman" w:hAnsi="Times New Roman"/>
          <w:sz w:val="26"/>
          <w:szCs w:val="26"/>
          <w:lang w:val="sv-SE"/>
        </w:rPr>
      </w:pPr>
      <w:r w:rsidRPr="002E6A38">
        <w:rPr>
          <w:rFonts w:ascii="Times New Roman" w:hAnsi="Times New Roman"/>
          <w:sz w:val="26"/>
          <w:szCs w:val="26"/>
          <w:lang w:val="sv-SE"/>
        </w:rPr>
        <w:t xml:space="preserve">Với các lập luận nêu trên, xét đến điều kiện thực tế thì việc lựa chọn công nghệ của Microsoft (.NET) để xây dựng phần mềm là phù hợp hơn. </w:t>
      </w:r>
    </w:p>
    <w:p w14:paraId="738DF519" w14:textId="7BBE603E" w:rsidR="009B57BC" w:rsidRPr="002E6A38" w:rsidRDefault="009B57BC" w:rsidP="009B57BC">
      <w:pPr>
        <w:pStyle w:val="ListParagraph"/>
        <w:widowControl w:val="0"/>
        <w:tabs>
          <w:tab w:val="left" w:pos="993"/>
        </w:tabs>
        <w:spacing w:before="120" w:after="120" w:line="240" w:lineRule="auto"/>
        <w:ind w:left="0" w:firstLine="709"/>
        <w:contextualSpacing w:val="0"/>
        <w:jc w:val="both"/>
        <w:rPr>
          <w:rFonts w:ascii="Times New Roman" w:hAnsi="Times New Roman"/>
          <w:sz w:val="26"/>
          <w:szCs w:val="26"/>
          <w:lang w:val="sv-SE"/>
        </w:rPr>
      </w:pPr>
      <w:r w:rsidRPr="002E6A38">
        <w:rPr>
          <w:rFonts w:ascii="Times New Roman" w:hAnsi="Times New Roman"/>
          <w:sz w:val="26"/>
          <w:szCs w:val="26"/>
          <w:lang w:val="sv-SE"/>
        </w:rPr>
        <w:t>Tuy nhiên trong trường hợp sử dụng phần mềm mã nguồn mở, phải đảm bảo việc sẵn sàn tích hợp vào hệ thống chung sau này, đồng thời đảm bảo việc chuyển giao công nghệ, đào tạo sử dụng chặt chẻ để đưa hệ thống vào hoạt động đạt hiệu quả mong muốn.</w:t>
      </w:r>
    </w:p>
    <w:p w14:paraId="576F8B05" w14:textId="77777777" w:rsidR="00687806" w:rsidRPr="002E6A38" w:rsidRDefault="00687806" w:rsidP="009B57BC">
      <w:pPr>
        <w:widowControl w:val="0"/>
        <w:spacing w:before="120" w:after="120" w:line="240" w:lineRule="auto"/>
        <w:ind w:firstLine="709"/>
        <w:jc w:val="both"/>
        <w:rPr>
          <w:rFonts w:ascii="Times New Roman" w:hAnsi="Times New Roman"/>
          <w:b/>
          <w:sz w:val="26"/>
          <w:szCs w:val="26"/>
        </w:rPr>
      </w:pPr>
      <w:bookmarkStart w:id="143" w:name="_Toc495069311"/>
      <w:bookmarkStart w:id="144" w:name="_Toc53004544"/>
    </w:p>
    <w:p w14:paraId="2800BB74" w14:textId="3E1F7245" w:rsidR="009B57BC" w:rsidRPr="002E6A38" w:rsidRDefault="009B57BC" w:rsidP="009B57BC">
      <w:pPr>
        <w:widowControl w:val="0"/>
        <w:spacing w:before="120" w:after="120" w:line="240" w:lineRule="auto"/>
        <w:ind w:firstLine="709"/>
        <w:jc w:val="both"/>
        <w:rPr>
          <w:rFonts w:ascii="Times New Roman" w:hAnsi="Times New Roman"/>
          <w:b/>
          <w:sz w:val="26"/>
          <w:szCs w:val="26"/>
        </w:rPr>
      </w:pPr>
      <w:r w:rsidRPr="002E6A38">
        <w:rPr>
          <w:rFonts w:ascii="Times New Roman" w:hAnsi="Times New Roman"/>
          <w:b/>
          <w:sz w:val="26"/>
          <w:szCs w:val="26"/>
        </w:rPr>
        <w:lastRenderedPageBreak/>
        <w:t>b. Hệ quản trị cơ sở dữ liệu</w:t>
      </w:r>
      <w:bookmarkEnd w:id="143"/>
      <w:bookmarkEnd w:id="144"/>
    </w:p>
    <w:p w14:paraId="3F241AA5" w14:textId="77777777" w:rsidR="009B57BC" w:rsidRPr="002E6A38" w:rsidRDefault="009B57BC" w:rsidP="009B57BC">
      <w:pPr>
        <w:pStyle w:val="ListParagraph"/>
        <w:widowControl w:val="0"/>
        <w:tabs>
          <w:tab w:val="left" w:pos="993"/>
        </w:tabs>
        <w:spacing w:before="120" w:after="120" w:line="240" w:lineRule="auto"/>
        <w:ind w:left="0" w:firstLine="709"/>
        <w:contextualSpacing w:val="0"/>
        <w:jc w:val="both"/>
        <w:rPr>
          <w:rFonts w:ascii="Times New Roman" w:hAnsi="Times New Roman"/>
          <w:sz w:val="26"/>
          <w:szCs w:val="26"/>
          <w:lang w:val="sv-SE"/>
        </w:rPr>
      </w:pPr>
      <w:r w:rsidRPr="002E6A38">
        <w:rPr>
          <w:rFonts w:ascii="Times New Roman" w:hAnsi="Times New Roman"/>
          <w:sz w:val="26"/>
          <w:szCs w:val="26"/>
          <w:lang w:val="sv-SE"/>
        </w:rPr>
        <w:t>Có rất nhiều hệ quản trị CSDL trên thị trường hiện nay có thể ứng dụng cho các đơn vị như sau: Oracle, DB2, Sysbase, Informix, Microsoft SQL Server, My SQL...</w:t>
      </w:r>
    </w:p>
    <w:p w14:paraId="671F0D0C" w14:textId="31FC264E" w:rsidR="009B57BC" w:rsidRPr="002E6A38" w:rsidRDefault="002A57AB" w:rsidP="00A1115A">
      <w:pPr>
        <w:widowControl w:val="0"/>
        <w:tabs>
          <w:tab w:val="left" w:pos="851"/>
        </w:tabs>
        <w:spacing w:before="120" w:after="120" w:line="240" w:lineRule="auto"/>
        <w:jc w:val="both"/>
        <w:rPr>
          <w:rFonts w:ascii="Times New Roman" w:hAnsi="Times New Roman"/>
          <w:b/>
          <w:bCs w:val="0"/>
          <w:sz w:val="26"/>
          <w:szCs w:val="26"/>
          <w:lang w:val="sv-SE"/>
        </w:rPr>
      </w:pPr>
      <w:r w:rsidRPr="002E6A38">
        <w:rPr>
          <w:rFonts w:ascii="Times New Roman" w:hAnsi="Times New Roman"/>
          <w:b/>
          <w:bCs w:val="0"/>
          <w:sz w:val="26"/>
          <w:szCs w:val="26"/>
          <w:lang w:val="sv-SE"/>
        </w:rPr>
        <w:t xml:space="preserve">          </w:t>
      </w:r>
      <w:r w:rsidR="009B57BC" w:rsidRPr="002E6A38">
        <w:rPr>
          <w:rFonts w:ascii="Times New Roman" w:hAnsi="Times New Roman"/>
          <w:b/>
          <w:bCs w:val="0"/>
          <w:sz w:val="26"/>
          <w:szCs w:val="26"/>
          <w:lang w:val="sv-SE"/>
        </w:rPr>
        <w:t>DB2, Sysbase, Informix...</w:t>
      </w:r>
    </w:p>
    <w:p w14:paraId="2D446EC9" w14:textId="77777777" w:rsidR="009B57BC" w:rsidRPr="002E6A38" w:rsidRDefault="009B57BC" w:rsidP="0047624B">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 xml:space="preserve">Ưu điểm: Có thể chạy trên nhiều hệ điều hành, </w:t>
      </w:r>
    </w:p>
    <w:p w14:paraId="355ADE4D" w14:textId="77777777" w:rsidR="009B57BC" w:rsidRPr="002E6A38" w:rsidRDefault="009B57BC" w:rsidP="0047624B">
      <w:pPr>
        <w:pStyle w:val="ListParagraph"/>
        <w:widowControl w:val="0"/>
        <w:numPr>
          <w:ilvl w:val="0"/>
          <w:numId w:val="260"/>
        </w:numPr>
        <w:tabs>
          <w:tab w:val="left" w:pos="1134"/>
        </w:tabs>
        <w:spacing w:before="120" w:after="120" w:line="240" w:lineRule="auto"/>
        <w:ind w:left="1077" w:hanging="357"/>
        <w:contextualSpacing w:val="0"/>
        <w:jc w:val="both"/>
        <w:rPr>
          <w:rFonts w:ascii="Times New Roman" w:hAnsi="Times New Roman"/>
          <w:sz w:val="26"/>
          <w:szCs w:val="26"/>
          <w:lang w:val="sv-SE"/>
        </w:rPr>
      </w:pPr>
      <w:r w:rsidRPr="002E6A38">
        <w:rPr>
          <w:rFonts w:ascii="Times New Roman" w:hAnsi="Times New Roman"/>
          <w:sz w:val="26"/>
          <w:szCs w:val="26"/>
          <w:lang w:val="sv-SE"/>
        </w:rPr>
        <w:t>Nhược điểm: Không phổ biến.</w:t>
      </w:r>
    </w:p>
    <w:p w14:paraId="7A0EFC2C" w14:textId="77777777" w:rsidR="009B57BC" w:rsidRPr="002E6A38" w:rsidRDefault="009B57BC" w:rsidP="009B57BC">
      <w:pPr>
        <w:widowControl w:val="0"/>
        <w:spacing w:before="120" w:after="120" w:line="240" w:lineRule="auto"/>
        <w:ind w:firstLine="709"/>
        <w:jc w:val="both"/>
        <w:rPr>
          <w:rFonts w:ascii="Times New Roman" w:hAnsi="Times New Roman"/>
          <w:b/>
          <w:sz w:val="26"/>
          <w:szCs w:val="26"/>
        </w:rPr>
      </w:pPr>
      <w:r w:rsidRPr="002E6A38">
        <w:rPr>
          <w:rFonts w:ascii="Times New Roman" w:hAnsi="Times New Roman"/>
          <w:b/>
          <w:sz w:val="26"/>
          <w:szCs w:val="26"/>
        </w:rPr>
        <w:t>Oracle:</w:t>
      </w:r>
    </w:p>
    <w:p w14:paraId="2BED19C6" w14:textId="77777777" w:rsidR="009B57BC" w:rsidRPr="002E6A38" w:rsidRDefault="009B57BC" w:rsidP="009B57BC">
      <w:pPr>
        <w:pStyle w:val="ListParagraph"/>
        <w:widowControl w:val="0"/>
        <w:tabs>
          <w:tab w:val="left" w:pos="993"/>
        </w:tabs>
        <w:spacing w:before="120" w:after="120" w:line="240" w:lineRule="auto"/>
        <w:ind w:left="0" w:firstLine="709"/>
        <w:contextualSpacing w:val="0"/>
        <w:jc w:val="both"/>
        <w:rPr>
          <w:rFonts w:ascii="Times New Roman" w:hAnsi="Times New Roman"/>
          <w:sz w:val="26"/>
          <w:szCs w:val="26"/>
          <w:lang w:val="sv-SE"/>
        </w:rPr>
      </w:pPr>
      <w:r w:rsidRPr="002E6A38">
        <w:rPr>
          <w:rFonts w:ascii="Times New Roman" w:hAnsi="Times New Roman"/>
          <w:sz w:val="26"/>
          <w:szCs w:val="26"/>
          <w:lang w:val="sv-SE"/>
        </w:rPr>
        <w:t>Ưu điểm: vượt trội cho việc sao lưu, xử lý các hệ CSDL phân tán cực lớn và có yêu cầu bảo mật rất cao. Thường được dùng cho các hệ thống ngân hàng, kho bạc hoặc các CSDL yêu cầu bí mật cấp quốc gia.</w:t>
      </w:r>
    </w:p>
    <w:p w14:paraId="42028916" w14:textId="77777777" w:rsidR="009B57BC" w:rsidRPr="002E6A38" w:rsidRDefault="009B57BC" w:rsidP="009B57BC">
      <w:pPr>
        <w:pStyle w:val="ListParagraph"/>
        <w:widowControl w:val="0"/>
        <w:tabs>
          <w:tab w:val="left" w:pos="993"/>
        </w:tabs>
        <w:spacing w:before="120" w:after="120" w:line="240" w:lineRule="auto"/>
        <w:ind w:left="0" w:firstLine="709"/>
        <w:contextualSpacing w:val="0"/>
        <w:jc w:val="both"/>
        <w:rPr>
          <w:rFonts w:ascii="Times New Roman" w:hAnsi="Times New Roman"/>
          <w:sz w:val="26"/>
          <w:szCs w:val="26"/>
          <w:lang w:val="sv-SE"/>
        </w:rPr>
      </w:pPr>
      <w:r w:rsidRPr="002E6A38">
        <w:rPr>
          <w:rFonts w:ascii="Times New Roman" w:hAnsi="Times New Roman"/>
          <w:sz w:val="26"/>
          <w:szCs w:val="26"/>
          <w:lang w:val="sv-SE"/>
        </w:rPr>
        <w:t xml:space="preserve">Nhược điểm: phần mềm này ít được phổ biến, việc học tập sử dụng, bảo trì CSDL còn rất nhiều khó khăn. </w:t>
      </w:r>
    </w:p>
    <w:p w14:paraId="7651E7C2" w14:textId="77777777" w:rsidR="009B57BC" w:rsidRPr="002E6A38" w:rsidRDefault="009B57BC" w:rsidP="009B57BC">
      <w:pPr>
        <w:widowControl w:val="0"/>
        <w:spacing w:before="120" w:after="120" w:line="240" w:lineRule="auto"/>
        <w:ind w:firstLine="709"/>
        <w:jc w:val="both"/>
        <w:rPr>
          <w:rFonts w:ascii="Times New Roman" w:hAnsi="Times New Roman"/>
          <w:b/>
          <w:sz w:val="26"/>
          <w:szCs w:val="26"/>
        </w:rPr>
      </w:pPr>
      <w:r w:rsidRPr="002E6A38">
        <w:rPr>
          <w:rFonts w:ascii="Times New Roman" w:hAnsi="Times New Roman"/>
          <w:b/>
          <w:sz w:val="26"/>
          <w:szCs w:val="26"/>
        </w:rPr>
        <w:t>MySQL</w:t>
      </w:r>
    </w:p>
    <w:p w14:paraId="3F34E45A" w14:textId="13EFC3EA" w:rsidR="009B57BC" w:rsidRPr="002E6A38" w:rsidRDefault="009B57BC" w:rsidP="009B57BC">
      <w:pPr>
        <w:pStyle w:val="ListParagraph"/>
        <w:widowControl w:val="0"/>
        <w:tabs>
          <w:tab w:val="left" w:pos="993"/>
        </w:tabs>
        <w:spacing w:before="120" w:after="120" w:line="240" w:lineRule="auto"/>
        <w:ind w:left="0" w:firstLine="709"/>
        <w:contextualSpacing w:val="0"/>
        <w:jc w:val="both"/>
        <w:rPr>
          <w:rFonts w:ascii="Times New Roman" w:hAnsi="Times New Roman"/>
          <w:sz w:val="26"/>
          <w:szCs w:val="26"/>
          <w:lang w:val="sv-SE"/>
        </w:rPr>
      </w:pPr>
      <w:r w:rsidRPr="002E6A38">
        <w:rPr>
          <w:rFonts w:ascii="Times New Roman" w:hAnsi="Times New Roman"/>
          <w:sz w:val="26"/>
          <w:szCs w:val="26"/>
          <w:lang w:val="sv-SE"/>
        </w:rPr>
        <w:t xml:space="preserve">Ưu điểm:  là một hệ quản trị CSDL mã nguồn mở và tương đối phổ biến trên thế giới cũng như ở Việt Nam. </w:t>
      </w:r>
      <w:r w:rsidR="00CE6378" w:rsidRPr="002E6A38">
        <w:rPr>
          <w:rFonts w:ascii="Times New Roman" w:hAnsi="Times New Roman"/>
          <w:sz w:val="26"/>
          <w:szCs w:val="26"/>
          <w:lang w:val="sv-SE"/>
        </w:rPr>
        <w:t>MySQL là cơ sở dữ liệu tốc độ cao, ổn định, dễ sử dụng và hoạt động trên nhiều hệ điều hành cung cấp một hệ thống lớn các hàm tiện ích mạnh.</w:t>
      </w:r>
      <w:r w:rsidR="00651808" w:rsidRPr="002E6A38">
        <w:rPr>
          <w:rFonts w:ascii="Times New Roman" w:hAnsi="Times New Roman"/>
          <w:sz w:val="26"/>
          <w:szCs w:val="26"/>
          <w:lang w:val="sv-SE"/>
        </w:rPr>
        <w:t xml:space="preserve"> </w:t>
      </w:r>
      <w:r w:rsidRPr="002E6A38">
        <w:rPr>
          <w:rFonts w:ascii="Times New Roman" w:hAnsi="Times New Roman"/>
          <w:sz w:val="26"/>
          <w:szCs w:val="26"/>
          <w:lang w:val="sv-SE"/>
        </w:rPr>
        <w:t>Ưu điểm lớn nhất của hệ quản trị CSDL này là miễn phí.</w:t>
      </w:r>
    </w:p>
    <w:p w14:paraId="6B2939AB" w14:textId="3C9A3542" w:rsidR="009B57BC" w:rsidRPr="002E6A38" w:rsidRDefault="009B57BC" w:rsidP="009B57BC">
      <w:pPr>
        <w:pStyle w:val="ListParagraph"/>
        <w:widowControl w:val="0"/>
        <w:tabs>
          <w:tab w:val="left" w:pos="993"/>
        </w:tabs>
        <w:spacing w:before="120" w:after="120" w:line="240" w:lineRule="auto"/>
        <w:ind w:left="0" w:firstLine="709"/>
        <w:contextualSpacing w:val="0"/>
        <w:jc w:val="both"/>
        <w:rPr>
          <w:rFonts w:ascii="Times New Roman" w:hAnsi="Times New Roman"/>
          <w:sz w:val="26"/>
          <w:szCs w:val="26"/>
          <w:lang w:val="sv-SE"/>
        </w:rPr>
      </w:pPr>
      <w:r w:rsidRPr="002E6A38">
        <w:rPr>
          <w:rFonts w:ascii="Times New Roman" w:hAnsi="Times New Roman"/>
          <w:sz w:val="26"/>
          <w:szCs w:val="26"/>
          <w:lang w:val="sv-SE"/>
        </w:rPr>
        <w:t>Nhược điểm: khả năng hỗ trợ giao diện quản trị không thân thiện, chủ yếu phù hợp với các đơn vị trong ngành CNTT.</w:t>
      </w:r>
    </w:p>
    <w:p w14:paraId="27964152" w14:textId="77777777" w:rsidR="009B57BC" w:rsidRPr="002E6A38" w:rsidRDefault="009B57BC" w:rsidP="009B57BC">
      <w:pPr>
        <w:widowControl w:val="0"/>
        <w:spacing w:before="120" w:after="120" w:line="240" w:lineRule="auto"/>
        <w:ind w:firstLine="709"/>
        <w:jc w:val="both"/>
        <w:rPr>
          <w:rFonts w:ascii="Times New Roman" w:hAnsi="Times New Roman"/>
          <w:b/>
          <w:sz w:val="26"/>
          <w:szCs w:val="26"/>
        </w:rPr>
      </w:pPr>
      <w:r w:rsidRPr="002E6A38">
        <w:rPr>
          <w:rFonts w:ascii="Times New Roman" w:hAnsi="Times New Roman"/>
          <w:b/>
          <w:sz w:val="26"/>
          <w:szCs w:val="26"/>
        </w:rPr>
        <w:t>Microsoft SQL Server</w:t>
      </w:r>
    </w:p>
    <w:p w14:paraId="4A54A55B" w14:textId="7806B671" w:rsidR="009B57BC" w:rsidRPr="002E6A38" w:rsidRDefault="009B57BC" w:rsidP="009B57BC">
      <w:pPr>
        <w:pStyle w:val="ListParagraph"/>
        <w:widowControl w:val="0"/>
        <w:tabs>
          <w:tab w:val="left" w:pos="993"/>
        </w:tabs>
        <w:spacing w:before="120" w:after="120" w:line="240" w:lineRule="auto"/>
        <w:ind w:left="0" w:firstLine="709"/>
        <w:contextualSpacing w:val="0"/>
        <w:jc w:val="both"/>
        <w:rPr>
          <w:rFonts w:ascii="Times New Roman" w:hAnsi="Times New Roman"/>
          <w:sz w:val="26"/>
          <w:szCs w:val="26"/>
          <w:lang w:val="sv-SE"/>
        </w:rPr>
      </w:pPr>
      <w:r w:rsidRPr="002E6A38">
        <w:rPr>
          <w:rFonts w:ascii="Times New Roman" w:hAnsi="Times New Roman"/>
          <w:sz w:val="26"/>
          <w:szCs w:val="26"/>
          <w:lang w:val="sv-SE"/>
        </w:rPr>
        <w:t>Ưu điểm: là phần mềm quản trị CSDL phổ biến ở nước ta, dễ sử dụng, dễ bảo trì. Với các tính năng đủ mạnh để đáp ứng được phần lớn các yêu cầu xử lý dữ liệu, phần mềm này đạt được thời gian đáp ứng tương đối tốt. Đồng thời, Microsoft SQL Server cũng cho phép chúng ta dễ dàng triển khai trên web.</w:t>
      </w:r>
    </w:p>
    <w:p w14:paraId="2C58613C" w14:textId="3491F786" w:rsidR="009B57BC" w:rsidRPr="002E6A38" w:rsidRDefault="009B57BC" w:rsidP="009B57BC">
      <w:pPr>
        <w:pStyle w:val="ListParagraph"/>
        <w:widowControl w:val="0"/>
        <w:tabs>
          <w:tab w:val="left" w:pos="993"/>
        </w:tabs>
        <w:spacing w:before="120" w:after="120" w:line="240" w:lineRule="auto"/>
        <w:ind w:left="0" w:firstLine="709"/>
        <w:contextualSpacing w:val="0"/>
        <w:jc w:val="both"/>
        <w:rPr>
          <w:rFonts w:ascii="Times New Roman" w:hAnsi="Times New Roman"/>
          <w:sz w:val="26"/>
          <w:szCs w:val="26"/>
          <w:lang w:val="sv-SE"/>
        </w:rPr>
      </w:pPr>
      <w:r w:rsidRPr="002E6A38">
        <w:rPr>
          <w:rFonts w:ascii="Times New Roman" w:hAnsi="Times New Roman"/>
          <w:sz w:val="26"/>
          <w:szCs w:val="26"/>
          <w:lang w:val="sv-SE"/>
        </w:rPr>
        <w:t>Nhược điểm: chỉ đứng sau Oracle về khả năng bảo mật và phân tán dữ liệu.</w:t>
      </w:r>
      <w:r w:rsidR="00CE6378" w:rsidRPr="002E6A38">
        <w:rPr>
          <w:rFonts w:ascii="Times New Roman" w:hAnsi="Times New Roman"/>
          <w:sz w:val="26"/>
          <w:szCs w:val="26"/>
          <w:lang w:val="sv-SE"/>
        </w:rPr>
        <w:t xml:space="preserve"> Khi nhu cầu hệ thống cơ sở dữ liệu</w:t>
      </w:r>
      <w:r w:rsidR="00CE6378" w:rsidRPr="002E6A38">
        <w:rPr>
          <w:rFonts w:ascii="Times New Roman" w:hAnsi="Times New Roman"/>
        </w:rPr>
        <w:t xml:space="preserve"> </w:t>
      </w:r>
      <w:r w:rsidR="00CE6378" w:rsidRPr="002E6A38">
        <w:rPr>
          <w:rFonts w:ascii="Times New Roman" w:hAnsi="Times New Roman"/>
          <w:sz w:val="26"/>
          <w:szCs w:val="26"/>
          <w:lang w:val="sv-SE"/>
        </w:rPr>
        <w:t>bị vượt quá các tính năng được cung cấp sẵn trong phiên bản SQL Server miễn phí, thì việc đầu tư vào các phiên bản SQL Server cấp cao khác cần phải cân nhắc</w:t>
      </w:r>
      <w:r w:rsidR="00651808" w:rsidRPr="002E6A38">
        <w:rPr>
          <w:rFonts w:ascii="Times New Roman" w:hAnsi="Times New Roman"/>
          <w:sz w:val="26"/>
          <w:szCs w:val="26"/>
          <w:lang w:val="sv-SE"/>
        </w:rPr>
        <w:t>.</w:t>
      </w:r>
    </w:p>
    <w:p w14:paraId="55971815" w14:textId="5E90C64B" w:rsidR="009B57BC" w:rsidRPr="002E6A38" w:rsidRDefault="009B57BC" w:rsidP="009B57BC">
      <w:pPr>
        <w:pStyle w:val="ListParagraph"/>
        <w:widowControl w:val="0"/>
        <w:tabs>
          <w:tab w:val="left" w:pos="993"/>
        </w:tabs>
        <w:spacing w:before="120" w:after="120" w:line="240" w:lineRule="auto"/>
        <w:ind w:left="0" w:firstLine="709"/>
        <w:contextualSpacing w:val="0"/>
        <w:jc w:val="both"/>
        <w:rPr>
          <w:rFonts w:ascii="Times New Roman" w:hAnsi="Times New Roman"/>
          <w:sz w:val="26"/>
          <w:szCs w:val="26"/>
          <w:lang w:val="sv-SE"/>
        </w:rPr>
      </w:pPr>
      <w:r w:rsidRPr="002E6A38">
        <w:rPr>
          <w:rFonts w:ascii="Times New Roman" w:hAnsi="Times New Roman"/>
          <w:sz w:val="26"/>
          <w:szCs w:val="26"/>
          <w:lang w:val="sv-SE"/>
        </w:rPr>
        <w:t xml:space="preserve">Từ đó, thấy rằng CSDL </w:t>
      </w:r>
      <w:r w:rsidR="00CE6378" w:rsidRPr="002E6A38">
        <w:rPr>
          <w:rFonts w:ascii="Times New Roman" w:hAnsi="Times New Roman"/>
          <w:sz w:val="26"/>
          <w:szCs w:val="26"/>
          <w:lang w:val="sv-SE"/>
        </w:rPr>
        <w:t xml:space="preserve"> My</w:t>
      </w:r>
      <w:r w:rsidRPr="002E6A38">
        <w:rPr>
          <w:rFonts w:ascii="Times New Roman" w:hAnsi="Times New Roman"/>
          <w:sz w:val="26"/>
          <w:szCs w:val="26"/>
          <w:lang w:val="sv-SE"/>
        </w:rPr>
        <w:t xml:space="preserve">SQL là sự lựa chọn phù hợp cho ứng dụng. Các hệ quản trị dữ liệu khác vẫn có thể sử dụng, nhưng phải đảm bảo việc tích hợp hệ thống sau này. </w:t>
      </w:r>
    </w:p>
    <w:p w14:paraId="59C46DEB" w14:textId="3C02BB39" w:rsidR="000658A7" w:rsidRPr="002E6A38" w:rsidRDefault="009B57BC"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b/>
          <w:sz w:val="26"/>
          <w:szCs w:val="26"/>
        </w:rPr>
        <w:t xml:space="preserve">c. </w:t>
      </w:r>
      <w:r w:rsidR="00DC4C65" w:rsidRPr="002E6A38">
        <w:rPr>
          <w:rFonts w:ascii="Times New Roman" w:hAnsi="Times New Roman"/>
          <w:b/>
          <w:sz w:val="26"/>
          <w:szCs w:val="26"/>
        </w:rPr>
        <w:t>Tóm lại:</w:t>
      </w:r>
      <w:r w:rsidR="00DC4C65" w:rsidRPr="002E6A38">
        <w:rPr>
          <w:rFonts w:ascii="Times New Roman" w:hAnsi="Times New Roman"/>
          <w:sz w:val="26"/>
          <w:szCs w:val="26"/>
        </w:rPr>
        <w:t xml:space="preserve"> </w:t>
      </w:r>
      <w:r w:rsidR="000658A7" w:rsidRPr="002E6A38">
        <w:rPr>
          <w:rFonts w:ascii="Times New Roman" w:hAnsi="Times New Roman"/>
          <w:sz w:val="26"/>
          <w:szCs w:val="26"/>
        </w:rPr>
        <w:t xml:space="preserve">Hệ thống </w:t>
      </w:r>
      <w:r w:rsidR="00B57E69" w:rsidRPr="002E6A38">
        <w:rPr>
          <w:rFonts w:ascii="Times New Roman" w:hAnsi="Times New Roman"/>
          <w:sz w:val="26"/>
          <w:szCs w:val="26"/>
        </w:rPr>
        <w:t>được xây dựng và phát triển</w:t>
      </w:r>
      <w:r w:rsidR="000658A7" w:rsidRPr="002E6A38">
        <w:rPr>
          <w:rFonts w:ascii="Times New Roman" w:hAnsi="Times New Roman"/>
          <w:sz w:val="26"/>
          <w:szCs w:val="26"/>
        </w:rPr>
        <w:t xml:space="preserve"> dựa trên nền tảng công </w:t>
      </w:r>
      <w:r w:rsidR="00B57E69" w:rsidRPr="002E6A38">
        <w:rPr>
          <w:rFonts w:ascii="Times New Roman" w:hAnsi="Times New Roman"/>
          <w:sz w:val="26"/>
          <w:szCs w:val="26"/>
        </w:rPr>
        <w:t>nghệ:</w:t>
      </w:r>
    </w:p>
    <w:p w14:paraId="5FB9B0CD" w14:textId="0F75DE4B" w:rsidR="000658A7" w:rsidRPr="002E6A38" w:rsidRDefault="000658A7" w:rsidP="00461030">
      <w:pPr>
        <w:pStyle w:val="ListParagraph"/>
        <w:widowControl w:val="0"/>
        <w:numPr>
          <w:ilvl w:val="0"/>
          <w:numId w:val="238"/>
        </w:numPr>
        <w:spacing w:before="120" w:after="120" w:line="240" w:lineRule="auto"/>
        <w:ind w:left="1134" w:hanging="357"/>
        <w:contextualSpacing w:val="0"/>
        <w:jc w:val="both"/>
        <w:rPr>
          <w:rFonts w:ascii="Times New Roman" w:hAnsi="Times New Roman"/>
          <w:sz w:val="26"/>
          <w:szCs w:val="26"/>
        </w:rPr>
      </w:pPr>
      <w:r w:rsidRPr="002E6A38">
        <w:rPr>
          <w:rFonts w:ascii="Times New Roman" w:hAnsi="Times New Roman"/>
          <w:sz w:val="26"/>
          <w:szCs w:val="26"/>
        </w:rPr>
        <w:t>Hệ điều hành (OS): Ubuntu</w:t>
      </w:r>
    </w:p>
    <w:p w14:paraId="71C09FE8" w14:textId="77777777" w:rsidR="000658A7" w:rsidRPr="002E6A38" w:rsidRDefault="000658A7" w:rsidP="00461030">
      <w:pPr>
        <w:pStyle w:val="ListParagraph"/>
        <w:widowControl w:val="0"/>
        <w:numPr>
          <w:ilvl w:val="0"/>
          <w:numId w:val="238"/>
        </w:numPr>
        <w:spacing w:before="120" w:after="120" w:line="240" w:lineRule="auto"/>
        <w:ind w:left="1134" w:hanging="357"/>
        <w:contextualSpacing w:val="0"/>
        <w:jc w:val="both"/>
        <w:rPr>
          <w:rFonts w:ascii="Times New Roman" w:hAnsi="Times New Roman"/>
          <w:sz w:val="26"/>
          <w:szCs w:val="26"/>
        </w:rPr>
      </w:pPr>
      <w:r w:rsidRPr="002E6A38">
        <w:rPr>
          <w:rFonts w:ascii="Times New Roman" w:hAnsi="Times New Roman"/>
          <w:sz w:val="26"/>
          <w:szCs w:val="26"/>
        </w:rPr>
        <w:t>Máy chủ ứng dụng web (Web Server): Kestrel</w:t>
      </w:r>
    </w:p>
    <w:p w14:paraId="05C375A8" w14:textId="77777777" w:rsidR="000658A7" w:rsidRPr="002E6A38" w:rsidRDefault="000658A7" w:rsidP="00461030">
      <w:pPr>
        <w:pStyle w:val="ListParagraph"/>
        <w:widowControl w:val="0"/>
        <w:numPr>
          <w:ilvl w:val="0"/>
          <w:numId w:val="238"/>
        </w:numPr>
        <w:spacing w:before="120" w:after="120" w:line="240" w:lineRule="auto"/>
        <w:ind w:left="1134" w:hanging="357"/>
        <w:contextualSpacing w:val="0"/>
        <w:jc w:val="both"/>
        <w:rPr>
          <w:rFonts w:ascii="Times New Roman" w:hAnsi="Times New Roman"/>
          <w:sz w:val="26"/>
          <w:szCs w:val="26"/>
        </w:rPr>
      </w:pPr>
      <w:r w:rsidRPr="002E6A38">
        <w:rPr>
          <w:rFonts w:ascii="Times New Roman" w:hAnsi="Times New Roman"/>
          <w:sz w:val="26"/>
          <w:szCs w:val="26"/>
        </w:rPr>
        <w:t>Hệ quản trị cơ sở dữ liệu: MySQL</w:t>
      </w:r>
    </w:p>
    <w:p w14:paraId="36855093" w14:textId="77777777" w:rsidR="000658A7" w:rsidRPr="002E6A38" w:rsidRDefault="000658A7" w:rsidP="00461030">
      <w:pPr>
        <w:pStyle w:val="ListParagraph"/>
        <w:widowControl w:val="0"/>
        <w:numPr>
          <w:ilvl w:val="0"/>
          <w:numId w:val="238"/>
        </w:numPr>
        <w:spacing w:before="120" w:after="120" w:line="240" w:lineRule="auto"/>
        <w:ind w:left="1134" w:hanging="357"/>
        <w:contextualSpacing w:val="0"/>
        <w:jc w:val="both"/>
        <w:rPr>
          <w:rFonts w:ascii="Times New Roman" w:hAnsi="Times New Roman"/>
          <w:sz w:val="26"/>
          <w:szCs w:val="26"/>
        </w:rPr>
      </w:pPr>
      <w:r w:rsidRPr="002E6A38">
        <w:rPr>
          <w:rFonts w:ascii="Times New Roman" w:hAnsi="Times New Roman"/>
          <w:sz w:val="26"/>
          <w:szCs w:val="26"/>
        </w:rPr>
        <w:t xml:space="preserve">Ngôn ngữ lập trình: </w:t>
      </w:r>
    </w:p>
    <w:p w14:paraId="3370E721" w14:textId="162112A1" w:rsidR="000658A7" w:rsidRPr="002E6A38" w:rsidRDefault="000658A7" w:rsidP="00461030">
      <w:pPr>
        <w:pStyle w:val="ListParagraph"/>
        <w:widowControl w:val="0"/>
        <w:numPr>
          <w:ilvl w:val="0"/>
          <w:numId w:val="239"/>
        </w:numPr>
        <w:spacing w:before="120" w:after="120" w:line="240" w:lineRule="auto"/>
        <w:ind w:left="1434" w:hanging="357"/>
        <w:contextualSpacing w:val="0"/>
        <w:jc w:val="both"/>
        <w:rPr>
          <w:rFonts w:ascii="Times New Roman" w:hAnsi="Times New Roman"/>
          <w:sz w:val="26"/>
          <w:szCs w:val="26"/>
        </w:rPr>
      </w:pPr>
      <w:r w:rsidRPr="002E6A38">
        <w:rPr>
          <w:rFonts w:ascii="Times New Roman" w:hAnsi="Times New Roman"/>
          <w:sz w:val="26"/>
          <w:szCs w:val="26"/>
        </w:rPr>
        <w:t>Backend: C#</w:t>
      </w:r>
    </w:p>
    <w:p w14:paraId="0D5F9AA8" w14:textId="02AC88A3" w:rsidR="000658A7" w:rsidRPr="002E6A38" w:rsidRDefault="000658A7" w:rsidP="00461030">
      <w:pPr>
        <w:pStyle w:val="ListParagraph"/>
        <w:widowControl w:val="0"/>
        <w:numPr>
          <w:ilvl w:val="0"/>
          <w:numId w:val="239"/>
        </w:numPr>
        <w:spacing w:before="120" w:after="120" w:line="240" w:lineRule="auto"/>
        <w:ind w:left="1434" w:hanging="357"/>
        <w:contextualSpacing w:val="0"/>
        <w:jc w:val="both"/>
        <w:rPr>
          <w:rFonts w:ascii="Times New Roman" w:hAnsi="Times New Roman"/>
          <w:sz w:val="26"/>
          <w:szCs w:val="26"/>
        </w:rPr>
      </w:pPr>
      <w:r w:rsidRPr="002E6A38">
        <w:rPr>
          <w:rFonts w:ascii="Times New Roman" w:hAnsi="Times New Roman"/>
          <w:sz w:val="26"/>
          <w:szCs w:val="26"/>
        </w:rPr>
        <w:t>Frontend: HTML, CSS, Javascript, TypeScript</w:t>
      </w:r>
    </w:p>
    <w:p w14:paraId="27BCE551" w14:textId="77777777" w:rsidR="000658A7" w:rsidRPr="002E6A38" w:rsidRDefault="000658A7" w:rsidP="00461030">
      <w:pPr>
        <w:pStyle w:val="ListParagraph"/>
        <w:widowControl w:val="0"/>
        <w:numPr>
          <w:ilvl w:val="0"/>
          <w:numId w:val="238"/>
        </w:numPr>
        <w:spacing w:before="120" w:after="120" w:line="240" w:lineRule="auto"/>
        <w:ind w:left="1134" w:hanging="357"/>
        <w:contextualSpacing w:val="0"/>
        <w:jc w:val="both"/>
        <w:rPr>
          <w:rFonts w:ascii="Times New Roman" w:hAnsi="Times New Roman"/>
          <w:sz w:val="26"/>
          <w:szCs w:val="26"/>
        </w:rPr>
      </w:pPr>
      <w:r w:rsidRPr="002E6A38">
        <w:rPr>
          <w:rFonts w:ascii="Times New Roman" w:hAnsi="Times New Roman"/>
          <w:sz w:val="26"/>
          <w:szCs w:val="26"/>
        </w:rPr>
        <w:t>Framework:</w:t>
      </w:r>
    </w:p>
    <w:p w14:paraId="14B61671" w14:textId="4A30F37E" w:rsidR="000658A7" w:rsidRPr="002E6A38" w:rsidRDefault="000658A7" w:rsidP="00461030">
      <w:pPr>
        <w:pStyle w:val="ListParagraph"/>
        <w:widowControl w:val="0"/>
        <w:numPr>
          <w:ilvl w:val="0"/>
          <w:numId w:val="239"/>
        </w:numPr>
        <w:spacing w:before="120" w:after="120" w:line="240" w:lineRule="auto"/>
        <w:ind w:left="1434" w:hanging="357"/>
        <w:contextualSpacing w:val="0"/>
        <w:jc w:val="both"/>
        <w:rPr>
          <w:rFonts w:ascii="Times New Roman" w:hAnsi="Times New Roman"/>
          <w:sz w:val="26"/>
          <w:szCs w:val="26"/>
        </w:rPr>
      </w:pPr>
      <w:r w:rsidRPr="002E6A38">
        <w:rPr>
          <w:rFonts w:ascii="Times New Roman" w:hAnsi="Times New Roman"/>
          <w:sz w:val="26"/>
          <w:szCs w:val="26"/>
        </w:rPr>
        <w:lastRenderedPageBreak/>
        <w:t>Backend: ASP.NET CORE</w:t>
      </w:r>
    </w:p>
    <w:p w14:paraId="2887A181" w14:textId="591DD9F5" w:rsidR="000658A7" w:rsidRPr="002E6A38" w:rsidRDefault="000658A7" w:rsidP="00461030">
      <w:pPr>
        <w:pStyle w:val="ListParagraph"/>
        <w:widowControl w:val="0"/>
        <w:numPr>
          <w:ilvl w:val="0"/>
          <w:numId w:val="239"/>
        </w:numPr>
        <w:spacing w:before="120" w:after="120" w:line="240" w:lineRule="auto"/>
        <w:ind w:left="1434" w:hanging="357"/>
        <w:contextualSpacing w:val="0"/>
        <w:jc w:val="both"/>
        <w:rPr>
          <w:rFonts w:ascii="Times New Roman" w:hAnsi="Times New Roman"/>
          <w:sz w:val="26"/>
          <w:szCs w:val="26"/>
        </w:rPr>
      </w:pPr>
      <w:r w:rsidRPr="002E6A38">
        <w:rPr>
          <w:rFonts w:ascii="Times New Roman" w:hAnsi="Times New Roman"/>
          <w:sz w:val="26"/>
          <w:szCs w:val="26"/>
        </w:rPr>
        <w:t>Frontend: Angular</w:t>
      </w:r>
    </w:p>
    <w:p w14:paraId="4B21A273" w14:textId="14A8AB2F" w:rsidR="000658A7" w:rsidRPr="002E6A38" w:rsidRDefault="000658A7" w:rsidP="00461030">
      <w:pPr>
        <w:pStyle w:val="ListParagraph"/>
        <w:widowControl w:val="0"/>
        <w:numPr>
          <w:ilvl w:val="0"/>
          <w:numId w:val="238"/>
        </w:numPr>
        <w:spacing w:before="120" w:after="120" w:line="240" w:lineRule="auto"/>
        <w:ind w:left="1134" w:hanging="357"/>
        <w:contextualSpacing w:val="0"/>
        <w:jc w:val="both"/>
        <w:rPr>
          <w:rFonts w:ascii="Times New Roman" w:hAnsi="Times New Roman"/>
          <w:sz w:val="26"/>
          <w:szCs w:val="26"/>
        </w:rPr>
      </w:pPr>
      <w:r w:rsidRPr="002E6A38">
        <w:rPr>
          <w:rFonts w:ascii="Times New Roman" w:hAnsi="Times New Roman"/>
          <w:sz w:val="26"/>
          <w:szCs w:val="26"/>
        </w:rPr>
        <w:t xml:space="preserve">  Máy trạm:</w:t>
      </w:r>
    </w:p>
    <w:p w14:paraId="6461E905" w14:textId="22E5C86D" w:rsidR="000658A7" w:rsidRPr="002E6A38" w:rsidRDefault="000658A7" w:rsidP="00461030">
      <w:pPr>
        <w:pStyle w:val="ListParagraph"/>
        <w:widowControl w:val="0"/>
        <w:numPr>
          <w:ilvl w:val="0"/>
          <w:numId w:val="239"/>
        </w:numPr>
        <w:spacing w:before="120" w:after="120" w:line="240" w:lineRule="auto"/>
        <w:ind w:left="1434" w:hanging="357"/>
        <w:contextualSpacing w:val="0"/>
        <w:jc w:val="both"/>
        <w:rPr>
          <w:rFonts w:ascii="Times New Roman" w:hAnsi="Times New Roman"/>
          <w:sz w:val="26"/>
          <w:szCs w:val="26"/>
        </w:rPr>
      </w:pPr>
      <w:r w:rsidRPr="002E6A38">
        <w:rPr>
          <w:rFonts w:ascii="Times New Roman" w:hAnsi="Times New Roman"/>
          <w:sz w:val="26"/>
          <w:szCs w:val="26"/>
        </w:rPr>
        <w:t>Hệ điều hành: Windows/Linux/Mac OS</w:t>
      </w:r>
    </w:p>
    <w:p w14:paraId="1B355D74" w14:textId="4DAFDBF7" w:rsidR="000658A7" w:rsidRPr="002E6A38" w:rsidRDefault="000658A7" w:rsidP="00461030">
      <w:pPr>
        <w:pStyle w:val="ListParagraph"/>
        <w:widowControl w:val="0"/>
        <w:numPr>
          <w:ilvl w:val="0"/>
          <w:numId w:val="239"/>
        </w:numPr>
        <w:spacing w:before="120" w:after="120" w:line="240" w:lineRule="auto"/>
        <w:ind w:left="1434" w:hanging="357"/>
        <w:contextualSpacing w:val="0"/>
        <w:jc w:val="both"/>
        <w:rPr>
          <w:rFonts w:ascii="Times New Roman" w:hAnsi="Times New Roman"/>
          <w:sz w:val="26"/>
          <w:szCs w:val="26"/>
        </w:rPr>
      </w:pPr>
      <w:r w:rsidRPr="002E6A38">
        <w:rPr>
          <w:rFonts w:ascii="Times New Roman" w:hAnsi="Times New Roman"/>
          <w:sz w:val="26"/>
          <w:szCs w:val="26"/>
        </w:rPr>
        <w:t>Trình duyệt: Chrome, Cốc Cốc, Firefox</w:t>
      </w:r>
    </w:p>
    <w:p w14:paraId="2E87E2F1" w14:textId="77777777" w:rsidR="00F27EEF" w:rsidRPr="002E6A38" w:rsidRDefault="00F27EEF" w:rsidP="00461030">
      <w:pPr>
        <w:pStyle w:val="Heading2"/>
        <w:rPr>
          <w:sz w:val="26"/>
          <w:szCs w:val="26"/>
        </w:rPr>
      </w:pPr>
      <w:bookmarkStart w:id="145" w:name="_Toc113459193"/>
      <w:r w:rsidRPr="002E6A38">
        <w:rPr>
          <w:sz w:val="26"/>
          <w:szCs w:val="26"/>
          <w:lang w:val="en-US"/>
        </w:rPr>
        <w:t>2</w:t>
      </w:r>
      <w:r w:rsidRPr="002E6A38">
        <w:rPr>
          <w:sz w:val="26"/>
          <w:szCs w:val="26"/>
        </w:rPr>
        <w:t>. Danh mục các quy chuẩn, tiêu chuẩn kỹ thuật được áp dụng</w:t>
      </w:r>
      <w:bookmarkEnd w:id="145"/>
    </w:p>
    <w:p w14:paraId="2E1A0E78" w14:textId="77777777" w:rsidR="00F27EEF" w:rsidRPr="002E6A38" w:rsidRDefault="00F27EEF"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Quyết định </w:t>
      </w:r>
      <w:r w:rsidRPr="002E6A38">
        <w:rPr>
          <w:rFonts w:ascii="Times New Roman" w:hAnsi="Times New Roman"/>
          <w:noProof/>
          <w:sz w:val="26"/>
          <w:szCs w:val="26"/>
        </w:rPr>
        <w:t>2035</w:t>
      </w:r>
      <w:r w:rsidRPr="002E6A38">
        <w:rPr>
          <w:rFonts w:ascii="Times New Roman" w:hAnsi="Times New Roman"/>
          <w:sz w:val="26"/>
          <w:szCs w:val="26"/>
        </w:rPr>
        <w:t>/QĐ-BYT ngày 12/6/2013 của Bộ Y tế về việc công bố danh mục kỹ thuật về ứng dụng công nghệ thông tin trong lĩnh vực y tế.</w:t>
      </w:r>
    </w:p>
    <w:p w14:paraId="38A9E00B" w14:textId="77777777" w:rsidR="00F27EEF" w:rsidRPr="002E6A38" w:rsidRDefault="00F27EEF"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Quy định tiêu chuẩn kỹ thuật ứng dụng CNTT trong cơ quan nhà nước ban hành kèm </w:t>
      </w:r>
      <w:r w:rsidRPr="002E6A38">
        <w:rPr>
          <w:rFonts w:ascii="Times New Roman" w:hAnsi="Times New Roman"/>
          <w:noProof/>
          <w:sz w:val="26"/>
          <w:szCs w:val="26"/>
        </w:rPr>
        <w:t>theo</w:t>
      </w:r>
      <w:r w:rsidRPr="002E6A38">
        <w:rPr>
          <w:rFonts w:ascii="Times New Roman" w:hAnsi="Times New Roman"/>
          <w:sz w:val="26"/>
          <w:szCs w:val="26"/>
        </w:rPr>
        <w:t xml:space="preserve"> Thông tư số 39/2017/TT-BTTTT ngày 17/12/2017 của Bộ Thông tin và Truyền thông, bao gồm: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90"/>
        <w:gridCol w:w="2333"/>
        <w:gridCol w:w="1508"/>
        <w:gridCol w:w="4531"/>
      </w:tblGrid>
      <w:tr w:rsidR="00F27EEF" w:rsidRPr="002E6A38" w14:paraId="534AB510" w14:textId="77777777" w:rsidTr="004B1AFE">
        <w:trPr>
          <w:trHeight w:val="20"/>
          <w:tblHeader/>
        </w:trPr>
        <w:tc>
          <w:tcPr>
            <w:tcW w:w="381" w:type="pct"/>
            <w:shd w:val="solid" w:color="FFFFFF" w:fill="auto"/>
            <w:tcMar>
              <w:top w:w="0" w:type="dxa"/>
              <w:left w:w="0" w:type="dxa"/>
              <w:bottom w:w="0" w:type="dxa"/>
              <w:right w:w="0" w:type="dxa"/>
            </w:tcMar>
            <w:vAlign w:val="center"/>
          </w:tcPr>
          <w:p w14:paraId="6804E6A7" w14:textId="77777777" w:rsidR="00F27EEF" w:rsidRPr="002E6A38" w:rsidRDefault="00F27EEF" w:rsidP="00461030">
            <w:pPr>
              <w:widowControl w:val="0"/>
              <w:jc w:val="center"/>
              <w:rPr>
                <w:rFonts w:ascii="Times New Roman" w:hAnsi="Times New Roman"/>
                <w:b/>
                <w:bCs w:val="0"/>
                <w:sz w:val="26"/>
                <w:szCs w:val="26"/>
              </w:rPr>
            </w:pPr>
            <w:r w:rsidRPr="002E6A38">
              <w:rPr>
                <w:rFonts w:ascii="Times New Roman" w:hAnsi="Times New Roman"/>
                <w:b/>
                <w:bCs w:val="0"/>
                <w:sz w:val="26"/>
                <w:szCs w:val="26"/>
              </w:rPr>
              <w:t>TT</w:t>
            </w:r>
          </w:p>
        </w:tc>
        <w:tc>
          <w:tcPr>
            <w:tcW w:w="1287" w:type="pct"/>
            <w:shd w:val="solid" w:color="FFFFFF" w:fill="auto"/>
            <w:tcMar>
              <w:top w:w="0" w:type="dxa"/>
              <w:left w:w="0" w:type="dxa"/>
              <w:bottom w:w="0" w:type="dxa"/>
              <w:right w:w="0" w:type="dxa"/>
            </w:tcMar>
            <w:vAlign w:val="center"/>
          </w:tcPr>
          <w:p w14:paraId="1F117AA6" w14:textId="77777777" w:rsidR="00F27EEF" w:rsidRPr="002E6A38" w:rsidRDefault="00F27EEF" w:rsidP="00461030">
            <w:pPr>
              <w:widowControl w:val="0"/>
              <w:jc w:val="center"/>
              <w:rPr>
                <w:rFonts w:ascii="Times New Roman" w:hAnsi="Times New Roman"/>
                <w:b/>
                <w:bCs w:val="0"/>
                <w:sz w:val="26"/>
                <w:szCs w:val="26"/>
              </w:rPr>
            </w:pPr>
            <w:r w:rsidRPr="002E6A38">
              <w:rPr>
                <w:rFonts w:ascii="Times New Roman" w:hAnsi="Times New Roman"/>
                <w:b/>
                <w:bCs w:val="0"/>
                <w:sz w:val="26"/>
                <w:szCs w:val="26"/>
              </w:rPr>
              <w:t>Loại tiêu chuẩn</w:t>
            </w:r>
          </w:p>
        </w:tc>
        <w:tc>
          <w:tcPr>
            <w:tcW w:w="832" w:type="pct"/>
            <w:shd w:val="solid" w:color="FFFFFF" w:fill="auto"/>
            <w:tcMar>
              <w:top w:w="0" w:type="dxa"/>
              <w:left w:w="0" w:type="dxa"/>
              <w:bottom w:w="0" w:type="dxa"/>
              <w:right w:w="0" w:type="dxa"/>
            </w:tcMar>
            <w:vAlign w:val="center"/>
          </w:tcPr>
          <w:p w14:paraId="7C9AEDF2" w14:textId="77777777" w:rsidR="00F27EEF" w:rsidRPr="002E6A38" w:rsidRDefault="00F27EEF" w:rsidP="00461030">
            <w:pPr>
              <w:widowControl w:val="0"/>
              <w:jc w:val="center"/>
              <w:rPr>
                <w:rFonts w:ascii="Times New Roman" w:hAnsi="Times New Roman"/>
                <w:b/>
                <w:bCs w:val="0"/>
                <w:sz w:val="26"/>
                <w:szCs w:val="26"/>
              </w:rPr>
            </w:pPr>
            <w:r w:rsidRPr="002E6A38">
              <w:rPr>
                <w:rFonts w:ascii="Times New Roman" w:hAnsi="Times New Roman"/>
                <w:b/>
                <w:bCs w:val="0"/>
                <w:sz w:val="26"/>
                <w:szCs w:val="26"/>
              </w:rPr>
              <w:t>Ký hiệu tiêu chuẩn</w:t>
            </w:r>
          </w:p>
        </w:tc>
        <w:tc>
          <w:tcPr>
            <w:tcW w:w="2500" w:type="pct"/>
            <w:shd w:val="solid" w:color="FFFFFF" w:fill="auto"/>
            <w:tcMar>
              <w:top w:w="0" w:type="dxa"/>
              <w:left w:w="0" w:type="dxa"/>
              <w:bottom w:w="0" w:type="dxa"/>
              <w:right w:w="0" w:type="dxa"/>
            </w:tcMar>
            <w:vAlign w:val="center"/>
          </w:tcPr>
          <w:p w14:paraId="5EA74D3B" w14:textId="77777777" w:rsidR="00F27EEF" w:rsidRPr="002E6A38" w:rsidRDefault="00F27EEF" w:rsidP="00461030">
            <w:pPr>
              <w:widowControl w:val="0"/>
              <w:jc w:val="center"/>
              <w:rPr>
                <w:rFonts w:ascii="Times New Roman" w:hAnsi="Times New Roman"/>
                <w:b/>
                <w:bCs w:val="0"/>
                <w:sz w:val="26"/>
                <w:szCs w:val="26"/>
              </w:rPr>
            </w:pPr>
            <w:r w:rsidRPr="002E6A38">
              <w:rPr>
                <w:rFonts w:ascii="Times New Roman" w:hAnsi="Times New Roman"/>
                <w:b/>
                <w:bCs w:val="0"/>
                <w:sz w:val="26"/>
                <w:szCs w:val="26"/>
              </w:rPr>
              <w:t>Tên đầy đủ của tiêu chuẩn</w:t>
            </w:r>
          </w:p>
        </w:tc>
      </w:tr>
      <w:tr w:rsidR="00F27EEF" w:rsidRPr="002E6A38" w14:paraId="46485C3E" w14:textId="77777777" w:rsidTr="00743A28">
        <w:trPr>
          <w:trHeight w:val="421"/>
        </w:trPr>
        <w:tc>
          <w:tcPr>
            <w:tcW w:w="381" w:type="pct"/>
            <w:shd w:val="solid" w:color="FFFFFF" w:fill="auto"/>
            <w:tcMar>
              <w:top w:w="0" w:type="dxa"/>
              <w:left w:w="0" w:type="dxa"/>
              <w:bottom w:w="0" w:type="dxa"/>
              <w:right w:w="0" w:type="dxa"/>
            </w:tcMar>
            <w:vAlign w:val="center"/>
          </w:tcPr>
          <w:p w14:paraId="7410FE7A"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1</w:t>
            </w:r>
          </w:p>
        </w:tc>
        <w:tc>
          <w:tcPr>
            <w:tcW w:w="4619" w:type="pct"/>
            <w:gridSpan w:val="3"/>
            <w:shd w:val="solid" w:color="FFFFFF" w:fill="auto"/>
            <w:tcMar>
              <w:top w:w="0" w:type="dxa"/>
              <w:left w:w="0" w:type="dxa"/>
              <w:bottom w:w="0" w:type="dxa"/>
              <w:right w:w="0" w:type="dxa"/>
            </w:tcMar>
            <w:vAlign w:val="center"/>
          </w:tcPr>
          <w:p w14:paraId="4AFF7C17"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Tiêu chuẩn về kết nối</w:t>
            </w:r>
          </w:p>
        </w:tc>
      </w:tr>
      <w:tr w:rsidR="00F27EEF" w:rsidRPr="002E6A38" w14:paraId="78AE300E" w14:textId="77777777" w:rsidTr="00743A28">
        <w:trPr>
          <w:trHeight w:val="20"/>
        </w:trPr>
        <w:tc>
          <w:tcPr>
            <w:tcW w:w="381" w:type="pct"/>
            <w:shd w:val="solid" w:color="FFFFFF" w:fill="auto"/>
            <w:tcMar>
              <w:top w:w="0" w:type="dxa"/>
              <w:left w:w="0" w:type="dxa"/>
              <w:bottom w:w="0" w:type="dxa"/>
              <w:right w:w="0" w:type="dxa"/>
            </w:tcMar>
            <w:vAlign w:val="center"/>
          </w:tcPr>
          <w:p w14:paraId="610780DA"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1.1</w:t>
            </w:r>
          </w:p>
        </w:tc>
        <w:tc>
          <w:tcPr>
            <w:tcW w:w="1287" w:type="pct"/>
            <w:shd w:val="solid" w:color="FFFFFF" w:fill="auto"/>
            <w:tcMar>
              <w:top w:w="0" w:type="dxa"/>
              <w:left w:w="0" w:type="dxa"/>
              <w:bottom w:w="0" w:type="dxa"/>
              <w:right w:w="0" w:type="dxa"/>
            </w:tcMar>
            <w:vAlign w:val="center"/>
          </w:tcPr>
          <w:p w14:paraId="77E70C39"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Truyền siêu văn bản</w:t>
            </w:r>
          </w:p>
        </w:tc>
        <w:tc>
          <w:tcPr>
            <w:tcW w:w="832" w:type="pct"/>
            <w:shd w:val="solid" w:color="FFFFFF" w:fill="auto"/>
            <w:tcMar>
              <w:top w:w="0" w:type="dxa"/>
              <w:left w:w="0" w:type="dxa"/>
              <w:bottom w:w="0" w:type="dxa"/>
              <w:right w:w="0" w:type="dxa"/>
            </w:tcMar>
            <w:vAlign w:val="center"/>
          </w:tcPr>
          <w:p w14:paraId="75CCEF86"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HTTP v1.1</w:t>
            </w:r>
          </w:p>
        </w:tc>
        <w:tc>
          <w:tcPr>
            <w:tcW w:w="2500" w:type="pct"/>
            <w:shd w:val="solid" w:color="FFFFFF" w:fill="auto"/>
            <w:tcMar>
              <w:top w:w="0" w:type="dxa"/>
              <w:left w:w="0" w:type="dxa"/>
              <w:bottom w:w="0" w:type="dxa"/>
              <w:right w:w="0" w:type="dxa"/>
            </w:tcMar>
            <w:vAlign w:val="center"/>
          </w:tcPr>
          <w:p w14:paraId="520DDB98"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Hypertext Transfer Protocol version 1.1</w:t>
            </w:r>
          </w:p>
        </w:tc>
      </w:tr>
      <w:tr w:rsidR="00F27EEF" w:rsidRPr="002E6A38" w14:paraId="01B4174D" w14:textId="77777777" w:rsidTr="00743A28">
        <w:trPr>
          <w:trHeight w:val="20"/>
        </w:trPr>
        <w:tc>
          <w:tcPr>
            <w:tcW w:w="381" w:type="pct"/>
            <w:shd w:val="solid" w:color="FFFFFF" w:fill="auto"/>
            <w:tcMar>
              <w:top w:w="0" w:type="dxa"/>
              <w:left w:w="0" w:type="dxa"/>
              <w:bottom w:w="0" w:type="dxa"/>
              <w:right w:w="0" w:type="dxa"/>
            </w:tcMar>
            <w:vAlign w:val="center"/>
          </w:tcPr>
          <w:p w14:paraId="4D76811F"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1.2</w:t>
            </w:r>
          </w:p>
        </w:tc>
        <w:tc>
          <w:tcPr>
            <w:tcW w:w="1287" w:type="pct"/>
            <w:shd w:val="solid" w:color="FFFFFF" w:fill="auto"/>
            <w:tcMar>
              <w:top w:w="0" w:type="dxa"/>
              <w:left w:w="0" w:type="dxa"/>
              <w:bottom w:w="0" w:type="dxa"/>
              <w:right w:w="0" w:type="dxa"/>
            </w:tcMar>
            <w:vAlign w:val="center"/>
          </w:tcPr>
          <w:p w14:paraId="56445BCD"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Truyền tệp tin</w:t>
            </w:r>
          </w:p>
        </w:tc>
        <w:tc>
          <w:tcPr>
            <w:tcW w:w="832" w:type="pct"/>
            <w:shd w:val="solid" w:color="FFFFFF" w:fill="auto"/>
            <w:tcMar>
              <w:top w:w="0" w:type="dxa"/>
              <w:left w:w="0" w:type="dxa"/>
              <w:bottom w:w="0" w:type="dxa"/>
              <w:right w:w="0" w:type="dxa"/>
            </w:tcMar>
            <w:vAlign w:val="center"/>
          </w:tcPr>
          <w:p w14:paraId="1782A3A3"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HTTP v1.1</w:t>
            </w:r>
          </w:p>
        </w:tc>
        <w:tc>
          <w:tcPr>
            <w:tcW w:w="2500" w:type="pct"/>
            <w:shd w:val="solid" w:color="FFFFFF" w:fill="auto"/>
            <w:tcMar>
              <w:top w:w="0" w:type="dxa"/>
              <w:left w:w="0" w:type="dxa"/>
              <w:bottom w:w="0" w:type="dxa"/>
              <w:right w:w="0" w:type="dxa"/>
            </w:tcMar>
            <w:vAlign w:val="center"/>
          </w:tcPr>
          <w:p w14:paraId="09CC67BB"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Hypertext Transfer Protocol version 1.1</w:t>
            </w:r>
          </w:p>
        </w:tc>
      </w:tr>
      <w:tr w:rsidR="00F27EEF" w:rsidRPr="002E6A38" w14:paraId="530C7E4B" w14:textId="77777777" w:rsidTr="00743A28">
        <w:trPr>
          <w:trHeight w:val="20"/>
        </w:trPr>
        <w:tc>
          <w:tcPr>
            <w:tcW w:w="381" w:type="pct"/>
            <w:shd w:val="solid" w:color="FFFFFF" w:fill="auto"/>
            <w:tcMar>
              <w:top w:w="0" w:type="dxa"/>
              <w:left w:w="0" w:type="dxa"/>
              <w:bottom w:w="0" w:type="dxa"/>
              <w:right w:w="0" w:type="dxa"/>
            </w:tcMar>
            <w:vAlign w:val="center"/>
          </w:tcPr>
          <w:p w14:paraId="74EE9872"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1.4</w:t>
            </w:r>
          </w:p>
        </w:tc>
        <w:tc>
          <w:tcPr>
            <w:tcW w:w="1287" w:type="pct"/>
            <w:shd w:val="solid" w:color="FFFFFF" w:fill="auto"/>
            <w:tcMar>
              <w:top w:w="0" w:type="dxa"/>
              <w:left w:w="0" w:type="dxa"/>
              <w:bottom w:w="0" w:type="dxa"/>
              <w:right w:w="0" w:type="dxa"/>
            </w:tcMar>
            <w:vAlign w:val="center"/>
          </w:tcPr>
          <w:p w14:paraId="005B4575"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Truy cập thư mục</w:t>
            </w:r>
          </w:p>
        </w:tc>
        <w:tc>
          <w:tcPr>
            <w:tcW w:w="832" w:type="pct"/>
            <w:shd w:val="solid" w:color="FFFFFF" w:fill="auto"/>
            <w:tcMar>
              <w:top w:w="0" w:type="dxa"/>
              <w:left w:w="0" w:type="dxa"/>
              <w:bottom w:w="0" w:type="dxa"/>
              <w:right w:w="0" w:type="dxa"/>
            </w:tcMar>
            <w:vAlign w:val="center"/>
          </w:tcPr>
          <w:p w14:paraId="48843D3F"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LDAP v3</w:t>
            </w:r>
          </w:p>
        </w:tc>
        <w:tc>
          <w:tcPr>
            <w:tcW w:w="2500" w:type="pct"/>
            <w:shd w:val="solid" w:color="FFFFFF" w:fill="auto"/>
            <w:tcMar>
              <w:top w:w="0" w:type="dxa"/>
              <w:left w:w="0" w:type="dxa"/>
              <w:bottom w:w="0" w:type="dxa"/>
              <w:right w:w="0" w:type="dxa"/>
            </w:tcMar>
            <w:vAlign w:val="center"/>
          </w:tcPr>
          <w:p w14:paraId="142E6605"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Lightweight Directory Access Protocol version 3</w:t>
            </w:r>
          </w:p>
        </w:tc>
      </w:tr>
      <w:tr w:rsidR="00F27EEF" w:rsidRPr="002E6A38" w14:paraId="4B52D1F4" w14:textId="77777777" w:rsidTr="00743A28">
        <w:trPr>
          <w:trHeight w:val="20"/>
        </w:trPr>
        <w:tc>
          <w:tcPr>
            <w:tcW w:w="381" w:type="pct"/>
            <w:shd w:val="solid" w:color="FFFFFF" w:fill="auto"/>
            <w:tcMar>
              <w:top w:w="0" w:type="dxa"/>
              <w:left w:w="0" w:type="dxa"/>
              <w:bottom w:w="0" w:type="dxa"/>
              <w:right w:w="0" w:type="dxa"/>
            </w:tcMar>
            <w:vAlign w:val="center"/>
          </w:tcPr>
          <w:p w14:paraId="2155F118"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2</w:t>
            </w:r>
          </w:p>
        </w:tc>
        <w:tc>
          <w:tcPr>
            <w:tcW w:w="4619" w:type="pct"/>
            <w:gridSpan w:val="3"/>
            <w:shd w:val="solid" w:color="FFFFFF" w:fill="auto"/>
            <w:tcMar>
              <w:top w:w="0" w:type="dxa"/>
              <w:left w:w="0" w:type="dxa"/>
              <w:bottom w:w="0" w:type="dxa"/>
              <w:right w:w="0" w:type="dxa"/>
            </w:tcMar>
            <w:vAlign w:val="center"/>
          </w:tcPr>
          <w:p w14:paraId="790EE422"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Tiêu chuẩn về tích hợp dữ liệu</w:t>
            </w:r>
          </w:p>
        </w:tc>
      </w:tr>
      <w:tr w:rsidR="00F27EEF" w:rsidRPr="002E6A38" w14:paraId="6F8E74AD" w14:textId="77777777" w:rsidTr="00743A28">
        <w:trPr>
          <w:trHeight w:val="20"/>
        </w:trPr>
        <w:tc>
          <w:tcPr>
            <w:tcW w:w="381" w:type="pct"/>
            <w:shd w:val="solid" w:color="FFFFFF" w:fill="auto"/>
            <w:tcMar>
              <w:top w:w="0" w:type="dxa"/>
              <w:left w:w="0" w:type="dxa"/>
              <w:bottom w:w="0" w:type="dxa"/>
              <w:right w:w="0" w:type="dxa"/>
            </w:tcMar>
            <w:vAlign w:val="center"/>
          </w:tcPr>
          <w:p w14:paraId="434D632B"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2.1</w:t>
            </w:r>
          </w:p>
        </w:tc>
        <w:tc>
          <w:tcPr>
            <w:tcW w:w="1287" w:type="pct"/>
            <w:shd w:val="solid" w:color="FFFFFF" w:fill="auto"/>
            <w:tcMar>
              <w:top w:w="0" w:type="dxa"/>
              <w:left w:w="0" w:type="dxa"/>
              <w:bottom w:w="0" w:type="dxa"/>
              <w:right w:w="0" w:type="dxa"/>
            </w:tcMar>
            <w:vAlign w:val="center"/>
          </w:tcPr>
          <w:p w14:paraId="0AE2472F"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Ngôn ngữ định dạng văn bản</w:t>
            </w:r>
          </w:p>
        </w:tc>
        <w:tc>
          <w:tcPr>
            <w:tcW w:w="832" w:type="pct"/>
            <w:shd w:val="solid" w:color="FFFFFF" w:fill="auto"/>
            <w:tcMar>
              <w:top w:w="0" w:type="dxa"/>
              <w:left w:w="0" w:type="dxa"/>
              <w:bottom w:w="0" w:type="dxa"/>
              <w:right w:w="0" w:type="dxa"/>
            </w:tcMar>
            <w:vAlign w:val="center"/>
          </w:tcPr>
          <w:p w14:paraId="25D19265"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XML v1.0 (5th Edition)</w:t>
            </w:r>
          </w:p>
        </w:tc>
        <w:tc>
          <w:tcPr>
            <w:tcW w:w="2500" w:type="pct"/>
            <w:shd w:val="solid" w:color="FFFFFF" w:fill="auto"/>
            <w:tcMar>
              <w:top w:w="0" w:type="dxa"/>
              <w:left w:w="0" w:type="dxa"/>
              <w:bottom w:w="0" w:type="dxa"/>
              <w:right w:w="0" w:type="dxa"/>
            </w:tcMar>
            <w:vAlign w:val="center"/>
          </w:tcPr>
          <w:p w14:paraId="73E9E8A2"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Extensible Markup Language version 1.0 (5th Edition)</w:t>
            </w:r>
          </w:p>
        </w:tc>
      </w:tr>
      <w:tr w:rsidR="00F27EEF" w:rsidRPr="002E6A38" w14:paraId="1C39D579" w14:textId="77777777" w:rsidTr="00743A28">
        <w:trPr>
          <w:trHeight w:val="20"/>
        </w:trPr>
        <w:tc>
          <w:tcPr>
            <w:tcW w:w="381" w:type="pct"/>
            <w:shd w:val="solid" w:color="FFFFFF" w:fill="auto"/>
            <w:tcMar>
              <w:top w:w="0" w:type="dxa"/>
              <w:left w:w="0" w:type="dxa"/>
              <w:bottom w:w="0" w:type="dxa"/>
              <w:right w:w="0" w:type="dxa"/>
            </w:tcMar>
            <w:vAlign w:val="center"/>
          </w:tcPr>
          <w:p w14:paraId="471F0B5B"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2.2</w:t>
            </w:r>
          </w:p>
        </w:tc>
        <w:tc>
          <w:tcPr>
            <w:tcW w:w="1287" w:type="pct"/>
            <w:shd w:val="solid" w:color="FFFFFF" w:fill="auto"/>
            <w:tcMar>
              <w:top w:w="0" w:type="dxa"/>
              <w:left w:w="0" w:type="dxa"/>
              <w:bottom w:w="0" w:type="dxa"/>
              <w:right w:w="0" w:type="dxa"/>
            </w:tcMar>
            <w:vAlign w:val="center"/>
          </w:tcPr>
          <w:p w14:paraId="0D037B4D"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Ngôn ngữ định dạng văn bản cho giao dịch điện tử</w:t>
            </w:r>
          </w:p>
        </w:tc>
        <w:tc>
          <w:tcPr>
            <w:tcW w:w="832" w:type="pct"/>
            <w:shd w:val="solid" w:color="FFFFFF" w:fill="auto"/>
            <w:tcMar>
              <w:top w:w="0" w:type="dxa"/>
              <w:left w:w="0" w:type="dxa"/>
              <w:bottom w:w="0" w:type="dxa"/>
              <w:right w:w="0" w:type="dxa"/>
            </w:tcMar>
            <w:vAlign w:val="center"/>
          </w:tcPr>
          <w:p w14:paraId="599DF943"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ISO/TS 15000:2014</w:t>
            </w:r>
          </w:p>
        </w:tc>
        <w:tc>
          <w:tcPr>
            <w:tcW w:w="2500" w:type="pct"/>
            <w:shd w:val="solid" w:color="FFFFFF" w:fill="auto"/>
            <w:tcMar>
              <w:top w:w="0" w:type="dxa"/>
              <w:left w:w="0" w:type="dxa"/>
              <w:bottom w:w="0" w:type="dxa"/>
              <w:right w:w="0" w:type="dxa"/>
            </w:tcMar>
            <w:vAlign w:val="center"/>
          </w:tcPr>
          <w:p w14:paraId="1C705356"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Electronic Business</w:t>
            </w:r>
            <w:r w:rsidRPr="002E6A38">
              <w:rPr>
                <w:rFonts w:ascii="Times New Roman" w:hAnsi="Times New Roman"/>
                <w:sz w:val="26"/>
                <w:szCs w:val="26"/>
              </w:rPr>
              <w:br/>
              <w:t>Extensible Markup</w:t>
            </w:r>
            <w:r w:rsidRPr="002E6A38">
              <w:rPr>
                <w:rFonts w:ascii="Times New Roman" w:hAnsi="Times New Roman"/>
                <w:sz w:val="26"/>
                <w:szCs w:val="26"/>
              </w:rPr>
              <w:br/>
              <w:t>Language (ebXML)</w:t>
            </w:r>
          </w:p>
        </w:tc>
      </w:tr>
      <w:tr w:rsidR="00F27EEF" w:rsidRPr="002E6A38" w14:paraId="14616579" w14:textId="77777777" w:rsidTr="00743A28">
        <w:trPr>
          <w:trHeight w:val="20"/>
        </w:trPr>
        <w:tc>
          <w:tcPr>
            <w:tcW w:w="381" w:type="pct"/>
            <w:shd w:val="solid" w:color="FFFFFF" w:fill="auto"/>
            <w:tcMar>
              <w:top w:w="0" w:type="dxa"/>
              <w:left w:w="0" w:type="dxa"/>
              <w:bottom w:w="0" w:type="dxa"/>
              <w:right w:w="0" w:type="dxa"/>
            </w:tcMar>
            <w:vAlign w:val="center"/>
          </w:tcPr>
          <w:p w14:paraId="71BF4484"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2.3</w:t>
            </w:r>
          </w:p>
        </w:tc>
        <w:tc>
          <w:tcPr>
            <w:tcW w:w="1287" w:type="pct"/>
            <w:shd w:val="solid" w:color="FFFFFF" w:fill="auto"/>
            <w:tcMar>
              <w:top w:w="0" w:type="dxa"/>
              <w:left w:w="0" w:type="dxa"/>
              <w:bottom w:w="0" w:type="dxa"/>
              <w:right w:w="0" w:type="dxa"/>
            </w:tcMar>
            <w:vAlign w:val="center"/>
          </w:tcPr>
          <w:p w14:paraId="51B479AF"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Định nghĩa các lược đồ trong tài liệu XML</w:t>
            </w:r>
          </w:p>
        </w:tc>
        <w:tc>
          <w:tcPr>
            <w:tcW w:w="832" w:type="pct"/>
            <w:shd w:val="solid" w:color="FFFFFF" w:fill="auto"/>
            <w:tcMar>
              <w:top w:w="0" w:type="dxa"/>
              <w:left w:w="0" w:type="dxa"/>
              <w:bottom w:w="0" w:type="dxa"/>
              <w:right w:w="0" w:type="dxa"/>
            </w:tcMar>
            <w:vAlign w:val="center"/>
          </w:tcPr>
          <w:p w14:paraId="13AD00A0"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XML Schema V1.1</w:t>
            </w:r>
          </w:p>
        </w:tc>
        <w:tc>
          <w:tcPr>
            <w:tcW w:w="2500" w:type="pct"/>
            <w:shd w:val="solid" w:color="FFFFFF" w:fill="auto"/>
            <w:tcMar>
              <w:top w:w="0" w:type="dxa"/>
              <w:left w:w="0" w:type="dxa"/>
              <w:bottom w:w="0" w:type="dxa"/>
              <w:right w:w="0" w:type="dxa"/>
            </w:tcMar>
            <w:vAlign w:val="center"/>
          </w:tcPr>
          <w:p w14:paraId="6EFDA9A1"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XML Schema version 1.1</w:t>
            </w:r>
          </w:p>
        </w:tc>
      </w:tr>
      <w:tr w:rsidR="00F27EEF" w:rsidRPr="002E6A38" w14:paraId="13FD2B78" w14:textId="77777777" w:rsidTr="00743A28">
        <w:trPr>
          <w:trHeight w:val="20"/>
        </w:trPr>
        <w:tc>
          <w:tcPr>
            <w:tcW w:w="381" w:type="pct"/>
            <w:shd w:val="solid" w:color="FFFFFF" w:fill="auto"/>
            <w:tcMar>
              <w:top w:w="0" w:type="dxa"/>
              <w:left w:w="0" w:type="dxa"/>
              <w:bottom w:w="0" w:type="dxa"/>
              <w:right w:w="0" w:type="dxa"/>
            </w:tcMar>
            <w:vAlign w:val="center"/>
          </w:tcPr>
          <w:p w14:paraId="777EA0A8"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2.4</w:t>
            </w:r>
          </w:p>
        </w:tc>
        <w:tc>
          <w:tcPr>
            <w:tcW w:w="1287" w:type="pct"/>
            <w:shd w:val="solid" w:color="FFFFFF" w:fill="auto"/>
            <w:tcMar>
              <w:top w:w="0" w:type="dxa"/>
              <w:left w:w="0" w:type="dxa"/>
              <w:bottom w:w="0" w:type="dxa"/>
              <w:right w:w="0" w:type="dxa"/>
            </w:tcMar>
            <w:vAlign w:val="center"/>
          </w:tcPr>
          <w:p w14:paraId="4FE634BB"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Biến đổi dữ liệu</w:t>
            </w:r>
          </w:p>
        </w:tc>
        <w:tc>
          <w:tcPr>
            <w:tcW w:w="832" w:type="pct"/>
            <w:shd w:val="solid" w:color="FFFFFF" w:fill="auto"/>
            <w:tcMar>
              <w:top w:w="0" w:type="dxa"/>
              <w:left w:w="0" w:type="dxa"/>
              <w:bottom w:w="0" w:type="dxa"/>
              <w:right w:w="0" w:type="dxa"/>
            </w:tcMar>
            <w:vAlign w:val="center"/>
          </w:tcPr>
          <w:p w14:paraId="4D81D2C2"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XSL</w:t>
            </w:r>
          </w:p>
        </w:tc>
        <w:tc>
          <w:tcPr>
            <w:tcW w:w="2500" w:type="pct"/>
            <w:shd w:val="solid" w:color="FFFFFF" w:fill="auto"/>
            <w:tcMar>
              <w:top w:w="0" w:type="dxa"/>
              <w:left w:w="0" w:type="dxa"/>
              <w:bottom w:w="0" w:type="dxa"/>
              <w:right w:w="0" w:type="dxa"/>
            </w:tcMar>
            <w:vAlign w:val="center"/>
          </w:tcPr>
          <w:p w14:paraId="087F3ABD"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Extensible Stylesheet Language</w:t>
            </w:r>
          </w:p>
        </w:tc>
      </w:tr>
      <w:tr w:rsidR="00F27EEF" w:rsidRPr="002E6A38" w14:paraId="6C84D928" w14:textId="77777777" w:rsidTr="00743A28">
        <w:trPr>
          <w:trHeight w:val="20"/>
        </w:trPr>
        <w:tc>
          <w:tcPr>
            <w:tcW w:w="381" w:type="pct"/>
            <w:shd w:val="solid" w:color="FFFFFF" w:fill="auto"/>
            <w:tcMar>
              <w:top w:w="0" w:type="dxa"/>
              <w:left w:w="0" w:type="dxa"/>
              <w:bottom w:w="0" w:type="dxa"/>
              <w:right w:w="0" w:type="dxa"/>
            </w:tcMar>
            <w:vAlign w:val="center"/>
          </w:tcPr>
          <w:p w14:paraId="72796705"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2.5</w:t>
            </w:r>
          </w:p>
        </w:tc>
        <w:tc>
          <w:tcPr>
            <w:tcW w:w="1287" w:type="pct"/>
            <w:shd w:val="solid" w:color="FFFFFF" w:fill="auto"/>
            <w:tcMar>
              <w:top w:w="0" w:type="dxa"/>
              <w:left w:w="0" w:type="dxa"/>
              <w:bottom w:w="0" w:type="dxa"/>
              <w:right w:w="0" w:type="dxa"/>
            </w:tcMar>
            <w:vAlign w:val="center"/>
          </w:tcPr>
          <w:p w14:paraId="36720F25"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Trình diễn bộ kí tự</w:t>
            </w:r>
          </w:p>
        </w:tc>
        <w:tc>
          <w:tcPr>
            <w:tcW w:w="832" w:type="pct"/>
            <w:shd w:val="solid" w:color="FFFFFF" w:fill="auto"/>
            <w:tcMar>
              <w:top w:w="0" w:type="dxa"/>
              <w:left w:w="0" w:type="dxa"/>
              <w:bottom w:w="0" w:type="dxa"/>
              <w:right w:w="0" w:type="dxa"/>
            </w:tcMar>
            <w:vAlign w:val="center"/>
          </w:tcPr>
          <w:p w14:paraId="50BBE0AC"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UTF-8</w:t>
            </w:r>
          </w:p>
        </w:tc>
        <w:tc>
          <w:tcPr>
            <w:tcW w:w="2500" w:type="pct"/>
            <w:shd w:val="solid" w:color="FFFFFF" w:fill="auto"/>
            <w:tcMar>
              <w:top w:w="0" w:type="dxa"/>
              <w:left w:w="0" w:type="dxa"/>
              <w:bottom w:w="0" w:type="dxa"/>
              <w:right w:w="0" w:type="dxa"/>
            </w:tcMar>
            <w:vAlign w:val="center"/>
          </w:tcPr>
          <w:p w14:paraId="52A70558"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8-bit Universal Character Set (UES)/Unicode Transformation Format</w:t>
            </w:r>
          </w:p>
        </w:tc>
      </w:tr>
      <w:tr w:rsidR="00F27EEF" w:rsidRPr="002E6A38" w14:paraId="03C55530" w14:textId="77777777" w:rsidTr="00743A28">
        <w:trPr>
          <w:trHeight w:val="20"/>
        </w:trPr>
        <w:tc>
          <w:tcPr>
            <w:tcW w:w="381" w:type="pct"/>
            <w:shd w:val="solid" w:color="FFFFFF" w:fill="auto"/>
            <w:tcMar>
              <w:top w:w="0" w:type="dxa"/>
              <w:left w:w="0" w:type="dxa"/>
              <w:bottom w:w="0" w:type="dxa"/>
              <w:right w:w="0" w:type="dxa"/>
            </w:tcMar>
            <w:vAlign w:val="center"/>
          </w:tcPr>
          <w:p w14:paraId="3F8BCBB7"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3</w:t>
            </w:r>
          </w:p>
        </w:tc>
        <w:tc>
          <w:tcPr>
            <w:tcW w:w="4619" w:type="pct"/>
            <w:gridSpan w:val="3"/>
            <w:shd w:val="solid" w:color="FFFFFF" w:fill="auto"/>
            <w:tcMar>
              <w:top w:w="0" w:type="dxa"/>
              <w:left w:w="0" w:type="dxa"/>
              <w:bottom w:w="0" w:type="dxa"/>
              <w:right w:w="0" w:type="dxa"/>
            </w:tcMar>
            <w:vAlign w:val="center"/>
          </w:tcPr>
          <w:p w14:paraId="711312CE"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Tiêu chuẩn về truy cập thông tin</w:t>
            </w:r>
          </w:p>
        </w:tc>
      </w:tr>
      <w:tr w:rsidR="00F27EEF" w:rsidRPr="002E6A38" w14:paraId="5E76D7AA" w14:textId="77777777" w:rsidTr="00743A28">
        <w:trPr>
          <w:trHeight w:val="20"/>
        </w:trPr>
        <w:tc>
          <w:tcPr>
            <w:tcW w:w="381" w:type="pct"/>
            <w:shd w:val="solid" w:color="FFFFFF" w:fill="auto"/>
            <w:tcMar>
              <w:top w:w="0" w:type="dxa"/>
              <w:left w:w="0" w:type="dxa"/>
              <w:bottom w:w="0" w:type="dxa"/>
              <w:right w:w="0" w:type="dxa"/>
            </w:tcMar>
            <w:vAlign w:val="center"/>
          </w:tcPr>
          <w:p w14:paraId="4461B8BA"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3.1</w:t>
            </w:r>
          </w:p>
        </w:tc>
        <w:tc>
          <w:tcPr>
            <w:tcW w:w="1287" w:type="pct"/>
            <w:shd w:val="solid" w:color="FFFFFF" w:fill="auto"/>
            <w:tcMar>
              <w:top w:w="0" w:type="dxa"/>
              <w:left w:w="0" w:type="dxa"/>
              <w:bottom w:w="0" w:type="dxa"/>
              <w:right w:w="0" w:type="dxa"/>
            </w:tcMar>
            <w:vAlign w:val="center"/>
          </w:tcPr>
          <w:p w14:paraId="73F88A70"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Chuẩn nội dung Web</w:t>
            </w:r>
          </w:p>
        </w:tc>
        <w:tc>
          <w:tcPr>
            <w:tcW w:w="832" w:type="pct"/>
            <w:shd w:val="solid" w:color="FFFFFF" w:fill="auto"/>
            <w:tcMar>
              <w:top w:w="0" w:type="dxa"/>
              <w:left w:w="0" w:type="dxa"/>
              <w:bottom w:w="0" w:type="dxa"/>
              <w:right w:w="0" w:type="dxa"/>
            </w:tcMar>
            <w:vAlign w:val="center"/>
          </w:tcPr>
          <w:p w14:paraId="20E3E6D9"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HTML v4.01</w:t>
            </w:r>
          </w:p>
        </w:tc>
        <w:tc>
          <w:tcPr>
            <w:tcW w:w="2500" w:type="pct"/>
            <w:shd w:val="solid" w:color="FFFFFF" w:fill="auto"/>
            <w:tcMar>
              <w:top w:w="0" w:type="dxa"/>
              <w:left w:w="0" w:type="dxa"/>
              <w:bottom w:w="0" w:type="dxa"/>
              <w:right w:w="0" w:type="dxa"/>
            </w:tcMar>
            <w:vAlign w:val="center"/>
          </w:tcPr>
          <w:p w14:paraId="621BC58F"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Hypertext Markup Language version 4.01</w:t>
            </w:r>
          </w:p>
        </w:tc>
      </w:tr>
      <w:tr w:rsidR="00F27EEF" w:rsidRPr="002E6A38" w14:paraId="7DE7F45C" w14:textId="77777777" w:rsidTr="00743A28">
        <w:trPr>
          <w:trHeight w:val="20"/>
        </w:trPr>
        <w:tc>
          <w:tcPr>
            <w:tcW w:w="381" w:type="pct"/>
            <w:shd w:val="solid" w:color="FFFFFF" w:fill="auto"/>
            <w:tcMar>
              <w:top w:w="0" w:type="dxa"/>
              <w:left w:w="0" w:type="dxa"/>
              <w:bottom w:w="0" w:type="dxa"/>
              <w:right w:w="0" w:type="dxa"/>
            </w:tcMar>
            <w:vAlign w:val="center"/>
          </w:tcPr>
          <w:p w14:paraId="103C70FF"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3.2</w:t>
            </w:r>
          </w:p>
        </w:tc>
        <w:tc>
          <w:tcPr>
            <w:tcW w:w="1287" w:type="pct"/>
            <w:shd w:val="solid" w:color="FFFFFF" w:fill="auto"/>
            <w:tcMar>
              <w:top w:w="0" w:type="dxa"/>
              <w:left w:w="0" w:type="dxa"/>
              <w:bottom w:w="0" w:type="dxa"/>
              <w:right w:w="0" w:type="dxa"/>
            </w:tcMar>
            <w:vAlign w:val="center"/>
          </w:tcPr>
          <w:p w14:paraId="79C7B11D"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 xml:space="preserve">Chuẩn nội dung Web </w:t>
            </w:r>
            <w:r w:rsidRPr="002E6A38">
              <w:rPr>
                <w:rFonts w:ascii="Times New Roman" w:hAnsi="Times New Roman"/>
                <w:sz w:val="26"/>
                <w:szCs w:val="26"/>
              </w:rPr>
              <w:lastRenderedPageBreak/>
              <w:t>mở rộng</w:t>
            </w:r>
          </w:p>
        </w:tc>
        <w:tc>
          <w:tcPr>
            <w:tcW w:w="832" w:type="pct"/>
            <w:shd w:val="solid" w:color="FFFFFF" w:fill="auto"/>
            <w:tcMar>
              <w:top w:w="0" w:type="dxa"/>
              <w:left w:w="0" w:type="dxa"/>
              <w:bottom w:w="0" w:type="dxa"/>
              <w:right w:w="0" w:type="dxa"/>
            </w:tcMar>
            <w:vAlign w:val="center"/>
          </w:tcPr>
          <w:p w14:paraId="7CE29480"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lastRenderedPageBreak/>
              <w:t>XHTML v1.1</w:t>
            </w:r>
          </w:p>
        </w:tc>
        <w:tc>
          <w:tcPr>
            <w:tcW w:w="2500" w:type="pct"/>
            <w:shd w:val="solid" w:color="FFFFFF" w:fill="auto"/>
            <w:tcMar>
              <w:top w:w="0" w:type="dxa"/>
              <w:left w:w="0" w:type="dxa"/>
              <w:bottom w:w="0" w:type="dxa"/>
              <w:right w:w="0" w:type="dxa"/>
            </w:tcMar>
            <w:vAlign w:val="center"/>
          </w:tcPr>
          <w:p w14:paraId="1B67F328"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 xml:space="preserve">Extensible Hypertext Markup Language </w:t>
            </w:r>
            <w:r w:rsidRPr="002E6A38">
              <w:rPr>
                <w:rFonts w:ascii="Times New Roman" w:hAnsi="Times New Roman"/>
                <w:sz w:val="26"/>
                <w:szCs w:val="26"/>
              </w:rPr>
              <w:lastRenderedPageBreak/>
              <w:t>version 1.1</w:t>
            </w:r>
          </w:p>
        </w:tc>
      </w:tr>
      <w:tr w:rsidR="00F27EEF" w:rsidRPr="002E6A38" w14:paraId="0092BFA9" w14:textId="77777777" w:rsidTr="00743A28">
        <w:trPr>
          <w:trHeight w:val="20"/>
        </w:trPr>
        <w:tc>
          <w:tcPr>
            <w:tcW w:w="381" w:type="pct"/>
            <w:shd w:val="solid" w:color="FFFFFF" w:fill="auto"/>
            <w:tcMar>
              <w:top w:w="0" w:type="dxa"/>
              <w:left w:w="0" w:type="dxa"/>
              <w:bottom w:w="0" w:type="dxa"/>
              <w:right w:w="0" w:type="dxa"/>
            </w:tcMar>
            <w:vAlign w:val="center"/>
          </w:tcPr>
          <w:p w14:paraId="46965B6B"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lastRenderedPageBreak/>
              <w:t>3.3</w:t>
            </w:r>
          </w:p>
        </w:tc>
        <w:tc>
          <w:tcPr>
            <w:tcW w:w="1287" w:type="pct"/>
            <w:shd w:val="solid" w:color="FFFFFF" w:fill="auto"/>
            <w:tcMar>
              <w:top w:w="0" w:type="dxa"/>
              <w:left w:w="0" w:type="dxa"/>
              <w:bottom w:w="0" w:type="dxa"/>
              <w:right w:w="0" w:type="dxa"/>
            </w:tcMar>
            <w:vAlign w:val="center"/>
          </w:tcPr>
          <w:p w14:paraId="113DE43A"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Giao diện người dùng</w:t>
            </w:r>
          </w:p>
        </w:tc>
        <w:tc>
          <w:tcPr>
            <w:tcW w:w="832" w:type="pct"/>
            <w:shd w:val="solid" w:color="FFFFFF" w:fill="auto"/>
            <w:tcMar>
              <w:top w:w="0" w:type="dxa"/>
              <w:left w:w="0" w:type="dxa"/>
              <w:bottom w:w="0" w:type="dxa"/>
              <w:right w:w="0" w:type="dxa"/>
            </w:tcMar>
            <w:vAlign w:val="center"/>
          </w:tcPr>
          <w:p w14:paraId="0E693C12"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CSS3</w:t>
            </w:r>
          </w:p>
        </w:tc>
        <w:tc>
          <w:tcPr>
            <w:tcW w:w="2500" w:type="pct"/>
            <w:shd w:val="solid" w:color="FFFFFF" w:fill="auto"/>
            <w:tcMar>
              <w:top w:w="0" w:type="dxa"/>
              <w:left w:w="0" w:type="dxa"/>
              <w:bottom w:w="0" w:type="dxa"/>
              <w:right w:w="0" w:type="dxa"/>
            </w:tcMar>
            <w:vAlign w:val="center"/>
          </w:tcPr>
          <w:p w14:paraId="76323E73"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Cascading Style Sheets Language Level 3</w:t>
            </w:r>
          </w:p>
        </w:tc>
      </w:tr>
      <w:tr w:rsidR="00F27EEF" w:rsidRPr="002E6A38" w14:paraId="1A1FB26E" w14:textId="77777777" w:rsidTr="00743A28">
        <w:trPr>
          <w:trHeight w:val="20"/>
        </w:trPr>
        <w:tc>
          <w:tcPr>
            <w:tcW w:w="381" w:type="pct"/>
            <w:vMerge w:val="restart"/>
            <w:shd w:val="solid" w:color="FFFFFF" w:fill="auto"/>
            <w:tcMar>
              <w:top w:w="0" w:type="dxa"/>
              <w:left w:w="0" w:type="dxa"/>
              <w:bottom w:w="0" w:type="dxa"/>
              <w:right w:w="0" w:type="dxa"/>
            </w:tcMar>
            <w:vAlign w:val="center"/>
          </w:tcPr>
          <w:p w14:paraId="18CF6FDE"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3.4</w:t>
            </w:r>
          </w:p>
        </w:tc>
        <w:tc>
          <w:tcPr>
            <w:tcW w:w="1287" w:type="pct"/>
            <w:vMerge w:val="restart"/>
            <w:shd w:val="solid" w:color="FFFFFF" w:fill="auto"/>
            <w:tcMar>
              <w:top w:w="0" w:type="dxa"/>
              <w:left w:w="0" w:type="dxa"/>
              <w:bottom w:w="0" w:type="dxa"/>
              <w:right w:w="0" w:type="dxa"/>
            </w:tcMar>
            <w:vAlign w:val="center"/>
          </w:tcPr>
          <w:p w14:paraId="69035756"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Văn bản</w:t>
            </w:r>
          </w:p>
        </w:tc>
        <w:tc>
          <w:tcPr>
            <w:tcW w:w="832" w:type="pct"/>
            <w:shd w:val="solid" w:color="FFFFFF" w:fill="auto"/>
            <w:tcMar>
              <w:top w:w="0" w:type="dxa"/>
              <w:left w:w="0" w:type="dxa"/>
              <w:bottom w:w="0" w:type="dxa"/>
              <w:right w:w="0" w:type="dxa"/>
            </w:tcMar>
            <w:vAlign w:val="center"/>
          </w:tcPr>
          <w:p w14:paraId="403A72B8"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(.txt)</w:t>
            </w:r>
          </w:p>
        </w:tc>
        <w:tc>
          <w:tcPr>
            <w:tcW w:w="2500" w:type="pct"/>
            <w:shd w:val="solid" w:color="FFFFFF" w:fill="auto"/>
            <w:tcMar>
              <w:top w:w="0" w:type="dxa"/>
              <w:left w:w="0" w:type="dxa"/>
              <w:bottom w:w="0" w:type="dxa"/>
              <w:right w:w="0" w:type="dxa"/>
            </w:tcMar>
            <w:vAlign w:val="center"/>
          </w:tcPr>
          <w:p w14:paraId="1D4FD15E"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Định dạng Plain Text (.txt): Dành cho các tài liệu cơ bản không có cấu trúc</w:t>
            </w:r>
          </w:p>
        </w:tc>
      </w:tr>
      <w:tr w:rsidR="00F27EEF" w:rsidRPr="002E6A38" w14:paraId="4136E472" w14:textId="77777777" w:rsidTr="00743A28">
        <w:trPr>
          <w:trHeight w:val="20"/>
        </w:trPr>
        <w:tc>
          <w:tcPr>
            <w:tcW w:w="381" w:type="pct"/>
            <w:vMerge/>
            <w:shd w:val="clear" w:color="auto" w:fill="auto"/>
            <w:vAlign w:val="center"/>
          </w:tcPr>
          <w:p w14:paraId="4D0CF10A" w14:textId="77777777" w:rsidR="00F27EEF" w:rsidRPr="002E6A38" w:rsidRDefault="00F27EEF" w:rsidP="00461030">
            <w:pPr>
              <w:widowControl w:val="0"/>
              <w:rPr>
                <w:rFonts w:ascii="Times New Roman" w:hAnsi="Times New Roman"/>
                <w:sz w:val="26"/>
                <w:szCs w:val="26"/>
              </w:rPr>
            </w:pPr>
          </w:p>
        </w:tc>
        <w:tc>
          <w:tcPr>
            <w:tcW w:w="1287" w:type="pct"/>
            <w:vMerge/>
            <w:shd w:val="clear" w:color="auto" w:fill="auto"/>
            <w:vAlign w:val="center"/>
          </w:tcPr>
          <w:p w14:paraId="0487E6A0" w14:textId="77777777" w:rsidR="00F27EEF" w:rsidRPr="002E6A38" w:rsidRDefault="00F27EEF" w:rsidP="00461030">
            <w:pPr>
              <w:widowControl w:val="0"/>
              <w:rPr>
                <w:rFonts w:ascii="Times New Roman" w:hAnsi="Times New Roman"/>
                <w:sz w:val="26"/>
                <w:szCs w:val="26"/>
              </w:rPr>
            </w:pPr>
          </w:p>
        </w:tc>
        <w:tc>
          <w:tcPr>
            <w:tcW w:w="832" w:type="pct"/>
            <w:shd w:val="solid" w:color="FFFFFF" w:fill="auto"/>
            <w:tcMar>
              <w:top w:w="0" w:type="dxa"/>
              <w:left w:w="0" w:type="dxa"/>
              <w:bottom w:w="0" w:type="dxa"/>
              <w:right w:w="0" w:type="dxa"/>
            </w:tcMar>
            <w:vAlign w:val="center"/>
          </w:tcPr>
          <w:p w14:paraId="6CA7415E"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(.rtf) v1.8, v1.9.1</w:t>
            </w:r>
          </w:p>
        </w:tc>
        <w:tc>
          <w:tcPr>
            <w:tcW w:w="2500" w:type="pct"/>
            <w:shd w:val="solid" w:color="FFFFFF" w:fill="auto"/>
            <w:tcMar>
              <w:top w:w="0" w:type="dxa"/>
              <w:left w:w="0" w:type="dxa"/>
              <w:bottom w:w="0" w:type="dxa"/>
              <w:right w:w="0" w:type="dxa"/>
            </w:tcMar>
            <w:vAlign w:val="center"/>
          </w:tcPr>
          <w:p w14:paraId="6783AAA8"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Định dạng Rich Text (.rtf) phiên bản 1.8, 1.9.1: Dành cho các tài liệu có thể trao đổi giữa các nền khác nhau</w:t>
            </w:r>
          </w:p>
        </w:tc>
      </w:tr>
      <w:tr w:rsidR="00F27EEF" w:rsidRPr="002E6A38" w14:paraId="207046EB" w14:textId="77777777" w:rsidTr="00743A28">
        <w:trPr>
          <w:trHeight w:val="20"/>
        </w:trPr>
        <w:tc>
          <w:tcPr>
            <w:tcW w:w="381" w:type="pct"/>
            <w:vMerge/>
            <w:shd w:val="clear" w:color="auto" w:fill="auto"/>
            <w:vAlign w:val="center"/>
          </w:tcPr>
          <w:p w14:paraId="71E6B517" w14:textId="77777777" w:rsidR="00F27EEF" w:rsidRPr="002E6A38" w:rsidRDefault="00F27EEF" w:rsidP="00461030">
            <w:pPr>
              <w:widowControl w:val="0"/>
              <w:rPr>
                <w:rFonts w:ascii="Times New Roman" w:hAnsi="Times New Roman"/>
                <w:sz w:val="26"/>
                <w:szCs w:val="26"/>
              </w:rPr>
            </w:pPr>
          </w:p>
        </w:tc>
        <w:tc>
          <w:tcPr>
            <w:tcW w:w="1287" w:type="pct"/>
            <w:vMerge/>
            <w:shd w:val="clear" w:color="auto" w:fill="auto"/>
            <w:vAlign w:val="center"/>
          </w:tcPr>
          <w:p w14:paraId="3ABE1EBA" w14:textId="77777777" w:rsidR="00F27EEF" w:rsidRPr="002E6A38" w:rsidRDefault="00F27EEF" w:rsidP="00461030">
            <w:pPr>
              <w:widowControl w:val="0"/>
              <w:rPr>
                <w:rFonts w:ascii="Times New Roman" w:hAnsi="Times New Roman"/>
                <w:sz w:val="26"/>
                <w:szCs w:val="26"/>
              </w:rPr>
            </w:pPr>
          </w:p>
        </w:tc>
        <w:tc>
          <w:tcPr>
            <w:tcW w:w="832" w:type="pct"/>
            <w:shd w:val="solid" w:color="FFFFFF" w:fill="auto"/>
            <w:tcMar>
              <w:top w:w="0" w:type="dxa"/>
              <w:left w:w="0" w:type="dxa"/>
              <w:bottom w:w="0" w:type="dxa"/>
              <w:right w:w="0" w:type="dxa"/>
            </w:tcMar>
            <w:vAlign w:val="center"/>
          </w:tcPr>
          <w:p w14:paraId="2AADAAA6"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(.pdf) v1.4, v1.5, v1.6, v1.7</w:t>
            </w:r>
          </w:p>
        </w:tc>
        <w:tc>
          <w:tcPr>
            <w:tcW w:w="2500" w:type="pct"/>
            <w:shd w:val="solid" w:color="FFFFFF" w:fill="auto"/>
            <w:tcMar>
              <w:top w:w="0" w:type="dxa"/>
              <w:left w:w="0" w:type="dxa"/>
              <w:bottom w:w="0" w:type="dxa"/>
              <w:right w:w="0" w:type="dxa"/>
            </w:tcMar>
            <w:vAlign w:val="center"/>
          </w:tcPr>
          <w:p w14:paraId="63787D6A"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Định dạng Portable Document (.pdf) phiên bản 1.4, 1.5, 1.6, 1.7: Dành cho các tài liệu chỉ đọc</w:t>
            </w:r>
          </w:p>
        </w:tc>
      </w:tr>
      <w:tr w:rsidR="00F27EEF" w:rsidRPr="002E6A38" w14:paraId="6F0EFA7B" w14:textId="77777777" w:rsidTr="00743A28">
        <w:trPr>
          <w:trHeight w:val="20"/>
        </w:trPr>
        <w:tc>
          <w:tcPr>
            <w:tcW w:w="381" w:type="pct"/>
            <w:vMerge/>
            <w:shd w:val="clear" w:color="auto" w:fill="auto"/>
            <w:vAlign w:val="center"/>
          </w:tcPr>
          <w:p w14:paraId="0E5D5F12" w14:textId="77777777" w:rsidR="00F27EEF" w:rsidRPr="002E6A38" w:rsidRDefault="00F27EEF" w:rsidP="00461030">
            <w:pPr>
              <w:widowControl w:val="0"/>
              <w:rPr>
                <w:rFonts w:ascii="Times New Roman" w:hAnsi="Times New Roman"/>
                <w:sz w:val="26"/>
                <w:szCs w:val="26"/>
              </w:rPr>
            </w:pPr>
          </w:p>
        </w:tc>
        <w:tc>
          <w:tcPr>
            <w:tcW w:w="1287" w:type="pct"/>
            <w:vMerge/>
            <w:shd w:val="clear" w:color="auto" w:fill="auto"/>
            <w:vAlign w:val="center"/>
          </w:tcPr>
          <w:p w14:paraId="2F14E3C5" w14:textId="77777777" w:rsidR="00F27EEF" w:rsidRPr="002E6A38" w:rsidRDefault="00F27EEF" w:rsidP="00461030">
            <w:pPr>
              <w:widowControl w:val="0"/>
              <w:rPr>
                <w:rFonts w:ascii="Times New Roman" w:hAnsi="Times New Roman"/>
                <w:sz w:val="26"/>
                <w:szCs w:val="26"/>
              </w:rPr>
            </w:pPr>
          </w:p>
        </w:tc>
        <w:tc>
          <w:tcPr>
            <w:tcW w:w="832" w:type="pct"/>
            <w:shd w:val="solid" w:color="FFFFFF" w:fill="auto"/>
            <w:tcMar>
              <w:top w:w="0" w:type="dxa"/>
              <w:left w:w="0" w:type="dxa"/>
              <w:bottom w:w="0" w:type="dxa"/>
              <w:right w:w="0" w:type="dxa"/>
            </w:tcMar>
            <w:vAlign w:val="center"/>
          </w:tcPr>
          <w:p w14:paraId="4F72D92D"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(.doc)</w:t>
            </w:r>
          </w:p>
        </w:tc>
        <w:tc>
          <w:tcPr>
            <w:tcW w:w="2500" w:type="pct"/>
            <w:shd w:val="solid" w:color="FFFFFF" w:fill="auto"/>
            <w:tcMar>
              <w:top w:w="0" w:type="dxa"/>
              <w:left w:w="0" w:type="dxa"/>
              <w:bottom w:w="0" w:type="dxa"/>
              <w:right w:w="0" w:type="dxa"/>
            </w:tcMar>
            <w:vAlign w:val="center"/>
          </w:tcPr>
          <w:p w14:paraId="040280AC"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Định dạng văn bản Word của Microsoft (.doc)</w:t>
            </w:r>
          </w:p>
        </w:tc>
      </w:tr>
      <w:tr w:rsidR="00F27EEF" w:rsidRPr="002E6A38" w14:paraId="07162A4C" w14:textId="77777777" w:rsidTr="00743A28">
        <w:trPr>
          <w:trHeight w:val="20"/>
        </w:trPr>
        <w:tc>
          <w:tcPr>
            <w:tcW w:w="381" w:type="pct"/>
            <w:vMerge/>
            <w:shd w:val="clear" w:color="auto" w:fill="auto"/>
            <w:vAlign w:val="center"/>
          </w:tcPr>
          <w:p w14:paraId="2CAC4323" w14:textId="77777777" w:rsidR="00F27EEF" w:rsidRPr="002E6A38" w:rsidRDefault="00F27EEF" w:rsidP="00461030">
            <w:pPr>
              <w:widowControl w:val="0"/>
              <w:rPr>
                <w:rFonts w:ascii="Times New Roman" w:hAnsi="Times New Roman"/>
                <w:sz w:val="26"/>
                <w:szCs w:val="26"/>
              </w:rPr>
            </w:pPr>
          </w:p>
        </w:tc>
        <w:tc>
          <w:tcPr>
            <w:tcW w:w="1287" w:type="pct"/>
            <w:vMerge/>
            <w:shd w:val="clear" w:color="auto" w:fill="auto"/>
            <w:vAlign w:val="center"/>
          </w:tcPr>
          <w:p w14:paraId="67985254" w14:textId="77777777" w:rsidR="00F27EEF" w:rsidRPr="002E6A38" w:rsidRDefault="00F27EEF" w:rsidP="00461030">
            <w:pPr>
              <w:widowControl w:val="0"/>
              <w:rPr>
                <w:rFonts w:ascii="Times New Roman" w:hAnsi="Times New Roman"/>
                <w:sz w:val="26"/>
                <w:szCs w:val="26"/>
              </w:rPr>
            </w:pPr>
          </w:p>
        </w:tc>
        <w:tc>
          <w:tcPr>
            <w:tcW w:w="832" w:type="pct"/>
            <w:shd w:val="solid" w:color="FFFFFF" w:fill="auto"/>
            <w:tcMar>
              <w:top w:w="0" w:type="dxa"/>
              <w:left w:w="0" w:type="dxa"/>
              <w:bottom w:w="0" w:type="dxa"/>
              <w:right w:w="0" w:type="dxa"/>
            </w:tcMar>
            <w:vAlign w:val="center"/>
          </w:tcPr>
          <w:p w14:paraId="599B5EB2"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(.odt) v1.2</w:t>
            </w:r>
          </w:p>
        </w:tc>
        <w:tc>
          <w:tcPr>
            <w:tcW w:w="2500" w:type="pct"/>
            <w:shd w:val="solid" w:color="FFFFFF" w:fill="auto"/>
            <w:tcMar>
              <w:top w:w="0" w:type="dxa"/>
              <w:left w:w="0" w:type="dxa"/>
              <w:bottom w:w="0" w:type="dxa"/>
              <w:right w:w="0" w:type="dxa"/>
            </w:tcMar>
            <w:vAlign w:val="center"/>
          </w:tcPr>
          <w:p w14:paraId="388CA802"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Định dạng Open Document Text (.odt) phiên bản 1.2</w:t>
            </w:r>
          </w:p>
        </w:tc>
      </w:tr>
      <w:tr w:rsidR="00F27EEF" w:rsidRPr="002E6A38" w14:paraId="0FE0A794" w14:textId="77777777" w:rsidTr="00743A28">
        <w:trPr>
          <w:trHeight w:val="20"/>
        </w:trPr>
        <w:tc>
          <w:tcPr>
            <w:tcW w:w="381" w:type="pct"/>
            <w:vMerge w:val="restart"/>
            <w:shd w:val="solid" w:color="FFFFFF" w:fill="auto"/>
            <w:tcMar>
              <w:top w:w="0" w:type="dxa"/>
              <w:left w:w="0" w:type="dxa"/>
              <w:bottom w:w="0" w:type="dxa"/>
              <w:right w:w="0" w:type="dxa"/>
            </w:tcMar>
            <w:vAlign w:val="center"/>
          </w:tcPr>
          <w:p w14:paraId="786169B7"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3.5</w:t>
            </w:r>
          </w:p>
        </w:tc>
        <w:tc>
          <w:tcPr>
            <w:tcW w:w="1287" w:type="pct"/>
            <w:vMerge w:val="restart"/>
            <w:shd w:val="solid" w:color="FFFFFF" w:fill="auto"/>
            <w:tcMar>
              <w:top w:w="0" w:type="dxa"/>
              <w:left w:w="0" w:type="dxa"/>
              <w:bottom w:w="0" w:type="dxa"/>
              <w:right w:w="0" w:type="dxa"/>
            </w:tcMar>
            <w:vAlign w:val="center"/>
          </w:tcPr>
          <w:p w14:paraId="4C2195F4"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Bảng tính</w:t>
            </w:r>
          </w:p>
        </w:tc>
        <w:tc>
          <w:tcPr>
            <w:tcW w:w="832" w:type="pct"/>
            <w:shd w:val="solid" w:color="FFFFFF" w:fill="auto"/>
            <w:tcMar>
              <w:top w:w="0" w:type="dxa"/>
              <w:left w:w="0" w:type="dxa"/>
              <w:bottom w:w="0" w:type="dxa"/>
              <w:right w:w="0" w:type="dxa"/>
            </w:tcMar>
            <w:vAlign w:val="center"/>
          </w:tcPr>
          <w:p w14:paraId="3F8290E0"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(.csv)</w:t>
            </w:r>
          </w:p>
        </w:tc>
        <w:tc>
          <w:tcPr>
            <w:tcW w:w="2500" w:type="pct"/>
            <w:shd w:val="solid" w:color="FFFFFF" w:fill="auto"/>
            <w:tcMar>
              <w:top w:w="0" w:type="dxa"/>
              <w:left w:w="0" w:type="dxa"/>
              <w:bottom w:w="0" w:type="dxa"/>
              <w:right w:w="0" w:type="dxa"/>
            </w:tcMar>
            <w:vAlign w:val="center"/>
          </w:tcPr>
          <w:p w14:paraId="0EFCB60C"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Định dạng Comma eparated Variable/Delimited (.csv): Dành cho các bảng tính cần trao đổi giữa các ứng dụng khác nhau.</w:t>
            </w:r>
          </w:p>
        </w:tc>
      </w:tr>
      <w:tr w:rsidR="00F27EEF" w:rsidRPr="002E6A38" w14:paraId="65993608" w14:textId="77777777" w:rsidTr="00743A28">
        <w:trPr>
          <w:trHeight w:val="20"/>
        </w:trPr>
        <w:tc>
          <w:tcPr>
            <w:tcW w:w="381" w:type="pct"/>
            <w:vMerge/>
            <w:shd w:val="clear" w:color="auto" w:fill="auto"/>
            <w:vAlign w:val="center"/>
          </w:tcPr>
          <w:p w14:paraId="38899B9A" w14:textId="77777777" w:rsidR="00F27EEF" w:rsidRPr="002E6A38" w:rsidRDefault="00F27EEF" w:rsidP="00461030">
            <w:pPr>
              <w:widowControl w:val="0"/>
              <w:rPr>
                <w:rFonts w:ascii="Times New Roman" w:hAnsi="Times New Roman"/>
                <w:sz w:val="26"/>
                <w:szCs w:val="26"/>
              </w:rPr>
            </w:pPr>
          </w:p>
        </w:tc>
        <w:tc>
          <w:tcPr>
            <w:tcW w:w="1287" w:type="pct"/>
            <w:vMerge/>
            <w:shd w:val="clear" w:color="auto" w:fill="auto"/>
            <w:vAlign w:val="center"/>
          </w:tcPr>
          <w:p w14:paraId="12233DB0" w14:textId="77777777" w:rsidR="00F27EEF" w:rsidRPr="002E6A38" w:rsidRDefault="00F27EEF" w:rsidP="00461030">
            <w:pPr>
              <w:widowControl w:val="0"/>
              <w:rPr>
                <w:rFonts w:ascii="Times New Roman" w:hAnsi="Times New Roman"/>
                <w:sz w:val="26"/>
                <w:szCs w:val="26"/>
              </w:rPr>
            </w:pPr>
          </w:p>
        </w:tc>
        <w:tc>
          <w:tcPr>
            <w:tcW w:w="832" w:type="pct"/>
            <w:shd w:val="solid" w:color="FFFFFF" w:fill="auto"/>
            <w:tcMar>
              <w:top w:w="0" w:type="dxa"/>
              <w:left w:w="0" w:type="dxa"/>
              <w:bottom w:w="0" w:type="dxa"/>
              <w:right w:w="0" w:type="dxa"/>
            </w:tcMar>
            <w:vAlign w:val="center"/>
          </w:tcPr>
          <w:p w14:paraId="6D023B23"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(.xls)</w:t>
            </w:r>
          </w:p>
        </w:tc>
        <w:tc>
          <w:tcPr>
            <w:tcW w:w="2500" w:type="pct"/>
            <w:shd w:val="solid" w:color="FFFFFF" w:fill="auto"/>
            <w:tcMar>
              <w:top w:w="0" w:type="dxa"/>
              <w:left w:w="0" w:type="dxa"/>
              <w:bottom w:w="0" w:type="dxa"/>
              <w:right w:w="0" w:type="dxa"/>
            </w:tcMar>
            <w:vAlign w:val="center"/>
          </w:tcPr>
          <w:p w14:paraId="09A3A262"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Định dạng bảng tính Excel của Microsoft (.xls)</w:t>
            </w:r>
          </w:p>
        </w:tc>
      </w:tr>
      <w:tr w:rsidR="00F27EEF" w:rsidRPr="002E6A38" w14:paraId="771F9F50" w14:textId="77777777" w:rsidTr="00743A28">
        <w:trPr>
          <w:trHeight w:val="20"/>
        </w:trPr>
        <w:tc>
          <w:tcPr>
            <w:tcW w:w="381" w:type="pct"/>
            <w:vMerge w:val="restart"/>
            <w:shd w:val="solid" w:color="FFFFFF" w:fill="auto"/>
            <w:tcMar>
              <w:top w:w="0" w:type="dxa"/>
              <w:left w:w="0" w:type="dxa"/>
              <w:bottom w:w="0" w:type="dxa"/>
              <w:right w:w="0" w:type="dxa"/>
            </w:tcMar>
            <w:vAlign w:val="center"/>
          </w:tcPr>
          <w:p w14:paraId="41BAC618"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3.6</w:t>
            </w:r>
          </w:p>
        </w:tc>
        <w:tc>
          <w:tcPr>
            <w:tcW w:w="1287" w:type="pct"/>
            <w:vMerge w:val="restart"/>
            <w:shd w:val="solid" w:color="FFFFFF" w:fill="auto"/>
            <w:tcMar>
              <w:top w:w="0" w:type="dxa"/>
              <w:left w:w="0" w:type="dxa"/>
              <w:bottom w:w="0" w:type="dxa"/>
              <w:right w:w="0" w:type="dxa"/>
            </w:tcMar>
            <w:vAlign w:val="center"/>
          </w:tcPr>
          <w:p w14:paraId="354E63DB"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Trình diễn</w:t>
            </w:r>
          </w:p>
        </w:tc>
        <w:tc>
          <w:tcPr>
            <w:tcW w:w="832" w:type="pct"/>
            <w:shd w:val="solid" w:color="FFFFFF" w:fill="auto"/>
            <w:tcMar>
              <w:top w:w="0" w:type="dxa"/>
              <w:left w:w="0" w:type="dxa"/>
              <w:bottom w:w="0" w:type="dxa"/>
              <w:right w:w="0" w:type="dxa"/>
            </w:tcMar>
            <w:vAlign w:val="center"/>
          </w:tcPr>
          <w:p w14:paraId="1B5999EF"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(.htm)</w:t>
            </w:r>
          </w:p>
        </w:tc>
        <w:tc>
          <w:tcPr>
            <w:tcW w:w="2500" w:type="pct"/>
            <w:shd w:val="solid" w:color="FFFFFF" w:fill="auto"/>
            <w:tcMar>
              <w:top w:w="0" w:type="dxa"/>
              <w:left w:w="0" w:type="dxa"/>
              <w:bottom w:w="0" w:type="dxa"/>
              <w:right w:w="0" w:type="dxa"/>
            </w:tcMar>
            <w:vAlign w:val="center"/>
          </w:tcPr>
          <w:p w14:paraId="57732357"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Định dạng Hypertext Document (.htm): cho các trình bày được trao đổi thông qua các loại trình duyệt khác nhau</w:t>
            </w:r>
          </w:p>
        </w:tc>
      </w:tr>
      <w:tr w:rsidR="00F27EEF" w:rsidRPr="002E6A38" w14:paraId="2BC8F5AB" w14:textId="77777777" w:rsidTr="00743A28">
        <w:trPr>
          <w:trHeight w:val="20"/>
        </w:trPr>
        <w:tc>
          <w:tcPr>
            <w:tcW w:w="381" w:type="pct"/>
            <w:vMerge/>
            <w:shd w:val="clear" w:color="auto" w:fill="auto"/>
            <w:vAlign w:val="center"/>
          </w:tcPr>
          <w:p w14:paraId="132FB0AF" w14:textId="77777777" w:rsidR="00F27EEF" w:rsidRPr="002E6A38" w:rsidRDefault="00F27EEF" w:rsidP="00461030">
            <w:pPr>
              <w:widowControl w:val="0"/>
              <w:rPr>
                <w:rFonts w:ascii="Times New Roman" w:hAnsi="Times New Roman"/>
                <w:sz w:val="26"/>
                <w:szCs w:val="26"/>
              </w:rPr>
            </w:pPr>
          </w:p>
        </w:tc>
        <w:tc>
          <w:tcPr>
            <w:tcW w:w="1287" w:type="pct"/>
            <w:vMerge/>
            <w:shd w:val="clear" w:color="auto" w:fill="auto"/>
            <w:vAlign w:val="center"/>
          </w:tcPr>
          <w:p w14:paraId="2799DD5A" w14:textId="77777777" w:rsidR="00F27EEF" w:rsidRPr="002E6A38" w:rsidRDefault="00F27EEF" w:rsidP="00461030">
            <w:pPr>
              <w:widowControl w:val="0"/>
              <w:rPr>
                <w:rFonts w:ascii="Times New Roman" w:hAnsi="Times New Roman"/>
                <w:sz w:val="26"/>
                <w:szCs w:val="26"/>
              </w:rPr>
            </w:pPr>
          </w:p>
        </w:tc>
        <w:tc>
          <w:tcPr>
            <w:tcW w:w="832" w:type="pct"/>
            <w:shd w:val="solid" w:color="FFFFFF" w:fill="auto"/>
            <w:tcMar>
              <w:top w:w="0" w:type="dxa"/>
              <w:left w:w="0" w:type="dxa"/>
              <w:bottom w:w="0" w:type="dxa"/>
              <w:right w:w="0" w:type="dxa"/>
            </w:tcMar>
            <w:vAlign w:val="center"/>
          </w:tcPr>
          <w:p w14:paraId="54CD8CE0"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(.pdf)</w:t>
            </w:r>
          </w:p>
        </w:tc>
        <w:tc>
          <w:tcPr>
            <w:tcW w:w="2500" w:type="pct"/>
            <w:shd w:val="solid" w:color="FFFFFF" w:fill="auto"/>
            <w:tcMar>
              <w:top w:w="0" w:type="dxa"/>
              <w:left w:w="0" w:type="dxa"/>
              <w:bottom w:w="0" w:type="dxa"/>
              <w:right w:w="0" w:type="dxa"/>
            </w:tcMar>
            <w:vAlign w:val="center"/>
          </w:tcPr>
          <w:p w14:paraId="6CA25CA4"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Định dạng Portable Document (.pdf): cho các trình bày lưu dưới dạng chỉ đọc</w:t>
            </w:r>
          </w:p>
        </w:tc>
      </w:tr>
      <w:tr w:rsidR="00F27EEF" w:rsidRPr="002E6A38" w14:paraId="764A58CA" w14:textId="77777777" w:rsidTr="00743A28">
        <w:trPr>
          <w:trHeight w:val="20"/>
        </w:trPr>
        <w:tc>
          <w:tcPr>
            <w:tcW w:w="381" w:type="pct"/>
            <w:vMerge w:val="restart"/>
            <w:shd w:val="solid" w:color="FFFFFF" w:fill="auto"/>
            <w:tcMar>
              <w:top w:w="0" w:type="dxa"/>
              <w:left w:w="0" w:type="dxa"/>
              <w:bottom w:w="0" w:type="dxa"/>
              <w:right w:w="0" w:type="dxa"/>
            </w:tcMar>
            <w:vAlign w:val="center"/>
          </w:tcPr>
          <w:p w14:paraId="57855EC9"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3.7</w:t>
            </w:r>
          </w:p>
        </w:tc>
        <w:tc>
          <w:tcPr>
            <w:tcW w:w="1287" w:type="pct"/>
            <w:vMerge w:val="restart"/>
            <w:shd w:val="solid" w:color="FFFFFF" w:fill="auto"/>
            <w:tcMar>
              <w:top w:w="0" w:type="dxa"/>
              <w:left w:w="0" w:type="dxa"/>
              <w:bottom w:w="0" w:type="dxa"/>
              <w:right w:w="0" w:type="dxa"/>
            </w:tcMar>
            <w:vAlign w:val="center"/>
          </w:tcPr>
          <w:p w14:paraId="329231AB"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Ảnh đồ họa</w:t>
            </w:r>
          </w:p>
        </w:tc>
        <w:tc>
          <w:tcPr>
            <w:tcW w:w="832" w:type="pct"/>
            <w:shd w:val="solid" w:color="FFFFFF" w:fill="auto"/>
            <w:tcMar>
              <w:top w:w="0" w:type="dxa"/>
              <w:left w:w="0" w:type="dxa"/>
              <w:bottom w:w="0" w:type="dxa"/>
              <w:right w:w="0" w:type="dxa"/>
            </w:tcMar>
            <w:vAlign w:val="center"/>
          </w:tcPr>
          <w:p w14:paraId="2D882F22"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JPEG</w:t>
            </w:r>
          </w:p>
        </w:tc>
        <w:tc>
          <w:tcPr>
            <w:tcW w:w="2500" w:type="pct"/>
            <w:shd w:val="solid" w:color="FFFFFF" w:fill="auto"/>
            <w:tcMar>
              <w:top w:w="0" w:type="dxa"/>
              <w:left w:w="0" w:type="dxa"/>
              <w:bottom w:w="0" w:type="dxa"/>
              <w:right w:w="0" w:type="dxa"/>
            </w:tcMar>
            <w:vAlign w:val="center"/>
          </w:tcPr>
          <w:p w14:paraId="5C85062A"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Joint Photographic Expert Group (.jpg)</w:t>
            </w:r>
          </w:p>
        </w:tc>
      </w:tr>
      <w:tr w:rsidR="00F27EEF" w:rsidRPr="002E6A38" w14:paraId="4E23BC72" w14:textId="77777777" w:rsidTr="00743A28">
        <w:trPr>
          <w:trHeight w:val="20"/>
        </w:trPr>
        <w:tc>
          <w:tcPr>
            <w:tcW w:w="381" w:type="pct"/>
            <w:vMerge/>
            <w:shd w:val="clear" w:color="auto" w:fill="auto"/>
            <w:vAlign w:val="center"/>
          </w:tcPr>
          <w:p w14:paraId="1D3D2DED" w14:textId="77777777" w:rsidR="00F27EEF" w:rsidRPr="002E6A38" w:rsidRDefault="00F27EEF" w:rsidP="00461030">
            <w:pPr>
              <w:widowControl w:val="0"/>
              <w:rPr>
                <w:rFonts w:ascii="Times New Roman" w:hAnsi="Times New Roman"/>
                <w:sz w:val="26"/>
                <w:szCs w:val="26"/>
              </w:rPr>
            </w:pPr>
          </w:p>
        </w:tc>
        <w:tc>
          <w:tcPr>
            <w:tcW w:w="1287" w:type="pct"/>
            <w:vMerge/>
            <w:shd w:val="clear" w:color="auto" w:fill="auto"/>
            <w:vAlign w:val="center"/>
          </w:tcPr>
          <w:p w14:paraId="4F17B058" w14:textId="77777777" w:rsidR="00F27EEF" w:rsidRPr="002E6A38" w:rsidRDefault="00F27EEF" w:rsidP="00461030">
            <w:pPr>
              <w:widowControl w:val="0"/>
              <w:rPr>
                <w:rFonts w:ascii="Times New Roman" w:hAnsi="Times New Roman"/>
                <w:sz w:val="26"/>
                <w:szCs w:val="26"/>
              </w:rPr>
            </w:pPr>
          </w:p>
        </w:tc>
        <w:tc>
          <w:tcPr>
            <w:tcW w:w="832" w:type="pct"/>
            <w:shd w:val="solid" w:color="FFFFFF" w:fill="auto"/>
            <w:tcMar>
              <w:top w:w="0" w:type="dxa"/>
              <w:left w:w="0" w:type="dxa"/>
              <w:bottom w:w="0" w:type="dxa"/>
              <w:right w:w="0" w:type="dxa"/>
            </w:tcMar>
            <w:vAlign w:val="center"/>
          </w:tcPr>
          <w:p w14:paraId="5AD4F23D"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PNG</w:t>
            </w:r>
          </w:p>
        </w:tc>
        <w:tc>
          <w:tcPr>
            <w:tcW w:w="2500" w:type="pct"/>
            <w:shd w:val="solid" w:color="FFFFFF" w:fill="auto"/>
            <w:tcMar>
              <w:top w:w="0" w:type="dxa"/>
              <w:left w:w="0" w:type="dxa"/>
              <w:bottom w:w="0" w:type="dxa"/>
              <w:right w:w="0" w:type="dxa"/>
            </w:tcMar>
            <w:vAlign w:val="center"/>
          </w:tcPr>
          <w:p w14:paraId="365DF8EF"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Portable Network Graphics (.png)</w:t>
            </w:r>
          </w:p>
        </w:tc>
      </w:tr>
      <w:tr w:rsidR="00F27EEF" w:rsidRPr="002E6A38" w14:paraId="77D05326" w14:textId="77777777" w:rsidTr="00743A28">
        <w:trPr>
          <w:trHeight w:val="20"/>
        </w:trPr>
        <w:tc>
          <w:tcPr>
            <w:tcW w:w="381" w:type="pct"/>
            <w:shd w:val="solid" w:color="FFFFFF" w:fill="auto"/>
            <w:tcMar>
              <w:top w:w="0" w:type="dxa"/>
              <w:left w:w="0" w:type="dxa"/>
              <w:bottom w:w="0" w:type="dxa"/>
              <w:right w:w="0" w:type="dxa"/>
            </w:tcMar>
            <w:vAlign w:val="center"/>
          </w:tcPr>
          <w:p w14:paraId="4C01302A"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3.8</w:t>
            </w:r>
          </w:p>
        </w:tc>
        <w:tc>
          <w:tcPr>
            <w:tcW w:w="1287" w:type="pct"/>
            <w:shd w:val="solid" w:color="FFFFFF" w:fill="auto"/>
            <w:tcMar>
              <w:top w:w="0" w:type="dxa"/>
              <w:left w:w="0" w:type="dxa"/>
              <w:bottom w:w="0" w:type="dxa"/>
              <w:right w:w="0" w:type="dxa"/>
            </w:tcMar>
            <w:vAlign w:val="center"/>
          </w:tcPr>
          <w:p w14:paraId="64A1916C"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Chuẩn nội dung cho thiết bị di động</w:t>
            </w:r>
          </w:p>
        </w:tc>
        <w:tc>
          <w:tcPr>
            <w:tcW w:w="832" w:type="pct"/>
            <w:shd w:val="solid" w:color="FFFFFF" w:fill="auto"/>
            <w:tcMar>
              <w:top w:w="0" w:type="dxa"/>
              <w:left w:w="0" w:type="dxa"/>
              <w:bottom w:w="0" w:type="dxa"/>
              <w:right w:w="0" w:type="dxa"/>
            </w:tcMar>
            <w:vAlign w:val="center"/>
          </w:tcPr>
          <w:p w14:paraId="2554D818"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WML v2.0</w:t>
            </w:r>
          </w:p>
        </w:tc>
        <w:tc>
          <w:tcPr>
            <w:tcW w:w="2500" w:type="pct"/>
            <w:shd w:val="solid" w:color="FFFFFF" w:fill="auto"/>
            <w:tcMar>
              <w:top w:w="0" w:type="dxa"/>
              <w:left w:w="0" w:type="dxa"/>
              <w:bottom w:w="0" w:type="dxa"/>
              <w:right w:w="0" w:type="dxa"/>
            </w:tcMar>
            <w:vAlign w:val="center"/>
          </w:tcPr>
          <w:p w14:paraId="42F2CDDC"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Wireless Markup Language version 2.0</w:t>
            </w:r>
          </w:p>
        </w:tc>
      </w:tr>
      <w:tr w:rsidR="00F27EEF" w:rsidRPr="002E6A38" w14:paraId="46F84575" w14:textId="77777777" w:rsidTr="00743A28">
        <w:trPr>
          <w:trHeight w:val="20"/>
        </w:trPr>
        <w:tc>
          <w:tcPr>
            <w:tcW w:w="381" w:type="pct"/>
            <w:shd w:val="solid" w:color="FFFFFF" w:fill="auto"/>
            <w:tcMar>
              <w:top w:w="0" w:type="dxa"/>
              <w:left w:w="0" w:type="dxa"/>
              <w:bottom w:w="0" w:type="dxa"/>
              <w:right w:w="0" w:type="dxa"/>
            </w:tcMar>
            <w:vAlign w:val="center"/>
          </w:tcPr>
          <w:p w14:paraId="0E12DE08"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3.9</w:t>
            </w:r>
          </w:p>
        </w:tc>
        <w:tc>
          <w:tcPr>
            <w:tcW w:w="1287" w:type="pct"/>
            <w:shd w:val="solid" w:color="FFFFFF" w:fill="auto"/>
            <w:tcMar>
              <w:top w:w="0" w:type="dxa"/>
              <w:left w:w="0" w:type="dxa"/>
              <w:bottom w:w="0" w:type="dxa"/>
              <w:right w:w="0" w:type="dxa"/>
            </w:tcMar>
            <w:vAlign w:val="center"/>
          </w:tcPr>
          <w:p w14:paraId="04DC8AE3"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Bộ ký tự và mã hóa</w:t>
            </w:r>
          </w:p>
        </w:tc>
        <w:tc>
          <w:tcPr>
            <w:tcW w:w="832" w:type="pct"/>
            <w:shd w:val="solid" w:color="FFFFFF" w:fill="auto"/>
            <w:tcMar>
              <w:top w:w="0" w:type="dxa"/>
              <w:left w:w="0" w:type="dxa"/>
              <w:bottom w:w="0" w:type="dxa"/>
              <w:right w:w="0" w:type="dxa"/>
            </w:tcMar>
            <w:vAlign w:val="center"/>
          </w:tcPr>
          <w:p w14:paraId="1BC8DFDD"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ASCII</w:t>
            </w:r>
          </w:p>
        </w:tc>
        <w:tc>
          <w:tcPr>
            <w:tcW w:w="2500" w:type="pct"/>
            <w:shd w:val="solid" w:color="FFFFFF" w:fill="auto"/>
            <w:tcMar>
              <w:top w:w="0" w:type="dxa"/>
              <w:left w:w="0" w:type="dxa"/>
              <w:bottom w:w="0" w:type="dxa"/>
              <w:right w:w="0" w:type="dxa"/>
            </w:tcMar>
            <w:vAlign w:val="center"/>
          </w:tcPr>
          <w:p w14:paraId="0440DA03"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 xml:space="preserve">American Standard Code for Information </w:t>
            </w:r>
            <w:r w:rsidRPr="002E6A38">
              <w:rPr>
                <w:rFonts w:ascii="Times New Roman" w:hAnsi="Times New Roman"/>
                <w:sz w:val="26"/>
                <w:szCs w:val="26"/>
              </w:rPr>
              <w:lastRenderedPageBreak/>
              <w:t>Interchange</w:t>
            </w:r>
          </w:p>
        </w:tc>
      </w:tr>
      <w:tr w:rsidR="00F27EEF" w:rsidRPr="002E6A38" w14:paraId="5804A9F8" w14:textId="77777777" w:rsidTr="00743A28">
        <w:trPr>
          <w:trHeight w:val="20"/>
        </w:trPr>
        <w:tc>
          <w:tcPr>
            <w:tcW w:w="381" w:type="pct"/>
            <w:shd w:val="solid" w:color="FFFFFF" w:fill="auto"/>
            <w:tcMar>
              <w:top w:w="0" w:type="dxa"/>
              <w:left w:w="0" w:type="dxa"/>
              <w:bottom w:w="0" w:type="dxa"/>
              <w:right w:w="0" w:type="dxa"/>
            </w:tcMar>
            <w:vAlign w:val="center"/>
          </w:tcPr>
          <w:p w14:paraId="3D8D8554"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lastRenderedPageBreak/>
              <w:t>3.10</w:t>
            </w:r>
          </w:p>
        </w:tc>
        <w:tc>
          <w:tcPr>
            <w:tcW w:w="1287" w:type="pct"/>
            <w:shd w:val="solid" w:color="FFFFFF" w:fill="auto"/>
            <w:tcMar>
              <w:top w:w="0" w:type="dxa"/>
              <w:left w:w="0" w:type="dxa"/>
              <w:bottom w:w="0" w:type="dxa"/>
              <w:right w:w="0" w:type="dxa"/>
            </w:tcMar>
            <w:vAlign w:val="center"/>
          </w:tcPr>
          <w:p w14:paraId="7940A999"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Bộ ký tự và mã hóa cho tiếng Việt</w:t>
            </w:r>
          </w:p>
        </w:tc>
        <w:tc>
          <w:tcPr>
            <w:tcW w:w="832" w:type="pct"/>
            <w:shd w:val="solid" w:color="FFFFFF" w:fill="auto"/>
            <w:tcMar>
              <w:top w:w="0" w:type="dxa"/>
              <w:left w:w="0" w:type="dxa"/>
              <w:bottom w:w="0" w:type="dxa"/>
              <w:right w:w="0" w:type="dxa"/>
            </w:tcMar>
            <w:vAlign w:val="center"/>
          </w:tcPr>
          <w:p w14:paraId="40B75ABA"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TCVN 6909:2001</w:t>
            </w:r>
          </w:p>
        </w:tc>
        <w:tc>
          <w:tcPr>
            <w:tcW w:w="2500" w:type="pct"/>
            <w:shd w:val="solid" w:color="FFFFFF" w:fill="auto"/>
            <w:tcMar>
              <w:top w:w="0" w:type="dxa"/>
              <w:left w:w="0" w:type="dxa"/>
              <w:bottom w:w="0" w:type="dxa"/>
              <w:right w:w="0" w:type="dxa"/>
            </w:tcMar>
            <w:vAlign w:val="center"/>
          </w:tcPr>
          <w:p w14:paraId="55206D0F"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TCVN 6909:2001 “Công nghệ thông tin - Bộ mã ký tự tiếng Việt 16-bit”</w:t>
            </w:r>
          </w:p>
        </w:tc>
      </w:tr>
      <w:tr w:rsidR="00F27EEF" w:rsidRPr="002E6A38" w14:paraId="609858E5" w14:textId="77777777" w:rsidTr="00743A28">
        <w:trPr>
          <w:trHeight w:val="20"/>
        </w:trPr>
        <w:tc>
          <w:tcPr>
            <w:tcW w:w="381" w:type="pct"/>
            <w:vMerge w:val="restart"/>
            <w:shd w:val="solid" w:color="FFFFFF" w:fill="auto"/>
            <w:tcMar>
              <w:top w:w="0" w:type="dxa"/>
              <w:left w:w="0" w:type="dxa"/>
              <w:bottom w:w="0" w:type="dxa"/>
              <w:right w:w="0" w:type="dxa"/>
            </w:tcMar>
            <w:vAlign w:val="center"/>
          </w:tcPr>
          <w:p w14:paraId="45F980E9"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3.11</w:t>
            </w:r>
          </w:p>
        </w:tc>
        <w:tc>
          <w:tcPr>
            <w:tcW w:w="1287" w:type="pct"/>
            <w:vMerge w:val="restart"/>
            <w:shd w:val="solid" w:color="FFFFFF" w:fill="auto"/>
            <w:tcMar>
              <w:top w:w="0" w:type="dxa"/>
              <w:left w:w="0" w:type="dxa"/>
              <w:bottom w:w="0" w:type="dxa"/>
              <w:right w:w="0" w:type="dxa"/>
            </w:tcMar>
            <w:vAlign w:val="center"/>
          </w:tcPr>
          <w:p w14:paraId="0FD3411D"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Nén dữ liệu</w:t>
            </w:r>
          </w:p>
        </w:tc>
        <w:tc>
          <w:tcPr>
            <w:tcW w:w="832" w:type="pct"/>
            <w:shd w:val="solid" w:color="FFFFFF" w:fill="auto"/>
            <w:tcMar>
              <w:top w:w="0" w:type="dxa"/>
              <w:left w:w="0" w:type="dxa"/>
              <w:bottom w:w="0" w:type="dxa"/>
              <w:right w:w="0" w:type="dxa"/>
            </w:tcMar>
            <w:vAlign w:val="center"/>
          </w:tcPr>
          <w:p w14:paraId="3675C08A"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Zip</w:t>
            </w:r>
          </w:p>
        </w:tc>
        <w:tc>
          <w:tcPr>
            <w:tcW w:w="2500" w:type="pct"/>
            <w:shd w:val="solid" w:color="FFFFFF" w:fill="auto"/>
            <w:tcMar>
              <w:top w:w="0" w:type="dxa"/>
              <w:left w:w="0" w:type="dxa"/>
              <w:bottom w:w="0" w:type="dxa"/>
              <w:right w:w="0" w:type="dxa"/>
            </w:tcMar>
            <w:vAlign w:val="center"/>
          </w:tcPr>
          <w:p w14:paraId="5E684127"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Zip (.zip)</w:t>
            </w:r>
          </w:p>
        </w:tc>
      </w:tr>
      <w:tr w:rsidR="00F27EEF" w:rsidRPr="002E6A38" w14:paraId="2E791182" w14:textId="77777777" w:rsidTr="00743A28">
        <w:trPr>
          <w:trHeight w:val="20"/>
        </w:trPr>
        <w:tc>
          <w:tcPr>
            <w:tcW w:w="381" w:type="pct"/>
            <w:vMerge/>
            <w:shd w:val="clear" w:color="auto" w:fill="auto"/>
            <w:vAlign w:val="center"/>
          </w:tcPr>
          <w:p w14:paraId="4F974054" w14:textId="77777777" w:rsidR="00F27EEF" w:rsidRPr="002E6A38" w:rsidRDefault="00F27EEF" w:rsidP="00461030">
            <w:pPr>
              <w:widowControl w:val="0"/>
              <w:rPr>
                <w:rFonts w:ascii="Times New Roman" w:hAnsi="Times New Roman"/>
                <w:sz w:val="26"/>
                <w:szCs w:val="26"/>
              </w:rPr>
            </w:pPr>
          </w:p>
        </w:tc>
        <w:tc>
          <w:tcPr>
            <w:tcW w:w="1287" w:type="pct"/>
            <w:vMerge/>
            <w:shd w:val="clear" w:color="auto" w:fill="auto"/>
            <w:vAlign w:val="center"/>
          </w:tcPr>
          <w:p w14:paraId="788BA902" w14:textId="77777777" w:rsidR="00F27EEF" w:rsidRPr="002E6A38" w:rsidRDefault="00F27EEF" w:rsidP="00461030">
            <w:pPr>
              <w:widowControl w:val="0"/>
              <w:rPr>
                <w:rFonts w:ascii="Times New Roman" w:hAnsi="Times New Roman"/>
                <w:sz w:val="26"/>
                <w:szCs w:val="26"/>
              </w:rPr>
            </w:pPr>
          </w:p>
        </w:tc>
        <w:tc>
          <w:tcPr>
            <w:tcW w:w="832" w:type="pct"/>
            <w:shd w:val="solid" w:color="FFFFFF" w:fill="auto"/>
            <w:tcMar>
              <w:top w:w="0" w:type="dxa"/>
              <w:left w:w="0" w:type="dxa"/>
              <w:bottom w:w="0" w:type="dxa"/>
              <w:right w:w="0" w:type="dxa"/>
            </w:tcMar>
            <w:vAlign w:val="center"/>
          </w:tcPr>
          <w:p w14:paraId="20DFB168"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.gz v4.3</w:t>
            </w:r>
          </w:p>
        </w:tc>
        <w:tc>
          <w:tcPr>
            <w:tcW w:w="2500" w:type="pct"/>
            <w:shd w:val="solid" w:color="FFFFFF" w:fill="auto"/>
            <w:tcMar>
              <w:top w:w="0" w:type="dxa"/>
              <w:left w:w="0" w:type="dxa"/>
              <w:bottom w:w="0" w:type="dxa"/>
              <w:right w:w="0" w:type="dxa"/>
            </w:tcMar>
            <w:vAlign w:val="center"/>
          </w:tcPr>
          <w:p w14:paraId="40A5AA0A"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GNU Zip (.gz) version 4.3</w:t>
            </w:r>
          </w:p>
        </w:tc>
      </w:tr>
      <w:tr w:rsidR="00F27EEF" w:rsidRPr="002E6A38" w14:paraId="1BC47D9F" w14:textId="77777777" w:rsidTr="00743A28">
        <w:trPr>
          <w:trHeight w:val="20"/>
        </w:trPr>
        <w:tc>
          <w:tcPr>
            <w:tcW w:w="381" w:type="pct"/>
            <w:shd w:val="solid" w:color="FFFFFF" w:fill="auto"/>
            <w:tcMar>
              <w:top w:w="0" w:type="dxa"/>
              <w:left w:w="0" w:type="dxa"/>
              <w:bottom w:w="0" w:type="dxa"/>
              <w:right w:w="0" w:type="dxa"/>
            </w:tcMar>
            <w:vAlign w:val="center"/>
          </w:tcPr>
          <w:p w14:paraId="75A173D4"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3.12</w:t>
            </w:r>
          </w:p>
        </w:tc>
        <w:tc>
          <w:tcPr>
            <w:tcW w:w="1287" w:type="pct"/>
            <w:shd w:val="solid" w:color="FFFFFF" w:fill="auto"/>
            <w:tcMar>
              <w:top w:w="0" w:type="dxa"/>
              <w:left w:w="0" w:type="dxa"/>
              <w:bottom w:w="0" w:type="dxa"/>
              <w:right w:w="0" w:type="dxa"/>
            </w:tcMar>
            <w:vAlign w:val="center"/>
          </w:tcPr>
          <w:p w14:paraId="4DE5706B"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Ngôn ngữ kịch bản phía trình khách</w:t>
            </w:r>
          </w:p>
        </w:tc>
        <w:tc>
          <w:tcPr>
            <w:tcW w:w="832" w:type="pct"/>
            <w:shd w:val="solid" w:color="FFFFFF" w:fill="auto"/>
            <w:tcMar>
              <w:top w:w="0" w:type="dxa"/>
              <w:left w:w="0" w:type="dxa"/>
              <w:bottom w:w="0" w:type="dxa"/>
              <w:right w:w="0" w:type="dxa"/>
            </w:tcMar>
            <w:vAlign w:val="center"/>
          </w:tcPr>
          <w:p w14:paraId="7616A1FE"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ECMA 262</w:t>
            </w:r>
          </w:p>
        </w:tc>
        <w:tc>
          <w:tcPr>
            <w:tcW w:w="2500" w:type="pct"/>
            <w:shd w:val="solid" w:color="FFFFFF" w:fill="auto"/>
            <w:tcMar>
              <w:top w:w="0" w:type="dxa"/>
              <w:left w:w="0" w:type="dxa"/>
              <w:bottom w:w="0" w:type="dxa"/>
              <w:right w:w="0" w:type="dxa"/>
            </w:tcMar>
            <w:vAlign w:val="center"/>
          </w:tcPr>
          <w:p w14:paraId="5D518768" w14:textId="77777777" w:rsidR="00F27EEF" w:rsidRPr="002E6A38" w:rsidRDefault="00F27EEF" w:rsidP="00461030">
            <w:pPr>
              <w:widowControl w:val="0"/>
              <w:rPr>
                <w:rFonts w:ascii="Times New Roman" w:hAnsi="Times New Roman"/>
                <w:sz w:val="26"/>
                <w:szCs w:val="26"/>
              </w:rPr>
            </w:pPr>
            <w:r w:rsidRPr="002E6A38">
              <w:rPr>
                <w:rFonts w:ascii="Times New Roman" w:hAnsi="Times New Roman"/>
                <w:sz w:val="26"/>
                <w:szCs w:val="26"/>
              </w:rPr>
              <w:t>ECMAScript version 6 (6th Edition)</w:t>
            </w:r>
          </w:p>
        </w:tc>
      </w:tr>
    </w:tbl>
    <w:p w14:paraId="6918726E" w14:textId="6FC9B640" w:rsidR="00BF4BFA" w:rsidRPr="002E6A38" w:rsidRDefault="00BF4BFA" w:rsidP="00461030">
      <w:pPr>
        <w:pStyle w:val="Heading2"/>
        <w:rPr>
          <w:sz w:val="26"/>
          <w:szCs w:val="26"/>
          <w:lang w:val="en-US"/>
        </w:rPr>
      </w:pPr>
      <w:bookmarkStart w:id="146" w:name="_Toc113459194"/>
      <w:r w:rsidRPr="002E6A38">
        <w:rPr>
          <w:sz w:val="26"/>
          <w:szCs w:val="26"/>
          <w:lang w:val="en-US"/>
        </w:rPr>
        <w:t>3. Yêu cầu nghiệp vụ phần mềm</w:t>
      </w:r>
      <w:bookmarkEnd w:id="146"/>
    </w:p>
    <w:p w14:paraId="5590B7D0" w14:textId="6250CD33" w:rsidR="000658A7" w:rsidRPr="002E6A38" w:rsidRDefault="00BF4BFA" w:rsidP="00C0217A">
      <w:pPr>
        <w:pStyle w:val="Heading3"/>
      </w:pPr>
      <w:bookmarkStart w:id="147" w:name="_Toc76371421"/>
      <w:bookmarkStart w:id="148" w:name="_Toc113459195"/>
      <w:r w:rsidRPr="002E6A38">
        <w:t>3.1</w:t>
      </w:r>
      <w:r w:rsidR="00B30AD6" w:rsidRPr="002E6A38">
        <w:t xml:space="preserve">. </w:t>
      </w:r>
      <w:r w:rsidR="000658A7" w:rsidRPr="002E6A38">
        <w:t xml:space="preserve">Mô hình </w:t>
      </w:r>
      <w:r w:rsidR="00843A6F" w:rsidRPr="002E6A38">
        <w:t xml:space="preserve">triển khai </w:t>
      </w:r>
      <w:r w:rsidR="000658A7" w:rsidRPr="002E6A38">
        <w:t>hệ thống</w:t>
      </w:r>
      <w:bookmarkEnd w:id="147"/>
      <w:bookmarkEnd w:id="148"/>
      <w:r w:rsidR="00843A6F" w:rsidRPr="002E6A38">
        <w:t xml:space="preserve"> </w:t>
      </w:r>
    </w:p>
    <w:p w14:paraId="656D929F" w14:textId="640DD7E7" w:rsidR="000658A7" w:rsidRPr="002E6A38" w:rsidRDefault="000658A7" w:rsidP="00461030">
      <w:pPr>
        <w:widowControl w:val="0"/>
        <w:spacing w:before="120" w:after="120"/>
        <w:ind w:firstLine="720"/>
        <w:jc w:val="both"/>
        <w:rPr>
          <w:rFonts w:ascii="Times New Roman" w:hAnsi="Times New Roman"/>
          <w:sz w:val="26"/>
          <w:szCs w:val="26"/>
        </w:rPr>
      </w:pPr>
      <w:r w:rsidRPr="002E6A38">
        <w:rPr>
          <w:rFonts w:ascii="Times New Roman" w:hAnsi="Times New Roman"/>
          <w:sz w:val="26"/>
          <w:szCs w:val="26"/>
        </w:rPr>
        <w:t xml:space="preserve">Hệ thống phần mềm quản lý </w:t>
      </w:r>
      <w:r w:rsidR="00915026" w:rsidRPr="002E6A38">
        <w:rPr>
          <w:rFonts w:ascii="Times New Roman" w:hAnsi="Times New Roman"/>
          <w:sz w:val="26"/>
          <w:szCs w:val="26"/>
        </w:rPr>
        <w:t>hoạt động ngoại kiểm</w:t>
      </w:r>
      <w:r w:rsidRPr="002E6A38">
        <w:rPr>
          <w:rFonts w:ascii="Times New Roman" w:hAnsi="Times New Roman"/>
          <w:sz w:val="26"/>
          <w:szCs w:val="26"/>
        </w:rPr>
        <w:t xml:space="preserve"> xây dựng trên môi trường điện toán đám mây, người dùng sẽ truy cập dịch vụ qua các trình duyệt web</w:t>
      </w:r>
      <w:r w:rsidR="004A4A39" w:rsidRPr="002E6A38">
        <w:rPr>
          <w:rFonts w:ascii="Times New Roman" w:hAnsi="Times New Roman"/>
          <w:sz w:val="26"/>
          <w:szCs w:val="26"/>
        </w:rPr>
        <w:t xml:space="preserve"> </w:t>
      </w:r>
      <w:r w:rsidRPr="002E6A38">
        <w:rPr>
          <w:rFonts w:ascii="Times New Roman" w:hAnsi="Times New Roman"/>
          <w:sz w:val="26"/>
          <w:szCs w:val="26"/>
        </w:rPr>
        <w:t>như Chrome, Firefox, Microsoft Edge</w:t>
      </w:r>
      <w:r w:rsidR="00CE6378" w:rsidRPr="002E6A38">
        <w:rPr>
          <w:rFonts w:ascii="Times New Roman" w:hAnsi="Times New Roman"/>
          <w:sz w:val="26"/>
          <w:szCs w:val="26"/>
        </w:rPr>
        <w:t>.</w:t>
      </w:r>
      <w:r w:rsidR="004A4A39" w:rsidRPr="002E6A38">
        <w:rPr>
          <w:rFonts w:ascii="Times New Roman" w:hAnsi="Times New Roman"/>
          <w:sz w:val="26"/>
          <w:szCs w:val="26"/>
        </w:rPr>
        <w:t xml:space="preserve"> </w:t>
      </w:r>
    </w:p>
    <w:p w14:paraId="2C96F4A9" w14:textId="77777777" w:rsidR="006F3C37" w:rsidRPr="002E6A38" w:rsidRDefault="006F3C37" w:rsidP="006F3C37">
      <w:pPr>
        <w:widowControl w:val="0"/>
        <w:spacing w:before="120" w:after="120"/>
        <w:jc w:val="both"/>
        <w:rPr>
          <w:rFonts w:ascii="Times New Roman" w:hAnsi="Times New Roman"/>
          <w:sz w:val="26"/>
          <w:szCs w:val="26"/>
        </w:rPr>
      </w:pPr>
      <w:r w:rsidRPr="002E6A38">
        <w:rPr>
          <w:rFonts w:ascii="Times New Roman" w:hAnsi="Times New Roman"/>
          <w:noProof/>
          <w:sz w:val="26"/>
          <w:szCs w:val="26"/>
        </w:rPr>
        <w:drawing>
          <wp:inline distT="0" distB="0" distL="0" distR="0" wp14:anchorId="5385C3F8" wp14:editId="4AE125B8">
            <wp:extent cx="5632939" cy="449671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8369" cy="4509035"/>
                    </a:xfrm>
                    <a:prstGeom prst="rect">
                      <a:avLst/>
                    </a:prstGeom>
                    <a:noFill/>
                    <a:ln>
                      <a:noFill/>
                    </a:ln>
                  </pic:spPr>
                </pic:pic>
              </a:graphicData>
            </a:graphic>
          </wp:inline>
        </w:drawing>
      </w:r>
    </w:p>
    <w:p w14:paraId="3634B942" w14:textId="77777777" w:rsidR="006F3C37" w:rsidRPr="002E6A38" w:rsidRDefault="006F3C37" w:rsidP="006F3C37">
      <w:pPr>
        <w:widowControl w:val="0"/>
        <w:spacing w:before="120" w:after="120" w:line="252" w:lineRule="auto"/>
        <w:jc w:val="center"/>
        <w:rPr>
          <w:rFonts w:ascii="Times New Roman" w:hAnsi="Times New Roman"/>
          <w:i/>
          <w:noProof/>
          <w:sz w:val="26"/>
          <w:szCs w:val="26"/>
        </w:rPr>
      </w:pPr>
      <w:r w:rsidRPr="002E6A38">
        <w:rPr>
          <w:rFonts w:ascii="Times New Roman" w:hAnsi="Times New Roman"/>
          <w:i/>
          <w:noProof/>
          <w:sz w:val="26"/>
          <w:szCs w:val="26"/>
        </w:rPr>
        <w:t xml:space="preserve">Hình 6. Mô hình tổ chức của </w:t>
      </w:r>
    </w:p>
    <w:p w14:paraId="1FB3E5DB" w14:textId="77777777" w:rsidR="006F3C37" w:rsidRPr="002E6A38" w:rsidRDefault="006F3C37" w:rsidP="006F3C37">
      <w:pPr>
        <w:widowControl w:val="0"/>
        <w:spacing w:after="120" w:line="252" w:lineRule="auto"/>
        <w:jc w:val="center"/>
        <w:rPr>
          <w:rFonts w:ascii="Times New Roman" w:hAnsi="Times New Roman"/>
          <w:i/>
          <w:noProof/>
          <w:sz w:val="26"/>
          <w:szCs w:val="26"/>
        </w:rPr>
      </w:pPr>
      <w:r w:rsidRPr="002E6A38">
        <w:rPr>
          <w:rFonts w:ascii="Times New Roman" w:hAnsi="Times New Roman"/>
          <w:i/>
          <w:noProof/>
          <w:sz w:val="26"/>
          <w:szCs w:val="26"/>
        </w:rPr>
        <w:t>Trung tâm Kiểm chuẩn chất lượng xét nghiệm y học</w:t>
      </w:r>
    </w:p>
    <w:p w14:paraId="78D7D5E7" w14:textId="11F691FA" w:rsidR="00AF3ECF" w:rsidRPr="002E6A38" w:rsidRDefault="000658A7" w:rsidP="00461030">
      <w:pPr>
        <w:widowControl w:val="0"/>
        <w:spacing w:before="120" w:after="120"/>
        <w:ind w:firstLine="720"/>
        <w:jc w:val="both"/>
        <w:rPr>
          <w:rFonts w:ascii="Times New Roman" w:hAnsi="Times New Roman"/>
          <w:sz w:val="26"/>
          <w:szCs w:val="26"/>
        </w:rPr>
      </w:pPr>
      <w:r w:rsidRPr="002E6A38">
        <w:rPr>
          <w:rFonts w:ascii="Times New Roman" w:hAnsi="Times New Roman"/>
          <w:sz w:val="26"/>
          <w:szCs w:val="26"/>
        </w:rPr>
        <w:lastRenderedPageBreak/>
        <w:t xml:space="preserve">Mô hình điện toán </w:t>
      </w:r>
      <w:r w:rsidR="00B30F11" w:rsidRPr="002E6A38">
        <w:rPr>
          <w:rFonts w:ascii="Times New Roman" w:hAnsi="Times New Roman"/>
          <w:sz w:val="26"/>
          <w:szCs w:val="26"/>
        </w:rPr>
        <w:t xml:space="preserve">(xem hình </w:t>
      </w:r>
      <w:r w:rsidR="007514CD" w:rsidRPr="002E6A38">
        <w:rPr>
          <w:rFonts w:ascii="Times New Roman" w:hAnsi="Times New Roman"/>
          <w:sz w:val="26"/>
          <w:szCs w:val="26"/>
        </w:rPr>
        <w:t>6</w:t>
      </w:r>
      <w:r w:rsidR="00B30AD6" w:rsidRPr="002E6A38">
        <w:rPr>
          <w:rFonts w:ascii="Times New Roman" w:hAnsi="Times New Roman"/>
          <w:sz w:val="26"/>
          <w:szCs w:val="26"/>
        </w:rPr>
        <w:t xml:space="preserve">) </w:t>
      </w:r>
      <w:r w:rsidRPr="002E6A38">
        <w:rPr>
          <w:rFonts w:ascii="Times New Roman" w:hAnsi="Times New Roman"/>
          <w:sz w:val="26"/>
          <w:szCs w:val="26"/>
        </w:rPr>
        <w:t>được áp dụng rộng rãi trên toàn thế giới với các ưu điểm nổi bật: tốc độ xử lý nhanh, cung cấp cho người dùng những dịch vụ nhanh chóng và giá thành rẻ dựa trên nền tảng cơ sở hạ tầng tập trung, không phụ thuộc vào thiết bị và vị trí địa lý, cho phép người dùng truy cập và sử dụng hệ thống thông qua trình duyệt web ở bất kỳ đâu, khả năng bảo mật, độ tin cậy cao, cung cấp khả n</w:t>
      </w:r>
      <w:r w:rsidR="00C078BB" w:rsidRPr="002E6A38">
        <w:rPr>
          <w:rFonts w:ascii="Times New Roman" w:hAnsi="Times New Roman"/>
          <w:sz w:val="26"/>
          <w:szCs w:val="26"/>
        </w:rPr>
        <w:t>ăng mở rộng tính năng nghiệp vụ</w:t>
      </w:r>
      <w:r w:rsidR="00AF3ECF" w:rsidRPr="002E6A38">
        <w:rPr>
          <w:rFonts w:ascii="Times New Roman" w:hAnsi="Times New Roman"/>
          <w:sz w:val="26"/>
          <w:szCs w:val="26"/>
        </w:rPr>
        <w:t>.</w:t>
      </w:r>
    </w:p>
    <w:p w14:paraId="7DA74154" w14:textId="4326948B" w:rsidR="00AD4AE8" w:rsidRPr="002E6A38" w:rsidRDefault="000658A7" w:rsidP="00DA3DAF">
      <w:pPr>
        <w:widowControl w:val="0"/>
        <w:spacing w:before="120" w:after="120"/>
        <w:ind w:firstLine="720"/>
        <w:jc w:val="both"/>
        <w:rPr>
          <w:rFonts w:ascii="Times New Roman" w:hAnsi="Times New Roman"/>
          <w:spacing w:val="-8"/>
          <w:sz w:val="26"/>
          <w:szCs w:val="26"/>
        </w:rPr>
      </w:pPr>
      <w:r w:rsidRPr="002E6A38">
        <w:rPr>
          <w:rFonts w:ascii="Times New Roman" w:hAnsi="Times New Roman"/>
          <w:spacing w:val="-8"/>
          <w:sz w:val="26"/>
          <w:szCs w:val="26"/>
        </w:rPr>
        <w:t>Kiến trúc tổng thể của hệ thống bao gồm các thành phần chính</w:t>
      </w:r>
      <w:r w:rsidR="00A30E0F" w:rsidRPr="002E6A38">
        <w:rPr>
          <w:rFonts w:ascii="Times New Roman" w:hAnsi="Times New Roman"/>
          <w:spacing w:val="-8"/>
          <w:sz w:val="26"/>
          <w:szCs w:val="26"/>
        </w:rPr>
        <w:t xml:space="preserve"> sau đây (xem hình </w:t>
      </w:r>
      <w:r w:rsidR="007514CD" w:rsidRPr="002E6A38">
        <w:rPr>
          <w:rFonts w:ascii="Times New Roman" w:hAnsi="Times New Roman"/>
          <w:spacing w:val="-8"/>
          <w:sz w:val="26"/>
          <w:szCs w:val="26"/>
        </w:rPr>
        <w:t>7</w:t>
      </w:r>
      <w:r w:rsidR="00B30AD6" w:rsidRPr="002E6A38">
        <w:rPr>
          <w:rFonts w:ascii="Times New Roman" w:hAnsi="Times New Roman"/>
          <w:spacing w:val="-8"/>
          <w:sz w:val="26"/>
          <w:szCs w:val="26"/>
        </w:rPr>
        <w:t>)</w:t>
      </w:r>
      <w:r w:rsidRPr="002E6A38">
        <w:rPr>
          <w:rFonts w:ascii="Times New Roman" w:hAnsi="Times New Roman"/>
          <w:spacing w:val="-8"/>
          <w:sz w:val="26"/>
          <w:szCs w:val="26"/>
        </w:rPr>
        <w:t>:</w:t>
      </w:r>
    </w:p>
    <w:p w14:paraId="232099CF" w14:textId="34D94302" w:rsidR="00CE6378" w:rsidRPr="002E6A38" w:rsidRDefault="007B49F7" w:rsidP="00AD4AE8">
      <w:pPr>
        <w:widowControl w:val="0"/>
        <w:spacing w:before="120" w:after="120"/>
        <w:jc w:val="center"/>
        <w:rPr>
          <w:rFonts w:ascii="Times New Roman" w:hAnsi="Times New Roman"/>
          <w:i/>
          <w:iCs/>
          <w:position w:val="-20"/>
          <w:sz w:val="26"/>
          <w:szCs w:val="26"/>
          <w:lang w:val="de-DE"/>
        </w:rPr>
      </w:pPr>
      <w:r w:rsidRPr="002E6A38">
        <w:rPr>
          <w:rFonts w:ascii="Times New Roman" w:hAnsi="Times New Roman"/>
          <w:noProof/>
        </w:rPr>
        <w:drawing>
          <wp:inline distT="0" distB="0" distL="0" distR="0" wp14:anchorId="634047BC" wp14:editId="6EF4A761">
            <wp:extent cx="5760720" cy="47536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753610"/>
                    </a:xfrm>
                    <a:prstGeom prst="rect">
                      <a:avLst/>
                    </a:prstGeom>
                    <a:noFill/>
                    <a:ln>
                      <a:noFill/>
                    </a:ln>
                  </pic:spPr>
                </pic:pic>
              </a:graphicData>
            </a:graphic>
          </wp:inline>
        </w:drawing>
      </w:r>
    </w:p>
    <w:p w14:paraId="1482293B" w14:textId="6CEEE052" w:rsidR="00AD4AE8" w:rsidRPr="002E6A38" w:rsidRDefault="00AD4AE8" w:rsidP="00AD4AE8">
      <w:pPr>
        <w:widowControl w:val="0"/>
        <w:spacing w:before="120" w:after="120"/>
        <w:jc w:val="center"/>
        <w:rPr>
          <w:rFonts w:ascii="Times New Roman" w:hAnsi="Times New Roman"/>
          <w:i/>
          <w:iCs/>
          <w:position w:val="-20"/>
          <w:sz w:val="26"/>
          <w:szCs w:val="26"/>
          <w:lang w:val="de-DE"/>
        </w:rPr>
      </w:pPr>
      <w:r w:rsidRPr="002E6A38">
        <w:rPr>
          <w:rFonts w:ascii="Times New Roman" w:hAnsi="Times New Roman"/>
          <w:i/>
          <w:iCs/>
          <w:position w:val="-20"/>
          <w:sz w:val="26"/>
          <w:szCs w:val="26"/>
          <w:lang w:val="de-DE"/>
        </w:rPr>
        <w:t xml:space="preserve">Hình 7 .Kiến trúc tổng thể hệ thống </w:t>
      </w:r>
    </w:p>
    <w:p w14:paraId="5190528C" w14:textId="036D4C5A" w:rsidR="000658A7" w:rsidRPr="002E6A38" w:rsidRDefault="000658A7" w:rsidP="00461030">
      <w:pPr>
        <w:widowControl w:val="0"/>
        <w:spacing w:before="120" w:after="120"/>
        <w:ind w:firstLine="720"/>
        <w:jc w:val="both"/>
        <w:rPr>
          <w:rFonts w:ascii="Times New Roman" w:hAnsi="Times New Roman"/>
          <w:sz w:val="26"/>
          <w:szCs w:val="26"/>
        </w:rPr>
      </w:pPr>
      <w:r w:rsidRPr="002E6A38">
        <w:rPr>
          <w:rFonts w:ascii="Times New Roman" w:hAnsi="Times New Roman"/>
          <w:sz w:val="26"/>
          <w:szCs w:val="26"/>
        </w:rPr>
        <w:t xml:space="preserve">Đối tượng sử dụng: Các đối tượng sử dụng hệ thống </w:t>
      </w:r>
      <w:r w:rsidR="004F40C1" w:rsidRPr="002E6A38">
        <w:rPr>
          <w:rFonts w:ascii="Times New Roman" w:hAnsi="Times New Roman"/>
          <w:sz w:val="26"/>
          <w:szCs w:val="26"/>
        </w:rPr>
        <w:t xml:space="preserve">bao gồm: </w:t>
      </w:r>
      <w:r w:rsidR="00884ECF" w:rsidRPr="002E6A38">
        <w:rPr>
          <w:rFonts w:ascii="Times New Roman" w:hAnsi="Times New Roman"/>
          <w:sz w:val="26"/>
          <w:szCs w:val="26"/>
        </w:rPr>
        <w:t xml:space="preserve">Lãnh đạo Trung tâm, </w:t>
      </w:r>
      <w:r w:rsidR="008F514C" w:rsidRPr="002E6A38">
        <w:rPr>
          <w:rFonts w:ascii="Times New Roman" w:hAnsi="Times New Roman"/>
          <w:sz w:val="26"/>
          <w:szCs w:val="26"/>
        </w:rPr>
        <w:t xml:space="preserve">Trưởng phòng, </w:t>
      </w:r>
      <w:r w:rsidR="004F40C1" w:rsidRPr="002E6A38">
        <w:rPr>
          <w:rFonts w:ascii="Times New Roman" w:hAnsi="Times New Roman"/>
          <w:sz w:val="26"/>
          <w:szCs w:val="26"/>
        </w:rPr>
        <w:t>Cán bộ, nhân viên</w:t>
      </w:r>
      <w:r w:rsidR="00623D18" w:rsidRPr="002E6A38">
        <w:rPr>
          <w:rFonts w:ascii="Times New Roman" w:hAnsi="Times New Roman"/>
          <w:sz w:val="26"/>
          <w:szCs w:val="26"/>
        </w:rPr>
        <w:t xml:space="preserve">, </w:t>
      </w:r>
      <w:r w:rsidR="00884ECF" w:rsidRPr="002E6A38">
        <w:rPr>
          <w:rFonts w:ascii="Times New Roman" w:hAnsi="Times New Roman"/>
          <w:sz w:val="26"/>
          <w:szCs w:val="26"/>
        </w:rPr>
        <w:t>Quản trị hệ thống.</w:t>
      </w:r>
    </w:p>
    <w:p w14:paraId="28BBB1E2" w14:textId="504502AE" w:rsidR="000658A7" w:rsidRPr="002E6A38" w:rsidRDefault="000658A7" w:rsidP="00461030">
      <w:pPr>
        <w:widowControl w:val="0"/>
        <w:spacing w:before="120" w:after="120"/>
        <w:ind w:firstLine="720"/>
        <w:jc w:val="both"/>
        <w:rPr>
          <w:rFonts w:ascii="Times New Roman" w:hAnsi="Times New Roman"/>
          <w:sz w:val="26"/>
          <w:szCs w:val="26"/>
        </w:rPr>
      </w:pPr>
      <w:r w:rsidRPr="002E6A38">
        <w:rPr>
          <w:rFonts w:ascii="Times New Roman" w:hAnsi="Times New Roman"/>
          <w:sz w:val="26"/>
          <w:szCs w:val="26"/>
        </w:rPr>
        <w:t xml:space="preserve">Kênh: Cung cấp các kênh giao tiếp (Web, </w:t>
      </w:r>
      <w:r w:rsidR="00195B2D" w:rsidRPr="002E6A38">
        <w:rPr>
          <w:rFonts w:ascii="Times New Roman" w:hAnsi="Times New Roman"/>
          <w:sz w:val="26"/>
          <w:szCs w:val="26"/>
        </w:rPr>
        <w:t>Email</w:t>
      </w:r>
      <w:r w:rsidRPr="002E6A38">
        <w:rPr>
          <w:rFonts w:ascii="Times New Roman" w:hAnsi="Times New Roman"/>
          <w:sz w:val="26"/>
          <w:szCs w:val="26"/>
        </w:rPr>
        <w:t xml:space="preserve">) giữa Đối tượng sử dụng và hệ thống. Đối tượng sử dụng thực hiện giao tiếp với hệ thống qua giao diện Web. Hệ thống gửi thông báo tới </w:t>
      </w:r>
      <w:r w:rsidR="00651808" w:rsidRPr="002E6A38">
        <w:rPr>
          <w:rFonts w:ascii="Times New Roman" w:hAnsi="Times New Roman"/>
          <w:sz w:val="26"/>
          <w:szCs w:val="26"/>
        </w:rPr>
        <w:t>đ</w:t>
      </w:r>
      <w:r w:rsidRPr="002E6A38">
        <w:rPr>
          <w:rFonts w:ascii="Times New Roman" w:hAnsi="Times New Roman"/>
          <w:sz w:val="26"/>
          <w:szCs w:val="26"/>
        </w:rPr>
        <w:t>ối tượng sử dụng qua giao diện Web hoặc Email đối tượng đăng ký sử dụng theo từng yêu cầu nghiệp vụ.</w:t>
      </w:r>
    </w:p>
    <w:p w14:paraId="43A3E998" w14:textId="0284B9B6" w:rsidR="000658A7" w:rsidRPr="002E6A38" w:rsidRDefault="000658A7" w:rsidP="00461030">
      <w:pPr>
        <w:widowControl w:val="0"/>
        <w:spacing w:before="120" w:after="120"/>
        <w:ind w:firstLine="720"/>
        <w:jc w:val="both"/>
        <w:rPr>
          <w:rFonts w:ascii="Times New Roman" w:hAnsi="Times New Roman"/>
          <w:sz w:val="26"/>
          <w:szCs w:val="26"/>
        </w:rPr>
      </w:pPr>
      <w:r w:rsidRPr="002E6A38">
        <w:rPr>
          <w:rFonts w:ascii="Times New Roman" w:hAnsi="Times New Roman"/>
          <w:sz w:val="26"/>
          <w:szCs w:val="26"/>
        </w:rPr>
        <w:t xml:space="preserve">Ứng dụng &amp; CSDL: Cung cấp các </w:t>
      </w:r>
      <w:r w:rsidR="004F40C1" w:rsidRPr="002E6A38">
        <w:rPr>
          <w:rFonts w:ascii="Times New Roman" w:hAnsi="Times New Roman"/>
          <w:sz w:val="26"/>
          <w:szCs w:val="26"/>
        </w:rPr>
        <w:t xml:space="preserve">phân hệ </w:t>
      </w:r>
      <w:r w:rsidRPr="002E6A38">
        <w:rPr>
          <w:rFonts w:ascii="Times New Roman" w:hAnsi="Times New Roman"/>
          <w:sz w:val="26"/>
          <w:szCs w:val="26"/>
        </w:rPr>
        <w:t>chức năng</w:t>
      </w:r>
      <w:r w:rsidR="004F40C1" w:rsidRPr="002E6A38">
        <w:rPr>
          <w:rFonts w:ascii="Times New Roman" w:hAnsi="Times New Roman"/>
          <w:sz w:val="26"/>
          <w:szCs w:val="26"/>
        </w:rPr>
        <w:t xml:space="preserve"> lớn như</w:t>
      </w:r>
      <w:r w:rsidRPr="002E6A38">
        <w:rPr>
          <w:rFonts w:ascii="Times New Roman" w:hAnsi="Times New Roman"/>
          <w:sz w:val="26"/>
          <w:szCs w:val="26"/>
        </w:rPr>
        <w:t>:</w:t>
      </w:r>
      <w:r w:rsidR="004F40C1" w:rsidRPr="002E6A38">
        <w:rPr>
          <w:rFonts w:ascii="Times New Roman" w:hAnsi="Times New Roman"/>
          <w:sz w:val="26"/>
          <w:szCs w:val="26"/>
        </w:rPr>
        <w:t xml:space="preserve"> Quản lý ngoại kiểm, Quản lý đào tạo, Quản lý công việc, Quản lý vật tư, thiết bị, Quản lý tài chính, Quản lý danh mục</w:t>
      </w:r>
      <w:r w:rsidR="003D0665" w:rsidRPr="002E6A38">
        <w:rPr>
          <w:rFonts w:ascii="Times New Roman" w:hAnsi="Times New Roman"/>
          <w:sz w:val="26"/>
          <w:szCs w:val="26"/>
        </w:rPr>
        <w:t>, Quản trị hệ thống</w:t>
      </w:r>
      <w:r w:rsidR="00651808" w:rsidRPr="002E6A38">
        <w:rPr>
          <w:rFonts w:ascii="Times New Roman" w:hAnsi="Times New Roman"/>
          <w:sz w:val="26"/>
          <w:szCs w:val="26"/>
        </w:rPr>
        <w:t>.</w:t>
      </w:r>
    </w:p>
    <w:p w14:paraId="77419BC3" w14:textId="6BF264A7" w:rsidR="000658A7" w:rsidRPr="002E6A38" w:rsidRDefault="000658A7" w:rsidP="00461030">
      <w:pPr>
        <w:widowControl w:val="0"/>
        <w:spacing w:before="120" w:after="120"/>
        <w:ind w:firstLine="720"/>
        <w:jc w:val="both"/>
        <w:rPr>
          <w:rFonts w:ascii="Times New Roman" w:hAnsi="Times New Roman"/>
          <w:sz w:val="26"/>
          <w:szCs w:val="26"/>
        </w:rPr>
      </w:pPr>
      <w:r w:rsidRPr="002E6A38">
        <w:rPr>
          <w:rFonts w:ascii="Times New Roman" w:hAnsi="Times New Roman"/>
          <w:sz w:val="26"/>
          <w:szCs w:val="26"/>
        </w:rPr>
        <w:lastRenderedPageBreak/>
        <w:t>Hạ tầng: Gồm tất cả các cơ sở hạ tầng để vận hành hệ thống; tài nguyên hỗ trợ các hệ t</w:t>
      </w:r>
      <w:r w:rsidR="00B30AD6" w:rsidRPr="002E6A38">
        <w:rPr>
          <w:rFonts w:ascii="Times New Roman" w:hAnsi="Times New Roman"/>
          <w:sz w:val="26"/>
          <w:szCs w:val="26"/>
        </w:rPr>
        <w:t>hống ứng dụng, dữ liệu, dịch vụ.</w:t>
      </w:r>
    </w:p>
    <w:p w14:paraId="661D392B" w14:textId="274D7501" w:rsidR="00461030" w:rsidRPr="002E6A38" w:rsidRDefault="00B65CF4" w:rsidP="00461030">
      <w:pPr>
        <w:widowControl w:val="0"/>
        <w:spacing w:before="120" w:after="120" w:line="240" w:lineRule="auto"/>
        <w:ind w:firstLine="720"/>
        <w:jc w:val="both"/>
        <w:rPr>
          <w:rFonts w:ascii="Times New Roman" w:eastAsia="Calibri" w:hAnsi="Times New Roman"/>
          <w:b/>
          <w:sz w:val="26"/>
          <w:szCs w:val="26"/>
          <w:lang w:val="vi-VN"/>
        </w:rPr>
      </w:pPr>
      <w:r w:rsidRPr="002E6A38">
        <w:rPr>
          <w:rFonts w:ascii="Times New Roman" w:hAnsi="Times New Roman"/>
          <w:b/>
          <w:sz w:val="26"/>
          <w:szCs w:val="30"/>
        </w:rPr>
        <w:t xml:space="preserve">* </w:t>
      </w:r>
      <w:r w:rsidR="00461030" w:rsidRPr="002E6A38">
        <w:rPr>
          <w:rFonts w:ascii="Times New Roman" w:hAnsi="Times New Roman"/>
          <w:b/>
          <w:sz w:val="26"/>
          <w:szCs w:val="30"/>
        </w:rPr>
        <w:t xml:space="preserve">Yêu cầu cấu hình phần cứng để triển khai </w:t>
      </w:r>
      <w:r w:rsidR="002A5741" w:rsidRPr="002E6A38">
        <w:rPr>
          <w:rFonts w:ascii="Times New Roman" w:hAnsi="Times New Roman"/>
          <w:b/>
          <w:bCs w:val="0"/>
          <w:sz w:val="26"/>
          <w:szCs w:val="26"/>
        </w:rPr>
        <w:t>phần mềm quản lý tại Trung tâm Kiểm chuẩn chất lượng xét nghiệm y học Đại học Y Dược Thành phố Hồ Chí Minh</w:t>
      </w:r>
    </w:p>
    <w:p w14:paraId="551EFA3D" w14:textId="5EBC3226" w:rsidR="00461030" w:rsidRPr="002E6A38" w:rsidRDefault="00461030" w:rsidP="00461030">
      <w:pPr>
        <w:widowControl w:val="0"/>
        <w:spacing w:before="120" w:after="120" w:line="240" w:lineRule="auto"/>
        <w:ind w:firstLine="720"/>
        <w:jc w:val="both"/>
        <w:rPr>
          <w:rFonts w:ascii="Times New Roman" w:eastAsia="Calibri" w:hAnsi="Times New Roman"/>
          <w:sz w:val="26"/>
          <w:szCs w:val="26"/>
          <w:lang w:val="vi-VN"/>
        </w:rPr>
      </w:pPr>
      <w:r w:rsidRPr="002E6A38">
        <w:rPr>
          <w:rFonts w:ascii="Times New Roman" w:eastAsia="Calibri" w:hAnsi="Times New Roman"/>
          <w:sz w:val="26"/>
          <w:szCs w:val="26"/>
          <w:lang w:val="vi-VN"/>
        </w:rPr>
        <w:t xml:space="preserve">- Hệ thống phần mềm được cài đặt tập trung tại </w:t>
      </w:r>
      <w:r w:rsidRPr="002E6A38">
        <w:rPr>
          <w:rFonts w:ascii="Times New Roman" w:eastAsia="Calibri" w:hAnsi="Times New Roman"/>
          <w:sz w:val="26"/>
          <w:szCs w:val="26"/>
        </w:rPr>
        <w:t>phòng máy chủ</w:t>
      </w:r>
      <w:r w:rsidRPr="002E6A38">
        <w:rPr>
          <w:rFonts w:ascii="Times New Roman" w:eastAsia="Calibri" w:hAnsi="Times New Roman"/>
          <w:sz w:val="26"/>
          <w:szCs w:val="26"/>
          <w:lang w:val="vi-VN"/>
        </w:rPr>
        <w:t xml:space="preserve"> của </w:t>
      </w:r>
      <w:r w:rsidR="002A5741" w:rsidRPr="002E6A38">
        <w:rPr>
          <w:rFonts w:ascii="Times New Roman" w:hAnsi="Times New Roman"/>
          <w:sz w:val="26"/>
          <w:szCs w:val="26"/>
        </w:rPr>
        <w:t>Đại học Y Dược Thành phố Hồ Chí Minh</w:t>
      </w:r>
      <w:r w:rsidRPr="002E6A38">
        <w:rPr>
          <w:rFonts w:ascii="Times New Roman" w:eastAsia="Calibri" w:hAnsi="Times New Roman"/>
          <w:sz w:val="26"/>
          <w:szCs w:val="26"/>
          <w:lang w:val="vi-VN"/>
        </w:rPr>
        <w:t>. Người dùng tại các đơn vị truy cập vào hệ thống thông qua đường truyền mạng để sử dụng phần mềm.</w:t>
      </w:r>
    </w:p>
    <w:p w14:paraId="6661778E" w14:textId="77777777" w:rsidR="00461030" w:rsidRPr="002E6A38" w:rsidRDefault="00461030" w:rsidP="00461030">
      <w:pPr>
        <w:widowControl w:val="0"/>
        <w:spacing w:before="120" w:after="120"/>
        <w:ind w:left="1" w:firstLine="708"/>
        <w:jc w:val="both"/>
        <w:rPr>
          <w:rFonts w:ascii="Times New Roman" w:eastAsia="Calibri" w:hAnsi="Times New Roman"/>
          <w:sz w:val="26"/>
          <w:szCs w:val="30"/>
          <w:lang w:val="vi-VN"/>
        </w:rPr>
      </w:pPr>
      <w:r w:rsidRPr="002E6A38">
        <w:rPr>
          <w:rFonts w:ascii="Times New Roman" w:eastAsia="Calibri" w:hAnsi="Times New Roman"/>
          <w:sz w:val="26"/>
          <w:szCs w:val="30"/>
          <w:lang w:val="vi-VN"/>
        </w:rPr>
        <w:t>- Số lượng máy chủ và trang bị phụ trợ yêu cầu:</w:t>
      </w:r>
    </w:p>
    <w:tbl>
      <w:tblPr>
        <w:tblStyle w:val="TableGridMSDesignformat1"/>
        <w:tblW w:w="0" w:type="auto"/>
        <w:jc w:val="center"/>
        <w:tblLook w:val="04A0" w:firstRow="1" w:lastRow="0" w:firstColumn="1" w:lastColumn="0" w:noHBand="0" w:noVBand="1"/>
      </w:tblPr>
      <w:tblGrid>
        <w:gridCol w:w="590"/>
        <w:gridCol w:w="4788"/>
        <w:gridCol w:w="1273"/>
        <w:gridCol w:w="2411"/>
      </w:tblGrid>
      <w:tr w:rsidR="00461030" w:rsidRPr="002E6A38" w14:paraId="26526B92" w14:textId="77777777" w:rsidTr="00B65CF4">
        <w:trPr>
          <w:jc w:val="center"/>
        </w:trPr>
        <w:tc>
          <w:tcPr>
            <w:tcW w:w="590" w:type="dxa"/>
            <w:shd w:val="clear" w:color="auto" w:fill="auto"/>
            <w:vAlign w:val="center"/>
          </w:tcPr>
          <w:p w14:paraId="44347D18" w14:textId="77777777" w:rsidR="00461030" w:rsidRPr="002E6A38" w:rsidRDefault="00461030" w:rsidP="00AB3075">
            <w:pPr>
              <w:widowControl w:val="0"/>
              <w:spacing w:before="100" w:after="80" w:line="240" w:lineRule="auto"/>
              <w:jc w:val="center"/>
              <w:rPr>
                <w:rFonts w:ascii="Times New Roman" w:hAnsi="Times New Roman"/>
                <w:b/>
                <w:sz w:val="26"/>
                <w:szCs w:val="30"/>
                <w:lang w:val="vi-VN"/>
              </w:rPr>
            </w:pPr>
            <w:r w:rsidRPr="002E6A38">
              <w:rPr>
                <w:rFonts w:ascii="Times New Roman" w:hAnsi="Times New Roman"/>
                <w:b/>
                <w:sz w:val="26"/>
                <w:szCs w:val="30"/>
                <w:lang w:val="vi-VN"/>
              </w:rPr>
              <w:t>TT</w:t>
            </w:r>
          </w:p>
        </w:tc>
        <w:tc>
          <w:tcPr>
            <w:tcW w:w="4788" w:type="dxa"/>
            <w:shd w:val="clear" w:color="auto" w:fill="auto"/>
            <w:vAlign w:val="center"/>
          </w:tcPr>
          <w:p w14:paraId="2CAFDAE3" w14:textId="77777777" w:rsidR="00461030" w:rsidRPr="002E6A38" w:rsidRDefault="00461030" w:rsidP="00AB3075">
            <w:pPr>
              <w:widowControl w:val="0"/>
              <w:spacing w:before="100" w:after="80" w:line="240" w:lineRule="auto"/>
              <w:jc w:val="center"/>
              <w:rPr>
                <w:rFonts w:ascii="Times New Roman" w:hAnsi="Times New Roman"/>
                <w:b/>
                <w:sz w:val="26"/>
                <w:szCs w:val="30"/>
              </w:rPr>
            </w:pPr>
            <w:r w:rsidRPr="002E6A38">
              <w:rPr>
                <w:rFonts w:ascii="Times New Roman" w:hAnsi="Times New Roman"/>
                <w:b/>
                <w:sz w:val="26"/>
                <w:szCs w:val="30"/>
              </w:rPr>
              <w:t>Yêu cầu cấu hình phần cứng</w:t>
            </w:r>
          </w:p>
        </w:tc>
        <w:tc>
          <w:tcPr>
            <w:tcW w:w="1273" w:type="dxa"/>
            <w:shd w:val="clear" w:color="auto" w:fill="auto"/>
            <w:vAlign w:val="center"/>
          </w:tcPr>
          <w:p w14:paraId="716CEFC8" w14:textId="77777777" w:rsidR="00461030" w:rsidRPr="002E6A38" w:rsidRDefault="00461030" w:rsidP="00AB3075">
            <w:pPr>
              <w:widowControl w:val="0"/>
              <w:spacing w:before="100" w:after="80" w:line="240" w:lineRule="auto"/>
              <w:jc w:val="center"/>
              <w:rPr>
                <w:rFonts w:ascii="Times New Roman" w:hAnsi="Times New Roman"/>
                <w:b/>
                <w:sz w:val="26"/>
                <w:szCs w:val="30"/>
                <w:lang w:val="vi-VN"/>
              </w:rPr>
            </w:pPr>
            <w:r w:rsidRPr="002E6A38">
              <w:rPr>
                <w:rFonts w:ascii="Times New Roman" w:hAnsi="Times New Roman"/>
                <w:b/>
                <w:sz w:val="26"/>
                <w:szCs w:val="30"/>
                <w:lang w:val="vi-VN"/>
              </w:rPr>
              <w:t>Số lượng</w:t>
            </w:r>
          </w:p>
        </w:tc>
        <w:tc>
          <w:tcPr>
            <w:tcW w:w="2411" w:type="dxa"/>
            <w:shd w:val="clear" w:color="auto" w:fill="auto"/>
            <w:vAlign w:val="center"/>
          </w:tcPr>
          <w:p w14:paraId="7B37CA22" w14:textId="77777777" w:rsidR="00461030" w:rsidRPr="002E6A38" w:rsidRDefault="00461030" w:rsidP="00AB3075">
            <w:pPr>
              <w:widowControl w:val="0"/>
              <w:spacing w:before="100" w:after="80" w:line="240" w:lineRule="auto"/>
              <w:jc w:val="center"/>
              <w:rPr>
                <w:rFonts w:ascii="Times New Roman" w:hAnsi="Times New Roman"/>
                <w:b/>
                <w:sz w:val="26"/>
                <w:szCs w:val="30"/>
                <w:lang w:val="vi-VN"/>
              </w:rPr>
            </w:pPr>
            <w:r w:rsidRPr="002E6A38">
              <w:rPr>
                <w:rFonts w:ascii="Times New Roman" w:hAnsi="Times New Roman"/>
                <w:b/>
                <w:sz w:val="26"/>
                <w:szCs w:val="30"/>
                <w:lang w:val="vi-VN"/>
              </w:rPr>
              <w:t>Công năng</w:t>
            </w:r>
          </w:p>
        </w:tc>
      </w:tr>
      <w:tr w:rsidR="00461030" w:rsidRPr="002E6A38" w14:paraId="1359084F" w14:textId="77777777" w:rsidTr="00B65CF4">
        <w:trPr>
          <w:jc w:val="center"/>
        </w:trPr>
        <w:tc>
          <w:tcPr>
            <w:tcW w:w="590" w:type="dxa"/>
            <w:shd w:val="clear" w:color="auto" w:fill="auto"/>
          </w:tcPr>
          <w:p w14:paraId="42F58533" w14:textId="77777777" w:rsidR="00461030" w:rsidRPr="002E6A38" w:rsidRDefault="00461030" w:rsidP="00AB3075">
            <w:pPr>
              <w:widowControl w:val="0"/>
              <w:spacing w:before="100" w:after="80" w:line="240" w:lineRule="auto"/>
              <w:jc w:val="center"/>
              <w:rPr>
                <w:rFonts w:ascii="Times New Roman" w:hAnsi="Times New Roman"/>
                <w:bCs w:val="0"/>
                <w:sz w:val="26"/>
                <w:szCs w:val="30"/>
                <w:lang w:val="vi-VN"/>
              </w:rPr>
            </w:pPr>
            <w:r w:rsidRPr="002E6A38">
              <w:rPr>
                <w:rFonts w:ascii="Times New Roman" w:hAnsi="Times New Roman"/>
                <w:sz w:val="26"/>
                <w:szCs w:val="30"/>
                <w:lang w:val="vi-VN"/>
              </w:rPr>
              <w:t>1</w:t>
            </w:r>
          </w:p>
        </w:tc>
        <w:tc>
          <w:tcPr>
            <w:tcW w:w="4788" w:type="dxa"/>
            <w:shd w:val="clear" w:color="auto" w:fill="auto"/>
          </w:tcPr>
          <w:p w14:paraId="6003C21A" w14:textId="5D3956C2" w:rsidR="00461030" w:rsidRPr="002E6A38" w:rsidRDefault="00461030" w:rsidP="00AB3075">
            <w:pPr>
              <w:widowControl w:val="0"/>
              <w:spacing w:before="100" w:after="80" w:line="240" w:lineRule="auto"/>
              <w:rPr>
                <w:rFonts w:ascii="Times New Roman" w:hAnsi="Times New Roman"/>
                <w:bCs w:val="0"/>
                <w:sz w:val="26"/>
                <w:szCs w:val="30"/>
              </w:rPr>
            </w:pPr>
            <w:r w:rsidRPr="002E6A38">
              <w:rPr>
                <w:rFonts w:ascii="Times New Roman" w:hAnsi="Times New Roman"/>
                <w:sz w:val="26"/>
                <w:szCs w:val="30"/>
              </w:rPr>
              <w:t xml:space="preserve">Máy chủ </w:t>
            </w:r>
            <w:r w:rsidR="002A5741" w:rsidRPr="002E6A38">
              <w:rPr>
                <w:rFonts w:ascii="Times New Roman" w:hAnsi="Times New Roman"/>
                <w:sz w:val="26"/>
                <w:szCs w:val="30"/>
              </w:rPr>
              <w:t>ứng dụng</w:t>
            </w:r>
          </w:p>
          <w:p w14:paraId="0B3A51B7" w14:textId="77777777" w:rsidR="00461030" w:rsidRPr="002E6A38" w:rsidRDefault="00461030" w:rsidP="00AB3075">
            <w:pPr>
              <w:widowControl w:val="0"/>
              <w:spacing w:before="100" w:after="80" w:line="240" w:lineRule="auto"/>
              <w:rPr>
                <w:rFonts w:ascii="Times New Roman" w:hAnsi="Times New Roman"/>
                <w:sz w:val="26"/>
                <w:szCs w:val="30"/>
              </w:rPr>
            </w:pPr>
            <w:r w:rsidRPr="002E6A38">
              <w:rPr>
                <w:rFonts w:ascii="Times New Roman" w:hAnsi="Times New Roman"/>
                <w:sz w:val="26"/>
                <w:szCs w:val="30"/>
              </w:rPr>
              <w:t>Processor: 24 Core, x64 bit, 3.0 Ghz</w:t>
            </w:r>
          </w:p>
          <w:p w14:paraId="575D8D08" w14:textId="77777777" w:rsidR="00461030" w:rsidRPr="002E6A38" w:rsidRDefault="00461030" w:rsidP="00AB3075">
            <w:pPr>
              <w:widowControl w:val="0"/>
              <w:spacing w:before="100" w:after="80" w:line="240" w:lineRule="auto"/>
              <w:rPr>
                <w:rFonts w:ascii="Times New Roman" w:hAnsi="Times New Roman"/>
                <w:sz w:val="26"/>
                <w:szCs w:val="30"/>
              </w:rPr>
            </w:pPr>
            <w:r w:rsidRPr="002E6A38">
              <w:rPr>
                <w:rFonts w:ascii="Times New Roman" w:hAnsi="Times New Roman"/>
                <w:sz w:val="26"/>
                <w:szCs w:val="30"/>
              </w:rPr>
              <w:t>Memory: 32 GB</w:t>
            </w:r>
          </w:p>
          <w:p w14:paraId="3AF8448C" w14:textId="77777777" w:rsidR="00461030" w:rsidRPr="002E6A38" w:rsidRDefault="00461030" w:rsidP="00AB3075">
            <w:pPr>
              <w:widowControl w:val="0"/>
              <w:spacing w:before="100" w:after="80" w:line="240" w:lineRule="auto"/>
              <w:rPr>
                <w:rFonts w:ascii="Times New Roman" w:hAnsi="Times New Roman"/>
                <w:sz w:val="26"/>
                <w:szCs w:val="30"/>
              </w:rPr>
            </w:pPr>
            <w:r w:rsidRPr="002E6A38">
              <w:rPr>
                <w:rFonts w:ascii="Times New Roman" w:hAnsi="Times New Roman"/>
                <w:sz w:val="26"/>
                <w:szCs w:val="30"/>
              </w:rPr>
              <w:t>Hard Drive: 300 GB (SSD)</w:t>
            </w:r>
          </w:p>
          <w:p w14:paraId="616A8420" w14:textId="77777777" w:rsidR="00461030" w:rsidRPr="002E6A38" w:rsidRDefault="00461030" w:rsidP="00AB3075">
            <w:pPr>
              <w:widowControl w:val="0"/>
              <w:spacing w:before="100" w:after="80" w:line="240" w:lineRule="auto"/>
              <w:rPr>
                <w:rFonts w:ascii="Times New Roman" w:hAnsi="Times New Roman"/>
                <w:sz w:val="26"/>
                <w:szCs w:val="30"/>
              </w:rPr>
            </w:pPr>
            <w:r w:rsidRPr="002E6A38">
              <w:rPr>
                <w:rFonts w:ascii="Times New Roman" w:hAnsi="Times New Roman"/>
                <w:sz w:val="26"/>
                <w:szCs w:val="30"/>
              </w:rPr>
              <w:t xml:space="preserve">Network: </w:t>
            </w:r>
          </w:p>
          <w:p w14:paraId="4E5BB496" w14:textId="77777777" w:rsidR="00461030" w:rsidRPr="002E6A38" w:rsidRDefault="00461030" w:rsidP="00AB3075">
            <w:pPr>
              <w:widowControl w:val="0"/>
              <w:spacing w:before="100" w:after="80" w:line="240" w:lineRule="auto"/>
              <w:rPr>
                <w:rFonts w:ascii="Times New Roman" w:hAnsi="Times New Roman"/>
                <w:sz w:val="26"/>
                <w:szCs w:val="30"/>
              </w:rPr>
            </w:pPr>
            <w:r w:rsidRPr="002E6A38">
              <w:rPr>
                <w:rFonts w:ascii="Times New Roman" w:hAnsi="Times New Roman"/>
                <w:sz w:val="26"/>
                <w:szCs w:val="30"/>
              </w:rPr>
              <w:t>+ LAN: 10Gbps</w:t>
            </w:r>
          </w:p>
          <w:p w14:paraId="2F2BCD16" w14:textId="77777777" w:rsidR="00461030" w:rsidRPr="002E6A38" w:rsidRDefault="00461030" w:rsidP="00AB3075">
            <w:pPr>
              <w:widowControl w:val="0"/>
              <w:spacing w:before="100" w:after="80" w:line="240" w:lineRule="auto"/>
              <w:rPr>
                <w:rFonts w:ascii="Times New Roman" w:hAnsi="Times New Roman"/>
                <w:sz w:val="26"/>
                <w:szCs w:val="30"/>
              </w:rPr>
            </w:pPr>
            <w:r w:rsidRPr="002E6A38">
              <w:rPr>
                <w:rFonts w:ascii="Times New Roman" w:hAnsi="Times New Roman"/>
                <w:sz w:val="26"/>
                <w:szCs w:val="30"/>
              </w:rPr>
              <w:t>+ Internet: 1Gbps</w:t>
            </w:r>
          </w:p>
          <w:p w14:paraId="3E67A2BA" w14:textId="77777777" w:rsidR="00461030" w:rsidRPr="002E6A38" w:rsidRDefault="00461030" w:rsidP="00AB3075">
            <w:pPr>
              <w:widowControl w:val="0"/>
              <w:spacing w:before="100" w:after="80" w:line="240" w:lineRule="auto"/>
              <w:rPr>
                <w:rFonts w:ascii="Times New Roman" w:hAnsi="Times New Roman"/>
                <w:bCs w:val="0"/>
                <w:sz w:val="26"/>
                <w:szCs w:val="30"/>
              </w:rPr>
            </w:pPr>
            <w:r w:rsidRPr="002E6A38">
              <w:rPr>
                <w:rFonts w:ascii="Times New Roman" w:hAnsi="Times New Roman"/>
                <w:sz w:val="26"/>
                <w:szCs w:val="30"/>
              </w:rPr>
              <w:t>Hệ điều hành: Windows server 2016 trở lên</w:t>
            </w:r>
          </w:p>
        </w:tc>
        <w:tc>
          <w:tcPr>
            <w:tcW w:w="1273" w:type="dxa"/>
            <w:shd w:val="clear" w:color="auto" w:fill="auto"/>
          </w:tcPr>
          <w:p w14:paraId="28DA9C54" w14:textId="55C6435B" w:rsidR="00461030" w:rsidRPr="002E6A38" w:rsidRDefault="002A5741" w:rsidP="00AB3075">
            <w:pPr>
              <w:widowControl w:val="0"/>
              <w:spacing w:before="100" w:after="80" w:line="240" w:lineRule="auto"/>
              <w:jc w:val="center"/>
              <w:rPr>
                <w:rFonts w:ascii="Times New Roman" w:hAnsi="Times New Roman"/>
                <w:bCs w:val="0"/>
                <w:sz w:val="26"/>
                <w:szCs w:val="30"/>
              </w:rPr>
            </w:pPr>
            <w:r w:rsidRPr="002E6A38">
              <w:rPr>
                <w:rFonts w:ascii="Times New Roman" w:hAnsi="Times New Roman"/>
                <w:sz w:val="26"/>
                <w:szCs w:val="30"/>
              </w:rPr>
              <w:t>2</w:t>
            </w:r>
          </w:p>
        </w:tc>
        <w:tc>
          <w:tcPr>
            <w:tcW w:w="2411" w:type="dxa"/>
            <w:shd w:val="clear" w:color="auto" w:fill="auto"/>
          </w:tcPr>
          <w:p w14:paraId="65AC056D" w14:textId="646DC51F" w:rsidR="00461030" w:rsidRPr="002E6A38" w:rsidRDefault="00461030" w:rsidP="00AB3075">
            <w:pPr>
              <w:widowControl w:val="0"/>
              <w:spacing w:before="100" w:after="80" w:line="240" w:lineRule="auto"/>
              <w:rPr>
                <w:rFonts w:ascii="Times New Roman" w:hAnsi="Times New Roman"/>
                <w:bCs w:val="0"/>
                <w:sz w:val="26"/>
                <w:szCs w:val="30"/>
              </w:rPr>
            </w:pPr>
            <w:r w:rsidRPr="002E6A38">
              <w:rPr>
                <w:rFonts w:ascii="Times New Roman" w:hAnsi="Times New Roman"/>
                <w:sz w:val="26"/>
                <w:szCs w:val="30"/>
              </w:rPr>
              <w:t>Các máy chủ dùng để vận hành phần mềm quản lý có cấu hình cân bằng tải</w:t>
            </w:r>
          </w:p>
        </w:tc>
      </w:tr>
      <w:tr w:rsidR="00461030" w:rsidRPr="002E6A38" w14:paraId="22EFD4E7" w14:textId="77777777" w:rsidTr="00B65CF4">
        <w:trPr>
          <w:jc w:val="center"/>
        </w:trPr>
        <w:tc>
          <w:tcPr>
            <w:tcW w:w="590" w:type="dxa"/>
            <w:shd w:val="clear" w:color="auto" w:fill="auto"/>
          </w:tcPr>
          <w:p w14:paraId="59A06CC7" w14:textId="77777777" w:rsidR="00461030" w:rsidRPr="002E6A38" w:rsidRDefault="00461030" w:rsidP="00AB3075">
            <w:pPr>
              <w:widowControl w:val="0"/>
              <w:spacing w:before="100" w:after="80" w:line="240" w:lineRule="auto"/>
              <w:jc w:val="center"/>
              <w:rPr>
                <w:rFonts w:ascii="Times New Roman" w:hAnsi="Times New Roman"/>
                <w:bCs w:val="0"/>
                <w:sz w:val="26"/>
                <w:szCs w:val="30"/>
              </w:rPr>
            </w:pPr>
            <w:r w:rsidRPr="002E6A38">
              <w:rPr>
                <w:rFonts w:ascii="Times New Roman" w:hAnsi="Times New Roman"/>
                <w:sz w:val="26"/>
                <w:szCs w:val="30"/>
              </w:rPr>
              <w:t>2</w:t>
            </w:r>
          </w:p>
        </w:tc>
        <w:tc>
          <w:tcPr>
            <w:tcW w:w="4788" w:type="dxa"/>
            <w:shd w:val="clear" w:color="auto" w:fill="auto"/>
          </w:tcPr>
          <w:p w14:paraId="7A7A0354" w14:textId="693CC33C" w:rsidR="00461030" w:rsidRPr="002E6A38" w:rsidRDefault="00461030" w:rsidP="00AB3075">
            <w:pPr>
              <w:widowControl w:val="0"/>
              <w:spacing w:before="100" w:after="80" w:line="240" w:lineRule="auto"/>
              <w:rPr>
                <w:rFonts w:ascii="Times New Roman" w:hAnsi="Times New Roman"/>
                <w:bCs w:val="0"/>
                <w:sz w:val="26"/>
                <w:szCs w:val="30"/>
              </w:rPr>
            </w:pPr>
            <w:r w:rsidRPr="002E6A38">
              <w:rPr>
                <w:rFonts w:ascii="Times New Roman" w:hAnsi="Times New Roman"/>
                <w:sz w:val="26"/>
                <w:szCs w:val="30"/>
              </w:rPr>
              <w:t>Máy chủ database</w:t>
            </w:r>
          </w:p>
          <w:p w14:paraId="35DEA314" w14:textId="77777777" w:rsidR="00461030" w:rsidRPr="002E6A38" w:rsidRDefault="00461030" w:rsidP="00AB3075">
            <w:pPr>
              <w:widowControl w:val="0"/>
              <w:spacing w:before="100" w:after="80" w:line="240" w:lineRule="auto"/>
              <w:rPr>
                <w:rFonts w:ascii="Times New Roman" w:hAnsi="Times New Roman"/>
                <w:sz w:val="26"/>
                <w:szCs w:val="30"/>
              </w:rPr>
            </w:pPr>
            <w:r w:rsidRPr="002E6A38">
              <w:rPr>
                <w:rFonts w:ascii="Times New Roman" w:hAnsi="Times New Roman"/>
                <w:sz w:val="26"/>
                <w:szCs w:val="30"/>
              </w:rPr>
              <w:t>Processor: 24 Core, x64 bit</w:t>
            </w:r>
          </w:p>
          <w:p w14:paraId="39230FF5" w14:textId="77777777" w:rsidR="00461030" w:rsidRPr="002E6A38" w:rsidRDefault="00461030" w:rsidP="00AB3075">
            <w:pPr>
              <w:widowControl w:val="0"/>
              <w:spacing w:before="100" w:after="80" w:line="240" w:lineRule="auto"/>
              <w:rPr>
                <w:rFonts w:ascii="Times New Roman" w:hAnsi="Times New Roman"/>
                <w:sz w:val="26"/>
                <w:szCs w:val="30"/>
              </w:rPr>
            </w:pPr>
            <w:r w:rsidRPr="002E6A38">
              <w:rPr>
                <w:rFonts w:ascii="Times New Roman" w:hAnsi="Times New Roman"/>
                <w:sz w:val="26"/>
                <w:szCs w:val="30"/>
              </w:rPr>
              <w:t>Memory: 64 GB</w:t>
            </w:r>
          </w:p>
          <w:p w14:paraId="1127EDBE" w14:textId="77777777" w:rsidR="00461030" w:rsidRPr="002E6A38" w:rsidRDefault="00461030" w:rsidP="00AB3075">
            <w:pPr>
              <w:widowControl w:val="0"/>
              <w:spacing w:before="100" w:after="80" w:line="240" w:lineRule="auto"/>
              <w:rPr>
                <w:rFonts w:ascii="Times New Roman" w:hAnsi="Times New Roman"/>
                <w:sz w:val="26"/>
                <w:szCs w:val="30"/>
              </w:rPr>
            </w:pPr>
            <w:r w:rsidRPr="002E6A38">
              <w:rPr>
                <w:rFonts w:ascii="Times New Roman" w:hAnsi="Times New Roman"/>
                <w:sz w:val="26"/>
                <w:szCs w:val="30"/>
              </w:rPr>
              <w:t xml:space="preserve">Hard Drive: </w:t>
            </w:r>
          </w:p>
          <w:p w14:paraId="43D84D4B" w14:textId="77777777" w:rsidR="00461030" w:rsidRPr="002E6A38" w:rsidRDefault="00461030" w:rsidP="00AB3075">
            <w:pPr>
              <w:widowControl w:val="0"/>
              <w:spacing w:before="100" w:after="80" w:line="240" w:lineRule="auto"/>
              <w:rPr>
                <w:rFonts w:ascii="Times New Roman" w:hAnsi="Times New Roman"/>
                <w:sz w:val="26"/>
                <w:szCs w:val="30"/>
              </w:rPr>
            </w:pPr>
            <w:r w:rsidRPr="002E6A38">
              <w:rPr>
                <w:rFonts w:ascii="Times New Roman" w:hAnsi="Times New Roman"/>
                <w:sz w:val="26"/>
                <w:szCs w:val="30"/>
              </w:rPr>
              <w:t>+ Dung lượng 2 TB (SSD)</w:t>
            </w:r>
          </w:p>
          <w:p w14:paraId="5C1A03B8" w14:textId="77777777" w:rsidR="00461030" w:rsidRPr="002E6A38" w:rsidRDefault="00461030" w:rsidP="00AB3075">
            <w:pPr>
              <w:widowControl w:val="0"/>
              <w:spacing w:before="100" w:after="80" w:line="240" w:lineRule="auto"/>
              <w:rPr>
                <w:rFonts w:ascii="Times New Roman" w:hAnsi="Times New Roman"/>
                <w:sz w:val="26"/>
                <w:szCs w:val="30"/>
              </w:rPr>
            </w:pPr>
            <w:r w:rsidRPr="002E6A38">
              <w:rPr>
                <w:rFonts w:ascii="Times New Roman" w:hAnsi="Times New Roman"/>
                <w:sz w:val="26"/>
                <w:szCs w:val="30"/>
              </w:rPr>
              <w:t>+ Dung lượng có thể thay đổi tăng/giảm theo nhu cầu lưu trữ dữ liệu của hệ thống</w:t>
            </w:r>
          </w:p>
          <w:p w14:paraId="6D0DA300" w14:textId="77777777" w:rsidR="00461030" w:rsidRPr="002E6A38" w:rsidRDefault="00461030" w:rsidP="00AB3075">
            <w:pPr>
              <w:widowControl w:val="0"/>
              <w:spacing w:before="100" w:after="80" w:line="240" w:lineRule="auto"/>
              <w:rPr>
                <w:rFonts w:ascii="Times New Roman" w:hAnsi="Times New Roman"/>
                <w:sz w:val="26"/>
                <w:szCs w:val="30"/>
              </w:rPr>
            </w:pPr>
            <w:r w:rsidRPr="002E6A38">
              <w:rPr>
                <w:rFonts w:ascii="Times New Roman" w:hAnsi="Times New Roman"/>
                <w:sz w:val="26"/>
                <w:szCs w:val="30"/>
              </w:rPr>
              <w:t xml:space="preserve">Network: </w:t>
            </w:r>
          </w:p>
          <w:p w14:paraId="3F332C30" w14:textId="77777777" w:rsidR="00461030" w:rsidRPr="002E6A38" w:rsidRDefault="00461030" w:rsidP="00AB3075">
            <w:pPr>
              <w:widowControl w:val="0"/>
              <w:spacing w:before="100" w:after="80" w:line="240" w:lineRule="auto"/>
              <w:rPr>
                <w:rFonts w:ascii="Times New Roman" w:hAnsi="Times New Roman"/>
                <w:sz w:val="26"/>
                <w:szCs w:val="30"/>
              </w:rPr>
            </w:pPr>
            <w:r w:rsidRPr="002E6A38">
              <w:rPr>
                <w:rFonts w:ascii="Times New Roman" w:hAnsi="Times New Roman"/>
                <w:sz w:val="26"/>
                <w:szCs w:val="30"/>
              </w:rPr>
              <w:t>+ LAN: 10Gbps</w:t>
            </w:r>
          </w:p>
          <w:p w14:paraId="29330A93" w14:textId="77777777" w:rsidR="00461030" w:rsidRPr="002E6A38" w:rsidRDefault="00461030" w:rsidP="00AB3075">
            <w:pPr>
              <w:widowControl w:val="0"/>
              <w:spacing w:before="100" w:after="80" w:line="240" w:lineRule="auto"/>
              <w:rPr>
                <w:rFonts w:ascii="Times New Roman" w:hAnsi="Times New Roman"/>
                <w:sz w:val="26"/>
                <w:szCs w:val="30"/>
              </w:rPr>
            </w:pPr>
            <w:r w:rsidRPr="002E6A38">
              <w:rPr>
                <w:rFonts w:ascii="Times New Roman" w:hAnsi="Times New Roman"/>
                <w:sz w:val="26"/>
                <w:szCs w:val="30"/>
              </w:rPr>
              <w:t>Hệ điều hành: Windows server 2016 trở lên</w:t>
            </w:r>
          </w:p>
          <w:p w14:paraId="26297AC7" w14:textId="77777777" w:rsidR="00461030" w:rsidRPr="002E6A38" w:rsidRDefault="00461030" w:rsidP="00AB3075">
            <w:pPr>
              <w:widowControl w:val="0"/>
              <w:spacing w:before="100" w:after="80" w:line="240" w:lineRule="auto"/>
              <w:rPr>
                <w:rFonts w:ascii="Times New Roman" w:hAnsi="Times New Roman"/>
                <w:bCs w:val="0"/>
                <w:sz w:val="26"/>
                <w:szCs w:val="30"/>
              </w:rPr>
            </w:pPr>
            <w:r w:rsidRPr="002E6A38">
              <w:rPr>
                <w:rFonts w:ascii="Times New Roman" w:hAnsi="Times New Roman"/>
                <w:sz w:val="26"/>
                <w:szCs w:val="30"/>
              </w:rPr>
              <w:t>Cơ sở dữ liệu: MS SQL Server 2016 trở lên</w:t>
            </w:r>
          </w:p>
        </w:tc>
        <w:tc>
          <w:tcPr>
            <w:tcW w:w="1273" w:type="dxa"/>
            <w:shd w:val="clear" w:color="auto" w:fill="auto"/>
          </w:tcPr>
          <w:p w14:paraId="2057E1D0" w14:textId="5B68C845" w:rsidR="00461030" w:rsidRPr="002E6A38" w:rsidRDefault="00F421F2" w:rsidP="00AB3075">
            <w:pPr>
              <w:widowControl w:val="0"/>
              <w:spacing w:before="100" w:after="80" w:line="240" w:lineRule="auto"/>
              <w:jc w:val="center"/>
              <w:rPr>
                <w:rFonts w:ascii="Times New Roman" w:hAnsi="Times New Roman"/>
                <w:bCs w:val="0"/>
                <w:sz w:val="26"/>
                <w:szCs w:val="30"/>
              </w:rPr>
            </w:pPr>
            <w:r w:rsidRPr="002E6A38">
              <w:rPr>
                <w:rFonts w:ascii="Times New Roman" w:hAnsi="Times New Roman"/>
                <w:sz w:val="26"/>
                <w:szCs w:val="30"/>
              </w:rPr>
              <w:t>2</w:t>
            </w:r>
          </w:p>
        </w:tc>
        <w:tc>
          <w:tcPr>
            <w:tcW w:w="2411" w:type="dxa"/>
            <w:shd w:val="clear" w:color="auto" w:fill="auto"/>
          </w:tcPr>
          <w:p w14:paraId="667EA0E8" w14:textId="414BC748" w:rsidR="00461030" w:rsidRPr="002E6A38" w:rsidRDefault="00461030" w:rsidP="00AB3075">
            <w:pPr>
              <w:widowControl w:val="0"/>
              <w:spacing w:before="100" w:after="80" w:line="240" w:lineRule="auto"/>
              <w:rPr>
                <w:rFonts w:ascii="Times New Roman" w:hAnsi="Times New Roman"/>
                <w:bCs w:val="0"/>
                <w:sz w:val="26"/>
                <w:szCs w:val="30"/>
              </w:rPr>
            </w:pPr>
            <w:r w:rsidRPr="002E6A38">
              <w:rPr>
                <w:rFonts w:ascii="Times New Roman" w:hAnsi="Times New Roman"/>
                <w:sz w:val="26"/>
                <w:szCs w:val="30"/>
              </w:rPr>
              <w:t>Máy chủ dùng để vận hành</w:t>
            </w:r>
            <w:r w:rsidR="00F421F2" w:rsidRPr="002E6A38">
              <w:rPr>
                <w:rFonts w:ascii="Times New Roman" w:hAnsi="Times New Roman"/>
                <w:sz w:val="26"/>
                <w:szCs w:val="30"/>
              </w:rPr>
              <w:t>, sao lưu</w:t>
            </w:r>
            <w:r w:rsidRPr="002E6A38">
              <w:rPr>
                <w:rFonts w:ascii="Times New Roman" w:hAnsi="Times New Roman"/>
                <w:sz w:val="26"/>
                <w:szCs w:val="30"/>
              </w:rPr>
              <w:t xml:space="preserve"> cơ sở dữ liệu cho phần mềm</w:t>
            </w:r>
          </w:p>
        </w:tc>
      </w:tr>
    </w:tbl>
    <w:p w14:paraId="1D8C936B" w14:textId="77777777" w:rsidR="00461030" w:rsidRPr="002E6A38" w:rsidRDefault="00461030" w:rsidP="00461030">
      <w:pPr>
        <w:widowControl w:val="0"/>
        <w:spacing w:before="120" w:after="120" w:line="240" w:lineRule="auto"/>
        <w:ind w:firstLine="709"/>
        <w:jc w:val="both"/>
        <w:rPr>
          <w:rFonts w:ascii="Times New Roman" w:eastAsia="Calibri" w:hAnsi="Times New Roman"/>
          <w:b/>
          <w:sz w:val="26"/>
          <w:szCs w:val="26"/>
          <w:lang w:val="vi-VN"/>
        </w:rPr>
      </w:pPr>
      <w:bookmarkStart w:id="149" w:name="_Toc516152245"/>
      <w:r w:rsidRPr="002E6A38">
        <w:rPr>
          <w:rFonts w:ascii="Times New Roman" w:eastAsia="Calibri" w:hAnsi="Times New Roman"/>
          <w:b/>
          <w:sz w:val="26"/>
          <w:szCs w:val="26"/>
        </w:rPr>
        <w:t xml:space="preserve">* </w:t>
      </w:r>
      <w:r w:rsidRPr="002E6A38">
        <w:rPr>
          <w:rFonts w:ascii="Times New Roman" w:eastAsia="Calibri" w:hAnsi="Times New Roman"/>
          <w:b/>
          <w:sz w:val="26"/>
          <w:szCs w:val="26"/>
          <w:lang w:val="vi-VN"/>
        </w:rPr>
        <w:t>Yêu cầu kỹ thuật, hạ tầng tại các đơn vị/ người sử dụng phần mềm</w:t>
      </w:r>
      <w:bookmarkEnd w:id="149"/>
    </w:p>
    <w:p w14:paraId="35001F74" w14:textId="77777777" w:rsidR="00461030" w:rsidRPr="002E6A38" w:rsidRDefault="00461030" w:rsidP="00461030">
      <w:pPr>
        <w:widowControl w:val="0"/>
        <w:spacing w:before="120" w:after="120" w:line="240" w:lineRule="auto"/>
        <w:ind w:firstLine="720"/>
        <w:jc w:val="both"/>
        <w:rPr>
          <w:rFonts w:ascii="Times New Roman" w:eastAsia="Calibri" w:hAnsi="Times New Roman"/>
          <w:sz w:val="26"/>
          <w:szCs w:val="26"/>
          <w:lang w:val="vi-VN"/>
        </w:rPr>
      </w:pPr>
      <w:r w:rsidRPr="002E6A38">
        <w:rPr>
          <w:rFonts w:ascii="Times New Roman" w:eastAsia="Calibri" w:hAnsi="Times New Roman"/>
          <w:sz w:val="26"/>
          <w:szCs w:val="26"/>
          <w:lang w:val="vi-VN"/>
        </w:rPr>
        <w:t>- Các đối tượng tham gia sử dụng phần mềm cần có 01 máy tính văn phòng để truy cập vào phần mềm thông qua mạng Internet. Cấu hình tối thiểu:</w:t>
      </w:r>
    </w:p>
    <w:p w14:paraId="60C365BA" w14:textId="77777777" w:rsidR="00461030" w:rsidRPr="002E6A38" w:rsidRDefault="00461030" w:rsidP="00461030">
      <w:pPr>
        <w:widowControl w:val="0"/>
        <w:spacing w:before="120" w:after="120" w:line="240" w:lineRule="auto"/>
        <w:ind w:firstLine="720"/>
        <w:jc w:val="both"/>
        <w:rPr>
          <w:rFonts w:ascii="Times New Roman" w:eastAsia="Calibri" w:hAnsi="Times New Roman"/>
          <w:sz w:val="26"/>
          <w:szCs w:val="26"/>
          <w:lang w:val="vi-VN"/>
        </w:rPr>
      </w:pPr>
      <w:r w:rsidRPr="002E6A38">
        <w:rPr>
          <w:rFonts w:ascii="Times New Roman" w:eastAsia="Calibri" w:hAnsi="Times New Roman"/>
          <w:sz w:val="26"/>
          <w:szCs w:val="26"/>
          <w:lang w:val="vi-VN"/>
        </w:rPr>
        <w:t>+ Bộ vi xử lý (CPU): Intel Pentium G2010 (3M Cache, 2.80 GHz);</w:t>
      </w:r>
    </w:p>
    <w:p w14:paraId="43228070" w14:textId="77777777" w:rsidR="00461030" w:rsidRPr="002E6A38" w:rsidRDefault="00461030" w:rsidP="00461030">
      <w:pPr>
        <w:widowControl w:val="0"/>
        <w:spacing w:before="120" w:after="120" w:line="240" w:lineRule="auto"/>
        <w:ind w:firstLine="720"/>
        <w:jc w:val="both"/>
        <w:rPr>
          <w:rFonts w:ascii="Times New Roman" w:eastAsia="Calibri" w:hAnsi="Times New Roman"/>
          <w:sz w:val="26"/>
          <w:szCs w:val="26"/>
          <w:lang w:val="vi-VN"/>
        </w:rPr>
      </w:pPr>
      <w:r w:rsidRPr="002E6A38">
        <w:rPr>
          <w:rFonts w:ascii="Times New Roman" w:eastAsia="Calibri" w:hAnsi="Times New Roman"/>
          <w:sz w:val="26"/>
          <w:szCs w:val="26"/>
          <w:lang w:val="vi-VN"/>
        </w:rPr>
        <w:t>+ Bộ nhớ (RAM): DDR3 4GB;</w:t>
      </w:r>
    </w:p>
    <w:p w14:paraId="1DA629CC" w14:textId="77777777" w:rsidR="00461030" w:rsidRPr="002E6A38" w:rsidRDefault="00461030" w:rsidP="00461030">
      <w:pPr>
        <w:widowControl w:val="0"/>
        <w:spacing w:before="120" w:after="120" w:line="240" w:lineRule="auto"/>
        <w:ind w:firstLine="720"/>
        <w:jc w:val="both"/>
        <w:rPr>
          <w:rFonts w:ascii="Times New Roman" w:eastAsia="Calibri" w:hAnsi="Times New Roman"/>
          <w:sz w:val="26"/>
          <w:szCs w:val="26"/>
          <w:lang w:val="vi-VN"/>
        </w:rPr>
      </w:pPr>
      <w:r w:rsidRPr="002E6A38">
        <w:rPr>
          <w:rFonts w:ascii="Times New Roman" w:eastAsia="Calibri" w:hAnsi="Times New Roman"/>
          <w:sz w:val="26"/>
          <w:szCs w:val="26"/>
          <w:lang w:val="vi-VN"/>
        </w:rPr>
        <w:t>+ Ổ cứng (HDD) khả dụng: tối thiểu 50GB;</w:t>
      </w:r>
    </w:p>
    <w:p w14:paraId="3E94C3E8" w14:textId="77777777" w:rsidR="00461030" w:rsidRPr="002E6A38" w:rsidRDefault="00461030" w:rsidP="00461030">
      <w:pPr>
        <w:widowControl w:val="0"/>
        <w:spacing w:before="120" w:after="120" w:line="240" w:lineRule="auto"/>
        <w:ind w:firstLine="720"/>
        <w:jc w:val="both"/>
        <w:rPr>
          <w:rFonts w:ascii="Times New Roman" w:eastAsia="Calibri" w:hAnsi="Times New Roman"/>
          <w:sz w:val="26"/>
          <w:szCs w:val="26"/>
          <w:lang w:val="vi-VN"/>
        </w:rPr>
      </w:pPr>
      <w:r w:rsidRPr="002E6A38">
        <w:rPr>
          <w:rFonts w:ascii="Times New Roman" w:eastAsia="Calibri" w:hAnsi="Times New Roman"/>
          <w:sz w:val="26"/>
          <w:szCs w:val="26"/>
          <w:lang w:val="vi-VN"/>
        </w:rPr>
        <w:t>+ Trình duyệt web: Internet Explorer 11, Firefox 60, Chrome 70.</w:t>
      </w:r>
    </w:p>
    <w:p w14:paraId="6C3EB587" w14:textId="2AD6A920" w:rsidR="000658A7" w:rsidRPr="002E6A38" w:rsidRDefault="00B30AD6" w:rsidP="00C0217A">
      <w:pPr>
        <w:pStyle w:val="Heading3"/>
      </w:pPr>
      <w:bookmarkStart w:id="150" w:name="_Toc76371422"/>
      <w:r w:rsidRPr="002E6A38">
        <w:br w:type="page"/>
      </w:r>
      <w:bookmarkStart w:id="151" w:name="_Toc113459196"/>
      <w:r w:rsidR="00BF4BFA" w:rsidRPr="002E6A38">
        <w:lastRenderedPageBreak/>
        <w:t>3</w:t>
      </w:r>
      <w:r w:rsidRPr="002E6A38">
        <w:t>.</w:t>
      </w:r>
      <w:r w:rsidR="00BF4BFA" w:rsidRPr="002E6A38">
        <w:t>2</w:t>
      </w:r>
      <w:r w:rsidRPr="002E6A38">
        <w:t xml:space="preserve">. </w:t>
      </w:r>
      <w:r w:rsidR="000658A7" w:rsidRPr="002E6A38">
        <w:t>Quy trình nghiệp vụ</w:t>
      </w:r>
      <w:bookmarkEnd w:id="150"/>
      <w:r w:rsidR="00133F84" w:rsidRPr="002E6A38">
        <w:t xml:space="preserve"> cần tin học hóa</w:t>
      </w:r>
      <w:bookmarkEnd w:id="151"/>
    </w:p>
    <w:p w14:paraId="1263A7A4" w14:textId="4550943B" w:rsidR="004315E1" w:rsidRPr="002E6A38" w:rsidRDefault="00BF4BFA" w:rsidP="00751AD6">
      <w:pPr>
        <w:pStyle w:val="Heading4"/>
      </w:pPr>
      <w:r w:rsidRPr="002E6A38">
        <w:rPr>
          <w:lang w:val="en-US"/>
        </w:rPr>
        <w:t>3.</w:t>
      </w:r>
      <w:r w:rsidR="004315E1" w:rsidRPr="002E6A38">
        <w:t>2.1. Quản lý nhà phân phối/ cung cấp</w:t>
      </w:r>
    </w:p>
    <w:p w14:paraId="1422FCC6" w14:textId="25516FD4"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601B09DF" wp14:editId="6927BD4C">
            <wp:extent cx="5505450" cy="5848350"/>
            <wp:effectExtent l="0" t="0" r="0" b="0"/>
            <wp:docPr id="10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505450" cy="5848350"/>
                    </a:xfrm>
                    <a:prstGeom prst="rect">
                      <a:avLst/>
                    </a:prstGeom>
                    <a:ln/>
                  </pic:spPr>
                </pic:pic>
              </a:graphicData>
            </a:graphic>
          </wp:inline>
        </w:drawing>
      </w:r>
    </w:p>
    <w:p w14:paraId="1D47E244" w14:textId="6BFA1480" w:rsidR="004315E1" w:rsidRPr="002E6A38" w:rsidRDefault="004315E1" w:rsidP="0047624B">
      <w:pPr>
        <w:widowControl w:val="0"/>
        <w:numPr>
          <w:ilvl w:val="0"/>
          <w:numId w:val="249"/>
        </w:numPr>
        <w:spacing w:after="120"/>
        <w:ind w:left="1077" w:hanging="357"/>
        <w:jc w:val="both"/>
        <w:rPr>
          <w:rFonts w:ascii="Times New Roman" w:hAnsi="Times New Roman"/>
          <w:sz w:val="26"/>
          <w:szCs w:val="26"/>
        </w:rPr>
      </w:pPr>
      <w:r w:rsidRPr="002E6A38">
        <w:rPr>
          <w:rFonts w:ascii="Times New Roman" w:hAnsi="Times New Roman"/>
          <w:sz w:val="26"/>
          <w:szCs w:val="26"/>
        </w:rPr>
        <w:t xml:space="preserve">Tác nhân: </w:t>
      </w:r>
      <w:r w:rsidR="00281B22" w:rsidRPr="002E6A38">
        <w:rPr>
          <w:rFonts w:ascii="Times New Roman" w:hAnsi="Times New Roman"/>
          <w:sz w:val="26"/>
          <w:szCs w:val="26"/>
          <w:lang w:val="de-DE"/>
        </w:rPr>
        <w:t>Cán bộ, nhân viên</w:t>
      </w:r>
    </w:p>
    <w:p w14:paraId="69C0163B" w14:textId="77777777" w:rsidR="004315E1" w:rsidRPr="002E6A38" w:rsidRDefault="004315E1" w:rsidP="0047624B">
      <w:pPr>
        <w:widowControl w:val="0"/>
        <w:numPr>
          <w:ilvl w:val="0"/>
          <w:numId w:val="249"/>
        </w:numPr>
        <w:spacing w:after="120"/>
        <w:ind w:left="1077" w:hanging="357"/>
        <w:jc w:val="both"/>
        <w:rPr>
          <w:rFonts w:ascii="Times New Roman" w:hAnsi="Times New Roman"/>
          <w:sz w:val="26"/>
          <w:szCs w:val="26"/>
        </w:rPr>
      </w:pPr>
      <w:r w:rsidRPr="002E6A38">
        <w:rPr>
          <w:rFonts w:ascii="Times New Roman" w:hAnsi="Times New Roman"/>
          <w:sz w:val="26"/>
          <w:szCs w:val="26"/>
        </w:rPr>
        <w:t>Giải thích quy trình</w:t>
      </w:r>
    </w:p>
    <w:p w14:paraId="0921B2DF" w14:textId="2355086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w:t>
      </w:r>
      <w:r w:rsidR="00F94949" w:rsidRPr="002E6A38">
        <w:rPr>
          <w:rFonts w:ascii="Times New Roman" w:hAnsi="Times New Roman"/>
          <w:sz w:val="26"/>
          <w:szCs w:val="26"/>
          <w:lang w:val="de-DE"/>
        </w:rPr>
        <w:t>, nhân viên</w:t>
      </w:r>
      <w:r w:rsidRPr="002E6A38">
        <w:rPr>
          <w:rFonts w:ascii="Times New Roman" w:hAnsi="Times New Roman"/>
          <w:sz w:val="26"/>
          <w:szCs w:val="26"/>
        </w:rPr>
        <w:t xml:space="preserve"> thực hiện thêm nhà phân phối/cung cấp</w:t>
      </w:r>
    </w:p>
    <w:p w14:paraId="6CD7DBE4" w14:textId="10307E9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w:t>
      </w:r>
      <w:r w:rsidR="00F94949" w:rsidRPr="002E6A38">
        <w:rPr>
          <w:rFonts w:ascii="Times New Roman" w:hAnsi="Times New Roman"/>
          <w:sz w:val="26"/>
          <w:szCs w:val="26"/>
          <w:lang w:val="de-DE"/>
        </w:rPr>
        <w:t>, nhân viên</w:t>
      </w:r>
      <w:r w:rsidR="00F94949" w:rsidRPr="002E6A38">
        <w:rPr>
          <w:rFonts w:ascii="Times New Roman" w:hAnsi="Times New Roman"/>
          <w:sz w:val="26"/>
          <w:szCs w:val="26"/>
        </w:rPr>
        <w:t xml:space="preserve"> </w:t>
      </w:r>
      <w:r w:rsidRPr="002E6A38">
        <w:rPr>
          <w:rFonts w:ascii="Times New Roman" w:hAnsi="Times New Roman"/>
          <w:sz w:val="26"/>
          <w:szCs w:val="26"/>
        </w:rPr>
        <w:t>thực hiện sửa nhà phân phối/cung cấp</w:t>
      </w:r>
    </w:p>
    <w:p w14:paraId="301BB397" w14:textId="2F74FD2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w:t>
      </w:r>
      <w:r w:rsidR="00F94949" w:rsidRPr="002E6A38">
        <w:rPr>
          <w:rFonts w:ascii="Times New Roman" w:hAnsi="Times New Roman"/>
          <w:sz w:val="26"/>
          <w:szCs w:val="26"/>
          <w:lang w:val="de-DE"/>
        </w:rPr>
        <w:t>, nhân viên</w:t>
      </w:r>
      <w:r w:rsidR="00F94949" w:rsidRPr="002E6A38">
        <w:rPr>
          <w:rFonts w:ascii="Times New Roman" w:hAnsi="Times New Roman"/>
          <w:sz w:val="26"/>
          <w:szCs w:val="26"/>
        </w:rPr>
        <w:t xml:space="preserve"> </w:t>
      </w:r>
      <w:r w:rsidRPr="002E6A38">
        <w:rPr>
          <w:rFonts w:ascii="Times New Roman" w:hAnsi="Times New Roman"/>
          <w:sz w:val="26"/>
          <w:szCs w:val="26"/>
        </w:rPr>
        <w:t>thực hiện xóa nhà phân phối/cung cấp</w:t>
      </w:r>
    </w:p>
    <w:p w14:paraId="31C561C7" w14:textId="709BC80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w:t>
      </w:r>
      <w:r w:rsidR="00F94949" w:rsidRPr="002E6A38">
        <w:rPr>
          <w:rFonts w:ascii="Times New Roman" w:hAnsi="Times New Roman"/>
          <w:sz w:val="26"/>
          <w:szCs w:val="26"/>
        </w:rPr>
        <w:t>, nhân viên</w:t>
      </w:r>
      <w:r w:rsidRPr="002E6A38">
        <w:rPr>
          <w:rFonts w:ascii="Times New Roman" w:hAnsi="Times New Roman"/>
          <w:sz w:val="26"/>
          <w:szCs w:val="26"/>
        </w:rPr>
        <w:t xml:space="preserve"> thực hiện lưu thông tin cập nhật.</w:t>
      </w:r>
    </w:p>
    <w:p w14:paraId="7C44D26D"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20C251F6" w14:textId="77777777" w:rsidR="006A1C86" w:rsidRPr="002E6A38" w:rsidRDefault="006A1C86">
      <w:pPr>
        <w:spacing w:after="160" w:line="259" w:lineRule="auto"/>
        <w:rPr>
          <w:rFonts w:ascii="Times New Roman" w:hAnsi="Times New Roman"/>
          <w:bCs w:val="0"/>
          <w:i/>
          <w:iCs/>
          <w:noProof/>
          <w:sz w:val="26"/>
          <w:szCs w:val="24"/>
          <w:lang w:eastAsia="x-none"/>
        </w:rPr>
      </w:pPr>
      <w:r w:rsidRPr="002E6A38">
        <w:rPr>
          <w:rFonts w:ascii="Times New Roman" w:hAnsi="Times New Roman"/>
        </w:rPr>
        <w:br w:type="page"/>
      </w:r>
    </w:p>
    <w:p w14:paraId="5D145DC6" w14:textId="047F3FE1" w:rsidR="004315E1" w:rsidRPr="002E6A38" w:rsidRDefault="00133F84" w:rsidP="00751AD6">
      <w:pPr>
        <w:pStyle w:val="Heading4"/>
      </w:pPr>
      <w:r w:rsidRPr="002E6A38">
        <w:rPr>
          <w:lang w:val="en-US"/>
        </w:rPr>
        <w:lastRenderedPageBreak/>
        <w:t>3.</w:t>
      </w:r>
      <w:r w:rsidR="004315E1" w:rsidRPr="002E6A38">
        <w:t>2.2. Quản lý chương trình ngoại kiểm</w:t>
      </w:r>
    </w:p>
    <w:p w14:paraId="715E4BC5"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7E7CB920" wp14:editId="11D7069A">
            <wp:extent cx="5943600" cy="4876800"/>
            <wp:effectExtent l="0" t="0" r="0" b="0"/>
            <wp:docPr id="5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7"/>
                    <a:srcRect/>
                    <a:stretch>
                      <a:fillRect/>
                    </a:stretch>
                  </pic:blipFill>
                  <pic:spPr>
                    <a:xfrm>
                      <a:off x="0" y="0"/>
                      <a:ext cx="5943600" cy="4876800"/>
                    </a:xfrm>
                    <a:prstGeom prst="rect">
                      <a:avLst/>
                    </a:prstGeom>
                    <a:ln/>
                  </pic:spPr>
                </pic:pic>
              </a:graphicData>
            </a:graphic>
          </wp:inline>
        </w:drawing>
      </w:r>
    </w:p>
    <w:p w14:paraId="498DB269" w14:textId="73F16F67" w:rsidR="004315E1" w:rsidRPr="002E6A38" w:rsidRDefault="004315E1" w:rsidP="0047624B">
      <w:pPr>
        <w:widowControl w:val="0"/>
        <w:numPr>
          <w:ilvl w:val="0"/>
          <w:numId w:val="249"/>
        </w:numPr>
        <w:spacing w:after="120"/>
        <w:ind w:left="1077" w:hanging="357"/>
        <w:jc w:val="both"/>
        <w:rPr>
          <w:rFonts w:ascii="Times New Roman" w:hAnsi="Times New Roman"/>
          <w:sz w:val="26"/>
          <w:szCs w:val="26"/>
        </w:rPr>
      </w:pPr>
      <w:r w:rsidRPr="002E6A38">
        <w:rPr>
          <w:rFonts w:ascii="Times New Roman" w:hAnsi="Times New Roman"/>
          <w:sz w:val="26"/>
          <w:szCs w:val="26"/>
        </w:rPr>
        <w:t xml:space="preserve">Tác nhân: </w:t>
      </w:r>
      <w:r w:rsidR="00281B22" w:rsidRPr="002E6A38">
        <w:rPr>
          <w:rFonts w:ascii="Times New Roman" w:hAnsi="Times New Roman"/>
          <w:sz w:val="26"/>
          <w:szCs w:val="26"/>
          <w:lang w:val="de-DE"/>
        </w:rPr>
        <w:t>Cán bộ, nhân viên</w:t>
      </w:r>
    </w:p>
    <w:p w14:paraId="5C024B12" w14:textId="77777777" w:rsidR="004315E1" w:rsidRPr="002E6A38" w:rsidRDefault="004315E1" w:rsidP="0047624B">
      <w:pPr>
        <w:widowControl w:val="0"/>
        <w:numPr>
          <w:ilvl w:val="0"/>
          <w:numId w:val="249"/>
        </w:numPr>
        <w:spacing w:after="120"/>
        <w:ind w:left="1077" w:hanging="357"/>
        <w:jc w:val="both"/>
        <w:rPr>
          <w:rFonts w:ascii="Times New Roman" w:hAnsi="Times New Roman"/>
          <w:sz w:val="26"/>
          <w:szCs w:val="26"/>
        </w:rPr>
      </w:pPr>
      <w:r w:rsidRPr="002E6A38">
        <w:rPr>
          <w:rFonts w:ascii="Times New Roman" w:hAnsi="Times New Roman"/>
          <w:sz w:val="26"/>
          <w:szCs w:val="26"/>
        </w:rPr>
        <w:t xml:space="preserve"> Giải thích quy trình:</w:t>
      </w:r>
    </w:p>
    <w:p w14:paraId="5F06E514" w14:textId="3621D2D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w:t>
      </w:r>
      <w:r w:rsidR="00F94949" w:rsidRPr="002E6A38">
        <w:rPr>
          <w:rFonts w:ascii="Times New Roman" w:hAnsi="Times New Roman"/>
          <w:sz w:val="26"/>
          <w:szCs w:val="26"/>
        </w:rPr>
        <w:t>,</w:t>
      </w:r>
      <w:r w:rsidRPr="002E6A38">
        <w:rPr>
          <w:rFonts w:ascii="Times New Roman" w:hAnsi="Times New Roman"/>
          <w:sz w:val="26"/>
          <w:szCs w:val="26"/>
        </w:rPr>
        <w:t xml:space="preserve"> </w:t>
      </w:r>
      <w:r w:rsidR="00281B22" w:rsidRPr="002E6A38">
        <w:rPr>
          <w:rFonts w:ascii="Times New Roman" w:hAnsi="Times New Roman"/>
          <w:sz w:val="26"/>
          <w:szCs w:val="26"/>
          <w:lang w:val="de-DE"/>
        </w:rPr>
        <w:t>nhân viên</w:t>
      </w:r>
      <w:r w:rsidR="00281B22" w:rsidRPr="002E6A38" w:rsidDel="00281B22">
        <w:rPr>
          <w:rFonts w:ascii="Times New Roman" w:hAnsi="Times New Roman"/>
          <w:sz w:val="26"/>
          <w:szCs w:val="26"/>
        </w:rPr>
        <w:t xml:space="preserve"> </w:t>
      </w:r>
      <w:r w:rsidRPr="002E6A38">
        <w:rPr>
          <w:rFonts w:ascii="Times New Roman" w:hAnsi="Times New Roman"/>
          <w:sz w:val="26"/>
          <w:szCs w:val="26"/>
        </w:rPr>
        <w:t>thực hiện thêm chương trình ngoại kiểm</w:t>
      </w:r>
    </w:p>
    <w:p w14:paraId="268F0D8E" w14:textId="4AA3132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w:t>
      </w:r>
      <w:r w:rsidR="00F94949" w:rsidRPr="002E6A38">
        <w:rPr>
          <w:rFonts w:ascii="Times New Roman" w:hAnsi="Times New Roman"/>
          <w:sz w:val="26"/>
          <w:szCs w:val="26"/>
        </w:rPr>
        <w:t>,</w:t>
      </w:r>
      <w:r w:rsidRPr="002E6A38">
        <w:rPr>
          <w:rFonts w:ascii="Times New Roman" w:hAnsi="Times New Roman"/>
          <w:sz w:val="26"/>
          <w:szCs w:val="26"/>
        </w:rPr>
        <w:t xml:space="preserve"> </w:t>
      </w:r>
      <w:r w:rsidR="00281B22" w:rsidRPr="002E6A38">
        <w:rPr>
          <w:rFonts w:ascii="Times New Roman" w:hAnsi="Times New Roman"/>
          <w:sz w:val="26"/>
          <w:szCs w:val="26"/>
          <w:lang w:val="de-DE"/>
        </w:rPr>
        <w:t>nhân viên</w:t>
      </w:r>
      <w:r w:rsidR="00281B22" w:rsidRPr="002E6A38" w:rsidDel="00281B22">
        <w:rPr>
          <w:rFonts w:ascii="Times New Roman" w:hAnsi="Times New Roman"/>
          <w:sz w:val="26"/>
          <w:szCs w:val="26"/>
        </w:rPr>
        <w:t xml:space="preserve"> </w:t>
      </w:r>
      <w:r w:rsidRPr="002E6A38">
        <w:rPr>
          <w:rFonts w:ascii="Times New Roman" w:hAnsi="Times New Roman"/>
          <w:sz w:val="26"/>
          <w:szCs w:val="26"/>
        </w:rPr>
        <w:t>thực hiện sửa chương trình ngoại kiểm</w:t>
      </w:r>
    </w:p>
    <w:p w14:paraId="5907B988" w14:textId="6D22486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w:t>
      </w:r>
      <w:r w:rsidR="00F94949" w:rsidRPr="002E6A38">
        <w:rPr>
          <w:rFonts w:ascii="Times New Roman" w:hAnsi="Times New Roman"/>
          <w:sz w:val="26"/>
          <w:szCs w:val="26"/>
        </w:rPr>
        <w:t>,</w:t>
      </w:r>
      <w:r w:rsidRPr="002E6A38">
        <w:rPr>
          <w:rFonts w:ascii="Times New Roman" w:hAnsi="Times New Roman"/>
          <w:sz w:val="26"/>
          <w:szCs w:val="26"/>
        </w:rPr>
        <w:t xml:space="preserve"> </w:t>
      </w:r>
      <w:r w:rsidR="00281B22" w:rsidRPr="002E6A38">
        <w:rPr>
          <w:rFonts w:ascii="Times New Roman" w:hAnsi="Times New Roman"/>
          <w:sz w:val="26"/>
          <w:szCs w:val="26"/>
          <w:lang w:val="de-DE"/>
        </w:rPr>
        <w:t>nhân viên</w:t>
      </w:r>
      <w:r w:rsidR="00281B22" w:rsidRPr="002E6A38" w:rsidDel="00281B22">
        <w:rPr>
          <w:rFonts w:ascii="Times New Roman" w:hAnsi="Times New Roman"/>
          <w:sz w:val="26"/>
          <w:szCs w:val="26"/>
        </w:rPr>
        <w:t xml:space="preserve"> </w:t>
      </w:r>
      <w:r w:rsidRPr="002E6A38">
        <w:rPr>
          <w:rFonts w:ascii="Times New Roman" w:hAnsi="Times New Roman"/>
          <w:sz w:val="26"/>
          <w:szCs w:val="26"/>
        </w:rPr>
        <w:t>thực hiện xóa chương trình ngoại kiểm</w:t>
      </w:r>
    </w:p>
    <w:p w14:paraId="1865720C" w14:textId="573FBE8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w:t>
      </w:r>
      <w:r w:rsidR="00F94949" w:rsidRPr="002E6A38">
        <w:rPr>
          <w:rFonts w:ascii="Times New Roman" w:hAnsi="Times New Roman"/>
          <w:sz w:val="26"/>
          <w:szCs w:val="26"/>
        </w:rPr>
        <w:t>,</w:t>
      </w:r>
      <w:r w:rsidRPr="002E6A38">
        <w:rPr>
          <w:rFonts w:ascii="Times New Roman" w:hAnsi="Times New Roman"/>
          <w:sz w:val="26"/>
          <w:szCs w:val="26"/>
        </w:rPr>
        <w:t xml:space="preserve"> </w:t>
      </w:r>
      <w:r w:rsidR="00281B22" w:rsidRPr="002E6A38">
        <w:rPr>
          <w:rFonts w:ascii="Times New Roman" w:hAnsi="Times New Roman"/>
          <w:sz w:val="26"/>
          <w:szCs w:val="26"/>
          <w:lang w:val="de-DE"/>
        </w:rPr>
        <w:t>nhân viên</w:t>
      </w:r>
      <w:r w:rsidR="00281B22" w:rsidRPr="002E6A38" w:rsidDel="00281B22">
        <w:rPr>
          <w:rFonts w:ascii="Times New Roman" w:hAnsi="Times New Roman"/>
          <w:sz w:val="26"/>
          <w:szCs w:val="26"/>
        </w:rPr>
        <w:t xml:space="preserve"> </w:t>
      </w:r>
      <w:r w:rsidRPr="002E6A38">
        <w:rPr>
          <w:rFonts w:ascii="Times New Roman" w:hAnsi="Times New Roman"/>
          <w:sz w:val="26"/>
          <w:szCs w:val="26"/>
        </w:rPr>
        <w:t>thực hiện xuất danh sách chương trình ngoại kiểm</w:t>
      </w:r>
    </w:p>
    <w:p w14:paraId="06D4EF75"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 thực hiện lưu thông tin cập nhật</w:t>
      </w:r>
    </w:p>
    <w:p w14:paraId="31F31EB7" w14:textId="5A0D66B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316300A9" w14:textId="77777777" w:rsidR="000B0629" w:rsidRPr="002E6A38" w:rsidRDefault="000B0629" w:rsidP="00D9032A">
      <w:pPr>
        <w:rPr>
          <w:rFonts w:ascii="Times New Roman" w:hAnsi="Times New Roman"/>
        </w:rPr>
      </w:pPr>
    </w:p>
    <w:p w14:paraId="352270E0" w14:textId="77777777" w:rsidR="000B0629" w:rsidRPr="002E6A38" w:rsidRDefault="000B0629" w:rsidP="00D9032A">
      <w:pPr>
        <w:rPr>
          <w:rFonts w:ascii="Times New Roman" w:hAnsi="Times New Roman"/>
        </w:rPr>
      </w:pPr>
    </w:p>
    <w:p w14:paraId="54A01E14" w14:textId="77777777" w:rsidR="000B0629" w:rsidRPr="002E6A38" w:rsidRDefault="000B0629"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56EE29B2" w14:textId="1252555F" w:rsidR="004315E1" w:rsidRPr="002E6A38" w:rsidRDefault="004315E1" w:rsidP="00751AD6">
      <w:pPr>
        <w:pStyle w:val="Heading4"/>
      </w:pPr>
      <w:r w:rsidRPr="002E6A38">
        <w:lastRenderedPageBreak/>
        <w:t>3.</w:t>
      </w:r>
      <w:r w:rsidR="00133F84" w:rsidRPr="002E6A38">
        <w:rPr>
          <w:lang w:val="en-US"/>
        </w:rPr>
        <w:t>2.</w:t>
      </w:r>
      <w:r w:rsidRPr="002E6A38">
        <w:t xml:space="preserve">3. Quản lý thiết bị xét nghiệm </w:t>
      </w:r>
    </w:p>
    <w:p w14:paraId="09C27BFE"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0124ECBC" wp14:editId="009A90EA">
            <wp:extent cx="5943600" cy="4495800"/>
            <wp:effectExtent l="0" t="0" r="0" b="0"/>
            <wp:docPr id="6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8"/>
                    <a:srcRect/>
                    <a:stretch>
                      <a:fillRect/>
                    </a:stretch>
                  </pic:blipFill>
                  <pic:spPr>
                    <a:xfrm>
                      <a:off x="0" y="0"/>
                      <a:ext cx="5943600" cy="4495800"/>
                    </a:xfrm>
                    <a:prstGeom prst="rect">
                      <a:avLst/>
                    </a:prstGeom>
                    <a:ln/>
                  </pic:spPr>
                </pic:pic>
              </a:graphicData>
            </a:graphic>
          </wp:inline>
        </w:drawing>
      </w:r>
    </w:p>
    <w:p w14:paraId="4099A1FC" w14:textId="77777777" w:rsidR="00F94949" w:rsidRPr="002E6A38" w:rsidRDefault="004315E1" w:rsidP="00F75475">
      <w:pPr>
        <w:widowControl w:val="0"/>
        <w:numPr>
          <w:ilvl w:val="0"/>
          <w:numId w:val="249"/>
        </w:numPr>
        <w:spacing w:after="120"/>
        <w:ind w:left="1077" w:hanging="357"/>
        <w:jc w:val="both"/>
        <w:rPr>
          <w:rFonts w:ascii="Times New Roman" w:hAnsi="Times New Roman"/>
          <w:sz w:val="26"/>
          <w:szCs w:val="26"/>
        </w:rPr>
      </w:pPr>
      <w:r w:rsidRPr="002E6A38">
        <w:rPr>
          <w:rFonts w:ascii="Times New Roman" w:hAnsi="Times New Roman"/>
          <w:sz w:val="26"/>
          <w:szCs w:val="26"/>
        </w:rPr>
        <w:t>Tác nhân: Cán bộ</w:t>
      </w:r>
      <w:r w:rsidR="00281B22" w:rsidRPr="002E6A38">
        <w:rPr>
          <w:rFonts w:ascii="Times New Roman" w:hAnsi="Times New Roman"/>
          <w:sz w:val="26"/>
          <w:szCs w:val="26"/>
        </w:rPr>
        <w:t>,</w:t>
      </w:r>
      <w:r w:rsidRPr="002E6A38">
        <w:rPr>
          <w:rFonts w:ascii="Times New Roman" w:hAnsi="Times New Roman"/>
          <w:sz w:val="26"/>
          <w:szCs w:val="26"/>
        </w:rPr>
        <w:t xml:space="preserve"> </w:t>
      </w:r>
      <w:r w:rsidR="00281B22" w:rsidRPr="002E6A38">
        <w:rPr>
          <w:rFonts w:ascii="Times New Roman" w:hAnsi="Times New Roman"/>
          <w:sz w:val="26"/>
          <w:szCs w:val="26"/>
          <w:lang w:val="de-DE"/>
        </w:rPr>
        <w:t>nhân viên</w:t>
      </w:r>
      <w:r w:rsidRPr="002E6A38">
        <w:rPr>
          <w:rFonts w:ascii="Times New Roman" w:hAnsi="Times New Roman"/>
          <w:sz w:val="26"/>
          <w:szCs w:val="26"/>
        </w:rPr>
        <w:t xml:space="preserve"> </w:t>
      </w:r>
    </w:p>
    <w:p w14:paraId="079B321C" w14:textId="08E47CEF" w:rsidR="004315E1" w:rsidRPr="002E6A38" w:rsidRDefault="004315E1" w:rsidP="00F75475">
      <w:pPr>
        <w:widowControl w:val="0"/>
        <w:numPr>
          <w:ilvl w:val="0"/>
          <w:numId w:val="249"/>
        </w:numPr>
        <w:spacing w:after="120"/>
        <w:ind w:left="1077" w:hanging="357"/>
        <w:jc w:val="both"/>
        <w:rPr>
          <w:rFonts w:ascii="Times New Roman" w:hAnsi="Times New Roman"/>
          <w:sz w:val="26"/>
          <w:szCs w:val="26"/>
        </w:rPr>
      </w:pPr>
      <w:r w:rsidRPr="002E6A38">
        <w:rPr>
          <w:rFonts w:ascii="Times New Roman" w:hAnsi="Times New Roman"/>
          <w:sz w:val="26"/>
          <w:szCs w:val="26"/>
        </w:rPr>
        <w:t>Giải thích quy trình:</w:t>
      </w:r>
    </w:p>
    <w:p w14:paraId="67DE09BA" w14:textId="697FA45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w:t>
      </w:r>
      <w:r w:rsidR="00281B22" w:rsidRPr="002E6A38">
        <w:rPr>
          <w:rFonts w:ascii="Times New Roman" w:hAnsi="Times New Roman"/>
          <w:sz w:val="26"/>
          <w:szCs w:val="26"/>
        </w:rPr>
        <w:t>,</w:t>
      </w:r>
      <w:r w:rsidRPr="002E6A38">
        <w:rPr>
          <w:rFonts w:ascii="Times New Roman" w:hAnsi="Times New Roman"/>
          <w:sz w:val="26"/>
          <w:szCs w:val="26"/>
        </w:rPr>
        <w:t xml:space="preserve"> </w:t>
      </w:r>
      <w:r w:rsidR="00281B22" w:rsidRPr="002E6A38">
        <w:rPr>
          <w:rFonts w:ascii="Times New Roman" w:hAnsi="Times New Roman"/>
          <w:sz w:val="26"/>
          <w:szCs w:val="26"/>
          <w:lang w:val="de-DE"/>
        </w:rPr>
        <w:t>nhân viên</w:t>
      </w:r>
      <w:r w:rsidR="00281B22" w:rsidRPr="002E6A38" w:rsidDel="00281B22">
        <w:rPr>
          <w:rFonts w:ascii="Times New Roman" w:hAnsi="Times New Roman"/>
          <w:sz w:val="26"/>
          <w:szCs w:val="26"/>
        </w:rPr>
        <w:t xml:space="preserve"> </w:t>
      </w:r>
      <w:r w:rsidRPr="002E6A38">
        <w:rPr>
          <w:rFonts w:ascii="Times New Roman" w:hAnsi="Times New Roman"/>
          <w:sz w:val="26"/>
          <w:szCs w:val="26"/>
        </w:rPr>
        <w:t>thực hiện thêm thiết bị xét nghiệm</w:t>
      </w:r>
    </w:p>
    <w:p w14:paraId="4C280F31" w14:textId="437E173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w:t>
      </w:r>
      <w:r w:rsidR="00281B22" w:rsidRPr="002E6A38">
        <w:rPr>
          <w:rFonts w:ascii="Times New Roman" w:hAnsi="Times New Roman"/>
          <w:sz w:val="26"/>
          <w:szCs w:val="26"/>
        </w:rPr>
        <w:t xml:space="preserve">, </w:t>
      </w:r>
      <w:r w:rsidR="00281B22" w:rsidRPr="002E6A38">
        <w:rPr>
          <w:rFonts w:ascii="Times New Roman" w:hAnsi="Times New Roman"/>
          <w:sz w:val="26"/>
          <w:szCs w:val="26"/>
          <w:lang w:val="de-DE"/>
        </w:rPr>
        <w:t>nhân viên</w:t>
      </w:r>
      <w:r w:rsidR="00281B22" w:rsidRPr="002E6A38" w:rsidDel="00281B22">
        <w:rPr>
          <w:rFonts w:ascii="Times New Roman" w:hAnsi="Times New Roman"/>
          <w:sz w:val="26"/>
          <w:szCs w:val="26"/>
        </w:rPr>
        <w:t xml:space="preserve"> </w:t>
      </w:r>
      <w:r w:rsidRPr="002E6A38">
        <w:rPr>
          <w:rFonts w:ascii="Times New Roman" w:hAnsi="Times New Roman"/>
          <w:sz w:val="26"/>
          <w:szCs w:val="26"/>
        </w:rPr>
        <w:t>thực hiện sửa thiết bị xét nghiệm</w:t>
      </w:r>
    </w:p>
    <w:p w14:paraId="37DBB6D9" w14:textId="574E6E3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w:t>
      </w:r>
      <w:r w:rsidR="00281B22" w:rsidRPr="002E6A38">
        <w:rPr>
          <w:rFonts w:ascii="Times New Roman" w:hAnsi="Times New Roman"/>
          <w:sz w:val="26"/>
          <w:szCs w:val="26"/>
        </w:rPr>
        <w:t xml:space="preserve">, </w:t>
      </w:r>
      <w:r w:rsidR="00281B22" w:rsidRPr="002E6A38">
        <w:rPr>
          <w:rFonts w:ascii="Times New Roman" w:hAnsi="Times New Roman"/>
          <w:sz w:val="26"/>
          <w:szCs w:val="26"/>
          <w:lang w:val="de-DE"/>
        </w:rPr>
        <w:t>nhân viên</w:t>
      </w:r>
      <w:r w:rsidR="00281B22" w:rsidRPr="002E6A38" w:rsidDel="00281B22">
        <w:rPr>
          <w:rFonts w:ascii="Times New Roman" w:hAnsi="Times New Roman"/>
          <w:sz w:val="26"/>
          <w:szCs w:val="26"/>
        </w:rPr>
        <w:t xml:space="preserve"> </w:t>
      </w:r>
      <w:r w:rsidRPr="002E6A38">
        <w:rPr>
          <w:rFonts w:ascii="Times New Roman" w:hAnsi="Times New Roman"/>
          <w:sz w:val="26"/>
          <w:szCs w:val="26"/>
        </w:rPr>
        <w:t>thực hiện xóa thiết bị xét nghiệm</w:t>
      </w:r>
    </w:p>
    <w:p w14:paraId="030279D4" w14:textId="76E6A21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w:t>
      </w:r>
      <w:r w:rsidR="00281B22" w:rsidRPr="002E6A38">
        <w:rPr>
          <w:rFonts w:ascii="Times New Roman" w:hAnsi="Times New Roman"/>
          <w:sz w:val="26"/>
          <w:szCs w:val="26"/>
        </w:rPr>
        <w:t xml:space="preserve">, </w:t>
      </w:r>
      <w:r w:rsidR="00281B22" w:rsidRPr="002E6A38">
        <w:rPr>
          <w:rFonts w:ascii="Times New Roman" w:hAnsi="Times New Roman"/>
          <w:sz w:val="26"/>
          <w:szCs w:val="26"/>
          <w:lang w:val="de-DE"/>
        </w:rPr>
        <w:t>nhân viên</w:t>
      </w:r>
      <w:r w:rsidR="00281B22" w:rsidRPr="002E6A38" w:rsidDel="00281B22">
        <w:rPr>
          <w:rFonts w:ascii="Times New Roman" w:hAnsi="Times New Roman"/>
          <w:sz w:val="26"/>
          <w:szCs w:val="26"/>
        </w:rPr>
        <w:t xml:space="preserve"> </w:t>
      </w:r>
      <w:r w:rsidRPr="002E6A38">
        <w:rPr>
          <w:rFonts w:ascii="Times New Roman" w:hAnsi="Times New Roman"/>
          <w:sz w:val="26"/>
          <w:szCs w:val="26"/>
        </w:rPr>
        <w:t>thực hiện xuất danh sách thiết bị xét nghiệm</w:t>
      </w:r>
    </w:p>
    <w:p w14:paraId="11086913"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 thực hiện lưu thông tin cập nhật</w:t>
      </w:r>
    </w:p>
    <w:p w14:paraId="0AB3B415" w14:textId="168A77D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2B103A42" w14:textId="77777777" w:rsidR="004315E1" w:rsidRPr="002E6A38" w:rsidRDefault="004315E1" w:rsidP="00461030">
      <w:pPr>
        <w:widowControl w:val="0"/>
        <w:rPr>
          <w:rFonts w:ascii="Times New Roman" w:hAnsi="Times New Roman"/>
          <w:sz w:val="26"/>
          <w:szCs w:val="26"/>
        </w:rPr>
      </w:pPr>
    </w:p>
    <w:p w14:paraId="099D00F1" w14:textId="77777777" w:rsidR="000B0629" w:rsidRPr="002E6A38" w:rsidRDefault="000B0629"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2897CB66" w14:textId="21324DE4" w:rsidR="004315E1" w:rsidRPr="002E6A38" w:rsidRDefault="004315E1" w:rsidP="00751AD6">
      <w:pPr>
        <w:pStyle w:val="Heading4"/>
      </w:pPr>
      <w:r w:rsidRPr="002E6A38">
        <w:lastRenderedPageBreak/>
        <w:t>3.</w:t>
      </w:r>
      <w:r w:rsidR="00133F84" w:rsidRPr="002E6A38">
        <w:rPr>
          <w:lang w:val="en-US"/>
        </w:rPr>
        <w:t>2.</w:t>
      </w:r>
      <w:r w:rsidRPr="002E6A38">
        <w:t>4.Quản lý thuốc thử/hóa chất xét nghiệm</w:t>
      </w:r>
    </w:p>
    <w:p w14:paraId="6262BE3A"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44B5FF5B" wp14:editId="15121AB1">
            <wp:extent cx="5943600" cy="45720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43600" cy="4572000"/>
                    </a:xfrm>
                    <a:prstGeom prst="rect">
                      <a:avLst/>
                    </a:prstGeom>
                    <a:ln/>
                  </pic:spPr>
                </pic:pic>
              </a:graphicData>
            </a:graphic>
          </wp:inline>
        </w:drawing>
      </w:r>
    </w:p>
    <w:p w14:paraId="01289D6D" w14:textId="60E80D1F" w:rsidR="004315E1" w:rsidRPr="002E6A38" w:rsidRDefault="004315E1" w:rsidP="0047624B">
      <w:pPr>
        <w:widowControl w:val="0"/>
        <w:numPr>
          <w:ilvl w:val="0"/>
          <w:numId w:val="249"/>
        </w:numPr>
        <w:spacing w:after="120" w:line="240" w:lineRule="auto"/>
        <w:ind w:left="1077" w:hanging="357"/>
        <w:jc w:val="both"/>
        <w:rPr>
          <w:rFonts w:ascii="Times New Roman" w:hAnsi="Times New Roman"/>
          <w:sz w:val="26"/>
          <w:szCs w:val="26"/>
        </w:rPr>
      </w:pPr>
      <w:r w:rsidRPr="002E6A38">
        <w:rPr>
          <w:rFonts w:ascii="Times New Roman" w:hAnsi="Times New Roman"/>
          <w:sz w:val="26"/>
          <w:szCs w:val="26"/>
        </w:rPr>
        <w:t>Tác nhân: Cán bộ</w:t>
      </w:r>
      <w:r w:rsidR="00281B22" w:rsidRPr="002E6A38">
        <w:rPr>
          <w:rFonts w:ascii="Times New Roman" w:hAnsi="Times New Roman"/>
          <w:sz w:val="26"/>
          <w:szCs w:val="26"/>
        </w:rPr>
        <w:t xml:space="preserve">, </w:t>
      </w:r>
      <w:r w:rsidR="00281B22" w:rsidRPr="002E6A38">
        <w:rPr>
          <w:rFonts w:ascii="Times New Roman" w:hAnsi="Times New Roman"/>
          <w:sz w:val="26"/>
          <w:szCs w:val="26"/>
          <w:lang w:val="de-DE"/>
        </w:rPr>
        <w:t>nhân viên</w:t>
      </w:r>
    </w:p>
    <w:p w14:paraId="0E2C16B9" w14:textId="77777777" w:rsidR="004315E1" w:rsidRPr="002E6A38" w:rsidRDefault="004315E1" w:rsidP="0047624B">
      <w:pPr>
        <w:widowControl w:val="0"/>
        <w:numPr>
          <w:ilvl w:val="0"/>
          <w:numId w:val="249"/>
        </w:numPr>
        <w:spacing w:after="120" w:line="240" w:lineRule="auto"/>
        <w:ind w:left="1077" w:hanging="357"/>
        <w:jc w:val="both"/>
        <w:rPr>
          <w:rFonts w:ascii="Times New Roman" w:hAnsi="Times New Roman"/>
          <w:sz w:val="26"/>
          <w:szCs w:val="26"/>
        </w:rPr>
      </w:pPr>
      <w:r w:rsidRPr="002E6A38">
        <w:rPr>
          <w:rFonts w:ascii="Times New Roman" w:hAnsi="Times New Roman"/>
          <w:sz w:val="26"/>
          <w:szCs w:val="26"/>
        </w:rPr>
        <w:t xml:space="preserve"> Giải thích quy trình:</w:t>
      </w:r>
    </w:p>
    <w:p w14:paraId="4C706C8F" w14:textId="3685BB2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4949" w:rsidRPr="002E6A38">
        <w:rPr>
          <w:rFonts w:ascii="Times New Roman" w:hAnsi="Times New Roman"/>
          <w:sz w:val="26"/>
          <w:szCs w:val="26"/>
        </w:rPr>
        <w:t xml:space="preserve">Cán bộ, </w:t>
      </w:r>
      <w:r w:rsidR="00281B22" w:rsidRPr="002E6A38">
        <w:rPr>
          <w:rFonts w:ascii="Times New Roman" w:hAnsi="Times New Roman"/>
          <w:sz w:val="26"/>
          <w:szCs w:val="26"/>
          <w:lang w:val="de-DE"/>
        </w:rPr>
        <w:t>nhân viên</w:t>
      </w:r>
      <w:r w:rsidR="00281B22" w:rsidRPr="002E6A38" w:rsidDel="00281B22">
        <w:rPr>
          <w:rFonts w:ascii="Times New Roman" w:hAnsi="Times New Roman"/>
          <w:sz w:val="26"/>
          <w:szCs w:val="26"/>
        </w:rPr>
        <w:t xml:space="preserve"> </w:t>
      </w:r>
      <w:r w:rsidRPr="002E6A38">
        <w:rPr>
          <w:rFonts w:ascii="Times New Roman" w:hAnsi="Times New Roman"/>
          <w:sz w:val="26"/>
          <w:szCs w:val="26"/>
        </w:rPr>
        <w:t>thực hiện thêm thuốc thử/hóa chất xét nghiệm</w:t>
      </w:r>
    </w:p>
    <w:p w14:paraId="10017585" w14:textId="4369892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4949" w:rsidRPr="002E6A38">
        <w:rPr>
          <w:rFonts w:ascii="Times New Roman" w:hAnsi="Times New Roman"/>
          <w:sz w:val="26"/>
          <w:szCs w:val="26"/>
        </w:rPr>
        <w:t xml:space="preserve">Cán bộ, </w:t>
      </w:r>
      <w:r w:rsidR="00281B22" w:rsidRPr="002E6A38">
        <w:rPr>
          <w:rFonts w:ascii="Times New Roman" w:hAnsi="Times New Roman"/>
          <w:sz w:val="26"/>
          <w:szCs w:val="26"/>
          <w:lang w:val="de-DE"/>
        </w:rPr>
        <w:t>nhân viên</w:t>
      </w:r>
      <w:r w:rsidR="00281B22" w:rsidRPr="002E6A38" w:rsidDel="00281B22">
        <w:rPr>
          <w:rFonts w:ascii="Times New Roman" w:hAnsi="Times New Roman"/>
          <w:sz w:val="26"/>
          <w:szCs w:val="26"/>
        </w:rPr>
        <w:t xml:space="preserve"> </w:t>
      </w:r>
      <w:r w:rsidRPr="002E6A38">
        <w:rPr>
          <w:rFonts w:ascii="Times New Roman" w:hAnsi="Times New Roman"/>
          <w:sz w:val="26"/>
          <w:szCs w:val="26"/>
        </w:rPr>
        <w:t>thực hiện sửa thuốc thử/hóa chất xét nghiệm</w:t>
      </w:r>
    </w:p>
    <w:p w14:paraId="230616BB" w14:textId="0777027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4949" w:rsidRPr="002E6A38">
        <w:rPr>
          <w:rFonts w:ascii="Times New Roman" w:hAnsi="Times New Roman"/>
          <w:sz w:val="26"/>
          <w:szCs w:val="26"/>
        </w:rPr>
        <w:t xml:space="preserve">Cán bộ, </w:t>
      </w:r>
      <w:r w:rsidR="00281B22" w:rsidRPr="002E6A38">
        <w:rPr>
          <w:rFonts w:ascii="Times New Roman" w:hAnsi="Times New Roman"/>
          <w:sz w:val="26"/>
          <w:szCs w:val="26"/>
          <w:lang w:val="de-DE"/>
        </w:rPr>
        <w:t>nhân viên</w:t>
      </w:r>
      <w:r w:rsidR="00281B22" w:rsidRPr="002E6A38" w:rsidDel="00281B22">
        <w:rPr>
          <w:rFonts w:ascii="Times New Roman" w:hAnsi="Times New Roman"/>
          <w:sz w:val="26"/>
          <w:szCs w:val="26"/>
        </w:rPr>
        <w:t xml:space="preserve"> </w:t>
      </w:r>
      <w:r w:rsidRPr="002E6A38">
        <w:rPr>
          <w:rFonts w:ascii="Times New Roman" w:hAnsi="Times New Roman"/>
          <w:sz w:val="26"/>
          <w:szCs w:val="26"/>
        </w:rPr>
        <w:t>thực hiện xóa thuốc thử/hóa chất xét nghiệm</w:t>
      </w:r>
    </w:p>
    <w:p w14:paraId="3BA2CC3D" w14:textId="42298C5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4949" w:rsidRPr="002E6A38">
        <w:rPr>
          <w:rFonts w:ascii="Times New Roman" w:hAnsi="Times New Roman"/>
          <w:sz w:val="26"/>
          <w:szCs w:val="26"/>
        </w:rPr>
        <w:t xml:space="preserve">Cán bộ, </w:t>
      </w:r>
      <w:r w:rsidR="00281B22" w:rsidRPr="002E6A38">
        <w:rPr>
          <w:rFonts w:ascii="Times New Roman" w:hAnsi="Times New Roman"/>
          <w:sz w:val="26"/>
          <w:szCs w:val="26"/>
          <w:lang w:val="de-DE"/>
        </w:rPr>
        <w:t>nhân viên</w:t>
      </w:r>
      <w:r w:rsidR="00281B22" w:rsidRPr="002E6A38" w:rsidDel="00281B22">
        <w:rPr>
          <w:rFonts w:ascii="Times New Roman" w:hAnsi="Times New Roman"/>
          <w:sz w:val="26"/>
          <w:szCs w:val="26"/>
        </w:rPr>
        <w:t xml:space="preserve"> </w:t>
      </w:r>
      <w:r w:rsidRPr="002E6A38">
        <w:rPr>
          <w:rFonts w:ascii="Times New Roman" w:hAnsi="Times New Roman"/>
          <w:sz w:val="26"/>
          <w:szCs w:val="26"/>
        </w:rPr>
        <w:t>thực hiện xuất danh sách thuốc thử/hóa chất xét nghiệm</w:t>
      </w:r>
    </w:p>
    <w:p w14:paraId="6F8224DC"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 thực hiện lưu thông tin cập nhật</w:t>
      </w:r>
    </w:p>
    <w:p w14:paraId="6ECD10EB" w14:textId="4558CE1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24A79A94" w14:textId="77777777" w:rsidR="000B0629" w:rsidRPr="002E6A38" w:rsidRDefault="000B0629"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4C0EF118" w14:textId="0EFAA83D" w:rsidR="004315E1" w:rsidRPr="002E6A38" w:rsidRDefault="00133F84" w:rsidP="00751AD6">
      <w:pPr>
        <w:pStyle w:val="Heading4"/>
      </w:pPr>
      <w:r w:rsidRPr="002E6A38">
        <w:lastRenderedPageBreak/>
        <w:t>3.</w:t>
      </w:r>
      <w:r w:rsidRPr="002E6A38">
        <w:rPr>
          <w:lang w:val="en-US"/>
        </w:rPr>
        <w:t>2</w:t>
      </w:r>
      <w:r w:rsidR="004315E1" w:rsidRPr="002E6A38">
        <w:t>.5. Quản lý danh mục đơn vị đo</w:t>
      </w:r>
    </w:p>
    <w:p w14:paraId="74440AF2" w14:textId="77777777" w:rsidR="004315E1" w:rsidRPr="002E6A38" w:rsidRDefault="004315E1" w:rsidP="00461030">
      <w:pPr>
        <w:widowControl w:val="0"/>
        <w:jc w:val="center"/>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7296AE3F" wp14:editId="19A79EB3">
            <wp:extent cx="4457700" cy="4772025"/>
            <wp:effectExtent l="0" t="0" r="0" b="0"/>
            <wp:docPr id="9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a:srcRect/>
                    <a:stretch>
                      <a:fillRect/>
                    </a:stretch>
                  </pic:blipFill>
                  <pic:spPr>
                    <a:xfrm>
                      <a:off x="0" y="0"/>
                      <a:ext cx="4457700" cy="4772025"/>
                    </a:xfrm>
                    <a:prstGeom prst="rect">
                      <a:avLst/>
                    </a:prstGeom>
                    <a:ln/>
                  </pic:spPr>
                </pic:pic>
              </a:graphicData>
            </a:graphic>
          </wp:inline>
        </w:drawing>
      </w:r>
    </w:p>
    <w:p w14:paraId="7164CEF6" w14:textId="74624A89" w:rsidR="004315E1" w:rsidRPr="002E6A38" w:rsidRDefault="004315E1" w:rsidP="0047624B">
      <w:pPr>
        <w:widowControl w:val="0"/>
        <w:numPr>
          <w:ilvl w:val="0"/>
          <w:numId w:val="249"/>
        </w:numPr>
        <w:spacing w:after="120" w:line="240" w:lineRule="auto"/>
        <w:ind w:left="1077" w:hanging="357"/>
        <w:jc w:val="both"/>
        <w:rPr>
          <w:rFonts w:ascii="Times New Roman" w:hAnsi="Times New Roman"/>
          <w:sz w:val="26"/>
          <w:szCs w:val="26"/>
        </w:rPr>
      </w:pPr>
      <w:r w:rsidRPr="002E6A38">
        <w:rPr>
          <w:rFonts w:ascii="Times New Roman" w:hAnsi="Times New Roman"/>
          <w:sz w:val="26"/>
          <w:szCs w:val="26"/>
        </w:rPr>
        <w:t xml:space="preserve">Tác nhân: </w:t>
      </w:r>
      <w:r w:rsidR="00F94949" w:rsidRPr="002E6A38">
        <w:rPr>
          <w:rFonts w:ascii="Times New Roman" w:hAnsi="Times New Roman"/>
          <w:sz w:val="26"/>
          <w:szCs w:val="26"/>
        </w:rPr>
        <w:t xml:space="preserve">Cán bộ, </w:t>
      </w:r>
      <w:r w:rsidR="00281B22" w:rsidRPr="002E6A38">
        <w:rPr>
          <w:rFonts w:ascii="Times New Roman" w:hAnsi="Times New Roman"/>
          <w:sz w:val="26"/>
          <w:szCs w:val="26"/>
          <w:lang w:val="de-DE"/>
        </w:rPr>
        <w:t>nhân viên</w:t>
      </w:r>
    </w:p>
    <w:p w14:paraId="4364A6AF" w14:textId="77777777" w:rsidR="004315E1" w:rsidRPr="002E6A38" w:rsidRDefault="004315E1" w:rsidP="0047624B">
      <w:pPr>
        <w:widowControl w:val="0"/>
        <w:numPr>
          <w:ilvl w:val="0"/>
          <w:numId w:val="249"/>
        </w:numPr>
        <w:spacing w:after="120" w:line="240" w:lineRule="auto"/>
        <w:ind w:left="1077" w:hanging="357"/>
        <w:jc w:val="both"/>
        <w:rPr>
          <w:rFonts w:ascii="Times New Roman" w:hAnsi="Times New Roman"/>
          <w:sz w:val="26"/>
          <w:szCs w:val="26"/>
        </w:rPr>
      </w:pPr>
      <w:r w:rsidRPr="002E6A38">
        <w:rPr>
          <w:rFonts w:ascii="Times New Roman" w:hAnsi="Times New Roman"/>
          <w:sz w:val="26"/>
          <w:szCs w:val="26"/>
        </w:rPr>
        <w:t xml:space="preserve"> Giải thích quy trình:</w:t>
      </w:r>
    </w:p>
    <w:p w14:paraId="075B5009" w14:textId="16A0199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4949" w:rsidRPr="002E6A38">
        <w:rPr>
          <w:rFonts w:ascii="Times New Roman" w:hAnsi="Times New Roman"/>
          <w:sz w:val="26"/>
          <w:szCs w:val="26"/>
        </w:rPr>
        <w:t xml:space="preserve">Cán bộ, </w:t>
      </w:r>
      <w:r w:rsidR="009D63BF" w:rsidRPr="002E6A38">
        <w:rPr>
          <w:rFonts w:ascii="Times New Roman" w:hAnsi="Times New Roman"/>
          <w:sz w:val="26"/>
          <w:szCs w:val="26"/>
          <w:lang w:val="de-DE"/>
        </w:rPr>
        <w:t>nhân viên</w:t>
      </w:r>
      <w:r w:rsidR="009D63BF" w:rsidRPr="002E6A38" w:rsidDel="00281B22">
        <w:rPr>
          <w:rFonts w:ascii="Times New Roman" w:hAnsi="Times New Roman"/>
          <w:sz w:val="26"/>
          <w:szCs w:val="26"/>
        </w:rPr>
        <w:t xml:space="preserve"> </w:t>
      </w:r>
      <w:r w:rsidRPr="002E6A38">
        <w:rPr>
          <w:rFonts w:ascii="Times New Roman" w:hAnsi="Times New Roman"/>
          <w:sz w:val="26"/>
          <w:szCs w:val="26"/>
        </w:rPr>
        <w:t>thực hiện thêm danh mục đơn vị đo</w:t>
      </w:r>
    </w:p>
    <w:p w14:paraId="551A0F2F" w14:textId="3843A26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4949" w:rsidRPr="002E6A38">
        <w:rPr>
          <w:rFonts w:ascii="Times New Roman" w:hAnsi="Times New Roman"/>
          <w:sz w:val="26"/>
          <w:szCs w:val="26"/>
        </w:rPr>
        <w:t xml:space="preserve">Cán bộ, </w:t>
      </w:r>
      <w:r w:rsidR="009D63BF" w:rsidRPr="002E6A38">
        <w:rPr>
          <w:rFonts w:ascii="Times New Roman" w:hAnsi="Times New Roman"/>
          <w:sz w:val="26"/>
          <w:szCs w:val="26"/>
          <w:lang w:val="de-DE"/>
        </w:rPr>
        <w:t>nhân viên</w:t>
      </w:r>
      <w:r w:rsidR="009D63BF" w:rsidRPr="002E6A38" w:rsidDel="00281B22">
        <w:rPr>
          <w:rFonts w:ascii="Times New Roman" w:hAnsi="Times New Roman"/>
          <w:sz w:val="26"/>
          <w:szCs w:val="26"/>
        </w:rPr>
        <w:t xml:space="preserve"> </w:t>
      </w:r>
      <w:r w:rsidRPr="002E6A38">
        <w:rPr>
          <w:rFonts w:ascii="Times New Roman" w:hAnsi="Times New Roman"/>
          <w:sz w:val="26"/>
          <w:szCs w:val="26"/>
        </w:rPr>
        <w:t>thực hiện sửa danh mục đơn vị đo</w:t>
      </w:r>
    </w:p>
    <w:p w14:paraId="63C55477" w14:textId="4C6CF76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4949" w:rsidRPr="002E6A38">
        <w:rPr>
          <w:rFonts w:ascii="Times New Roman" w:hAnsi="Times New Roman"/>
          <w:sz w:val="26"/>
          <w:szCs w:val="26"/>
        </w:rPr>
        <w:t xml:space="preserve">Cán bộ, </w:t>
      </w:r>
      <w:r w:rsidR="009D63BF" w:rsidRPr="002E6A38">
        <w:rPr>
          <w:rFonts w:ascii="Times New Roman" w:hAnsi="Times New Roman"/>
          <w:sz w:val="26"/>
          <w:szCs w:val="26"/>
          <w:lang w:val="de-DE"/>
        </w:rPr>
        <w:t>nhân viên</w:t>
      </w:r>
      <w:r w:rsidR="009D63BF" w:rsidRPr="002E6A38" w:rsidDel="00281B22">
        <w:rPr>
          <w:rFonts w:ascii="Times New Roman" w:hAnsi="Times New Roman"/>
          <w:sz w:val="26"/>
          <w:szCs w:val="26"/>
        </w:rPr>
        <w:t xml:space="preserve"> </w:t>
      </w:r>
      <w:r w:rsidRPr="002E6A38">
        <w:rPr>
          <w:rFonts w:ascii="Times New Roman" w:hAnsi="Times New Roman"/>
          <w:sz w:val="26"/>
          <w:szCs w:val="26"/>
        </w:rPr>
        <w:t>thực hiện xóa danh mục đơn vị đo</w:t>
      </w:r>
    </w:p>
    <w:p w14:paraId="244643A1"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 thực hiện lưu thông tin cập nhật</w:t>
      </w:r>
    </w:p>
    <w:p w14:paraId="369D4EA1" w14:textId="134B77A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541DED15" w14:textId="77777777" w:rsidR="000B0629" w:rsidRPr="002E6A38" w:rsidRDefault="000B0629"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4BDE59D8" w14:textId="57617292" w:rsidR="004315E1" w:rsidRPr="002E6A38" w:rsidRDefault="00133F84" w:rsidP="00751AD6">
      <w:pPr>
        <w:pStyle w:val="Heading4"/>
      </w:pPr>
      <w:r w:rsidRPr="002E6A38">
        <w:lastRenderedPageBreak/>
        <w:t>3.</w:t>
      </w:r>
      <w:r w:rsidRPr="002E6A38">
        <w:rPr>
          <w:lang w:val="en-US"/>
        </w:rPr>
        <w:t>2.</w:t>
      </w:r>
      <w:r w:rsidR="004315E1" w:rsidRPr="002E6A38">
        <w:t xml:space="preserve">6. Quản lý thông số xét nghiệm </w:t>
      </w:r>
    </w:p>
    <w:p w14:paraId="2C2987C4" w14:textId="3FD61544"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4E7FFD96" wp14:editId="1F30450D">
            <wp:extent cx="5943600" cy="58801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943600" cy="5880100"/>
                    </a:xfrm>
                    <a:prstGeom prst="rect">
                      <a:avLst/>
                    </a:prstGeom>
                    <a:ln/>
                  </pic:spPr>
                </pic:pic>
              </a:graphicData>
            </a:graphic>
          </wp:inline>
        </w:drawing>
      </w:r>
    </w:p>
    <w:p w14:paraId="504A2AF1" w14:textId="452FCDD0" w:rsidR="004315E1" w:rsidRPr="002E6A38" w:rsidRDefault="004315E1" w:rsidP="0047624B">
      <w:pPr>
        <w:widowControl w:val="0"/>
        <w:numPr>
          <w:ilvl w:val="0"/>
          <w:numId w:val="249"/>
        </w:numPr>
        <w:spacing w:after="120" w:line="240" w:lineRule="auto"/>
        <w:ind w:left="1077" w:hanging="357"/>
        <w:jc w:val="both"/>
        <w:rPr>
          <w:rFonts w:ascii="Times New Roman" w:hAnsi="Times New Roman"/>
          <w:sz w:val="26"/>
          <w:szCs w:val="26"/>
        </w:rPr>
      </w:pPr>
      <w:r w:rsidRPr="002E6A38">
        <w:rPr>
          <w:rFonts w:ascii="Times New Roman" w:hAnsi="Times New Roman"/>
          <w:sz w:val="26"/>
          <w:szCs w:val="26"/>
        </w:rPr>
        <w:t xml:space="preserve">Tác nhân: </w:t>
      </w:r>
      <w:r w:rsidR="00F94949" w:rsidRPr="002E6A38">
        <w:rPr>
          <w:rFonts w:ascii="Times New Roman" w:hAnsi="Times New Roman"/>
          <w:sz w:val="26"/>
          <w:szCs w:val="26"/>
        </w:rPr>
        <w:t xml:space="preserve">Cán bộ, </w:t>
      </w:r>
      <w:r w:rsidR="009D63BF" w:rsidRPr="002E6A38">
        <w:rPr>
          <w:rFonts w:ascii="Times New Roman" w:hAnsi="Times New Roman"/>
          <w:sz w:val="26"/>
          <w:szCs w:val="26"/>
          <w:lang w:val="de-DE"/>
        </w:rPr>
        <w:t>nhân viên</w:t>
      </w:r>
    </w:p>
    <w:p w14:paraId="485E36FE" w14:textId="77777777" w:rsidR="004315E1" w:rsidRPr="002E6A38" w:rsidRDefault="004315E1" w:rsidP="0047624B">
      <w:pPr>
        <w:widowControl w:val="0"/>
        <w:numPr>
          <w:ilvl w:val="0"/>
          <w:numId w:val="249"/>
        </w:numPr>
        <w:spacing w:after="120" w:line="240" w:lineRule="auto"/>
        <w:ind w:left="1077" w:hanging="357"/>
        <w:jc w:val="both"/>
        <w:rPr>
          <w:rFonts w:ascii="Times New Roman" w:hAnsi="Times New Roman"/>
          <w:sz w:val="26"/>
          <w:szCs w:val="26"/>
        </w:rPr>
      </w:pPr>
      <w:r w:rsidRPr="002E6A38">
        <w:rPr>
          <w:rFonts w:ascii="Times New Roman" w:hAnsi="Times New Roman"/>
          <w:sz w:val="26"/>
          <w:szCs w:val="26"/>
        </w:rPr>
        <w:t xml:space="preserve"> Giải thích quy trình:</w:t>
      </w:r>
    </w:p>
    <w:p w14:paraId="61708723" w14:textId="11BC127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4949" w:rsidRPr="002E6A38">
        <w:rPr>
          <w:rFonts w:ascii="Times New Roman" w:hAnsi="Times New Roman"/>
          <w:sz w:val="26"/>
          <w:szCs w:val="26"/>
        </w:rPr>
        <w:t xml:space="preserve">Cán bộ, </w:t>
      </w:r>
      <w:r w:rsidR="009D63BF" w:rsidRPr="002E6A38">
        <w:rPr>
          <w:rFonts w:ascii="Times New Roman" w:hAnsi="Times New Roman"/>
          <w:sz w:val="26"/>
          <w:szCs w:val="26"/>
          <w:lang w:val="de-DE"/>
        </w:rPr>
        <w:t>nhân viên</w:t>
      </w:r>
      <w:r w:rsidR="009D63BF" w:rsidRPr="002E6A38" w:rsidDel="00281B22">
        <w:rPr>
          <w:rFonts w:ascii="Times New Roman" w:hAnsi="Times New Roman"/>
          <w:sz w:val="26"/>
          <w:szCs w:val="26"/>
        </w:rPr>
        <w:t xml:space="preserve"> </w:t>
      </w:r>
      <w:r w:rsidRPr="002E6A38">
        <w:rPr>
          <w:rFonts w:ascii="Times New Roman" w:hAnsi="Times New Roman"/>
          <w:sz w:val="26"/>
          <w:szCs w:val="26"/>
        </w:rPr>
        <w:t>thực hiện thêm thông số xét nghiệm</w:t>
      </w:r>
    </w:p>
    <w:p w14:paraId="34FD33E4" w14:textId="3F6C99C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4949" w:rsidRPr="002E6A38">
        <w:rPr>
          <w:rFonts w:ascii="Times New Roman" w:hAnsi="Times New Roman"/>
          <w:sz w:val="26"/>
          <w:szCs w:val="26"/>
        </w:rPr>
        <w:t xml:space="preserve">Cán bộ, </w:t>
      </w:r>
      <w:r w:rsidR="009D63BF" w:rsidRPr="002E6A38">
        <w:rPr>
          <w:rFonts w:ascii="Times New Roman" w:hAnsi="Times New Roman"/>
          <w:sz w:val="26"/>
          <w:szCs w:val="26"/>
          <w:lang w:val="de-DE"/>
        </w:rPr>
        <w:t>nhân viên</w:t>
      </w:r>
      <w:r w:rsidR="009D63BF" w:rsidRPr="002E6A38" w:rsidDel="00281B22">
        <w:rPr>
          <w:rFonts w:ascii="Times New Roman" w:hAnsi="Times New Roman"/>
          <w:sz w:val="26"/>
          <w:szCs w:val="26"/>
        </w:rPr>
        <w:t xml:space="preserve"> </w:t>
      </w:r>
      <w:r w:rsidRPr="002E6A38">
        <w:rPr>
          <w:rFonts w:ascii="Times New Roman" w:hAnsi="Times New Roman"/>
          <w:sz w:val="26"/>
          <w:szCs w:val="26"/>
        </w:rPr>
        <w:t>thực hiện sửa thông số xét nghiệm</w:t>
      </w:r>
    </w:p>
    <w:p w14:paraId="70BC7410" w14:textId="622A9E9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4949" w:rsidRPr="002E6A38">
        <w:rPr>
          <w:rFonts w:ascii="Times New Roman" w:hAnsi="Times New Roman"/>
          <w:sz w:val="26"/>
          <w:szCs w:val="26"/>
        </w:rPr>
        <w:t xml:space="preserve">Cán bộ, </w:t>
      </w:r>
      <w:r w:rsidR="009D63BF" w:rsidRPr="002E6A38">
        <w:rPr>
          <w:rFonts w:ascii="Times New Roman" w:hAnsi="Times New Roman"/>
          <w:sz w:val="26"/>
          <w:szCs w:val="26"/>
          <w:lang w:val="de-DE"/>
        </w:rPr>
        <w:t>nhân viên</w:t>
      </w:r>
      <w:r w:rsidR="009D63BF" w:rsidRPr="002E6A38" w:rsidDel="00281B22">
        <w:rPr>
          <w:rFonts w:ascii="Times New Roman" w:hAnsi="Times New Roman"/>
          <w:sz w:val="26"/>
          <w:szCs w:val="26"/>
        </w:rPr>
        <w:t xml:space="preserve"> </w:t>
      </w:r>
      <w:r w:rsidRPr="002E6A38">
        <w:rPr>
          <w:rFonts w:ascii="Times New Roman" w:hAnsi="Times New Roman"/>
          <w:sz w:val="26"/>
          <w:szCs w:val="26"/>
        </w:rPr>
        <w:t>thực hiện xóa thông số xét nghiệm</w:t>
      </w:r>
    </w:p>
    <w:p w14:paraId="08BD7989"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 thực hiện lưu thông tin cập nhật</w:t>
      </w:r>
    </w:p>
    <w:p w14:paraId="67EC29A6" w14:textId="2F83545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486C0DF9" w14:textId="77777777" w:rsidR="000B0629" w:rsidRPr="002E6A38" w:rsidRDefault="000B0629"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6A06BDF0" w14:textId="383187A1" w:rsidR="004315E1" w:rsidRPr="002E6A38" w:rsidRDefault="00133F84" w:rsidP="00751AD6">
      <w:pPr>
        <w:pStyle w:val="Heading4"/>
      </w:pPr>
      <w:r w:rsidRPr="002E6A38">
        <w:lastRenderedPageBreak/>
        <w:t>3.</w:t>
      </w:r>
      <w:r w:rsidRPr="002E6A38">
        <w:rPr>
          <w:lang w:val="en-US"/>
        </w:rPr>
        <w:t>2.</w:t>
      </w:r>
      <w:r w:rsidR="004315E1" w:rsidRPr="002E6A38">
        <w:t>7. Quản lý danh mục phương pháp của thông số kỹ thuật</w:t>
      </w:r>
    </w:p>
    <w:p w14:paraId="1FB18AF6" w14:textId="599E7C05" w:rsidR="004315E1" w:rsidRPr="002E6A38" w:rsidRDefault="00365BFD" w:rsidP="00461030">
      <w:pPr>
        <w:widowControl w:val="0"/>
        <w:spacing w:after="120" w:line="240" w:lineRule="auto"/>
        <w:ind w:left="720"/>
        <w:jc w:val="both"/>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3008C1C1" wp14:editId="7D00B373">
            <wp:extent cx="5940425" cy="5889652"/>
            <wp:effectExtent l="0" t="0" r="3175" b="0"/>
            <wp:docPr id="10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0425" cy="5889652"/>
                    </a:xfrm>
                    <a:prstGeom prst="rect">
                      <a:avLst/>
                    </a:prstGeom>
                    <a:ln/>
                  </pic:spPr>
                </pic:pic>
              </a:graphicData>
            </a:graphic>
          </wp:inline>
        </w:drawing>
      </w:r>
    </w:p>
    <w:p w14:paraId="47A702A9" w14:textId="2C5BE3A0" w:rsidR="004315E1" w:rsidRPr="002E6A38" w:rsidRDefault="004315E1" w:rsidP="0047624B">
      <w:pPr>
        <w:widowControl w:val="0"/>
        <w:numPr>
          <w:ilvl w:val="0"/>
          <w:numId w:val="249"/>
        </w:numPr>
        <w:spacing w:after="120" w:line="240" w:lineRule="auto"/>
        <w:ind w:left="1077" w:hanging="357"/>
        <w:jc w:val="both"/>
        <w:rPr>
          <w:rFonts w:ascii="Times New Roman" w:hAnsi="Times New Roman"/>
          <w:sz w:val="26"/>
          <w:szCs w:val="26"/>
        </w:rPr>
      </w:pPr>
      <w:r w:rsidRPr="002E6A38">
        <w:rPr>
          <w:rFonts w:ascii="Times New Roman" w:hAnsi="Times New Roman"/>
          <w:sz w:val="26"/>
          <w:szCs w:val="26"/>
        </w:rPr>
        <w:t xml:space="preserve">Tác nhân: </w:t>
      </w:r>
      <w:r w:rsidR="00F94949" w:rsidRPr="002E6A38">
        <w:rPr>
          <w:rFonts w:ascii="Times New Roman" w:hAnsi="Times New Roman"/>
          <w:sz w:val="26"/>
          <w:szCs w:val="26"/>
        </w:rPr>
        <w:t xml:space="preserve">Cán bộ, </w:t>
      </w:r>
      <w:r w:rsidR="009D63BF" w:rsidRPr="002E6A38">
        <w:rPr>
          <w:rFonts w:ascii="Times New Roman" w:hAnsi="Times New Roman"/>
          <w:sz w:val="26"/>
          <w:szCs w:val="26"/>
          <w:lang w:val="de-DE"/>
        </w:rPr>
        <w:t>nhân viên</w:t>
      </w:r>
    </w:p>
    <w:p w14:paraId="6D1DE3A2" w14:textId="77777777" w:rsidR="004315E1" w:rsidRPr="002E6A38" w:rsidRDefault="004315E1" w:rsidP="0047624B">
      <w:pPr>
        <w:widowControl w:val="0"/>
        <w:numPr>
          <w:ilvl w:val="0"/>
          <w:numId w:val="249"/>
        </w:numPr>
        <w:spacing w:after="120" w:line="240" w:lineRule="auto"/>
        <w:ind w:left="1077" w:hanging="357"/>
        <w:jc w:val="both"/>
        <w:rPr>
          <w:rFonts w:ascii="Times New Roman" w:hAnsi="Times New Roman"/>
          <w:sz w:val="26"/>
          <w:szCs w:val="26"/>
        </w:rPr>
      </w:pPr>
      <w:r w:rsidRPr="002E6A38">
        <w:rPr>
          <w:rFonts w:ascii="Times New Roman" w:hAnsi="Times New Roman"/>
          <w:sz w:val="26"/>
          <w:szCs w:val="26"/>
        </w:rPr>
        <w:t xml:space="preserve"> Giải thích quy trình:</w:t>
      </w:r>
    </w:p>
    <w:p w14:paraId="2EB2C0AE" w14:textId="7222EB2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4949" w:rsidRPr="002E6A38">
        <w:rPr>
          <w:rFonts w:ascii="Times New Roman" w:hAnsi="Times New Roman"/>
          <w:sz w:val="26"/>
          <w:szCs w:val="26"/>
        </w:rPr>
        <w:t xml:space="preserve">Cán bộ, </w:t>
      </w:r>
      <w:r w:rsidR="009D63BF" w:rsidRPr="002E6A38">
        <w:rPr>
          <w:rFonts w:ascii="Times New Roman" w:hAnsi="Times New Roman"/>
          <w:sz w:val="26"/>
          <w:szCs w:val="26"/>
          <w:lang w:val="de-DE"/>
        </w:rPr>
        <w:t>nhân viên</w:t>
      </w:r>
      <w:r w:rsidR="009D63BF" w:rsidRPr="002E6A38" w:rsidDel="00281B22">
        <w:rPr>
          <w:rFonts w:ascii="Times New Roman" w:hAnsi="Times New Roman"/>
          <w:sz w:val="26"/>
          <w:szCs w:val="26"/>
        </w:rPr>
        <w:t xml:space="preserve"> </w:t>
      </w:r>
      <w:r w:rsidRPr="002E6A38">
        <w:rPr>
          <w:rFonts w:ascii="Times New Roman" w:hAnsi="Times New Roman"/>
          <w:sz w:val="26"/>
          <w:szCs w:val="26"/>
        </w:rPr>
        <w:t xml:space="preserve">thực hiện thêm </w:t>
      </w:r>
      <w:r w:rsidR="00365BFD" w:rsidRPr="002E6A38">
        <w:rPr>
          <w:rFonts w:ascii="Times New Roman" w:hAnsi="Times New Roman"/>
          <w:sz w:val="26"/>
          <w:szCs w:val="26"/>
        </w:rPr>
        <w:t>PP</w:t>
      </w:r>
      <w:r w:rsidRPr="002E6A38">
        <w:rPr>
          <w:rFonts w:ascii="Times New Roman" w:hAnsi="Times New Roman"/>
          <w:sz w:val="26"/>
          <w:szCs w:val="26"/>
        </w:rPr>
        <w:t xml:space="preserve"> của thông số kỹ thuật</w:t>
      </w:r>
    </w:p>
    <w:p w14:paraId="1A968C62" w14:textId="542F596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4949" w:rsidRPr="002E6A38">
        <w:rPr>
          <w:rFonts w:ascii="Times New Roman" w:hAnsi="Times New Roman"/>
          <w:sz w:val="26"/>
          <w:szCs w:val="26"/>
        </w:rPr>
        <w:t xml:space="preserve">Cán bộ, </w:t>
      </w:r>
      <w:r w:rsidR="009D63BF" w:rsidRPr="002E6A38">
        <w:rPr>
          <w:rFonts w:ascii="Times New Roman" w:hAnsi="Times New Roman"/>
          <w:sz w:val="26"/>
          <w:szCs w:val="26"/>
          <w:lang w:val="de-DE"/>
        </w:rPr>
        <w:t>nhân viên</w:t>
      </w:r>
      <w:r w:rsidR="009D63BF" w:rsidRPr="002E6A38" w:rsidDel="00281B22">
        <w:rPr>
          <w:rFonts w:ascii="Times New Roman" w:hAnsi="Times New Roman"/>
          <w:sz w:val="26"/>
          <w:szCs w:val="26"/>
        </w:rPr>
        <w:t xml:space="preserve"> </w:t>
      </w:r>
      <w:r w:rsidRPr="002E6A38">
        <w:rPr>
          <w:rFonts w:ascii="Times New Roman" w:hAnsi="Times New Roman"/>
          <w:sz w:val="26"/>
          <w:szCs w:val="26"/>
        </w:rPr>
        <w:t xml:space="preserve">thực hiện sửa </w:t>
      </w:r>
      <w:r w:rsidR="00365BFD" w:rsidRPr="002E6A38">
        <w:rPr>
          <w:rFonts w:ascii="Times New Roman" w:hAnsi="Times New Roman"/>
          <w:sz w:val="26"/>
          <w:szCs w:val="26"/>
        </w:rPr>
        <w:t>PP</w:t>
      </w:r>
      <w:r w:rsidRPr="002E6A38">
        <w:rPr>
          <w:rFonts w:ascii="Times New Roman" w:hAnsi="Times New Roman"/>
          <w:sz w:val="26"/>
          <w:szCs w:val="26"/>
        </w:rPr>
        <w:t xml:space="preserve"> của thông số kỹ thuật</w:t>
      </w:r>
    </w:p>
    <w:p w14:paraId="1C9455C8" w14:textId="0DE69EF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4949" w:rsidRPr="002E6A38">
        <w:rPr>
          <w:rFonts w:ascii="Times New Roman" w:hAnsi="Times New Roman"/>
          <w:sz w:val="26"/>
          <w:szCs w:val="26"/>
        </w:rPr>
        <w:t xml:space="preserve">Cán bộ, </w:t>
      </w:r>
      <w:r w:rsidR="009D63BF" w:rsidRPr="002E6A38">
        <w:rPr>
          <w:rFonts w:ascii="Times New Roman" w:hAnsi="Times New Roman"/>
          <w:sz w:val="26"/>
          <w:szCs w:val="26"/>
          <w:lang w:val="de-DE"/>
        </w:rPr>
        <w:t>nhân viên</w:t>
      </w:r>
      <w:r w:rsidR="009D63BF" w:rsidRPr="002E6A38" w:rsidDel="00281B22">
        <w:rPr>
          <w:rFonts w:ascii="Times New Roman" w:hAnsi="Times New Roman"/>
          <w:sz w:val="26"/>
          <w:szCs w:val="26"/>
        </w:rPr>
        <w:t xml:space="preserve"> </w:t>
      </w:r>
      <w:r w:rsidRPr="002E6A38">
        <w:rPr>
          <w:rFonts w:ascii="Times New Roman" w:hAnsi="Times New Roman"/>
          <w:sz w:val="26"/>
          <w:szCs w:val="26"/>
        </w:rPr>
        <w:t xml:space="preserve">thực hiện xóa </w:t>
      </w:r>
      <w:r w:rsidR="00365BFD" w:rsidRPr="002E6A38">
        <w:rPr>
          <w:rFonts w:ascii="Times New Roman" w:hAnsi="Times New Roman"/>
          <w:sz w:val="26"/>
          <w:szCs w:val="26"/>
        </w:rPr>
        <w:t>PP</w:t>
      </w:r>
      <w:r w:rsidRPr="002E6A38">
        <w:rPr>
          <w:rFonts w:ascii="Times New Roman" w:hAnsi="Times New Roman"/>
          <w:sz w:val="26"/>
          <w:szCs w:val="26"/>
        </w:rPr>
        <w:t xml:space="preserve"> của thông số kỹ thuật</w:t>
      </w:r>
    </w:p>
    <w:p w14:paraId="01ABACC1"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 thực hiện lưu thông tin cập nhật</w:t>
      </w:r>
    </w:p>
    <w:p w14:paraId="320F2C73" w14:textId="3884713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5A019F6F" w14:textId="77777777" w:rsidR="000B0629" w:rsidRPr="002E6A38" w:rsidRDefault="000B0629"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0B29046F" w14:textId="0ACB7B3E" w:rsidR="004315E1" w:rsidRPr="002E6A38" w:rsidRDefault="00133F84" w:rsidP="00751AD6">
      <w:pPr>
        <w:pStyle w:val="Heading4"/>
      </w:pPr>
      <w:r w:rsidRPr="002E6A38">
        <w:lastRenderedPageBreak/>
        <w:t>3.</w:t>
      </w:r>
      <w:r w:rsidRPr="002E6A38">
        <w:rPr>
          <w:lang w:val="en-US"/>
        </w:rPr>
        <w:t>2</w:t>
      </w:r>
      <w:r w:rsidR="004315E1" w:rsidRPr="002E6A38">
        <w:t xml:space="preserve">.8. Quản lý danh mục nhiệt độ của thông số kỹ thuật </w:t>
      </w:r>
    </w:p>
    <w:p w14:paraId="3F9BD9D6" w14:textId="77777777" w:rsidR="004315E1" w:rsidRPr="002E6A38" w:rsidRDefault="004315E1" w:rsidP="00461030">
      <w:pPr>
        <w:widowControl w:val="0"/>
        <w:jc w:val="center"/>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7ECC1B24" wp14:editId="773A3B19">
            <wp:extent cx="4457700" cy="4772025"/>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3"/>
                    <a:srcRect/>
                    <a:stretch>
                      <a:fillRect/>
                    </a:stretch>
                  </pic:blipFill>
                  <pic:spPr>
                    <a:xfrm>
                      <a:off x="0" y="0"/>
                      <a:ext cx="4457700" cy="4772025"/>
                    </a:xfrm>
                    <a:prstGeom prst="rect">
                      <a:avLst/>
                    </a:prstGeom>
                    <a:ln/>
                  </pic:spPr>
                </pic:pic>
              </a:graphicData>
            </a:graphic>
          </wp:inline>
        </w:drawing>
      </w:r>
    </w:p>
    <w:p w14:paraId="5900B378" w14:textId="125332CC" w:rsidR="004315E1" w:rsidRPr="002E6A38" w:rsidRDefault="004315E1" w:rsidP="0047624B">
      <w:pPr>
        <w:widowControl w:val="0"/>
        <w:numPr>
          <w:ilvl w:val="0"/>
          <w:numId w:val="249"/>
        </w:numPr>
        <w:spacing w:after="120" w:line="240" w:lineRule="auto"/>
        <w:ind w:left="1077" w:hanging="357"/>
        <w:jc w:val="both"/>
        <w:rPr>
          <w:rFonts w:ascii="Times New Roman" w:hAnsi="Times New Roman"/>
          <w:sz w:val="26"/>
          <w:szCs w:val="26"/>
        </w:rPr>
      </w:pPr>
      <w:r w:rsidRPr="002E6A38">
        <w:rPr>
          <w:rFonts w:ascii="Times New Roman" w:hAnsi="Times New Roman"/>
          <w:sz w:val="26"/>
          <w:szCs w:val="26"/>
        </w:rPr>
        <w:t xml:space="preserve">Tác nhân: </w:t>
      </w:r>
      <w:r w:rsidR="00F94949" w:rsidRPr="002E6A38">
        <w:rPr>
          <w:rFonts w:ascii="Times New Roman" w:hAnsi="Times New Roman"/>
          <w:sz w:val="26"/>
          <w:szCs w:val="26"/>
        </w:rPr>
        <w:t xml:space="preserve">Cán bộ, </w:t>
      </w:r>
      <w:r w:rsidR="009D63BF" w:rsidRPr="002E6A38">
        <w:rPr>
          <w:rFonts w:ascii="Times New Roman" w:hAnsi="Times New Roman"/>
          <w:sz w:val="26"/>
          <w:szCs w:val="26"/>
          <w:lang w:val="de-DE"/>
        </w:rPr>
        <w:t>nhân viên</w:t>
      </w:r>
    </w:p>
    <w:p w14:paraId="0AF1DC70" w14:textId="77777777" w:rsidR="004315E1" w:rsidRPr="002E6A38" w:rsidRDefault="004315E1" w:rsidP="0047624B">
      <w:pPr>
        <w:widowControl w:val="0"/>
        <w:numPr>
          <w:ilvl w:val="0"/>
          <w:numId w:val="249"/>
        </w:numPr>
        <w:spacing w:after="120" w:line="240" w:lineRule="auto"/>
        <w:ind w:left="1077" w:hanging="357"/>
        <w:jc w:val="both"/>
        <w:rPr>
          <w:rFonts w:ascii="Times New Roman" w:hAnsi="Times New Roman"/>
          <w:sz w:val="26"/>
          <w:szCs w:val="26"/>
        </w:rPr>
      </w:pPr>
      <w:r w:rsidRPr="002E6A38">
        <w:rPr>
          <w:rFonts w:ascii="Times New Roman" w:hAnsi="Times New Roman"/>
          <w:sz w:val="26"/>
          <w:szCs w:val="26"/>
        </w:rPr>
        <w:t xml:space="preserve"> Giải thích quy trình:</w:t>
      </w:r>
    </w:p>
    <w:p w14:paraId="7BA25FFE" w14:textId="069FD94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4949" w:rsidRPr="002E6A38">
        <w:rPr>
          <w:rFonts w:ascii="Times New Roman" w:hAnsi="Times New Roman"/>
          <w:sz w:val="26"/>
          <w:szCs w:val="26"/>
        </w:rPr>
        <w:t xml:space="preserve">Cán bộ, </w:t>
      </w:r>
      <w:r w:rsidR="009D63BF" w:rsidRPr="002E6A38">
        <w:rPr>
          <w:rFonts w:ascii="Times New Roman" w:hAnsi="Times New Roman"/>
          <w:sz w:val="26"/>
          <w:szCs w:val="26"/>
          <w:lang w:val="de-DE"/>
        </w:rPr>
        <w:t>nhân viên</w:t>
      </w:r>
      <w:r w:rsidR="009D63BF" w:rsidRPr="002E6A38" w:rsidDel="00281B22">
        <w:rPr>
          <w:rFonts w:ascii="Times New Roman" w:hAnsi="Times New Roman"/>
          <w:sz w:val="26"/>
          <w:szCs w:val="26"/>
        </w:rPr>
        <w:t xml:space="preserve"> </w:t>
      </w:r>
      <w:r w:rsidRPr="002E6A38">
        <w:rPr>
          <w:rFonts w:ascii="Times New Roman" w:hAnsi="Times New Roman"/>
          <w:sz w:val="26"/>
          <w:szCs w:val="26"/>
        </w:rPr>
        <w:t>thực hiện thêm danh mục nhiệt độ của thông số kỹ thuật</w:t>
      </w:r>
    </w:p>
    <w:p w14:paraId="1F499307" w14:textId="046664F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4949" w:rsidRPr="002E6A38">
        <w:rPr>
          <w:rFonts w:ascii="Times New Roman" w:hAnsi="Times New Roman"/>
          <w:sz w:val="26"/>
          <w:szCs w:val="26"/>
        </w:rPr>
        <w:t xml:space="preserve">Cán bộ, </w:t>
      </w:r>
      <w:r w:rsidR="009D63BF" w:rsidRPr="002E6A38">
        <w:rPr>
          <w:rFonts w:ascii="Times New Roman" w:hAnsi="Times New Roman"/>
          <w:sz w:val="26"/>
          <w:szCs w:val="26"/>
          <w:lang w:val="de-DE"/>
        </w:rPr>
        <w:t>nhân viên</w:t>
      </w:r>
      <w:r w:rsidR="009D63BF" w:rsidRPr="002E6A38" w:rsidDel="00281B22">
        <w:rPr>
          <w:rFonts w:ascii="Times New Roman" w:hAnsi="Times New Roman"/>
          <w:sz w:val="26"/>
          <w:szCs w:val="26"/>
        </w:rPr>
        <w:t xml:space="preserve"> </w:t>
      </w:r>
      <w:r w:rsidRPr="002E6A38">
        <w:rPr>
          <w:rFonts w:ascii="Times New Roman" w:hAnsi="Times New Roman"/>
          <w:sz w:val="26"/>
          <w:szCs w:val="26"/>
        </w:rPr>
        <w:t>thực hiện sửa danh mục nhiệt độ của thông số kỹ thuật</w:t>
      </w:r>
    </w:p>
    <w:p w14:paraId="649A41D7" w14:textId="6743FE7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4949" w:rsidRPr="002E6A38">
        <w:rPr>
          <w:rFonts w:ascii="Times New Roman" w:hAnsi="Times New Roman"/>
          <w:sz w:val="26"/>
          <w:szCs w:val="26"/>
        </w:rPr>
        <w:t xml:space="preserve">Cán bộ, </w:t>
      </w:r>
      <w:r w:rsidR="009D63BF" w:rsidRPr="002E6A38">
        <w:rPr>
          <w:rFonts w:ascii="Times New Roman" w:hAnsi="Times New Roman"/>
          <w:sz w:val="26"/>
          <w:szCs w:val="26"/>
          <w:lang w:val="de-DE"/>
        </w:rPr>
        <w:t>nhân viên</w:t>
      </w:r>
      <w:r w:rsidR="009D63BF" w:rsidRPr="002E6A38" w:rsidDel="00281B22">
        <w:rPr>
          <w:rFonts w:ascii="Times New Roman" w:hAnsi="Times New Roman"/>
          <w:sz w:val="26"/>
          <w:szCs w:val="26"/>
        </w:rPr>
        <w:t xml:space="preserve"> </w:t>
      </w:r>
      <w:r w:rsidRPr="002E6A38">
        <w:rPr>
          <w:rFonts w:ascii="Times New Roman" w:hAnsi="Times New Roman"/>
          <w:sz w:val="26"/>
          <w:szCs w:val="26"/>
        </w:rPr>
        <w:t>thực hiện xóa danh mục nhiệt độ của thông số kỹ thuật</w:t>
      </w:r>
    </w:p>
    <w:p w14:paraId="0CDCCE31"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 thực hiện lưu thông tin cập nhật</w:t>
      </w:r>
    </w:p>
    <w:p w14:paraId="0DDEF5A9" w14:textId="5DAFB83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4C41931E" w14:textId="77777777" w:rsidR="000B0629" w:rsidRPr="002E6A38" w:rsidRDefault="000B0629"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3D830F4A" w14:textId="0D04312D" w:rsidR="004315E1" w:rsidRPr="002E6A38" w:rsidRDefault="00133F84" w:rsidP="00751AD6">
      <w:pPr>
        <w:pStyle w:val="Heading4"/>
      </w:pPr>
      <w:r w:rsidRPr="002E6A38">
        <w:lastRenderedPageBreak/>
        <w:t>3.</w:t>
      </w:r>
      <w:r w:rsidRPr="002E6A38">
        <w:rPr>
          <w:lang w:val="en-US"/>
        </w:rPr>
        <w:t>2.</w:t>
      </w:r>
      <w:r w:rsidR="004315E1" w:rsidRPr="002E6A38">
        <w:t>9. Quản lý lịch thực hiện chương trình ngoại kiểm</w:t>
      </w:r>
    </w:p>
    <w:p w14:paraId="67EE5AE1" w14:textId="77777777" w:rsidR="004315E1" w:rsidRPr="002E6A38" w:rsidRDefault="004315E1" w:rsidP="00461030">
      <w:pPr>
        <w:widowControl w:val="0"/>
        <w:spacing w:after="120" w:line="240" w:lineRule="auto"/>
        <w:ind w:left="720"/>
        <w:jc w:val="both"/>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0FFA1436" wp14:editId="07E62547">
            <wp:extent cx="5943600" cy="4381500"/>
            <wp:effectExtent l="0" t="0" r="0" b="0"/>
            <wp:docPr id="7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4"/>
                    <a:srcRect/>
                    <a:stretch>
                      <a:fillRect/>
                    </a:stretch>
                  </pic:blipFill>
                  <pic:spPr>
                    <a:xfrm>
                      <a:off x="0" y="0"/>
                      <a:ext cx="5943600" cy="4381500"/>
                    </a:xfrm>
                    <a:prstGeom prst="rect">
                      <a:avLst/>
                    </a:prstGeom>
                    <a:ln/>
                  </pic:spPr>
                </pic:pic>
              </a:graphicData>
            </a:graphic>
          </wp:inline>
        </w:drawing>
      </w:r>
    </w:p>
    <w:p w14:paraId="3E215124" w14:textId="1C1FBFF7" w:rsidR="004315E1" w:rsidRPr="002E6A38" w:rsidRDefault="004315E1" w:rsidP="0047624B">
      <w:pPr>
        <w:widowControl w:val="0"/>
        <w:numPr>
          <w:ilvl w:val="0"/>
          <w:numId w:val="249"/>
        </w:numPr>
        <w:spacing w:after="120" w:line="240" w:lineRule="auto"/>
        <w:ind w:left="1077" w:hanging="357"/>
        <w:jc w:val="both"/>
        <w:rPr>
          <w:rFonts w:ascii="Times New Roman" w:hAnsi="Times New Roman"/>
          <w:sz w:val="26"/>
          <w:szCs w:val="26"/>
        </w:rPr>
      </w:pPr>
      <w:r w:rsidRPr="002E6A38">
        <w:rPr>
          <w:rFonts w:ascii="Times New Roman" w:hAnsi="Times New Roman"/>
          <w:sz w:val="26"/>
          <w:szCs w:val="26"/>
        </w:rPr>
        <w:t>Tác nhân: Cán bộ</w:t>
      </w:r>
      <w:r w:rsidR="00F932CA" w:rsidRPr="002E6A38">
        <w:rPr>
          <w:rFonts w:ascii="Times New Roman" w:hAnsi="Times New Roman"/>
          <w:sz w:val="26"/>
          <w:szCs w:val="26"/>
        </w:rPr>
        <w:t>, nhân viên</w:t>
      </w:r>
    </w:p>
    <w:p w14:paraId="1F329F08" w14:textId="1936A8E5" w:rsidR="004315E1" w:rsidRPr="002E6A38" w:rsidRDefault="004315E1" w:rsidP="0047624B">
      <w:pPr>
        <w:widowControl w:val="0"/>
        <w:numPr>
          <w:ilvl w:val="0"/>
          <w:numId w:val="249"/>
        </w:numPr>
        <w:spacing w:after="120" w:line="240" w:lineRule="auto"/>
        <w:ind w:left="1077" w:hanging="357"/>
        <w:jc w:val="both"/>
        <w:rPr>
          <w:rFonts w:ascii="Times New Roman" w:hAnsi="Times New Roman"/>
          <w:sz w:val="26"/>
          <w:szCs w:val="26"/>
        </w:rPr>
      </w:pPr>
      <w:r w:rsidRPr="002E6A38">
        <w:rPr>
          <w:rFonts w:ascii="Times New Roman" w:hAnsi="Times New Roman"/>
          <w:sz w:val="26"/>
          <w:szCs w:val="26"/>
        </w:rPr>
        <w:t>Giải thích quy trình:</w:t>
      </w:r>
    </w:p>
    <w:p w14:paraId="740BBE49" w14:textId="5ABE1F5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482D97" w:rsidRPr="002E6A38">
        <w:rPr>
          <w:rFonts w:ascii="Times New Roman" w:hAnsi="Times New Roman"/>
          <w:sz w:val="26"/>
          <w:szCs w:val="26"/>
        </w:rPr>
        <w:t xml:space="preserve">Cán bộ, nhân viên </w:t>
      </w:r>
      <w:r w:rsidRPr="002E6A38">
        <w:rPr>
          <w:rFonts w:ascii="Times New Roman" w:hAnsi="Times New Roman"/>
          <w:sz w:val="26"/>
          <w:szCs w:val="26"/>
        </w:rPr>
        <w:t>thực hiện xem danh sách lịch thực hiện chương trình ngoại kiểm</w:t>
      </w:r>
    </w:p>
    <w:p w14:paraId="018FE232" w14:textId="4AC5841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482D97" w:rsidRPr="002E6A38">
        <w:rPr>
          <w:rFonts w:ascii="Times New Roman" w:hAnsi="Times New Roman"/>
          <w:sz w:val="26"/>
          <w:szCs w:val="26"/>
        </w:rPr>
        <w:t xml:space="preserve">Cán bộ, nhân viên </w:t>
      </w:r>
      <w:r w:rsidRPr="002E6A38">
        <w:rPr>
          <w:rFonts w:ascii="Times New Roman" w:hAnsi="Times New Roman"/>
          <w:sz w:val="26"/>
          <w:szCs w:val="26"/>
        </w:rPr>
        <w:t>thực hiện tìm kiếm lịch thực hiện chương trình ngoại kiểm</w:t>
      </w:r>
    </w:p>
    <w:p w14:paraId="07E54C65" w14:textId="1669D36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482D97" w:rsidRPr="002E6A38">
        <w:rPr>
          <w:rFonts w:ascii="Times New Roman" w:hAnsi="Times New Roman"/>
          <w:sz w:val="26"/>
          <w:szCs w:val="26"/>
        </w:rPr>
        <w:t xml:space="preserve">Cán bộ, nhân viên </w:t>
      </w:r>
      <w:r w:rsidRPr="002E6A38">
        <w:rPr>
          <w:rFonts w:ascii="Times New Roman" w:hAnsi="Times New Roman"/>
          <w:sz w:val="26"/>
          <w:szCs w:val="26"/>
        </w:rPr>
        <w:t>thực hiện thêm mới lịch thực hiện chương trình ngoại kiểm</w:t>
      </w:r>
    </w:p>
    <w:p w14:paraId="02B062F6" w14:textId="74E0F1B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482D97" w:rsidRPr="002E6A38">
        <w:rPr>
          <w:rFonts w:ascii="Times New Roman" w:hAnsi="Times New Roman"/>
          <w:sz w:val="26"/>
          <w:szCs w:val="26"/>
        </w:rPr>
        <w:t xml:space="preserve">Cán bộ, nhân viên </w:t>
      </w:r>
      <w:r w:rsidRPr="002E6A38">
        <w:rPr>
          <w:rFonts w:ascii="Times New Roman" w:hAnsi="Times New Roman"/>
          <w:sz w:val="26"/>
          <w:szCs w:val="26"/>
        </w:rPr>
        <w:t>thực hiện chỉnh sửa lịch thực hiện chương trình ngoại kiểm</w:t>
      </w:r>
    </w:p>
    <w:p w14:paraId="43D1330C" w14:textId="74A5A94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482D97" w:rsidRPr="002E6A38">
        <w:rPr>
          <w:rFonts w:ascii="Times New Roman" w:hAnsi="Times New Roman"/>
          <w:sz w:val="26"/>
          <w:szCs w:val="26"/>
        </w:rPr>
        <w:t xml:space="preserve">Cán bộ, nhân viên </w:t>
      </w:r>
      <w:r w:rsidRPr="002E6A38">
        <w:rPr>
          <w:rFonts w:ascii="Times New Roman" w:hAnsi="Times New Roman"/>
          <w:sz w:val="26"/>
          <w:szCs w:val="26"/>
        </w:rPr>
        <w:t>thực hiện xóa lịch thực hiện chương trình ngoại kiểm</w:t>
      </w:r>
    </w:p>
    <w:p w14:paraId="4BA033FB"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 thực hiện lưu thông tin cập nhật</w:t>
      </w:r>
    </w:p>
    <w:p w14:paraId="5BF70A76" w14:textId="70F17A0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579CAFAA" w14:textId="77777777" w:rsidR="000B0629" w:rsidRPr="002E6A38" w:rsidRDefault="000B0629"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2F592863" w14:textId="6C3E98D1" w:rsidR="004315E1" w:rsidRPr="002E6A38" w:rsidRDefault="00133F84" w:rsidP="00751AD6">
      <w:pPr>
        <w:pStyle w:val="Heading4"/>
      </w:pPr>
      <w:r w:rsidRPr="002E6A38">
        <w:lastRenderedPageBreak/>
        <w:t>3.</w:t>
      </w:r>
      <w:r w:rsidRPr="002E6A38">
        <w:rPr>
          <w:lang w:val="en-US"/>
        </w:rPr>
        <w:t>2</w:t>
      </w:r>
      <w:r w:rsidR="004315E1" w:rsidRPr="002E6A38">
        <w:t>.10. Quản lý kết nối dữ liệu từ các chương trình ngoại kiểm qua phần mềm phân tích kết quả ngoại kiểm</w:t>
      </w:r>
    </w:p>
    <w:p w14:paraId="0A6F1770"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2330B71D" wp14:editId="1EED8E5B">
            <wp:extent cx="5943600" cy="42418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943600" cy="4241800"/>
                    </a:xfrm>
                    <a:prstGeom prst="rect">
                      <a:avLst/>
                    </a:prstGeom>
                    <a:ln/>
                  </pic:spPr>
                </pic:pic>
              </a:graphicData>
            </a:graphic>
          </wp:inline>
        </w:drawing>
      </w:r>
    </w:p>
    <w:p w14:paraId="62E2E360" w14:textId="6F7AD82E" w:rsidR="004315E1" w:rsidRPr="002E6A38" w:rsidRDefault="004315E1" w:rsidP="0047624B">
      <w:pPr>
        <w:widowControl w:val="0"/>
        <w:numPr>
          <w:ilvl w:val="0"/>
          <w:numId w:val="250"/>
        </w:numPr>
        <w:spacing w:before="120" w:after="120" w:line="240" w:lineRule="auto"/>
        <w:ind w:left="1077" w:hanging="357"/>
        <w:jc w:val="both"/>
        <w:rPr>
          <w:rFonts w:ascii="Times New Roman" w:hAnsi="Times New Roman"/>
          <w:sz w:val="26"/>
          <w:szCs w:val="26"/>
        </w:rPr>
      </w:pPr>
      <w:r w:rsidRPr="002E6A38">
        <w:rPr>
          <w:rFonts w:ascii="Times New Roman" w:hAnsi="Times New Roman"/>
          <w:sz w:val="26"/>
          <w:szCs w:val="26"/>
        </w:rPr>
        <w:t xml:space="preserve">Tác nhân: </w:t>
      </w:r>
      <w:r w:rsidR="00482D97" w:rsidRPr="002E6A38">
        <w:rPr>
          <w:rFonts w:ascii="Times New Roman" w:hAnsi="Times New Roman"/>
          <w:sz w:val="26"/>
          <w:szCs w:val="26"/>
        </w:rPr>
        <w:t xml:space="preserve">Cán bộ, nhân viên </w:t>
      </w:r>
    </w:p>
    <w:p w14:paraId="3539C2DA" w14:textId="77777777" w:rsidR="004315E1" w:rsidRPr="002E6A38" w:rsidRDefault="004315E1" w:rsidP="0047624B">
      <w:pPr>
        <w:widowControl w:val="0"/>
        <w:numPr>
          <w:ilvl w:val="0"/>
          <w:numId w:val="250"/>
        </w:numPr>
        <w:spacing w:before="120" w:after="120" w:line="240" w:lineRule="auto"/>
        <w:ind w:left="1077" w:hanging="357"/>
        <w:jc w:val="both"/>
        <w:rPr>
          <w:rFonts w:ascii="Times New Roman" w:hAnsi="Times New Roman"/>
          <w:sz w:val="26"/>
          <w:szCs w:val="26"/>
        </w:rPr>
      </w:pPr>
      <w:r w:rsidRPr="002E6A38">
        <w:rPr>
          <w:rFonts w:ascii="Times New Roman" w:hAnsi="Times New Roman"/>
          <w:sz w:val="26"/>
          <w:szCs w:val="26"/>
        </w:rPr>
        <w:t xml:space="preserve"> Giải thích quy trình:</w:t>
      </w:r>
    </w:p>
    <w:p w14:paraId="03F4EB08" w14:textId="125C2B2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482D97" w:rsidRPr="002E6A38">
        <w:rPr>
          <w:rFonts w:ascii="Times New Roman" w:hAnsi="Times New Roman"/>
          <w:sz w:val="26"/>
          <w:szCs w:val="26"/>
        </w:rPr>
        <w:t xml:space="preserve">Cán bộ, nhân viên </w:t>
      </w:r>
      <w:r w:rsidRPr="002E6A38">
        <w:rPr>
          <w:rFonts w:ascii="Times New Roman" w:hAnsi="Times New Roman"/>
          <w:sz w:val="26"/>
          <w:szCs w:val="26"/>
        </w:rPr>
        <w:t>thực hiện xem các chương trình ngoại kiểm đang được phân tích kết quả</w:t>
      </w:r>
    </w:p>
    <w:p w14:paraId="65E95078" w14:textId="74F0B56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482D97" w:rsidRPr="002E6A38">
        <w:rPr>
          <w:rFonts w:ascii="Times New Roman" w:hAnsi="Times New Roman"/>
          <w:sz w:val="26"/>
          <w:szCs w:val="26"/>
        </w:rPr>
        <w:t xml:space="preserve">Cán bộ, nhân viên </w:t>
      </w:r>
      <w:r w:rsidRPr="002E6A38">
        <w:rPr>
          <w:rFonts w:ascii="Times New Roman" w:hAnsi="Times New Roman"/>
          <w:sz w:val="26"/>
          <w:szCs w:val="26"/>
        </w:rPr>
        <w:t>thực hiện tìm kiếm chương trình thực hiện phân tích kết quả</w:t>
      </w:r>
    </w:p>
    <w:p w14:paraId="42C0FF22" w14:textId="516C5E1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482D97" w:rsidRPr="002E6A38">
        <w:rPr>
          <w:rFonts w:ascii="Times New Roman" w:hAnsi="Times New Roman"/>
          <w:sz w:val="26"/>
          <w:szCs w:val="26"/>
        </w:rPr>
        <w:t>Cán bộ, nhân viên</w:t>
      </w:r>
      <w:r w:rsidRPr="002E6A38">
        <w:rPr>
          <w:rFonts w:ascii="Times New Roman" w:hAnsi="Times New Roman"/>
          <w:sz w:val="26"/>
          <w:szCs w:val="26"/>
        </w:rPr>
        <w:t xml:space="preserve"> thực hiện thêm chương trình thực hiện phân tích kết quả</w:t>
      </w:r>
    </w:p>
    <w:p w14:paraId="010898A4" w14:textId="4562E71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482D97" w:rsidRPr="002E6A38">
        <w:rPr>
          <w:rFonts w:ascii="Times New Roman" w:hAnsi="Times New Roman"/>
          <w:sz w:val="26"/>
          <w:szCs w:val="26"/>
        </w:rPr>
        <w:t xml:space="preserve">Cán bộ, nhân viên </w:t>
      </w:r>
      <w:r w:rsidRPr="002E6A38">
        <w:rPr>
          <w:rFonts w:ascii="Times New Roman" w:hAnsi="Times New Roman"/>
          <w:sz w:val="26"/>
          <w:szCs w:val="26"/>
        </w:rPr>
        <w:t>thực hiện sửa chương trình thực hiện phân tích kết quả</w:t>
      </w:r>
    </w:p>
    <w:p w14:paraId="41D48486" w14:textId="52C6853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482D97" w:rsidRPr="002E6A38">
        <w:rPr>
          <w:rFonts w:ascii="Times New Roman" w:hAnsi="Times New Roman"/>
          <w:sz w:val="26"/>
          <w:szCs w:val="26"/>
        </w:rPr>
        <w:t xml:space="preserve">Cán bộ, nhân viên </w:t>
      </w:r>
      <w:r w:rsidRPr="002E6A38">
        <w:rPr>
          <w:rFonts w:ascii="Times New Roman" w:hAnsi="Times New Roman"/>
          <w:sz w:val="26"/>
          <w:szCs w:val="26"/>
        </w:rPr>
        <w:t>thực hiện xóa chương trình thực hiện phân tích kết quả</w:t>
      </w:r>
    </w:p>
    <w:p w14:paraId="10ECE452"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 thực hiện lưu thông tin cập nhật</w:t>
      </w:r>
    </w:p>
    <w:p w14:paraId="6AFFE259" w14:textId="15DF454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258D5596" w14:textId="77777777" w:rsidR="00133F84" w:rsidRPr="002E6A38" w:rsidRDefault="00133F84" w:rsidP="00461030">
      <w:pPr>
        <w:widowControl w:val="0"/>
        <w:spacing w:after="160" w:line="259" w:lineRule="auto"/>
        <w:rPr>
          <w:rFonts w:ascii="Times New Roman" w:hAnsi="Times New Roman"/>
          <w:bCs w:val="0"/>
          <w:i/>
          <w:iCs/>
          <w:sz w:val="28"/>
          <w:szCs w:val="24"/>
          <w:lang w:eastAsia="x-none"/>
        </w:rPr>
      </w:pPr>
      <w:r w:rsidRPr="002E6A38">
        <w:rPr>
          <w:rFonts w:ascii="Times New Roman" w:hAnsi="Times New Roman"/>
        </w:rPr>
        <w:br w:type="page"/>
      </w:r>
    </w:p>
    <w:p w14:paraId="759B51E3" w14:textId="73A4351C" w:rsidR="004315E1" w:rsidRPr="002E6A38" w:rsidRDefault="00133F84" w:rsidP="00751AD6">
      <w:pPr>
        <w:pStyle w:val="Heading4"/>
      </w:pPr>
      <w:r w:rsidRPr="002E6A38">
        <w:lastRenderedPageBreak/>
        <w:t>3.</w:t>
      </w:r>
      <w:r w:rsidRPr="002E6A38">
        <w:rPr>
          <w:lang w:val="en-US"/>
        </w:rPr>
        <w:t>2</w:t>
      </w:r>
      <w:r w:rsidR="004315E1" w:rsidRPr="002E6A38">
        <w:t>.11.Quản lý chương trình tiêu bản kỹ thuật số</w:t>
      </w:r>
    </w:p>
    <w:p w14:paraId="62A15E7C"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1A7B0317" wp14:editId="7C324E83">
            <wp:extent cx="5943600" cy="42291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943600" cy="4229100"/>
                    </a:xfrm>
                    <a:prstGeom prst="rect">
                      <a:avLst/>
                    </a:prstGeom>
                    <a:ln/>
                  </pic:spPr>
                </pic:pic>
              </a:graphicData>
            </a:graphic>
          </wp:inline>
        </w:drawing>
      </w:r>
    </w:p>
    <w:p w14:paraId="63B29FF9" w14:textId="21B88375" w:rsidR="004315E1" w:rsidRPr="002E6A38" w:rsidRDefault="004315E1" w:rsidP="0047624B">
      <w:pPr>
        <w:widowControl w:val="0"/>
        <w:numPr>
          <w:ilvl w:val="0"/>
          <w:numId w:val="250"/>
        </w:numPr>
        <w:spacing w:before="120" w:after="120" w:line="240" w:lineRule="auto"/>
        <w:ind w:left="1077" w:hanging="357"/>
        <w:jc w:val="both"/>
        <w:rPr>
          <w:rFonts w:ascii="Times New Roman" w:hAnsi="Times New Roman"/>
          <w:sz w:val="26"/>
          <w:szCs w:val="26"/>
        </w:rPr>
      </w:pPr>
      <w:r w:rsidRPr="002E6A38">
        <w:rPr>
          <w:rFonts w:ascii="Times New Roman" w:hAnsi="Times New Roman"/>
          <w:sz w:val="26"/>
          <w:szCs w:val="26"/>
        </w:rPr>
        <w:t xml:space="preserve">Tác nhân: </w:t>
      </w:r>
      <w:r w:rsidR="00482D97" w:rsidRPr="002E6A38">
        <w:rPr>
          <w:rFonts w:ascii="Times New Roman" w:hAnsi="Times New Roman"/>
          <w:sz w:val="26"/>
          <w:szCs w:val="26"/>
        </w:rPr>
        <w:t xml:space="preserve">Cán bộ, nhân viên </w:t>
      </w:r>
    </w:p>
    <w:p w14:paraId="56B006FF" w14:textId="77777777" w:rsidR="004315E1" w:rsidRPr="002E6A38" w:rsidRDefault="004315E1" w:rsidP="0047624B">
      <w:pPr>
        <w:widowControl w:val="0"/>
        <w:numPr>
          <w:ilvl w:val="0"/>
          <w:numId w:val="250"/>
        </w:numPr>
        <w:spacing w:before="120" w:after="120" w:line="240" w:lineRule="auto"/>
        <w:ind w:left="1077" w:hanging="357"/>
        <w:jc w:val="both"/>
        <w:rPr>
          <w:rFonts w:ascii="Times New Roman" w:hAnsi="Times New Roman"/>
          <w:sz w:val="26"/>
          <w:szCs w:val="26"/>
        </w:rPr>
      </w:pPr>
      <w:r w:rsidRPr="002E6A38">
        <w:rPr>
          <w:rFonts w:ascii="Times New Roman" w:hAnsi="Times New Roman"/>
          <w:sz w:val="26"/>
          <w:szCs w:val="26"/>
        </w:rPr>
        <w:t xml:space="preserve"> Giải thích quy trình:</w:t>
      </w:r>
    </w:p>
    <w:p w14:paraId="3A0941EC" w14:textId="24F2104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482D97" w:rsidRPr="002E6A38">
        <w:rPr>
          <w:rFonts w:ascii="Times New Roman" w:hAnsi="Times New Roman"/>
          <w:sz w:val="26"/>
          <w:szCs w:val="26"/>
        </w:rPr>
        <w:t>Cán bộ, nhân viên</w:t>
      </w:r>
      <w:r w:rsidRPr="002E6A38">
        <w:rPr>
          <w:rFonts w:ascii="Times New Roman" w:hAnsi="Times New Roman"/>
          <w:sz w:val="26"/>
          <w:szCs w:val="26"/>
        </w:rPr>
        <w:t xml:space="preserve"> thực hiện xem danh sách chương trình tiêu bản kỹ thuật số</w:t>
      </w:r>
    </w:p>
    <w:p w14:paraId="1032DA0C" w14:textId="756790E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482D97" w:rsidRPr="002E6A38">
        <w:rPr>
          <w:rFonts w:ascii="Times New Roman" w:hAnsi="Times New Roman"/>
          <w:sz w:val="26"/>
          <w:szCs w:val="26"/>
        </w:rPr>
        <w:t xml:space="preserve">Cán bộ, nhân viên </w:t>
      </w:r>
      <w:r w:rsidRPr="002E6A38">
        <w:rPr>
          <w:rFonts w:ascii="Times New Roman" w:hAnsi="Times New Roman"/>
          <w:sz w:val="26"/>
          <w:szCs w:val="26"/>
        </w:rPr>
        <w:t>thực hiện tìm kiếm chương trình tiêu bản kỹ thuật số</w:t>
      </w:r>
    </w:p>
    <w:p w14:paraId="09E3B3A3" w14:textId="212F5D6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482D97" w:rsidRPr="002E6A38">
        <w:rPr>
          <w:rFonts w:ascii="Times New Roman" w:hAnsi="Times New Roman"/>
          <w:sz w:val="26"/>
          <w:szCs w:val="26"/>
        </w:rPr>
        <w:t xml:space="preserve">Cán bộ, nhân viên </w:t>
      </w:r>
      <w:r w:rsidRPr="002E6A38">
        <w:rPr>
          <w:rFonts w:ascii="Times New Roman" w:hAnsi="Times New Roman"/>
          <w:sz w:val="26"/>
          <w:szCs w:val="26"/>
        </w:rPr>
        <w:t>thực hiện thêm mới chương trình tiêu bản kỹ thuật số</w:t>
      </w:r>
    </w:p>
    <w:p w14:paraId="7F6F2D4F" w14:textId="311E8CE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482D97" w:rsidRPr="002E6A38">
        <w:rPr>
          <w:rFonts w:ascii="Times New Roman" w:hAnsi="Times New Roman"/>
          <w:sz w:val="26"/>
          <w:szCs w:val="26"/>
        </w:rPr>
        <w:t xml:space="preserve">Cán bộ, nhân viên </w:t>
      </w:r>
      <w:r w:rsidRPr="002E6A38">
        <w:rPr>
          <w:rFonts w:ascii="Times New Roman" w:hAnsi="Times New Roman"/>
          <w:sz w:val="26"/>
          <w:szCs w:val="26"/>
        </w:rPr>
        <w:t>thực hiện sửa chương trình tiêu bản kỹ thuật số</w:t>
      </w:r>
    </w:p>
    <w:p w14:paraId="672A1945" w14:textId="7C0FA5D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482D97" w:rsidRPr="002E6A38">
        <w:rPr>
          <w:rFonts w:ascii="Times New Roman" w:hAnsi="Times New Roman"/>
          <w:sz w:val="26"/>
          <w:szCs w:val="26"/>
        </w:rPr>
        <w:t>Cán bộ, nhân viên</w:t>
      </w:r>
      <w:r w:rsidRPr="002E6A38">
        <w:rPr>
          <w:rFonts w:ascii="Times New Roman" w:hAnsi="Times New Roman"/>
          <w:sz w:val="26"/>
          <w:szCs w:val="26"/>
        </w:rPr>
        <w:t xml:space="preserve"> thực hiện xóa chương trình tiêu bản kỹ thuật số</w:t>
      </w:r>
    </w:p>
    <w:p w14:paraId="551869B8"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 thực hiện lưu thông tin cập nhật</w:t>
      </w:r>
    </w:p>
    <w:p w14:paraId="249CA923"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5418AFCC" w14:textId="77777777" w:rsidR="007074D1" w:rsidRPr="002E6A38" w:rsidRDefault="007074D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29116FC5" w14:textId="0D9335B2" w:rsidR="004315E1" w:rsidRPr="002E6A38" w:rsidRDefault="00133F84" w:rsidP="00751AD6">
      <w:pPr>
        <w:pStyle w:val="Heading4"/>
      </w:pPr>
      <w:r w:rsidRPr="002E6A38">
        <w:lastRenderedPageBreak/>
        <w:t>3.</w:t>
      </w:r>
      <w:r w:rsidRPr="002E6A38">
        <w:rPr>
          <w:lang w:val="en-US"/>
        </w:rPr>
        <w:t>2</w:t>
      </w:r>
      <w:r w:rsidR="004315E1" w:rsidRPr="002E6A38">
        <w:t>.12.Phân tích kết quả ngoại kiểm theo TC ISO 13528:2015</w:t>
      </w:r>
    </w:p>
    <w:p w14:paraId="1CF99A0E" w14:textId="77777777" w:rsidR="004315E1" w:rsidRPr="002E6A38" w:rsidRDefault="004315E1" w:rsidP="00461030">
      <w:pPr>
        <w:widowControl w:val="0"/>
        <w:spacing w:before="120" w:after="120" w:line="240" w:lineRule="auto"/>
        <w:ind w:left="720"/>
        <w:jc w:val="both"/>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30FAEA88" wp14:editId="25042F76">
            <wp:extent cx="5943600" cy="3009900"/>
            <wp:effectExtent l="0" t="0" r="0" b="0"/>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5943600" cy="3009900"/>
                    </a:xfrm>
                    <a:prstGeom prst="rect">
                      <a:avLst/>
                    </a:prstGeom>
                    <a:ln/>
                  </pic:spPr>
                </pic:pic>
              </a:graphicData>
            </a:graphic>
          </wp:inline>
        </w:drawing>
      </w:r>
    </w:p>
    <w:p w14:paraId="2E97DB7C" w14:textId="67CBCB8F" w:rsidR="004315E1" w:rsidRPr="002E6A38" w:rsidRDefault="004315E1" w:rsidP="0047624B">
      <w:pPr>
        <w:widowControl w:val="0"/>
        <w:numPr>
          <w:ilvl w:val="0"/>
          <w:numId w:val="250"/>
        </w:numPr>
        <w:spacing w:before="120" w:after="120" w:line="240" w:lineRule="auto"/>
        <w:ind w:left="1077" w:hanging="357"/>
        <w:jc w:val="both"/>
        <w:rPr>
          <w:rFonts w:ascii="Times New Roman" w:hAnsi="Times New Roman"/>
          <w:sz w:val="26"/>
          <w:szCs w:val="26"/>
        </w:rPr>
      </w:pPr>
      <w:r w:rsidRPr="002E6A38">
        <w:rPr>
          <w:rFonts w:ascii="Times New Roman" w:hAnsi="Times New Roman"/>
          <w:sz w:val="26"/>
          <w:szCs w:val="26"/>
        </w:rPr>
        <w:t xml:space="preserve">Tác nhân: </w:t>
      </w:r>
      <w:r w:rsidR="00482D97" w:rsidRPr="002E6A38">
        <w:rPr>
          <w:rFonts w:ascii="Times New Roman" w:hAnsi="Times New Roman"/>
          <w:sz w:val="26"/>
          <w:szCs w:val="26"/>
        </w:rPr>
        <w:t xml:space="preserve">Cán bộ, nhân viên </w:t>
      </w:r>
    </w:p>
    <w:p w14:paraId="12CBFA11" w14:textId="77777777" w:rsidR="004315E1" w:rsidRPr="002E6A38" w:rsidRDefault="004315E1" w:rsidP="0047624B">
      <w:pPr>
        <w:widowControl w:val="0"/>
        <w:numPr>
          <w:ilvl w:val="0"/>
          <w:numId w:val="250"/>
        </w:numPr>
        <w:spacing w:before="120" w:after="120" w:line="240" w:lineRule="auto"/>
        <w:ind w:left="1077" w:hanging="357"/>
        <w:jc w:val="both"/>
        <w:rPr>
          <w:rFonts w:ascii="Times New Roman" w:hAnsi="Times New Roman"/>
          <w:sz w:val="26"/>
          <w:szCs w:val="26"/>
        </w:rPr>
      </w:pPr>
      <w:r w:rsidRPr="002E6A38">
        <w:rPr>
          <w:rFonts w:ascii="Times New Roman" w:hAnsi="Times New Roman"/>
          <w:sz w:val="26"/>
          <w:szCs w:val="26"/>
        </w:rPr>
        <w:t xml:space="preserve"> Giải thích quy trình:</w:t>
      </w:r>
    </w:p>
    <w:p w14:paraId="364525BC" w14:textId="7F5A574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482D97" w:rsidRPr="002E6A38">
        <w:rPr>
          <w:rFonts w:ascii="Times New Roman" w:hAnsi="Times New Roman"/>
          <w:sz w:val="26"/>
          <w:szCs w:val="26"/>
        </w:rPr>
        <w:t xml:space="preserve">Cán bộ, nhân viên </w:t>
      </w:r>
      <w:r w:rsidRPr="002E6A38">
        <w:rPr>
          <w:rFonts w:ascii="Times New Roman" w:hAnsi="Times New Roman"/>
          <w:sz w:val="26"/>
          <w:szCs w:val="26"/>
        </w:rPr>
        <w:t>thực hiện xem kết quả phân tích</w:t>
      </w:r>
    </w:p>
    <w:p w14:paraId="15C562AF" w14:textId="47D47E0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482D97"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dữ liệu dạng CSV kết quả phân tích</w:t>
      </w:r>
    </w:p>
    <w:p w14:paraId="50678EB1" w14:textId="3DF427B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482D97"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excel kết quả phân tích</w:t>
      </w:r>
    </w:p>
    <w:p w14:paraId="2FDA0234" w14:textId="5AA4686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482D97"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PDF kết quả phân tích</w:t>
      </w:r>
    </w:p>
    <w:p w14:paraId="59935FED" w14:textId="704617D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482D97"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báo cáo kết quả PDF có bảo mật (không chỉnh sửa) các kết quả Ngoại kiểm từng Đợt của từng chương trình</w:t>
      </w:r>
    </w:p>
    <w:p w14:paraId="05D3FB8A" w14:textId="65804DD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xuất báo cáo kết quả PDF có bảo mật (không chỉnh sửa) cuối </w:t>
      </w:r>
      <w:r w:rsidR="00651808" w:rsidRPr="002E6A38">
        <w:rPr>
          <w:rFonts w:ascii="Times New Roman" w:hAnsi="Times New Roman"/>
          <w:sz w:val="26"/>
          <w:szCs w:val="26"/>
        </w:rPr>
        <w:t>c</w:t>
      </w:r>
      <w:r w:rsidRPr="002E6A38">
        <w:rPr>
          <w:rFonts w:ascii="Times New Roman" w:hAnsi="Times New Roman"/>
          <w:sz w:val="26"/>
          <w:szCs w:val="26"/>
        </w:rPr>
        <w:t>hu kỳ của từng chương trình</w:t>
      </w:r>
    </w:p>
    <w:p w14:paraId="30659AF3" w14:textId="2571109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Báo cáo kết quả của từng đơn vị tham gia</w:t>
      </w:r>
    </w:p>
    <w:p w14:paraId="44F6307F" w14:textId="3581CF0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Hệ thống kiểm tra tính hợp lệ của thông tin nhập vào. Nếu dữ liệu hợp lệ hệ thống hiển thị </w:t>
      </w:r>
      <w:r w:rsidR="00F80905" w:rsidRPr="002E6A38">
        <w:rPr>
          <w:rFonts w:ascii="Times New Roman" w:hAnsi="Times New Roman"/>
          <w:sz w:val="26"/>
          <w:szCs w:val="26"/>
        </w:rPr>
        <w:t>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3C6DA0E5" w14:textId="77777777" w:rsidR="007074D1" w:rsidRPr="002E6A38" w:rsidRDefault="007074D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33AF5845" w14:textId="3205375F" w:rsidR="004315E1" w:rsidRPr="002E6A38" w:rsidRDefault="00133F84" w:rsidP="00751AD6">
      <w:pPr>
        <w:pStyle w:val="Heading4"/>
      </w:pPr>
      <w:r w:rsidRPr="002E6A38">
        <w:lastRenderedPageBreak/>
        <w:t>3.</w:t>
      </w:r>
      <w:r w:rsidRPr="002E6A38">
        <w:rPr>
          <w:lang w:val="en-US"/>
        </w:rPr>
        <w:t>2</w:t>
      </w:r>
      <w:r w:rsidR="004315E1" w:rsidRPr="002E6A38">
        <w:t>.13. Phân tích kết quả ngoại kiểm dựa vào các giá trị biến số</w:t>
      </w:r>
    </w:p>
    <w:p w14:paraId="68DA2AA0"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2C9D835B" wp14:editId="31C50A75">
            <wp:extent cx="5943600" cy="3098800"/>
            <wp:effectExtent l="0" t="0" r="0" b="0"/>
            <wp:docPr id="87"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8"/>
                    <a:srcRect/>
                    <a:stretch>
                      <a:fillRect/>
                    </a:stretch>
                  </pic:blipFill>
                  <pic:spPr>
                    <a:xfrm>
                      <a:off x="0" y="0"/>
                      <a:ext cx="5943600" cy="3098800"/>
                    </a:xfrm>
                    <a:prstGeom prst="rect">
                      <a:avLst/>
                    </a:prstGeom>
                    <a:ln/>
                  </pic:spPr>
                </pic:pic>
              </a:graphicData>
            </a:graphic>
          </wp:inline>
        </w:drawing>
      </w:r>
    </w:p>
    <w:p w14:paraId="14A23AFB" w14:textId="2847A36F"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2EBD7684" w14:textId="1BAF4900"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Giải thích quy trình:</w:t>
      </w:r>
    </w:p>
    <w:p w14:paraId="35787CCC" w14:textId="4C0DD74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xem kết quả phân tích</w:t>
      </w:r>
    </w:p>
    <w:p w14:paraId="6A586597" w14:textId="4A083A3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dữ liệu dạng CSV kết quả phân tích</w:t>
      </w:r>
    </w:p>
    <w:p w14:paraId="5C3E36A2" w14:textId="38AE737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excel kết quả phân tích</w:t>
      </w:r>
    </w:p>
    <w:p w14:paraId="59C2CA74" w14:textId="1790CFD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PDF kết quả phân tích</w:t>
      </w:r>
    </w:p>
    <w:p w14:paraId="20DDA9AC" w14:textId="1BED8B8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xuất báo cáo kết quả PDF có bảo mật (không chỉnh sửa) các kết quả </w:t>
      </w:r>
      <w:r w:rsidR="00651808" w:rsidRPr="002E6A38">
        <w:rPr>
          <w:rFonts w:ascii="Times New Roman" w:hAnsi="Times New Roman"/>
          <w:sz w:val="26"/>
          <w:szCs w:val="26"/>
        </w:rPr>
        <w:t>n</w:t>
      </w:r>
      <w:r w:rsidRPr="002E6A38">
        <w:rPr>
          <w:rFonts w:ascii="Times New Roman" w:hAnsi="Times New Roman"/>
          <w:sz w:val="26"/>
          <w:szCs w:val="26"/>
        </w:rPr>
        <w:t xml:space="preserve">goại kiểm từng </w:t>
      </w:r>
      <w:r w:rsidR="00651808" w:rsidRPr="002E6A38">
        <w:rPr>
          <w:rFonts w:ascii="Times New Roman" w:hAnsi="Times New Roman"/>
          <w:sz w:val="26"/>
          <w:szCs w:val="26"/>
        </w:rPr>
        <w:t>đ</w:t>
      </w:r>
      <w:r w:rsidRPr="002E6A38">
        <w:rPr>
          <w:rFonts w:ascii="Times New Roman" w:hAnsi="Times New Roman"/>
          <w:sz w:val="26"/>
          <w:szCs w:val="26"/>
        </w:rPr>
        <w:t>ợt của từng chương trình</w:t>
      </w:r>
    </w:p>
    <w:p w14:paraId="72C2E3AE" w14:textId="7C5E140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báo cáo kết quả PDF có bảo mật (không chỉnh sửa) cuối Chu kỳ của từng chương trình</w:t>
      </w:r>
    </w:p>
    <w:p w14:paraId="39A56CE4" w14:textId="6F13181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xuất </w:t>
      </w:r>
      <w:r w:rsidR="00651808" w:rsidRPr="002E6A38">
        <w:rPr>
          <w:rFonts w:ascii="Times New Roman" w:hAnsi="Times New Roman"/>
          <w:sz w:val="26"/>
          <w:szCs w:val="26"/>
        </w:rPr>
        <w:t>b</w:t>
      </w:r>
      <w:r w:rsidRPr="002E6A38">
        <w:rPr>
          <w:rFonts w:ascii="Times New Roman" w:hAnsi="Times New Roman"/>
          <w:sz w:val="26"/>
          <w:szCs w:val="26"/>
        </w:rPr>
        <w:t>áo cáo kết quả của từng đơn vị tham gia</w:t>
      </w:r>
    </w:p>
    <w:p w14:paraId="1A4F4936" w14:textId="218D37D7" w:rsidR="004315E1" w:rsidRPr="002E6A38" w:rsidRDefault="004315E1" w:rsidP="00461030">
      <w:pPr>
        <w:widowControl w:val="0"/>
        <w:spacing w:before="120" w:after="120" w:line="240" w:lineRule="auto"/>
        <w:ind w:firstLine="709"/>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w:t>
      </w:r>
      <w:r w:rsidR="00BD6765" w:rsidRPr="002E6A38">
        <w:rPr>
          <w:rFonts w:ascii="Times New Roman" w:hAnsi="Times New Roman"/>
          <w:sz w:val="26"/>
          <w:szCs w:val="26"/>
        </w:rPr>
        <w:t xml:space="preserve">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041A1FE1" w14:textId="77777777" w:rsidR="007074D1" w:rsidRPr="002E6A38" w:rsidRDefault="007074D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6EB8630C" w14:textId="21E2BBA1" w:rsidR="004315E1" w:rsidRPr="002E6A38" w:rsidRDefault="00133F84" w:rsidP="00751AD6">
      <w:pPr>
        <w:pStyle w:val="Heading4"/>
      </w:pPr>
      <w:r w:rsidRPr="002E6A38">
        <w:lastRenderedPageBreak/>
        <w:t>3.</w:t>
      </w:r>
      <w:r w:rsidRPr="002E6A38">
        <w:rPr>
          <w:lang w:val="en-US"/>
        </w:rPr>
        <w:t>2</w:t>
      </w:r>
      <w:r w:rsidR="004315E1" w:rsidRPr="002E6A38">
        <w:t xml:space="preserve">.14. Phân tích kết quả ngoại kiểm dựa vào nhóm tham gia </w:t>
      </w:r>
    </w:p>
    <w:p w14:paraId="32BCB9AC"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6F2F0085" wp14:editId="7933DC3C">
            <wp:extent cx="5943600" cy="2882900"/>
            <wp:effectExtent l="0" t="0" r="0" b="0"/>
            <wp:docPr id="8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9"/>
                    <a:srcRect/>
                    <a:stretch>
                      <a:fillRect/>
                    </a:stretch>
                  </pic:blipFill>
                  <pic:spPr>
                    <a:xfrm>
                      <a:off x="0" y="0"/>
                      <a:ext cx="5943600" cy="2882900"/>
                    </a:xfrm>
                    <a:prstGeom prst="rect">
                      <a:avLst/>
                    </a:prstGeom>
                    <a:ln/>
                  </pic:spPr>
                </pic:pic>
              </a:graphicData>
            </a:graphic>
          </wp:inline>
        </w:drawing>
      </w:r>
    </w:p>
    <w:p w14:paraId="0D2BCE22" w14:textId="70621A54"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648FAF3D"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77429C89" w14:textId="7CB5CD9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xem kết quả phân tích</w:t>
      </w:r>
    </w:p>
    <w:p w14:paraId="517C2AC1" w14:textId="659D555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CSV kết quả phân tích</w:t>
      </w:r>
    </w:p>
    <w:p w14:paraId="2381190A" w14:textId="5FDF3CF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excel kết quả phân tích</w:t>
      </w:r>
    </w:p>
    <w:p w14:paraId="2AAA4FD4" w14:textId="123304E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PDF kết quả phân tích</w:t>
      </w:r>
    </w:p>
    <w:p w14:paraId="62C53E85" w14:textId="5DB4F51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xuất báo cáo kết quả PDF có bảo mật (không chỉnh sửa) các kết quả Ngoại kiểm từng </w:t>
      </w:r>
      <w:r w:rsidR="00577AE9" w:rsidRPr="002E6A38">
        <w:rPr>
          <w:rFonts w:ascii="Times New Roman" w:hAnsi="Times New Roman"/>
          <w:sz w:val="26"/>
          <w:szCs w:val="26"/>
        </w:rPr>
        <w:t>đ</w:t>
      </w:r>
      <w:r w:rsidRPr="002E6A38">
        <w:rPr>
          <w:rFonts w:ascii="Times New Roman" w:hAnsi="Times New Roman"/>
          <w:sz w:val="26"/>
          <w:szCs w:val="26"/>
        </w:rPr>
        <w:t>ợt của từng chương trình</w:t>
      </w:r>
    </w:p>
    <w:p w14:paraId="43FC7199" w14:textId="41BEA6D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xuất báo cáo kết quả PDF có bảo mật (không chỉnh sửa) cuối </w:t>
      </w:r>
      <w:r w:rsidR="00577AE9" w:rsidRPr="002E6A38">
        <w:rPr>
          <w:rFonts w:ascii="Times New Roman" w:hAnsi="Times New Roman"/>
          <w:sz w:val="26"/>
          <w:szCs w:val="26"/>
        </w:rPr>
        <w:t>c</w:t>
      </w:r>
      <w:r w:rsidRPr="002E6A38">
        <w:rPr>
          <w:rFonts w:ascii="Times New Roman" w:hAnsi="Times New Roman"/>
          <w:sz w:val="26"/>
          <w:szCs w:val="26"/>
        </w:rPr>
        <w:t>hu kỳ của từng chương trình</w:t>
      </w:r>
    </w:p>
    <w:p w14:paraId="469EC908" w14:textId="40A2AAB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xuất </w:t>
      </w:r>
      <w:r w:rsidR="00577AE9" w:rsidRPr="002E6A38">
        <w:rPr>
          <w:rFonts w:ascii="Times New Roman" w:hAnsi="Times New Roman"/>
          <w:sz w:val="26"/>
          <w:szCs w:val="26"/>
        </w:rPr>
        <w:t>b</w:t>
      </w:r>
      <w:r w:rsidRPr="002E6A38">
        <w:rPr>
          <w:rFonts w:ascii="Times New Roman" w:hAnsi="Times New Roman"/>
          <w:sz w:val="26"/>
          <w:szCs w:val="26"/>
        </w:rPr>
        <w:t>áo cáo kết quả của từng đơn vị tham gia</w:t>
      </w:r>
    </w:p>
    <w:p w14:paraId="54931890" w14:textId="590E4CD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Hệ thống kiểm tra tính hợp lệ của thông tin nhập vào. Nếu dữ liệu hợp lệ </w:t>
      </w:r>
      <w:r w:rsidR="00BD6765"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3AF6AB0B" w14:textId="77777777" w:rsidR="007074D1" w:rsidRPr="002E6A38" w:rsidRDefault="007074D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2A22324B" w14:textId="742341F3" w:rsidR="004315E1" w:rsidRPr="002E6A38" w:rsidRDefault="00133F84" w:rsidP="00751AD6">
      <w:pPr>
        <w:pStyle w:val="Heading4"/>
      </w:pPr>
      <w:r w:rsidRPr="002E6A38">
        <w:lastRenderedPageBreak/>
        <w:t>3.</w:t>
      </w:r>
      <w:r w:rsidRPr="002E6A38">
        <w:rPr>
          <w:lang w:val="en-US"/>
        </w:rPr>
        <w:t>2</w:t>
      </w:r>
      <w:r w:rsidR="004315E1" w:rsidRPr="002E6A38">
        <w:t xml:space="preserve">.15. Phân tích kết quả ngoại kiểm dựa vào nhóm phương pháp </w:t>
      </w:r>
    </w:p>
    <w:p w14:paraId="7CF022E3"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5594D59E" wp14:editId="49D3F6EC">
            <wp:extent cx="5943600" cy="2959100"/>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943600" cy="2959100"/>
                    </a:xfrm>
                    <a:prstGeom prst="rect">
                      <a:avLst/>
                    </a:prstGeom>
                    <a:ln/>
                  </pic:spPr>
                </pic:pic>
              </a:graphicData>
            </a:graphic>
          </wp:inline>
        </w:drawing>
      </w:r>
    </w:p>
    <w:p w14:paraId="23774EC9" w14:textId="70FF4836"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33163349"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75BA4F2F" w14:textId="155C82A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xem kết quả phân tích</w:t>
      </w:r>
    </w:p>
    <w:p w14:paraId="077CABD9" w14:textId="190C03C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CSV kết quả phân tích</w:t>
      </w:r>
    </w:p>
    <w:p w14:paraId="54D95B5A" w14:textId="7CF99FF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excel kết quả phân tích</w:t>
      </w:r>
    </w:p>
    <w:p w14:paraId="31927C63" w14:textId="0F7B9DA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PDF kết quả phân tích</w:t>
      </w:r>
    </w:p>
    <w:p w14:paraId="5BBAC2FF" w14:textId="393EEEC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xuất báo cáo kết quả PDF có bảo mật (không chỉnh sửa) các kết quả Ngoại kiểm từng </w:t>
      </w:r>
      <w:r w:rsidR="00577AE9" w:rsidRPr="002E6A38">
        <w:rPr>
          <w:rFonts w:ascii="Times New Roman" w:hAnsi="Times New Roman"/>
          <w:sz w:val="26"/>
          <w:szCs w:val="26"/>
        </w:rPr>
        <w:t>đ</w:t>
      </w:r>
      <w:r w:rsidRPr="002E6A38">
        <w:rPr>
          <w:rFonts w:ascii="Times New Roman" w:hAnsi="Times New Roman"/>
          <w:sz w:val="26"/>
          <w:szCs w:val="26"/>
        </w:rPr>
        <w:t>ợt của từng chương trình</w:t>
      </w:r>
    </w:p>
    <w:p w14:paraId="26D79318" w14:textId="215CCF2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xuất báo cáo kết quả PDF có bảo mật (không chỉnh sửa) cuối </w:t>
      </w:r>
      <w:r w:rsidR="00577AE9" w:rsidRPr="002E6A38">
        <w:rPr>
          <w:rFonts w:ascii="Times New Roman" w:hAnsi="Times New Roman"/>
          <w:sz w:val="26"/>
          <w:szCs w:val="26"/>
        </w:rPr>
        <w:t>c</w:t>
      </w:r>
      <w:r w:rsidRPr="002E6A38">
        <w:rPr>
          <w:rFonts w:ascii="Times New Roman" w:hAnsi="Times New Roman"/>
          <w:sz w:val="26"/>
          <w:szCs w:val="26"/>
        </w:rPr>
        <w:t>hu kỳ của từng chương trình</w:t>
      </w:r>
    </w:p>
    <w:p w14:paraId="3732CD1F" w14:textId="3E65467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xuất </w:t>
      </w:r>
      <w:r w:rsidR="00577AE9" w:rsidRPr="002E6A38">
        <w:rPr>
          <w:rFonts w:ascii="Times New Roman" w:hAnsi="Times New Roman"/>
          <w:sz w:val="26"/>
          <w:szCs w:val="26"/>
        </w:rPr>
        <w:t>b</w:t>
      </w:r>
      <w:r w:rsidRPr="002E6A38">
        <w:rPr>
          <w:rFonts w:ascii="Times New Roman" w:hAnsi="Times New Roman"/>
          <w:sz w:val="26"/>
          <w:szCs w:val="26"/>
        </w:rPr>
        <w:t>áo cáo kết quả của từng đơn vị tham gia</w:t>
      </w:r>
    </w:p>
    <w:p w14:paraId="32F3EA17" w14:textId="616F6B5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Hệ thống kiểm tra tính hợp lệ của thông tin nhập vào. Nếu dữ liệu hợp lệ </w:t>
      </w:r>
      <w:r w:rsidR="00BD6765"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58E56FD5" w14:textId="77777777" w:rsidR="00133F84" w:rsidRPr="002E6A38" w:rsidRDefault="00133F84" w:rsidP="00461030">
      <w:pPr>
        <w:widowControl w:val="0"/>
        <w:spacing w:after="160" w:line="259" w:lineRule="auto"/>
        <w:rPr>
          <w:rFonts w:ascii="Times New Roman" w:hAnsi="Times New Roman"/>
          <w:bCs w:val="0"/>
          <w:i/>
          <w:iCs/>
          <w:sz w:val="28"/>
          <w:szCs w:val="24"/>
          <w:lang w:val="x-none" w:eastAsia="x-none"/>
        </w:rPr>
      </w:pPr>
      <w:r w:rsidRPr="002E6A38">
        <w:rPr>
          <w:rFonts w:ascii="Times New Roman" w:hAnsi="Times New Roman"/>
        </w:rPr>
        <w:br w:type="page"/>
      </w:r>
    </w:p>
    <w:p w14:paraId="5268474D" w14:textId="68A33998" w:rsidR="004315E1" w:rsidRPr="002E6A38" w:rsidRDefault="00133F84" w:rsidP="00751AD6">
      <w:pPr>
        <w:pStyle w:val="Heading4"/>
      </w:pPr>
      <w:r w:rsidRPr="002E6A38">
        <w:lastRenderedPageBreak/>
        <w:t>3.</w:t>
      </w:r>
      <w:r w:rsidRPr="002E6A38">
        <w:rPr>
          <w:lang w:val="en-US"/>
        </w:rPr>
        <w:t>2</w:t>
      </w:r>
      <w:r w:rsidR="004315E1" w:rsidRPr="002E6A38">
        <w:t xml:space="preserve">.16. Phân tích kết quả ngoại kiểm dựa vào nhóm thiết bị </w:t>
      </w:r>
    </w:p>
    <w:p w14:paraId="058431BD" w14:textId="06D8ADDA" w:rsidR="004315E1" w:rsidRPr="002E6A38" w:rsidRDefault="004315E1" w:rsidP="00461030">
      <w:pPr>
        <w:widowControl w:val="0"/>
        <w:spacing w:before="120" w:after="120" w:line="240" w:lineRule="auto"/>
        <w:ind w:left="720"/>
        <w:jc w:val="both"/>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63B4A47B" wp14:editId="24170057">
            <wp:extent cx="5943600" cy="284480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943600" cy="2844800"/>
                    </a:xfrm>
                    <a:prstGeom prst="rect">
                      <a:avLst/>
                    </a:prstGeom>
                    <a:ln/>
                  </pic:spPr>
                </pic:pic>
              </a:graphicData>
            </a:graphic>
          </wp:inline>
        </w:drawing>
      </w:r>
    </w:p>
    <w:p w14:paraId="3B74CE31" w14:textId="72D3599D"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0B16FFED"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0C64DD93" w14:textId="1EF2509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xem kết quả phân tích</w:t>
      </w:r>
    </w:p>
    <w:p w14:paraId="149505E7" w14:textId="5109857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CSV kết quả phân tích</w:t>
      </w:r>
    </w:p>
    <w:p w14:paraId="34103CEB" w14:textId="7553232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excel kết quả phân tích</w:t>
      </w:r>
    </w:p>
    <w:p w14:paraId="6DFDE094" w14:textId="1178EDC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dữ liệu dạng PDF kết quả phân tích</w:t>
      </w:r>
    </w:p>
    <w:p w14:paraId="3F9D8C78" w14:textId="13FB670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xuất báo cáo kết quả PDF có bảo mật (không chỉnh sửa) các kết quả </w:t>
      </w:r>
      <w:r w:rsidR="00577AE9" w:rsidRPr="002E6A38">
        <w:rPr>
          <w:rFonts w:ascii="Times New Roman" w:hAnsi="Times New Roman"/>
          <w:sz w:val="26"/>
          <w:szCs w:val="26"/>
        </w:rPr>
        <w:t>n</w:t>
      </w:r>
      <w:r w:rsidRPr="002E6A38">
        <w:rPr>
          <w:rFonts w:ascii="Times New Roman" w:hAnsi="Times New Roman"/>
          <w:sz w:val="26"/>
          <w:szCs w:val="26"/>
        </w:rPr>
        <w:t xml:space="preserve">goại kiểm từng </w:t>
      </w:r>
      <w:r w:rsidR="00577AE9" w:rsidRPr="002E6A38">
        <w:rPr>
          <w:rFonts w:ascii="Times New Roman" w:hAnsi="Times New Roman"/>
          <w:sz w:val="26"/>
          <w:szCs w:val="26"/>
        </w:rPr>
        <w:t>đ</w:t>
      </w:r>
      <w:r w:rsidRPr="002E6A38">
        <w:rPr>
          <w:rFonts w:ascii="Times New Roman" w:hAnsi="Times New Roman"/>
          <w:sz w:val="26"/>
          <w:szCs w:val="26"/>
        </w:rPr>
        <w:t>ợt của từng chương trình</w:t>
      </w:r>
    </w:p>
    <w:p w14:paraId="1A22B76E" w14:textId="2292DB9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xuất báo cáo kết quả PDF có bảo mật (không chỉnh sửa) cuối </w:t>
      </w:r>
      <w:r w:rsidR="00577AE9" w:rsidRPr="002E6A38">
        <w:rPr>
          <w:rFonts w:ascii="Times New Roman" w:hAnsi="Times New Roman"/>
          <w:sz w:val="26"/>
          <w:szCs w:val="26"/>
        </w:rPr>
        <w:t>c</w:t>
      </w:r>
      <w:r w:rsidRPr="002E6A38">
        <w:rPr>
          <w:rFonts w:ascii="Times New Roman" w:hAnsi="Times New Roman"/>
          <w:sz w:val="26"/>
          <w:szCs w:val="26"/>
        </w:rPr>
        <w:t>hu kỳ của từng chương trình</w:t>
      </w:r>
    </w:p>
    <w:p w14:paraId="40E3B6A6" w14:textId="37311DA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xuất </w:t>
      </w:r>
      <w:r w:rsidR="00577AE9" w:rsidRPr="002E6A38">
        <w:rPr>
          <w:rFonts w:ascii="Times New Roman" w:hAnsi="Times New Roman"/>
          <w:sz w:val="26"/>
          <w:szCs w:val="26"/>
        </w:rPr>
        <w:t>b</w:t>
      </w:r>
      <w:r w:rsidRPr="002E6A38">
        <w:rPr>
          <w:rFonts w:ascii="Times New Roman" w:hAnsi="Times New Roman"/>
          <w:sz w:val="26"/>
          <w:szCs w:val="26"/>
        </w:rPr>
        <w:t>áo cáo kết quả của từng đơn vị tham gia</w:t>
      </w:r>
    </w:p>
    <w:p w14:paraId="7AE2E747" w14:textId="43B63BD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Hệ thống kiểm tra tính hợp lệ của thông tin nhập vào. Nếu dữ liệu hợp lệ </w:t>
      </w:r>
      <w:r w:rsidR="00BD6765"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25308533" w14:textId="77777777" w:rsidR="007074D1" w:rsidRPr="002E6A38" w:rsidRDefault="007074D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6DCF7AFD" w14:textId="213D7C0B" w:rsidR="004315E1" w:rsidRPr="002E6A38" w:rsidRDefault="00133F84" w:rsidP="00751AD6">
      <w:pPr>
        <w:pStyle w:val="Heading4"/>
      </w:pPr>
      <w:r w:rsidRPr="002E6A38">
        <w:lastRenderedPageBreak/>
        <w:t>3.</w:t>
      </w:r>
      <w:r w:rsidRPr="002E6A38">
        <w:rPr>
          <w:lang w:val="en-US"/>
        </w:rPr>
        <w:t>2</w:t>
      </w:r>
      <w:r w:rsidR="004315E1" w:rsidRPr="002E6A38">
        <w:t>.17. Phân tích kết quả ngoại kiểm dựa vào phân tích Z-core</w:t>
      </w:r>
    </w:p>
    <w:p w14:paraId="4BAE20D7"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2174D489" wp14:editId="1A0A57D3">
            <wp:extent cx="5943600" cy="2832100"/>
            <wp:effectExtent l="0" t="0" r="0" b="0"/>
            <wp:docPr id="99"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32"/>
                    <a:srcRect/>
                    <a:stretch>
                      <a:fillRect/>
                    </a:stretch>
                  </pic:blipFill>
                  <pic:spPr>
                    <a:xfrm>
                      <a:off x="0" y="0"/>
                      <a:ext cx="5943600" cy="2832100"/>
                    </a:xfrm>
                    <a:prstGeom prst="rect">
                      <a:avLst/>
                    </a:prstGeom>
                    <a:ln/>
                  </pic:spPr>
                </pic:pic>
              </a:graphicData>
            </a:graphic>
          </wp:inline>
        </w:drawing>
      </w:r>
    </w:p>
    <w:p w14:paraId="722EA55B" w14:textId="770BB3B3"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028A7851" w14:textId="1755AA03"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Giải thích quy trình:</w:t>
      </w:r>
    </w:p>
    <w:p w14:paraId="15367067" w14:textId="0BC0E96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xem kết quả phân tích</w:t>
      </w:r>
    </w:p>
    <w:p w14:paraId="6482E301" w14:textId="02C6997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CSV kết</w:t>
      </w:r>
      <w:r w:rsidR="00F52FDA" w:rsidRPr="002E6A38">
        <w:rPr>
          <w:rFonts w:ascii="Times New Roman" w:hAnsi="Times New Roman"/>
          <w:sz w:val="26"/>
          <w:szCs w:val="26"/>
        </w:rPr>
        <w:t xml:space="preserve"> </w:t>
      </w:r>
      <w:r w:rsidRPr="002E6A38">
        <w:rPr>
          <w:rFonts w:ascii="Times New Roman" w:hAnsi="Times New Roman"/>
          <w:sz w:val="26"/>
          <w:szCs w:val="26"/>
        </w:rPr>
        <w:t>quả phân tích</w:t>
      </w:r>
    </w:p>
    <w:p w14:paraId="0C4B8811" w14:textId="17F93E0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excel kết quả phân tích</w:t>
      </w:r>
    </w:p>
    <w:p w14:paraId="48AF9A77" w14:textId="4FCE1C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PDF kết quả phân tích</w:t>
      </w:r>
    </w:p>
    <w:p w14:paraId="13C59A1B" w14:textId="7E413F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báo cáo kết quả PDF có bảo mật (không chỉnh sửa) các kết quả </w:t>
      </w:r>
      <w:r w:rsidR="00577AE9" w:rsidRPr="002E6A38">
        <w:rPr>
          <w:rFonts w:ascii="Times New Roman" w:hAnsi="Times New Roman"/>
          <w:sz w:val="26"/>
          <w:szCs w:val="26"/>
        </w:rPr>
        <w:t>n</w:t>
      </w:r>
      <w:r w:rsidRPr="002E6A38">
        <w:rPr>
          <w:rFonts w:ascii="Times New Roman" w:hAnsi="Times New Roman"/>
          <w:sz w:val="26"/>
          <w:szCs w:val="26"/>
        </w:rPr>
        <w:t xml:space="preserve">goại kiểm từng </w:t>
      </w:r>
      <w:r w:rsidR="00577AE9" w:rsidRPr="002E6A38">
        <w:rPr>
          <w:rFonts w:ascii="Times New Roman" w:hAnsi="Times New Roman"/>
          <w:sz w:val="26"/>
          <w:szCs w:val="26"/>
        </w:rPr>
        <w:t>đ</w:t>
      </w:r>
      <w:r w:rsidRPr="002E6A38">
        <w:rPr>
          <w:rFonts w:ascii="Times New Roman" w:hAnsi="Times New Roman"/>
          <w:sz w:val="26"/>
          <w:szCs w:val="26"/>
        </w:rPr>
        <w:t>ợt của từng chương trình</w:t>
      </w:r>
    </w:p>
    <w:p w14:paraId="1EB5AD3E" w14:textId="5364F1D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xuất báo cáo kết quả PDF có bảo mật (không chỉnh sửa) cuối </w:t>
      </w:r>
      <w:r w:rsidR="00577AE9" w:rsidRPr="002E6A38">
        <w:rPr>
          <w:rFonts w:ascii="Times New Roman" w:hAnsi="Times New Roman"/>
          <w:sz w:val="26"/>
          <w:szCs w:val="26"/>
        </w:rPr>
        <w:t>c</w:t>
      </w:r>
      <w:r w:rsidRPr="002E6A38">
        <w:rPr>
          <w:rFonts w:ascii="Times New Roman" w:hAnsi="Times New Roman"/>
          <w:sz w:val="26"/>
          <w:szCs w:val="26"/>
        </w:rPr>
        <w:t>hu kỳ của từng chương trình</w:t>
      </w:r>
    </w:p>
    <w:p w14:paraId="3AC3D62D" w14:textId="71DB7C7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xuất </w:t>
      </w:r>
      <w:r w:rsidR="00577AE9" w:rsidRPr="002E6A38">
        <w:rPr>
          <w:rFonts w:ascii="Times New Roman" w:hAnsi="Times New Roman"/>
          <w:sz w:val="26"/>
          <w:szCs w:val="26"/>
        </w:rPr>
        <w:t>b</w:t>
      </w:r>
      <w:r w:rsidRPr="002E6A38">
        <w:rPr>
          <w:rFonts w:ascii="Times New Roman" w:hAnsi="Times New Roman"/>
          <w:sz w:val="26"/>
          <w:szCs w:val="26"/>
        </w:rPr>
        <w:t>áo cáo kết quả của từng đơn vị tham gia</w:t>
      </w:r>
    </w:p>
    <w:p w14:paraId="05FC4E19" w14:textId="6FC21F0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Hệ thống kiểm tra tính hợp lệ của thông tin nhập vào. Nếu dữ liệu hợp lệ </w:t>
      </w:r>
      <w:r w:rsidR="00BD6765"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03FB24D4" w14:textId="77777777" w:rsidR="007074D1" w:rsidRPr="002E6A38" w:rsidRDefault="007074D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3B4CCF14" w14:textId="12B3E0C1" w:rsidR="004315E1" w:rsidRPr="002E6A38" w:rsidRDefault="00133F84" w:rsidP="00751AD6">
      <w:pPr>
        <w:pStyle w:val="Heading4"/>
      </w:pPr>
      <w:r w:rsidRPr="002E6A38">
        <w:lastRenderedPageBreak/>
        <w:t>3.</w:t>
      </w:r>
      <w:r w:rsidRPr="002E6A38">
        <w:rPr>
          <w:lang w:val="en-US"/>
        </w:rPr>
        <w:t>2</w:t>
      </w:r>
      <w:r w:rsidR="004315E1" w:rsidRPr="002E6A38">
        <w:t>.18. Phân tích kết quả ngoại kiểm dựa vào phân tích SDI</w:t>
      </w:r>
    </w:p>
    <w:p w14:paraId="0CB0FC60"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19D7FB24" wp14:editId="0DCA647B">
            <wp:extent cx="5943600" cy="29464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5943600" cy="2946400"/>
                    </a:xfrm>
                    <a:prstGeom prst="rect">
                      <a:avLst/>
                    </a:prstGeom>
                    <a:ln/>
                  </pic:spPr>
                </pic:pic>
              </a:graphicData>
            </a:graphic>
          </wp:inline>
        </w:drawing>
      </w:r>
    </w:p>
    <w:p w14:paraId="7CCE94A3" w14:textId="56757CA0"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1C292009"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70BEC59E" w14:textId="27E26C1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xem kết quả phân tích</w:t>
      </w:r>
    </w:p>
    <w:p w14:paraId="61B0421F" w14:textId="3459B82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CSV kết quả phân tích</w:t>
      </w:r>
    </w:p>
    <w:p w14:paraId="41E585B0" w14:textId="70FA651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dữ liệu dạng excel kết quả phân tích</w:t>
      </w:r>
    </w:p>
    <w:p w14:paraId="1D469665" w14:textId="5104202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dữ liệu dạng PDF kết quả phân tích</w:t>
      </w:r>
    </w:p>
    <w:p w14:paraId="380451EC" w14:textId="0222F5D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báo cáo kết quả PDF có bảo mật (không chỉnh sửa) các kết quả </w:t>
      </w:r>
      <w:r w:rsidR="00577AE9" w:rsidRPr="002E6A38">
        <w:rPr>
          <w:rFonts w:ascii="Times New Roman" w:hAnsi="Times New Roman"/>
          <w:sz w:val="26"/>
          <w:szCs w:val="26"/>
        </w:rPr>
        <w:t>n</w:t>
      </w:r>
      <w:r w:rsidRPr="002E6A38">
        <w:rPr>
          <w:rFonts w:ascii="Times New Roman" w:hAnsi="Times New Roman"/>
          <w:sz w:val="26"/>
          <w:szCs w:val="26"/>
        </w:rPr>
        <w:t xml:space="preserve">goại kiểm từng </w:t>
      </w:r>
      <w:r w:rsidR="00577AE9" w:rsidRPr="002E6A38">
        <w:rPr>
          <w:rFonts w:ascii="Times New Roman" w:hAnsi="Times New Roman"/>
          <w:sz w:val="26"/>
          <w:szCs w:val="26"/>
        </w:rPr>
        <w:t>đ</w:t>
      </w:r>
      <w:r w:rsidRPr="002E6A38">
        <w:rPr>
          <w:rFonts w:ascii="Times New Roman" w:hAnsi="Times New Roman"/>
          <w:sz w:val="26"/>
          <w:szCs w:val="26"/>
        </w:rPr>
        <w:t>ợt của từng chương trình</w:t>
      </w:r>
    </w:p>
    <w:p w14:paraId="18C78B2D" w14:textId="05C540A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xuất báo cáo kết quả PDF có bảo mật (không chỉnh sửa) cuối </w:t>
      </w:r>
      <w:r w:rsidR="00577AE9" w:rsidRPr="002E6A38">
        <w:rPr>
          <w:rFonts w:ascii="Times New Roman" w:hAnsi="Times New Roman"/>
          <w:sz w:val="26"/>
          <w:szCs w:val="26"/>
        </w:rPr>
        <w:t>c</w:t>
      </w:r>
      <w:r w:rsidRPr="002E6A38">
        <w:rPr>
          <w:rFonts w:ascii="Times New Roman" w:hAnsi="Times New Roman"/>
          <w:sz w:val="26"/>
          <w:szCs w:val="26"/>
        </w:rPr>
        <w:t>hu kỳ của từng chương trình</w:t>
      </w:r>
    </w:p>
    <w:p w14:paraId="3A32F8EB" w14:textId="5F05403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xuất </w:t>
      </w:r>
      <w:r w:rsidR="00577AE9" w:rsidRPr="002E6A38">
        <w:rPr>
          <w:rFonts w:ascii="Times New Roman" w:hAnsi="Times New Roman"/>
          <w:sz w:val="26"/>
          <w:szCs w:val="26"/>
        </w:rPr>
        <w:t>b</w:t>
      </w:r>
      <w:r w:rsidRPr="002E6A38">
        <w:rPr>
          <w:rFonts w:ascii="Times New Roman" w:hAnsi="Times New Roman"/>
          <w:sz w:val="26"/>
          <w:szCs w:val="26"/>
        </w:rPr>
        <w:t>áo cáo kết quả của từng đơn vị tham gia</w:t>
      </w:r>
    </w:p>
    <w:p w14:paraId="5084125B" w14:textId="2C63F5D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Hệ thống kiểm tra tính hợp lệ của thông tin nhập vào. Nếu dữ liệu hợp lệ </w:t>
      </w:r>
      <w:r w:rsidR="00BD6765"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5DEE0C5B" w14:textId="77777777" w:rsidR="007074D1" w:rsidRPr="002E6A38" w:rsidRDefault="007074D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75C115BB" w14:textId="411E250C" w:rsidR="004315E1" w:rsidRPr="002E6A38" w:rsidRDefault="00133F84" w:rsidP="00751AD6">
      <w:pPr>
        <w:pStyle w:val="Heading4"/>
      </w:pPr>
      <w:r w:rsidRPr="002E6A38">
        <w:lastRenderedPageBreak/>
        <w:t>3.</w:t>
      </w:r>
      <w:r w:rsidRPr="002E6A38">
        <w:rPr>
          <w:lang w:val="en-US"/>
        </w:rPr>
        <w:t>2</w:t>
      </w:r>
      <w:r w:rsidR="004315E1" w:rsidRPr="002E6A38">
        <w:t>.19. Phân tích kết quả ngoại kiểm dựa vào phân tích CV</w:t>
      </w:r>
    </w:p>
    <w:p w14:paraId="0B6B9DA0"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287D7257" wp14:editId="6F983B29">
            <wp:extent cx="5943600" cy="29591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943600" cy="2959100"/>
                    </a:xfrm>
                    <a:prstGeom prst="rect">
                      <a:avLst/>
                    </a:prstGeom>
                    <a:ln/>
                  </pic:spPr>
                </pic:pic>
              </a:graphicData>
            </a:graphic>
          </wp:inline>
        </w:drawing>
      </w:r>
    </w:p>
    <w:p w14:paraId="3A8AABD0" w14:textId="1A7BFF3B"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74EE163D"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6CD80D88" w14:textId="38C1CE4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xem kết quả phân tích</w:t>
      </w:r>
    </w:p>
    <w:p w14:paraId="378BFF7C" w14:textId="7E13294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dữ liệu dạng CSV kết quả phân tích</w:t>
      </w:r>
    </w:p>
    <w:p w14:paraId="10D5133D" w14:textId="4024289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dữ liệu dạng excel kết quả phân tích</w:t>
      </w:r>
    </w:p>
    <w:p w14:paraId="594FC0CF" w14:textId="46361CE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PDF kết quả phân tích</w:t>
      </w:r>
    </w:p>
    <w:p w14:paraId="63A4A122" w14:textId="21FAEAC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báo cáo kết quả PDF có bảo mật (không chỉnh sửa) các kết quả </w:t>
      </w:r>
      <w:r w:rsidR="00577AE9" w:rsidRPr="002E6A38">
        <w:rPr>
          <w:rFonts w:ascii="Times New Roman" w:hAnsi="Times New Roman"/>
          <w:sz w:val="26"/>
          <w:szCs w:val="26"/>
        </w:rPr>
        <w:t>n</w:t>
      </w:r>
      <w:r w:rsidRPr="002E6A38">
        <w:rPr>
          <w:rFonts w:ascii="Times New Roman" w:hAnsi="Times New Roman"/>
          <w:sz w:val="26"/>
          <w:szCs w:val="26"/>
        </w:rPr>
        <w:t xml:space="preserve">goại kiểm từng </w:t>
      </w:r>
      <w:r w:rsidR="00577AE9" w:rsidRPr="002E6A38">
        <w:rPr>
          <w:rFonts w:ascii="Times New Roman" w:hAnsi="Times New Roman"/>
          <w:sz w:val="26"/>
          <w:szCs w:val="26"/>
        </w:rPr>
        <w:t>đ</w:t>
      </w:r>
      <w:r w:rsidRPr="002E6A38">
        <w:rPr>
          <w:rFonts w:ascii="Times New Roman" w:hAnsi="Times New Roman"/>
          <w:sz w:val="26"/>
          <w:szCs w:val="26"/>
        </w:rPr>
        <w:t>ợt của từng chương trình</w:t>
      </w:r>
    </w:p>
    <w:p w14:paraId="3DC690AF" w14:textId="4D8E22B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xuất báo cáo kết quả PDF có bảo mật (không chỉnh sửa) cuối </w:t>
      </w:r>
      <w:r w:rsidR="00577AE9" w:rsidRPr="002E6A38">
        <w:rPr>
          <w:rFonts w:ascii="Times New Roman" w:hAnsi="Times New Roman"/>
          <w:sz w:val="26"/>
          <w:szCs w:val="26"/>
        </w:rPr>
        <w:t>c</w:t>
      </w:r>
      <w:r w:rsidRPr="002E6A38">
        <w:rPr>
          <w:rFonts w:ascii="Times New Roman" w:hAnsi="Times New Roman"/>
          <w:sz w:val="26"/>
          <w:szCs w:val="26"/>
        </w:rPr>
        <w:t>hu kỳ của từng chương trình</w:t>
      </w:r>
    </w:p>
    <w:p w14:paraId="05A962AB" w14:textId="24B4E82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xuất </w:t>
      </w:r>
      <w:r w:rsidR="00577AE9" w:rsidRPr="002E6A38">
        <w:rPr>
          <w:rFonts w:ascii="Times New Roman" w:hAnsi="Times New Roman"/>
          <w:sz w:val="26"/>
          <w:szCs w:val="26"/>
        </w:rPr>
        <w:t>b</w:t>
      </w:r>
      <w:r w:rsidRPr="002E6A38">
        <w:rPr>
          <w:rFonts w:ascii="Times New Roman" w:hAnsi="Times New Roman"/>
          <w:sz w:val="26"/>
          <w:szCs w:val="26"/>
        </w:rPr>
        <w:t>áo cáo kết quả của từng đơn vị tham gia</w:t>
      </w:r>
    </w:p>
    <w:p w14:paraId="4E3AEC79" w14:textId="65DB920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Hệ thống kiểm tra tính hợp lệ của thông tin nhập vào. Nếu dữ liệu hợp lệ </w:t>
      </w:r>
      <w:r w:rsidR="00BD6765"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375B4F6A" w14:textId="77777777" w:rsidR="007074D1" w:rsidRPr="002E6A38" w:rsidRDefault="007074D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458EBA32" w14:textId="18549938" w:rsidR="004315E1" w:rsidRPr="002E6A38" w:rsidRDefault="00133F84" w:rsidP="00751AD6">
      <w:pPr>
        <w:pStyle w:val="Heading4"/>
      </w:pPr>
      <w:r w:rsidRPr="002E6A38">
        <w:lastRenderedPageBreak/>
        <w:t>3.</w:t>
      </w:r>
      <w:r w:rsidRPr="002E6A38">
        <w:rPr>
          <w:lang w:val="en-US"/>
        </w:rPr>
        <w:t>2</w:t>
      </w:r>
      <w:r w:rsidR="004315E1" w:rsidRPr="002E6A38">
        <w:t xml:space="preserve">.20. Phân tích kết quả ngoại kiểm dựa vào phân tích Mean </w:t>
      </w:r>
    </w:p>
    <w:p w14:paraId="0F89DAA5"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3E227FA4" wp14:editId="4C879836">
            <wp:extent cx="5943600" cy="2895600"/>
            <wp:effectExtent l="0" t="0" r="0" b="0"/>
            <wp:docPr id="96"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35"/>
                    <a:srcRect/>
                    <a:stretch>
                      <a:fillRect/>
                    </a:stretch>
                  </pic:blipFill>
                  <pic:spPr>
                    <a:xfrm>
                      <a:off x="0" y="0"/>
                      <a:ext cx="5943600" cy="2895600"/>
                    </a:xfrm>
                    <a:prstGeom prst="rect">
                      <a:avLst/>
                    </a:prstGeom>
                    <a:ln/>
                  </pic:spPr>
                </pic:pic>
              </a:graphicData>
            </a:graphic>
          </wp:inline>
        </w:drawing>
      </w:r>
    </w:p>
    <w:p w14:paraId="3695B48C" w14:textId="5C1D2EC6"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283C3913"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29665C0E" w14:textId="174CDA5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xem kết quả phân tích</w:t>
      </w:r>
    </w:p>
    <w:p w14:paraId="56E649DE" w14:textId="503741E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CSV kết quả phân tích</w:t>
      </w:r>
    </w:p>
    <w:p w14:paraId="5BACC01C" w14:textId="2C93572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excel kết quả phân tích</w:t>
      </w:r>
    </w:p>
    <w:p w14:paraId="0D52D2AF" w14:textId="08D213F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PDF kết quả phân tích</w:t>
      </w:r>
    </w:p>
    <w:p w14:paraId="3D693541" w14:textId="05E80B2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xuất báo cáo kết quả PDF có bảo mật (không chỉnh sửa) các kết quả </w:t>
      </w:r>
      <w:r w:rsidR="00577AE9" w:rsidRPr="002E6A38">
        <w:rPr>
          <w:rFonts w:ascii="Times New Roman" w:hAnsi="Times New Roman"/>
          <w:sz w:val="26"/>
          <w:szCs w:val="26"/>
        </w:rPr>
        <w:t>n</w:t>
      </w:r>
      <w:r w:rsidRPr="002E6A38">
        <w:rPr>
          <w:rFonts w:ascii="Times New Roman" w:hAnsi="Times New Roman"/>
          <w:sz w:val="26"/>
          <w:szCs w:val="26"/>
        </w:rPr>
        <w:t xml:space="preserve">goại kiểm từng </w:t>
      </w:r>
      <w:r w:rsidR="00577AE9" w:rsidRPr="002E6A38">
        <w:rPr>
          <w:rFonts w:ascii="Times New Roman" w:hAnsi="Times New Roman"/>
          <w:sz w:val="26"/>
          <w:szCs w:val="26"/>
        </w:rPr>
        <w:t>đ</w:t>
      </w:r>
      <w:r w:rsidRPr="002E6A38">
        <w:rPr>
          <w:rFonts w:ascii="Times New Roman" w:hAnsi="Times New Roman"/>
          <w:sz w:val="26"/>
          <w:szCs w:val="26"/>
        </w:rPr>
        <w:t>ợt của từng chương trình</w:t>
      </w:r>
    </w:p>
    <w:p w14:paraId="082CC281" w14:textId="031A523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xuất báo cáo kết quả PDF có bảo mật (không chỉnh sửa) cuối </w:t>
      </w:r>
      <w:r w:rsidR="00577AE9" w:rsidRPr="002E6A38">
        <w:rPr>
          <w:rFonts w:ascii="Times New Roman" w:hAnsi="Times New Roman"/>
          <w:sz w:val="26"/>
          <w:szCs w:val="26"/>
        </w:rPr>
        <w:t>c</w:t>
      </w:r>
      <w:r w:rsidRPr="002E6A38">
        <w:rPr>
          <w:rFonts w:ascii="Times New Roman" w:hAnsi="Times New Roman"/>
          <w:sz w:val="26"/>
          <w:szCs w:val="26"/>
        </w:rPr>
        <w:t>hu kỳ của từng chương trình</w:t>
      </w:r>
    </w:p>
    <w:p w14:paraId="382E71B5" w14:textId="1A4F823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xuất </w:t>
      </w:r>
      <w:r w:rsidR="00577AE9" w:rsidRPr="002E6A38">
        <w:rPr>
          <w:rFonts w:ascii="Times New Roman" w:hAnsi="Times New Roman"/>
          <w:sz w:val="26"/>
          <w:szCs w:val="26"/>
        </w:rPr>
        <w:t>b</w:t>
      </w:r>
      <w:r w:rsidRPr="002E6A38">
        <w:rPr>
          <w:rFonts w:ascii="Times New Roman" w:hAnsi="Times New Roman"/>
          <w:sz w:val="26"/>
          <w:szCs w:val="26"/>
        </w:rPr>
        <w:t>áo cáo kết quả của từng đơn vị tham gia</w:t>
      </w:r>
    </w:p>
    <w:p w14:paraId="68CCF1FC" w14:textId="3F74956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Hệ thống kiểm tra tính hợp lệ của thông tin nhập vào. Nếu dữ liệu hợp lệ </w:t>
      </w:r>
      <w:r w:rsidR="00BD6765"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41F815E8" w14:textId="77777777" w:rsidR="007074D1" w:rsidRPr="002E6A38" w:rsidRDefault="007074D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196C4A75" w14:textId="4D5B1B06" w:rsidR="004315E1" w:rsidRPr="002E6A38" w:rsidRDefault="00133F84" w:rsidP="00751AD6">
      <w:pPr>
        <w:pStyle w:val="Heading4"/>
      </w:pPr>
      <w:r w:rsidRPr="002E6A38">
        <w:lastRenderedPageBreak/>
        <w:t>3.</w:t>
      </w:r>
      <w:r w:rsidRPr="002E6A38">
        <w:rPr>
          <w:lang w:val="en-US"/>
        </w:rPr>
        <w:t>2</w:t>
      </w:r>
      <w:r w:rsidR="004315E1" w:rsidRPr="002E6A38">
        <w:t>.21. Phân tích kết quả ngoại kiểm dựa vào phân tích Target Score</w:t>
      </w:r>
    </w:p>
    <w:p w14:paraId="6A713248" w14:textId="77777777" w:rsidR="004315E1" w:rsidRPr="002E6A38" w:rsidRDefault="004315E1" w:rsidP="00461030">
      <w:pPr>
        <w:widowControl w:val="0"/>
        <w:spacing w:before="120" w:after="120" w:line="240" w:lineRule="auto"/>
        <w:ind w:left="720"/>
        <w:jc w:val="both"/>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08E71D19" wp14:editId="2553F484">
            <wp:extent cx="5943600" cy="2971800"/>
            <wp:effectExtent l="0" t="0" r="0" b="0"/>
            <wp:docPr id="10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943600" cy="2971800"/>
                    </a:xfrm>
                    <a:prstGeom prst="rect">
                      <a:avLst/>
                    </a:prstGeom>
                    <a:ln/>
                  </pic:spPr>
                </pic:pic>
              </a:graphicData>
            </a:graphic>
          </wp:inline>
        </w:drawing>
      </w:r>
    </w:p>
    <w:p w14:paraId="13A2F4D0" w14:textId="570A3F1B"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6D967E51"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4178D074" w14:textId="0868CA3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xem kết quả phân tích</w:t>
      </w:r>
    </w:p>
    <w:p w14:paraId="52E1C2B0" w14:textId="3722A9E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CSV kết quả phân tích</w:t>
      </w:r>
    </w:p>
    <w:p w14:paraId="39F6BDE4" w14:textId="47DDABE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excel kết quả phân tích</w:t>
      </w:r>
    </w:p>
    <w:p w14:paraId="49DFB981" w14:textId="1E19CA9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dữ liệu dạng PDF kết quả phân tích</w:t>
      </w:r>
    </w:p>
    <w:p w14:paraId="26DC765C" w14:textId="427416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báo cáo kết quả PDF có bảo mật (không chỉnh sửa) các kết quả </w:t>
      </w:r>
      <w:r w:rsidR="004329AD" w:rsidRPr="002E6A38">
        <w:rPr>
          <w:rFonts w:ascii="Times New Roman" w:hAnsi="Times New Roman"/>
          <w:sz w:val="26"/>
          <w:szCs w:val="26"/>
        </w:rPr>
        <w:t>n</w:t>
      </w:r>
      <w:r w:rsidRPr="002E6A38">
        <w:rPr>
          <w:rFonts w:ascii="Times New Roman" w:hAnsi="Times New Roman"/>
          <w:sz w:val="26"/>
          <w:szCs w:val="26"/>
        </w:rPr>
        <w:t xml:space="preserve">goại kiểm từng </w:t>
      </w:r>
      <w:r w:rsidR="00577AE9" w:rsidRPr="002E6A38">
        <w:rPr>
          <w:rFonts w:ascii="Times New Roman" w:hAnsi="Times New Roman"/>
          <w:sz w:val="26"/>
          <w:szCs w:val="26"/>
        </w:rPr>
        <w:t>đ</w:t>
      </w:r>
      <w:r w:rsidRPr="002E6A38">
        <w:rPr>
          <w:rFonts w:ascii="Times New Roman" w:hAnsi="Times New Roman"/>
          <w:sz w:val="26"/>
          <w:szCs w:val="26"/>
        </w:rPr>
        <w:t>ợt của từng chương trình</w:t>
      </w:r>
    </w:p>
    <w:p w14:paraId="72B581DC" w14:textId="7694D44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xuất báo cáo kết quả PDF có bảo mật (không chỉnh sửa) cuối </w:t>
      </w:r>
      <w:r w:rsidR="004329AD" w:rsidRPr="002E6A38">
        <w:rPr>
          <w:rFonts w:ascii="Times New Roman" w:hAnsi="Times New Roman"/>
          <w:sz w:val="26"/>
          <w:szCs w:val="26"/>
        </w:rPr>
        <w:t>c</w:t>
      </w:r>
      <w:r w:rsidRPr="002E6A38">
        <w:rPr>
          <w:rFonts w:ascii="Times New Roman" w:hAnsi="Times New Roman"/>
          <w:sz w:val="26"/>
          <w:szCs w:val="26"/>
        </w:rPr>
        <w:t>hu kỳ của từng chương trình</w:t>
      </w:r>
    </w:p>
    <w:p w14:paraId="3843B7FA" w14:textId="0806DD7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xuất </w:t>
      </w:r>
      <w:r w:rsidR="004329AD" w:rsidRPr="002E6A38">
        <w:rPr>
          <w:rFonts w:ascii="Times New Roman" w:hAnsi="Times New Roman"/>
          <w:sz w:val="26"/>
          <w:szCs w:val="26"/>
        </w:rPr>
        <w:t>b</w:t>
      </w:r>
      <w:r w:rsidRPr="002E6A38">
        <w:rPr>
          <w:rFonts w:ascii="Times New Roman" w:hAnsi="Times New Roman"/>
          <w:sz w:val="26"/>
          <w:szCs w:val="26"/>
        </w:rPr>
        <w:t>áo cáo kết quả của từng đơn vị tham gia</w:t>
      </w:r>
    </w:p>
    <w:p w14:paraId="18F5D0C2" w14:textId="60A14AA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Hệ thống kiểm tra tính hợp lệ của thông tin nhập vào. Nếu dữ liệu hợp lệ </w:t>
      </w:r>
      <w:r w:rsidR="00BD6765"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6AA08022" w14:textId="77777777" w:rsidR="007074D1" w:rsidRPr="002E6A38" w:rsidRDefault="007074D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29565B46" w14:textId="1FE0BA7D" w:rsidR="004315E1" w:rsidRPr="002E6A38" w:rsidRDefault="00133F84" w:rsidP="00751AD6">
      <w:pPr>
        <w:pStyle w:val="Heading4"/>
      </w:pPr>
      <w:r w:rsidRPr="002E6A38">
        <w:lastRenderedPageBreak/>
        <w:t>3.</w:t>
      </w:r>
      <w:r w:rsidRPr="002E6A38">
        <w:rPr>
          <w:lang w:val="en-US"/>
        </w:rPr>
        <w:t>2</w:t>
      </w:r>
      <w:r w:rsidR="004315E1" w:rsidRPr="002E6A38">
        <w:t>.22. Biểu đồ kết quả phân tích</w:t>
      </w:r>
    </w:p>
    <w:p w14:paraId="70F85A21" w14:textId="77777777" w:rsidR="004315E1" w:rsidRPr="002E6A38" w:rsidRDefault="004315E1" w:rsidP="00461030">
      <w:pPr>
        <w:widowControl w:val="0"/>
        <w:spacing w:before="120" w:after="120" w:line="240" w:lineRule="auto"/>
        <w:ind w:left="720"/>
        <w:jc w:val="both"/>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20D83AC8" wp14:editId="2253C16E">
            <wp:extent cx="5943600" cy="37846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5943600" cy="3784600"/>
                    </a:xfrm>
                    <a:prstGeom prst="rect">
                      <a:avLst/>
                    </a:prstGeom>
                    <a:ln/>
                  </pic:spPr>
                </pic:pic>
              </a:graphicData>
            </a:graphic>
          </wp:inline>
        </w:drawing>
      </w:r>
    </w:p>
    <w:p w14:paraId="02A68BB1" w14:textId="4AEDC8EE"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4A49C7C3"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0B81621B" w14:textId="75195C0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xem biểu đồ thống kê: biểu đồ so sánh nhóm</w:t>
      </w:r>
    </w:p>
    <w:p w14:paraId="7D9D5D41" w14:textId="68ECBE5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xem biểu đồ thống kê: biểu đồ so sánh phương pháp</w:t>
      </w:r>
    </w:p>
    <w:p w14:paraId="190F7057" w14:textId="5D4F70E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xem biểu đồ thống kê: biểu đồ so sánh thiết bị</w:t>
      </w:r>
    </w:p>
    <w:p w14:paraId="00557879" w14:textId="01C8242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xem biểu đồ thống kê: biểu đồ LJ</w:t>
      </w:r>
    </w:p>
    <w:p w14:paraId="69FB7CA4" w14:textId="761FC2A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xem biểu đồ thống kê: biểu đồ Histogram</w:t>
      </w:r>
    </w:p>
    <w:p w14:paraId="6FE992BE" w14:textId="219EC55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Hệ thống kiểm tra tính hợp lệ của thông tin nhập vào. Nếu dữ liệu hợp lệ </w:t>
      </w:r>
      <w:r w:rsidR="00BD6765"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1CA0D3CE" w14:textId="77777777" w:rsidR="007074D1" w:rsidRPr="002E6A38" w:rsidRDefault="007074D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6EAF7237" w14:textId="566439A1" w:rsidR="004315E1" w:rsidRPr="002E6A38" w:rsidRDefault="00133F84" w:rsidP="00751AD6">
      <w:pPr>
        <w:pStyle w:val="Heading4"/>
      </w:pPr>
      <w:r w:rsidRPr="002E6A38">
        <w:lastRenderedPageBreak/>
        <w:t>3.</w:t>
      </w:r>
      <w:r w:rsidRPr="002E6A38">
        <w:rPr>
          <w:lang w:val="en-US"/>
        </w:rPr>
        <w:t>2</w:t>
      </w:r>
      <w:r w:rsidR="004315E1" w:rsidRPr="002E6A38">
        <w:t xml:space="preserve">.23. Phân tích kết quả chương trình định tính của Vi sinh - Ký sinh </w:t>
      </w:r>
    </w:p>
    <w:p w14:paraId="5BBD9719"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02306A56" wp14:editId="166C22C3">
            <wp:extent cx="5943600" cy="3035300"/>
            <wp:effectExtent l="0" t="0" r="0" b="0"/>
            <wp:docPr id="75"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8"/>
                    <a:srcRect/>
                    <a:stretch>
                      <a:fillRect/>
                    </a:stretch>
                  </pic:blipFill>
                  <pic:spPr>
                    <a:xfrm>
                      <a:off x="0" y="0"/>
                      <a:ext cx="5943600" cy="3035300"/>
                    </a:xfrm>
                    <a:prstGeom prst="rect">
                      <a:avLst/>
                    </a:prstGeom>
                    <a:ln/>
                  </pic:spPr>
                </pic:pic>
              </a:graphicData>
            </a:graphic>
          </wp:inline>
        </w:drawing>
      </w:r>
    </w:p>
    <w:p w14:paraId="135A824F" w14:textId="26AE38AF"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1245DD94"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1D52382E" w14:textId="3B7AB23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xem kết quả phân tích</w:t>
      </w:r>
    </w:p>
    <w:p w14:paraId="76420623" w14:textId="6D13F85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dữ liệu dạng CSV kết quả phân tích</w:t>
      </w:r>
    </w:p>
    <w:p w14:paraId="5DF26D37" w14:textId="322C08D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dữ liệu dạng excel kết quả phân tích</w:t>
      </w:r>
    </w:p>
    <w:p w14:paraId="3854C49A" w14:textId="5E5AE54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dữ liệu dạng PDF kết quả phân tích</w:t>
      </w:r>
    </w:p>
    <w:p w14:paraId="270717D2" w14:textId="601BE80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báo cáo kết quả PDF có bảo mật (không chỉnh sửa) các kết quả Ngoại kiểm từng Đợt của từng chương trình</w:t>
      </w:r>
    </w:p>
    <w:p w14:paraId="56299EE4" w14:textId="29A2518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báo cáo kết quả PDF có bảo mật (không chỉnh sửa) cuối Chu kỳ của từng chương trình</w:t>
      </w:r>
    </w:p>
    <w:p w14:paraId="15C1753C" w14:textId="531F80B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Báo cáo kết quả của từng đơn vị tham gia</w:t>
      </w:r>
    </w:p>
    <w:p w14:paraId="39BB418F" w14:textId="4966A5D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Hệ thống kiểm tra tính hợp lệ của thông tin nhập vào. Nếu dữ liệu hợp lệ </w:t>
      </w:r>
      <w:r w:rsidR="00BD6765"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7A52363C" w14:textId="77777777" w:rsidR="007074D1" w:rsidRPr="002E6A38" w:rsidRDefault="007074D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5FCEDEB8" w14:textId="4DC6228F" w:rsidR="004315E1" w:rsidRPr="002E6A38" w:rsidRDefault="00133F84" w:rsidP="00751AD6">
      <w:pPr>
        <w:pStyle w:val="Heading4"/>
      </w:pPr>
      <w:r w:rsidRPr="002E6A38">
        <w:lastRenderedPageBreak/>
        <w:t>3.</w:t>
      </w:r>
      <w:r w:rsidRPr="002E6A38">
        <w:rPr>
          <w:lang w:val="en-US"/>
        </w:rPr>
        <w:t>2</w:t>
      </w:r>
      <w:r w:rsidR="004315E1" w:rsidRPr="002E6A38">
        <w:t xml:space="preserve">.24. Phân tích kết quả chương trình định tính của Huyết học </w:t>
      </w:r>
    </w:p>
    <w:p w14:paraId="1E431588"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4D7E4B30" wp14:editId="011751B3">
            <wp:extent cx="5943600" cy="299720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5943600" cy="2997200"/>
                    </a:xfrm>
                    <a:prstGeom prst="rect">
                      <a:avLst/>
                    </a:prstGeom>
                    <a:ln/>
                  </pic:spPr>
                </pic:pic>
              </a:graphicData>
            </a:graphic>
          </wp:inline>
        </w:drawing>
      </w:r>
    </w:p>
    <w:p w14:paraId="0E9DD056" w14:textId="77BB5E6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574E231F"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6BA638B9" w14:textId="7A99B4E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xem kết quả phân tích</w:t>
      </w:r>
    </w:p>
    <w:p w14:paraId="62DAF097" w14:textId="75BF277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dữ liệu dạng CSV kết quả phân tích</w:t>
      </w:r>
    </w:p>
    <w:p w14:paraId="044CB38A" w14:textId="4159D6C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dữ liệu dạng excel kết quả phân tích</w:t>
      </w:r>
    </w:p>
    <w:p w14:paraId="0D907114" w14:textId="2E913BF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dữ liệu dạng PDF kết quả phân tích</w:t>
      </w:r>
    </w:p>
    <w:p w14:paraId="794ECBBA" w14:textId="14B6BBB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báo cáo kết quả PDF có bảo mật (không chỉnh sửa) các kết quả Ngoại kiểm từng Đợt của từng chương trình</w:t>
      </w:r>
    </w:p>
    <w:p w14:paraId="5EEA9900" w14:textId="414B2EE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báo cáo kết quả PDF có bảo mật (không chỉnh sửa) cuối Chu kỳ của từng chương trình</w:t>
      </w:r>
    </w:p>
    <w:p w14:paraId="68FC8DB5" w14:textId="7C53E15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Báo cáo kết quả của từng đơn vị tham gia</w:t>
      </w:r>
    </w:p>
    <w:p w14:paraId="3BD54A7F" w14:textId="2EC7BC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Hệ thống kiểm tra tính hợp lệ của thông tin nhập vào. Nếu dữ liệu hợp lệ </w:t>
      </w:r>
      <w:r w:rsidR="00BD6765"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165451B9" w14:textId="77777777" w:rsidR="007074D1" w:rsidRPr="002E6A38" w:rsidRDefault="007074D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0097B9A4" w14:textId="43776CAF" w:rsidR="004315E1" w:rsidRPr="002E6A38" w:rsidRDefault="00133F84" w:rsidP="00751AD6">
      <w:pPr>
        <w:pStyle w:val="Heading4"/>
      </w:pPr>
      <w:r w:rsidRPr="002E6A38">
        <w:lastRenderedPageBreak/>
        <w:t>3.</w:t>
      </w:r>
      <w:r w:rsidRPr="002E6A38">
        <w:rPr>
          <w:lang w:val="en-US"/>
        </w:rPr>
        <w:t>2</w:t>
      </w:r>
      <w:r w:rsidR="004315E1" w:rsidRPr="002E6A38">
        <w:t>.25. Phân tích kết quả chương trình định tính của SHPT</w:t>
      </w:r>
    </w:p>
    <w:p w14:paraId="57B97157"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76A5EAA9" wp14:editId="56283CCC">
            <wp:extent cx="5943600" cy="3048000"/>
            <wp:effectExtent l="0" t="0" r="0" b="0"/>
            <wp:docPr id="94"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40"/>
                    <a:srcRect/>
                    <a:stretch>
                      <a:fillRect/>
                    </a:stretch>
                  </pic:blipFill>
                  <pic:spPr>
                    <a:xfrm>
                      <a:off x="0" y="0"/>
                      <a:ext cx="5943600" cy="3048000"/>
                    </a:xfrm>
                    <a:prstGeom prst="rect">
                      <a:avLst/>
                    </a:prstGeom>
                    <a:ln/>
                  </pic:spPr>
                </pic:pic>
              </a:graphicData>
            </a:graphic>
          </wp:inline>
        </w:drawing>
      </w:r>
    </w:p>
    <w:p w14:paraId="003DE942" w14:textId="67F0C9E6"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622A2EF7"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07589719" w14:textId="38F9672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xem kết quả phân tích</w:t>
      </w:r>
    </w:p>
    <w:p w14:paraId="6CA94204" w14:textId="52F7303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dữ liệu dạng CSV kết quả phân tích</w:t>
      </w:r>
    </w:p>
    <w:p w14:paraId="34568C8A" w14:textId="7000864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dữ liệu dạng excel kết quả phân tích</w:t>
      </w:r>
    </w:p>
    <w:p w14:paraId="775A51FC" w14:textId="5F79ADE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PDF kết quả phân tích</w:t>
      </w:r>
    </w:p>
    <w:p w14:paraId="5F08382A" w14:textId="5F2CB17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báo cáo kết quả PDF có bảo mật (không chỉnh sửa) các kết quả Ngoại kiểm từng Đợt của từng chương trình</w:t>
      </w:r>
    </w:p>
    <w:p w14:paraId="595F9AC4" w14:textId="30FF316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báo cáo kết quả PDF có bảo mật (không chỉnh sửa) cuối Chu kỳ của từng chương trình</w:t>
      </w:r>
    </w:p>
    <w:p w14:paraId="43C1468A" w14:textId="6C69C28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Báo cáo kết quả của từng đơn vị tham gia</w:t>
      </w:r>
    </w:p>
    <w:p w14:paraId="68BC0734" w14:textId="2F6778C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Hệ thống kiểm tra tính hợp lệ của thông tin nhập vào. Nếu dữ liệu hợp lệ </w:t>
      </w:r>
      <w:r w:rsidR="00BD6765"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0BC3FDB5" w14:textId="77777777" w:rsidR="007074D1" w:rsidRPr="002E6A38" w:rsidRDefault="007074D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106D4563" w14:textId="7BDA101A" w:rsidR="004315E1" w:rsidRPr="002E6A38" w:rsidRDefault="00133F84" w:rsidP="00751AD6">
      <w:pPr>
        <w:pStyle w:val="Heading4"/>
      </w:pPr>
      <w:r w:rsidRPr="002E6A38">
        <w:lastRenderedPageBreak/>
        <w:t>3.</w:t>
      </w:r>
      <w:r w:rsidRPr="002E6A38">
        <w:rPr>
          <w:lang w:val="en-US"/>
        </w:rPr>
        <w:t>2</w:t>
      </w:r>
      <w:r w:rsidR="004315E1" w:rsidRPr="002E6A38">
        <w:t xml:space="preserve">.26. Phân tích kết quả chương trình định tính của Nước tiểu </w:t>
      </w:r>
    </w:p>
    <w:p w14:paraId="4B0BA53B"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60B13699" wp14:editId="09887948">
            <wp:extent cx="5943600" cy="2946400"/>
            <wp:effectExtent l="0" t="0" r="0" b="0"/>
            <wp:docPr id="7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1"/>
                    <a:srcRect/>
                    <a:stretch>
                      <a:fillRect/>
                    </a:stretch>
                  </pic:blipFill>
                  <pic:spPr>
                    <a:xfrm>
                      <a:off x="0" y="0"/>
                      <a:ext cx="5943600" cy="2946400"/>
                    </a:xfrm>
                    <a:prstGeom prst="rect">
                      <a:avLst/>
                    </a:prstGeom>
                    <a:ln/>
                  </pic:spPr>
                </pic:pic>
              </a:graphicData>
            </a:graphic>
          </wp:inline>
        </w:drawing>
      </w:r>
    </w:p>
    <w:p w14:paraId="18CEA01A" w14:textId="2076F806"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49E0CCDA"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501FA501" w14:textId="491776F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xem kết quả phân tích</w:t>
      </w:r>
    </w:p>
    <w:p w14:paraId="690A0116" w14:textId="243CACB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CSV kết quả phân tích</w:t>
      </w:r>
    </w:p>
    <w:p w14:paraId="3FD88E25" w14:textId="46B9C18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dữ liệu dạng excel kết quả phân tích</w:t>
      </w:r>
    </w:p>
    <w:p w14:paraId="71D20385" w14:textId="5F42B0A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PDF kết quả phân tích</w:t>
      </w:r>
    </w:p>
    <w:p w14:paraId="20DDFC9B" w14:textId="1C8021F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báo cáo kết quả PDF có bảo mật (không chỉnh sửa) các kết quả Ngoại kiểm từng Đợt của từng chương trình</w:t>
      </w:r>
    </w:p>
    <w:p w14:paraId="7F308060" w14:textId="7AA3705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báo cáo kết quả PDF có bảo mật (không chỉnh sửa) cuối Chu kỳ của từng chương trình</w:t>
      </w:r>
    </w:p>
    <w:p w14:paraId="02B9DA51" w14:textId="6B18DC1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Báo cáo kết quả của từng đơn vị tham gia</w:t>
      </w:r>
    </w:p>
    <w:p w14:paraId="2EF8F738" w14:textId="7BC7AD8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Hệ thống kiểm tra tính hợp lệ của thông tin nhập vào. Nếu dữ liệu hợp lệ </w:t>
      </w:r>
      <w:r w:rsidR="00BD6765"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4765D22C" w14:textId="77777777" w:rsidR="007074D1" w:rsidRPr="002E6A38" w:rsidRDefault="007074D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2030F61E" w14:textId="1ADAFAAF" w:rsidR="004315E1" w:rsidRPr="002E6A38" w:rsidRDefault="00133F84" w:rsidP="00751AD6">
      <w:pPr>
        <w:pStyle w:val="Heading4"/>
      </w:pPr>
      <w:r w:rsidRPr="002E6A38">
        <w:lastRenderedPageBreak/>
        <w:t>3.</w:t>
      </w:r>
      <w:r w:rsidRPr="002E6A38">
        <w:rPr>
          <w:lang w:val="en-US"/>
        </w:rPr>
        <w:t>2</w:t>
      </w:r>
      <w:r w:rsidR="004315E1" w:rsidRPr="002E6A38">
        <w:t>.27. Phân tích kết quả chương trình định tính của Viêm gan B</w:t>
      </w:r>
    </w:p>
    <w:p w14:paraId="115E8E0E"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53A16FA2" wp14:editId="734487B2">
            <wp:extent cx="5943600" cy="3022600"/>
            <wp:effectExtent l="0" t="0" r="0" b="0"/>
            <wp:docPr id="7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2"/>
                    <a:srcRect/>
                    <a:stretch>
                      <a:fillRect/>
                    </a:stretch>
                  </pic:blipFill>
                  <pic:spPr>
                    <a:xfrm>
                      <a:off x="0" y="0"/>
                      <a:ext cx="5943600" cy="3022600"/>
                    </a:xfrm>
                    <a:prstGeom prst="rect">
                      <a:avLst/>
                    </a:prstGeom>
                    <a:ln/>
                  </pic:spPr>
                </pic:pic>
              </a:graphicData>
            </a:graphic>
          </wp:inline>
        </w:drawing>
      </w:r>
    </w:p>
    <w:p w14:paraId="737C688E" w14:textId="2C38214C"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06C3F5A4"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26B35757" w14:textId="33C06A8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xem kết quả phân tích</w:t>
      </w:r>
    </w:p>
    <w:p w14:paraId="492A7860" w14:textId="77C4510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CSV kết quả phân tích</w:t>
      </w:r>
    </w:p>
    <w:p w14:paraId="7D58D78F" w14:textId="41646C8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excel kết quả phân tích</w:t>
      </w:r>
    </w:p>
    <w:p w14:paraId="54527D3D" w14:textId="44A456E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PDF kết quả phân tích</w:t>
      </w:r>
    </w:p>
    <w:p w14:paraId="7B9B6366" w14:textId="6FA5B56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báo cáo kết quả PDF có bảo mật (không chỉnh sửa) các kết quả Ngoại kiểm từng Đợt của từng chương trình</w:t>
      </w:r>
    </w:p>
    <w:p w14:paraId="134142E2" w14:textId="78C8EAD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báo cáo kết quả PDF có bảo mật (không chỉnh sửa) cuối Chu kỳ của từng chương trình</w:t>
      </w:r>
    </w:p>
    <w:p w14:paraId="49AF9146" w14:textId="4EE76F5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Báo cáo kết quả của từng đơn vị tham gia</w:t>
      </w:r>
    </w:p>
    <w:p w14:paraId="6F64F49B" w14:textId="5A2A958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Hệ thống kiểm tra tính hợp lệ của thông tin nhập vào. Nếu dữ liệu hợp lệ </w:t>
      </w:r>
      <w:r w:rsidR="00BD6765"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2E3DA047" w14:textId="77777777" w:rsidR="007074D1" w:rsidRPr="002E6A38" w:rsidRDefault="007074D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0F08D7C5" w14:textId="05B32978" w:rsidR="004315E1" w:rsidRPr="002E6A38" w:rsidRDefault="00133F84" w:rsidP="00751AD6">
      <w:pPr>
        <w:pStyle w:val="Heading4"/>
      </w:pPr>
      <w:r w:rsidRPr="002E6A38">
        <w:lastRenderedPageBreak/>
        <w:t>3.</w:t>
      </w:r>
      <w:r w:rsidRPr="002E6A38">
        <w:rPr>
          <w:lang w:val="en-US"/>
        </w:rPr>
        <w:t>2</w:t>
      </w:r>
      <w:r w:rsidR="004315E1" w:rsidRPr="002E6A38">
        <w:t xml:space="preserve">.28. Phân tích kết quả chương trình định tính của Viêm gan C </w:t>
      </w:r>
    </w:p>
    <w:p w14:paraId="614A64F9"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27169C72" wp14:editId="297C80BB">
            <wp:extent cx="5943600" cy="2857500"/>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3"/>
                    <a:srcRect/>
                    <a:stretch>
                      <a:fillRect/>
                    </a:stretch>
                  </pic:blipFill>
                  <pic:spPr>
                    <a:xfrm>
                      <a:off x="0" y="0"/>
                      <a:ext cx="5943600" cy="2857500"/>
                    </a:xfrm>
                    <a:prstGeom prst="rect">
                      <a:avLst/>
                    </a:prstGeom>
                    <a:ln/>
                  </pic:spPr>
                </pic:pic>
              </a:graphicData>
            </a:graphic>
          </wp:inline>
        </w:drawing>
      </w:r>
    </w:p>
    <w:p w14:paraId="7E109E70" w14:textId="3A99FABA"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5E9B23CD"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00B945B8" w14:textId="1FA6251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xem kết quả phân tích</w:t>
      </w:r>
    </w:p>
    <w:p w14:paraId="5EB459F1" w14:textId="43EA5CD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CSV kết quả phân tích</w:t>
      </w:r>
    </w:p>
    <w:p w14:paraId="47EB51EF" w14:textId="10F9853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excel kết quả phân tích</w:t>
      </w:r>
    </w:p>
    <w:p w14:paraId="29B32BE5" w14:textId="4F79782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dữ liệu dạng PDF kết quả phân tích</w:t>
      </w:r>
    </w:p>
    <w:p w14:paraId="59A7C383" w14:textId="02029DA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báo cáo kết quả PDF có bảo mật (không chỉnh sửa) các kết quả Ngoại kiểm từng Đợt của từng chương trình</w:t>
      </w:r>
    </w:p>
    <w:p w14:paraId="140451D5" w14:textId="3967A9D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báo cáo kết quả PDF có bảo mật (không chỉnh sửa) cuối Chu kỳ của từng chương trình</w:t>
      </w:r>
    </w:p>
    <w:p w14:paraId="04C418AC" w14:textId="58EBC5E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Báo cáo kết quả của từng đơn vị tham gia</w:t>
      </w:r>
    </w:p>
    <w:p w14:paraId="71F32C1D" w14:textId="374CDDC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Hệ thống kiểm tra tính hợp lệ của thông tin nhập vào. Nếu dữ liệu hợp lệ </w:t>
      </w:r>
      <w:r w:rsidR="00BD6765"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6056AD4A" w14:textId="77777777" w:rsidR="007074D1" w:rsidRPr="002E6A38" w:rsidRDefault="007074D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18F04621" w14:textId="57701B9C" w:rsidR="004315E1" w:rsidRPr="002E6A38" w:rsidRDefault="00133F84" w:rsidP="00751AD6">
      <w:pPr>
        <w:pStyle w:val="Heading4"/>
      </w:pPr>
      <w:r w:rsidRPr="002E6A38">
        <w:lastRenderedPageBreak/>
        <w:t>3.</w:t>
      </w:r>
      <w:r w:rsidRPr="002E6A38">
        <w:rPr>
          <w:lang w:val="en-US"/>
        </w:rPr>
        <w:t>2</w:t>
      </w:r>
      <w:r w:rsidR="004315E1" w:rsidRPr="002E6A38">
        <w:t>.29.Nhập kết quả ngoại kiểm cho từng chương trình</w:t>
      </w:r>
    </w:p>
    <w:p w14:paraId="54BF218D"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28634C11" wp14:editId="046A029E">
            <wp:extent cx="5943600" cy="3022600"/>
            <wp:effectExtent l="0" t="0" r="0" b="0"/>
            <wp:docPr id="77"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4"/>
                    <a:srcRect/>
                    <a:stretch>
                      <a:fillRect/>
                    </a:stretch>
                  </pic:blipFill>
                  <pic:spPr>
                    <a:xfrm>
                      <a:off x="0" y="0"/>
                      <a:ext cx="5943600" cy="3022600"/>
                    </a:xfrm>
                    <a:prstGeom prst="rect">
                      <a:avLst/>
                    </a:prstGeom>
                    <a:ln/>
                  </pic:spPr>
                </pic:pic>
              </a:graphicData>
            </a:graphic>
          </wp:inline>
        </w:drawing>
      </w:r>
    </w:p>
    <w:p w14:paraId="4376F597" w14:textId="00002E92"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DA2972" w:rsidRPr="002E6A38">
        <w:rPr>
          <w:rFonts w:ascii="Times New Roman" w:hAnsi="Times New Roman"/>
          <w:sz w:val="26"/>
          <w:szCs w:val="26"/>
        </w:rPr>
        <w:t>Cán bộ, n</w:t>
      </w:r>
      <w:r w:rsidRPr="002E6A38">
        <w:rPr>
          <w:rFonts w:ascii="Times New Roman" w:hAnsi="Times New Roman"/>
          <w:sz w:val="26"/>
          <w:szCs w:val="26"/>
        </w:rPr>
        <w:t xml:space="preserve">hân viên </w:t>
      </w:r>
    </w:p>
    <w:p w14:paraId="45B873C1"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503D7B0B" w14:textId="3E73282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DA2972" w:rsidRPr="002E6A38">
        <w:rPr>
          <w:rFonts w:ascii="Times New Roman" w:hAnsi="Times New Roman"/>
          <w:sz w:val="26"/>
          <w:szCs w:val="26"/>
        </w:rPr>
        <w:t xml:space="preserve">Cán bộ, nhân viên </w:t>
      </w:r>
      <w:r w:rsidRPr="002E6A38">
        <w:rPr>
          <w:rFonts w:ascii="Times New Roman" w:hAnsi="Times New Roman"/>
          <w:sz w:val="26"/>
          <w:szCs w:val="26"/>
        </w:rPr>
        <w:t>thực hiện đăng ký chương trình theo năm (chọn dữ liệu có sẵn)</w:t>
      </w:r>
    </w:p>
    <w:p w14:paraId="61A63D38" w14:textId="725452C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DA2972" w:rsidRPr="002E6A38">
        <w:rPr>
          <w:rFonts w:ascii="Times New Roman" w:hAnsi="Times New Roman"/>
          <w:sz w:val="26"/>
          <w:szCs w:val="26"/>
        </w:rPr>
        <w:t xml:space="preserve">Cán bộ, nhân viên </w:t>
      </w:r>
      <w:r w:rsidRPr="002E6A38">
        <w:rPr>
          <w:rFonts w:ascii="Times New Roman" w:hAnsi="Times New Roman"/>
          <w:sz w:val="26"/>
          <w:szCs w:val="26"/>
        </w:rPr>
        <w:t>thực hiện khai báo thiết bị cho từng chương trình (chọn dữ liệu có sẵn)</w:t>
      </w:r>
    </w:p>
    <w:p w14:paraId="41878095" w14:textId="0B75596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DA2972" w:rsidRPr="002E6A38">
        <w:rPr>
          <w:rFonts w:ascii="Times New Roman" w:hAnsi="Times New Roman"/>
          <w:sz w:val="26"/>
          <w:szCs w:val="26"/>
        </w:rPr>
        <w:t xml:space="preserve">Cán bộ, nhân viên </w:t>
      </w:r>
      <w:r w:rsidRPr="002E6A38">
        <w:rPr>
          <w:rFonts w:ascii="Times New Roman" w:hAnsi="Times New Roman"/>
          <w:sz w:val="26"/>
          <w:szCs w:val="26"/>
        </w:rPr>
        <w:t>thực hiện khai báo thông số/kỹ thuật xét nghiệm của từng thiết bị (chọn dữ liệu có sẵn)</w:t>
      </w:r>
    </w:p>
    <w:p w14:paraId="065CBBE9" w14:textId="25CAB1B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DA2972" w:rsidRPr="002E6A38">
        <w:rPr>
          <w:rFonts w:ascii="Times New Roman" w:hAnsi="Times New Roman"/>
          <w:sz w:val="26"/>
          <w:szCs w:val="26"/>
        </w:rPr>
        <w:t xml:space="preserve">Cán bộ, nhân viên </w:t>
      </w:r>
      <w:r w:rsidRPr="002E6A38">
        <w:rPr>
          <w:rFonts w:ascii="Times New Roman" w:hAnsi="Times New Roman"/>
          <w:sz w:val="26"/>
          <w:szCs w:val="26"/>
        </w:rPr>
        <w:t>thực hiện khai báo phương pháp của từng thông số/kỹ thuật xét nghiệm (chọn dữ liệu có sẵn)</w:t>
      </w:r>
    </w:p>
    <w:p w14:paraId="2EA17CB6" w14:textId="5ECED9C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DA2972" w:rsidRPr="002E6A38">
        <w:rPr>
          <w:rFonts w:ascii="Times New Roman" w:hAnsi="Times New Roman"/>
          <w:sz w:val="26"/>
          <w:szCs w:val="26"/>
        </w:rPr>
        <w:t xml:space="preserve">Cán bộ, nhân viên </w:t>
      </w:r>
      <w:r w:rsidRPr="002E6A38">
        <w:rPr>
          <w:rFonts w:ascii="Times New Roman" w:hAnsi="Times New Roman"/>
          <w:sz w:val="26"/>
          <w:szCs w:val="26"/>
        </w:rPr>
        <w:t>thực hiện khai báo thuốc thử/hóa chất của từng thông số/kỹ thuật xét nghiệm (chọn dữ liệu có sẵn)</w:t>
      </w:r>
    </w:p>
    <w:p w14:paraId="043A2C43" w14:textId="4848326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DA2972" w:rsidRPr="002E6A38">
        <w:rPr>
          <w:rFonts w:ascii="Times New Roman" w:hAnsi="Times New Roman"/>
          <w:sz w:val="26"/>
          <w:szCs w:val="26"/>
        </w:rPr>
        <w:t xml:space="preserve">Cán bộ, nhân viên </w:t>
      </w:r>
      <w:r w:rsidRPr="002E6A38">
        <w:rPr>
          <w:rFonts w:ascii="Times New Roman" w:hAnsi="Times New Roman"/>
          <w:sz w:val="26"/>
          <w:szCs w:val="26"/>
        </w:rPr>
        <w:t>thực hiện khai báo đơn vị đo của từng thông số/kỹ thuật xét nghiệm (chọn dữ liệu có sẵn)</w:t>
      </w:r>
    </w:p>
    <w:p w14:paraId="46C0A729" w14:textId="7A27203A" w:rsidR="004315E1" w:rsidRPr="002E6A38" w:rsidRDefault="004315E1" w:rsidP="00461030">
      <w:pPr>
        <w:widowControl w:val="0"/>
        <w:spacing w:before="120" w:after="120" w:line="240" w:lineRule="auto"/>
        <w:ind w:firstLine="720"/>
        <w:jc w:val="both"/>
        <w:rPr>
          <w:rFonts w:ascii="Times New Roman" w:hAnsi="Times New Roman"/>
          <w:spacing w:val="-4"/>
          <w:sz w:val="26"/>
          <w:szCs w:val="26"/>
        </w:rPr>
      </w:pPr>
      <w:r w:rsidRPr="002E6A38">
        <w:rPr>
          <w:rFonts w:ascii="Times New Roman" w:hAnsi="Times New Roman"/>
          <w:spacing w:val="-4"/>
          <w:sz w:val="26"/>
          <w:szCs w:val="26"/>
        </w:rPr>
        <w:t xml:space="preserve">+ </w:t>
      </w:r>
      <w:r w:rsidR="00DA2972" w:rsidRPr="002E6A38">
        <w:rPr>
          <w:rFonts w:ascii="Times New Roman" w:hAnsi="Times New Roman"/>
          <w:sz w:val="26"/>
          <w:szCs w:val="26"/>
        </w:rPr>
        <w:t xml:space="preserve">Cán bộ, nhân viên </w:t>
      </w:r>
      <w:r w:rsidRPr="002E6A38">
        <w:rPr>
          <w:rFonts w:ascii="Times New Roman" w:hAnsi="Times New Roman"/>
          <w:spacing w:val="-4"/>
          <w:sz w:val="26"/>
          <w:szCs w:val="26"/>
        </w:rPr>
        <w:t>thực hiện sửa/cập nhật các khai báo đã đăng ký</w:t>
      </w:r>
    </w:p>
    <w:p w14:paraId="67D998CC" w14:textId="53E1CFD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DA2972"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nhập kết quả ngoại kiểm theo từng chương trình </w:t>
      </w:r>
    </w:p>
    <w:p w14:paraId="21C7C033" w14:textId="25924D0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DA2972"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gửi kết quả ngoại kiểm theo từng chương trình </w:t>
      </w:r>
    </w:p>
    <w:p w14:paraId="07252232" w14:textId="03EFB86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DA2972" w:rsidRPr="002E6A38">
        <w:rPr>
          <w:rFonts w:ascii="Times New Roman" w:hAnsi="Times New Roman"/>
          <w:sz w:val="26"/>
          <w:szCs w:val="26"/>
        </w:rPr>
        <w:t xml:space="preserve">Cán bộ, nhân viên </w:t>
      </w:r>
      <w:r w:rsidRPr="002E6A38">
        <w:rPr>
          <w:rFonts w:ascii="Times New Roman" w:hAnsi="Times New Roman"/>
          <w:sz w:val="26"/>
          <w:szCs w:val="26"/>
        </w:rPr>
        <w:t>thực hiện cập nhật thông tin</w:t>
      </w:r>
    </w:p>
    <w:p w14:paraId="369D9E73" w14:textId="5D3227F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127524B5" w14:textId="77777777" w:rsidR="00133F84" w:rsidRPr="002E6A38" w:rsidRDefault="00133F84" w:rsidP="00461030">
      <w:pPr>
        <w:widowControl w:val="0"/>
        <w:spacing w:after="160" w:line="259" w:lineRule="auto"/>
        <w:rPr>
          <w:rFonts w:ascii="Times New Roman" w:hAnsi="Times New Roman"/>
          <w:bCs w:val="0"/>
          <w:i/>
          <w:iCs/>
          <w:sz w:val="28"/>
          <w:szCs w:val="24"/>
          <w:lang w:val="x-none" w:eastAsia="x-none"/>
        </w:rPr>
      </w:pPr>
      <w:r w:rsidRPr="002E6A38">
        <w:rPr>
          <w:rFonts w:ascii="Times New Roman" w:hAnsi="Times New Roman"/>
        </w:rPr>
        <w:br w:type="page"/>
      </w:r>
    </w:p>
    <w:p w14:paraId="57D463CA" w14:textId="0CCC3E0D" w:rsidR="004315E1" w:rsidRPr="002E6A38" w:rsidRDefault="00133F84" w:rsidP="00751AD6">
      <w:pPr>
        <w:pStyle w:val="Heading4"/>
      </w:pPr>
      <w:r w:rsidRPr="002E6A38">
        <w:lastRenderedPageBreak/>
        <w:t>3.</w:t>
      </w:r>
      <w:r w:rsidRPr="002E6A38">
        <w:rPr>
          <w:lang w:val="en-US"/>
        </w:rPr>
        <w:t>2</w:t>
      </w:r>
      <w:r w:rsidR="004315E1" w:rsidRPr="002E6A38">
        <w:t xml:space="preserve">.30.Nhận kết quả phân tích </w:t>
      </w:r>
    </w:p>
    <w:p w14:paraId="0A051733"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71F32416" wp14:editId="17BC6524">
            <wp:extent cx="5943600" cy="46736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5943600" cy="4673600"/>
                    </a:xfrm>
                    <a:prstGeom prst="rect">
                      <a:avLst/>
                    </a:prstGeom>
                    <a:ln/>
                  </pic:spPr>
                </pic:pic>
              </a:graphicData>
            </a:graphic>
          </wp:inline>
        </w:drawing>
      </w:r>
    </w:p>
    <w:p w14:paraId="0057B8B4" w14:textId="7CD065DC"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DA2972" w:rsidRPr="002E6A38">
        <w:rPr>
          <w:rFonts w:ascii="Times New Roman" w:hAnsi="Times New Roman"/>
          <w:sz w:val="26"/>
          <w:szCs w:val="26"/>
        </w:rPr>
        <w:t>Cán bộ, nhân viên</w:t>
      </w:r>
    </w:p>
    <w:p w14:paraId="40557535"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297E455A" w14:textId="000D61A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DA2972" w:rsidRPr="002E6A38">
        <w:rPr>
          <w:rFonts w:ascii="Times New Roman" w:hAnsi="Times New Roman"/>
          <w:sz w:val="26"/>
          <w:szCs w:val="26"/>
        </w:rPr>
        <w:t xml:space="preserve">Cán bộ, nhân viên </w:t>
      </w:r>
      <w:r w:rsidRPr="002E6A38">
        <w:rPr>
          <w:rFonts w:ascii="Times New Roman" w:hAnsi="Times New Roman"/>
          <w:sz w:val="26"/>
          <w:szCs w:val="26"/>
        </w:rPr>
        <w:t>nhận kết quả báo cáo phân tích của từng chương trình ngoại kiểm theo lịch thực hiện</w:t>
      </w:r>
    </w:p>
    <w:p w14:paraId="6C37606A" w14:textId="7934220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DA2972" w:rsidRPr="002E6A38">
        <w:rPr>
          <w:rFonts w:ascii="Times New Roman" w:hAnsi="Times New Roman"/>
          <w:sz w:val="26"/>
          <w:szCs w:val="26"/>
        </w:rPr>
        <w:t xml:space="preserve">Cán bộ, nhân viên </w:t>
      </w:r>
      <w:r w:rsidRPr="002E6A38">
        <w:rPr>
          <w:rFonts w:ascii="Times New Roman" w:hAnsi="Times New Roman"/>
          <w:sz w:val="26"/>
          <w:szCs w:val="26"/>
        </w:rPr>
        <w:t>trả kết quả nhanh theo đơn vị hoặc chương trình</w:t>
      </w:r>
    </w:p>
    <w:p w14:paraId="237AB0BB" w14:textId="224CC81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DA2972" w:rsidRPr="002E6A38">
        <w:rPr>
          <w:rFonts w:ascii="Times New Roman" w:hAnsi="Times New Roman"/>
          <w:sz w:val="26"/>
          <w:szCs w:val="26"/>
        </w:rPr>
        <w:t xml:space="preserve">Cán bộ, nhân viên </w:t>
      </w:r>
      <w:r w:rsidRPr="002E6A38">
        <w:rPr>
          <w:rFonts w:ascii="Times New Roman" w:hAnsi="Times New Roman"/>
          <w:sz w:val="26"/>
          <w:szCs w:val="26"/>
        </w:rPr>
        <w:t>nhận kết quả báo cáo phân tích cuối chu kỳ của từng chương trình ngoại kiểm.</w:t>
      </w:r>
    </w:p>
    <w:p w14:paraId="34DAB0E7" w14:textId="44133AB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DA2972" w:rsidRPr="002E6A38">
        <w:rPr>
          <w:rFonts w:ascii="Times New Roman" w:hAnsi="Times New Roman"/>
          <w:sz w:val="26"/>
          <w:szCs w:val="26"/>
        </w:rPr>
        <w:t xml:space="preserve">Cán bộ, nhân viên </w:t>
      </w:r>
      <w:r w:rsidRPr="002E6A38">
        <w:rPr>
          <w:rFonts w:ascii="Times New Roman" w:hAnsi="Times New Roman"/>
          <w:sz w:val="26"/>
          <w:szCs w:val="26"/>
        </w:rPr>
        <w:t>hiển thị thông báo khi nhận kết quả</w:t>
      </w:r>
    </w:p>
    <w:p w14:paraId="44C165E2" w14:textId="44E7F4E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DA2972" w:rsidRPr="002E6A38">
        <w:rPr>
          <w:rFonts w:ascii="Times New Roman" w:hAnsi="Times New Roman"/>
          <w:sz w:val="26"/>
          <w:szCs w:val="26"/>
        </w:rPr>
        <w:t xml:space="preserve">Cán bộ, nhân viên </w:t>
      </w:r>
      <w:r w:rsidRPr="002E6A38">
        <w:rPr>
          <w:rFonts w:ascii="Times New Roman" w:hAnsi="Times New Roman"/>
          <w:sz w:val="26"/>
          <w:szCs w:val="26"/>
        </w:rPr>
        <w:t>thực hiện lưu thông tin cập nhật</w:t>
      </w:r>
    </w:p>
    <w:p w14:paraId="4A6E7262" w14:textId="5F71870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70DEC355" w14:textId="77777777" w:rsidR="00274AC7" w:rsidRPr="002E6A38" w:rsidRDefault="00274AC7"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0A26E6EE" w14:textId="3B018ADA" w:rsidR="004315E1" w:rsidRPr="002E6A38" w:rsidRDefault="00133F84" w:rsidP="00751AD6">
      <w:pPr>
        <w:pStyle w:val="Heading4"/>
      </w:pPr>
      <w:r w:rsidRPr="002E6A38">
        <w:lastRenderedPageBreak/>
        <w:t>3.</w:t>
      </w:r>
      <w:r w:rsidRPr="002E6A38">
        <w:rPr>
          <w:lang w:val="en-US"/>
        </w:rPr>
        <w:t>2</w:t>
      </w:r>
      <w:r w:rsidR="004315E1" w:rsidRPr="002E6A38">
        <w:t xml:space="preserve">.31.Quản lý giảng viên </w:t>
      </w:r>
    </w:p>
    <w:p w14:paraId="1175FD53"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3180E760" wp14:editId="39392AC9">
            <wp:extent cx="5943600" cy="4660900"/>
            <wp:effectExtent l="0" t="0" r="0" b="0"/>
            <wp:docPr id="83"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6"/>
                    <a:srcRect/>
                    <a:stretch>
                      <a:fillRect/>
                    </a:stretch>
                  </pic:blipFill>
                  <pic:spPr>
                    <a:xfrm>
                      <a:off x="0" y="0"/>
                      <a:ext cx="5943600" cy="4660900"/>
                    </a:xfrm>
                    <a:prstGeom prst="rect">
                      <a:avLst/>
                    </a:prstGeom>
                    <a:ln/>
                  </pic:spPr>
                </pic:pic>
              </a:graphicData>
            </a:graphic>
          </wp:inline>
        </w:drawing>
      </w:r>
    </w:p>
    <w:p w14:paraId="768409DA" w14:textId="04B232EB"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427AF2F2"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01C70669" w14:textId="11AAB7F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thêm thông tin giảng viên </w:t>
      </w:r>
    </w:p>
    <w:p w14:paraId="4B4D8B1D" w14:textId="5D5FDF6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sửa thông tin giảng viên</w:t>
      </w:r>
    </w:p>
    <w:p w14:paraId="78DEAE60" w14:textId="07E8909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w:t>
      </w:r>
      <w:r w:rsidR="00DA2972" w:rsidRPr="002E6A38">
        <w:rPr>
          <w:rFonts w:ascii="Times New Roman" w:hAnsi="Times New Roman"/>
          <w:sz w:val="26"/>
          <w:szCs w:val="26"/>
        </w:rPr>
        <w:t>n</w:t>
      </w:r>
      <w:r w:rsidRPr="002E6A38">
        <w:rPr>
          <w:rFonts w:ascii="Times New Roman" w:hAnsi="Times New Roman"/>
          <w:sz w:val="26"/>
          <w:szCs w:val="26"/>
        </w:rPr>
        <w:t xml:space="preserve"> thực hiện xóa thông tin giảng viên</w:t>
      </w:r>
    </w:p>
    <w:p w14:paraId="11D49DBA" w14:textId="4CEF003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danh sách giảng viên</w:t>
      </w:r>
    </w:p>
    <w:p w14:paraId="24B39DFF" w14:textId="71906E9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lưu thông tin cập nhật</w:t>
      </w:r>
    </w:p>
    <w:p w14:paraId="19C106AC" w14:textId="5B60991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145143E8" w14:textId="77777777" w:rsidR="00274AC7" w:rsidRPr="002E6A38" w:rsidRDefault="00274AC7"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1D29AF75" w14:textId="27D1C870" w:rsidR="004315E1" w:rsidRPr="002E6A38" w:rsidRDefault="00133F84" w:rsidP="00751AD6">
      <w:pPr>
        <w:pStyle w:val="Heading4"/>
      </w:pPr>
      <w:r w:rsidRPr="002E6A38">
        <w:lastRenderedPageBreak/>
        <w:t>3.</w:t>
      </w:r>
      <w:r w:rsidRPr="002E6A38">
        <w:rPr>
          <w:lang w:val="en-US"/>
        </w:rPr>
        <w:t>2</w:t>
      </w:r>
      <w:r w:rsidR="004315E1" w:rsidRPr="002E6A38">
        <w:t xml:space="preserve">.32.Quản lý học viên </w:t>
      </w:r>
    </w:p>
    <w:p w14:paraId="633CCD1B"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612B43D9" wp14:editId="53D6CC13">
            <wp:extent cx="5943600" cy="4660900"/>
            <wp:effectExtent l="0" t="0" r="0" b="0"/>
            <wp:docPr id="7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47"/>
                    <a:srcRect/>
                    <a:stretch>
                      <a:fillRect/>
                    </a:stretch>
                  </pic:blipFill>
                  <pic:spPr>
                    <a:xfrm>
                      <a:off x="0" y="0"/>
                      <a:ext cx="5943600" cy="4660900"/>
                    </a:xfrm>
                    <a:prstGeom prst="rect">
                      <a:avLst/>
                    </a:prstGeom>
                    <a:ln/>
                  </pic:spPr>
                </pic:pic>
              </a:graphicData>
            </a:graphic>
          </wp:inline>
        </w:drawing>
      </w:r>
    </w:p>
    <w:p w14:paraId="2E956817" w14:textId="063810A0"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34C707AF"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527E896F" w14:textId="09726FC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thêm thông tin học viên</w:t>
      </w:r>
    </w:p>
    <w:p w14:paraId="5B6B3E64" w14:textId="2FE274F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sửa thông tin học viên</w:t>
      </w:r>
    </w:p>
    <w:p w14:paraId="3C455EB7" w14:textId="1DAEBD7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xóa thông tin học viên</w:t>
      </w:r>
    </w:p>
    <w:p w14:paraId="4C4F6AE5" w14:textId="53A84B5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danh sách học viên</w:t>
      </w:r>
    </w:p>
    <w:p w14:paraId="1DC4B9EC" w14:textId="689B0F5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thực hiện lưu thông tin cập nhật</w:t>
      </w:r>
    </w:p>
    <w:p w14:paraId="1F1D4756" w14:textId="286AB46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34B8FABD" w14:textId="77777777" w:rsidR="00274AC7" w:rsidRPr="002E6A38" w:rsidRDefault="00274AC7"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41467559" w14:textId="3391B9C8" w:rsidR="004315E1" w:rsidRPr="002E6A38" w:rsidRDefault="00133F84" w:rsidP="00751AD6">
      <w:pPr>
        <w:pStyle w:val="Heading4"/>
      </w:pPr>
      <w:r w:rsidRPr="002E6A38">
        <w:lastRenderedPageBreak/>
        <w:t>3.</w:t>
      </w:r>
      <w:r w:rsidRPr="002E6A38">
        <w:rPr>
          <w:lang w:val="en-US"/>
        </w:rPr>
        <w:t>2</w:t>
      </w:r>
      <w:r w:rsidR="004315E1" w:rsidRPr="002E6A38">
        <w:t xml:space="preserve">.33. Quản lý lớp học </w:t>
      </w:r>
    </w:p>
    <w:p w14:paraId="4710BFA2"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725FD27C" wp14:editId="611ADA3A">
            <wp:extent cx="5514975" cy="5400675"/>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5514975" cy="5400675"/>
                    </a:xfrm>
                    <a:prstGeom prst="rect">
                      <a:avLst/>
                    </a:prstGeom>
                    <a:ln/>
                  </pic:spPr>
                </pic:pic>
              </a:graphicData>
            </a:graphic>
          </wp:inline>
        </w:drawing>
      </w:r>
    </w:p>
    <w:p w14:paraId="68947DB2" w14:textId="1046978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23A6F952"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57B78898" w14:textId="109D1A9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thực hiện thêm thông tin lớp học</w:t>
      </w:r>
    </w:p>
    <w:p w14:paraId="370005D6" w14:textId="0BEAE5C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thực hiện sửa thông tin lớp học</w:t>
      </w:r>
    </w:p>
    <w:p w14:paraId="16ECBBAF" w14:textId="0F23D34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thực hiện xóa thông tin lớp học</w:t>
      </w:r>
    </w:p>
    <w:p w14:paraId="12E8F35B" w14:textId="143F44C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thực hiện lưu thông tin cập nhật</w:t>
      </w:r>
    </w:p>
    <w:p w14:paraId="0DCCA82D" w14:textId="5179670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5BBAB8A7" w14:textId="77777777" w:rsidR="00274AC7" w:rsidRPr="002E6A38" w:rsidRDefault="00274AC7"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7F5C9013" w14:textId="6D77D4B7" w:rsidR="004315E1" w:rsidRPr="002E6A38" w:rsidRDefault="00133F84" w:rsidP="00751AD6">
      <w:pPr>
        <w:pStyle w:val="Heading4"/>
      </w:pPr>
      <w:r w:rsidRPr="002E6A38">
        <w:lastRenderedPageBreak/>
        <w:t>3.</w:t>
      </w:r>
      <w:r w:rsidRPr="002E6A38">
        <w:rPr>
          <w:lang w:val="en-US"/>
        </w:rPr>
        <w:t>2</w:t>
      </w:r>
      <w:r w:rsidR="004315E1" w:rsidRPr="002E6A38">
        <w:t xml:space="preserve">.34. Quản lý chứng chỉ </w:t>
      </w:r>
    </w:p>
    <w:p w14:paraId="1D101EEB"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5E32D496" wp14:editId="5F125F73">
            <wp:extent cx="5943600" cy="4724400"/>
            <wp:effectExtent l="0" t="0" r="0" b="0"/>
            <wp:docPr id="7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9"/>
                    <a:srcRect/>
                    <a:stretch>
                      <a:fillRect/>
                    </a:stretch>
                  </pic:blipFill>
                  <pic:spPr>
                    <a:xfrm>
                      <a:off x="0" y="0"/>
                      <a:ext cx="5943600" cy="4724400"/>
                    </a:xfrm>
                    <a:prstGeom prst="rect">
                      <a:avLst/>
                    </a:prstGeom>
                    <a:ln/>
                  </pic:spPr>
                </pic:pic>
              </a:graphicData>
            </a:graphic>
          </wp:inline>
        </w:drawing>
      </w:r>
    </w:p>
    <w:p w14:paraId="0E7ED426" w14:textId="20F3B874"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329D60D1"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5A97EF71" w14:textId="36E9870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thực hiện thêm chứng chỉ</w:t>
      </w:r>
    </w:p>
    <w:p w14:paraId="11C9A0C3" w14:textId="160E1E0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thực hiện chỉnh sửa chứng chỉ</w:t>
      </w:r>
    </w:p>
    <w:p w14:paraId="7F292317" w14:textId="2B320B6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thực hiện xóa chứng chỉ</w:t>
      </w:r>
    </w:p>
    <w:p w14:paraId="683429C8" w14:textId="2C0F2E3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PDF chứng chỉ</w:t>
      </w:r>
    </w:p>
    <w:p w14:paraId="3433C462" w14:textId="4F5DF23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thực hiện lưu thông tin cập nhật</w:t>
      </w:r>
    </w:p>
    <w:p w14:paraId="4101BE91" w14:textId="2AC3ED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3F6A72A6" w14:textId="77777777" w:rsidR="00274AC7" w:rsidRPr="002E6A38" w:rsidRDefault="00274AC7"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7AF887C8" w14:textId="0AE2F017" w:rsidR="004315E1" w:rsidRPr="002E6A38" w:rsidRDefault="00133F84" w:rsidP="00751AD6">
      <w:pPr>
        <w:pStyle w:val="Heading4"/>
      </w:pPr>
      <w:r w:rsidRPr="002E6A38">
        <w:lastRenderedPageBreak/>
        <w:t>3.</w:t>
      </w:r>
      <w:r w:rsidRPr="002E6A38">
        <w:rPr>
          <w:lang w:val="en-US"/>
        </w:rPr>
        <w:t>2</w:t>
      </w:r>
      <w:r w:rsidR="004315E1" w:rsidRPr="002E6A38">
        <w:t>.35. Quản lý khóa học</w:t>
      </w:r>
    </w:p>
    <w:p w14:paraId="2B7DEBF5"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5EE49A43" wp14:editId="02FEF43B">
            <wp:extent cx="5553075" cy="5438775"/>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0"/>
                    <a:srcRect/>
                    <a:stretch>
                      <a:fillRect/>
                    </a:stretch>
                  </pic:blipFill>
                  <pic:spPr>
                    <a:xfrm>
                      <a:off x="0" y="0"/>
                      <a:ext cx="5553075" cy="5438775"/>
                    </a:xfrm>
                    <a:prstGeom prst="rect">
                      <a:avLst/>
                    </a:prstGeom>
                    <a:ln/>
                  </pic:spPr>
                </pic:pic>
              </a:graphicData>
            </a:graphic>
          </wp:inline>
        </w:drawing>
      </w:r>
    </w:p>
    <w:p w14:paraId="18D1E9DA" w14:textId="6A649824"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48050D7D"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04E33E38" w14:textId="7A5FF84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thêm khóa học</w:t>
      </w:r>
    </w:p>
    <w:p w14:paraId="1CD69A9A" w14:textId="4EC50FF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chỉnh sửa khóa học</w:t>
      </w:r>
    </w:p>
    <w:p w14:paraId="6FF5B885" w14:textId="7903465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xóa khóa học</w:t>
      </w:r>
    </w:p>
    <w:p w14:paraId="40B4B775" w14:textId="0DAE1A8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lưu thông tin cập nhật</w:t>
      </w:r>
    </w:p>
    <w:p w14:paraId="6FEEE821" w14:textId="3523302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0638B489" w14:textId="77777777" w:rsidR="002B1473" w:rsidRPr="002E6A38" w:rsidRDefault="002B1473"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3B4C3805" w14:textId="7CE3BE2D" w:rsidR="004315E1" w:rsidRPr="002E6A38" w:rsidRDefault="00133F84" w:rsidP="00751AD6">
      <w:pPr>
        <w:pStyle w:val="Heading4"/>
      </w:pPr>
      <w:r w:rsidRPr="002E6A38">
        <w:lastRenderedPageBreak/>
        <w:t>3.</w:t>
      </w:r>
      <w:r w:rsidRPr="002E6A38">
        <w:rPr>
          <w:lang w:val="en-US"/>
        </w:rPr>
        <w:t>2</w:t>
      </w:r>
      <w:r w:rsidR="004315E1" w:rsidRPr="002E6A38">
        <w:t xml:space="preserve">.36.Quản lý tài liệu đào tạo </w:t>
      </w:r>
    </w:p>
    <w:p w14:paraId="760DDF5F"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09EC2087" wp14:editId="42A88B26">
            <wp:extent cx="5943600" cy="4546600"/>
            <wp:effectExtent l="0" t="0" r="0" b="0"/>
            <wp:docPr id="10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5943600" cy="4546600"/>
                    </a:xfrm>
                    <a:prstGeom prst="rect">
                      <a:avLst/>
                    </a:prstGeom>
                    <a:ln/>
                  </pic:spPr>
                </pic:pic>
              </a:graphicData>
            </a:graphic>
          </wp:inline>
        </w:drawing>
      </w:r>
    </w:p>
    <w:p w14:paraId="0D3F2B43" w14:textId="68AA0343"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4B6B649C"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71FF8225" w14:textId="6B3C530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thêm thông tin tài liệu đào tạo</w:t>
      </w:r>
    </w:p>
    <w:p w14:paraId="7230BE99" w14:textId="044A374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sửa thông tin tài liệu đào tạo</w:t>
      </w:r>
    </w:p>
    <w:p w14:paraId="530CE8D8" w14:textId="2E37122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xóa tài liệu đào tạo</w:t>
      </w:r>
    </w:p>
    <w:p w14:paraId="314D8AA6" w14:textId="11BF617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upload tài liệu đào tạo</w:t>
      </w:r>
    </w:p>
    <w:p w14:paraId="06CCD687" w14:textId="760A03A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lưu thông tin cập nhật</w:t>
      </w:r>
    </w:p>
    <w:p w14:paraId="7B4EB2CF" w14:textId="02DE023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w:t>
      </w:r>
      <w:r w:rsidR="00785117" w:rsidRPr="002E6A38">
        <w:rPr>
          <w:rFonts w:ascii="Times New Roman" w:hAnsi="Times New Roman"/>
          <w:sz w:val="26"/>
          <w:szCs w:val="26"/>
        </w:rPr>
        <w:t xml:space="preserve">Thành công” đồng thời lưu thông </w:t>
      </w:r>
      <w:r w:rsidRPr="002E6A38">
        <w:rPr>
          <w:rFonts w:ascii="Times New Roman" w:hAnsi="Times New Roman"/>
          <w:sz w:val="26"/>
          <w:szCs w:val="26"/>
        </w:rPr>
        <w:t>tin đã cập nhật vào hệ thống CSDL. Nếu dữ liệu không hợp lệ, hệ thống hiển thị thông báo “Không thành công”.</w:t>
      </w:r>
    </w:p>
    <w:p w14:paraId="1BEC70F9" w14:textId="77777777" w:rsidR="002B1473" w:rsidRPr="002E6A38" w:rsidRDefault="002B1473"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152EB121" w14:textId="5425008E" w:rsidR="004315E1" w:rsidRPr="002E6A38" w:rsidRDefault="00133F84" w:rsidP="00751AD6">
      <w:pPr>
        <w:pStyle w:val="Heading4"/>
      </w:pPr>
      <w:r w:rsidRPr="002E6A38">
        <w:lastRenderedPageBreak/>
        <w:t>3.</w:t>
      </w:r>
      <w:r w:rsidRPr="002E6A38">
        <w:rPr>
          <w:lang w:val="en-US"/>
        </w:rPr>
        <w:t>2</w:t>
      </w:r>
      <w:r w:rsidR="004315E1" w:rsidRPr="002E6A38">
        <w:t xml:space="preserve">.37. Quản lý đăng ký khóa học </w:t>
      </w:r>
    </w:p>
    <w:p w14:paraId="3B4DF144"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56EF12CD" wp14:editId="2CB12382">
            <wp:extent cx="5943600" cy="3949700"/>
            <wp:effectExtent l="0" t="0" r="0" b="0"/>
            <wp:docPr id="80"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52"/>
                    <a:srcRect/>
                    <a:stretch>
                      <a:fillRect/>
                    </a:stretch>
                  </pic:blipFill>
                  <pic:spPr>
                    <a:xfrm>
                      <a:off x="0" y="0"/>
                      <a:ext cx="5943600" cy="3949700"/>
                    </a:xfrm>
                    <a:prstGeom prst="rect">
                      <a:avLst/>
                    </a:prstGeom>
                    <a:ln/>
                  </pic:spPr>
                </pic:pic>
              </a:graphicData>
            </a:graphic>
          </wp:inline>
        </w:drawing>
      </w:r>
    </w:p>
    <w:p w14:paraId="382D92F9" w14:textId="68673E33"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476C290F"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1B6FECAF" w14:textId="53ED379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xem danh sách học viên đăng ký</w:t>
      </w:r>
    </w:p>
    <w:p w14:paraId="2FD7ACF3" w14:textId="4E7A384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xem chi tiết thông tin</w:t>
      </w:r>
    </w:p>
    <w:p w14:paraId="0012A2AC" w14:textId="41CCE96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thực hiện xuất danh sách học viên</w:t>
      </w:r>
    </w:p>
    <w:p w14:paraId="65F76365" w14:textId="6D22314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file đăng ký của học viên theo ISO</w:t>
      </w:r>
    </w:p>
    <w:p w14:paraId="5EACFB66" w14:textId="7E57D9C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Hệ thống kiểm tra tính hợp lệ của thông tin nhập vào. Nếu dữ liệu hợp lệ </w:t>
      </w:r>
      <w:r w:rsidR="00BD6765"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236FCC88" w14:textId="77777777" w:rsidR="002B1473" w:rsidRPr="002E6A38" w:rsidRDefault="002B1473"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2D355A23" w14:textId="6DA0944A" w:rsidR="004315E1" w:rsidRPr="002E6A38" w:rsidRDefault="00133F84" w:rsidP="00751AD6">
      <w:pPr>
        <w:pStyle w:val="Heading4"/>
      </w:pPr>
      <w:r w:rsidRPr="002E6A38">
        <w:lastRenderedPageBreak/>
        <w:t>3.</w:t>
      </w:r>
      <w:r w:rsidRPr="002E6A38">
        <w:rPr>
          <w:lang w:val="en-US"/>
        </w:rPr>
        <w:t>2</w:t>
      </w:r>
      <w:r w:rsidR="004315E1" w:rsidRPr="002E6A38">
        <w:t>.38.Quản lý bộ đề thi</w:t>
      </w:r>
    </w:p>
    <w:p w14:paraId="72CFC1A2"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22ABEE52" wp14:editId="38E28D31">
            <wp:extent cx="5943600" cy="3784600"/>
            <wp:effectExtent l="0" t="0" r="0" b="0"/>
            <wp:docPr id="9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53"/>
                    <a:srcRect/>
                    <a:stretch>
                      <a:fillRect/>
                    </a:stretch>
                  </pic:blipFill>
                  <pic:spPr>
                    <a:xfrm>
                      <a:off x="0" y="0"/>
                      <a:ext cx="5943600" cy="3784600"/>
                    </a:xfrm>
                    <a:prstGeom prst="rect">
                      <a:avLst/>
                    </a:prstGeom>
                    <a:ln/>
                  </pic:spPr>
                </pic:pic>
              </a:graphicData>
            </a:graphic>
          </wp:inline>
        </w:drawing>
      </w:r>
    </w:p>
    <w:p w14:paraId="27446AA6" w14:textId="2115C7FD"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06BC3375"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7D0EB81D" w14:textId="2DEC980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thực hiện thêm mới bộ đề thi</w:t>
      </w:r>
    </w:p>
    <w:p w14:paraId="38BA1B9C" w14:textId="472CFE4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chỉnh sửa bộ đề thi </w:t>
      </w:r>
    </w:p>
    <w:p w14:paraId="56C1F8E0" w14:textId="3912DDC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 xml:space="preserve">thực hiện xóa bộ đề thi </w:t>
      </w:r>
    </w:p>
    <w:p w14:paraId="6A7594F8" w14:textId="173FDC4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excel bộ đề thi</w:t>
      </w:r>
    </w:p>
    <w:p w14:paraId="3BE0E801" w14:textId="146D8AC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thực hiện tìm kiếm đề thi</w:t>
      </w:r>
    </w:p>
    <w:p w14:paraId="3E313625" w14:textId="180CFCB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thực hiện lưu thông tin cập nhật</w:t>
      </w:r>
    </w:p>
    <w:p w14:paraId="00F703BC" w14:textId="5DBC76C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44C64EFA" w14:textId="77777777" w:rsidR="002B1473" w:rsidRPr="002E6A38" w:rsidRDefault="002B1473"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1F56F20E" w14:textId="0D9945F5" w:rsidR="004315E1" w:rsidRPr="002E6A38" w:rsidRDefault="00133F84" w:rsidP="00751AD6">
      <w:pPr>
        <w:pStyle w:val="Heading4"/>
      </w:pPr>
      <w:r w:rsidRPr="002E6A38">
        <w:lastRenderedPageBreak/>
        <w:t>3.</w:t>
      </w:r>
      <w:r w:rsidRPr="002E6A38">
        <w:rPr>
          <w:lang w:val="en-US"/>
        </w:rPr>
        <w:t>2</w:t>
      </w:r>
      <w:r w:rsidR="004315E1" w:rsidRPr="002E6A38">
        <w:t>.39.Quản lý thi trực tuyến</w:t>
      </w:r>
    </w:p>
    <w:p w14:paraId="6590C3C0"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664F5CA0" wp14:editId="0DA15F70">
            <wp:extent cx="5943600" cy="4318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4"/>
                    <a:srcRect/>
                    <a:stretch>
                      <a:fillRect/>
                    </a:stretch>
                  </pic:blipFill>
                  <pic:spPr>
                    <a:xfrm>
                      <a:off x="0" y="0"/>
                      <a:ext cx="5943600" cy="4318000"/>
                    </a:xfrm>
                    <a:prstGeom prst="rect">
                      <a:avLst/>
                    </a:prstGeom>
                    <a:ln/>
                  </pic:spPr>
                </pic:pic>
              </a:graphicData>
            </a:graphic>
          </wp:inline>
        </w:drawing>
      </w:r>
    </w:p>
    <w:p w14:paraId="7DB278B9" w14:textId="1BDBADB9"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42CE3CCE" w14:textId="4A4B837E"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Giải thích quy trình:</w:t>
      </w:r>
    </w:p>
    <w:p w14:paraId="7CFF7E61" w14:textId="7FFAA60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thực hiện tổ chức thi trực tuyến</w:t>
      </w:r>
    </w:p>
    <w:p w14:paraId="70A03D61" w14:textId="0FAA136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thực hiện ghi nhận kết quả bài thi</w:t>
      </w:r>
    </w:p>
    <w:p w14:paraId="4E5FB30A" w14:textId="02831A5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thực hiện tổng hợp kết quả bài thi</w:t>
      </w:r>
    </w:p>
    <w:p w14:paraId="486469C3" w14:textId="76FC49B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thực hiện xuất danh sách kết quả</w:t>
      </w:r>
    </w:p>
    <w:p w14:paraId="4F3A4398" w14:textId="7D540ED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thực hiện lưu thông tin cập nhật</w:t>
      </w:r>
    </w:p>
    <w:p w14:paraId="093FEB53" w14:textId="64B5207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1D0B7F74" w14:textId="77777777" w:rsidR="002B1473" w:rsidRPr="002E6A38" w:rsidRDefault="002B1473"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74337F1B" w14:textId="2566E935" w:rsidR="004315E1" w:rsidRPr="002E6A38" w:rsidRDefault="00133F84" w:rsidP="00751AD6">
      <w:pPr>
        <w:pStyle w:val="Heading4"/>
      </w:pPr>
      <w:r w:rsidRPr="002E6A38">
        <w:lastRenderedPageBreak/>
        <w:t>3.</w:t>
      </w:r>
      <w:r w:rsidRPr="002E6A38">
        <w:rPr>
          <w:lang w:val="en-US"/>
        </w:rPr>
        <w:t>2</w:t>
      </w:r>
      <w:r w:rsidR="004315E1" w:rsidRPr="002E6A38">
        <w:t xml:space="preserve">.40.Tài khoản của học viên </w:t>
      </w:r>
    </w:p>
    <w:p w14:paraId="76A0123C"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02D70217" wp14:editId="0D77DAE4">
            <wp:extent cx="5943600" cy="29464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5"/>
                    <a:srcRect/>
                    <a:stretch>
                      <a:fillRect/>
                    </a:stretch>
                  </pic:blipFill>
                  <pic:spPr>
                    <a:xfrm>
                      <a:off x="0" y="0"/>
                      <a:ext cx="5943600" cy="2946400"/>
                    </a:xfrm>
                    <a:prstGeom prst="rect">
                      <a:avLst/>
                    </a:prstGeom>
                    <a:ln/>
                  </pic:spPr>
                </pic:pic>
              </a:graphicData>
            </a:graphic>
          </wp:inline>
        </w:drawing>
      </w:r>
    </w:p>
    <w:p w14:paraId="75E8897F" w14:textId="2C37409C"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ED5C99" w:rsidRPr="002E6A38">
        <w:rPr>
          <w:rFonts w:ascii="Times New Roman" w:hAnsi="Times New Roman"/>
          <w:sz w:val="26"/>
          <w:szCs w:val="26"/>
        </w:rPr>
        <w:t>Cán bộ, nhân viên</w:t>
      </w:r>
    </w:p>
    <w:p w14:paraId="74EFB728"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2B527AA2" w14:textId="5E2E10D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ED5C99" w:rsidRPr="002E6A38">
        <w:rPr>
          <w:rFonts w:ascii="Times New Roman" w:hAnsi="Times New Roman"/>
          <w:sz w:val="26"/>
          <w:szCs w:val="26"/>
        </w:rPr>
        <w:t xml:space="preserve">Cán bộ, nhân viên </w:t>
      </w:r>
      <w:r w:rsidRPr="002E6A38">
        <w:rPr>
          <w:rFonts w:ascii="Times New Roman" w:hAnsi="Times New Roman"/>
          <w:sz w:val="26"/>
          <w:szCs w:val="26"/>
        </w:rPr>
        <w:t>đăng ký khóa học</w:t>
      </w:r>
    </w:p>
    <w:p w14:paraId="1637717F" w14:textId="7FBE8A3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ED5C99" w:rsidRPr="002E6A38">
        <w:rPr>
          <w:rFonts w:ascii="Times New Roman" w:hAnsi="Times New Roman"/>
          <w:sz w:val="26"/>
          <w:szCs w:val="26"/>
        </w:rPr>
        <w:t xml:space="preserve">Cán bộ, nhân viên </w:t>
      </w:r>
      <w:r w:rsidRPr="002E6A38">
        <w:rPr>
          <w:rFonts w:ascii="Times New Roman" w:hAnsi="Times New Roman"/>
          <w:sz w:val="26"/>
          <w:szCs w:val="26"/>
        </w:rPr>
        <w:t>gửi câu hỏi cho giảng viên</w:t>
      </w:r>
    </w:p>
    <w:p w14:paraId="6809C40A" w14:textId="229194B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ED5C99" w:rsidRPr="002E6A38">
        <w:rPr>
          <w:rFonts w:ascii="Times New Roman" w:hAnsi="Times New Roman"/>
          <w:sz w:val="26"/>
          <w:szCs w:val="26"/>
        </w:rPr>
        <w:t xml:space="preserve">Cán bộ, nhân viên </w:t>
      </w:r>
      <w:r w:rsidRPr="002E6A38">
        <w:rPr>
          <w:rFonts w:ascii="Times New Roman" w:hAnsi="Times New Roman"/>
          <w:sz w:val="26"/>
          <w:szCs w:val="26"/>
        </w:rPr>
        <w:t>tham gia thi trực tuyến</w:t>
      </w:r>
    </w:p>
    <w:p w14:paraId="59B2A898" w14:textId="3334C3B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ED5C99" w:rsidRPr="002E6A38">
        <w:rPr>
          <w:rFonts w:ascii="Times New Roman" w:hAnsi="Times New Roman"/>
          <w:sz w:val="26"/>
          <w:szCs w:val="26"/>
        </w:rPr>
        <w:t xml:space="preserve">Cán bộ, nhân viên </w:t>
      </w:r>
      <w:r w:rsidRPr="002E6A38">
        <w:rPr>
          <w:rFonts w:ascii="Times New Roman" w:hAnsi="Times New Roman"/>
          <w:sz w:val="26"/>
          <w:szCs w:val="26"/>
        </w:rPr>
        <w:t>xem lịch sử khóa học</w:t>
      </w:r>
    </w:p>
    <w:p w14:paraId="35FABDD0" w14:textId="397BB32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ED5C99" w:rsidRPr="002E6A38">
        <w:rPr>
          <w:rFonts w:ascii="Times New Roman" w:hAnsi="Times New Roman"/>
          <w:sz w:val="26"/>
          <w:szCs w:val="26"/>
        </w:rPr>
        <w:t xml:space="preserve">Cán bộ, nhân viên </w:t>
      </w:r>
      <w:r w:rsidRPr="002E6A38">
        <w:rPr>
          <w:rFonts w:ascii="Times New Roman" w:hAnsi="Times New Roman"/>
          <w:sz w:val="26"/>
          <w:szCs w:val="26"/>
        </w:rPr>
        <w:t>tải tài liệu khóa học</w:t>
      </w:r>
    </w:p>
    <w:p w14:paraId="6F50B24C" w14:textId="09E1172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ED5C99" w:rsidRPr="002E6A38">
        <w:rPr>
          <w:rFonts w:ascii="Times New Roman" w:hAnsi="Times New Roman"/>
          <w:sz w:val="26"/>
          <w:szCs w:val="26"/>
        </w:rPr>
        <w:t xml:space="preserve">Cán bộ, nhân viên </w:t>
      </w:r>
      <w:r w:rsidRPr="002E6A38">
        <w:rPr>
          <w:rFonts w:ascii="Times New Roman" w:hAnsi="Times New Roman"/>
          <w:sz w:val="26"/>
          <w:szCs w:val="26"/>
        </w:rPr>
        <w:t>xem thông tin khóa học</w:t>
      </w:r>
    </w:p>
    <w:p w14:paraId="05D4F05E" w14:textId="1DB7BDE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ED5C99" w:rsidRPr="002E6A38">
        <w:rPr>
          <w:rFonts w:ascii="Times New Roman" w:hAnsi="Times New Roman"/>
          <w:sz w:val="26"/>
          <w:szCs w:val="26"/>
        </w:rPr>
        <w:t xml:space="preserve">Cán bộ, nhân viên </w:t>
      </w:r>
      <w:r w:rsidRPr="002E6A38">
        <w:rPr>
          <w:rFonts w:ascii="Times New Roman" w:hAnsi="Times New Roman"/>
          <w:sz w:val="26"/>
          <w:szCs w:val="26"/>
        </w:rPr>
        <w:t>tải phiếu đăng ký khóa học</w:t>
      </w:r>
    </w:p>
    <w:p w14:paraId="55160935" w14:textId="0FC6EF7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ED5C99" w:rsidRPr="002E6A38">
        <w:rPr>
          <w:rFonts w:ascii="Times New Roman" w:hAnsi="Times New Roman"/>
          <w:sz w:val="26"/>
          <w:szCs w:val="26"/>
        </w:rPr>
        <w:t xml:space="preserve">Cán bộ, nhân viên </w:t>
      </w:r>
      <w:r w:rsidRPr="002E6A38">
        <w:rPr>
          <w:rFonts w:ascii="Times New Roman" w:hAnsi="Times New Roman"/>
          <w:sz w:val="26"/>
          <w:szCs w:val="26"/>
        </w:rPr>
        <w:t>xem hướng dẫn</w:t>
      </w:r>
    </w:p>
    <w:p w14:paraId="496C25E6" w14:textId="6425FAF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ED5C99" w:rsidRPr="002E6A38">
        <w:rPr>
          <w:rFonts w:ascii="Times New Roman" w:hAnsi="Times New Roman"/>
          <w:sz w:val="26"/>
          <w:szCs w:val="26"/>
        </w:rPr>
        <w:t xml:space="preserve">Cán bộ, nhân viên </w:t>
      </w:r>
      <w:r w:rsidRPr="002E6A38">
        <w:rPr>
          <w:rFonts w:ascii="Times New Roman" w:hAnsi="Times New Roman"/>
          <w:sz w:val="26"/>
          <w:szCs w:val="26"/>
        </w:rPr>
        <w:t>xem hồ sơ</w:t>
      </w:r>
    </w:p>
    <w:p w14:paraId="54F6B4C1" w14:textId="633ADA3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ED5C99" w:rsidRPr="002E6A38">
        <w:rPr>
          <w:rFonts w:ascii="Times New Roman" w:hAnsi="Times New Roman"/>
          <w:sz w:val="26"/>
          <w:szCs w:val="26"/>
        </w:rPr>
        <w:t xml:space="preserve">Cán bộ, nhân viên </w:t>
      </w:r>
      <w:r w:rsidRPr="002E6A38">
        <w:rPr>
          <w:rFonts w:ascii="Times New Roman" w:hAnsi="Times New Roman"/>
          <w:sz w:val="26"/>
          <w:szCs w:val="26"/>
        </w:rPr>
        <w:t>xem điểm thi</w:t>
      </w:r>
    </w:p>
    <w:p w14:paraId="178145E7" w14:textId="3B61187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ED5C99" w:rsidRPr="002E6A38">
        <w:rPr>
          <w:rFonts w:ascii="Times New Roman" w:hAnsi="Times New Roman"/>
          <w:sz w:val="26"/>
          <w:szCs w:val="26"/>
        </w:rPr>
        <w:t xml:space="preserve">Cán bộ, nhân viên </w:t>
      </w:r>
      <w:r w:rsidRPr="002E6A38">
        <w:rPr>
          <w:rFonts w:ascii="Times New Roman" w:hAnsi="Times New Roman"/>
          <w:sz w:val="26"/>
          <w:szCs w:val="26"/>
        </w:rPr>
        <w:t>tìm kiếm chứng chỉ</w:t>
      </w:r>
    </w:p>
    <w:p w14:paraId="55637713" w14:textId="2DFF58B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ED5C99" w:rsidRPr="002E6A38">
        <w:rPr>
          <w:rFonts w:ascii="Times New Roman" w:hAnsi="Times New Roman"/>
          <w:sz w:val="26"/>
          <w:szCs w:val="26"/>
        </w:rPr>
        <w:t xml:space="preserve">Cán bộ, nhân viên </w:t>
      </w:r>
      <w:r w:rsidRPr="002E6A38">
        <w:rPr>
          <w:rFonts w:ascii="Times New Roman" w:hAnsi="Times New Roman"/>
          <w:sz w:val="26"/>
          <w:szCs w:val="26"/>
        </w:rPr>
        <w:t>xem chứng chỉ</w:t>
      </w:r>
    </w:p>
    <w:p w14:paraId="63DBEAAB" w14:textId="0441E7B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ED5C99" w:rsidRPr="002E6A38">
        <w:rPr>
          <w:rFonts w:ascii="Times New Roman" w:hAnsi="Times New Roman"/>
          <w:sz w:val="26"/>
          <w:szCs w:val="26"/>
        </w:rPr>
        <w:t xml:space="preserve">Cán bộ, nhân viên </w:t>
      </w:r>
      <w:r w:rsidRPr="002E6A38">
        <w:rPr>
          <w:rFonts w:ascii="Times New Roman" w:hAnsi="Times New Roman"/>
          <w:sz w:val="26"/>
          <w:szCs w:val="26"/>
        </w:rPr>
        <w:t>thực hiện cập nhật thông tin</w:t>
      </w:r>
    </w:p>
    <w:p w14:paraId="06C68900" w14:textId="49D4789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1114424D" w14:textId="77777777" w:rsidR="002B1473" w:rsidRPr="002E6A38" w:rsidRDefault="002B1473"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0982878A" w14:textId="328A28D2" w:rsidR="004315E1" w:rsidRPr="002E6A38" w:rsidRDefault="00133F84" w:rsidP="00751AD6">
      <w:pPr>
        <w:pStyle w:val="Heading4"/>
      </w:pPr>
      <w:r w:rsidRPr="002E6A38">
        <w:lastRenderedPageBreak/>
        <w:t>3.</w:t>
      </w:r>
      <w:r w:rsidRPr="002E6A38">
        <w:rPr>
          <w:lang w:val="en-US"/>
        </w:rPr>
        <w:t>2</w:t>
      </w:r>
      <w:r w:rsidR="004315E1" w:rsidRPr="002E6A38">
        <w:t xml:space="preserve">.41.Cộng đồng trao đổi </w:t>
      </w:r>
    </w:p>
    <w:p w14:paraId="6F9677FF"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4A150897" wp14:editId="23F75655">
            <wp:extent cx="5943600" cy="4546600"/>
            <wp:effectExtent l="0" t="0" r="0" b="0"/>
            <wp:docPr id="8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6"/>
                    <a:srcRect/>
                    <a:stretch>
                      <a:fillRect/>
                    </a:stretch>
                  </pic:blipFill>
                  <pic:spPr>
                    <a:xfrm>
                      <a:off x="0" y="0"/>
                      <a:ext cx="5943600" cy="4546600"/>
                    </a:xfrm>
                    <a:prstGeom prst="rect">
                      <a:avLst/>
                    </a:prstGeom>
                    <a:ln/>
                  </pic:spPr>
                </pic:pic>
              </a:graphicData>
            </a:graphic>
          </wp:inline>
        </w:drawing>
      </w:r>
    </w:p>
    <w:p w14:paraId="7A865AAF" w14:textId="33D0797E"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Tác nhân:</w:t>
      </w:r>
      <w:r w:rsidR="00776D85"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p>
    <w:p w14:paraId="0F51DEE4"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52E09948" w14:textId="5FD1957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có thể đăng tải câu hỏi</w:t>
      </w:r>
    </w:p>
    <w:p w14:paraId="0D6551CD" w14:textId="0660B78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có thể bình luận câu hỏi</w:t>
      </w:r>
    </w:p>
    <w:p w14:paraId="02FFD581" w14:textId="476D64B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 phòng đào tạo có thể chỉnh sửa câu hỏi</w:t>
      </w:r>
    </w:p>
    <w:p w14:paraId="2BAE79E6" w14:textId="4ABDED4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 phòng đào tạo có thể xóa câu hỏi</w:t>
      </w:r>
    </w:p>
    <w:p w14:paraId="5F8743B2" w14:textId="73441E4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Cán bộ phòng đào tạo thực hiện lưu thông tin cập nhật</w:t>
      </w:r>
    </w:p>
    <w:p w14:paraId="633CFE05" w14:textId="084E63D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23EBF2F5" w14:textId="77777777" w:rsidR="002B1473" w:rsidRPr="002E6A38" w:rsidRDefault="002B1473"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35E9F769" w14:textId="11C99326" w:rsidR="004315E1" w:rsidRPr="002E6A38" w:rsidRDefault="00133F84" w:rsidP="00751AD6">
      <w:pPr>
        <w:pStyle w:val="Heading4"/>
      </w:pPr>
      <w:r w:rsidRPr="002E6A38">
        <w:lastRenderedPageBreak/>
        <w:t>3.</w:t>
      </w:r>
      <w:r w:rsidRPr="002E6A38">
        <w:rPr>
          <w:lang w:val="en-US"/>
        </w:rPr>
        <w:t>2</w:t>
      </w:r>
      <w:r w:rsidR="004315E1" w:rsidRPr="002E6A38">
        <w:t>.42.Quản lý danh sách công việc cá nhân</w:t>
      </w:r>
    </w:p>
    <w:p w14:paraId="6BC538B4"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62B7CDAC" wp14:editId="405A34AC">
            <wp:extent cx="5943600" cy="3060700"/>
            <wp:effectExtent l="0" t="0" r="0" b="0"/>
            <wp:docPr id="4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7"/>
                    <a:srcRect/>
                    <a:stretch>
                      <a:fillRect/>
                    </a:stretch>
                  </pic:blipFill>
                  <pic:spPr>
                    <a:xfrm>
                      <a:off x="0" y="0"/>
                      <a:ext cx="5943600" cy="3060700"/>
                    </a:xfrm>
                    <a:prstGeom prst="rect">
                      <a:avLst/>
                    </a:prstGeom>
                    <a:ln/>
                  </pic:spPr>
                </pic:pic>
              </a:graphicData>
            </a:graphic>
          </wp:inline>
        </w:drawing>
      </w:r>
    </w:p>
    <w:p w14:paraId="081D4F20" w14:textId="1D7C0CE9"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D06CE0" w:rsidRPr="002E6A38">
        <w:rPr>
          <w:rFonts w:ascii="Times New Roman" w:hAnsi="Times New Roman"/>
          <w:sz w:val="26"/>
          <w:szCs w:val="26"/>
        </w:rPr>
        <w:t xml:space="preserve">Cán bộ, nhân viên </w:t>
      </w:r>
    </w:p>
    <w:p w14:paraId="67712A4E"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7B70EE90" w14:textId="66921F3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thêm mới công việc</w:t>
      </w:r>
    </w:p>
    <w:p w14:paraId="367D10A9" w14:textId="2146D4A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sửa công việc</w:t>
      </w:r>
    </w:p>
    <w:p w14:paraId="76F4F118" w14:textId="24AC4F5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xóa công việc</w:t>
      </w:r>
    </w:p>
    <w:p w14:paraId="2DD20D6C" w14:textId="4201B4F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chuyển đổi trạng thái công việc</w:t>
      </w:r>
    </w:p>
    <w:p w14:paraId="6E59AAB1" w14:textId="55AFD2B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tạo nhắc lịch công việc</w:t>
      </w:r>
    </w:p>
    <w:p w14:paraId="00F64CEE" w14:textId="3D89770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 xml:space="preserve">tạo báo cáo công việc </w:t>
      </w:r>
    </w:p>
    <w:p w14:paraId="03F1E70F" w14:textId="7E2DB19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gửi báo cáo công việc</w:t>
      </w:r>
    </w:p>
    <w:p w14:paraId="7239DE73" w14:textId="32A972D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sắp xếp công việc theo tình trạng thực hiện</w:t>
      </w:r>
    </w:p>
    <w:p w14:paraId="3117C95D" w14:textId="02B068E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xem lịch công việc theo ngày, tháng, năm</w:t>
      </w:r>
    </w:p>
    <w:p w14:paraId="7894B871" w14:textId="10AB0F2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thực hiện cập nhật thông tin</w:t>
      </w:r>
    </w:p>
    <w:p w14:paraId="7C74C813" w14:textId="669B3096" w:rsidR="004315E1" w:rsidRPr="002E6A38" w:rsidRDefault="002B1473"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w:t>
      </w:r>
      <w:r w:rsidR="004315E1" w:rsidRPr="002E6A38">
        <w:rPr>
          <w:rFonts w:ascii="Times New Roman" w:hAnsi="Times New Roman"/>
          <w:sz w:val="26"/>
          <w:szCs w:val="26"/>
        </w:rPr>
        <w:t>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2B3716FD" w14:textId="77777777" w:rsidR="002B1473" w:rsidRPr="002E6A38" w:rsidRDefault="002B1473"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272C7904" w14:textId="245897C2" w:rsidR="004315E1" w:rsidRPr="002E6A38" w:rsidRDefault="00133F84" w:rsidP="00751AD6">
      <w:pPr>
        <w:pStyle w:val="Heading4"/>
      </w:pPr>
      <w:r w:rsidRPr="002E6A38">
        <w:lastRenderedPageBreak/>
        <w:t>3.</w:t>
      </w:r>
      <w:r w:rsidRPr="002E6A38">
        <w:rPr>
          <w:lang w:val="en-US"/>
        </w:rPr>
        <w:t>2</w:t>
      </w:r>
      <w:r w:rsidR="004315E1" w:rsidRPr="002E6A38">
        <w:t xml:space="preserve">.43.Quản lý nhóm công việc và giao việc </w:t>
      </w:r>
    </w:p>
    <w:p w14:paraId="702B4885"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5FA3879E" wp14:editId="1F96B023">
            <wp:extent cx="5943600" cy="2603500"/>
            <wp:effectExtent l="0" t="0" r="0" b="0"/>
            <wp:docPr id="2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8"/>
                    <a:srcRect/>
                    <a:stretch>
                      <a:fillRect/>
                    </a:stretch>
                  </pic:blipFill>
                  <pic:spPr>
                    <a:xfrm>
                      <a:off x="0" y="0"/>
                      <a:ext cx="5943600" cy="2603500"/>
                    </a:xfrm>
                    <a:prstGeom prst="rect">
                      <a:avLst/>
                    </a:prstGeom>
                    <a:ln/>
                  </pic:spPr>
                </pic:pic>
              </a:graphicData>
            </a:graphic>
          </wp:inline>
        </w:drawing>
      </w:r>
    </w:p>
    <w:p w14:paraId="478A0DC1" w14:textId="7791BDA2"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D06CE0" w:rsidRPr="002E6A38">
        <w:rPr>
          <w:rFonts w:ascii="Times New Roman" w:hAnsi="Times New Roman"/>
          <w:sz w:val="26"/>
          <w:szCs w:val="26"/>
        </w:rPr>
        <w:t xml:space="preserve">Cán bộ, nhân viên </w:t>
      </w:r>
    </w:p>
    <w:p w14:paraId="163E6D46"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73F2C6D5" w14:textId="5441C9A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tạo nhóm công việc</w:t>
      </w:r>
    </w:p>
    <w:p w14:paraId="43C2C041" w14:textId="692E764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chỉnh sửa nhóm công việc</w:t>
      </w:r>
    </w:p>
    <w:p w14:paraId="21566697" w14:textId="7CB4ACD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xóa nhóm công việc</w:t>
      </w:r>
    </w:p>
    <w:p w14:paraId="0AAA74B1" w14:textId="658CE78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giao việc cho cán bộ</w:t>
      </w:r>
    </w:p>
    <w:p w14:paraId="484B68DE" w14:textId="0BC769E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bình luận trao đổi nội dung</w:t>
      </w:r>
    </w:p>
    <w:p w14:paraId="1002D9D4" w14:textId="7F5555E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gửi email thông báo nhắc tiến độ</w:t>
      </w:r>
    </w:p>
    <w:p w14:paraId="586B50F0" w14:textId="77BF92E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theo dõi tiến độ công việc</w:t>
      </w:r>
    </w:p>
    <w:p w14:paraId="280CE680" w14:textId="4748A89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tạo báo cáo công việc</w:t>
      </w:r>
    </w:p>
    <w:p w14:paraId="11F371C7" w14:textId="585BFE9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sắp xếp nhóm công việc theo tình trạng thực hiện</w:t>
      </w:r>
    </w:p>
    <w:p w14:paraId="43609863" w14:textId="2D486FD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tạo nhắc lịch công việc</w:t>
      </w:r>
    </w:p>
    <w:p w14:paraId="6BC2F789" w14:textId="581B021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thực hiện cập nhật thông tin</w:t>
      </w:r>
    </w:p>
    <w:p w14:paraId="319F405A" w14:textId="1800CA5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144240D8" w14:textId="77777777" w:rsidR="002B1473" w:rsidRPr="002E6A38" w:rsidRDefault="002B1473"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457480A8" w14:textId="48AAEB09" w:rsidR="004315E1" w:rsidRPr="002E6A38" w:rsidRDefault="00133F84" w:rsidP="00751AD6">
      <w:pPr>
        <w:pStyle w:val="Heading4"/>
      </w:pPr>
      <w:r w:rsidRPr="002E6A38">
        <w:lastRenderedPageBreak/>
        <w:t>3.</w:t>
      </w:r>
      <w:r w:rsidRPr="002E6A38">
        <w:rPr>
          <w:lang w:val="en-US"/>
        </w:rPr>
        <w:t>2</w:t>
      </w:r>
      <w:r w:rsidR="004315E1" w:rsidRPr="002E6A38">
        <w:t>.44.Quản lý đánh giá, tổng hợp theo quyết định 2429/QĐ-BYT</w:t>
      </w:r>
    </w:p>
    <w:p w14:paraId="21787D35"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72EFEC3A" wp14:editId="79467224">
            <wp:extent cx="5943600" cy="42037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9"/>
                    <a:srcRect/>
                    <a:stretch>
                      <a:fillRect/>
                    </a:stretch>
                  </pic:blipFill>
                  <pic:spPr>
                    <a:xfrm>
                      <a:off x="0" y="0"/>
                      <a:ext cx="5943600" cy="4203700"/>
                    </a:xfrm>
                    <a:prstGeom prst="rect">
                      <a:avLst/>
                    </a:prstGeom>
                    <a:ln/>
                  </pic:spPr>
                </pic:pic>
              </a:graphicData>
            </a:graphic>
          </wp:inline>
        </w:drawing>
      </w:r>
    </w:p>
    <w:p w14:paraId="26681B5E" w14:textId="027CB786"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D06CE0" w:rsidRPr="002E6A38">
        <w:rPr>
          <w:rFonts w:ascii="Times New Roman" w:hAnsi="Times New Roman"/>
          <w:sz w:val="26"/>
          <w:szCs w:val="26"/>
        </w:rPr>
        <w:t xml:space="preserve">Cán bộ, nhân viên </w:t>
      </w:r>
    </w:p>
    <w:p w14:paraId="02EEB912"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1B3EABCD" w14:textId="71731D5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xem danh sách phòng xét nghiệm thực hiện đánh giá</w:t>
      </w:r>
    </w:p>
    <w:p w14:paraId="4E519D28" w14:textId="76B8972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xem chi tiết thông tin đánh giá</w:t>
      </w:r>
    </w:p>
    <w:p w14:paraId="2C06F587" w14:textId="7610EA2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xuất excel đánh giá</w:t>
      </w:r>
    </w:p>
    <w:p w14:paraId="22060866" w14:textId="0C33F6F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tổng hợp đánh giá</w:t>
      </w:r>
    </w:p>
    <w:p w14:paraId="5C7CE80D" w14:textId="2F57F77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phân loại phòng xét nghiệm</w:t>
      </w:r>
    </w:p>
    <w:p w14:paraId="3EDF2100" w14:textId="0784ADB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thực hiện lưu thông tin cập nhật</w:t>
      </w:r>
    </w:p>
    <w:p w14:paraId="1101D485" w14:textId="2943B5E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3DD5D7CB" w14:textId="77777777" w:rsidR="002B1473" w:rsidRPr="002E6A38" w:rsidRDefault="002B1473"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0E42ABCA" w14:textId="1B83249C" w:rsidR="004315E1" w:rsidRPr="002E6A38" w:rsidRDefault="00133F84" w:rsidP="00751AD6">
      <w:pPr>
        <w:pStyle w:val="Heading4"/>
      </w:pPr>
      <w:r w:rsidRPr="002E6A38">
        <w:lastRenderedPageBreak/>
        <w:t>3.</w:t>
      </w:r>
      <w:r w:rsidRPr="002E6A38">
        <w:rPr>
          <w:lang w:val="en-US"/>
        </w:rPr>
        <w:t>2</w:t>
      </w:r>
      <w:r w:rsidR="004315E1" w:rsidRPr="002E6A38">
        <w:t xml:space="preserve">.45.Quản lý nội kiểm </w:t>
      </w:r>
    </w:p>
    <w:p w14:paraId="2EC52413"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1E95BFB3" wp14:editId="71E7E9CD">
            <wp:extent cx="5943600" cy="3949700"/>
            <wp:effectExtent l="0" t="0" r="0" b="0"/>
            <wp:docPr id="81"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60"/>
                    <a:srcRect/>
                    <a:stretch>
                      <a:fillRect/>
                    </a:stretch>
                  </pic:blipFill>
                  <pic:spPr>
                    <a:xfrm>
                      <a:off x="0" y="0"/>
                      <a:ext cx="5943600" cy="3949700"/>
                    </a:xfrm>
                    <a:prstGeom prst="rect">
                      <a:avLst/>
                    </a:prstGeom>
                    <a:ln/>
                  </pic:spPr>
                </pic:pic>
              </a:graphicData>
            </a:graphic>
          </wp:inline>
        </w:drawing>
      </w:r>
    </w:p>
    <w:p w14:paraId="5C05AF83" w14:textId="4093A78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D06CE0" w:rsidRPr="002E6A38">
        <w:rPr>
          <w:rFonts w:ascii="Times New Roman" w:hAnsi="Times New Roman"/>
          <w:sz w:val="26"/>
          <w:szCs w:val="26"/>
        </w:rPr>
        <w:t xml:space="preserve">Cán bộ, nhân viên </w:t>
      </w:r>
    </w:p>
    <w:p w14:paraId="612B20C9"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4E95A3F3" w14:textId="37B6FA1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xem danh sá</w:t>
      </w:r>
      <w:r w:rsidR="00785117" w:rsidRPr="002E6A38">
        <w:rPr>
          <w:rFonts w:ascii="Times New Roman" w:hAnsi="Times New Roman"/>
          <w:sz w:val="26"/>
          <w:szCs w:val="26"/>
        </w:rPr>
        <w:t xml:space="preserve">ch báo cáo nội kiểm của các đơn </w:t>
      </w:r>
      <w:r w:rsidRPr="002E6A38">
        <w:rPr>
          <w:rFonts w:ascii="Times New Roman" w:hAnsi="Times New Roman"/>
          <w:sz w:val="26"/>
          <w:szCs w:val="26"/>
        </w:rPr>
        <w:t>vị</w:t>
      </w:r>
    </w:p>
    <w:p w14:paraId="5DBF6E74" w14:textId="65009E6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tìm kiếm báo cáo nội kiểm</w:t>
      </w:r>
    </w:p>
    <w:p w14:paraId="13FD356E" w14:textId="6F54F57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xem chi tiết báo cáo nội kiểm</w:t>
      </w:r>
    </w:p>
    <w:p w14:paraId="73F775E7" w14:textId="1B38EB3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xuất file báo cáo nội kiểm</w:t>
      </w:r>
    </w:p>
    <w:p w14:paraId="777320EA" w14:textId="0FB9E69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Hệ thống kiểm tra tính hợp lệ của thông tin nhập vào. Nếu dữ liệu hợp lệ </w:t>
      </w:r>
      <w:r w:rsidR="00BD6765"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4BA323D7" w14:textId="77777777" w:rsidR="002B1473" w:rsidRPr="002E6A38" w:rsidRDefault="002B1473"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16C2B6E8" w14:textId="1915D276" w:rsidR="004315E1" w:rsidRPr="002E6A38" w:rsidRDefault="00133F84" w:rsidP="00751AD6">
      <w:pPr>
        <w:pStyle w:val="Heading4"/>
      </w:pPr>
      <w:r w:rsidRPr="002E6A38">
        <w:lastRenderedPageBreak/>
        <w:t>3.</w:t>
      </w:r>
      <w:r w:rsidRPr="002E6A38">
        <w:rPr>
          <w:lang w:val="en-US"/>
        </w:rPr>
        <w:t>2</w:t>
      </w:r>
      <w:r w:rsidR="004315E1" w:rsidRPr="002E6A38">
        <w:t xml:space="preserve">.46.Quản lý thông tin các đơn vị </w:t>
      </w:r>
    </w:p>
    <w:p w14:paraId="46EFAC89"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69014B04" wp14:editId="71A7C7DE">
            <wp:extent cx="5395913" cy="4366884"/>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1"/>
                    <a:srcRect/>
                    <a:stretch>
                      <a:fillRect/>
                    </a:stretch>
                  </pic:blipFill>
                  <pic:spPr>
                    <a:xfrm>
                      <a:off x="0" y="0"/>
                      <a:ext cx="5395913" cy="4366884"/>
                    </a:xfrm>
                    <a:prstGeom prst="rect">
                      <a:avLst/>
                    </a:prstGeom>
                    <a:ln/>
                  </pic:spPr>
                </pic:pic>
              </a:graphicData>
            </a:graphic>
          </wp:inline>
        </w:drawing>
      </w:r>
    </w:p>
    <w:p w14:paraId="73BADDD5" w14:textId="7D0F149F"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D06CE0" w:rsidRPr="002E6A38">
        <w:rPr>
          <w:rFonts w:ascii="Times New Roman" w:hAnsi="Times New Roman"/>
          <w:sz w:val="26"/>
          <w:szCs w:val="26"/>
        </w:rPr>
        <w:t xml:space="preserve">Cán bộ, nhân viên </w:t>
      </w:r>
    </w:p>
    <w:p w14:paraId="62DD1AF4"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575FF61B" w14:textId="636E4A9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xem chi tiết thông tin đơn vị</w:t>
      </w:r>
    </w:p>
    <w:p w14:paraId="17714021" w14:textId="0F4A3AC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tìm kiếm thông tin đơn vị</w:t>
      </w:r>
    </w:p>
    <w:p w14:paraId="6EB5EF0D" w14:textId="78727B5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xuất file thông tin đơn vị</w:t>
      </w:r>
    </w:p>
    <w:p w14:paraId="54A0C759" w14:textId="4290D75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Hệ thống kiểm tra tính hợp lệ của thông tin nhập vào. Nếu dữ liệu hợp lệ </w:t>
      </w:r>
      <w:r w:rsidR="001B6CB4"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37B261F6" w14:textId="77777777" w:rsidR="002B1473" w:rsidRPr="002E6A38" w:rsidRDefault="002B1473"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370C8477" w14:textId="7864C964" w:rsidR="004315E1" w:rsidRPr="002E6A38" w:rsidRDefault="00133F84" w:rsidP="00751AD6">
      <w:pPr>
        <w:pStyle w:val="Heading4"/>
      </w:pPr>
      <w:r w:rsidRPr="002E6A38">
        <w:lastRenderedPageBreak/>
        <w:t>3.</w:t>
      </w:r>
      <w:r w:rsidRPr="002E6A38">
        <w:rPr>
          <w:lang w:val="en-US"/>
        </w:rPr>
        <w:t>2</w:t>
      </w:r>
      <w:r w:rsidR="004315E1" w:rsidRPr="002E6A38">
        <w:t>.47.Đánh giá, tổng hợp theo quyết định 2429/QĐ-BYT</w:t>
      </w:r>
    </w:p>
    <w:p w14:paraId="7642889E"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4CAB93AC" wp14:editId="6D4D096B">
            <wp:extent cx="5943600" cy="3733800"/>
            <wp:effectExtent l="0" t="0" r="0" b="0"/>
            <wp:docPr id="6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2"/>
                    <a:srcRect/>
                    <a:stretch>
                      <a:fillRect/>
                    </a:stretch>
                  </pic:blipFill>
                  <pic:spPr>
                    <a:xfrm>
                      <a:off x="0" y="0"/>
                      <a:ext cx="5943600" cy="3733800"/>
                    </a:xfrm>
                    <a:prstGeom prst="rect">
                      <a:avLst/>
                    </a:prstGeom>
                    <a:ln/>
                  </pic:spPr>
                </pic:pic>
              </a:graphicData>
            </a:graphic>
          </wp:inline>
        </w:drawing>
      </w:r>
    </w:p>
    <w:p w14:paraId="718008DC" w14:textId="0274830E"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90462C" w:rsidRPr="002E6A38">
        <w:rPr>
          <w:rFonts w:ascii="Times New Roman" w:hAnsi="Times New Roman"/>
          <w:sz w:val="26"/>
          <w:szCs w:val="26"/>
        </w:rPr>
        <w:t>Cán bộ, nhân viên</w:t>
      </w:r>
    </w:p>
    <w:p w14:paraId="57E0DCAD"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687EC352" w14:textId="0AD1453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90462C" w:rsidRPr="002E6A38">
        <w:rPr>
          <w:rFonts w:ascii="Times New Roman" w:hAnsi="Times New Roman"/>
          <w:sz w:val="26"/>
          <w:szCs w:val="26"/>
        </w:rPr>
        <w:t xml:space="preserve">Cán bộ, nhân viên </w:t>
      </w:r>
      <w:r w:rsidRPr="002E6A38">
        <w:rPr>
          <w:rFonts w:ascii="Times New Roman" w:hAnsi="Times New Roman"/>
          <w:sz w:val="26"/>
          <w:szCs w:val="26"/>
        </w:rPr>
        <w:t>thêm mới đánh giá</w:t>
      </w:r>
    </w:p>
    <w:p w14:paraId="6217FEE6" w14:textId="77F035F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90462C" w:rsidRPr="002E6A38">
        <w:rPr>
          <w:rFonts w:ascii="Times New Roman" w:hAnsi="Times New Roman"/>
          <w:sz w:val="26"/>
          <w:szCs w:val="26"/>
        </w:rPr>
        <w:t xml:space="preserve">Cán bộ, nhân viên </w:t>
      </w:r>
      <w:r w:rsidRPr="002E6A38">
        <w:rPr>
          <w:rFonts w:ascii="Times New Roman" w:hAnsi="Times New Roman"/>
          <w:sz w:val="26"/>
          <w:szCs w:val="26"/>
        </w:rPr>
        <w:t>chỉnh sửa đánh giá</w:t>
      </w:r>
    </w:p>
    <w:p w14:paraId="4D9A9CCA" w14:textId="7573A6D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90462C" w:rsidRPr="002E6A38">
        <w:rPr>
          <w:rFonts w:ascii="Times New Roman" w:hAnsi="Times New Roman"/>
          <w:sz w:val="26"/>
          <w:szCs w:val="26"/>
        </w:rPr>
        <w:t xml:space="preserve">Cán bộ, nhân viên </w:t>
      </w:r>
      <w:r w:rsidRPr="002E6A38">
        <w:rPr>
          <w:rFonts w:ascii="Times New Roman" w:hAnsi="Times New Roman"/>
          <w:sz w:val="26"/>
          <w:szCs w:val="26"/>
        </w:rPr>
        <w:t>xóa đánh giá</w:t>
      </w:r>
    </w:p>
    <w:p w14:paraId="3F7DC60D" w14:textId="249E2A5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90462C" w:rsidRPr="002E6A38">
        <w:rPr>
          <w:rFonts w:ascii="Times New Roman" w:hAnsi="Times New Roman"/>
          <w:sz w:val="26"/>
          <w:szCs w:val="26"/>
        </w:rPr>
        <w:t xml:space="preserve">Cán bộ, nhân viên </w:t>
      </w:r>
      <w:r w:rsidRPr="002E6A38">
        <w:rPr>
          <w:rFonts w:ascii="Times New Roman" w:hAnsi="Times New Roman"/>
          <w:sz w:val="26"/>
          <w:szCs w:val="26"/>
        </w:rPr>
        <w:t>gửi đánh giá</w:t>
      </w:r>
    </w:p>
    <w:p w14:paraId="5723C44D" w14:textId="5750D69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90462C" w:rsidRPr="002E6A38">
        <w:rPr>
          <w:rFonts w:ascii="Times New Roman" w:hAnsi="Times New Roman"/>
          <w:sz w:val="26"/>
          <w:szCs w:val="26"/>
        </w:rPr>
        <w:t xml:space="preserve">Cán bộ, nhân viên </w:t>
      </w:r>
      <w:r w:rsidRPr="002E6A38">
        <w:rPr>
          <w:rFonts w:ascii="Times New Roman" w:hAnsi="Times New Roman"/>
          <w:sz w:val="26"/>
          <w:szCs w:val="26"/>
        </w:rPr>
        <w:t>xuất file đánh giá</w:t>
      </w:r>
    </w:p>
    <w:p w14:paraId="122EA72D" w14:textId="027004A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90462C" w:rsidRPr="002E6A38">
        <w:rPr>
          <w:rFonts w:ascii="Times New Roman" w:hAnsi="Times New Roman"/>
          <w:sz w:val="26"/>
          <w:szCs w:val="26"/>
        </w:rPr>
        <w:t xml:space="preserve">Cán bộ, nhân viên </w:t>
      </w:r>
      <w:r w:rsidRPr="002E6A38">
        <w:rPr>
          <w:rFonts w:ascii="Times New Roman" w:hAnsi="Times New Roman"/>
          <w:sz w:val="26"/>
          <w:szCs w:val="26"/>
        </w:rPr>
        <w:t>lưu thông tin cập nhật</w:t>
      </w:r>
    </w:p>
    <w:p w14:paraId="22D01DBA" w14:textId="686841F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70635921" w14:textId="77777777" w:rsidR="002B1473" w:rsidRPr="002E6A38" w:rsidRDefault="002B1473"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25111AC6" w14:textId="7FE4AB0D" w:rsidR="004315E1" w:rsidRPr="002E6A38" w:rsidRDefault="00133F84" w:rsidP="00751AD6">
      <w:pPr>
        <w:pStyle w:val="Heading4"/>
      </w:pPr>
      <w:r w:rsidRPr="002E6A38">
        <w:lastRenderedPageBreak/>
        <w:t>3.</w:t>
      </w:r>
      <w:r w:rsidRPr="002E6A38">
        <w:rPr>
          <w:lang w:val="en-US"/>
        </w:rPr>
        <w:t>2</w:t>
      </w:r>
      <w:r w:rsidR="004315E1" w:rsidRPr="002E6A38">
        <w:t xml:space="preserve">.48.Báo cáo thực hiện nội kiểm </w:t>
      </w:r>
    </w:p>
    <w:p w14:paraId="1C3CEC3B"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3F6F4934" wp14:editId="2B582922">
            <wp:extent cx="5943600" cy="40894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3"/>
                    <a:srcRect/>
                    <a:stretch>
                      <a:fillRect/>
                    </a:stretch>
                  </pic:blipFill>
                  <pic:spPr>
                    <a:xfrm>
                      <a:off x="0" y="0"/>
                      <a:ext cx="5943600" cy="4089400"/>
                    </a:xfrm>
                    <a:prstGeom prst="rect">
                      <a:avLst/>
                    </a:prstGeom>
                    <a:ln/>
                  </pic:spPr>
                </pic:pic>
              </a:graphicData>
            </a:graphic>
          </wp:inline>
        </w:drawing>
      </w:r>
    </w:p>
    <w:p w14:paraId="683F6627" w14:textId="4C9DD96B"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90462C" w:rsidRPr="002E6A38">
        <w:rPr>
          <w:rFonts w:ascii="Times New Roman" w:hAnsi="Times New Roman"/>
          <w:sz w:val="26"/>
          <w:szCs w:val="26"/>
        </w:rPr>
        <w:t>Cán bộ, nhân viên</w:t>
      </w:r>
    </w:p>
    <w:p w14:paraId="633ED463"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7C66BB38" w14:textId="269FDAC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90462C" w:rsidRPr="002E6A38">
        <w:rPr>
          <w:rFonts w:ascii="Times New Roman" w:hAnsi="Times New Roman"/>
          <w:sz w:val="26"/>
          <w:szCs w:val="26"/>
        </w:rPr>
        <w:t xml:space="preserve">Cán bộ, nhân viên </w:t>
      </w:r>
      <w:r w:rsidRPr="002E6A38">
        <w:rPr>
          <w:rFonts w:ascii="Times New Roman" w:hAnsi="Times New Roman"/>
          <w:sz w:val="26"/>
          <w:szCs w:val="26"/>
        </w:rPr>
        <w:t>thêm mới báo cáo nội kiểm</w:t>
      </w:r>
    </w:p>
    <w:p w14:paraId="0C294AB5" w14:textId="52021B8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90462C" w:rsidRPr="002E6A38">
        <w:rPr>
          <w:rFonts w:ascii="Times New Roman" w:hAnsi="Times New Roman"/>
          <w:sz w:val="26"/>
          <w:szCs w:val="26"/>
        </w:rPr>
        <w:t xml:space="preserve">Cán bộ, nhân viên </w:t>
      </w:r>
      <w:r w:rsidRPr="002E6A38">
        <w:rPr>
          <w:rFonts w:ascii="Times New Roman" w:hAnsi="Times New Roman"/>
          <w:sz w:val="26"/>
          <w:szCs w:val="26"/>
        </w:rPr>
        <w:t>chỉnh sửa báo cáo nội kiểm</w:t>
      </w:r>
    </w:p>
    <w:p w14:paraId="2723C2DE" w14:textId="59FE80E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90462C" w:rsidRPr="002E6A38">
        <w:rPr>
          <w:rFonts w:ascii="Times New Roman" w:hAnsi="Times New Roman"/>
          <w:sz w:val="26"/>
          <w:szCs w:val="26"/>
        </w:rPr>
        <w:t xml:space="preserve">Cán bộ, nhân viên </w:t>
      </w:r>
      <w:r w:rsidRPr="002E6A38">
        <w:rPr>
          <w:rFonts w:ascii="Times New Roman" w:hAnsi="Times New Roman"/>
          <w:sz w:val="26"/>
          <w:szCs w:val="26"/>
        </w:rPr>
        <w:t>xóa báo cáo nội kiểm</w:t>
      </w:r>
    </w:p>
    <w:p w14:paraId="21F79292" w14:textId="2DCA378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90462C" w:rsidRPr="002E6A38">
        <w:rPr>
          <w:rFonts w:ascii="Times New Roman" w:hAnsi="Times New Roman"/>
          <w:sz w:val="26"/>
          <w:szCs w:val="26"/>
        </w:rPr>
        <w:t xml:space="preserve">Cán bộ, nhân viên </w:t>
      </w:r>
      <w:r w:rsidRPr="002E6A38">
        <w:rPr>
          <w:rFonts w:ascii="Times New Roman" w:hAnsi="Times New Roman"/>
          <w:sz w:val="26"/>
          <w:szCs w:val="26"/>
        </w:rPr>
        <w:t>gửi báo cáo nội kiểm</w:t>
      </w:r>
    </w:p>
    <w:p w14:paraId="31BEAF4D" w14:textId="551822E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90462C" w:rsidRPr="002E6A38">
        <w:rPr>
          <w:rFonts w:ascii="Times New Roman" w:hAnsi="Times New Roman"/>
          <w:sz w:val="26"/>
          <w:szCs w:val="26"/>
        </w:rPr>
        <w:t xml:space="preserve">Cán bộ, nhân viên </w:t>
      </w:r>
      <w:r w:rsidRPr="002E6A38">
        <w:rPr>
          <w:rFonts w:ascii="Times New Roman" w:hAnsi="Times New Roman"/>
          <w:sz w:val="26"/>
          <w:szCs w:val="26"/>
        </w:rPr>
        <w:t>xuất file báo cáo nội kiểm</w:t>
      </w:r>
    </w:p>
    <w:p w14:paraId="7B57E2A7" w14:textId="351F846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90462C" w:rsidRPr="002E6A38">
        <w:rPr>
          <w:rFonts w:ascii="Times New Roman" w:hAnsi="Times New Roman"/>
          <w:sz w:val="26"/>
          <w:szCs w:val="26"/>
        </w:rPr>
        <w:t xml:space="preserve">Cán bộ, nhân viên </w:t>
      </w:r>
      <w:r w:rsidRPr="002E6A38">
        <w:rPr>
          <w:rFonts w:ascii="Times New Roman" w:hAnsi="Times New Roman"/>
          <w:sz w:val="26"/>
          <w:szCs w:val="26"/>
        </w:rPr>
        <w:t>lưu thông tin cập nhật</w:t>
      </w:r>
    </w:p>
    <w:p w14:paraId="759F1E05" w14:textId="6E26B9E1" w:rsidR="004315E1" w:rsidRPr="002E6A38" w:rsidRDefault="0046760D"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w:t>
      </w:r>
      <w:r w:rsidR="004315E1" w:rsidRPr="002E6A38">
        <w:rPr>
          <w:rFonts w:ascii="Times New Roman" w:hAnsi="Times New Roman"/>
          <w:sz w:val="26"/>
          <w:szCs w:val="26"/>
        </w:rPr>
        <w:t>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240F8A57" w14:textId="77777777" w:rsidR="0046760D" w:rsidRPr="002E6A38" w:rsidRDefault="0046760D"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744FA1AC" w14:textId="7687C31E" w:rsidR="004315E1" w:rsidRPr="002E6A38" w:rsidRDefault="00133F84" w:rsidP="00751AD6">
      <w:pPr>
        <w:pStyle w:val="Heading4"/>
      </w:pPr>
      <w:r w:rsidRPr="002E6A38">
        <w:lastRenderedPageBreak/>
        <w:t>3.</w:t>
      </w:r>
      <w:r w:rsidRPr="002E6A38">
        <w:rPr>
          <w:lang w:val="en-US"/>
        </w:rPr>
        <w:t>2</w:t>
      </w:r>
      <w:r w:rsidR="004315E1" w:rsidRPr="002E6A38">
        <w:t xml:space="preserve">.49.Cung cấp thông tin đơn vị </w:t>
      </w:r>
    </w:p>
    <w:p w14:paraId="2DFA2711"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702EBDA3" wp14:editId="4C2E1093">
            <wp:extent cx="5943600" cy="4368800"/>
            <wp:effectExtent l="0" t="0" r="0" b="0"/>
            <wp:docPr id="4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4"/>
                    <a:srcRect/>
                    <a:stretch>
                      <a:fillRect/>
                    </a:stretch>
                  </pic:blipFill>
                  <pic:spPr>
                    <a:xfrm>
                      <a:off x="0" y="0"/>
                      <a:ext cx="5943600" cy="4368800"/>
                    </a:xfrm>
                    <a:prstGeom prst="rect">
                      <a:avLst/>
                    </a:prstGeom>
                    <a:ln/>
                  </pic:spPr>
                </pic:pic>
              </a:graphicData>
            </a:graphic>
          </wp:inline>
        </w:drawing>
      </w:r>
    </w:p>
    <w:p w14:paraId="70B97A16" w14:textId="7BC41B2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F932CA" w:rsidRPr="002E6A38">
        <w:rPr>
          <w:rFonts w:ascii="Times New Roman" w:hAnsi="Times New Roman"/>
          <w:sz w:val="26"/>
          <w:szCs w:val="26"/>
        </w:rPr>
        <w:t>Cán bộ, nhân viên</w:t>
      </w:r>
    </w:p>
    <w:p w14:paraId="168D7FB4"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4D68CA79" w14:textId="385C94E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32CA" w:rsidRPr="002E6A38">
        <w:rPr>
          <w:rFonts w:ascii="Times New Roman" w:hAnsi="Times New Roman"/>
          <w:sz w:val="26"/>
          <w:szCs w:val="26"/>
        </w:rPr>
        <w:t xml:space="preserve">Cán bộ, nhân viên </w:t>
      </w:r>
      <w:r w:rsidRPr="002E6A38">
        <w:rPr>
          <w:rFonts w:ascii="Times New Roman" w:hAnsi="Times New Roman"/>
          <w:sz w:val="26"/>
          <w:szCs w:val="26"/>
        </w:rPr>
        <w:t>cập nhật thông tin về hệ thống quản lý chất lượng</w:t>
      </w:r>
    </w:p>
    <w:p w14:paraId="482C52A2" w14:textId="79AF146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32CA" w:rsidRPr="002E6A38">
        <w:rPr>
          <w:rFonts w:ascii="Times New Roman" w:hAnsi="Times New Roman"/>
          <w:sz w:val="26"/>
          <w:szCs w:val="26"/>
        </w:rPr>
        <w:t xml:space="preserve">Cán bộ, nhân viên </w:t>
      </w:r>
      <w:r w:rsidRPr="002E6A38">
        <w:rPr>
          <w:rFonts w:ascii="Times New Roman" w:hAnsi="Times New Roman"/>
          <w:sz w:val="26"/>
          <w:szCs w:val="26"/>
        </w:rPr>
        <w:t>cập nhật thông tin về an toàn sinh học</w:t>
      </w:r>
    </w:p>
    <w:p w14:paraId="676AE00C" w14:textId="1A5E601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32CA" w:rsidRPr="002E6A38">
        <w:rPr>
          <w:rFonts w:ascii="Times New Roman" w:hAnsi="Times New Roman"/>
          <w:sz w:val="26"/>
          <w:szCs w:val="26"/>
        </w:rPr>
        <w:t xml:space="preserve">Cán bộ, nhân viên </w:t>
      </w:r>
      <w:r w:rsidRPr="002E6A38">
        <w:rPr>
          <w:rFonts w:ascii="Times New Roman" w:hAnsi="Times New Roman"/>
          <w:sz w:val="26"/>
          <w:szCs w:val="26"/>
        </w:rPr>
        <w:t>cập nhật thông tin về nhân sự</w:t>
      </w:r>
    </w:p>
    <w:p w14:paraId="0A222C57" w14:textId="682E6F3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32CA" w:rsidRPr="002E6A38">
        <w:rPr>
          <w:rFonts w:ascii="Times New Roman" w:hAnsi="Times New Roman"/>
          <w:sz w:val="26"/>
          <w:szCs w:val="26"/>
        </w:rPr>
        <w:t xml:space="preserve">Cán bộ, nhân viên </w:t>
      </w:r>
      <w:r w:rsidRPr="002E6A38">
        <w:rPr>
          <w:rFonts w:ascii="Times New Roman" w:hAnsi="Times New Roman"/>
          <w:sz w:val="26"/>
          <w:szCs w:val="26"/>
        </w:rPr>
        <w:t>cập nhật thông tin về hóa chất, trang thiết bị</w:t>
      </w:r>
    </w:p>
    <w:p w14:paraId="5C0BC25F" w14:textId="6D51B3B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32CA" w:rsidRPr="002E6A38">
        <w:rPr>
          <w:rFonts w:ascii="Times New Roman" w:hAnsi="Times New Roman"/>
          <w:sz w:val="26"/>
          <w:szCs w:val="26"/>
        </w:rPr>
        <w:t xml:space="preserve">Cán bộ, nhân viên </w:t>
      </w:r>
      <w:r w:rsidRPr="002E6A38">
        <w:rPr>
          <w:rFonts w:ascii="Times New Roman" w:hAnsi="Times New Roman"/>
          <w:sz w:val="26"/>
          <w:szCs w:val="26"/>
        </w:rPr>
        <w:t>thực hiện lưu thông tin cập nhật</w:t>
      </w:r>
    </w:p>
    <w:p w14:paraId="4A2C9C44" w14:textId="71D4783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5C7779FB" w14:textId="77777777" w:rsidR="0046760D" w:rsidRPr="002E6A38" w:rsidRDefault="0046760D"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2C73A9CE" w14:textId="5267A599" w:rsidR="004315E1" w:rsidRPr="002E6A38" w:rsidRDefault="00133F84" w:rsidP="00751AD6">
      <w:pPr>
        <w:pStyle w:val="Heading4"/>
      </w:pPr>
      <w:r w:rsidRPr="002E6A38">
        <w:lastRenderedPageBreak/>
        <w:t>3.</w:t>
      </w:r>
      <w:r w:rsidRPr="002E6A38">
        <w:rPr>
          <w:lang w:val="en-US"/>
        </w:rPr>
        <w:t>2</w:t>
      </w:r>
      <w:r w:rsidR="004315E1" w:rsidRPr="002E6A38">
        <w:t>.50.Báo cáo thống kê</w:t>
      </w:r>
    </w:p>
    <w:p w14:paraId="6C461A27"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1E3EA2B5" wp14:editId="63F4C248">
            <wp:extent cx="5943600" cy="4775200"/>
            <wp:effectExtent l="0" t="0" r="0" b="0"/>
            <wp:docPr id="78"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65"/>
                    <a:srcRect/>
                    <a:stretch>
                      <a:fillRect/>
                    </a:stretch>
                  </pic:blipFill>
                  <pic:spPr>
                    <a:xfrm>
                      <a:off x="0" y="0"/>
                      <a:ext cx="5943600" cy="4775200"/>
                    </a:xfrm>
                    <a:prstGeom prst="rect">
                      <a:avLst/>
                    </a:prstGeom>
                    <a:ln/>
                  </pic:spPr>
                </pic:pic>
              </a:graphicData>
            </a:graphic>
          </wp:inline>
        </w:drawing>
      </w:r>
    </w:p>
    <w:p w14:paraId="58662D99" w14:textId="6E438685"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D06CE0" w:rsidRPr="002E6A38">
        <w:rPr>
          <w:rFonts w:ascii="Times New Roman" w:hAnsi="Times New Roman"/>
          <w:sz w:val="26"/>
          <w:szCs w:val="26"/>
        </w:rPr>
        <w:t xml:space="preserve">Cán bộ, nhân viên </w:t>
      </w:r>
    </w:p>
    <w:p w14:paraId="62F021EB"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31521E52" w14:textId="257341F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xuất báo cáo thống kê về công việc theo tình trạng thực hiện công việc</w:t>
      </w:r>
    </w:p>
    <w:p w14:paraId="3662037C" w14:textId="6CCED75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xuất báo cáo thống kê về công việc theo nhân viên</w:t>
      </w:r>
    </w:p>
    <w:p w14:paraId="692C81C3" w14:textId="71A81E3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xuất báo cáo thống kê công việc theo thời gian</w:t>
      </w:r>
    </w:p>
    <w:p w14:paraId="6B7B0E3F" w14:textId="5FB322D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xuất báo cáo thống kê phân bổ nguồn lực theo thời gian</w:t>
      </w:r>
    </w:p>
    <w:p w14:paraId="6ADE831E" w14:textId="6C7718D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xuất báo cáo thống kê phân bổ nguồn lực theo công việc</w:t>
      </w:r>
    </w:p>
    <w:p w14:paraId="70E36C8A" w14:textId="09793B1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Hệ thống kiểm tra tính hợp lệ của thông tin nhập vào. Nếu dữ liệu hợp lệ </w:t>
      </w:r>
      <w:r w:rsidR="001B6CB4"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6E3FBAD9" w14:textId="77777777" w:rsidR="0046760D" w:rsidRPr="002E6A38" w:rsidRDefault="0046760D"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5FC7F007" w14:textId="1C759AC7" w:rsidR="004315E1" w:rsidRPr="002E6A38" w:rsidRDefault="00133F84" w:rsidP="00751AD6">
      <w:pPr>
        <w:pStyle w:val="Heading4"/>
      </w:pPr>
      <w:r w:rsidRPr="002E6A38">
        <w:lastRenderedPageBreak/>
        <w:t>3.</w:t>
      </w:r>
      <w:r w:rsidRPr="002E6A38">
        <w:rPr>
          <w:lang w:val="en-US"/>
        </w:rPr>
        <w:t>2</w:t>
      </w:r>
      <w:r w:rsidR="004315E1" w:rsidRPr="002E6A38">
        <w:t>.51.Biểu đồ báo cáo</w:t>
      </w:r>
    </w:p>
    <w:p w14:paraId="14502D2A"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3FCE3DC4" wp14:editId="66245A79">
            <wp:extent cx="5943600" cy="450850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6"/>
                    <a:srcRect/>
                    <a:stretch>
                      <a:fillRect/>
                    </a:stretch>
                  </pic:blipFill>
                  <pic:spPr>
                    <a:xfrm>
                      <a:off x="0" y="0"/>
                      <a:ext cx="5943600" cy="4508500"/>
                    </a:xfrm>
                    <a:prstGeom prst="rect">
                      <a:avLst/>
                    </a:prstGeom>
                    <a:ln/>
                  </pic:spPr>
                </pic:pic>
              </a:graphicData>
            </a:graphic>
          </wp:inline>
        </w:drawing>
      </w:r>
    </w:p>
    <w:p w14:paraId="62E157F5" w14:textId="2876367F"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D06CE0" w:rsidRPr="002E6A38">
        <w:rPr>
          <w:rFonts w:ascii="Times New Roman" w:hAnsi="Times New Roman"/>
          <w:sz w:val="26"/>
          <w:szCs w:val="26"/>
        </w:rPr>
        <w:t xml:space="preserve">Cán bộ, nhân viên </w:t>
      </w:r>
    </w:p>
    <w:p w14:paraId="79F83894"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429F7928" w14:textId="3DA2F09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xem biểu đồ công việc theo tình trạng thực hiện công việc</w:t>
      </w:r>
    </w:p>
    <w:p w14:paraId="7AF7C2E1" w14:textId="6E41B63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xem biểu đồ công việc theo nhân viên</w:t>
      </w:r>
    </w:p>
    <w:p w14:paraId="0DFC194B" w14:textId="0086863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xem biểu đồ công việc theo thời gian</w:t>
      </w:r>
    </w:p>
    <w:p w14:paraId="1B6306EC" w14:textId="4FC89F0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xem biểu đồ phân bổ nguồn lực theo thời gian</w:t>
      </w:r>
    </w:p>
    <w:p w14:paraId="410D59CF" w14:textId="4AB0B51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xem biểu đồ phân bổ nguồn lực theo công việc</w:t>
      </w:r>
    </w:p>
    <w:p w14:paraId="383B3E61" w14:textId="5F8546A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Hệ thống kiểm tra tính hợp lệ của thông tin nhập vào. Nếu dữ liệu hợp lệ </w:t>
      </w:r>
      <w:r w:rsidR="001B6CB4"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54335543" w14:textId="77777777" w:rsidR="0046760D" w:rsidRPr="002E6A38" w:rsidRDefault="0046760D"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53D4E375" w14:textId="5A2914D3" w:rsidR="004315E1" w:rsidRPr="002E6A38" w:rsidRDefault="00133F84" w:rsidP="00751AD6">
      <w:pPr>
        <w:pStyle w:val="Heading4"/>
      </w:pPr>
      <w:r w:rsidRPr="002E6A38">
        <w:lastRenderedPageBreak/>
        <w:t>3.</w:t>
      </w:r>
      <w:r w:rsidRPr="002E6A38">
        <w:rPr>
          <w:lang w:val="en-US"/>
        </w:rPr>
        <w:t>2</w:t>
      </w:r>
      <w:r w:rsidR="004315E1" w:rsidRPr="002E6A38">
        <w:t xml:space="preserve">.52.Quản lý thông báo </w:t>
      </w:r>
    </w:p>
    <w:p w14:paraId="2926DFA3"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1BAFBEBB" wp14:editId="4034DF8E">
            <wp:extent cx="5943600" cy="4864100"/>
            <wp:effectExtent l="0" t="0" r="0" b="0"/>
            <wp:docPr id="6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7"/>
                    <a:srcRect/>
                    <a:stretch>
                      <a:fillRect/>
                    </a:stretch>
                  </pic:blipFill>
                  <pic:spPr>
                    <a:xfrm>
                      <a:off x="0" y="0"/>
                      <a:ext cx="5943600" cy="4864100"/>
                    </a:xfrm>
                    <a:prstGeom prst="rect">
                      <a:avLst/>
                    </a:prstGeom>
                    <a:ln/>
                  </pic:spPr>
                </pic:pic>
              </a:graphicData>
            </a:graphic>
          </wp:inline>
        </w:drawing>
      </w:r>
    </w:p>
    <w:p w14:paraId="535E4BC7" w14:textId="15474C04"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D06CE0" w:rsidRPr="002E6A38">
        <w:rPr>
          <w:rFonts w:ascii="Times New Roman" w:hAnsi="Times New Roman"/>
          <w:sz w:val="26"/>
          <w:szCs w:val="26"/>
        </w:rPr>
        <w:t xml:space="preserve">Cán bộ, nhân viên </w:t>
      </w:r>
    </w:p>
    <w:p w14:paraId="638DE9C8"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564E8B5A" w14:textId="74C011E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tạo mới thông báo</w:t>
      </w:r>
    </w:p>
    <w:p w14:paraId="1E44D28A" w14:textId="495C367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thực hiện chỉnh sửa thông báo</w:t>
      </w:r>
    </w:p>
    <w:p w14:paraId="514DBF9D" w14:textId="7426E5C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thực hiện xóa thông báo</w:t>
      </w:r>
    </w:p>
    <w:p w14:paraId="2EBCCED1" w14:textId="7E2BEB2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thực hiện gửi thông báo cho các phòng xét nghiệm</w:t>
      </w:r>
    </w:p>
    <w:p w14:paraId="1C56E72B" w14:textId="7EECA23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thực hiện lưu thông tin cập nhật</w:t>
      </w:r>
    </w:p>
    <w:p w14:paraId="4CEF1BC9" w14:textId="72371AB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140BE78D" w14:textId="77777777" w:rsidR="0046760D" w:rsidRPr="002E6A38" w:rsidRDefault="0046760D"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0C09CC95" w14:textId="1EE53665" w:rsidR="004315E1" w:rsidRPr="002E6A38" w:rsidRDefault="00133F84" w:rsidP="00751AD6">
      <w:pPr>
        <w:pStyle w:val="Heading4"/>
      </w:pPr>
      <w:r w:rsidRPr="002E6A38">
        <w:lastRenderedPageBreak/>
        <w:t>3.</w:t>
      </w:r>
      <w:r w:rsidRPr="002E6A38">
        <w:rPr>
          <w:lang w:val="en-US"/>
        </w:rPr>
        <w:t>2</w:t>
      </w:r>
      <w:r w:rsidR="004315E1" w:rsidRPr="002E6A38">
        <w:t xml:space="preserve">.53.Thông báo </w:t>
      </w:r>
    </w:p>
    <w:p w14:paraId="6EFA2C72"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47711956" wp14:editId="58E5CE69">
            <wp:extent cx="5943600" cy="4686300"/>
            <wp:effectExtent l="0" t="0" r="0" b="0"/>
            <wp:docPr id="88"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8"/>
                    <a:srcRect/>
                    <a:stretch>
                      <a:fillRect/>
                    </a:stretch>
                  </pic:blipFill>
                  <pic:spPr>
                    <a:xfrm>
                      <a:off x="0" y="0"/>
                      <a:ext cx="5943600" cy="4686300"/>
                    </a:xfrm>
                    <a:prstGeom prst="rect">
                      <a:avLst/>
                    </a:prstGeom>
                    <a:ln/>
                  </pic:spPr>
                </pic:pic>
              </a:graphicData>
            </a:graphic>
          </wp:inline>
        </w:drawing>
      </w:r>
    </w:p>
    <w:p w14:paraId="0E87F3B9" w14:textId="2DE66ACF"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211BB3" w:rsidRPr="002E6A38">
        <w:rPr>
          <w:rFonts w:ascii="Times New Roman" w:hAnsi="Times New Roman"/>
          <w:sz w:val="26"/>
          <w:szCs w:val="26"/>
        </w:rPr>
        <w:t xml:space="preserve">Cán bộ, nhân viên </w:t>
      </w:r>
    </w:p>
    <w:p w14:paraId="109DBFAD" w14:textId="54D18CD1"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Giải thích quy trình:</w:t>
      </w:r>
    </w:p>
    <w:p w14:paraId="0ECEFD8F" w14:textId="7B9C5A4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211BB3" w:rsidRPr="002E6A38">
        <w:rPr>
          <w:rFonts w:ascii="Times New Roman" w:hAnsi="Times New Roman"/>
          <w:sz w:val="26"/>
          <w:szCs w:val="26"/>
        </w:rPr>
        <w:t xml:space="preserve">Cán bộ, nhân viên </w:t>
      </w:r>
      <w:r w:rsidRPr="002E6A38">
        <w:rPr>
          <w:rFonts w:ascii="Times New Roman" w:hAnsi="Times New Roman"/>
          <w:sz w:val="26"/>
          <w:szCs w:val="26"/>
        </w:rPr>
        <w:t>có thể xem thông báo</w:t>
      </w:r>
    </w:p>
    <w:p w14:paraId="35E202C9" w14:textId="7B336E2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324699" w:rsidRPr="002E6A38">
        <w:rPr>
          <w:rFonts w:ascii="Times New Roman" w:hAnsi="Times New Roman"/>
          <w:sz w:val="26"/>
          <w:szCs w:val="26"/>
        </w:rPr>
        <w:t>Cán bộ, nhân viên</w:t>
      </w:r>
      <w:r w:rsidRPr="002E6A38">
        <w:rPr>
          <w:rFonts w:ascii="Times New Roman" w:hAnsi="Times New Roman"/>
          <w:sz w:val="26"/>
          <w:szCs w:val="26"/>
        </w:rPr>
        <w:t xml:space="preserve"> có thể tìm kiếm thông báo</w:t>
      </w:r>
    </w:p>
    <w:p w14:paraId="3A919676" w14:textId="326F20B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đánh dấu thông báo đã đọc</w:t>
      </w:r>
    </w:p>
    <w:p w14:paraId="7E46049B" w14:textId="37BED6A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324699" w:rsidRPr="002E6A38">
        <w:rPr>
          <w:rFonts w:ascii="Times New Roman" w:hAnsi="Times New Roman"/>
          <w:sz w:val="26"/>
          <w:szCs w:val="26"/>
        </w:rPr>
        <w:t xml:space="preserve">Cán bộ, nhân viên </w:t>
      </w:r>
      <w:r w:rsidRPr="002E6A38">
        <w:rPr>
          <w:rFonts w:ascii="Times New Roman" w:hAnsi="Times New Roman"/>
          <w:sz w:val="26"/>
          <w:szCs w:val="26"/>
        </w:rPr>
        <w:t>thực hiện tải thông báo</w:t>
      </w:r>
    </w:p>
    <w:p w14:paraId="5F2BA30C" w14:textId="69D7145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324699" w:rsidRPr="002E6A38">
        <w:rPr>
          <w:rFonts w:ascii="Times New Roman" w:hAnsi="Times New Roman"/>
          <w:sz w:val="26"/>
          <w:szCs w:val="26"/>
        </w:rPr>
        <w:t xml:space="preserve">Cán bộ, nhân viên </w:t>
      </w:r>
      <w:r w:rsidRPr="002E6A38">
        <w:rPr>
          <w:rFonts w:ascii="Times New Roman" w:hAnsi="Times New Roman"/>
          <w:sz w:val="26"/>
          <w:szCs w:val="26"/>
        </w:rPr>
        <w:t>thực hiện lưu thông tin cập nhật</w:t>
      </w:r>
    </w:p>
    <w:p w14:paraId="281ADD33" w14:textId="23A7782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444DDAB2" w14:textId="77777777" w:rsidR="00CE1396" w:rsidRPr="002E6A38" w:rsidRDefault="00CE1396"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29A4BF33" w14:textId="5D7B4841" w:rsidR="004315E1" w:rsidRPr="002E6A38" w:rsidRDefault="00133F84" w:rsidP="00751AD6">
      <w:pPr>
        <w:pStyle w:val="Heading4"/>
      </w:pPr>
      <w:r w:rsidRPr="002E6A38">
        <w:lastRenderedPageBreak/>
        <w:t>3.</w:t>
      </w:r>
      <w:r w:rsidRPr="002E6A38">
        <w:rPr>
          <w:lang w:val="en-US"/>
        </w:rPr>
        <w:t>2</w:t>
      </w:r>
      <w:r w:rsidR="004315E1" w:rsidRPr="002E6A38">
        <w:t>.54.Quản lý khách hàng</w:t>
      </w:r>
    </w:p>
    <w:p w14:paraId="3047E0EB"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032C67A4" wp14:editId="5990BBB8">
            <wp:extent cx="5943600" cy="4660900"/>
            <wp:effectExtent l="0" t="0" r="0" b="0"/>
            <wp:docPr id="9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69"/>
                    <a:srcRect/>
                    <a:stretch>
                      <a:fillRect/>
                    </a:stretch>
                  </pic:blipFill>
                  <pic:spPr>
                    <a:xfrm>
                      <a:off x="0" y="0"/>
                      <a:ext cx="5943600" cy="4660900"/>
                    </a:xfrm>
                    <a:prstGeom prst="rect">
                      <a:avLst/>
                    </a:prstGeom>
                    <a:ln/>
                  </pic:spPr>
                </pic:pic>
              </a:graphicData>
            </a:graphic>
          </wp:inline>
        </w:drawing>
      </w:r>
    </w:p>
    <w:p w14:paraId="508C6598" w14:textId="7621757A"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D166F2" w:rsidRPr="002E6A38">
        <w:rPr>
          <w:rFonts w:ascii="Times New Roman" w:hAnsi="Times New Roman"/>
          <w:sz w:val="26"/>
          <w:szCs w:val="26"/>
        </w:rPr>
        <w:t>Cán bộ, nhân viên</w:t>
      </w:r>
    </w:p>
    <w:p w14:paraId="35226A56"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04563139" w14:textId="2E92D52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175127" w:rsidRPr="002E6A38">
        <w:rPr>
          <w:rFonts w:ascii="Times New Roman" w:hAnsi="Times New Roman"/>
          <w:sz w:val="26"/>
          <w:szCs w:val="26"/>
        </w:rPr>
        <w:t xml:space="preserve">Cán bộ, nhân viên </w:t>
      </w:r>
      <w:r w:rsidRPr="002E6A38">
        <w:rPr>
          <w:rFonts w:ascii="Times New Roman" w:hAnsi="Times New Roman"/>
          <w:sz w:val="26"/>
          <w:szCs w:val="26"/>
        </w:rPr>
        <w:t>thực hiện tìm kiếm khách hàng</w:t>
      </w:r>
    </w:p>
    <w:p w14:paraId="79AB1239" w14:textId="692948C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thực hiện chỉnh sửa thông tin khách hàng</w:t>
      </w:r>
    </w:p>
    <w:p w14:paraId="32E70F97" w14:textId="25D9912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thực hiện phê duyệt tài khoản khách hàng</w:t>
      </w:r>
    </w:p>
    <w:p w14:paraId="654DE97F" w14:textId="245BCA5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thực hiện xóa khách hàng</w:t>
      </w:r>
    </w:p>
    <w:p w14:paraId="79039E93" w14:textId="43C9551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thực hiện lưu thông tin cập nhật</w:t>
      </w:r>
    </w:p>
    <w:p w14:paraId="1AE76DC2" w14:textId="329FB66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6462032C" w14:textId="77777777" w:rsidR="00CE1396" w:rsidRPr="002E6A38" w:rsidRDefault="00CE1396"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3B6A64CC" w14:textId="22185480" w:rsidR="004315E1" w:rsidRPr="002E6A38" w:rsidRDefault="00792C26" w:rsidP="00751AD6">
      <w:pPr>
        <w:pStyle w:val="Heading4"/>
      </w:pPr>
      <w:r w:rsidRPr="002E6A38">
        <w:lastRenderedPageBreak/>
        <w:t>3.</w:t>
      </w:r>
      <w:r w:rsidRPr="002E6A38">
        <w:rPr>
          <w:lang w:val="en-US"/>
        </w:rPr>
        <w:t>2</w:t>
      </w:r>
      <w:r w:rsidR="004315E1" w:rsidRPr="002E6A38">
        <w:t xml:space="preserve">.55.Quản lý phiếu đăng ký </w:t>
      </w:r>
    </w:p>
    <w:p w14:paraId="7BA9BE39"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207E6414" wp14:editId="2BD222C4">
            <wp:extent cx="5943600" cy="3213100"/>
            <wp:effectExtent l="0" t="0" r="0" b="0"/>
            <wp:docPr id="68"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70"/>
                    <a:srcRect/>
                    <a:stretch>
                      <a:fillRect/>
                    </a:stretch>
                  </pic:blipFill>
                  <pic:spPr>
                    <a:xfrm>
                      <a:off x="0" y="0"/>
                      <a:ext cx="5943600" cy="3213100"/>
                    </a:xfrm>
                    <a:prstGeom prst="rect">
                      <a:avLst/>
                    </a:prstGeom>
                    <a:ln/>
                  </pic:spPr>
                </pic:pic>
              </a:graphicData>
            </a:graphic>
          </wp:inline>
        </w:drawing>
      </w:r>
    </w:p>
    <w:p w14:paraId="39F381ED" w14:textId="0AD9ED7F"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175127" w:rsidRPr="002E6A38">
        <w:rPr>
          <w:rFonts w:ascii="Times New Roman" w:hAnsi="Times New Roman"/>
          <w:sz w:val="26"/>
          <w:szCs w:val="26"/>
        </w:rPr>
        <w:t xml:space="preserve">Cán bộ, nhân viên </w:t>
      </w:r>
    </w:p>
    <w:p w14:paraId="4DCC2642"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2BE47E8E" w14:textId="1FA750A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tạo phiếu đăng ký</w:t>
      </w:r>
    </w:p>
    <w:p w14:paraId="77D7D97C" w14:textId="6BC8D59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xóa phiếu đăng ký</w:t>
      </w:r>
    </w:p>
    <w:p w14:paraId="2EBF6A53" w14:textId="235541B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sửa phiếu đăng ký</w:t>
      </w:r>
    </w:p>
    <w:p w14:paraId="005ECACC" w14:textId="146F83B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phê duyệt phiếu đăng ký</w:t>
      </w:r>
    </w:p>
    <w:p w14:paraId="4F96A304" w14:textId="7079E87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sao chép phiếu đăng ký</w:t>
      </w:r>
    </w:p>
    <w:p w14:paraId="60F89F0D" w14:textId="17911FF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tải phiếu đăng ký</w:t>
      </w:r>
    </w:p>
    <w:p w14:paraId="3CFAB2B4" w14:textId="47A3907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xem chi tiết phiếu đăng ký</w:t>
      </w:r>
    </w:p>
    <w:p w14:paraId="78A67C54" w14:textId="150809D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tìm kiếm phiếu đăng ký</w:t>
      </w:r>
    </w:p>
    <w:p w14:paraId="25FC93A9" w14:textId="43F32CE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thực hiện cập nhật thông tin</w:t>
      </w:r>
    </w:p>
    <w:p w14:paraId="65B978A8" w14:textId="5C5F065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57FD3616" w14:textId="77777777" w:rsidR="00CE1396" w:rsidRPr="002E6A38" w:rsidRDefault="00CE1396"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1756C310" w14:textId="193C6EA2" w:rsidR="004315E1" w:rsidRPr="002E6A38" w:rsidRDefault="00792C26" w:rsidP="00751AD6">
      <w:pPr>
        <w:pStyle w:val="Heading4"/>
      </w:pPr>
      <w:r w:rsidRPr="002E6A38">
        <w:lastRenderedPageBreak/>
        <w:t>3.</w:t>
      </w:r>
      <w:r w:rsidRPr="002E6A38">
        <w:rPr>
          <w:lang w:val="en-US"/>
        </w:rPr>
        <w:t>2</w:t>
      </w:r>
      <w:r w:rsidR="004315E1" w:rsidRPr="002E6A38">
        <w:t xml:space="preserve">.56.Quản lý hợp đồng </w:t>
      </w:r>
    </w:p>
    <w:p w14:paraId="76860437"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378C8854" wp14:editId="2556D12A">
            <wp:extent cx="5943600" cy="3695700"/>
            <wp:effectExtent l="0" t="0" r="0" b="0"/>
            <wp:docPr id="5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1"/>
                    <a:srcRect/>
                    <a:stretch>
                      <a:fillRect/>
                    </a:stretch>
                  </pic:blipFill>
                  <pic:spPr>
                    <a:xfrm>
                      <a:off x="0" y="0"/>
                      <a:ext cx="5943600" cy="3695700"/>
                    </a:xfrm>
                    <a:prstGeom prst="rect">
                      <a:avLst/>
                    </a:prstGeom>
                    <a:ln/>
                  </pic:spPr>
                </pic:pic>
              </a:graphicData>
            </a:graphic>
          </wp:inline>
        </w:drawing>
      </w:r>
    </w:p>
    <w:p w14:paraId="0E5CB628" w14:textId="5453032E"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175127" w:rsidRPr="002E6A38">
        <w:rPr>
          <w:rFonts w:ascii="Times New Roman" w:hAnsi="Times New Roman"/>
          <w:sz w:val="26"/>
          <w:szCs w:val="26"/>
        </w:rPr>
        <w:t xml:space="preserve">Cán bộ, nhân viên </w:t>
      </w:r>
    </w:p>
    <w:p w14:paraId="15C4DFE5"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3CCE12FB" w14:textId="478DEBA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xem danh sách hợp đồng</w:t>
      </w:r>
    </w:p>
    <w:p w14:paraId="48BB0944" w14:textId="44B7F65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xem hợp đồng</w:t>
      </w:r>
    </w:p>
    <w:p w14:paraId="4A5F46A0" w14:textId="7879495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thêm mới danh sách hợp đồng</w:t>
      </w:r>
    </w:p>
    <w:p w14:paraId="4425488F" w14:textId="7D38909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chỉnh sửa hợp đồng</w:t>
      </w:r>
    </w:p>
    <w:p w14:paraId="655D6705" w14:textId="2896013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xóa hợp đồng</w:t>
      </w:r>
    </w:p>
    <w:p w14:paraId="4B46192F" w14:textId="5563123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xem lịch sử hợp đồng</w:t>
      </w:r>
    </w:p>
    <w:p w14:paraId="5B410F44" w14:textId="5172897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thực hiện lưu thông tin cập nhật</w:t>
      </w:r>
    </w:p>
    <w:p w14:paraId="69F392D2" w14:textId="213261E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08061609" w14:textId="77777777" w:rsidR="00CE1396" w:rsidRPr="002E6A38" w:rsidRDefault="00CE1396"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40546A71" w14:textId="7418DA83" w:rsidR="004315E1" w:rsidRPr="002E6A38" w:rsidRDefault="00792C26" w:rsidP="00751AD6">
      <w:pPr>
        <w:pStyle w:val="Heading4"/>
      </w:pPr>
      <w:r w:rsidRPr="002E6A38">
        <w:lastRenderedPageBreak/>
        <w:t>3.</w:t>
      </w:r>
      <w:r w:rsidRPr="002E6A38">
        <w:rPr>
          <w:lang w:val="en-US"/>
        </w:rPr>
        <w:t>2</w:t>
      </w:r>
      <w:r w:rsidR="004315E1" w:rsidRPr="002E6A38">
        <w:t xml:space="preserve">.57.Quản lý công nợ </w:t>
      </w:r>
    </w:p>
    <w:p w14:paraId="018436F7"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0EA2F926" wp14:editId="1D3CE5D2">
            <wp:extent cx="5791200" cy="4581525"/>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2"/>
                    <a:srcRect/>
                    <a:stretch>
                      <a:fillRect/>
                    </a:stretch>
                  </pic:blipFill>
                  <pic:spPr>
                    <a:xfrm>
                      <a:off x="0" y="0"/>
                      <a:ext cx="5791200" cy="4581525"/>
                    </a:xfrm>
                    <a:prstGeom prst="rect">
                      <a:avLst/>
                    </a:prstGeom>
                    <a:ln/>
                  </pic:spPr>
                </pic:pic>
              </a:graphicData>
            </a:graphic>
          </wp:inline>
        </w:drawing>
      </w:r>
    </w:p>
    <w:p w14:paraId="483D40E7" w14:textId="6F840B1F"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175127" w:rsidRPr="002E6A38">
        <w:rPr>
          <w:rFonts w:ascii="Times New Roman" w:hAnsi="Times New Roman"/>
          <w:sz w:val="26"/>
          <w:szCs w:val="26"/>
        </w:rPr>
        <w:t xml:space="preserve">Cán bộ, nhân viên </w:t>
      </w:r>
    </w:p>
    <w:p w14:paraId="70EFA6F9"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34E58795" w14:textId="25CCAAD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xem danh sách công nợ</w:t>
      </w:r>
    </w:p>
    <w:p w14:paraId="648F32F9" w14:textId="69D0FA6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tìm kiếm công nợ</w:t>
      </w:r>
    </w:p>
    <w:p w14:paraId="64A35E1C" w14:textId="2325ECC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xem chi tiết công nợ</w:t>
      </w:r>
    </w:p>
    <w:p w14:paraId="6A5E4856" w14:textId="09A44AA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xuất excel danh sách công nợ</w:t>
      </w:r>
    </w:p>
    <w:p w14:paraId="3E0A0839" w14:textId="6212658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Hệ thống kiểm tra tính hợp lệ của thông tin nhập vào. Nếu dữ liệu hợp lệ </w:t>
      </w:r>
      <w:r w:rsidR="001B6CB4"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21EA4BA6" w14:textId="77777777" w:rsidR="004315E1" w:rsidRPr="002E6A38" w:rsidRDefault="004315E1" w:rsidP="00461030">
      <w:pPr>
        <w:widowControl w:val="0"/>
        <w:rPr>
          <w:rFonts w:ascii="Times New Roman" w:hAnsi="Times New Roman"/>
          <w:sz w:val="26"/>
          <w:szCs w:val="26"/>
        </w:rPr>
      </w:pPr>
    </w:p>
    <w:p w14:paraId="4569833A" w14:textId="77777777" w:rsidR="00CE1396" w:rsidRPr="002E6A38" w:rsidRDefault="00CE1396"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3464EA16" w14:textId="73EDE9AA" w:rsidR="004315E1" w:rsidRPr="002E6A38" w:rsidRDefault="00792C26" w:rsidP="00751AD6">
      <w:pPr>
        <w:pStyle w:val="Heading4"/>
      </w:pPr>
      <w:r w:rsidRPr="002E6A38">
        <w:lastRenderedPageBreak/>
        <w:t>3.</w:t>
      </w:r>
      <w:r w:rsidRPr="002E6A38">
        <w:rPr>
          <w:lang w:val="en-US"/>
        </w:rPr>
        <w:t>2</w:t>
      </w:r>
      <w:r w:rsidR="004315E1" w:rsidRPr="002E6A38">
        <w:t>.58.Quản lý thanh lý hợp đồng</w:t>
      </w:r>
    </w:p>
    <w:p w14:paraId="1E750C1C"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444979E9" wp14:editId="51D6CA91">
            <wp:extent cx="5943600" cy="3898900"/>
            <wp:effectExtent l="0" t="0" r="0" b="0"/>
            <wp:docPr id="4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3"/>
                    <a:srcRect/>
                    <a:stretch>
                      <a:fillRect/>
                    </a:stretch>
                  </pic:blipFill>
                  <pic:spPr>
                    <a:xfrm>
                      <a:off x="0" y="0"/>
                      <a:ext cx="5943600" cy="3898900"/>
                    </a:xfrm>
                    <a:prstGeom prst="rect">
                      <a:avLst/>
                    </a:prstGeom>
                    <a:ln/>
                  </pic:spPr>
                </pic:pic>
              </a:graphicData>
            </a:graphic>
          </wp:inline>
        </w:drawing>
      </w:r>
    </w:p>
    <w:p w14:paraId="0B5E57E8" w14:textId="1C52DC1C"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175127" w:rsidRPr="002E6A38">
        <w:rPr>
          <w:rFonts w:ascii="Times New Roman" w:hAnsi="Times New Roman"/>
          <w:sz w:val="26"/>
          <w:szCs w:val="26"/>
        </w:rPr>
        <w:t xml:space="preserve">Cán bộ, nhân viên </w:t>
      </w:r>
    </w:p>
    <w:p w14:paraId="3D5F0891"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01D87FBE" w14:textId="4C2A462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xem danh sách biên bản thanh lý hợp đồng</w:t>
      </w:r>
    </w:p>
    <w:p w14:paraId="69A94010" w14:textId="69F6739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tìm kiếm biên bản thanh lý hợp đồng</w:t>
      </w:r>
    </w:p>
    <w:p w14:paraId="1D0B8DD1" w14:textId="0CDB93F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thêm mới biên bản thanh lý hợp đồng</w:t>
      </w:r>
    </w:p>
    <w:p w14:paraId="5F4C59E6" w14:textId="14D845A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chỉnh sửa biên bản thanh lý hợp đồng</w:t>
      </w:r>
    </w:p>
    <w:p w14:paraId="0F21B7A1" w14:textId="6C936F3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hủy biên bản thanh lý hợp đồng</w:t>
      </w:r>
    </w:p>
    <w:p w14:paraId="1B8E649F" w14:textId="1F6D7F0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xem biên bản thanh lý hợp đồng</w:t>
      </w:r>
    </w:p>
    <w:p w14:paraId="40B6E607" w14:textId="23C279F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tải biên bản thanh lý hợp đồng</w:t>
      </w:r>
    </w:p>
    <w:p w14:paraId="43A37236" w14:textId="43F693C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thực hiện lưu thông tin cập nhật</w:t>
      </w:r>
    </w:p>
    <w:p w14:paraId="70614905" w14:textId="015F470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4425BE82" w14:textId="77777777" w:rsidR="00CE1396" w:rsidRPr="002E6A38" w:rsidRDefault="00CE1396"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5F3B48FD" w14:textId="2CE4B84B" w:rsidR="004315E1" w:rsidRPr="002E6A38" w:rsidRDefault="00792C26" w:rsidP="00751AD6">
      <w:pPr>
        <w:pStyle w:val="Heading4"/>
      </w:pPr>
      <w:r w:rsidRPr="002E6A38">
        <w:lastRenderedPageBreak/>
        <w:t>3.</w:t>
      </w:r>
      <w:r w:rsidRPr="002E6A38">
        <w:rPr>
          <w:lang w:val="en-US"/>
        </w:rPr>
        <w:t>2</w:t>
      </w:r>
      <w:r w:rsidR="004315E1" w:rsidRPr="002E6A38">
        <w:t>.59.Báo cáo thống kê tài chính</w:t>
      </w:r>
    </w:p>
    <w:p w14:paraId="006BFBA3"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3825FE3C" wp14:editId="24970A4E">
            <wp:extent cx="5886450" cy="4581525"/>
            <wp:effectExtent l="0" t="0" r="0" b="0"/>
            <wp:docPr id="6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74"/>
                    <a:srcRect/>
                    <a:stretch>
                      <a:fillRect/>
                    </a:stretch>
                  </pic:blipFill>
                  <pic:spPr>
                    <a:xfrm>
                      <a:off x="0" y="0"/>
                      <a:ext cx="5886450" cy="4581525"/>
                    </a:xfrm>
                    <a:prstGeom prst="rect">
                      <a:avLst/>
                    </a:prstGeom>
                    <a:ln/>
                  </pic:spPr>
                </pic:pic>
              </a:graphicData>
            </a:graphic>
          </wp:inline>
        </w:drawing>
      </w:r>
    </w:p>
    <w:p w14:paraId="49A15B01" w14:textId="76B2D8B0"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175127" w:rsidRPr="002E6A38">
        <w:rPr>
          <w:rFonts w:ascii="Times New Roman" w:hAnsi="Times New Roman"/>
          <w:sz w:val="26"/>
          <w:szCs w:val="26"/>
        </w:rPr>
        <w:t xml:space="preserve">Cán bộ, nhân viên </w:t>
      </w:r>
    </w:p>
    <w:p w14:paraId="4E2D1772"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32E94CCD" w14:textId="4EE23B5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xuất báo cáo doanh thu theo từng chương trình</w:t>
      </w:r>
    </w:p>
    <w:p w14:paraId="3B342CE3" w14:textId="65CE7BD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xuất báo cáo doanh thu theo tháng/quý/năm</w:t>
      </w:r>
    </w:p>
    <w:p w14:paraId="5BAAE731" w14:textId="6115110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xuất báo cáo doanh thu các chương trình sản xuất</w:t>
      </w:r>
    </w:p>
    <w:p w14:paraId="46741DC3" w14:textId="5CB5448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xuất báo cáo chi phí hóa chất sử dụng cho từng chương trình sản xuất</w:t>
      </w:r>
    </w:p>
    <w:p w14:paraId="6FA6AF4F" w14:textId="3C5C1C8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Hệ thống kiểm tra tính hợp lệ của thông tin nhập vào. Nếu dữ liệu hợp lệ </w:t>
      </w:r>
      <w:r w:rsidR="001B6CB4"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27CAE45C" w14:textId="77777777" w:rsidR="004546B1" w:rsidRPr="002E6A38" w:rsidRDefault="004546B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68A051FF" w14:textId="70540B5E" w:rsidR="004315E1" w:rsidRPr="002E6A38" w:rsidRDefault="00792C26" w:rsidP="00751AD6">
      <w:pPr>
        <w:pStyle w:val="Heading4"/>
      </w:pPr>
      <w:r w:rsidRPr="002E6A38">
        <w:lastRenderedPageBreak/>
        <w:t>3.</w:t>
      </w:r>
      <w:r w:rsidRPr="002E6A38">
        <w:rPr>
          <w:lang w:val="en-US"/>
        </w:rPr>
        <w:t>2</w:t>
      </w:r>
      <w:r w:rsidR="004315E1" w:rsidRPr="002E6A38">
        <w:t>.60.</w:t>
      </w:r>
      <w:r w:rsidRPr="002E6A38">
        <w:rPr>
          <w:lang w:val="en-US"/>
        </w:rPr>
        <w:t xml:space="preserve"> </w:t>
      </w:r>
      <w:r w:rsidR="004315E1" w:rsidRPr="002E6A38">
        <w:t>Quản lý hóa đơn thanh toán</w:t>
      </w:r>
    </w:p>
    <w:p w14:paraId="69769DD8"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51732941" wp14:editId="4A027110">
            <wp:extent cx="5943600" cy="5422900"/>
            <wp:effectExtent l="0" t="0" r="0" b="0"/>
            <wp:docPr id="2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5"/>
                    <a:srcRect/>
                    <a:stretch>
                      <a:fillRect/>
                    </a:stretch>
                  </pic:blipFill>
                  <pic:spPr>
                    <a:xfrm>
                      <a:off x="0" y="0"/>
                      <a:ext cx="5943600" cy="5422900"/>
                    </a:xfrm>
                    <a:prstGeom prst="rect">
                      <a:avLst/>
                    </a:prstGeom>
                    <a:ln/>
                  </pic:spPr>
                </pic:pic>
              </a:graphicData>
            </a:graphic>
          </wp:inline>
        </w:drawing>
      </w:r>
    </w:p>
    <w:p w14:paraId="06924B21" w14:textId="7F0DD595"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175127" w:rsidRPr="002E6A38">
        <w:rPr>
          <w:rFonts w:ascii="Times New Roman" w:hAnsi="Times New Roman"/>
          <w:sz w:val="26"/>
          <w:szCs w:val="26"/>
        </w:rPr>
        <w:t xml:space="preserve">Cán bộ, nhân viên </w:t>
      </w:r>
    </w:p>
    <w:p w14:paraId="3558D46E"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2BDA5694" w14:textId="3F069D3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thêm hóa đơn</w:t>
      </w:r>
    </w:p>
    <w:p w14:paraId="723844B4" w14:textId="1BB1D56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chỉnh sửa hóa đơn</w:t>
      </w:r>
    </w:p>
    <w:p w14:paraId="73B09E88" w14:textId="7CCED44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xóa hóa đơn</w:t>
      </w:r>
    </w:p>
    <w:p w14:paraId="59BEAC09" w14:textId="7D917C4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xem hóa đơn</w:t>
      </w:r>
    </w:p>
    <w:p w14:paraId="02DAAD04" w14:textId="1CF7DA3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xuất hóa đơn</w:t>
      </w:r>
    </w:p>
    <w:p w14:paraId="1A2C1A78" w14:textId="0DF8418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lưu thông tin cập nhật</w:t>
      </w:r>
    </w:p>
    <w:p w14:paraId="290020EC"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487FD29B" w14:textId="77777777" w:rsidR="004546B1" w:rsidRPr="002E6A38" w:rsidRDefault="004546B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04FBD87A" w14:textId="6A40073C" w:rsidR="004315E1" w:rsidRPr="002E6A38" w:rsidRDefault="00792C26" w:rsidP="00751AD6">
      <w:pPr>
        <w:pStyle w:val="Heading4"/>
      </w:pPr>
      <w:r w:rsidRPr="002E6A38">
        <w:lastRenderedPageBreak/>
        <w:t>3.</w:t>
      </w:r>
      <w:r w:rsidRPr="002E6A38">
        <w:rPr>
          <w:lang w:val="en-US"/>
        </w:rPr>
        <w:t>2</w:t>
      </w:r>
      <w:r w:rsidR="004315E1" w:rsidRPr="002E6A38">
        <w:t>.61.Theo dõi tài trợ</w:t>
      </w:r>
    </w:p>
    <w:p w14:paraId="4CAC7286" w14:textId="77777777" w:rsidR="004315E1" w:rsidRPr="002E6A38" w:rsidRDefault="004315E1" w:rsidP="00461030">
      <w:pPr>
        <w:widowControl w:val="0"/>
        <w:jc w:val="center"/>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5AB85378" wp14:editId="6C670892">
            <wp:extent cx="5943600" cy="54229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6"/>
                    <a:srcRect/>
                    <a:stretch>
                      <a:fillRect/>
                    </a:stretch>
                  </pic:blipFill>
                  <pic:spPr>
                    <a:xfrm>
                      <a:off x="0" y="0"/>
                      <a:ext cx="5943600" cy="5422900"/>
                    </a:xfrm>
                    <a:prstGeom prst="rect">
                      <a:avLst/>
                    </a:prstGeom>
                    <a:ln/>
                  </pic:spPr>
                </pic:pic>
              </a:graphicData>
            </a:graphic>
          </wp:inline>
        </w:drawing>
      </w:r>
    </w:p>
    <w:p w14:paraId="0EB24CFC" w14:textId="4761ED08"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175127" w:rsidRPr="002E6A38">
        <w:rPr>
          <w:rFonts w:ascii="Times New Roman" w:hAnsi="Times New Roman"/>
          <w:sz w:val="26"/>
          <w:szCs w:val="26"/>
        </w:rPr>
        <w:t xml:space="preserve">Cán bộ, nhân viên </w:t>
      </w:r>
    </w:p>
    <w:p w14:paraId="69400BE7"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59158B23" w14:textId="7938E53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xem đơn vị được tài trợ</w:t>
      </w:r>
    </w:p>
    <w:p w14:paraId="2A879EF9" w14:textId="25E10B9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thêm mới đơn vị được tài trợ</w:t>
      </w:r>
    </w:p>
    <w:p w14:paraId="2FEA8775" w14:textId="703D422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chỉnh sửa thông tin</w:t>
      </w:r>
    </w:p>
    <w:p w14:paraId="535B548A" w14:textId="7CBB6CA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xóa thông tin</w:t>
      </w:r>
    </w:p>
    <w:p w14:paraId="71C72572" w14:textId="2E9B8FD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theo dõi tài trợ</w:t>
      </w:r>
    </w:p>
    <w:p w14:paraId="7FF47528" w14:textId="3EBACBA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lưu thông tin cập nhật</w:t>
      </w:r>
    </w:p>
    <w:p w14:paraId="603F6B5A"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1EC6FA20" w14:textId="77777777" w:rsidR="004546B1" w:rsidRPr="002E6A38" w:rsidRDefault="004546B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7C064438" w14:textId="7F43777A" w:rsidR="004315E1" w:rsidRPr="002E6A38" w:rsidRDefault="00792C26" w:rsidP="00751AD6">
      <w:pPr>
        <w:pStyle w:val="Heading4"/>
      </w:pPr>
      <w:r w:rsidRPr="002E6A38">
        <w:lastRenderedPageBreak/>
        <w:t>3.</w:t>
      </w:r>
      <w:r w:rsidRPr="002E6A38">
        <w:rPr>
          <w:lang w:val="en-US"/>
        </w:rPr>
        <w:t>2</w:t>
      </w:r>
      <w:r w:rsidR="004315E1" w:rsidRPr="002E6A38">
        <w:t>.62.</w:t>
      </w:r>
      <w:r w:rsidRPr="002E6A38">
        <w:rPr>
          <w:lang w:val="en-US"/>
        </w:rPr>
        <w:t xml:space="preserve"> </w:t>
      </w:r>
      <w:r w:rsidR="004315E1" w:rsidRPr="002E6A38">
        <w:t>Quản lý tài sản</w:t>
      </w:r>
    </w:p>
    <w:p w14:paraId="17740119" w14:textId="77777777" w:rsidR="004315E1" w:rsidRPr="002E6A38" w:rsidRDefault="004315E1" w:rsidP="00461030">
      <w:pPr>
        <w:widowControl w:val="0"/>
        <w:jc w:val="center"/>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47C0AB0C" wp14:editId="456EB550">
            <wp:extent cx="5943600" cy="4445000"/>
            <wp:effectExtent l="0" t="0" r="0" b="0"/>
            <wp:docPr id="5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7"/>
                    <a:srcRect/>
                    <a:stretch>
                      <a:fillRect/>
                    </a:stretch>
                  </pic:blipFill>
                  <pic:spPr>
                    <a:xfrm>
                      <a:off x="0" y="0"/>
                      <a:ext cx="5943600" cy="4445000"/>
                    </a:xfrm>
                    <a:prstGeom prst="rect">
                      <a:avLst/>
                    </a:prstGeom>
                    <a:ln/>
                  </pic:spPr>
                </pic:pic>
              </a:graphicData>
            </a:graphic>
          </wp:inline>
        </w:drawing>
      </w:r>
    </w:p>
    <w:p w14:paraId="585ACD29" w14:textId="70CE90FE"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F91427" w:rsidRPr="002E6A38">
        <w:rPr>
          <w:rFonts w:ascii="Times New Roman" w:hAnsi="Times New Roman"/>
          <w:sz w:val="26"/>
          <w:szCs w:val="26"/>
        </w:rPr>
        <w:t>Cán bộ, nhân viên</w:t>
      </w:r>
    </w:p>
    <w:p w14:paraId="2E7D76C3"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1E41DAA7" w14:textId="3E53BEA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1427" w:rsidRPr="002E6A38">
        <w:rPr>
          <w:rFonts w:ascii="Times New Roman" w:hAnsi="Times New Roman"/>
          <w:sz w:val="26"/>
          <w:szCs w:val="26"/>
        </w:rPr>
        <w:t>Cán bộ, nhân viên</w:t>
      </w:r>
      <w:r w:rsidRPr="002E6A38">
        <w:rPr>
          <w:rFonts w:ascii="Times New Roman" w:hAnsi="Times New Roman"/>
          <w:sz w:val="26"/>
          <w:szCs w:val="26"/>
        </w:rPr>
        <w:t xml:space="preserve"> thêm thông tin tài sản</w:t>
      </w:r>
    </w:p>
    <w:p w14:paraId="5F6DFAE7" w14:textId="2513982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1427" w:rsidRPr="002E6A38">
        <w:rPr>
          <w:rFonts w:ascii="Times New Roman" w:hAnsi="Times New Roman"/>
          <w:sz w:val="26"/>
          <w:szCs w:val="26"/>
        </w:rPr>
        <w:t>Cán bộ, nhân viên</w:t>
      </w:r>
      <w:r w:rsidRPr="002E6A38">
        <w:rPr>
          <w:rFonts w:ascii="Times New Roman" w:hAnsi="Times New Roman"/>
          <w:sz w:val="26"/>
          <w:szCs w:val="26"/>
        </w:rPr>
        <w:t xml:space="preserve"> sửa thông tin tài sản</w:t>
      </w:r>
    </w:p>
    <w:p w14:paraId="193F5FA4" w14:textId="285E795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1427" w:rsidRPr="002E6A38">
        <w:rPr>
          <w:rFonts w:ascii="Times New Roman" w:hAnsi="Times New Roman"/>
          <w:sz w:val="26"/>
          <w:szCs w:val="26"/>
        </w:rPr>
        <w:t xml:space="preserve">Cán bộ, nhân viên </w:t>
      </w:r>
      <w:r w:rsidRPr="002E6A38">
        <w:rPr>
          <w:rFonts w:ascii="Times New Roman" w:hAnsi="Times New Roman"/>
          <w:sz w:val="26"/>
          <w:szCs w:val="26"/>
        </w:rPr>
        <w:t>xóa thông tin tài sản</w:t>
      </w:r>
    </w:p>
    <w:p w14:paraId="2F44C363" w14:textId="53818F0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1427" w:rsidRPr="002E6A38">
        <w:rPr>
          <w:rFonts w:ascii="Times New Roman" w:hAnsi="Times New Roman"/>
          <w:sz w:val="26"/>
          <w:szCs w:val="26"/>
        </w:rPr>
        <w:t xml:space="preserve">Cán bộ, nhân viên </w:t>
      </w:r>
      <w:r w:rsidRPr="002E6A38">
        <w:rPr>
          <w:rFonts w:ascii="Times New Roman" w:hAnsi="Times New Roman"/>
          <w:sz w:val="26"/>
          <w:szCs w:val="26"/>
        </w:rPr>
        <w:t>import excel thông tin tài sản</w:t>
      </w:r>
    </w:p>
    <w:p w14:paraId="7C087844" w14:textId="33DDB65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1427" w:rsidRPr="002E6A38">
        <w:rPr>
          <w:rFonts w:ascii="Times New Roman" w:hAnsi="Times New Roman"/>
          <w:sz w:val="26"/>
          <w:szCs w:val="26"/>
        </w:rPr>
        <w:t xml:space="preserve">Cán bộ, nhân viên </w:t>
      </w:r>
      <w:r w:rsidRPr="002E6A38">
        <w:rPr>
          <w:rFonts w:ascii="Times New Roman" w:hAnsi="Times New Roman"/>
          <w:sz w:val="26"/>
          <w:szCs w:val="26"/>
        </w:rPr>
        <w:t>phân quyền sử dụng tài sản</w:t>
      </w:r>
    </w:p>
    <w:p w14:paraId="6BFAB798" w14:textId="3BF41EF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1427" w:rsidRPr="002E6A38">
        <w:rPr>
          <w:rFonts w:ascii="Times New Roman" w:hAnsi="Times New Roman"/>
          <w:sz w:val="26"/>
          <w:szCs w:val="26"/>
        </w:rPr>
        <w:t xml:space="preserve">Cán bộ, nhân viên </w:t>
      </w:r>
      <w:r w:rsidRPr="002E6A38">
        <w:rPr>
          <w:rFonts w:ascii="Times New Roman" w:hAnsi="Times New Roman"/>
          <w:sz w:val="26"/>
          <w:szCs w:val="26"/>
        </w:rPr>
        <w:t>xuất excel thông tin tài sản</w:t>
      </w:r>
    </w:p>
    <w:p w14:paraId="0C623BD5" w14:textId="2986902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1427" w:rsidRPr="002E6A38">
        <w:rPr>
          <w:rFonts w:ascii="Times New Roman" w:hAnsi="Times New Roman"/>
          <w:sz w:val="26"/>
          <w:szCs w:val="26"/>
        </w:rPr>
        <w:t xml:space="preserve">Cán bộ, nhân viên </w:t>
      </w:r>
      <w:r w:rsidRPr="002E6A38">
        <w:rPr>
          <w:rFonts w:ascii="Times New Roman" w:hAnsi="Times New Roman"/>
          <w:sz w:val="26"/>
          <w:szCs w:val="26"/>
        </w:rPr>
        <w:t>lưu thông tin cập nhật</w:t>
      </w:r>
    </w:p>
    <w:p w14:paraId="2F9E065D"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2E2D7A17" w14:textId="77777777" w:rsidR="004546B1" w:rsidRPr="002E6A38" w:rsidRDefault="004546B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5C66E929" w14:textId="20296499" w:rsidR="004315E1" w:rsidRPr="002E6A38" w:rsidRDefault="00792C26" w:rsidP="00751AD6">
      <w:pPr>
        <w:pStyle w:val="Heading4"/>
      </w:pPr>
      <w:r w:rsidRPr="002E6A38">
        <w:lastRenderedPageBreak/>
        <w:t>3.</w:t>
      </w:r>
      <w:r w:rsidRPr="002E6A38">
        <w:rPr>
          <w:lang w:val="en-US"/>
        </w:rPr>
        <w:t>2</w:t>
      </w:r>
      <w:r w:rsidR="004315E1" w:rsidRPr="002E6A38">
        <w:t>.63.Quản lý điều chuyển tài sản</w:t>
      </w:r>
    </w:p>
    <w:p w14:paraId="730BBFC1" w14:textId="77777777" w:rsidR="004315E1" w:rsidRPr="002E6A38" w:rsidRDefault="004315E1" w:rsidP="00461030">
      <w:pPr>
        <w:widowControl w:val="0"/>
        <w:jc w:val="center"/>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432EA29E" wp14:editId="6F215818">
            <wp:extent cx="5886450" cy="5248275"/>
            <wp:effectExtent l="0" t="0" r="0" b="0"/>
            <wp:docPr id="5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8"/>
                    <a:srcRect/>
                    <a:stretch>
                      <a:fillRect/>
                    </a:stretch>
                  </pic:blipFill>
                  <pic:spPr>
                    <a:xfrm>
                      <a:off x="0" y="0"/>
                      <a:ext cx="5886450" cy="5248275"/>
                    </a:xfrm>
                    <a:prstGeom prst="rect">
                      <a:avLst/>
                    </a:prstGeom>
                    <a:ln/>
                  </pic:spPr>
                </pic:pic>
              </a:graphicData>
            </a:graphic>
          </wp:inline>
        </w:drawing>
      </w:r>
    </w:p>
    <w:p w14:paraId="24C8449A" w14:textId="03C2F50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B22B8B" w:rsidRPr="002E6A38">
        <w:rPr>
          <w:rFonts w:ascii="Times New Roman" w:hAnsi="Times New Roman"/>
          <w:sz w:val="26"/>
          <w:szCs w:val="26"/>
        </w:rPr>
        <w:t xml:space="preserve">Cán bộ, nhân viên </w:t>
      </w:r>
    </w:p>
    <w:p w14:paraId="31FC9A98"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42C37A1B" w14:textId="158DD64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thêm mới điều chuyển</w:t>
      </w:r>
    </w:p>
    <w:p w14:paraId="6030432F" w14:textId="239AC74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chỉnh sửa điều chuyển</w:t>
      </w:r>
    </w:p>
    <w:p w14:paraId="368E5910" w14:textId="1BF2C27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xóa điều chuyển</w:t>
      </w:r>
    </w:p>
    <w:p w14:paraId="0DFB7F60" w14:textId="01B4EF5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xuất file tài sản điều chuyển</w:t>
      </w:r>
    </w:p>
    <w:p w14:paraId="04524113" w14:textId="1B8E60B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lưu thông tin cập nhật</w:t>
      </w:r>
    </w:p>
    <w:p w14:paraId="6297160B"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776B0DDA" w14:textId="77777777" w:rsidR="004546B1" w:rsidRPr="002E6A38" w:rsidRDefault="004546B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5935A146" w14:textId="79937038" w:rsidR="004315E1" w:rsidRPr="002E6A38" w:rsidRDefault="00792C26" w:rsidP="00751AD6">
      <w:pPr>
        <w:pStyle w:val="Heading4"/>
      </w:pPr>
      <w:r w:rsidRPr="002E6A38">
        <w:lastRenderedPageBreak/>
        <w:t>3.</w:t>
      </w:r>
      <w:r w:rsidRPr="002E6A38">
        <w:rPr>
          <w:lang w:val="en-US"/>
        </w:rPr>
        <w:t>2</w:t>
      </w:r>
      <w:r w:rsidR="004315E1" w:rsidRPr="002E6A38">
        <w:t>.64.</w:t>
      </w:r>
      <w:r w:rsidRPr="002E6A38">
        <w:rPr>
          <w:lang w:val="en-US"/>
        </w:rPr>
        <w:t xml:space="preserve"> </w:t>
      </w:r>
      <w:r w:rsidR="004315E1" w:rsidRPr="002E6A38">
        <w:t>Quản lý tăng, giảm, thanh lý tài sản</w:t>
      </w:r>
    </w:p>
    <w:p w14:paraId="7978EF3D"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6D3D829B" wp14:editId="6BC8781B">
            <wp:extent cx="5886450" cy="5629275"/>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9"/>
                    <a:srcRect/>
                    <a:stretch>
                      <a:fillRect/>
                    </a:stretch>
                  </pic:blipFill>
                  <pic:spPr>
                    <a:xfrm>
                      <a:off x="0" y="0"/>
                      <a:ext cx="5886450" cy="5629275"/>
                    </a:xfrm>
                    <a:prstGeom prst="rect">
                      <a:avLst/>
                    </a:prstGeom>
                    <a:ln/>
                  </pic:spPr>
                </pic:pic>
              </a:graphicData>
            </a:graphic>
          </wp:inline>
        </w:drawing>
      </w:r>
    </w:p>
    <w:p w14:paraId="2F7EFE2F" w14:textId="0D182773"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B22B8B" w:rsidRPr="002E6A38">
        <w:rPr>
          <w:rFonts w:ascii="Times New Roman" w:hAnsi="Times New Roman"/>
          <w:sz w:val="26"/>
          <w:szCs w:val="26"/>
        </w:rPr>
        <w:t xml:space="preserve">Cán bộ, nhân viên </w:t>
      </w:r>
    </w:p>
    <w:p w14:paraId="35EA10D7"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6F94D1AF" w14:textId="3B199A3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thêm mới tăng, giảm, thanh lý tài sản</w:t>
      </w:r>
    </w:p>
    <w:p w14:paraId="3B3D0EA6" w14:textId="3EA84F9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chỉnh sửa tăng, giảm, thanh lý tài sản</w:t>
      </w:r>
    </w:p>
    <w:p w14:paraId="3067DBAF" w14:textId="7F77753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xóa tăng, giảm, thanh lý tài sản</w:t>
      </w:r>
    </w:p>
    <w:p w14:paraId="1B639933" w14:textId="4258094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xuất file tăng, giảm, thanh lý tài sản</w:t>
      </w:r>
    </w:p>
    <w:p w14:paraId="56F8FE16" w14:textId="6851341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lưu thông tin cập nhật</w:t>
      </w:r>
    </w:p>
    <w:p w14:paraId="2938738D"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01C5581B" w14:textId="77777777" w:rsidR="004546B1" w:rsidRPr="002E6A38" w:rsidRDefault="004546B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75B5AEBA" w14:textId="12DB12FF" w:rsidR="004315E1" w:rsidRPr="002E6A38" w:rsidRDefault="00792C26" w:rsidP="00751AD6">
      <w:pPr>
        <w:pStyle w:val="Heading4"/>
      </w:pPr>
      <w:r w:rsidRPr="002E6A38">
        <w:lastRenderedPageBreak/>
        <w:t>3.</w:t>
      </w:r>
      <w:r w:rsidRPr="002E6A38">
        <w:rPr>
          <w:lang w:val="en-US"/>
        </w:rPr>
        <w:t>2</w:t>
      </w:r>
      <w:r w:rsidR="004315E1" w:rsidRPr="002E6A38">
        <w:t>.65.</w:t>
      </w:r>
      <w:r w:rsidRPr="002E6A38">
        <w:rPr>
          <w:lang w:val="en-US"/>
        </w:rPr>
        <w:t xml:space="preserve"> </w:t>
      </w:r>
      <w:r w:rsidR="004315E1" w:rsidRPr="002E6A38">
        <w:t>Quản lý kiểm kê tài sản</w:t>
      </w:r>
    </w:p>
    <w:p w14:paraId="55FD12D9" w14:textId="77777777" w:rsidR="004315E1" w:rsidRPr="002E6A38" w:rsidRDefault="004315E1" w:rsidP="00461030">
      <w:pPr>
        <w:widowControl w:val="0"/>
        <w:jc w:val="center"/>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04B49122" wp14:editId="1E30796E">
            <wp:extent cx="5886450" cy="5629275"/>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0"/>
                    <a:srcRect/>
                    <a:stretch>
                      <a:fillRect/>
                    </a:stretch>
                  </pic:blipFill>
                  <pic:spPr>
                    <a:xfrm>
                      <a:off x="0" y="0"/>
                      <a:ext cx="5886450" cy="5629275"/>
                    </a:xfrm>
                    <a:prstGeom prst="rect">
                      <a:avLst/>
                    </a:prstGeom>
                    <a:ln/>
                  </pic:spPr>
                </pic:pic>
              </a:graphicData>
            </a:graphic>
          </wp:inline>
        </w:drawing>
      </w:r>
    </w:p>
    <w:p w14:paraId="68C903A5" w14:textId="5A5129A8"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B22B8B" w:rsidRPr="002E6A38">
        <w:rPr>
          <w:rFonts w:ascii="Times New Roman" w:hAnsi="Times New Roman"/>
          <w:sz w:val="26"/>
          <w:szCs w:val="26"/>
        </w:rPr>
        <w:t xml:space="preserve">Cán bộ, nhân viên </w:t>
      </w:r>
    </w:p>
    <w:p w14:paraId="029DB19A"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76B3208E" w14:textId="6B66291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thêm mới biên bản kiểm kê tài sản</w:t>
      </w:r>
    </w:p>
    <w:p w14:paraId="50F4EFF5" w14:textId="280CACD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chỉnh sửa biên bản kiểm kê tài sản</w:t>
      </w:r>
    </w:p>
    <w:p w14:paraId="5FA66B09" w14:textId="5ED415F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xóa biên bản kiểm kê tài sản</w:t>
      </w:r>
    </w:p>
    <w:p w14:paraId="0E651ABB" w14:textId="1666D4F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xuất excel biên bản kiểm kê tài sản</w:t>
      </w:r>
    </w:p>
    <w:p w14:paraId="57BF1EF8" w14:textId="09D3DA5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lưu thông tin cập nhật</w:t>
      </w:r>
    </w:p>
    <w:p w14:paraId="5A140248"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54483995" w14:textId="77777777" w:rsidR="004546B1" w:rsidRPr="002E6A38" w:rsidRDefault="004546B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4CA87D77" w14:textId="01F960D6" w:rsidR="004315E1" w:rsidRPr="002E6A38" w:rsidRDefault="00792C26" w:rsidP="00751AD6">
      <w:pPr>
        <w:pStyle w:val="Heading4"/>
      </w:pPr>
      <w:r w:rsidRPr="002E6A38">
        <w:lastRenderedPageBreak/>
        <w:t>3.</w:t>
      </w:r>
      <w:r w:rsidRPr="002E6A38">
        <w:rPr>
          <w:lang w:val="en-US"/>
        </w:rPr>
        <w:t>2</w:t>
      </w:r>
      <w:r w:rsidR="004315E1" w:rsidRPr="002E6A38">
        <w:t>.66.Quản lý khấu hao tài sản</w:t>
      </w:r>
    </w:p>
    <w:p w14:paraId="76E21AFD" w14:textId="77777777" w:rsidR="004315E1" w:rsidRPr="002E6A38" w:rsidRDefault="004315E1" w:rsidP="00461030">
      <w:pPr>
        <w:widowControl w:val="0"/>
        <w:jc w:val="center"/>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44AF2DA7" wp14:editId="0F773E75">
            <wp:extent cx="5886450" cy="5629275"/>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1"/>
                    <a:srcRect/>
                    <a:stretch>
                      <a:fillRect/>
                    </a:stretch>
                  </pic:blipFill>
                  <pic:spPr>
                    <a:xfrm>
                      <a:off x="0" y="0"/>
                      <a:ext cx="5886450" cy="5629275"/>
                    </a:xfrm>
                    <a:prstGeom prst="rect">
                      <a:avLst/>
                    </a:prstGeom>
                    <a:ln/>
                  </pic:spPr>
                </pic:pic>
              </a:graphicData>
            </a:graphic>
          </wp:inline>
        </w:drawing>
      </w:r>
    </w:p>
    <w:p w14:paraId="5B32572A" w14:textId="3B6E0E09"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B22B8B" w:rsidRPr="002E6A38">
        <w:rPr>
          <w:rFonts w:ascii="Times New Roman" w:hAnsi="Times New Roman"/>
          <w:sz w:val="26"/>
          <w:szCs w:val="26"/>
        </w:rPr>
        <w:t xml:space="preserve">Cán bộ, nhân viên </w:t>
      </w:r>
    </w:p>
    <w:p w14:paraId="3546DED2"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7ADEDBBA" w14:textId="04D5057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xem danh sách khấu hao tài sản</w:t>
      </w:r>
    </w:p>
    <w:p w14:paraId="52A06CAC" w14:textId="36EFBF5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xem chi tiết khấu hao tài sản</w:t>
      </w:r>
    </w:p>
    <w:p w14:paraId="6F75F74C" w14:textId="651A00F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tính toán khấu hao tài sản</w:t>
      </w:r>
    </w:p>
    <w:p w14:paraId="1B9CFF45" w14:textId="574C62B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xuất file khấu hao tài sản</w:t>
      </w:r>
    </w:p>
    <w:p w14:paraId="70F9B9D4" w14:textId="074AEC9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lưu thông tin cập nhật</w:t>
      </w:r>
    </w:p>
    <w:p w14:paraId="375AE9F6"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3147DC06" w14:textId="77777777" w:rsidR="004546B1" w:rsidRPr="002E6A38" w:rsidRDefault="004546B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35CE443B" w14:textId="6529CAB6" w:rsidR="004315E1" w:rsidRPr="002E6A38" w:rsidRDefault="00792C26" w:rsidP="00751AD6">
      <w:pPr>
        <w:pStyle w:val="Heading4"/>
      </w:pPr>
      <w:r w:rsidRPr="002E6A38">
        <w:lastRenderedPageBreak/>
        <w:t>3.</w:t>
      </w:r>
      <w:r w:rsidRPr="002E6A38">
        <w:rPr>
          <w:lang w:val="en-US"/>
        </w:rPr>
        <w:t>2</w:t>
      </w:r>
      <w:r w:rsidR="004315E1" w:rsidRPr="002E6A38">
        <w:t>.67.Quản lý đánh giá lại tài sản khi nâng cấp, sửa chữa lớn</w:t>
      </w:r>
    </w:p>
    <w:p w14:paraId="451C584F" w14:textId="77777777" w:rsidR="004315E1" w:rsidRPr="002E6A38" w:rsidRDefault="004315E1" w:rsidP="00461030">
      <w:pPr>
        <w:widowControl w:val="0"/>
        <w:jc w:val="center"/>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6CA3B95C" wp14:editId="600AFABA">
            <wp:extent cx="5943600" cy="5651500"/>
            <wp:effectExtent l="0" t="0" r="0" b="0"/>
            <wp:docPr id="57"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2"/>
                    <a:srcRect/>
                    <a:stretch>
                      <a:fillRect/>
                    </a:stretch>
                  </pic:blipFill>
                  <pic:spPr>
                    <a:xfrm>
                      <a:off x="0" y="0"/>
                      <a:ext cx="5943600" cy="5651500"/>
                    </a:xfrm>
                    <a:prstGeom prst="rect">
                      <a:avLst/>
                    </a:prstGeom>
                    <a:ln/>
                  </pic:spPr>
                </pic:pic>
              </a:graphicData>
            </a:graphic>
          </wp:inline>
        </w:drawing>
      </w:r>
    </w:p>
    <w:p w14:paraId="6B74B679" w14:textId="03A3F142" w:rsidR="004315E1" w:rsidRPr="002E6A38" w:rsidRDefault="004315E1" w:rsidP="0047624B">
      <w:pPr>
        <w:pStyle w:val="ListParagraph"/>
        <w:widowControl w:val="0"/>
        <w:numPr>
          <w:ilvl w:val="0"/>
          <w:numId w:val="251"/>
        </w:numPr>
        <w:spacing w:after="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B22B8B" w:rsidRPr="002E6A38">
        <w:rPr>
          <w:rFonts w:ascii="Times New Roman" w:hAnsi="Times New Roman"/>
          <w:sz w:val="26"/>
          <w:szCs w:val="26"/>
        </w:rPr>
        <w:t xml:space="preserve">Cán bộ, nhân viên </w:t>
      </w:r>
    </w:p>
    <w:p w14:paraId="77892FBF" w14:textId="77777777" w:rsidR="004315E1" w:rsidRPr="002E6A38" w:rsidRDefault="004315E1" w:rsidP="0047624B">
      <w:pPr>
        <w:pStyle w:val="ListParagraph"/>
        <w:widowControl w:val="0"/>
        <w:numPr>
          <w:ilvl w:val="0"/>
          <w:numId w:val="251"/>
        </w:numPr>
        <w:spacing w:after="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64F9B2E3" w14:textId="3F1DC8E4" w:rsidR="004315E1" w:rsidRPr="002E6A38" w:rsidRDefault="004315E1" w:rsidP="00461030">
      <w:pPr>
        <w:widowControl w:val="0"/>
        <w:spacing w:after="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thêm mới biên bản đánh giá lại tài sản khi nâng cấp, sửa chữa lớn</w:t>
      </w:r>
    </w:p>
    <w:p w14:paraId="5A509C15" w14:textId="36C645D9" w:rsidR="004315E1" w:rsidRPr="002E6A38" w:rsidRDefault="004315E1" w:rsidP="00461030">
      <w:pPr>
        <w:widowControl w:val="0"/>
        <w:spacing w:after="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C63055" w:rsidRPr="002E6A38">
        <w:rPr>
          <w:rFonts w:ascii="Times New Roman" w:hAnsi="Times New Roman"/>
          <w:sz w:val="26"/>
          <w:szCs w:val="26"/>
        </w:rPr>
        <w:t xml:space="preserve">Cán bộ, nhân viên </w:t>
      </w:r>
      <w:r w:rsidRPr="002E6A38">
        <w:rPr>
          <w:rFonts w:ascii="Times New Roman" w:hAnsi="Times New Roman"/>
          <w:sz w:val="26"/>
          <w:szCs w:val="26"/>
        </w:rPr>
        <w:t>chỉnh sửa biên bản đánh giá lại tài sản khi nâng cấp, sửa chữa lớn</w:t>
      </w:r>
    </w:p>
    <w:p w14:paraId="6180C7DD" w14:textId="20631F7E" w:rsidR="004315E1" w:rsidRPr="002E6A38" w:rsidRDefault="004315E1" w:rsidP="00461030">
      <w:pPr>
        <w:widowControl w:val="0"/>
        <w:spacing w:after="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xóa biên bản đánh giá lại tài sản khi nâng cấp, sửa chữa lớn</w:t>
      </w:r>
    </w:p>
    <w:p w14:paraId="24805B41" w14:textId="6515C1E2" w:rsidR="004315E1" w:rsidRPr="002E6A38" w:rsidRDefault="004315E1" w:rsidP="00461030">
      <w:pPr>
        <w:widowControl w:val="0"/>
        <w:spacing w:after="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excel biên bản đánh giá lại tài sản khi nâng cấp, sửa chữa lớn</w:t>
      </w:r>
    </w:p>
    <w:p w14:paraId="6B398AA7" w14:textId="5815A583" w:rsidR="004315E1" w:rsidRPr="002E6A38" w:rsidRDefault="004315E1" w:rsidP="00461030">
      <w:pPr>
        <w:widowControl w:val="0"/>
        <w:spacing w:after="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lưu thông tin cập nhật</w:t>
      </w:r>
    </w:p>
    <w:p w14:paraId="198911CC" w14:textId="77777777" w:rsidR="004315E1" w:rsidRPr="002E6A38" w:rsidRDefault="004315E1" w:rsidP="00461030">
      <w:pPr>
        <w:widowControl w:val="0"/>
        <w:spacing w:after="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3A7C6C97" w14:textId="1F2DC867" w:rsidR="004315E1" w:rsidRPr="002E6A38" w:rsidRDefault="00792C26" w:rsidP="00751AD6">
      <w:pPr>
        <w:pStyle w:val="Heading4"/>
        <w:rPr>
          <w:lang w:val="en-US"/>
        </w:rPr>
      </w:pPr>
      <w:r w:rsidRPr="002E6A38">
        <w:t>3.</w:t>
      </w:r>
      <w:r w:rsidRPr="002E6A38">
        <w:rPr>
          <w:lang w:val="en-US"/>
        </w:rPr>
        <w:t>2</w:t>
      </w:r>
      <w:r w:rsidR="004315E1" w:rsidRPr="002E6A38">
        <w:t xml:space="preserve">.68.Quản lý sửa chữa </w:t>
      </w:r>
      <w:r w:rsidR="00836B5A" w:rsidRPr="002E6A38">
        <w:rPr>
          <w:lang w:val="en-US"/>
        </w:rPr>
        <w:t>tài sản thiết bị</w:t>
      </w:r>
    </w:p>
    <w:p w14:paraId="525EC082" w14:textId="77777777" w:rsidR="004315E1" w:rsidRPr="002E6A38" w:rsidRDefault="004315E1" w:rsidP="00461030">
      <w:pPr>
        <w:widowControl w:val="0"/>
        <w:jc w:val="center"/>
        <w:rPr>
          <w:rFonts w:ascii="Times New Roman" w:hAnsi="Times New Roman"/>
          <w:sz w:val="26"/>
          <w:szCs w:val="26"/>
        </w:rPr>
      </w:pPr>
      <w:r w:rsidRPr="002E6A38">
        <w:rPr>
          <w:rFonts w:ascii="Times New Roman" w:hAnsi="Times New Roman"/>
          <w:noProof/>
          <w:sz w:val="26"/>
          <w:szCs w:val="26"/>
        </w:rPr>
        <w:lastRenderedPageBreak/>
        <w:drawing>
          <wp:inline distT="114300" distB="114300" distL="114300" distR="114300" wp14:anchorId="20419899" wp14:editId="0F87F60F">
            <wp:extent cx="5886450" cy="5248275"/>
            <wp:effectExtent l="0" t="0" r="0" b="0"/>
            <wp:docPr id="6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3"/>
                    <a:srcRect/>
                    <a:stretch>
                      <a:fillRect/>
                    </a:stretch>
                  </pic:blipFill>
                  <pic:spPr>
                    <a:xfrm>
                      <a:off x="0" y="0"/>
                      <a:ext cx="5886450" cy="5248275"/>
                    </a:xfrm>
                    <a:prstGeom prst="rect">
                      <a:avLst/>
                    </a:prstGeom>
                    <a:ln/>
                  </pic:spPr>
                </pic:pic>
              </a:graphicData>
            </a:graphic>
          </wp:inline>
        </w:drawing>
      </w:r>
    </w:p>
    <w:p w14:paraId="180C2B66" w14:textId="148F06F2"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B22B8B" w:rsidRPr="002E6A38">
        <w:rPr>
          <w:rFonts w:ascii="Times New Roman" w:hAnsi="Times New Roman"/>
          <w:sz w:val="26"/>
          <w:szCs w:val="26"/>
        </w:rPr>
        <w:t xml:space="preserve">Cán bộ, nhân viên </w:t>
      </w:r>
    </w:p>
    <w:p w14:paraId="25E9984F"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0D84E7A4" w14:textId="0A70E1C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thêm mới thông tin sửa chữa tài sản thiết bị</w:t>
      </w:r>
    </w:p>
    <w:p w14:paraId="3EB7495B" w14:textId="58C6C83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sửa thông tin sửa chữa tài sản thiết bị</w:t>
      </w:r>
    </w:p>
    <w:p w14:paraId="18860C8A" w14:textId="2C0C9E0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xóa thông tin sửa chữa tài sản thiết bị</w:t>
      </w:r>
    </w:p>
    <w:p w14:paraId="699BD3DC" w14:textId="436210B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file danh sách sửa chữa tài sản thiết bị</w:t>
      </w:r>
    </w:p>
    <w:p w14:paraId="1A1B94F0" w14:textId="5D6F98D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lưu thông tin cập nhật</w:t>
      </w:r>
    </w:p>
    <w:p w14:paraId="2F2D71E3"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24E07E8F" w14:textId="77777777" w:rsidR="004546B1" w:rsidRPr="002E6A38" w:rsidRDefault="004546B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7D76DBDD" w14:textId="40521612" w:rsidR="004315E1" w:rsidRPr="002E6A38" w:rsidRDefault="00792C26" w:rsidP="00751AD6">
      <w:pPr>
        <w:pStyle w:val="Heading4"/>
      </w:pPr>
      <w:r w:rsidRPr="002E6A38">
        <w:lastRenderedPageBreak/>
        <w:t>3.</w:t>
      </w:r>
      <w:r w:rsidRPr="002E6A38">
        <w:rPr>
          <w:lang w:val="en-US"/>
        </w:rPr>
        <w:t>2</w:t>
      </w:r>
      <w:r w:rsidR="004315E1" w:rsidRPr="002E6A38">
        <w:t>.69.Quản lý danh mục phân loại tài sản</w:t>
      </w:r>
    </w:p>
    <w:p w14:paraId="53DDBBA6" w14:textId="77777777" w:rsidR="004315E1" w:rsidRPr="002E6A38" w:rsidRDefault="004315E1" w:rsidP="00461030">
      <w:pPr>
        <w:widowControl w:val="0"/>
        <w:jc w:val="center"/>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6DF75412" wp14:editId="44612056">
            <wp:extent cx="4362450" cy="5343525"/>
            <wp:effectExtent l="0" t="0" r="0" b="0"/>
            <wp:docPr id="86"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84"/>
                    <a:srcRect/>
                    <a:stretch>
                      <a:fillRect/>
                    </a:stretch>
                  </pic:blipFill>
                  <pic:spPr>
                    <a:xfrm>
                      <a:off x="0" y="0"/>
                      <a:ext cx="4362450" cy="5343525"/>
                    </a:xfrm>
                    <a:prstGeom prst="rect">
                      <a:avLst/>
                    </a:prstGeom>
                    <a:ln/>
                  </pic:spPr>
                </pic:pic>
              </a:graphicData>
            </a:graphic>
          </wp:inline>
        </w:drawing>
      </w:r>
    </w:p>
    <w:p w14:paraId="7C74ADA3" w14:textId="31FC5B50"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B22B8B" w:rsidRPr="002E6A38">
        <w:rPr>
          <w:rFonts w:ascii="Times New Roman" w:hAnsi="Times New Roman"/>
          <w:sz w:val="26"/>
          <w:szCs w:val="26"/>
        </w:rPr>
        <w:t xml:space="preserve">Cán bộ, nhân viên </w:t>
      </w:r>
    </w:p>
    <w:p w14:paraId="23363A5B"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72697D83" w14:textId="2BA59EF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thêm phân loại tài sản</w:t>
      </w:r>
    </w:p>
    <w:p w14:paraId="5400FD3B" w14:textId="540CD80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sửa phân loại tài sản</w:t>
      </w:r>
    </w:p>
    <w:p w14:paraId="44FF96FA" w14:textId="41D6EB5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xóa phân loại tài sản</w:t>
      </w:r>
    </w:p>
    <w:p w14:paraId="1C4FC6CB" w14:textId="576A173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lưu thông tin cập nhật</w:t>
      </w:r>
    </w:p>
    <w:p w14:paraId="3B8A28A5"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3AB48C74" w14:textId="77777777" w:rsidR="004546B1" w:rsidRPr="002E6A38" w:rsidRDefault="004546B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3E46260C" w14:textId="4296A448" w:rsidR="004315E1" w:rsidRPr="002E6A38" w:rsidRDefault="00792C26" w:rsidP="00751AD6">
      <w:pPr>
        <w:pStyle w:val="Heading4"/>
      </w:pPr>
      <w:r w:rsidRPr="002E6A38">
        <w:lastRenderedPageBreak/>
        <w:t>3.</w:t>
      </w:r>
      <w:r w:rsidRPr="002E6A38">
        <w:rPr>
          <w:lang w:val="en-US"/>
        </w:rPr>
        <w:t>2</w:t>
      </w:r>
      <w:r w:rsidR="004315E1" w:rsidRPr="002E6A38">
        <w:t>.70.Quản lý danh mục các thiết bị hiệu chuẩn</w:t>
      </w:r>
    </w:p>
    <w:p w14:paraId="242E679D" w14:textId="77777777" w:rsidR="004315E1" w:rsidRPr="002E6A38" w:rsidRDefault="004315E1" w:rsidP="00461030">
      <w:pPr>
        <w:widowControl w:val="0"/>
        <w:jc w:val="center"/>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5D226F5D" wp14:editId="0D1720C0">
            <wp:extent cx="4362450" cy="5343525"/>
            <wp:effectExtent l="0" t="0" r="0" b="0"/>
            <wp:docPr id="5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85"/>
                    <a:srcRect/>
                    <a:stretch>
                      <a:fillRect/>
                    </a:stretch>
                  </pic:blipFill>
                  <pic:spPr>
                    <a:xfrm>
                      <a:off x="0" y="0"/>
                      <a:ext cx="4362450" cy="5343525"/>
                    </a:xfrm>
                    <a:prstGeom prst="rect">
                      <a:avLst/>
                    </a:prstGeom>
                    <a:ln/>
                  </pic:spPr>
                </pic:pic>
              </a:graphicData>
            </a:graphic>
          </wp:inline>
        </w:drawing>
      </w:r>
    </w:p>
    <w:p w14:paraId="2349AFEE" w14:textId="2BC06E95"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B22B8B" w:rsidRPr="002E6A38">
        <w:rPr>
          <w:rFonts w:ascii="Times New Roman" w:hAnsi="Times New Roman"/>
          <w:sz w:val="26"/>
          <w:szCs w:val="26"/>
        </w:rPr>
        <w:t xml:space="preserve">Cán bộ, nhân viên </w:t>
      </w:r>
    </w:p>
    <w:p w14:paraId="5CEEF249"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55D1B688" w14:textId="5968E89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thêm mới thiết bị hiệu chuẩn</w:t>
      </w:r>
    </w:p>
    <w:p w14:paraId="69545B57" w14:textId="01FF59E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sửa thiết bị hiệu chuẩn</w:t>
      </w:r>
    </w:p>
    <w:p w14:paraId="644113EF" w14:textId="2A09CD1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xóa thiết bị hiệu chuẩn</w:t>
      </w:r>
    </w:p>
    <w:p w14:paraId="2FA6B747" w14:textId="19172DC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lưu thông tin cập nhật</w:t>
      </w:r>
    </w:p>
    <w:p w14:paraId="29D1F782"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73FF8560" w14:textId="77777777" w:rsidR="004546B1" w:rsidRPr="002E6A38" w:rsidRDefault="004546B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77111276" w14:textId="50F9DBF0" w:rsidR="004315E1" w:rsidRPr="002E6A38" w:rsidRDefault="00792C26" w:rsidP="00751AD6">
      <w:pPr>
        <w:pStyle w:val="Heading4"/>
      </w:pPr>
      <w:r w:rsidRPr="002E6A38">
        <w:lastRenderedPageBreak/>
        <w:t>3.</w:t>
      </w:r>
      <w:r w:rsidRPr="002E6A38">
        <w:rPr>
          <w:lang w:val="en-US"/>
        </w:rPr>
        <w:t>2</w:t>
      </w:r>
      <w:r w:rsidR="004315E1" w:rsidRPr="002E6A38">
        <w:t>.71.Theo dõi lịch bảo trì bảo dưỡng thiết bị</w:t>
      </w:r>
    </w:p>
    <w:p w14:paraId="64FE29B5" w14:textId="77777777" w:rsidR="004315E1" w:rsidRPr="002E6A38" w:rsidRDefault="004315E1" w:rsidP="00461030">
      <w:pPr>
        <w:widowControl w:val="0"/>
        <w:jc w:val="center"/>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4B5010AF" wp14:editId="599CE67C">
            <wp:extent cx="5943600" cy="5422900"/>
            <wp:effectExtent l="0" t="0" r="0" b="0"/>
            <wp:docPr id="9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86"/>
                    <a:srcRect/>
                    <a:stretch>
                      <a:fillRect/>
                    </a:stretch>
                  </pic:blipFill>
                  <pic:spPr>
                    <a:xfrm>
                      <a:off x="0" y="0"/>
                      <a:ext cx="5943600" cy="5422900"/>
                    </a:xfrm>
                    <a:prstGeom prst="rect">
                      <a:avLst/>
                    </a:prstGeom>
                    <a:ln/>
                  </pic:spPr>
                </pic:pic>
              </a:graphicData>
            </a:graphic>
          </wp:inline>
        </w:drawing>
      </w:r>
    </w:p>
    <w:p w14:paraId="0592F3E0" w14:textId="5B820DB9"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B22B8B" w:rsidRPr="002E6A38">
        <w:rPr>
          <w:rFonts w:ascii="Times New Roman" w:hAnsi="Times New Roman"/>
          <w:sz w:val="26"/>
          <w:szCs w:val="26"/>
        </w:rPr>
        <w:t xml:space="preserve">Cán bộ, nhân viên </w:t>
      </w:r>
    </w:p>
    <w:p w14:paraId="71A29A29"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0601032B" w14:textId="47A75C1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thêm lịch bảo trì bảo dưỡng thiết bị</w:t>
      </w:r>
    </w:p>
    <w:p w14:paraId="6FE34E3A" w14:textId="001764E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sửa lịch bảo trì bảo dưỡng thiết bị</w:t>
      </w:r>
    </w:p>
    <w:p w14:paraId="7E3CFD74" w14:textId="0F8DADF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xóa lịch bảo trì bảo dưỡng thiết bị</w:t>
      </w:r>
    </w:p>
    <w:p w14:paraId="04D44B0C" w14:textId="2C21EF4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xem lịch sử lịch bảo trì bảo dưỡng thiết bị</w:t>
      </w:r>
    </w:p>
    <w:p w14:paraId="5F4FC13B" w14:textId="11459B2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tìm kiếm lịch bảo trì bảo dưỡng thiết bị</w:t>
      </w:r>
    </w:p>
    <w:p w14:paraId="11B4E547" w14:textId="21AC098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lưu thông tin cập nhật</w:t>
      </w:r>
    </w:p>
    <w:p w14:paraId="63CC9D66"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57D75771" w14:textId="77777777" w:rsidR="004546B1" w:rsidRPr="002E6A38" w:rsidRDefault="004546B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3BBF2C45" w14:textId="29E56724" w:rsidR="004315E1" w:rsidRPr="002E6A38" w:rsidRDefault="00792C26" w:rsidP="00751AD6">
      <w:pPr>
        <w:pStyle w:val="Heading4"/>
      </w:pPr>
      <w:r w:rsidRPr="002E6A38">
        <w:lastRenderedPageBreak/>
        <w:t>3.</w:t>
      </w:r>
      <w:r w:rsidRPr="002E6A38">
        <w:rPr>
          <w:lang w:val="en-US"/>
        </w:rPr>
        <w:t>2</w:t>
      </w:r>
      <w:r w:rsidR="004315E1" w:rsidRPr="002E6A38">
        <w:t xml:space="preserve">.72.Quản lý báo cáo tài sản </w:t>
      </w:r>
    </w:p>
    <w:p w14:paraId="30122138"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734305E0" wp14:editId="6D45529D">
            <wp:extent cx="5943600" cy="2324100"/>
            <wp:effectExtent l="0" t="0" r="0" b="0"/>
            <wp:docPr id="85"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87"/>
                    <a:srcRect/>
                    <a:stretch>
                      <a:fillRect/>
                    </a:stretch>
                  </pic:blipFill>
                  <pic:spPr>
                    <a:xfrm>
                      <a:off x="0" y="0"/>
                      <a:ext cx="5943600" cy="2324100"/>
                    </a:xfrm>
                    <a:prstGeom prst="rect">
                      <a:avLst/>
                    </a:prstGeom>
                    <a:ln/>
                  </pic:spPr>
                </pic:pic>
              </a:graphicData>
            </a:graphic>
          </wp:inline>
        </w:drawing>
      </w:r>
    </w:p>
    <w:p w14:paraId="42912621" w14:textId="337DEF2F"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B22B8B" w:rsidRPr="002E6A38">
        <w:rPr>
          <w:rFonts w:ascii="Times New Roman" w:hAnsi="Times New Roman"/>
          <w:sz w:val="26"/>
          <w:szCs w:val="26"/>
        </w:rPr>
        <w:t xml:space="preserve">Cán bộ, nhân viên </w:t>
      </w:r>
    </w:p>
    <w:p w14:paraId="55709016"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5A547C80" w14:textId="5AC857C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 xml:space="preserve">xuất báo cáo _ Thẻ tài sản cố định </w:t>
      </w:r>
    </w:p>
    <w:p w14:paraId="7639128A" w14:textId="737D2C7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báo cáo _ Báo cáo tình hình tăng, giảm TSCĐ (Biểu mẫu B04)</w:t>
      </w:r>
    </w:p>
    <w:p w14:paraId="06892263" w14:textId="5FDE057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báo cáo _ Sổ chi tiết tăng tài sản, máy móc thiết bị, công cụ dụng cụ, VRMH.</w:t>
      </w:r>
    </w:p>
    <w:p w14:paraId="55F8D2F5" w14:textId="66BD2E9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báo cáo _ Báo cáo tổng hợp tăng tài sản, máy móc thiết bị, công cụ dụng cụ, VRMH.</w:t>
      </w:r>
    </w:p>
    <w:p w14:paraId="45C1D42D" w14:textId="4A3FA75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báo cáo _ Sổ chi tiết giảm tài sản, máy móc thiết bị, công cụ dụng cụ, VRMH</w:t>
      </w:r>
    </w:p>
    <w:p w14:paraId="37F58DA7" w14:textId="4D9F8D7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báo cáo _ Báo cáo tổng hợp giảm tài sản, máy móc thiết bị, công cụ dụng cụ, VRMH</w:t>
      </w:r>
    </w:p>
    <w:p w14:paraId="62480832" w14:textId="788FD28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báo cáo _ Báo cáo tổng hợp tài sản theo khoa phòng, đơn vị</w:t>
      </w:r>
    </w:p>
    <w:p w14:paraId="006F5FC7" w14:textId="6A538E7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báo cáo _ Báo cáo tổng hợp tài sản theo chủng loại.</w:t>
      </w:r>
    </w:p>
    <w:p w14:paraId="4BBA0133" w14:textId="1A24FFD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báo cáo _ Sổ khấu hao Tài sản cố định</w:t>
      </w:r>
    </w:p>
    <w:p w14:paraId="39CCEC4D" w14:textId="37BADFF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báo cáo _ Sổ tài sản của Trường</w:t>
      </w:r>
    </w:p>
    <w:p w14:paraId="05922510" w14:textId="2856EDB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Hệ thống kiểm tra tính hợp lệ của thông tin nhập vào. Nếu dữ liệu hợp lệ </w:t>
      </w:r>
      <w:r w:rsidR="001B6CB4"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62ADC07A" w14:textId="77777777" w:rsidR="004546B1" w:rsidRPr="002E6A38" w:rsidRDefault="004546B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52A4772E" w14:textId="3DBAF5BF" w:rsidR="004315E1" w:rsidRPr="002E6A38" w:rsidRDefault="00792C26" w:rsidP="00751AD6">
      <w:pPr>
        <w:pStyle w:val="Heading4"/>
      </w:pPr>
      <w:r w:rsidRPr="002E6A38">
        <w:lastRenderedPageBreak/>
        <w:t>3.</w:t>
      </w:r>
      <w:r w:rsidRPr="002E6A38">
        <w:rPr>
          <w:lang w:val="en-US"/>
        </w:rPr>
        <w:t>2</w:t>
      </w:r>
      <w:r w:rsidR="004315E1" w:rsidRPr="002E6A38">
        <w:t xml:space="preserve">.73.Quản lý vật tư thực hành </w:t>
      </w:r>
    </w:p>
    <w:p w14:paraId="0A7D0B89"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177F5523" wp14:editId="0AF1DC2F">
            <wp:extent cx="5943600" cy="2971800"/>
            <wp:effectExtent l="0" t="0" r="0" b="0"/>
            <wp:docPr id="7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88"/>
                    <a:srcRect/>
                    <a:stretch>
                      <a:fillRect/>
                    </a:stretch>
                  </pic:blipFill>
                  <pic:spPr>
                    <a:xfrm>
                      <a:off x="0" y="0"/>
                      <a:ext cx="5943600" cy="2971800"/>
                    </a:xfrm>
                    <a:prstGeom prst="rect">
                      <a:avLst/>
                    </a:prstGeom>
                    <a:ln/>
                  </pic:spPr>
                </pic:pic>
              </a:graphicData>
            </a:graphic>
          </wp:inline>
        </w:drawing>
      </w:r>
    </w:p>
    <w:p w14:paraId="7A3048DA" w14:textId="14549FB9"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B22B8B" w:rsidRPr="002E6A38">
        <w:rPr>
          <w:rFonts w:ascii="Times New Roman" w:hAnsi="Times New Roman"/>
          <w:sz w:val="26"/>
          <w:szCs w:val="26"/>
        </w:rPr>
        <w:t xml:space="preserve">Cán bộ, nhân viên </w:t>
      </w:r>
    </w:p>
    <w:p w14:paraId="2967DB57"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10567419" w14:textId="6E9D51A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 xml:space="preserve">thêm thông tin vật tư thực hành </w:t>
      </w:r>
    </w:p>
    <w:p w14:paraId="5FB08E3D" w14:textId="0482A54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sửa thông tin vật tư thực hành</w:t>
      </w:r>
    </w:p>
    <w:p w14:paraId="134DABFB" w14:textId="62F9E02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xóa thông tin vật tư thực hành</w:t>
      </w:r>
    </w:p>
    <w:p w14:paraId="25CB6C4A" w14:textId="08D47CE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 xml:space="preserve">import excel thông tin vật tư thực hành </w:t>
      </w:r>
    </w:p>
    <w:p w14:paraId="08061DE4" w14:textId="44EA07A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phân quyền sử dụng vật tư thực hành</w:t>
      </w:r>
    </w:p>
    <w:p w14:paraId="6DB5607C" w14:textId="63B45B8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xem nguồn gốc xuất xứ của vật tư thực hành</w:t>
      </w:r>
    </w:p>
    <w:p w14:paraId="624358C6" w14:textId="370063B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 xml:space="preserve">tạo biên bản bàn giao vật tư thực hành </w:t>
      </w:r>
    </w:p>
    <w:p w14:paraId="4CB19B24" w14:textId="590D65F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chỉnh sửa biên bản bàn giao vật tư thực hành</w:t>
      </w:r>
    </w:p>
    <w:p w14:paraId="54998D8B" w14:textId="0BBBF8E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excel thông tin vật tư thực hành</w:t>
      </w:r>
    </w:p>
    <w:p w14:paraId="21D7E2B1" w14:textId="65E8CAF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 xml:space="preserve">cập nhật thông tin. </w:t>
      </w:r>
    </w:p>
    <w:p w14:paraId="722067EE"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26CFD79C" w14:textId="77777777" w:rsidR="004546B1" w:rsidRPr="002E6A38" w:rsidRDefault="004546B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6040082D" w14:textId="6A96F6F0" w:rsidR="004315E1" w:rsidRPr="002E6A38" w:rsidRDefault="00792C26" w:rsidP="00751AD6">
      <w:pPr>
        <w:pStyle w:val="Heading4"/>
      </w:pPr>
      <w:r w:rsidRPr="002E6A38">
        <w:lastRenderedPageBreak/>
        <w:t>3.</w:t>
      </w:r>
      <w:r w:rsidRPr="002E6A38">
        <w:rPr>
          <w:lang w:val="en-US"/>
        </w:rPr>
        <w:t>2</w:t>
      </w:r>
      <w:r w:rsidR="004315E1" w:rsidRPr="002E6A38">
        <w:t>.74.Quản lý dự trù vật tư</w:t>
      </w:r>
    </w:p>
    <w:p w14:paraId="138683C9"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7B98C0F3" wp14:editId="2E2F2E3A">
            <wp:extent cx="5886450" cy="5629275"/>
            <wp:effectExtent l="0" t="0" r="0" b="0"/>
            <wp:docPr id="10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9"/>
                    <a:srcRect/>
                    <a:stretch>
                      <a:fillRect/>
                    </a:stretch>
                  </pic:blipFill>
                  <pic:spPr>
                    <a:xfrm>
                      <a:off x="0" y="0"/>
                      <a:ext cx="5886450" cy="5629275"/>
                    </a:xfrm>
                    <a:prstGeom prst="rect">
                      <a:avLst/>
                    </a:prstGeom>
                    <a:ln/>
                  </pic:spPr>
                </pic:pic>
              </a:graphicData>
            </a:graphic>
          </wp:inline>
        </w:drawing>
      </w:r>
    </w:p>
    <w:p w14:paraId="2A7A7CE7" w14:textId="15A36C56"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B22B8B" w:rsidRPr="002E6A38">
        <w:rPr>
          <w:rFonts w:ascii="Times New Roman" w:hAnsi="Times New Roman"/>
          <w:sz w:val="26"/>
          <w:szCs w:val="26"/>
        </w:rPr>
        <w:t xml:space="preserve">Cán bộ, nhân viên </w:t>
      </w:r>
    </w:p>
    <w:p w14:paraId="38167D50"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51D24645" w14:textId="0B35CF1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 xml:space="preserve">thêm mới dự trù </w:t>
      </w:r>
    </w:p>
    <w:p w14:paraId="0ADEA79A" w14:textId="30CAC0E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 xml:space="preserve">chỉnh sửa dự trù </w:t>
      </w:r>
    </w:p>
    <w:p w14:paraId="1AD06CF4" w14:textId="43E6777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xóa dự trù</w:t>
      </w:r>
    </w:p>
    <w:p w14:paraId="48F09459" w14:textId="3D51BC0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excel dự trù</w:t>
      </w:r>
    </w:p>
    <w:p w14:paraId="5077EDA7" w14:textId="276E495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lưu thông tin cập nhật</w:t>
      </w:r>
    </w:p>
    <w:p w14:paraId="23E4F8E9"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6FDC2B57" w14:textId="77777777" w:rsidR="004546B1" w:rsidRPr="002E6A38" w:rsidRDefault="004546B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222DC2EF" w14:textId="6DA39B49" w:rsidR="004315E1" w:rsidRPr="002E6A38" w:rsidRDefault="00792C26" w:rsidP="00751AD6">
      <w:pPr>
        <w:pStyle w:val="Heading4"/>
      </w:pPr>
      <w:r w:rsidRPr="002E6A38">
        <w:lastRenderedPageBreak/>
        <w:t>3.</w:t>
      </w:r>
      <w:r w:rsidRPr="002E6A38">
        <w:rPr>
          <w:lang w:val="en-US"/>
        </w:rPr>
        <w:t>2</w:t>
      </w:r>
      <w:r w:rsidR="004315E1" w:rsidRPr="002E6A38">
        <w:t>.75.Quản lý định mức sử dụng vật tư thực hành</w:t>
      </w:r>
    </w:p>
    <w:p w14:paraId="509C1ED1"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630D3BF6" wp14:editId="0DC244DB">
            <wp:extent cx="5943600" cy="5422900"/>
            <wp:effectExtent l="0" t="0" r="0" b="0"/>
            <wp:docPr id="6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90"/>
                    <a:srcRect/>
                    <a:stretch>
                      <a:fillRect/>
                    </a:stretch>
                  </pic:blipFill>
                  <pic:spPr>
                    <a:xfrm>
                      <a:off x="0" y="0"/>
                      <a:ext cx="5943600" cy="5422900"/>
                    </a:xfrm>
                    <a:prstGeom prst="rect">
                      <a:avLst/>
                    </a:prstGeom>
                    <a:ln/>
                  </pic:spPr>
                </pic:pic>
              </a:graphicData>
            </a:graphic>
          </wp:inline>
        </w:drawing>
      </w:r>
    </w:p>
    <w:p w14:paraId="10572985" w14:textId="745C760E"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B22B8B" w:rsidRPr="002E6A38">
        <w:rPr>
          <w:rFonts w:ascii="Times New Roman" w:hAnsi="Times New Roman"/>
          <w:sz w:val="26"/>
          <w:szCs w:val="26"/>
        </w:rPr>
        <w:t xml:space="preserve">Cán bộ, nhân viên </w:t>
      </w:r>
    </w:p>
    <w:p w14:paraId="7AE094E0"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14BC531C" w14:textId="272EC6F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thêm mới định mức vật tư thực hành</w:t>
      </w:r>
    </w:p>
    <w:p w14:paraId="17CD04DC" w14:textId="152774B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 xml:space="preserve">sửa định mức vật tư thực hành </w:t>
      </w:r>
    </w:p>
    <w:p w14:paraId="2F401B6E" w14:textId="0EC1638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xóa định mức vật tư thực hành</w:t>
      </w:r>
    </w:p>
    <w:p w14:paraId="49690495" w14:textId="2B2F52E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excel định mức vật tư thực hành</w:t>
      </w:r>
    </w:p>
    <w:p w14:paraId="5CE195C1" w14:textId="25E49FB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tìm kiếm định mức vật tư thực hành</w:t>
      </w:r>
    </w:p>
    <w:p w14:paraId="553AEDD8" w14:textId="21553A2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lưu thông tin cập nhật</w:t>
      </w:r>
    </w:p>
    <w:p w14:paraId="50C3646A"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1DBFAFE0" w14:textId="77777777" w:rsidR="004546B1" w:rsidRPr="002E6A38" w:rsidRDefault="004546B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72F01464" w14:textId="7FBB4370" w:rsidR="004315E1" w:rsidRPr="002E6A38" w:rsidRDefault="00792C26" w:rsidP="00751AD6">
      <w:pPr>
        <w:pStyle w:val="Heading4"/>
      </w:pPr>
      <w:r w:rsidRPr="002E6A38">
        <w:lastRenderedPageBreak/>
        <w:t>3.</w:t>
      </w:r>
      <w:r w:rsidRPr="002E6A38">
        <w:rPr>
          <w:lang w:val="en-US"/>
        </w:rPr>
        <w:t>2</w:t>
      </w:r>
      <w:r w:rsidR="004315E1" w:rsidRPr="002E6A38">
        <w:t>.76. Báo cáo tình hình sử dụng vật tư thực hành</w:t>
      </w:r>
    </w:p>
    <w:p w14:paraId="7F4B3104"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70D83C07" wp14:editId="3283DAC5">
            <wp:extent cx="5886450" cy="5629275"/>
            <wp:effectExtent l="0" t="0" r="0" b="0"/>
            <wp:docPr id="95"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91"/>
                    <a:srcRect/>
                    <a:stretch>
                      <a:fillRect/>
                    </a:stretch>
                  </pic:blipFill>
                  <pic:spPr>
                    <a:xfrm>
                      <a:off x="0" y="0"/>
                      <a:ext cx="5886450" cy="5629275"/>
                    </a:xfrm>
                    <a:prstGeom prst="rect">
                      <a:avLst/>
                    </a:prstGeom>
                    <a:ln/>
                  </pic:spPr>
                </pic:pic>
              </a:graphicData>
            </a:graphic>
          </wp:inline>
        </w:drawing>
      </w:r>
    </w:p>
    <w:p w14:paraId="02A46DDA" w14:textId="65AF3D35"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B22B8B" w:rsidRPr="002E6A38">
        <w:rPr>
          <w:rFonts w:ascii="Times New Roman" w:hAnsi="Times New Roman"/>
          <w:sz w:val="26"/>
          <w:szCs w:val="26"/>
        </w:rPr>
        <w:t xml:space="preserve">Cán bộ, nhân viên </w:t>
      </w:r>
    </w:p>
    <w:p w14:paraId="7917005C"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0275C429" w14:textId="3E58363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tạo báo cáo tình hình sử dụng vật tư thực hành</w:t>
      </w:r>
    </w:p>
    <w:p w14:paraId="7AF31150" w14:textId="78C62A3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 xml:space="preserve">sửa báo cáo tình hình sử dụng vật tư thực hành </w:t>
      </w:r>
    </w:p>
    <w:p w14:paraId="59EC21A6" w14:textId="1901307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xóa báo cáo tình hình sử dụng vật tư thực hành</w:t>
      </w:r>
    </w:p>
    <w:p w14:paraId="52D3CA53" w14:textId="39AC685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excel báo cáo tình hình sử dụng vật tư thực hành</w:t>
      </w:r>
    </w:p>
    <w:p w14:paraId="2205B702" w14:textId="617CFF7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lưu thông tin cập nhật</w:t>
      </w:r>
    </w:p>
    <w:p w14:paraId="504A8DEF"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5733EB3B" w14:textId="77777777" w:rsidR="004315E1" w:rsidRPr="002E6A38" w:rsidRDefault="004315E1" w:rsidP="00461030">
      <w:pPr>
        <w:widowControl w:val="0"/>
        <w:rPr>
          <w:rFonts w:ascii="Times New Roman" w:hAnsi="Times New Roman"/>
          <w:sz w:val="26"/>
          <w:szCs w:val="26"/>
        </w:rPr>
      </w:pPr>
    </w:p>
    <w:p w14:paraId="7DD4155D" w14:textId="668E7266" w:rsidR="004315E1" w:rsidRPr="002E6A38" w:rsidRDefault="00792C26" w:rsidP="00751AD6">
      <w:pPr>
        <w:pStyle w:val="Heading4"/>
      </w:pPr>
      <w:r w:rsidRPr="002E6A38">
        <w:lastRenderedPageBreak/>
        <w:t>3.</w:t>
      </w:r>
      <w:r w:rsidRPr="002E6A38">
        <w:rPr>
          <w:lang w:val="en-US"/>
        </w:rPr>
        <w:t>2</w:t>
      </w:r>
      <w:r w:rsidR="004315E1" w:rsidRPr="002E6A38">
        <w:t xml:space="preserve">.77.Sổ kho </w:t>
      </w:r>
    </w:p>
    <w:p w14:paraId="4C44964F" w14:textId="77777777" w:rsidR="004315E1" w:rsidRPr="002E6A38" w:rsidRDefault="004315E1" w:rsidP="00461030">
      <w:pPr>
        <w:widowControl w:val="0"/>
        <w:jc w:val="center"/>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076C85B8" wp14:editId="6952A8A0">
            <wp:extent cx="4362450" cy="4486275"/>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2"/>
                    <a:srcRect/>
                    <a:stretch>
                      <a:fillRect/>
                    </a:stretch>
                  </pic:blipFill>
                  <pic:spPr>
                    <a:xfrm>
                      <a:off x="0" y="0"/>
                      <a:ext cx="4362450" cy="4486275"/>
                    </a:xfrm>
                    <a:prstGeom prst="rect">
                      <a:avLst/>
                    </a:prstGeom>
                    <a:ln/>
                  </pic:spPr>
                </pic:pic>
              </a:graphicData>
            </a:graphic>
          </wp:inline>
        </w:drawing>
      </w:r>
    </w:p>
    <w:p w14:paraId="7E47228C" w14:textId="1D6667DC"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B22B8B" w:rsidRPr="002E6A38">
        <w:rPr>
          <w:rFonts w:ascii="Times New Roman" w:hAnsi="Times New Roman"/>
          <w:sz w:val="26"/>
          <w:szCs w:val="26"/>
        </w:rPr>
        <w:t xml:space="preserve">Cán bộ, nhân viên </w:t>
      </w:r>
    </w:p>
    <w:p w14:paraId="0A054A80"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0807CADF" w14:textId="31D3FFF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xem sổ kho</w:t>
      </w:r>
    </w:p>
    <w:p w14:paraId="2DFE9398" w14:textId="57B00FD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tra cứu thông tin sổ kho</w:t>
      </w:r>
    </w:p>
    <w:p w14:paraId="1A710C1B" w14:textId="0E7EF00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excel sổ kho</w:t>
      </w:r>
    </w:p>
    <w:p w14:paraId="7DEA3222"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0365DAB5" w14:textId="77777777" w:rsidR="004546B1" w:rsidRPr="002E6A38" w:rsidRDefault="004546B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1C9249C0" w14:textId="64CA616E" w:rsidR="004315E1" w:rsidRPr="002E6A38" w:rsidRDefault="00792C26" w:rsidP="00751AD6">
      <w:pPr>
        <w:pStyle w:val="Heading4"/>
      </w:pPr>
      <w:r w:rsidRPr="002E6A38">
        <w:lastRenderedPageBreak/>
        <w:t>3.</w:t>
      </w:r>
      <w:r w:rsidRPr="002E6A38">
        <w:rPr>
          <w:lang w:val="en-US"/>
        </w:rPr>
        <w:t>2</w:t>
      </w:r>
      <w:r w:rsidR="004315E1" w:rsidRPr="002E6A38">
        <w:t xml:space="preserve">.78.Quản lý nhập kho </w:t>
      </w:r>
    </w:p>
    <w:p w14:paraId="332406EB" w14:textId="77777777" w:rsidR="004315E1" w:rsidRPr="002E6A38" w:rsidRDefault="004315E1" w:rsidP="00461030">
      <w:pPr>
        <w:widowControl w:val="0"/>
        <w:jc w:val="center"/>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231BF897" wp14:editId="031C7301">
            <wp:extent cx="5886450" cy="562927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3"/>
                    <a:srcRect/>
                    <a:stretch>
                      <a:fillRect/>
                    </a:stretch>
                  </pic:blipFill>
                  <pic:spPr>
                    <a:xfrm>
                      <a:off x="0" y="0"/>
                      <a:ext cx="5886450" cy="5629275"/>
                    </a:xfrm>
                    <a:prstGeom prst="rect">
                      <a:avLst/>
                    </a:prstGeom>
                    <a:ln/>
                  </pic:spPr>
                </pic:pic>
              </a:graphicData>
            </a:graphic>
          </wp:inline>
        </w:drawing>
      </w:r>
    </w:p>
    <w:p w14:paraId="082A39BE" w14:textId="4D48ECEB"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B22B8B" w:rsidRPr="002E6A38">
        <w:rPr>
          <w:rFonts w:ascii="Times New Roman" w:hAnsi="Times New Roman"/>
          <w:sz w:val="26"/>
          <w:szCs w:val="26"/>
        </w:rPr>
        <w:t xml:space="preserve">Cán bộ, nhân viên </w:t>
      </w:r>
    </w:p>
    <w:p w14:paraId="56F5F5BB"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34E0DA41" w14:textId="1E59102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thêm phiếu nhập kho</w:t>
      </w:r>
    </w:p>
    <w:p w14:paraId="3121C8DB" w14:textId="5D29BA7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sửa phiếu nhập kho</w:t>
      </w:r>
    </w:p>
    <w:p w14:paraId="782339D8" w14:textId="6FB17C6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xóa phiếu nhập kho</w:t>
      </w:r>
    </w:p>
    <w:p w14:paraId="7A6F0DD3" w14:textId="6F0C8F9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phiếu nhập kho</w:t>
      </w:r>
    </w:p>
    <w:p w14:paraId="11724952" w14:textId="4DBC27A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lưu thông tin cập nhật</w:t>
      </w:r>
    </w:p>
    <w:p w14:paraId="68739764"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050845C8" w14:textId="77777777" w:rsidR="004546B1" w:rsidRPr="002E6A38" w:rsidRDefault="004546B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3583D7E8" w14:textId="407DCB64" w:rsidR="004315E1" w:rsidRPr="002E6A38" w:rsidRDefault="00792C26" w:rsidP="00751AD6">
      <w:pPr>
        <w:pStyle w:val="Heading4"/>
      </w:pPr>
      <w:r w:rsidRPr="002E6A38">
        <w:lastRenderedPageBreak/>
        <w:t>3.</w:t>
      </w:r>
      <w:r w:rsidRPr="002E6A38">
        <w:rPr>
          <w:lang w:val="en-US"/>
        </w:rPr>
        <w:t>2</w:t>
      </w:r>
      <w:r w:rsidR="004315E1" w:rsidRPr="002E6A38">
        <w:t xml:space="preserve">.79.Quản lý xuất kho </w:t>
      </w:r>
    </w:p>
    <w:p w14:paraId="1DFEAD6F" w14:textId="77777777" w:rsidR="004315E1" w:rsidRPr="002E6A38" w:rsidRDefault="004315E1" w:rsidP="00461030">
      <w:pPr>
        <w:widowControl w:val="0"/>
        <w:jc w:val="center"/>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75749F0A" wp14:editId="16062CE3">
            <wp:extent cx="5886450" cy="5629275"/>
            <wp:effectExtent l="0" t="0" r="0" b="0"/>
            <wp:docPr id="4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4"/>
                    <a:srcRect/>
                    <a:stretch>
                      <a:fillRect/>
                    </a:stretch>
                  </pic:blipFill>
                  <pic:spPr>
                    <a:xfrm>
                      <a:off x="0" y="0"/>
                      <a:ext cx="5886450" cy="5629275"/>
                    </a:xfrm>
                    <a:prstGeom prst="rect">
                      <a:avLst/>
                    </a:prstGeom>
                    <a:ln/>
                  </pic:spPr>
                </pic:pic>
              </a:graphicData>
            </a:graphic>
          </wp:inline>
        </w:drawing>
      </w:r>
    </w:p>
    <w:p w14:paraId="4E50401C" w14:textId="42024848"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D06CE0" w:rsidRPr="002E6A38">
        <w:rPr>
          <w:rFonts w:ascii="Times New Roman" w:hAnsi="Times New Roman"/>
          <w:sz w:val="26"/>
          <w:szCs w:val="26"/>
        </w:rPr>
        <w:t xml:space="preserve">Cán bộ, nhân viên </w:t>
      </w:r>
    </w:p>
    <w:p w14:paraId="77B84244"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72D33192" w14:textId="15347B5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thêm phiếu xuất kho</w:t>
      </w:r>
    </w:p>
    <w:p w14:paraId="2B21AC72" w14:textId="592B944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sửa phiếu xuất kho</w:t>
      </w:r>
    </w:p>
    <w:p w14:paraId="45E15560" w14:textId="01B83D1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xóa phiếu xuất kho</w:t>
      </w:r>
    </w:p>
    <w:p w14:paraId="7095140C" w14:textId="5FAB013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phiếu xuất kho</w:t>
      </w:r>
    </w:p>
    <w:p w14:paraId="222EF7D6" w14:textId="38C3206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lưu thông tin cập nhật</w:t>
      </w:r>
    </w:p>
    <w:p w14:paraId="7EE6A0BC"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19EDE6F0" w14:textId="77777777" w:rsidR="004546B1" w:rsidRPr="002E6A38" w:rsidRDefault="004546B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70B13DE3" w14:textId="0B66B201" w:rsidR="004315E1" w:rsidRPr="002E6A38" w:rsidRDefault="00792C26" w:rsidP="00751AD6">
      <w:pPr>
        <w:pStyle w:val="Heading4"/>
      </w:pPr>
      <w:r w:rsidRPr="002E6A38">
        <w:lastRenderedPageBreak/>
        <w:t>3.</w:t>
      </w:r>
      <w:r w:rsidRPr="002E6A38">
        <w:rPr>
          <w:lang w:val="en-US"/>
        </w:rPr>
        <w:t>2</w:t>
      </w:r>
      <w:r w:rsidR="004315E1" w:rsidRPr="002E6A38">
        <w:t xml:space="preserve">.80. Báo cáo tồn kho </w:t>
      </w:r>
    </w:p>
    <w:p w14:paraId="5AA01564" w14:textId="77777777" w:rsidR="004315E1" w:rsidRPr="002E6A38" w:rsidRDefault="004315E1" w:rsidP="00461030">
      <w:pPr>
        <w:widowControl w:val="0"/>
        <w:jc w:val="center"/>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05F4BA63" wp14:editId="189F2B1A">
            <wp:extent cx="5114925" cy="4657725"/>
            <wp:effectExtent l="0" t="0" r="0" b="0"/>
            <wp:docPr id="10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5"/>
                    <a:srcRect/>
                    <a:stretch>
                      <a:fillRect/>
                    </a:stretch>
                  </pic:blipFill>
                  <pic:spPr>
                    <a:xfrm>
                      <a:off x="0" y="0"/>
                      <a:ext cx="5114925" cy="4657725"/>
                    </a:xfrm>
                    <a:prstGeom prst="rect">
                      <a:avLst/>
                    </a:prstGeom>
                    <a:ln/>
                  </pic:spPr>
                </pic:pic>
              </a:graphicData>
            </a:graphic>
          </wp:inline>
        </w:drawing>
      </w:r>
    </w:p>
    <w:p w14:paraId="4A6174C5" w14:textId="2E5121EB"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D06CE0" w:rsidRPr="002E6A38">
        <w:rPr>
          <w:rFonts w:ascii="Times New Roman" w:hAnsi="Times New Roman"/>
          <w:sz w:val="26"/>
          <w:szCs w:val="26"/>
        </w:rPr>
        <w:t xml:space="preserve">Cán bộ, nhân viên </w:t>
      </w:r>
    </w:p>
    <w:p w14:paraId="17C9826F"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289DA023" w14:textId="43C8EF7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xem tồn kho</w:t>
      </w:r>
    </w:p>
    <w:p w14:paraId="421520F4" w14:textId="47F7B12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tra cứu tồn kho</w:t>
      </w:r>
    </w:p>
    <w:p w14:paraId="3F9DF9FF" w14:textId="4545B280"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báo cáo tồn kho</w:t>
      </w:r>
    </w:p>
    <w:p w14:paraId="2A8C7ECF" w14:textId="0FA5134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Hệ thống kiểm tra tính hợp lệ của thông tin nhập vào. Nếu dữ liệu hợp lệ </w:t>
      </w:r>
      <w:r w:rsidR="001B6CB4"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25DAE7C3" w14:textId="77777777" w:rsidR="004546B1" w:rsidRPr="002E6A38" w:rsidRDefault="004546B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6AE99680" w14:textId="6C4187F2" w:rsidR="004315E1" w:rsidRPr="002E6A38" w:rsidRDefault="00792C26" w:rsidP="00751AD6">
      <w:pPr>
        <w:pStyle w:val="Heading4"/>
      </w:pPr>
      <w:r w:rsidRPr="002E6A38">
        <w:lastRenderedPageBreak/>
        <w:t>3.</w:t>
      </w:r>
      <w:r w:rsidRPr="002E6A38">
        <w:rPr>
          <w:lang w:val="en-US"/>
        </w:rPr>
        <w:t>2</w:t>
      </w:r>
      <w:r w:rsidR="004315E1" w:rsidRPr="002E6A38">
        <w:t xml:space="preserve">.81.Sổ tổng hợp vật tư  </w:t>
      </w:r>
    </w:p>
    <w:p w14:paraId="1E3F9B65"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2D4554B2" wp14:editId="57CEF8BE">
            <wp:extent cx="5334000" cy="459105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6"/>
                    <a:srcRect/>
                    <a:stretch>
                      <a:fillRect/>
                    </a:stretch>
                  </pic:blipFill>
                  <pic:spPr>
                    <a:xfrm>
                      <a:off x="0" y="0"/>
                      <a:ext cx="5334000" cy="4591050"/>
                    </a:xfrm>
                    <a:prstGeom prst="rect">
                      <a:avLst/>
                    </a:prstGeom>
                    <a:ln/>
                  </pic:spPr>
                </pic:pic>
              </a:graphicData>
            </a:graphic>
          </wp:inline>
        </w:drawing>
      </w:r>
    </w:p>
    <w:p w14:paraId="093944F1" w14:textId="48405C4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D06CE0" w:rsidRPr="002E6A38">
        <w:rPr>
          <w:rFonts w:ascii="Times New Roman" w:hAnsi="Times New Roman"/>
          <w:sz w:val="26"/>
          <w:szCs w:val="26"/>
        </w:rPr>
        <w:t xml:space="preserve">Cán bộ, nhân viên </w:t>
      </w:r>
    </w:p>
    <w:p w14:paraId="75167D75"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7AD7DC46" w14:textId="5E6595E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xem sổ tổng hợp vật tư</w:t>
      </w:r>
    </w:p>
    <w:p w14:paraId="462A637D" w14:textId="3903F76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tra cứu sổ tổng hợp vật tư</w:t>
      </w:r>
    </w:p>
    <w:p w14:paraId="63378834" w14:textId="483FED4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excel sổ tổng hợp vật tư</w:t>
      </w:r>
    </w:p>
    <w:p w14:paraId="64710BE7" w14:textId="28112CB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Hệ thống kiểm tra tính hợp lệ của thông tin nhập vào. Nếu dữ liệu hợp lệ </w:t>
      </w:r>
      <w:r w:rsidR="001B6CB4"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3878E732" w14:textId="77777777" w:rsidR="004546B1" w:rsidRPr="002E6A38" w:rsidRDefault="004546B1"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5FE29507" w14:textId="6189AD8C" w:rsidR="004315E1" w:rsidRPr="002E6A38" w:rsidRDefault="00792C26" w:rsidP="00751AD6">
      <w:pPr>
        <w:pStyle w:val="Heading4"/>
      </w:pPr>
      <w:r w:rsidRPr="002E6A38">
        <w:lastRenderedPageBreak/>
        <w:t>3.</w:t>
      </w:r>
      <w:r w:rsidRPr="002E6A38">
        <w:rPr>
          <w:lang w:val="en-US"/>
        </w:rPr>
        <w:t>2</w:t>
      </w:r>
      <w:r w:rsidR="004315E1" w:rsidRPr="002E6A38">
        <w:t>.82. Quản lý theo dõi tình trạng hóa chất vật tư</w:t>
      </w:r>
    </w:p>
    <w:p w14:paraId="127C0DE7"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sz w:val="26"/>
          <w:szCs w:val="26"/>
        </w:rPr>
        <w:t xml:space="preserve"> </w:t>
      </w:r>
      <w:r w:rsidRPr="002E6A38">
        <w:rPr>
          <w:rFonts w:ascii="Times New Roman" w:hAnsi="Times New Roman"/>
          <w:noProof/>
          <w:sz w:val="26"/>
          <w:szCs w:val="26"/>
        </w:rPr>
        <w:drawing>
          <wp:inline distT="114300" distB="114300" distL="114300" distR="114300" wp14:anchorId="3A298730" wp14:editId="66340112">
            <wp:extent cx="5362575" cy="4819650"/>
            <wp:effectExtent l="0" t="0" r="0" b="0"/>
            <wp:docPr id="6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97"/>
                    <a:srcRect/>
                    <a:stretch>
                      <a:fillRect/>
                    </a:stretch>
                  </pic:blipFill>
                  <pic:spPr>
                    <a:xfrm>
                      <a:off x="0" y="0"/>
                      <a:ext cx="5362575" cy="4819650"/>
                    </a:xfrm>
                    <a:prstGeom prst="rect">
                      <a:avLst/>
                    </a:prstGeom>
                    <a:ln/>
                  </pic:spPr>
                </pic:pic>
              </a:graphicData>
            </a:graphic>
          </wp:inline>
        </w:drawing>
      </w:r>
    </w:p>
    <w:p w14:paraId="3C2E2106" w14:textId="1D8371A6"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D06CE0" w:rsidRPr="002E6A38">
        <w:rPr>
          <w:rFonts w:ascii="Times New Roman" w:hAnsi="Times New Roman"/>
          <w:sz w:val="26"/>
          <w:szCs w:val="26"/>
        </w:rPr>
        <w:t xml:space="preserve">Cán bộ, nhân viên </w:t>
      </w:r>
    </w:p>
    <w:p w14:paraId="50B5AF4E"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65133227" w14:textId="393E599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tìm kiếm tình trạng hóa chất vật tư</w:t>
      </w:r>
    </w:p>
    <w:p w14:paraId="2C77F4CF" w14:textId="22D160A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xem chi tiết tình trạng hóa chất vật tư</w:t>
      </w:r>
    </w:p>
    <w:p w14:paraId="10F77F98" w14:textId="0A28D89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xem lịch sử sử dụng hóa chất vật tư</w:t>
      </w:r>
    </w:p>
    <w:p w14:paraId="01E6AE42" w14:textId="06A10CB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Hệ thống kiểm tra tính hợp lệ của thông tin nhập vào. Nếu dữ liệu hợp lệ </w:t>
      </w:r>
      <w:r w:rsidR="001B6CB4"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5546E865" w14:textId="77777777" w:rsidR="00E9401C" w:rsidRPr="002E6A38" w:rsidRDefault="00E9401C"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09B7CAC2" w14:textId="48961F61" w:rsidR="004315E1" w:rsidRPr="002E6A38" w:rsidRDefault="00792C26" w:rsidP="00751AD6">
      <w:pPr>
        <w:pStyle w:val="Heading4"/>
      </w:pPr>
      <w:r w:rsidRPr="002E6A38">
        <w:lastRenderedPageBreak/>
        <w:t>3.</w:t>
      </w:r>
      <w:r w:rsidRPr="002E6A38">
        <w:rPr>
          <w:lang w:val="en-US"/>
        </w:rPr>
        <w:t>2</w:t>
      </w:r>
      <w:r w:rsidR="004315E1" w:rsidRPr="002E6A38">
        <w:t xml:space="preserve">.83. Quản lý nhà cung ứng/cung cấp </w:t>
      </w:r>
    </w:p>
    <w:p w14:paraId="6AEA3178"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7419F810" wp14:editId="234E6690">
            <wp:extent cx="5943600" cy="4889500"/>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8"/>
                    <a:srcRect/>
                    <a:stretch>
                      <a:fillRect/>
                    </a:stretch>
                  </pic:blipFill>
                  <pic:spPr>
                    <a:xfrm>
                      <a:off x="0" y="0"/>
                      <a:ext cx="5943600" cy="4889500"/>
                    </a:xfrm>
                    <a:prstGeom prst="rect">
                      <a:avLst/>
                    </a:prstGeom>
                    <a:ln/>
                  </pic:spPr>
                </pic:pic>
              </a:graphicData>
            </a:graphic>
          </wp:inline>
        </w:drawing>
      </w:r>
    </w:p>
    <w:p w14:paraId="3578B3E2" w14:textId="5082EC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D06CE0" w:rsidRPr="002E6A38">
        <w:rPr>
          <w:rFonts w:ascii="Times New Roman" w:hAnsi="Times New Roman"/>
          <w:sz w:val="26"/>
          <w:szCs w:val="26"/>
        </w:rPr>
        <w:t xml:space="preserve">Cán bộ, nhân viên </w:t>
      </w:r>
    </w:p>
    <w:p w14:paraId="7299B400"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0D9B481C" w14:textId="17F50A6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thêm thông tin nhà cung ứng/cung cấp</w:t>
      </w:r>
    </w:p>
    <w:p w14:paraId="192A0110" w14:textId="6439A50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sửa thông tin nhà cung ứng/cung cấp</w:t>
      </w:r>
    </w:p>
    <w:p w14:paraId="7B7780B3" w14:textId="5540D73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xóa thông tin nhà cung ứng/cung cấp</w:t>
      </w:r>
    </w:p>
    <w:p w14:paraId="32915494" w14:textId="78B9240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danh sách nhà cung cấp</w:t>
      </w:r>
    </w:p>
    <w:p w14:paraId="0C668DDB" w14:textId="799025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lưu thông tin cập nhật</w:t>
      </w:r>
    </w:p>
    <w:p w14:paraId="555CC71A" w14:textId="60B64DC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3866CB0B" w14:textId="77777777" w:rsidR="00E9401C" w:rsidRPr="002E6A38" w:rsidRDefault="00E9401C"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634F014B" w14:textId="7AAF4554" w:rsidR="004315E1" w:rsidRPr="002E6A38" w:rsidRDefault="00792C26" w:rsidP="00751AD6">
      <w:pPr>
        <w:pStyle w:val="Heading4"/>
      </w:pPr>
      <w:r w:rsidRPr="002E6A38">
        <w:lastRenderedPageBreak/>
        <w:t>3.</w:t>
      </w:r>
      <w:r w:rsidRPr="002E6A38">
        <w:rPr>
          <w:lang w:val="en-US"/>
        </w:rPr>
        <w:t>2</w:t>
      </w:r>
      <w:r w:rsidR="004315E1" w:rsidRPr="002E6A38">
        <w:t xml:space="preserve">.84.Quản lý đơn hàng </w:t>
      </w:r>
    </w:p>
    <w:p w14:paraId="68F173B5"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11C179C2" wp14:editId="4668B9FA">
            <wp:extent cx="5943600" cy="4318000"/>
            <wp:effectExtent l="0" t="0" r="0" b="0"/>
            <wp:docPr id="92"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99"/>
                    <a:srcRect/>
                    <a:stretch>
                      <a:fillRect/>
                    </a:stretch>
                  </pic:blipFill>
                  <pic:spPr>
                    <a:xfrm>
                      <a:off x="0" y="0"/>
                      <a:ext cx="5943600" cy="4318000"/>
                    </a:xfrm>
                    <a:prstGeom prst="rect">
                      <a:avLst/>
                    </a:prstGeom>
                    <a:ln/>
                  </pic:spPr>
                </pic:pic>
              </a:graphicData>
            </a:graphic>
          </wp:inline>
        </w:drawing>
      </w:r>
    </w:p>
    <w:p w14:paraId="11F0E250" w14:textId="0AC6482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D06CE0" w:rsidRPr="002E6A38">
        <w:rPr>
          <w:rFonts w:ascii="Times New Roman" w:hAnsi="Times New Roman"/>
          <w:sz w:val="26"/>
          <w:szCs w:val="26"/>
        </w:rPr>
        <w:t xml:space="preserve">Cán bộ, nhân viên </w:t>
      </w:r>
    </w:p>
    <w:p w14:paraId="6126DEB1"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2B3A1F05" w14:textId="02025B5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thêm mới đơn hàng</w:t>
      </w:r>
    </w:p>
    <w:p w14:paraId="6FC4B9D0" w14:textId="0A5B083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sửa đơn hàng</w:t>
      </w:r>
    </w:p>
    <w:p w14:paraId="691946D6" w14:textId="5313949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xóa đơn hàng</w:t>
      </w:r>
    </w:p>
    <w:p w14:paraId="09BF7DB3" w14:textId="347C43E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xem lịch sử đơn hàng</w:t>
      </w:r>
    </w:p>
    <w:p w14:paraId="1245FC78" w14:textId="0BCE4BA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thông tin đơn hàng</w:t>
      </w:r>
    </w:p>
    <w:p w14:paraId="21F3432A" w14:textId="6B4EB2B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Cán bộ, nhân viên</w:t>
      </w:r>
      <w:r w:rsidRPr="002E6A38">
        <w:rPr>
          <w:rFonts w:ascii="Times New Roman" w:hAnsi="Times New Roman"/>
          <w:sz w:val="26"/>
          <w:szCs w:val="26"/>
        </w:rPr>
        <w:t xml:space="preserve"> lưu thông tin cập nhật</w:t>
      </w:r>
    </w:p>
    <w:p w14:paraId="0C64653F" w14:textId="5C771D9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5503E0E9" w14:textId="27E29844" w:rsidR="00E9401C" w:rsidRPr="002E6A38" w:rsidRDefault="00683833" w:rsidP="00683833">
      <w:pPr>
        <w:pStyle w:val="Heading4"/>
        <w:rPr>
          <w:bCs/>
          <w:i w:val="0"/>
          <w:iCs w:val="0"/>
          <w:szCs w:val="26"/>
        </w:rPr>
      </w:pPr>
      <w:r w:rsidRPr="002E6A38">
        <w:rPr>
          <w:szCs w:val="26"/>
        </w:rPr>
        <w:t>3.2.85. Thống kê lượng tiêu thụ theo máy</w:t>
      </w:r>
      <w:r w:rsidR="00E9401C" w:rsidRPr="002E6A38">
        <w:rPr>
          <w:szCs w:val="26"/>
        </w:rPr>
        <w:br w:type="page"/>
      </w:r>
    </w:p>
    <w:p w14:paraId="721B48D9" w14:textId="77777777" w:rsidR="004315E1" w:rsidRPr="002E6A38" w:rsidRDefault="004315E1" w:rsidP="00461030">
      <w:pPr>
        <w:widowControl w:val="0"/>
        <w:jc w:val="center"/>
        <w:rPr>
          <w:rFonts w:ascii="Times New Roman" w:hAnsi="Times New Roman"/>
          <w:sz w:val="26"/>
          <w:szCs w:val="26"/>
        </w:rPr>
      </w:pPr>
      <w:r w:rsidRPr="002E6A38">
        <w:rPr>
          <w:rFonts w:ascii="Times New Roman" w:hAnsi="Times New Roman"/>
          <w:noProof/>
          <w:sz w:val="26"/>
          <w:szCs w:val="26"/>
        </w:rPr>
        <w:lastRenderedPageBreak/>
        <w:drawing>
          <wp:inline distT="114300" distB="114300" distL="114300" distR="114300" wp14:anchorId="3AB395FF" wp14:editId="168E19E0">
            <wp:extent cx="5943600" cy="1003300"/>
            <wp:effectExtent l="0" t="0" r="0" b="0"/>
            <wp:docPr id="6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00"/>
                    <a:srcRect/>
                    <a:stretch>
                      <a:fillRect/>
                    </a:stretch>
                  </pic:blipFill>
                  <pic:spPr>
                    <a:xfrm>
                      <a:off x="0" y="0"/>
                      <a:ext cx="5943600" cy="1003300"/>
                    </a:xfrm>
                    <a:prstGeom prst="rect">
                      <a:avLst/>
                    </a:prstGeom>
                    <a:ln/>
                  </pic:spPr>
                </pic:pic>
              </a:graphicData>
            </a:graphic>
          </wp:inline>
        </w:drawing>
      </w:r>
    </w:p>
    <w:p w14:paraId="1BC6A240" w14:textId="753EA513"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D06CE0" w:rsidRPr="002E6A38">
        <w:rPr>
          <w:rFonts w:ascii="Times New Roman" w:hAnsi="Times New Roman"/>
          <w:sz w:val="26"/>
          <w:szCs w:val="26"/>
        </w:rPr>
        <w:t xml:space="preserve">Cán bộ, nhân viên </w:t>
      </w:r>
    </w:p>
    <w:p w14:paraId="2E4B2D92"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151FF5FC" w14:textId="7248C61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xem thống kê lượng tiêu thụ theo từng vật tư</w:t>
      </w:r>
    </w:p>
    <w:p w14:paraId="062C8404" w14:textId="00F9FAA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Hệ thống kiểm tra tính hợp lệ của thông tin nhập vào. Nếu dữ liệu hợp lệ </w:t>
      </w:r>
      <w:r w:rsidR="001B6CB4"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74D13B28" w14:textId="3BC18A6E" w:rsidR="004315E1" w:rsidRPr="002E6A38" w:rsidRDefault="00792C26" w:rsidP="00751AD6">
      <w:pPr>
        <w:pStyle w:val="Heading4"/>
      </w:pPr>
      <w:r w:rsidRPr="002E6A38">
        <w:t>3.</w:t>
      </w:r>
      <w:r w:rsidR="004315E1" w:rsidRPr="002E6A38">
        <w:t xml:space="preserve">3.86. Báo cáo quản lý vật tư </w:t>
      </w:r>
    </w:p>
    <w:p w14:paraId="19D76618"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64836FBA" wp14:editId="21622C1B">
            <wp:extent cx="5943600" cy="290830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1"/>
                    <a:srcRect/>
                    <a:stretch>
                      <a:fillRect/>
                    </a:stretch>
                  </pic:blipFill>
                  <pic:spPr>
                    <a:xfrm>
                      <a:off x="0" y="0"/>
                      <a:ext cx="5943600" cy="2908300"/>
                    </a:xfrm>
                    <a:prstGeom prst="rect">
                      <a:avLst/>
                    </a:prstGeom>
                    <a:ln/>
                  </pic:spPr>
                </pic:pic>
              </a:graphicData>
            </a:graphic>
          </wp:inline>
        </w:drawing>
      </w:r>
    </w:p>
    <w:p w14:paraId="7774643B" w14:textId="338A99A9"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D06CE0" w:rsidRPr="002E6A38">
        <w:rPr>
          <w:rFonts w:ascii="Times New Roman" w:hAnsi="Times New Roman"/>
          <w:sz w:val="26"/>
          <w:szCs w:val="26"/>
        </w:rPr>
        <w:t xml:space="preserve">Cán bộ, nhân viên </w:t>
      </w:r>
    </w:p>
    <w:p w14:paraId="47363082"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04EFB57C" w14:textId="0061979A"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thống kê vật tư tiêu hao và hóa chất sử dụng trong từng chương trình ngoại kiểm</w:t>
      </w:r>
    </w:p>
    <w:p w14:paraId="7B1209BE" w14:textId="48539FD2"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thống kê vật tư tiêu hao và hóa chất sử dụng trong từng thiết bị</w:t>
      </w:r>
    </w:p>
    <w:p w14:paraId="7E0CCAF6" w14:textId="37F1C72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quản lý và kết xuất các thông tin, tạo lập, in báo cáo nhập, xuất, tồn kho</w:t>
      </w:r>
    </w:p>
    <w:p w14:paraId="4BD332D5" w14:textId="422C61A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thống kê vật tư tiêu hao và hóa chất theo số lô</w:t>
      </w:r>
      <w:r w:rsidR="00907E78" w:rsidRPr="002E6A38">
        <w:rPr>
          <w:rFonts w:ascii="Times New Roman" w:hAnsi="Times New Roman"/>
          <w:sz w:val="26"/>
          <w:szCs w:val="26"/>
        </w:rPr>
        <w:t>,</w:t>
      </w:r>
      <w:r w:rsidRPr="002E6A38">
        <w:rPr>
          <w:rFonts w:ascii="Times New Roman" w:hAnsi="Times New Roman"/>
          <w:sz w:val="26"/>
          <w:szCs w:val="26"/>
        </w:rPr>
        <w:t xml:space="preserve"> hạn sử dụng</w:t>
      </w:r>
    </w:p>
    <w:p w14:paraId="0051EBC7" w14:textId="5C90573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quản lý kiểm kê theo các tiêu thức: ngày tháng kiểm kê, bộ phận kiểm kê, kho kiểm kê, số lượng kiểm kê …</w:t>
      </w:r>
    </w:p>
    <w:p w14:paraId="61CECEF6" w14:textId="47201A9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tổng hợp các báo cáo tình hình nhập, xuất, tồn, báo cáo sử dụng, hư hao trong một kho hay trong toàn bộ đơn vị</w:t>
      </w:r>
    </w:p>
    <w:p w14:paraId="55E6B0DF" w14:textId="1EAC5A2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lastRenderedPageBreak/>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theo dõi tình hình nhập, xuất, tồn, hư hao của các bộ phận.</w:t>
      </w:r>
    </w:p>
    <w:p w14:paraId="0E1C4CC2" w14:textId="5DA7B07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kết xuất tổng hợp các sổ thẻ kho, sổ báo cáo sử dụng hóa chất, vật tư hàng ngày</w:t>
      </w:r>
    </w:p>
    <w:p w14:paraId="6EB9579C" w14:textId="53E4AED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Hệ thống kiểm tra tính hợp lệ của thông tin nhập vào. Nếu dữ liệu hợp lệ </w:t>
      </w:r>
      <w:r w:rsidR="001B6CB4"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09CA848B" w14:textId="373563F5" w:rsidR="004315E1" w:rsidRPr="002E6A38" w:rsidRDefault="00792C26" w:rsidP="00751AD6">
      <w:pPr>
        <w:pStyle w:val="Heading4"/>
      </w:pPr>
      <w:r w:rsidRPr="002E6A38">
        <w:t>3.</w:t>
      </w:r>
      <w:r w:rsidRPr="002E6A38">
        <w:rPr>
          <w:lang w:val="en-US"/>
        </w:rPr>
        <w:t>2</w:t>
      </w:r>
      <w:r w:rsidR="004315E1" w:rsidRPr="002E6A38">
        <w:t>.87. Báo cáo thống kê</w:t>
      </w:r>
    </w:p>
    <w:p w14:paraId="394B8962"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4E42D31C" wp14:editId="74A9C810">
            <wp:extent cx="5943600" cy="2641600"/>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2"/>
                    <a:srcRect/>
                    <a:stretch>
                      <a:fillRect/>
                    </a:stretch>
                  </pic:blipFill>
                  <pic:spPr>
                    <a:xfrm>
                      <a:off x="0" y="0"/>
                      <a:ext cx="5943600" cy="2641600"/>
                    </a:xfrm>
                    <a:prstGeom prst="rect">
                      <a:avLst/>
                    </a:prstGeom>
                    <a:ln/>
                  </pic:spPr>
                </pic:pic>
              </a:graphicData>
            </a:graphic>
          </wp:inline>
        </w:drawing>
      </w:r>
    </w:p>
    <w:p w14:paraId="21E259FB" w14:textId="30BAB9F0"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D06CE0" w:rsidRPr="002E6A38">
        <w:rPr>
          <w:rFonts w:ascii="Times New Roman" w:hAnsi="Times New Roman"/>
          <w:sz w:val="26"/>
          <w:szCs w:val="26"/>
        </w:rPr>
        <w:t xml:space="preserve">Cán bộ, nhân viên </w:t>
      </w:r>
    </w:p>
    <w:p w14:paraId="03A2C2CF"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161843C3" w14:textId="1DD2C56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Báo cáo dự trù thiết bị</w:t>
      </w:r>
    </w:p>
    <w:p w14:paraId="3BEC4B09" w14:textId="5527A10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Báo cáo nhập mới thiết bị</w:t>
      </w:r>
    </w:p>
    <w:p w14:paraId="73075EC6" w14:textId="60125BF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Báo cáo danh sách thiết bị hiện có tại đơn vị</w:t>
      </w:r>
    </w:p>
    <w:p w14:paraId="7CCBCF35" w14:textId="5DB342A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Báo cáo danh sách thiết bị hiện có tại đơn vị theo nhóm thiết bị</w:t>
      </w:r>
    </w:p>
    <w:p w14:paraId="31D91911" w14:textId="5FC6C0D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Báo cáo cấp phát trang thiết bị cho khoa phòng</w:t>
      </w:r>
    </w:p>
    <w:p w14:paraId="70A381E8" w14:textId="05F2871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Báo cáo điều chuyển thiết bị</w:t>
      </w:r>
    </w:p>
    <w:p w14:paraId="4BBB8E3A" w14:textId="6CC9C0F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Báo cáo tình hình bảo dưỡng thiết bị</w:t>
      </w:r>
    </w:p>
    <w:p w14:paraId="754C251A" w14:textId="19A196F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Báo cáo thiết bị đã/đang sửa chữa</w:t>
      </w:r>
    </w:p>
    <w:p w14:paraId="05385514" w14:textId="60B8146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Báo cáo danh sách thiết bị chờ thanh lý</w:t>
      </w:r>
    </w:p>
    <w:p w14:paraId="5D2492D7" w14:textId="6F2D98B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Báo cáo thiết bị thiết bị đã thanh lý</w:t>
      </w:r>
    </w:p>
    <w:p w14:paraId="5F22333F" w14:textId="55FF329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Lý lịch thiết bị</w:t>
      </w:r>
    </w:p>
    <w:p w14:paraId="3E14DC5E" w14:textId="7A8E02D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623D18" w:rsidRPr="002E6A38">
        <w:rPr>
          <w:rFonts w:ascii="Times New Roman" w:hAnsi="Times New Roman"/>
          <w:sz w:val="26"/>
          <w:szCs w:val="26"/>
        </w:rPr>
        <w:t xml:space="preserve">Cán bộ, nhân viên </w:t>
      </w:r>
      <w:r w:rsidRPr="002E6A38">
        <w:rPr>
          <w:rFonts w:ascii="Times New Roman" w:hAnsi="Times New Roman"/>
          <w:sz w:val="26"/>
          <w:szCs w:val="26"/>
        </w:rPr>
        <w:t>xuất Báo cáo tổng hợp nhập xuất tồn thiết bị</w:t>
      </w:r>
    </w:p>
    <w:p w14:paraId="4156CBE1" w14:textId="26D6DB41"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Hệ thống kiểm tra tính hợp lệ của thông tin nhập vào. Nếu dữ liệu hợp lệ </w:t>
      </w:r>
      <w:r w:rsidR="001B6CB4" w:rsidRPr="002E6A38">
        <w:rPr>
          <w:rFonts w:ascii="Times New Roman" w:hAnsi="Times New Roman"/>
          <w:sz w:val="26"/>
          <w:szCs w:val="26"/>
        </w:rPr>
        <w:t>hệ thống hiển thị thông tin lên màn hình hoặc cho phép tải xuống</w:t>
      </w:r>
      <w:r w:rsidRPr="002E6A38">
        <w:rPr>
          <w:rFonts w:ascii="Times New Roman" w:hAnsi="Times New Roman"/>
          <w:sz w:val="26"/>
          <w:szCs w:val="26"/>
        </w:rPr>
        <w:t>. Nếu dữ liệu không hợp lệ, hệ thống hiển thị thông báo “Không thành công”.</w:t>
      </w:r>
    </w:p>
    <w:p w14:paraId="39D84663" w14:textId="78A42EB9" w:rsidR="004315E1" w:rsidRPr="002E6A38" w:rsidRDefault="00792C26" w:rsidP="00751AD6">
      <w:pPr>
        <w:pStyle w:val="Heading4"/>
      </w:pPr>
      <w:r w:rsidRPr="002E6A38">
        <w:t>3.</w:t>
      </w:r>
      <w:r w:rsidRPr="002E6A38">
        <w:rPr>
          <w:lang w:val="en-US"/>
        </w:rPr>
        <w:t>2</w:t>
      </w:r>
      <w:r w:rsidR="004315E1" w:rsidRPr="002E6A38">
        <w:t>.88. Quản lý tài khoản người dùng</w:t>
      </w:r>
    </w:p>
    <w:p w14:paraId="39112107"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lastRenderedPageBreak/>
        <w:drawing>
          <wp:inline distT="114300" distB="114300" distL="114300" distR="114300" wp14:anchorId="306D076C" wp14:editId="61C28C94">
            <wp:extent cx="5943600" cy="3670300"/>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3"/>
                    <a:srcRect/>
                    <a:stretch>
                      <a:fillRect/>
                    </a:stretch>
                  </pic:blipFill>
                  <pic:spPr>
                    <a:xfrm>
                      <a:off x="0" y="0"/>
                      <a:ext cx="5943600" cy="3670300"/>
                    </a:xfrm>
                    <a:prstGeom prst="rect">
                      <a:avLst/>
                    </a:prstGeom>
                    <a:ln/>
                  </pic:spPr>
                </pic:pic>
              </a:graphicData>
            </a:graphic>
          </wp:inline>
        </w:drawing>
      </w:r>
    </w:p>
    <w:p w14:paraId="612CD3F2"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Tác nhân: Quản trị hệ thống</w:t>
      </w:r>
    </w:p>
    <w:p w14:paraId="0FCBD2EB"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19673958"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xem danh sách tài khoản</w:t>
      </w:r>
    </w:p>
    <w:p w14:paraId="280FB2BF"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thêm mới tài khoản</w:t>
      </w:r>
    </w:p>
    <w:p w14:paraId="7D4911B0"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chỉnh sửa tài khoản</w:t>
      </w:r>
    </w:p>
    <w:p w14:paraId="77389800"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xóa tài khoản</w:t>
      </w:r>
    </w:p>
    <w:p w14:paraId="512C3CFF"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khóa/mở tài khoản</w:t>
      </w:r>
    </w:p>
    <w:p w14:paraId="292CEC5D"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phân quyền vai trò của tài khoản</w:t>
      </w:r>
    </w:p>
    <w:p w14:paraId="3B746A93"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lưu thông tin cập nhật</w:t>
      </w:r>
    </w:p>
    <w:p w14:paraId="7C296B7B" w14:textId="03CCEE9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283E1B5F" w14:textId="77777777" w:rsidR="00261E6A" w:rsidRPr="002E6A38" w:rsidRDefault="00261E6A"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5C0D44F8" w14:textId="435EB65C" w:rsidR="004315E1" w:rsidRPr="002E6A38" w:rsidRDefault="00792C26" w:rsidP="00751AD6">
      <w:pPr>
        <w:pStyle w:val="Heading4"/>
      </w:pPr>
      <w:r w:rsidRPr="002E6A38">
        <w:lastRenderedPageBreak/>
        <w:t>3.</w:t>
      </w:r>
      <w:r w:rsidRPr="002E6A38">
        <w:rPr>
          <w:lang w:val="en-US"/>
        </w:rPr>
        <w:t>2</w:t>
      </w:r>
      <w:r w:rsidR="004315E1" w:rsidRPr="002E6A38">
        <w:t xml:space="preserve">.89.Quản lý vai trò </w:t>
      </w:r>
    </w:p>
    <w:p w14:paraId="041BBE88"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7F97FB81" wp14:editId="049879BB">
            <wp:extent cx="5943600" cy="4559300"/>
            <wp:effectExtent l="0" t="0" r="0" b="0"/>
            <wp:docPr id="6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04"/>
                    <a:srcRect/>
                    <a:stretch>
                      <a:fillRect/>
                    </a:stretch>
                  </pic:blipFill>
                  <pic:spPr>
                    <a:xfrm>
                      <a:off x="0" y="0"/>
                      <a:ext cx="5943600" cy="4559300"/>
                    </a:xfrm>
                    <a:prstGeom prst="rect">
                      <a:avLst/>
                    </a:prstGeom>
                    <a:ln/>
                  </pic:spPr>
                </pic:pic>
              </a:graphicData>
            </a:graphic>
          </wp:inline>
        </w:drawing>
      </w:r>
    </w:p>
    <w:p w14:paraId="3769121E"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Tác nhân: Quản trị hệ thống</w:t>
      </w:r>
    </w:p>
    <w:p w14:paraId="54E8D0E7"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02A31D1E"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xem danh sách vai trò</w:t>
      </w:r>
    </w:p>
    <w:p w14:paraId="46A0AA4A"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thêm mới vai trò</w:t>
      </w:r>
    </w:p>
    <w:p w14:paraId="1CB1C10A"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chỉnh sửa vai trò</w:t>
      </w:r>
    </w:p>
    <w:p w14:paraId="6A47532E"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xóa vai trò</w:t>
      </w:r>
    </w:p>
    <w:p w14:paraId="4D4EEE8A"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lưu thông tin cập nhật</w:t>
      </w:r>
    </w:p>
    <w:p w14:paraId="68221460" w14:textId="2CDBB57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2E75BCBD" w14:textId="77777777" w:rsidR="00261E6A" w:rsidRPr="002E6A38" w:rsidRDefault="00261E6A"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7E748475" w14:textId="03B3D8E3" w:rsidR="004315E1" w:rsidRPr="002E6A38" w:rsidRDefault="00792C26" w:rsidP="00751AD6">
      <w:pPr>
        <w:pStyle w:val="Heading4"/>
      </w:pPr>
      <w:r w:rsidRPr="002E6A38">
        <w:lastRenderedPageBreak/>
        <w:t>3.</w:t>
      </w:r>
      <w:r w:rsidRPr="002E6A38">
        <w:rPr>
          <w:lang w:val="en-US"/>
        </w:rPr>
        <w:t>2</w:t>
      </w:r>
      <w:r w:rsidR="004315E1" w:rsidRPr="002E6A38">
        <w:t xml:space="preserve">.90. Quản lý danh mục hành chính Quốc gia </w:t>
      </w:r>
    </w:p>
    <w:p w14:paraId="570A77AF"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6882A3C4" wp14:editId="76D1962D">
            <wp:extent cx="5400675" cy="5791200"/>
            <wp:effectExtent l="0" t="0" r="0" b="0"/>
            <wp:docPr id="7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05"/>
                    <a:srcRect/>
                    <a:stretch>
                      <a:fillRect/>
                    </a:stretch>
                  </pic:blipFill>
                  <pic:spPr>
                    <a:xfrm>
                      <a:off x="0" y="0"/>
                      <a:ext cx="5400675" cy="5791200"/>
                    </a:xfrm>
                    <a:prstGeom prst="rect">
                      <a:avLst/>
                    </a:prstGeom>
                    <a:ln/>
                  </pic:spPr>
                </pic:pic>
              </a:graphicData>
            </a:graphic>
          </wp:inline>
        </w:drawing>
      </w:r>
    </w:p>
    <w:p w14:paraId="479E6617"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Tác nhân: Quản trị hệ thống</w:t>
      </w:r>
    </w:p>
    <w:p w14:paraId="22BF6151"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2305158D"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thêm mới Quốc gia</w:t>
      </w:r>
    </w:p>
    <w:p w14:paraId="151893BF"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chỉnh sửa Quốc gia</w:t>
      </w:r>
    </w:p>
    <w:p w14:paraId="6AE8D1D6"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xóa Quốc gia</w:t>
      </w:r>
    </w:p>
    <w:p w14:paraId="00C6FB94"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lưu thông tin cập nhật</w:t>
      </w:r>
    </w:p>
    <w:p w14:paraId="6CAE018E" w14:textId="23F298C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77E8496D" w14:textId="77777777" w:rsidR="00261E6A" w:rsidRPr="002E6A38" w:rsidRDefault="00261E6A"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6A7E858B" w14:textId="28E78FED" w:rsidR="004315E1" w:rsidRPr="002E6A38" w:rsidRDefault="00F76FC9" w:rsidP="00751AD6">
      <w:pPr>
        <w:pStyle w:val="Heading4"/>
      </w:pPr>
      <w:r w:rsidRPr="002E6A38">
        <w:lastRenderedPageBreak/>
        <w:t>3.</w:t>
      </w:r>
      <w:r w:rsidRPr="002E6A38">
        <w:rPr>
          <w:lang w:val="en-US"/>
        </w:rPr>
        <w:t>2</w:t>
      </w:r>
      <w:r w:rsidR="004315E1" w:rsidRPr="002E6A38">
        <w:t xml:space="preserve">.91. Quản lý danh mục hành chính Tỉnh </w:t>
      </w:r>
    </w:p>
    <w:p w14:paraId="12D60C87"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617B45D7" wp14:editId="51332EEF">
            <wp:extent cx="5657850" cy="573405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6"/>
                    <a:srcRect/>
                    <a:stretch>
                      <a:fillRect/>
                    </a:stretch>
                  </pic:blipFill>
                  <pic:spPr>
                    <a:xfrm>
                      <a:off x="0" y="0"/>
                      <a:ext cx="5657850" cy="5734050"/>
                    </a:xfrm>
                    <a:prstGeom prst="rect">
                      <a:avLst/>
                    </a:prstGeom>
                    <a:ln/>
                  </pic:spPr>
                </pic:pic>
              </a:graphicData>
            </a:graphic>
          </wp:inline>
        </w:drawing>
      </w:r>
    </w:p>
    <w:p w14:paraId="38AB4127"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Tác nhân: Quản trị hệ thống</w:t>
      </w:r>
    </w:p>
    <w:p w14:paraId="1CEF5228"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242F8BF8"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thêm mới tỉnh</w:t>
      </w:r>
    </w:p>
    <w:p w14:paraId="4F196EDA"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chỉnh sửa tỉnh</w:t>
      </w:r>
    </w:p>
    <w:p w14:paraId="1DBE7F28"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xóa tỉnh</w:t>
      </w:r>
    </w:p>
    <w:p w14:paraId="3020F2D4"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lưu thông tin cập nhật</w:t>
      </w:r>
    </w:p>
    <w:p w14:paraId="7B108BEC" w14:textId="606F2BD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045EB9DE" w14:textId="77777777" w:rsidR="00261E6A" w:rsidRPr="002E6A38" w:rsidRDefault="00261E6A"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44D4E5EE" w14:textId="64E39ED5" w:rsidR="004315E1" w:rsidRPr="002E6A38" w:rsidRDefault="00F76FC9" w:rsidP="00751AD6">
      <w:pPr>
        <w:pStyle w:val="Heading4"/>
      </w:pPr>
      <w:r w:rsidRPr="002E6A38">
        <w:lastRenderedPageBreak/>
        <w:t>3.</w:t>
      </w:r>
      <w:r w:rsidRPr="002E6A38">
        <w:rPr>
          <w:lang w:val="en-US"/>
        </w:rPr>
        <w:t>2</w:t>
      </w:r>
      <w:r w:rsidR="004315E1" w:rsidRPr="002E6A38">
        <w:t xml:space="preserve">.92. Quản lý danh mục hành chính Huyện </w:t>
      </w:r>
    </w:p>
    <w:p w14:paraId="3685A56B"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339C5AE5" wp14:editId="1057D564">
            <wp:extent cx="5410200" cy="5400675"/>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7"/>
                    <a:srcRect/>
                    <a:stretch>
                      <a:fillRect/>
                    </a:stretch>
                  </pic:blipFill>
                  <pic:spPr>
                    <a:xfrm>
                      <a:off x="0" y="0"/>
                      <a:ext cx="5410200" cy="5400675"/>
                    </a:xfrm>
                    <a:prstGeom prst="rect">
                      <a:avLst/>
                    </a:prstGeom>
                    <a:ln/>
                  </pic:spPr>
                </pic:pic>
              </a:graphicData>
            </a:graphic>
          </wp:inline>
        </w:drawing>
      </w:r>
    </w:p>
    <w:p w14:paraId="4027B810"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Tác nhân: Quản trị hệ thống</w:t>
      </w:r>
    </w:p>
    <w:p w14:paraId="4ECD0E82"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2BB2831E"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thêm mới huyện</w:t>
      </w:r>
    </w:p>
    <w:p w14:paraId="7A5CF355"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chỉnh sửa huyện</w:t>
      </w:r>
    </w:p>
    <w:p w14:paraId="5AEFF120"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xóa huyện</w:t>
      </w:r>
    </w:p>
    <w:p w14:paraId="42022C2C"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lưu thông tin cập nhật</w:t>
      </w:r>
    </w:p>
    <w:p w14:paraId="68655BC3" w14:textId="4FA3F80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7ACB6A0F" w14:textId="77777777" w:rsidR="00814DBB" w:rsidRPr="002E6A38" w:rsidRDefault="00814DBB"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137E487F" w14:textId="4480AEAE" w:rsidR="004315E1" w:rsidRPr="002E6A38" w:rsidRDefault="00F76FC9" w:rsidP="00751AD6">
      <w:pPr>
        <w:pStyle w:val="Heading4"/>
      </w:pPr>
      <w:r w:rsidRPr="002E6A38">
        <w:lastRenderedPageBreak/>
        <w:t>3.</w:t>
      </w:r>
      <w:r w:rsidRPr="002E6A38">
        <w:rPr>
          <w:lang w:val="en-US"/>
        </w:rPr>
        <w:t>2</w:t>
      </w:r>
      <w:r w:rsidR="004315E1" w:rsidRPr="002E6A38">
        <w:t xml:space="preserve">.93. Quản lý danh mục hành chính Xã </w:t>
      </w:r>
    </w:p>
    <w:p w14:paraId="6EAFDEE4"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14A21AC6" wp14:editId="29E9CF4F">
            <wp:extent cx="5438775" cy="563880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8"/>
                    <a:srcRect/>
                    <a:stretch>
                      <a:fillRect/>
                    </a:stretch>
                  </pic:blipFill>
                  <pic:spPr>
                    <a:xfrm>
                      <a:off x="0" y="0"/>
                      <a:ext cx="5438775" cy="5638800"/>
                    </a:xfrm>
                    <a:prstGeom prst="rect">
                      <a:avLst/>
                    </a:prstGeom>
                    <a:ln/>
                  </pic:spPr>
                </pic:pic>
              </a:graphicData>
            </a:graphic>
          </wp:inline>
        </w:drawing>
      </w:r>
    </w:p>
    <w:p w14:paraId="6C06B7DA"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Tác nhân: Quản trị hệ thống</w:t>
      </w:r>
    </w:p>
    <w:p w14:paraId="58C81D1B"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101178D7"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thêm mới xã</w:t>
      </w:r>
    </w:p>
    <w:p w14:paraId="09559664"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chỉnh sửa xã</w:t>
      </w:r>
    </w:p>
    <w:p w14:paraId="33773C57"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xóa xã</w:t>
      </w:r>
    </w:p>
    <w:p w14:paraId="0052B06C"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lưu thông tin cập nhật</w:t>
      </w:r>
    </w:p>
    <w:p w14:paraId="7F46D867" w14:textId="3B2D305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088934BD" w14:textId="77777777" w:rsidR="00814DBB" w:rsidRPr="002E6A38" w:rsidRDefault="00814DBB"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5BE8D7F6" w14:textId="594A2DA1" w:rsidR="004315E1" w:rsidRPr="002E6A38" w:rsidRDefault="00F76FC9" w:rsidP="00751AD6">
      <w:pPr>
        <w:pStyle w:val="Heading4"/>
      </w:pPr>
      <w:r w:rsidRPr="002E6A38">
        <w:lastRenderedPageBreak/>
        <w:t>3.</w:t>
      </w:r>
      <w:r w:rsidRPr="002E6A38">
        <w:rPr>
          <w:lang w:val="en-US"/>
        </w:rPr>
        <w:t>2</w:t>
      </w:r>
      <w:r w:rsidR="004315E1" w:rsidRPr="002E6A38">
        <w:t xml:space="preserve">.94.Quản lý danh mục xưởng thực hành </w:t>
      </w:r>
    </w:p>
    <w:p w14:paraId="0EB1D9DA"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09C2D814" wp14:editId="12E82A98">
            <wp:extent cx="5410200" cy="5581650"/>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09"/>
                    <a:srcRect/>
                    <a:stretch>
                      <a:fillRect/>
                    </a:stretch>
                  </pic:blipFill>
                  <pic:spPr>
                    <a:xfrm>
                      <a:off x="0" y="0"/>
                      <a:ext cx="5410200" cy="5581650"/>
                    </a:xfrm>
                    <a:prstGeom prst="rect">
                      <a:avLst/>
                    </a:prstGeom>
                    <a:ln/>
                  </pic:spPr>
                </pic:pic>
              </a:graphicData>
            </a:graphic>
          </wp:inline>
        </w:drawing>
      </w:r>
    </w:p>
    <w:p w14:paraId="57FF3FBC"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Tác nhân: Quản trị hệ thống</w:t>
      </w:r>
    </w:p>
    <w:p w14:paraId="763CEA55"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19F6B352"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thêm mới xưởng thực hành</w:t>
      </w:r>
    </w:p>
    <w:p w14:paraId="284A0EC2"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chỉnh sửa xưởng thực hành</w:t>
      </w:r>
    </w:p>
    <w:p w14:paraId="3C24E445"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xóa xưởng thực hành</w:t>
      </w:r>
    </w:p>
    <w:p w14:paraId="6E5602F4"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lưu thông tin cập nhật</w:t>
      </w:r>
    </w:p>
    <w:p w14:paraId="74BC4D50" w14:textId="69CEBCC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36CDA7C8" w14:textId="77777777" w:rsidR="00814DBB" w:rsidRPr="002E6A38" w:rsidRDefault="00814DBB"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76EEEDDF" w14:textId="66E0E643" w:rsidR="004315E1" w:rsidRPr="002E6A38" w:rsidRDefault="00F76FC9" w:rsidP="00751AD6">
      <w:pPr>
        <w:pStyle w:val="Heading4"/>
      </w:pPr>
      <w:r w:rsidRPr="002E6A38">
        <w:lastRenderedPageBreak/>
        <w:t>3.</w:t>
      </w:r>
      <w:r w:rsidRPr="002E6A38">
        <w:rPr>
          <w:lang w:val="en-US"/>
        </w:rPr>
        <w:t>2</w:t>
      </w:r>
      <w:r w:rsidR="004315E1" w:rsidRPr="002E6A38">
        <w:t xml:space="preserve">.95. Quản lý danh mục khoa phòng </w:t>
      </w:r>
    </w:p>
    <w:p w14:paraId="47286EEF"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6FB6CCF4" wp14:editId="52E18E45">
            <wp:extent cx="5638800" cy="5667375"/>
            <wp:effectExtent l="0" t="0" r="0" b="0"/>
            <wp:docPr id="98"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10"/>
                    <a:srcRect/>
                    <a:stretch>
                      <a:fillRect/>
                    </a:stretch>
                  </pic:blipFill>
                  <pic:spPr>
                    <a:xfrm>
                      <a:off x="0" y="0"/>
                      <a:ext cx="5638800" cy="5667375"/>
                    </a:xfrm>
                    <a:prstGeom prst="rect">
                      <a:avLst/>
                    </a:prstGeom>
                    <a:ln/>
                  </pic:spPr>
                </pic:pic>
              </a:graphicData>
            </a:graphic>
          </wp:inline>
        </w:drawing>
      </w:r>
    </w:p>
    <w:p w14:paraId="7534A874"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Tác nhân: Quản trị hệ thống</w:t>
      </w:r>
    </w:p>
    <w:p w14:paraId="002F5DFC"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34353921"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thêm mới khoa phòng</w:t>
      </w:r>
    </w:p>
    <w:p w14:paraId="78DD83BF"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chỉnh sửa khoa phòng</w:t>
      </w:r>
    </w:p>
    <w:p w14:paraId="65144007"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xóa khoa phòng</w:t>
      </w:r>
    </w:p>
    <w:p w14:paraId="54E9404E"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lưu thông tin cập nhật</w:t>
      </w:r>
    </w:p>
    <w:p w14:paraId="1354E288" w14:textId="0322D19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05C94071" w14:textId="77777777" w:rsidR="00814DBB" w:rsidRPr="002E6A38" w:rsidRDefault="00814DBB"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3A8327FD" w14:textId="45EF1A3B" w:rsidR="004315E1" w:rsidRPr="002E6A38" w:rsidRDefault="00F76FC9" w:rsidP="00751AD6">
      <w:pPr>
        <w:pStyle w:val="Heading4"/>
      </w:pPr>
      <w:r w:rsidRPr="002E6A38">
        <w:lastRenderedPageBreak/>
        <w:t>3.</w:t>
      </w:r>
      <w:r w:rsidRPr="002E6A38">
        <w:rPr>
          <w:lang w:val="en-US"/>
        </w:rPr>
        <w:t>2</w:t>
      </w:r>
      <w:r w:rsidR="004315E1" w:rsidRPr="002E6A38">
        <w:t>.96. Quản lý cán bộ</w:t>
      </w:r>
    </w:p>
    <w:p w14:paraId="54A1F1AC"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321BE0FB" wp14:editId="7292D6F2">
            <wp:extent cx="5943600" cy="4711700"/>
            <wp:effectExtent l="0" t="0" r="0" b="0"/>
            <wp:docPr id="5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11"/>
                    <a:srcRect/>
                    <a:stretch>
                      <a:fillRect/>
                    </a:stretch>
                  </pic:blipFill>
                  <pic:spPr>
                    <a:xfrm>
                      <a:off x="0" y="0"/>
                      <a:ext cx="5943600" cy="4711700"/>
                    </a:xfrm>
                    <a:prstGeom prst="rect">
                      <a:avLst/>
                    </a:prstGeom>
                    <a:ln/>
                  </pic:spPr>
                </pic:pic>
              </a:graphicData>
            </a:graphic>
          </wp:inline>
        </w:drawing>
      </w:r>
    </w:p>
    <w:p w14:paraId="63C12860"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Tác nhân: Quản trị hệ thống</w:t>
      </w:r>
    </w:p>
    <w:p w14:paraId="0436E35D"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48BD1D42"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thêm thông tin cán bộ</w:t>
      </w:r>
    </w:p>
    <w:p w14:paraId="1A1848D7"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chỉnh sửa thông tin cán bộ</w:t>
      </w:r>
    </w:p>
    <w:p w14:paraId="30AF2E1B"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xóa thông tin cán bộ</w:t>
      </w:r>
    </w:p>
    <w:p w14:paraId="4B889F05"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xuất excel danh sách cán bộ</w:t>
      </w:r>
    </w:p>
    <w:p w14:paraId="53495B28"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lưu thông tin cập nhật</w:t>
      </w:r>
    </w:p>
    <w:p w14:paraId="403AED4A" w14:textId="3BCEAF2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5191894C" w14:textId="77777777" w:rsidR="00814DBB" w:rsidRPr="002E6A38" w:rsidRDefault="00814DBB"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2FAE0EF8" w14:textId="00E3D252" w:rsidR="004315E1" w:rsidRPr="002E6A38" w:rsidRDefault="00F76FC9" w:rsidP="00751AD6">
      <w:pPr>
        <w:pStyle w:val="Heading4"/>
      </w:pPr>
      <w:r w:rsidRPr="002E6A38">
        <w:lastRenderedPageBreak/>
        <w:t>3.</w:t>
      </w:r>
      <w:r w:rsidRPr="002E6A38">
        <w:rPr>
          <w:lang w:val="en-US"/>
        </w:rPr>
        <w:t>2</w:t>
      </w:r>
      <w:r w:rsidR="004315E1" w:rsidRPr="002E6A38">
        <w:t>.97. Quản lý tài khoản</w:t>
      </w:r>
    </w:p>
    <w:p w14:paraId="438106D3"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064CF2FC" wp14:editId="511264C5">
            <wp:extent cx="5943600" cy="3543300"/>
            <wp:effectExtent l="0" t="0" r="0" b="0"/>
            <wp:docPr id="5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12"/>
                    <a:srcRect/>
                    <a:stretch>
                      <a:fillRect/>
                    </a:stretch>
                  </pic:blipFill>
                  <pic:spPr>
                    <a:xfrm>
                      <a:off x="0" y="0"/>
                      <a:ext cx="5943600" cy="3543300"/>
                    </a:xfrm>
                    <a:prstGeom prst="rect">
                      <a:avLst/>
                    </a:prstGeom>
                    <a:ln/>
                  </pic:spPr>
                </pic:pic>
              </a:graphicData>
            </a:graphic>
          </wp:inline>
        </w:drawing>
      </w:r>
    </w:p>
    <w:p w14:paraId="47EFB879"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Tác nhân: Quản trị hệ thống</w:t>
      </w:r>
    </w:p>
    <w:p w14:paraId="5284E268"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4EEE9190"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đăng nhập</w:t>
      </w:r>
    </w:p>
    <w:p w14:paraId="31531CBA"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đăng xuất</w:t>
      </w:r>
    </w:p>
    <w:p w14:paraId="5C81D61F"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đăng ký</w:t>
      </w:r>
    </w:p>
    <w:p w14:paraId="7C005932"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đổi mật khẩu</w:t>
      </w:r>
    </w:p>
    <w:p w14:paraId="346ACF9F" w14:textId="051F7E4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Quản trị hệ thống </w:t>
      </w:r>
      <w:r w:rsidR="00907E78" w:rsidRPr="002E6A38">
        <w:rPr>
          <w:rFonts w:ascii="Times New Roman" w:hAnsi="Times New Roman"/>
          <w:sz w:val="26"/>
          <w:szCs w:val="26"/>
        </w:rPr>
        <w:t>thực hiện lấy lại mật khẩu khi quên mật khẩu</w:t>
      </w:r>
    </w:p>
    <w:p w14:paraId="00ABD55E" w14:textId="7777777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Quản trị hệ thống thực hiện lưu thông tin cập nhật</w:t>
      </w:r>
    </w:p>
    <w:p w14:paraId="5B251904" w14:textId="7BD880B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23EB730A" w14:textId="77777777" w:rsidR="00814DBB" w:rsidRPr="002E6A38" w:rsidRDefault="00814DBB"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393D8C31" w14:textId="3910967E" w:rsidR="004315E1" w:rsidRPr="002E6A38" w:rsidRDefault="00F76FC9" w:rsidP="00751AD6">
      <w:pPr>
        <w:pStyle w:val="Heading4"/>
      </w:pPr>
      <w:r w:rsidRPr="002E6A38">
        <w:lastRenderedPageBreak/>
        <w:t>3.</w:t>
      </w:r>
      <w:r w:rsidRPr="002E6A38">
        <w:rPr>
          <w:lang w:val="en-US"/>
        </w:rPr>
        <w:t>2</w:t>
      </w:r>
      <w:r w:rsidR="004315E1" w:rsidRPr="002E6A38">
        <w:t>.98. Hỗ trợ và giải đáp thắc mắc</w:t>
      </w:r>
    </w:p>
    <w:p w14:paraId="0937FBA9"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49B0AE63" wp14:editId="1A1ED71F">
            <wp:extent cx="5943600" cy="3467100"/>
            <wp:effectExtent l="0" t="0" r="0" b="0"/>
            <wp:docPr id="8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13"/>
                    <a:srcRect/>
                    <a:stretch>
                      <a:fillRect/>
                    </a:stretch>
                  </pic:blipFill>
                  <pic:spPr>
                    <a:xfrm>
                      <a:off x="0" y="0"/>
                      <a:ext cx="5943600" cy="3467100"/>
                    </a:xfrm>
                    <a:prstGeom prst="rect">
                      <a:avLst/>
                    </a:prstGeom>
                    <a:ln/>
                  </pic:spPr>
                </pic:pic>
              </a:graphicData>
            </a:graphic>
          </wp:inline>
        </w:drawing>
      </w:r>
    </w:p>
    <w:p w14:paraId="43BE3D4A" w14:textId="6804957A"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F94949" w:rsidRPr="002E6A38">
        <w:rPr>
          <w:rFonts w:ascii="Times New Roman" w:hAnsi="Times New Roman"/>
          <w:sz w:val="26"/>
          <w:szCs w:val="26"/>
        </w:rPr>
        <w:t>Cán bộ, n</w:t>
      </w:r>
      <w:r w:rsidRPr="002E6A38">
        <w:rPr>
          <w:rFonts w:ascii="Times New Roman" w:hAnsi="Times New Roman"/>
          <w:sz w:val="26"/>
          <w:szCs w:val="26"/>
        </w:rPr>
        <w:t>hân viên</w:t>
      </w:r>
    </w:p>
    <w:p w14:paraId="744210E1"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258E6F24" w14:textId="12E74D47"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4949" w:rsidRPr="002E6A38">
        <w:rPr>
          <w:rFonts w:ascii="Times New Roman" w:hAnsi="Times New Roman"/>
          <w:sz w:val="26"/>
          <w:szCs w:val="26"/>
        </w:rPr>
        <w:t>Cán bộ</w:t>
      </w:r>
      <w:r w:rsidRPr="002E6A38">
        <w:rPr>
          <w:rFonts w:ascii="Times New Roman" w:hAnsi="Times New Roman"/>
          <w:sz w:val="26"/>
          <w:szCs w:val="26"/>
        </w:rPr>
        <w:t xml:space="preserve">, </w:t>
      </w:r>
      <w:r w:rsidR="00F94949" w:rsidRPr="002E6A38">
        <w:rPr>
          <w:rFonts w:ascii="Times New Roman" w:hAnsi="Times New Roman"/>
          <w:sz w:val="26"/>
          <w:szCs w:val="26"/>
        </w:rPr>
        <w:t>n</w:t>
      </w:r>
      <w:r w:rsidRPr="002E6A38">
        <w:rPr>
          <w:rFonts w:ascii="Times New Roman" w:hAnsi="Times New Roman"/>
          <w:sz w:val="26"/>
          <w:szCs w:val="26"/>
        </w:rPr>
        <w:t>hân viên xem lĩnh vực cần hỗ trợ</w:t>
      </w:r>
    </w:p>
    <w:p w14:paraId="644A8507" w14:textId="4E8C5C1B"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4949" w:rsidRPr="002E6A38">
        <w:rPr>
          <w:rFonts w:ascii="Times New Roman" w:hAnsi="Times New Roman"/>
          <w:sz w:val="26"/>
          <w:szCs w:val="26"/>
        </w:rPr>
        <w:t>Cán bộ</w:t>
      </w:r>
      <w:r w:rsidRPr="002E6A38">
        <w:rPr>
          <w:rFonts w:ascii="Times New Roman" w:hAnsi="Times New Roman"/>
          <w:sz w:val="26"/>
          <w:szCs w:val="26"/>
        </w:rPr>
        <w:t xml:space="preserve">, </w:t>
      </w:r>
      <w:r w:rsidR="00F94949" w:rsidRPr="002E6A38">
        <w:rPr>
          <w:rFonts w:ascii="Times New Roman" w:hAnsi="Times New Roman"/>
          <w:sz w:val="26"/>
          <w:szCs w:val="26"/>
        </w:rPr>
        <w:t>n</w:t>
      </w:r>
      <w:r w:rsidRPr="002E6A38">
        <w:rPr>
          <w:rFonts w:ascii="Times New Roman" w:hAnsi="Times New Roman"/>
          <w:sz w:val="26"/>
          <w:szCs w:val="26"/>
        </w:rPr>
        <w:t>hân viên thêm mới yêu cầu hỗ trợ</w:t>
      </w:r>
    </w:p>
    <w:p w14:paraId="19DE4C4A" w14:textId="79B6644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4949" w:rsidRPr="002E6A38">
        <w:rPr>
          <w:rFonts w:ascii="Times New Roman" w:hAnsi="Times New Roman"/>
          <w:sz w:val="26"/>
          <w:szCs w:val="26"/>
        </w:rPr>
        <w:t xml:space="preserve">Cán bộ, nhân viên </w:t>
      </w:r>
      <w:r w:rsidRPr="002E6A38">
        <w:rPr>
          <w:rFonts w:ascii="Times New Roman" w:hAnsi="Times New Roman"/>
          <w:sz w:val="26"/>
          <w:szCs w:val="26"/>
        </w:rPr>
        <w:t>chỉnh sửa yêu cầu hỗ trợ</w:t>
      </w:r>
    </w:p>
    <w:p w14:paraId="00217832" w14:textId="6532DEC6"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4949" w:rsidRPr="002E6A38">
        <w:rPr>
          <w:rFonts w:ascii="Times New Roman" w:hAnsi="Times New Roman"/>
          <w:sz w:val="26"/>
          <w:szCs w:val="26"/>
        </w:rPr>
        <w:t xml:space="preserve">Cán bộ, nhân viên </w:t>
      </w:r>
      <w:r w:rsidRPr="002E6A38">
        <w:rPr>
          <w:rFonts w:ascii="Times New Roman" w:hAnsi="Times New Roman"/>
          <w:sz w:val="26"/>
          <w:szCs w:val="26"/>
        </w:rPr>
        <w:t>gửi yêu cầu hỗ trợ</w:t>
      </w:r>
    </w:p>
    <w:p w14:paraId="1F0CCA51" w14:textId="6B99350F"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4949" w:rsidRPr="002E6A38">
        <w:rPr>
          <w:rFonts w:ascii="Times New Roman" w:hAnsi="Times New Roman"/>
          <w:sz w:val="26"/>
          <w:szCs w:val="26"/>
        </w:rPr>
        <w:t xml:space="preserve">Cán bộ, nhân viên </w:t>
      </w:r>
      <w:r w:rsidRPr="002E6A38">
        <w:rPr>
          <w:rFonts w:ascii="Times New Roman" w:hAnsi="Times New Roman"/>
          <w:sz w:val="26"/>
          <w:szCs w:val="26"/>
        </w:rPr>
        <w:t>xem câu hỏi thường gặp</w:t>
      </w:r>
    </w:p>
    <w:p w14:paraId="48BA4916" w14:textId="6F956633"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4949" w:rsidRPr="002E6A38">
        <w:rPr>
          <w:rFonts w:ascii="Times New Roman" w:hAnsi="Times New Roman"/>
          <w:sz w:val="26"/>
          <w:szCs w:val="26"/>
        </w:rPr>
        <w:t xml:space="preserve">Cán bộ, nhân viên </w:t>
      </w:r>
      <w:r w:rsidRPr="002E6A38">
        <w:rPr>
          <w:rFonts w:ascii="Times New Roman" w:hAnsi="Times New Roman"/>
          <w:sz w:val="26"/>
          <w:szCs w:val="26"/>
        </w:rPr>
        <w:t>xem kết quả</w:t>
      </w:r>
    </w:p>
    <w:p w14:paraId="2D92BA0B" w14:textId="517EA624"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F94949" w:rsidRPr="002E6A38">
        <w:rPr>
          <w:rFonts w:ascii="Times New Roman" w:hAnsi="Times New Roman"/>
          <w:sz w:val="26"/>
          <w:szCs w:val="26"/>
        </w:rPr>
        <w:t xml:space="preserve">Cán bộ, nhân viên </w:t>
      </w:r>
      <w:r w:rsidRPr="002E6A38">
        <w:rPr>
          <w:rFonts w:ascii="Times New Roman" w:hAnsi="Times New Roman"/>
          <w:sz w:val="26"/>
          <w:szCs w:val="26"/>
        </w:rPr>
        <w:t>thực hiện lưu thông tin cập nhật</w:t>
      </w:r>
    </w:p>
    <w:p w14:paraId="70F804CC" w14:textId="4411D9AC"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5ED697A0" w14:textId="77777777" w:rsidR="00814DBB" w:rsidRPr="002E6A38" w:rsidRDefault="00814DBB" w:rsidP="00461030">
      <w:pPr>
        <w:widowControl w:val="0"/>
        <w:spacing w:after="160" w:line="259" w:lineRule="auto"/>
        <w:rPr>
          <w:rFonts w:ascii="Times New Roman" w:hAnsi="Times New Roman"/>
          <w:bCs w:val="0"/>
          <w:i/>
          <w:iCs/>
          <w:sz w:val="26"/>
          <w:szCs w:val="26"/>
          <w:lang w:val="x-none" w:eastAsia="x-none"/>
        </w:rPr>
      </w:pPr>
      <w:r w:rsidRPr="002E6A38">
        <w:rPr>
          <w:rFonts w:ascii="Times New Roman" w:hAnsi="Times New Roman"/>
          <w:sz w:val="26"/>
          <w:szCs w:val="26"/>
        </w:rPr>
        <w:br w:type="page"/>
      </w:r>
    </w:p>
    <w:p w14:paraId="75DCE6EA" w14:textId="1E93775A" w:rsidR="004315E1" w:rsidRPr="002E6A38" w:rsidRDefault="00F76FC9" w:rsidP="00751AD6">
      <w:pPr>
        <w:pStyle w:val="Heading4"/>
      </w:pPr>
      <w:r w:rsidRPr="002E6A38">
        <w:lastRenderedPageBreak/>
        <w:t>3.</w:t>
      </w:r>
      <w:r w:rsidRPr="002E6A38">
        <w:rPr>
          <w:lang w:val="en-US"/>
        </w:rPr>
        <w:t>2</w:t>
      </w:r>
      <w:r w:rsidR="004315E1" w:rsidRPr="002E6A38">
        <w:t xml:space="preserve">.99. Quản lý hỗ trợ và giải đáp thắc mắc </w:t>
      </w:r>
    </w:p>
    <w:p w14:paraId="369392EC" w14:textId="77777777" w:rsidR="004315E1" w:rsidRPr="002E6A38" w:rsidRDefault="004315E1" w:rsidP="00461030">
      <w:pPr>
        <w:widowControl w:val="0"/>
        <w:rPr>
          <w:rFonts w:ascii="Times New Roman" w:hAnsi="Times New Roman"/>
          <w:sz w:val="26"/>
          <w:szCs w:val="26"/>
        </w:rPr>
      </w:pPr>
      <w:r w:rsidRPr="002E6A38">
        <w:rPr>
          <w:rFonts w:ascii="Times New Roman" w:hAnsi="Times New Roman"/>
          <w:noProof/>
          <w:sz w:val="26"/>
          <w:szCs w:val="26"/>
        </w:rPr>
        <w:drawing>
          <wp:inline distT="114300" distB="114300" distL="114300" distR="114300" wp14:anchorId="2C2F7ADB" wp14:editId="5F2E9C24">
            <wp:extent cx="5943600" cy="4572000"/>
            <wp:effectExtent l="0" t="0" r="0" b="0"/>
            <wp:docPr id="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4"/>
                    <a:srcRect/>
                    <a:stretch>
                      <a:fillRect/>
                    </a:stretch>
                  </pic:blipFill>
                  <pic:spPr>
                    <a:xfrm>
                      <a:off x="0" y="0"/>
                      <a:ext cx="5948071" cy="4575439"/>
                    </a:xfrm>
                    <a:prstGeom prst="rect">
                      <a:avLst/>
                    </a:prstGeom>
                    <a:ln/>
                  </pic:spPr>
                </pic:pic>
              </a:graphicData>
            </a:graphic>
          </wp:inline>
        </w:drawing>
      </w:r>
    </w:p>
    <w:p w14:paraId="56784193" w14:textId="02B650FF"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Tác nhân: </w:t>
      </w:r>
      <w:r w:rsidR="005A54BD" w:rsidRPr="002E6A38">
        <w:rPr>
          <w:rFonts w:ascii="Times New Roman" w:hAnsi="Times New Roman"/>
          <w:sz w:val="26"/>
          <w:szCs w:val="26"/>
        </w:rPr>
        <w:t xml:space="preserve">Cán bộ, nhân viên </w:t>
      </w:r>
    </w:p>
    <w:p w14:paraId="5E787613" w14:textId="77777777" w:rsidR="004315E1" w:rsidRPr="002E6A38" w:rsidRDefault="004315E1" w:rsidP="0047624B">
      <w:pPr>
        <w:pStyle w:val="ListParagraph"/>
        <w:widowControl w:val="0"/>
        <w:numPr>
          <w:ilvl w:val="0"/>
          <w:numId w:val="251"/>
        </w:numPr>
        <w:spacing w:before="120" w:after="120" w:line="240" w:lineRule="auto"/>
        <w:ind w:left="1077" w:hanging="357"/>
        <w:contextualSpacing w:val="0"/>
        <w:jc w:val="both"/>
        <w:rPr>
          <w:rFonts w:ascii="Times New Roman" w:hAnsi="Times New Roman"/>
          <w:sz w:val="26"/>
          <w:szCs w:val="26"/>
        </w:rPr>
      </w:pPr>
      <w:r w:rsidRPr="002E6A38">
        <w:rPr>
          <w:rFonts w:ascii="Times New Roman" w:hAnsi="Times New Roman"/>
          <w:sz w:val="26"/>
          <w:szCs w:val="26"/>
        </w:rPr>
        <w:t xml:space="preserve"> Giải thích quy trình:</w:t>
      </w:r>
    </w:p>
    <w:p w14:paraId="4E56904B" w14:textId="4C03303D"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xem danh sách cần hỗ trợ theo lĩnh vực</w:t>
      </w:r>
    </w:p>
    <w:p w14:paraId="69EA5B78" w14:textId="7569FD3E"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D06CE0" w:rsidRPr="002E6A38">
        <w:rPr>
          <w:rFonts w:ascii="Times New Roman" w:hAnsi="Times New Roman"/>
          <w:sz w:val="26"/>
          <w:szCs w:val="26"/>
        </w:rPr>
        <w:t>Cán bộ, nhân viên</w:t>
      </w:r>
      <w:r w:rsidRPr="002E6A38">
        <w:rPr>
          <w:rFonts w:ascii="Times New Roman" w:hAnsi="Times New Roman"/>
          <w:sz w:val="26"/>
          <w:szCs w:val="26"/>
        </w:rPr>
        <w:t xml:space="preserve"> trả lời yêu cầu</w:t>
      </w:r>
    </w:p>
    <w:p w14:paraId="5EC3FCB5" w14:textId="67A55CD9"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w:t>
      </w:r>
      <w:r w:rsidR="00462DEA"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phê duyệt vào câu hỏi thường gặp</w:t>
      </w:r>
    </w:p>
    <w:p w14:paraId="1FC29E19" w14:textId="42BC33C5"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Cán bộ, nhân viên</w:t>
      </w:r>
      <w:r w:rsidRPr="002E6A38">
        <w:rPr>
          <w:rFonts w:ascii="Times New Roman" w:hAnsi="Times New Roman"/>
          <w:sz w:val="26"/>
          <w:szCs w:val="26"/>
        </w:rPr>
        <w:t xml:space="preserve"> gửi mail trả lời</w:t>
      </w:r>
    </w:p>
    <w:p w14:paraId="0837DF9B" w14:textId="491AF158" w:rsidR="004315E1"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 </w:t>
      </w:r>
      <w:r w:rsidR="005A54BD" w:rsidRPr="002E6A38">
        <w:rPr>
          <w:rFonts w:ascii="Times New Roman" w:hAnsi="Times New Roman"/>
          <w:sz w:val="26"/>
          <w:szCs w:val="26"/>
        </w:rPr>
        <w:t xml:space="preserve">Cán bộ, nhân viên </w:t>
      </w:r>
      <w:r w:rsidRPr="002E6A38">
        <w:rPr>
          <w:rFonts w:ascii="Times New Roman" w:hAnsi="Times New Roman"/>
          <w:sz w:val="26"/>
          <w:szCs w:val="26"/>
        </w:rPr>
        <w:t>thực hiện lưu thông tin cập nhật</w:t>
      </w:r>
    </w:p>
    <w:p w14:paraId="3CC6F8A6" w14:textId="559B5B7E" w:rsidR="000658A7" w:rsidRPr="002E6A38" w:rsidRDefault="004315E1"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Hệ thống kiểm tra tính hợp lệ của thông tin nhập vào. Nếu dữ liệu hợp lệ hệ thống gửi thông báo hiển thị lên màn hình “Thành công” đồng thời lưu thông tin đã cập nhật vào hệ thống CSDL. Nếu dữ liệu không hợp lệ, hệ thống hiển thị thông báo “Không thành công”.</w:t>
      </w:r>
    </w:p>
    <w:p w14:paraId="03AD2261" w14:textId="77777777" w:rsidR="00F76FC9" w:rsidRPr="002E6A38" w:rsidRDefault="00F76FC9" w:rsidP="00461030">
      <w:pPr>
        <w:widowControl w:val="0"/>
        <w:spacing w:after="160" w:line="259" w:lineRule="auto"/>
        <w:rPr>
          <w:rFonts w:ascii="Times New Roman" w:hAnsi="Times New Roman"/>
          <w:b/>
          <w:bCs w:val="0"/>
          <w:i/>
          <w:sz w:val="26"/>
          <w:szCs w:val="26"/>
          <w:lang w:eastAsia="x-none"/>
        </w:rPr>
      </w:pPr>
      <w:bookmarkStart w:id="152" w:name="_Toc72619639"/>
      <w:bookmarkEnd w:id="109"/>
      <w:r w:rsidRPr="002E6A38">
        <w:rPr>
          <w:rFonts w:ascii="Times New Roman" w:hAnsi="Times New Roman"/>
        </w:rPr>
        <w:br w:type="page"/>
      </w:r>
    </w:p>
    <w:p w14:paraId="771B7F1F" w14:textId="1A56815A" w:rsidR="004B3B72" w:rsidRPr="002E6A38" w:rsidRDefault="00BF4BFA" w:rsidP="00C0217A">
      <w:pPr>
        <w:pStyle w:val="Heading3"/>
      </w:pPr>
      <w:bookmarkStart w:id="153" w:name="_Toc113459197"/>
      <w:r w:rsidRPr="002E6A38">
        <w:lastRenderedPageBreak/>
        <w:t>3</w:t>
      </w:r>
      <w:r w:rsidR="00572BEB" w:rsidRPr="002E6A38">
        <w:t>.</w:t>
      </w:r>
      <w:r w:rsidRPr="002E6A38">
        <w:t>3</w:t>
      </w:r>
      <w:r w:rsidR="00572BEB" w:rsidRPr="002E6A38">
        <w:t xml:space="preserve">. </w:t>
      </w:r>
      <w:r w:rsidR="004B3B72" w:rsidRPr="002E6A38">
        <w:t>Bảng thứ tự chức năng ưu tiên của phần mềm</w:t>
      </w:r>
      <w:bookmarkEnd w:id="152"/>
      <w:bookmarkEnd w:id="153"/>
    </w:p>
    <w:tbl>
      <w:tblPr>
        <w:tblW w:w="9209" w:type="dxa"/>
        <w:tblLook w:val="04A0" w:firstRow="1" w:lastRow="0" w:firstColumn="1" w:lastColumn="0" w:noHBand="0" w:noVBand="1"/>
      </w:tblPr>
      <w:tblGrid>
        <w:gridCol w:w="680"/>
        <w:gridCol w:w="6119"/>
        <w:gridCol w:w="2410"/>
      </w:tblGrid>
      <w:tr w:rsidR="00DF50A2" w:rsidRPr="002E6A38" w14:paraId="768F39A4" w14:textId="77777777" w:rsidTr="00CC01B0">
        <w:trPr>
          <w:trHeight w:val="586"/>
          <w:tblHeader/>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CB9BB0" w14:textId="77777777" w:rsidR="0003124E" w:rsidRPr="002E6A38" w:rsidRDefault="0003124E" w:rsidP="00461030">
            <w:pPr>
              <w:widowControl w:val="0"/>
              <w:spacing w:after="0" w:line="240" w:lineRule="auto"/>
              <w:jc w:val="center"/>
              <w:rPr>
                <w:rFonts w:ascii="Times New Roman" w:hAnsi="Times New Roman"/>
                <w:b/>
                <w:sz w:val="26"/>
                <w:szCs w:val="26"/>
              </w:rPr>
            </w:pPr>
            <w:r w:rsidRPr="002E6A38">
              <w:rPr>
                <w:rFonts w:ascii="Times New Roman" w:hAnsi="Times New Roman"/>
                <w:b/>
                <w:sz w:val="26"/>
                <w:szCs w:val="26"/>
              </w:rPr>
              <w:t>TT</w:t>
            </w:r>
          </w:p>
        </w:tc>
        <w:tc>
          <w:tcPr>
            <w:tcW w:w="6119" w:type="dxa"/>
            <w:tcBorders>
              <w:top w:val="single" w:sz="4" w:space="0" w:color="auto"/>
              <w:left w:val="nil"/>
              <w:bottom w:val="single" w:sz="4" w:space="0" w:color="auto"/>
              <w:right w:val="single" w:sz="4" w:space="0" w:color="auto"/>
            </w:tcBorders>
            <w:shd w:val="clear" w:color="auto" w:fill="auto"/>
            <w:vAlign w:val="center"/>
            <w:hideMark/>
          </w:tcPr>
          <w:p w14:paraId="7020A5D9" w14:textId="77777777" w:rsidR="0003124E" w:rsidRPr="002E6A38" w:rsidRDefault="0003124E" w:rsidP="00461030">
            <w:pPr>
              <w:widowControl w:val="0"/>
              <w:spacing w:after="0" w:line="240" w:lineRule="auto"/>
              <w:jc w:val="center"/>
              <w:rPr>
                <w:rFonts w:ascii="Times New Roman" w:hAnsi="Times New Roman"/>
                <w:b/>
                <w:sz w:val="26"/>
                <w:szCs w:val="26"/>
              </w:rPr>
            </w:pPr>
            <w:r w:rsidRPr="002E6A38">
              <w:rPr>
                <w:rFonts w:ascii="Times New Roman" w:hAnsi="Times New Roman"/>
                <w:b/>
                <w:sz w:val="26"/>
                <w:szCs w:val="26"/>
              </w:rPr>
              <w:t>Mô tả yêu cầu</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2F8759DD" w14:textId="77777777" w:rsidR="0003124E" w:rsidRPr="002E6A38" w:rsidRDefault="0003124E" w:rsidP="00461030">
            <w:pPr>
              <w:widowControl w:val="0"/>
              <w:spacing w:after="0" w:line="240" w:lineRule="auto"/>
              <w:jc w:val="center"/>
              <w:rPr>
                <w:rFonts w:ascii="Times New Roman" w:hAnsi="Times New Roman"/>
                <w:b/>
                <w:sz w:val="26"/>
                <w:szCs w:val="26"/>
              </w:rPr>
            </w:pPr>
            <w:r w:rsidRPr="002E6A38">
              <w:rPr>
                <w:rFonts w:ascii="Times New Roman" w:hAnsi="Times New Roman"/>
                <w:b/>
                <w:sz w:val="26"/>
                <w:szCs w:val="26"/>
              </w:rPr>
              <w:t>Phân loại</w:t>
            </w:r>
          </w:p>
        </w:tc>
      </w:tr>
      <w:tr w:rsidR="00DF50A2" w:rsidRPr="002E6A38" w14:paraId="55E78951" w14:textId="77777777" w:rsidTr="00CC01B0">
        <w:trPr>
          <w:trHeight w:val="586"/>
        </w:trPr>
        <w:tc>
          <w:tcPr>
            <w:tcW w:w="680" w:type="dxa"/>
            <w:tcBorders>
              <w:top w:val="single" w:sz="4" w:space="0" w:color="auto"/>
              <w:left w:val="single" w:sz="4" w:space="0" w:color="auto"/>
              <w:bottom w:val="single" w:sz="4" w:space="0" w:color="auto"/>
              <w:right w:val="single" w:sz="4" w:space="0" w:color="auto"/>
            </w:tcBorders>
            <w:shd w:val="clear" w:color="auto" w:fill="auto"/>
            <w:vAlign w:val="center"/>
          </w:tcPr>
          <w:p w14:paraId="4BE0E3BE" w14:textId="7858823A" w:rsidR="00FD553C" w:rsidRPr="002E6A38" w:rsidRDefault="00CC01B0" w:rsidP="00461030">
            <w:pPr>
              <w:widowControl w:val="0"/>
              <w:spacing w:after="0" w:line="240" w:lineRule="auto"/>
              <w:jc w:val="center"/>
              <w:rPr>
                <w:rFonts w:ascii="Times New Roman" w:hAnsi="Times New Roman"/>
                <w:b/>
                <w:sz w:val="26"/>
                <w:szCs w:val="26"/>
              </w:rPr>
            </w:pPr>
            <w:r w:rsidRPr="002E6A38">
              <w:rPr>
                <w:rFonts w:ascii="Times New Roman" w:hAnsi="Times New Roman"/>
                <w:b/>
                <w:sz w:val="26"/>
                <w:szCs w:val="26"/>
              </w:rPr>
              <w:t>I</w:t>
            </w:r>
          </w:p>
        </w:tc>
        <w:tc>
          <w:tcPr>
            <w:tcW w:w="6119" w:type="dxa"/>
            <w:tcBorders>
              <w:top w:val="single" w:sz="4" w:space="0" w:color="auto"/>
              <w:left w:val="nil"/>
              <w:bottom w:val="single" w:sz="4" w:space="0" w:color="auto"/>
              <w:right w:val="single" w:sz="4" w:space="0" w:color="auto"/>
            </w:tcBorders>
            <w:shd w:val="clear" w:color="auto" w:fill="auto"/>
            <w:vAlign w:val="center"/>
          </w:tcPr>
          <w:p w14:paraId="0D8DD016" w14:textId="44A4499B" w:rsidR="00FD553C" w:rsidRPr="002E6A38" w:rsidRDefault="00FD553C" w:rsidP="00FD553C">
            <w:pPr>
              <w:widowControl w:val="0"/>
              <w:spacing w:after="0" w:line="240" w:lineRule="auto"/>
              <w:rPr>
                <w:rFonts w:ascii="Times New Roman" w:hAnsi="Times New Roman"/>
                <w:b/>
                <w:sz w:val="26"/>
                <w:szCs w:val="26"/>
              </w:rPr>
            </w:pPr>
            <w:r w:rsidRPr="002E6A38">
              <w:rPr>
                <w:rFonts w:ascii="Times New Roman" w:hAnsi="Times New Roman"/>
                <w:b/>
                <w:sz w:val="26"/>
                <w:szCs w:val="26"/>
              </w:rPr>
              <w:t>Quản lý ngoại kiểm</w:t>
            </w:r>
          </w:p>
        </w:tc>
        <w:tc>
          <w:tcPr>
            <w:tcW w:w="2410" w:type="dxa"/>
            <w:tcBorders>
              <w:top w:val="single" w:sz="4" w:space="0" w:color="auto"/>
              <w:left w:val="nil"/>
              <w:bottom w:val="single" w:sz="4" w:space="0" w:color="auto"/>
              <w:right w:val="single" w:sz="4" w:space="0" w:color="auto"/>
            </w:tcBorders>
            <w:shd w:val="clear" w:color="auto" w:fill="auto"/>
            <w:vAlign w:val="center"/>
          </w:tcPr>
          <w:p w14:paraId="14748A3A" w14:textId="77777777" w:rsidR="00FD553C" w:rsidRPr="002E6A38" w:rsidRDefault="00FD553C" w:rsidP="00461030">
            <w:pPr>
              <w:widowControl w:val="0"/>
              <w:spacing w:after="0" w:line="240" w:lineRule="auto"/>
              <w:jc w:val="center"/>
              <w:rPr>
                <w:rFonts w:ascii="Times New Roman" w:hAnsi="Times New Roman"/>
                <w:b/>
                <w:sz w:val="26"/>
                <w:szCs w:val="26"/>
              </w:rPr>
            </w:pPr>
          </w:p>
        </w:tc>
      </w:tr>
      <w:tr w:rsidR="00DF50A2" w:rsidRPr="002E6A38" w14:paraId="5A784F1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6ED335F" w14:textId="6B327B2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4D8B9BF" w14:textId="33C4F7B4" w:rsidR="0003124E" w:rsidRPr="002E6A38" w:rsidRDefault="001633C0"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X</w:t>
            </w:r>
            <w:r w:rsidR="0003124E" w:rsidRPr="002E6A38">
              <w:rPr>
                <w:rFonts w:ascii="Times New Roman" w:hAnsi="Times New Roman"/>
                <w:bCs w:val="0"/>
                <w:sz w:val="26"/>
                <w:szCs w:val="26"/>
              </w:rPr>
              <w:t>em hiển thị lĩnh vực cần hỗ trợ (Đào tạo, ngoại kiểm, nội kiểm, QĐ 2429/QĐ - BYT/ ISO)</w:t>
            </w:r>
          </w:p>
        </w:tc>
        <w:tc>
          <w:tcPr>
            <w:tcW w:w="2410" w:type="dxa"/>
            <w:tcBorders>
              <w:top w:val="nil"/>
              <w:left w:val="nil"/>
              <w:bottom w:val="single" w:sz="4" w:space="0" w:color="auto"/>
              <w:right w:val="single" w:sz="4" w:space="0" w:color="auto"/>
            </w:tcBorders>
            <w:shd w:val="clear" w:color="auto" w:fill="auto"/>
            <w:noWrap/>
            <w:vAlign w:val="center"/>
            <w:hideMark/>
          </w:tcPr>
          <w:p w14:paraId="695AC65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44E009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47F5B35" w14:textId="0AAA8CD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4DAD406" w14:textId="6D3AA114" w:rsidR="0003124E" w:rsidRPr="002E6A38" w:rsidRDefault="001633C0"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T</w:t>
            </w:r>
            <w:r w:rsidR="0003124E" w:rsidRPr="002E6A38">
              <w:rPr>
                <w:rFonts w:ascii="Times New Roman" w:hAnsi="Times New Roman"/>
                <w:bCs w:val="0"/>
                <w:sz w:val="26"/>
                <w:szCs w:val="26"/>
              </w:rPr>
              <w:t xml:space="preserve">hêm mới yêu cầu hỗ trợ </w:t>
            </w:r>
          </w:p>
        </w:tc>
        <w:tc>
          <w:tcPr>
            <w:tcW w:w="2410" w:type="dxa"/>
            <w:tcBorders>
              <w:top w:val="nil"/>
              <w:left w:val="nil"/>
              <w:bottom w:val="single" w:sz="4" w:space="0" w:color="auto"/>
              <w:right w:val="single" w:sz="4" w:space="0" w:color="auto"/>
            </w:tcBorders>
            <w:shd w:val="clear" w:color="auto" w:fill="auto"/>
            <w:noWrap/>
            <w:vAlign w:val="center"/>
            <w:hideMark/>
          </w:tcPr>
          <w:p w14:paraId="4A04C6DE"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34D081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F78DDA5" w14:textId="4BE8C9B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ADBDF67" w14:textId="02E69DE4" w:rsidR="0003124E" w:rsidRPr="002E6A38" w:rsidRDefault="001633C0"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C</w:t>
            </w:r>
            <w:r w:rsidR="0003124E" w:rsidRPr="002E6A38">
              <w:rPr>
                <w:rFonts w:ascii="Times New Roman" w:hAnsi="Times New Roman"/>
                <w:bCs w:val="0"/>
                <w:sz w:val="26"/>
                <w:szCs w:val="26"/>
              </w:rPr>
              <w:t xml:space="preserve">hỉnh sửa yêu cầu hỗ trợ </w:t>
            </w:r>
          </w:p>
        </w:tc>
        <w:tc>
          <w:tcPr>
            <w:tcW w:w="2410" w:type="dxa"/>
            <w:tcBorders>
              <w:top w:val="nil"/>
              <w:left w:val="nil"/>
              <w:bottom w:val="single" w:sz="4" w:space="0" w:color="auto"/>
              <w:right w:val="single" w:sz="4" w:space="0" w:color="auto"/>
            </w:tcBorders>
            <w:shd w:val="clear" w:color="auto" w:fill="auto"/>
            <w:noWrap/>
            <w:vAlign w:val="center"/>
            <w:hideMark/>
          </w:tcPr>
          <w:p w14:paraId="701651C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066C5D3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D3BC29A" w14:textId="3C8FA6F5"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8A577E5" w14:textId="389D0B27" w:rsidR="0003124E" w:rsidRPr="002E6A38" w:rsidRDefault="001633C0"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X</w:t>
            </w:r>
            <w:r w:rsidR="0003124E" w:rsidRPr="002E6A38">
              <w:rPr>
                <w:rFonts w:ascii="Times New Roman" w:hAnsi="Times New Roman"/>
                <w:bCs w:val="0"/>
                <w:sz w:val="26"/>
                <w:szCs w:val="26"/>
              </w:rPr>
              <w:t>em kết quả</w:t>
            </w:r>
            <w:r w:rsidR="00161255" w:rsidRPr="002E6A38">
              <w:rPr>
                <w:rFonts w:ascii="Times New Roman" w:hAnsi="Times New Roman"/>
                <w:bCs w:val="0"/>
                <w:sz w:val="26"/>
                <w:szCs w:val="26"/>
              </w:rPr>
              <w:t xml:space="preserve"> ngoại kiểm</w:t>
            </w:r>
          </w:p>
        </w:tc>
        <w:tc>
          <w:tcPr>
            <w:tcW w:w="2410" w:type="dxa"/>
            <w:tcBorders>
              <w:top w:val="nil"/>
              <w:left w:val="nil"/>
              <w:bottom w:val="single" w:sz="4" w:space="0" w:color="auto"/>
              <w:right w:val="single" w:sz="4" w:space="0" w:color="auto"/>
            </w:tcBorders>
            <w:shd w:val="clear" w:color="auto" w:fill="auto"/>
            <w:noWrap/>
            <w:vAlign w:val="center"/>
            <w:hideMark/>
          </w:tcPr>
          <w:p w14:paraId="5EF55FE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E27DC1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63FA620" w14:textId="6E04DC4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2D4C921" w14:textId="4095EF0E" w:rsidR="0003124E" w:rsidRPr="002E6A38" w:rsidRDefault="005717BB"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X</w:t>
            </w:r>
            <w:r w:rsidR="0003124E" w:rsidRPr="002E6A38">
              <w:rPr>
                <w:rFonts w:ascii="Times New Roman" w:hAnsi="Times New Roman"/>
                <w:bCs w:val="0"/>
                <w:sz w:val="26"/>
                <w:szCs w:val="26"/>
              </w:rPr>
              <w:t xml:space="preserve">em câu hỏi thường gặp </w:t>
            </w:r>
          </w:p>
        </w:tc>
        <w:tc>
          <w:tcPr>
            <w:tcW w:w="2410" w:type="dxa"/>
            <w:tcBorders>
              <w:top w:val="nil"/>
              <w:left w:val="nil"/>
              <w:bottom w:val="single" w:sz="4" w:space="0" w:color="auto"/>
              <w:right w:val="single" w:sz="4" w:space="0" w:color="auto"/>
            </w:tcBorders>
            <w:shd w:val="clear" w:color="auto" w:fill="auto"/>
            <w:noWrap/>
            <w:vAlign w:val="center"/>
            <w:hideMark/>
          </w:tcPr>
          <w:p w14:paraId="4834D6F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476679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A32F25C" w14:textId="4B841A8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F88A05F" w14:textId="3EEE56B3" w:rsidR="0003124E" w:rsidRPr="002E6A38" w:rsidRDefault="005717BB"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G</w:t>
            </w:r>
            <w:r w:rsidR="0003124E" w:rsidRPr="002E6A38">
              <w:rPr>
                <w:rFonts w:ascii="Times New Roman" w:hAnsi="Times New Roman"/>
                <w:bCs w:val="0"/>
                <w:sz w:val="26"/>
                <w:szCs w:val="26"/>
              </w:rPr>
              <w:t xml:space="preserve">ửi yêu cầu hỗ trợ </w:t>
            </w:r>
          </w:p>
        </w:tc>
        <w:tc>
          <w:tcPr>
            <w:tcW w:w="2410" w:type="dxa"/>
            <w:tcBorders>
              <w:top w:val="nil"/>
              <w:left w:val="nil"/>
              <w:bottom w:val="single" w:sz="4" w:space="0" w:color="auto"/>
              <w:right w:val="single" w:sz="4" w:space="0" w:color="auto"/>
            </w:tcBorders>
            <w:shd w:val="clear" w:color="auto" w:fill="auto"/>
            <w:noWrap/>
            <w:vAlign w:val="center"/>
            <w:hideMark/>
          </w:tcPr>
          <w:p w14:paraId="577D140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02B2F504"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D71399C" w14:textId="25FAEC3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BBC1E90" w14:textId="55F44D1A" w:rsidR="0003124E" w:rsidRPr="002E6A38" w:rsidRDefault="005717BB"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X</w:t>
            </w:r>
            <w:r w:rsidR="0003124E" w:rsidRPr="002E6A38">
              <w:rPr>
                <w:rFonts w:ascii="Times New Roman" w:hAnsi="Times New Roman"/>
                <w:bCs w:val="0"/>
                <w:sz w:val="26"/>
                <w:szCs w:val="26"/>
              </w:rPr>
              <w:t xml:space="preserve">em hiển thị danh sách cần hỗ trợ theo lĩnh vực </w:t>
            </w:r>
          </w:p>
        </w:tc>
        <w:tc>
          <w:tcPr>
            <w:tcW w:w="2410" w:type="dxa"/>
            <w:tcBorders>
              <w:top w:val="nil"/>
              <w:left w:val="nil"/>
              <w:bottom w:val="single" w:sz="4" w:space="0" w:color="auto"/>
              <w:right w:val="single" w:sz="4" w:space="0" w:color="auto"/>
            </w:tcBorders>
            <w:shd w:val="clear" w:color="auto" w:fill="auto"/>
            <w:noWrap/>
            <w:vAlign w:val="center"/>
            <w:hideMark/>
          </w:tcPr>
          <w:p w14:paraId="7AED751E"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B841FD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66E4A56" w14:textId="2643AEE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0267B57" w14:textId="47101E2F" w:rsidR="0003124E" w:rsidRPr="002E6A38" w:rsidRDefault="005717BB"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Tr</w:t>
            </w:r>
            <w:r w:rsidR="0003124E" w:rsidRPr="002E6A38">
              <w:rPr>
                <w:rFonts w:ascii="Times New Roman" w:hAnsi="Times New Roman"/>
                <w:bCs w:val="0"/>
                <w:sz w:val="26"/>
                <w:szCs w:val="26"/>
              </w:rPr>
              <w:t>ả lời yêu cầu</w:t>
            </w:r>
          </w:p>
        </w:tc>
        <w:tc>
          <w:tcPr>
            <w:tcW w:w="2410" w:type="dxa"/>
            <w:tcBorders>
              <w:top w:val="nil"/>
              <w:left w:val="nil"/>
              <w:bottom w:val="single" w:sz="4" w:space="0" w:color="auto"/>
              <w:right w:val="single" w:sz="4" w:space="0" w:color="auto"/>
            </w:tcBorders>
            <w:shd w:val="clear" w:color="auto" w:fill="auto"/>
            <w:noWrap/>
            <w:vAlign w:val="center"/>
            <w:hideMark/>
          </w:tcPr>
          <w:p w14:paraId="0F56AEF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FBAD3E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6C54AB9" w14:textId="0D9A8A8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9D08515" w14:textId="5E42010C" w:rsidR="0003124E" w:rsidRPr="002E6A38" w:rsidRDefault="005717BB"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P</w:t>
            </w:r>
            <w:r w:rsidR="0003124E" w:rsidRPr="002E6A38">
              <w:rPr>
                <w:rFonts w:ascii="Times New Roman" w:hAnsi="Times New Roman"/>
                <w:bCs w:val="0"/>
                <w:sz w:val="26"/>
                <w:szCs w:val="26"/>
              </w:rPr>
              <w:t>hê duyệt vào câu hỏi thường gặp</w:t>
            </w:r>
          </w:p>
        </w:tc>
        <w:tc>
          <w:tcPr>
            <w:tcW w:w="2410" w:type="dxa"/>
            <w:tcBorders>
              <w:top w:val="nil"/>
              <w:left w:val="nil"/>
              <w:bottom w:val="single" w:sz="4" w:space="0" w:color="auto"/>
              <w:right w:val="single" w:sz="4" w:space="0" w:color="auto"/>
            </w:tcBorders>
            <w:shd w:val="clear" w:color="auto" w:fill="auto"/>
            <w:noWrap/>
            <w:vAlign w:val="center"/>
            <w:hideMark/>
          </w:tcPr>
          <w:p w14:paraId="0F8E435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2DCD77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D5FF03B" w14:textId="7CC0002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48FBA77" w14:textId="4552AD7A" w:rsidR="0003124E" w:rsidRPr="002E6A38" w:rsidRDefault="005717BB"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G</w:t>
            </w:r>
            <w:r w:rsidR="0003124E" w:rsidRPr="002E6A38">
              <w:rPr>
                <w:rFonts w:ascii="Times New Roman" w:hAnsi="Times New Roman"/>
                <w:bCs w:val="0"/>
                <w:sz w:val="26"/>
                <w:szCs w:val="26"/>
              </w:rPr>
              <w:t>ửi mail trả lời</w:t>
            </w:r>
          </w:p>
        </w:tc>
        <w:tc>
          <w:tcPr>
            <w:tcW w:w="2410" w:type="dxa"/>
            <w:tcBorders>
              <w:top w:val="nil"/>
              <w:left w:val="nil"/>
              <w:bottom w:val="single" w:sz="4" w:space="0" w:color="auto"/>
              <w:right w:val="single" w:sz="4" w:space="0" w:color="auto"/>
            </w:tcBorders>
            <w:shd w:val="clear" w:color="auto" w:fill="auto"/>
            <w:noWrap/>
            <w:vAlign w:val="center"/>
            <w:hideMark/>
          </w:tcPr>
          <w:p w14:paraId="18F10F1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6D6EBD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D4308F0" w14:textId="6CD2C61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FBA99DC" w14:textId="11480264" w:rsidR="0003124E" w:rsidRPr="002E6A38" w:rsidRDefault="005717BB"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T</w:t>
            </w:r>
            <w:r w:rsidR="0003124E" w:rsidRPr="002E6A38">
              <w:rPr>
                <w:rFonts w:ascii="Times New Roman" w:hAnsi="Times New Roman"/>
                <w:bCs w:val="0"/>
                <w:sz w:val="26"/>
                <w:szCs w:val="26"/>
              </w:rPr>
              <w:t xml:space="preserve">hêm nhà phân phối/cung cấp </w:t>
            </w:r>
          </w:p>
        </w:tc>
        <w:tc>
          <w:tcPr>
            <w:tcW w:w="2410" w:type="dxa"/>
            <w:tcBorders>
              <w:top w:val="nil"/>
              <w:left w:val="nil"/>
              <w:bottom w:val="single" w:sz="4" w:space="0" w:color="auto"/>
              <w:right w:val="single" w:sz="4" w:space="0" w:color="auto"/>
            </w:tcBorders>
            <w:shd w:val="clear" w:color="auto" w:fill="auto"/>
            <w:noWrap/>
            <w:vAlign w:val="center"/>
            <w:hideMark/>
          </w:tcPr>
          <w:p w14:paraId="24AD490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3E4F89A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E22FC63" w14:textId="6D0625D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F3934E9" w14:textId="2444AC18" w:rsidR="0003124E" w:rsidRPr="002E6A38" w:rsidRDefault="007428D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S</w:t>
            </w:r>
            <w:r w:rsidR="0003124E" w:rsidRPr="002E6A38">
              <w:rPr>
                <w:rFonts w:ascii="Times New Roman" w:hAnsi="Times New Roman"/>
                <w:bCs w:val="0"/>
                <w:sz w:val="26"/>
                <w:szCs w:val="26"/>
              </w:rPr>
              <w:t xml:space="preserve">ửa nhà phân phối/cung cấp </w:t>
            </w:r>
          </w:p>
        </w:tc>
        <w:tc>
          <w:tcPr>
            <w:tcW w:w="2410" w:type="dxa"/>
            <w:tcBorders>
              <w:top w:val="nil"/>
              <w:left w:val="nil"/>
              <w:bottom w:val="single" w:sz="4" w:space="0" w:color="auto"/>
              <w:right w:val="single" w:sz="4" w:space="0" w:color="auto"/>
            </w:tcBorders>
            <w:shd w:val="clear" w:color="auto" w:fill="auto"/>
            <w:noWrap/>
            <w:vAlign w:val="center"/>
            <w:hideMark/>
          </w:tcPr>
          <w:p w14:paraId="10AFAB6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792312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C6183F9" w14:textId="1FE5851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4109DEF" w14:textId="4BEDDB24" w:rsidR="0003124E" w:rsidRPr="002E6A38" w:rsidRDefault="007428D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Xóa </w:t>
            </w:r>
            <w:r w:rsidR="0003124E" w:rsidRPr="002E6A38">
              <w:rPr>
                <w:rFonts w:ascii="Times New Roman" w:hAnsi="Times New Roman"/>
                <w:bCs w:val="0"/>
                <w:sz w:val="26"/>
                <w:szCs w:val="26"/>
              </w:rPr>
              <w:t xml:space="preserve"> nhà phân phối/cung cấp </w:t>
            </w:r>
          </w:p>
        </w:tc>
        <w:tc>
          <w:tcPr>
            <w:tcW w:w="2410" w:type="dxa"/>
            <w:tcBorders>
              <w:top w:val="nil"/>
              <w:left w:val="nil"/>
              <w:bottom w:val="single" w:sz="4" w:space="0" w:color="auto"/>
              <w:right w:val="single" w:sz="4" w:space="0" w:color="auto"/>
            </w:tcBorders>
            <w:shd w:val="clear" w:color="auto" w:fill="auto"/>
            <w:noWrap/>
            <w:vAlign w:val="center"/>
            <w:hideMark/>
          </w:tcPr>
          <w:p w14:paraId="5C878F5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CBD5FEA"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E748262" w14:textId="432F85D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6BA9B93" w14:textId="714215A4" w:rsidR="0003124E" w:rsidRPr="002E6A38" w:rsidRDefault="007428D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w:t>
            </w:r>
            <w:r w:rsidR="0003124E" w:rsidRPr="002E6A38">
              <w:rPr>
                <w:rFonts w:ascii="Times New Roman" w:hAnsi="Times New Roman"/>
                <w:bCs w:val="0"/>
                <w:sz w:val="26"/>
                <w:szCs w:val="26"/>
              </w:rPr>
              <w:t xml:space="preserve">hêm chương trình ngoại kiểm </w:t>
            </w:r>
          </w:p>
        </w:tc>
        <w:tc>
          <w:tcPr>
            <w:tcW w:w="2410" w:type="dxa"/>
            <w:tcBorders>
              <w:top w:val="nil"/>
              <w:left w:val="nil"/>
              <w:bottom w:val="single" w:sz="4" w:space="0" w:color="auto"/>
              <w:right w:val="single" w:sz="4" w:space="0" w:color="auto"/>
            </w:tcBorders>
            <w:shd w:val="clear" w:color="auto" w:fill="auto"/>
            <w:noWrap/>
            <w:vAlign w:val="center"/>
            <w:hideMark/>
          </w:tcPr>
          <w:p w14:paraId="6FEF5C8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1FF9B0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81568C1" w14:textId="112D813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860784D" w14:textId="453FD028" w:rsidR="0003124E" w:rsidRPr="002E6A38" w:rsidRDefault="007428D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S</w:t>
            </w:r>
            <w:r w:rsidR="0003124E" w:rsidRPr="002E6A38">
              <w:rPr>
                <w:rFonts w:ascii="Times New Roman" w:hAnsi="Times New Roman"/>
                <w:bCs w:val="0"/>
                <w:sz w:val="26"/>
                <w:szCs w:val="26"/>
              </w:rPr>
              <w:t xml:space="preserve">ửa chương trình ngoại kiểm </w:t>
            </w:r>
          </w:p>
        </w:tc>
        <w:tc>
          <w:tcPr>
            <w:tcW w:w="2410" w:type="dxa"/>
            <w:tcBorders>
              <w:top w:val="nil"/>
              <w:left w:val="nil"/>
              <w:bottom w:val="single" w:sz="4" w:space="0" w:color="auto"/>
              <w:right w:val="single" w:sz="4" w:space="0" w:color="auto"/>
            </w:tcBorders>
            <w:shd w:val="clear" w:color="auto" w:fill="auto"/>
            <w:noWrap/>
            <w:vAlign w:val="center"/>
            <w:hideMark/>
          </w:tcPr>
          <w:p w14:paraId="77F3E0A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DEE388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5EC16C5" w14:textId="19C1D53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D323D42" w14:textId="42103B43" w:rsidR="0003124E" w:rsidRPr="002E6A38" w:rsidRDefault="007428D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w:t>
            </w:r>
            <w:r w:rsidR="0003124E" w:rsidRPr="002E6A38">
              <w:rPr>
                <w:rFonts w:ascii="Times New Roman" w:hAnsi="Times New Roman"/>
                <w:bCs w:val="0"/>
                <w:sz w:val="26"/>
                <w:szCs w:val="26"/>
              </w:rPr>
              <w:t xml:space="preserve">óa chương trình ngoại kiểm </w:t>
            </w:r>
          </w:p>
        </w:tc>
        <w:tc>
          <w:tcPr>
            <w:tcW w:w="2410" w:type="dxa"/>
            <w:tcBorders>
              <w:top w:val="nil"/>
              <w:left w:val="nil"/>
              <w:bottom w:val="single" w:sz="4" w:space="0" w:color="auto"/>
              <w:right w:val="single" w:sz="4" w:space="0" w:color="auto"/>
            </w:tcBorders>
            <w:shd w:val="clear" w:color="auto" w:fill="auto"/>
            <w:noWrap/>
            <w:vAlign w:val="center"/>
            <w:hideMark/>
          </w:tcPr>
          <w:p w14:paraId="3B6507E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D857CA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6FAC784" w14:textId="3C1E9E5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DC4E931" w14:textId="5AFE8324" w:rsidR="0003124E" w:rsidRPr="002E6A38" w:rsidRDefault="007428D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w:t>
            </w:r>
            <w:r w:rsidR="0003124E" w:rsidRPr="002E6A38">
              <w:rPr>
                <w:rFonts w:ascii="Times New Roman" w:hAnsi="Times New Roman"/>
                <w:bCs w:val="0"/>
                <w:sz w:val="26"/>
                <w:szCs w:val="26"/>
              </w:rPr>
              <w:t>uất danh sách chương trình ngoại kiểm</w:t>
            </w:r>
          </w:p>
        </w:tc>
        <w:tc>
          <w:tcPr>
            <w:tcW w:w="2410" w:type="dxa"/>
            <w:tcBorders>
              <w:top w:val="nil"/>
              <w:left w:val="nil"/>
              <w:bottom w:val="single" w:sz="4" w:space="0" w:color="auto"/>
              <w:right w:val="single" w:sz="4" w:space="0" w:color="auto"/>
            </w:tcBorders>
            <w:shd w:val="clear" w:color="auto" w:fill="auto"/>
            <w:noWrap/>
            <w:vAlign w:val="center"/>
            <w:hideMark/>
          </w:tcPr>
          <w:p w14:paraId="0632FFA1"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3D4932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50C2993" w14:textId="7DAC476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EA3BFA6" w14:textId="17C0FC63" w:rsidR="0003124E" w:rsidRPr="002E6A38" w:rsidRDefault="007428D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w:t>
            </w:r>
            <w:r w:rsidR="0003124E" w:rsidRPr="002E6A38">
              <w:rPr>
                <w:rFonts w:ascii="Times New Roman" w:hAnsi="Times New Roman"/>
                <w:bCs w:val="0"/>
                <w:sz w:val="26"/>
                <w:szCs w:val="26"/>
              </w:rPr>
              <w:t>hêm thiết bị xét nghiệm</w:t>
            </w:r>
          </w:p>
        </w:tc>
        <w:tc>
          <w:tcPr>
            <w:tcW w:w="2410" w:type="dxa"/>
            <w:tcBorders>
              <w:top w:val="nil"/>
              <w:left w:val="nil"/>
              <w:bottom w:val="single" w:sz="4" w:space="0" w:color="auto"/>
              <w:right w:val="single" w:sz="4" w:space="0" w:color="auto"/>
            </w:tcBorders>
            <w:shd w:val="clear" w:color="auto" w:fill="auto"/>
            <w:noWrap/>
            <w:vAlign w:val="center"/>
            <w:hideMark/>
          </w:tcPr>
          <w:p w14:paraId="5AFC159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1F7B6B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D1EF8F7" w14:textId="553BA97C"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84210D9" w14:textId="4AE3E0DD" w:rsidR="0003124E" w:rsidRPr="002E6A38" w:rsidRDefault="007428D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S</w:t>
            </w:r>
            <w:r w:rsidR="0003124E" w:rsidRPr="002E6A38">
              <w:rPr>
                <w:rFonts w:ascii="Times New Roman" w:hAnsi="Times New Roman"/>
                <w:bCs w:val="0"/>
                <w:sz w:val="26"/>
                <w:szCs w:val="26"/>
              </w:rPr>
              <w:t>ửa thiết bị xét nghiệm</w:t>
            </w:r>
          </w:p>
        </w:tc>
        <w:tc>
          <w:tcPr>
            <w:tcW w:w="2410" w:type="dxa"/>
            <w:tcBorders>
              <w:top w:val="nil"/>
              <w:left w:val="nil"/>
              <w:bottom w:val="single" w:sz="4" w:space="0" w:color="auto"/>
              <w:right w:val="single" w:sz="4" w:space="0" w:color="auto"/>
            </w:tcBorders>
            <w:shd w:val="clear" w:color="auto" w:fill="auto"/>
            <w:noWrap/>
            <w:vAlign w:val="center"/>
            <w:hideMark/>
          </w:tcPr>
          <w:p w14:paraId="698D04A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0028BBA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7292141" w14:textId="6CE1D21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FEDC334" w14:textId="31B2E239" w:rsidR="0003124E" w:rsidRPr="002E6A38" w:rsidRDefault="007428D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w:t>
            </w:r>
            <w:r w:rsidR="0003124E" w:rsidRPr="002E6A38">
              <w:rPr>
                <w:rFonts w:ascii="Times New Roman" w:hAnsi="Times New Roman"/>
                <w:bCs w:val="0"/>
                <w:sz w:val="26"/>
                <w:szCs w:val="26"/>
              </w:rPr>
              <w:t xml:space="preserve">óa thiết bị xét nghiệm </w:t>
            </w:r>
          </w:p>
        </w:tc>
        <w:tc>
          <w:tcPr>
            <w:tcW w:w="2410" w:type="dxa"/>
            <w:tcBorders>
              <w:top w:val="nil"/>
              <w:left w:val="nil"/>
              <w:bottom w:val="single" w:sz="4" w:space="0" w:color="auto"/>
              <w:right w:val="single" w:sz="4" w:space="0" w:color="auto"/>
            </w:tcBorders>
            <w:shd w:val="clear" w:color="auto" w:fill="auto"/>
            <w:noWrap/>
            <w:vAlign w:val="center"/>
            <w:hideMark/>
          </w:tcPr>
          <w:p w14:paraId="5F66A73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6AC296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5B48A28" w14:textId="2E45803E"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A24DDBF" w14:textId="7C9AAD3C" w:rsidR="0003124E" w:rsidRPr="002E6A38" w:rsidRDefault="007428D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w:t>
            </w:r>
            <w:r w:rsidR="0003124E" w:rsidRPr="002E6A38">
              <w:rPr>
                <w:rFonts w:ascii="Times New Roman" w:hAnsi="Times New Roman"/>
                <w:bCs w:val="0"/>
                <w:sz w:val="26"/>
                <w:szCs w:val="26"/>
              </w:rPr>
              <w:t>uất danh sách thiết bị xét nghiệm</w:t>
            </w:r>
          </w:p>
        </w:tc>
        <w:tc>
          <w:tcPr>
            <w:tcW w:w="2410" w:type="dxa"/>
            <w:tcBorders>
              <w:top w:val="nil"/>
              <w:left w:val="nil"/>
              <w:bottom w:val="single" w:sz="4" w:space="0" w:color="auto"/>
              <w:right w:val="single" w:sz="4" w:space="0" w:color="auto"/>
            </w:tcBorders>
            <w:shd w:val="clear" w:color="auto" w:fill="auto"/>
            <w:noWrap/>
            <w:vAlign w:val="center"/>
            <w:hideMark/>
          </w:tcPr>
          <w:p w14:paraId="235BDFF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FF31E8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5BD1501" w14:textId="3B5593E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1DBB73C" w14:textId="0765364C" w:rsidR="0003124E" w:rsidRPr="002E6A38" w:rsidRDefault="007428D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w:t>
            </w:r>
            <w:r w:rsidR="0003124E" w:rsidRPr="002E6A38">
              <w:rPr>
                <w:rFonts w:ascii="Times New Roman" w:hAnsi="Times New Roman"/>
                <w:bCs w:val="0"/>
                <w:sz w:val="26"/>
                <w:szCs w:val="26"/>
              </w:rPr>
              <w:t xml:space="preserve">hêm thuốc thử/hóa chất xét nghiệm </w:t>
            </w:r>
          </w:p>
        </w:tc>
        <w:tc>
          <w:tcPr>
            <w:tcW w:w="2410" w:type="dxa"/>
            <w:tcBorders>
              <w:top w:val="nil"/>
              <w:left w:val="nil"/>
              <w:bottom w:val="single" w:sz="4" w:space="0" w:color="auto"/>
              <w:right w:val="single" w:sz="4" w:space="0" w:color="auto"/>
            </w:tcBorders>
            <w:shd w:val="clear" w:color="auto" w:fill="auto"/>
            <w:noWrap/>
            <w:vAlign w:val="center"/>
            <w:hideMark/>
          </w:tcPr>
          <w:p w14:paraId="0511338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3A58784"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CE81D3B" w14:textId="5D16F1E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FB62CC9" w14:textId="51873D34" w:rsidR="0003124E" w:rsidRPr="002E6A38" w:rsidRDefault="007428D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S</w:t>
            </w:r>
            <w:r w:rsidR="0003124E" w:rsidRPr="002E6A38">
              <w:rPr>
                <w:rFonts w:ascii="Times New Roman" w:hAnsi="Times New Roman"/>
                <w:bCs w:val="0"/>
                <w:sz w:val="26"/>
                <w:szCs w:val="26"/>
              </w:rPr>
              <w:t xml:space="preserve">ửa thuốc thử/hóa chất xét nghiệm </w:t>
            </w:r>
          </w:p>
        </w:tc>
        <w:tc>
          <w:tcPr>
            <w:tcW w:w="2410" w:type="dxa"/>
            <w:tcBorders>
              <w:top w:val="nil"/>
              <w:left w:val="nil"/>
              <w:bottom w:val="single" w:sz="4" w:space="0" w:color="auto"/>
              <w:right w:val="single" w:sz="4" w:space="0" w:color="auto"/>
            </w:tcBorders>
            <w:shd w:val="clear" w:color="auto" w:fill="auto"/>
            <w:noWrap/>
            <w:vAlign w:val="center"/>
            <w:hideMark/>
          </w:tcPr>
          <w:p w14:paraId="6AE0F861"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B0ACD7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04CAA8C" w14:textId="544B42F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8377D4C" w14:textId="1D1FEAD0" w:rsidR="0003124E" w:rsidRPr="002E6A38" w:rsidRDefault="007428D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w:t>
            </w:r>
            <w:r w:rsidR="0003124E" w:rsidRPr="002E6A38">
              <w:rPr>
                <w:rFonts w:ascii="Times New Roman" w:hAnsi="Times New Roman"/>
                <w:bCs w:val="0"/>
                <w:sz w:val="26"/>
                <w:szCs w:val="26"/>
              </w:rPr>
              <w:t xml:space="preserve">óa thuốc thử/hóa chất xét nghiệm </w:t>
            </w:r>
          </w:p>
        </w:tc>
        <w:tc>
          <w:tcPr>
            <w:tcW w:w="2410" w:type="dxa"/>
            <w:tcBorders>
              <w:top w:val="nil"/>
              <w:left w:val="nil"/>
              <w:bottom w:val="single" w:sz="4" w:space="0" w:color="auto"/>
              <w:right w:val="single" w:sz="4" w:space="0" w:color="auto"/>
            </w:tcBorders>
            <w:shd w:val="clear" w:color="auto" w:fill="auto"/>
            <w:noWrap/>
            <w:vAlign w:val="center"/>
            <w:hideMark/>
          </w:tcPr>
          <w:p w14:paraId="33CEAE8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636BB5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879D05D" w14:textId="66542CCE"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43B29BF" w14:textId="4B109704" w:rsidR="0003124E" w:rsidRPr="002E6A38" w:rsidRDefault="00075677"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Xuất</w:t>
            </w:r>
            <w:r w:rsidR="0003124E" w:rsidRPr="002E6A38">
              <w:rPr>
                <w:rFonts w:ascii="Times New Roman" w:hAnsi="Times New Roman"/>
                <w:bCs w:val="0"/>
                <w:sz w:val="26"/>
                <w:szCs w:val="26"/>
              </w:rPr>
              <w:t xml:space="preserve"> danh sách thuốc thử/hóa chất xét nghiệm</w:t>
            </w:r>
          </w:p>
        </w:tc>
        <w:tc>
          <w:tcPr>
            <w:tcW w:w="2410" w:type="dxa"/>
            <w:tcBorders>
              <w:top w:val="nil"/>
              <w:left w:val="nil"/>
              <w:bottom w:val="single" w:sz="4" w:space="0" w:color="auto"/>
              <w:right w:val="single" w:sz="4" w:space="0" w:color="auto"/>
            </w:tcBorders>
            <w:shd w:val="clear" w:color="auto" w:fill="auto"/>
            <w:noWrap/>
            <w:vAlign w:val="center"/>
            <w:hideMark/>
          </w:tcPr>
          <w:p w14:paraId="2CBD537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40B901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CBECA29" w14:textId="4647D47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E5E459C" w14:textId="2B96A18E" w:rsidR="0003124E" w:rsidRPr="002E6A38" w:rsidRDefault="00075677"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w:t>
            </w:r>
            <w:r w:rsidR="0003124E" w:rsidRPr="002E6A38">
              <w:rPr>
                <w:rFonts w:ascii="Times New Roman" w:hAnsi="Times New Roman"/>
                <w:bCs w:val="0"/>
                <w:sz w:val="26"/>
                <w:szCs w:val="26"/>
              </w:rPr>
              <w:t xml:space="preserve">hêm danh mục đơn vị đo </w:t>
            </w:r>
          </w:p>
        </w:tc>
        <w:tc>
          <w:tcPr>
            <w:tcW w:w="2410" w:type="dxa"/>
            <w:tcBorders>
              <w:top w:val="nil"/>
              <w:left w:val="nil"/>
              <w:bottom w:val="single" w:sz="4" w:space="0" w:color="auto"/>
              <w:right w:val="single" w:sz="4" w:space="0" w:color="auto"/>
            </w:tcBorders>
            <w:shd w:val="clear" w:color="auto" w:fill="auto"/>
            <w:noWrap/>
            <w:vAlign w:val="center"/>
            <w:hideMark/>
          </w:tcPr>
          <w:p w14:paraId="71A14CC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B43D2E4"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AA295F2" w14:textId="4CADEBA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A5F407A" w14:textId="76778411" w:rsidR="0003124E" w:rsidRPr="002E6A38" w:rsidRDefault="001D2269"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S</w:t>
            </w:r>
            <w:r w:rsidR="0003124E" w:rsidRPr="002E6A38">
              <w:rPr>
                <w:rFonts w:ascii="Times New Roman" w:hAnsi="Times New Roman"/>
                <w:bCs w:val="0"/>
                <w:sz w:val="26"/>
                <w:szCs w:val="26"/>
              </w:rPr>
              <w:t xml:space="preserve">ửa danh mục đơn vị đo </w:t>
            </w:r>
          </w:p>
        </w:tc>
        <w:tc>
          <w:tcPr>
            <w:tcW w:w="2410" w:type="dxa"/>
            <w:tcBorders>
              <w:top w:val="nil"/>
              <w:left w:val="nil"/>
              <w:bottom w:val="single" w:sz="4" w:space="0" w:color="auto"/>
              <w:right w:val="single" w:sz="4" w:space="0" w:color="auto"/>
            </w:tcBorders>
            <w:shd w:val="clear" w:color="auto" w:fill="auto"/>
            <w:noWrap/>
            <w:vAlign w:val="center"/>
            <w:hideMark/>
          </w:tcPr>
          <w:p w14:paraId="233960D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585A6B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3FE7209" w14:textId="4737835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3698AD3" w14:textId="2D6D7CDB" w:rsidR="0003124E" w:rsidRPr="002E6A38" w:rsidRDefault="001D2269"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w:t>
            </w:r>
            <w:r w:rsidR="0003124E" w:rsidRPr="002E6A38">
              <w:rPr>
                <w:rFonts w:ascii="Times New Roman" w:hAnsi="Times New Roman"/>
                <w:bCs w:val="0"/>
                <w:sz w:val="26"/>
                <w:szCs w:val="26"/>
              </w:rPr>
              <w:t xml:space="preserve">óa danh mục đơn vị đo </w:t>
            </w:r>
          </w:p>
        </w:tc>
        <w:tc>
          <w:tcPr>
            <w:tcW w:w="2410" w:type="dxa"/>
            <w:tcBorders>
              <w:top w:val="nil"/>
              <w:left w:val="nil"/>
              <w:bottom w:val="single" w:sz="4" w:space="0" w:color="auto"/>
              <w:right w:val="single" w:sz="4" w:space="0" w:color="auto"/>
            </w:tcBorders>
            <w:shd w:val="clear" w:color="auto" w:fill="auto"/>
            <w:noWrap/>
            <w:vAlign w:val="center"/>
            <w:hideMark/>
          </w:tcPr>
          <w:p w14:paraId="32FFAC6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DD0A90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3587B6A" w14:textId="37B6C0F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483644E" w14:textId="301AD114" w:rsidR="0003124E" w:rsidRPr="002E6A38" w:rsidRDefault="00EC4C20"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w:t>
            </w:r>
            <w:r w:rsidR="0003124E" w:rsidRPr="002E6A38">
              <w:rPr>
                <w:rFonts w:ascii="Times New Roman" w:hAnsi="Times New Roman"/>
                <w:bCs w:val="0"/>
                <w:sz w:val="26"/>
                <w:szCs w:val="26"/>
              </w:rPr>
              <w:t xml:space="preserve">hêm thông số xét nghiệm </w:t>
            </w:r>
          </w:p>
        </w:tc>
        <w:tc>
          <w:tcPr>
            <w:tcW w:w="2410" w:type="dxa"/>
            <w:tcBorders>
              <w:top w:val="nil"/>
              <w:left w:val="nil"/>
              <w:bottom w:val="single" w:sz="4" w:space="0" w:color="auto"/>
              <w:right w:val="single" w:sz="4" w:space="0" w:color="auto"/>
            </w:tcBorders>
            <w:shd w:val="clear" w:color="auto" w:fill="auto"/>
            <w:noWrap/>
            <w:vAlign w:val="center"/>
            <w:hideMark/>
          </w:tcPr>
          <w:p w14:paraId="2FABD32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00EF91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8F16946" w14:textId="79151F6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060ACD2" w14:textId="45FA1E4E"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S</w:t>
            </w:r>
            <w:r w:rsidRPr="002E6A38">
              <w:rPr>
                <w:rFonts w:ascii="Times New Roman" w:hAnsi="Times New Roman"/>
                <w:bCs w:val="0"/>
                <w:sz w:val="26"/>
                <w:szCs w:val="26"/>
              </w:rPr>
              <w:t xml:space="preserve">ửa thông số xét nghiệm </w:t>
            </w:r>
          </w:p>
        </w:tc>
        <w:tc>
          <w:tcPr>
            <w:tcW w:w="2410" w:type="dxa"/>
            <w:tcBorders>
              <w:top w:val="nil"/>
              <w:left w:val="nil"/>
              <w:bottom w:val="single" w:sz="4" w:space="0" w:color="auto"/>
              <w:right w:val="single" w:sz="4" w:space="0" w:color="auto"/>
            </w:tcBorders>
            <w:shd w:val="clear" w:color="auto" w:fill="auto"/>
            <w:noWrap/>
            <w:vAlign w:val="center"/>
            <w:hideMark/>
          </w:tcPr>
          <w:p w14:paraId="77D2E10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FDBEC4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975FE62" w14:textId="3A62157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EACBD29" w14:textId="142F1271"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X</w:t>
            </w:r>
            <w:r w:rsidRPr="002E6A38">
              <w:rPr>
                <w:rFonts w:ascii="Times New Roman" w:hAnsi="Times New Roman"/>
                <w:bCs w:val="0"/>
                <w:sz w:val="26"/>
                <w:szCs w:val="26"/>
              </w:rPr>
              <w:t xml:space="preserve">óa thông số xét nghiệm </w:t>
            </w:r>
          </w:p>
        </w:tc>
        <w:tc>
          <w:tcPr>
            <w:tcW w:w="2410" w:type="dxa"/>
            <w:tcBorders>
              <w:top w:val="nil"/>
              <w:left w:val="nil"/>
              <w:bottom w:val="single" w:sz="4" w:space="0" w:color="auto"/>
              <w:right w:val="single" w:sz="4" w:space="0" w:color="auto"/>
            </w:tcBorders>
            <w:shd w:val="clear" w:color="auto" w:fill="auto"/>
            <w:noWrap/>
            <w:vAlign w:val="center"/>
            <w:hideMark/>
          </w:tcPr>
          <w:p w14:paraId="13E1934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052CF49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3041F55" w14:textId="5FDF7EC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032DAEC" w14:textId="664379C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T</w:t>
            </w:r>
            <w:r w:rsidRPr="002E6A38">
              <w:rPr>
                <w:rFonts w:ascii="Times New Roman" w:hAnsi="Times New Roman"/>
                <w:bCs w:val="0"/>
                <w:sz w:val="26"/>
                <w:szCs w:val="26"/>
              </w:rPr>
              <w:t xml:space="preserve">hêm phương pháp của thông số kỹ thuật </w:t>
            </w:r>
          </w:p>
        </w:tc>
        <w:tc>
          <w:tcPr>
            <w:tcW w:w="2410" w:type="dxa"/>
            <w:tcBorders>
              <w:top w:val="nil"/>
              <w:left w:val="nil"/>
              <w:bottom w:val="single" w:sz="4" w:space="0" w:color="auto"/>
              <w:right w:val="single" w:sz="4" w:space="0" w:color="auto"/>
            </w:tcBorders>
            <w:shd w:val="clear" w:color="auto" w:fill="auto"/>
            <w:noWrap/>
            <w:vAlign w:val="center"/>
            <w:hideMark/>
          </w:tcPr>
          <w:p w14:paraId="0A05377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F93CDA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8B03F71" w14:textId="1C0F89B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C7E8BD3" w14:textId="25E42BB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S</w:t>
            </w:r>
            <w:r w:rsidRPr="002E6A38">
              <w:rPr>
                <w:rFonts w:ascii="Times New Roman" w:hAnsi="Times New Roman"/>
                <w:bCs w:val="0"/>
                <w:sz w:val="26"/>
                <w:szCs w:val="26"/>
              </w:rPr>
              <w:t xml:space="preserve">ửa phương pháp của thông số kỹ thuật </w:t>
            </w:r>
          </w:p>
        </w:tc>
        <w:tc>
          <w:tcPr>
            <w:tcW w:w="2410" w:type="dxa"/>
            <w:tcBorders>
              <w:top w:val="nil"/>
              <w:left w:val="nil"/>
              <w:bottom w:val="single" w:sz="4" w:space="0" w:color="auto"/>
              <w:right w:val="single" w:sz="4" w:space="0" w:color="auto"/>
            </w:tcBorders>
            <w:shd w:val="clear" w:color="auto" w:fill="auto"/>
            <w:noWrap/>
            <w:vAlign w:val="center"/>
            <w:hideMark/>
          </w:tcPr>
          <w:p w14:paraId="6DC6D2D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830897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446A058" w14:textId="1B23CB4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4822DDC" w14:textId="376E813A"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X</w:t>
            </w:r>
            <w:r w:rsidRPr="002E6A38">
              <w:rPr>
                <w:rFonts w:ascii="Times New Roman" w:hAnsi="Times New Roman"/>
                <w:bCs w:val="0"/>
                <w:sz w:val="26"/>
                <w:szCs w:val="26"/>
              </w:rPr>
              <w:t xml:space="preserve">óa phương pháp của thông số kỹ thuật </w:t>
            </w:r>
          </w:p>
        </w:tc>
        <w:tc>
          <w:tcPr>
            <w:tcW w:w="2410" w:type="dxa"/>
            <w:tcBorders>
              <w:top w:val="nil"/>
              <w:left w:val="nil"/>
              <w:bottom w:val="single" w:sz="4" w:space="0" w:color="auto"/>
              <w:right w:val="single" w:sz="4" w:space="0" w:color="auto"/>
            </w:tcBorders>
            <w:shd w:val="clear" w:color="auto" w:fill="auto"/>
            <w:noWrap/>
            <w:vAlign w:val="center"/>
            <w:hideMark/>
          </w:tcPr>
          <w:p w14:paraId="1125F4E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DFC8974"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917AF97" w14:textId="473A8F2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CB827C6" w14:textId="7D70F378"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T</w:t>
            </w:r>
            <w:r w:rsidRPr="002E6A38">
              <w:rPr>
                <w:rFonts w:ascii="Times New Roman" w:hAnsi="Times New Roman"/>
                <w:bCs w:val="0"/>
                <w:sz w:val="26"/>
                <w:szCs w:val="26"/>
              </w:rPr>
              <w:t xml:space="preserve">hêm danh mục nhiệt độ của thông số kỹ thuật </w:t>
            </w:r>
          </w:p>
        </w:tc>
        <w:tc>
          <w:tcPr>
            <w:tcW w:w="2410" w:type="dxa"/>
            <w:tcBorders>
              <w:top w:val="nil"/>
              <w:left w:val="nil"/>
              <w:bottom w:val="single" w:sz="4" w:space="0" w:color="auto"/>
              <w:right w:val="single" w:sz="4" w:space="0" w:color="auto"/>
            </w:tcBorders>
            <w:shd w:val="clear" w:color="auto" w:fill="auto"/>
            <w:noWrap/>
            <w:vAlign w:val="center"/>
            <w:hideMark/>
          </w:tcPr>
          <w:p w14:paraId="5FDA8A67"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302774A"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C320088" w14:textId="2C91B62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54B2FA1" w14:textId="3D42D82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S</w:t>
            </w:r>
            <w:r w:rsidRPr="002E6A38">
              <w:rPr>
                <w:rFonts w:ascii="Times New Roman" w:hAnsi="Times New Roman"/>
                <w:bCs w:val="0"/>
                <w:sz w:val="26"/>
                <w:szCs w:val="26"/>
              </w:rPr>
              <w:t xml:space="preserve">ửa danh mục nhiệt độ của thông số kỹ thuật </w:t>
            </w:r>
          </w:p>
        </w:tc>
        <w:tc>
          <w:tcPr>
            <w:tcW w:w="2410" w:type="dxa"/>
            <w:tcBorders>
              <w:top w:val="nil"/>
              <w:left w:val="nil"/>
              <w:bottom w:val="single" w:sz="4" w:space="0" w:color="auto"/>
              <w:right w:val="single" w:sz="4" w:space="0" w:color="auto"/>
            </w:tcBorders>
            <w:shd w:val="clear" w:color="auto" w:fill="auto"/>
            <w:noWrap/>
            <w:vAlign w:val="center"/>
            <w:hideMark/>
          </w:tcPr>
          <w:p w14:paraId="106F259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679A97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0A70C66" w14:textId="6D052BB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3939FF1" w14:textId="6605FC4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X</w:t>
            </w:r>
            <w:r w:rsidRPr="002E6A38">
              <w:rPr>
                <w:rFonts w:ascii="Times New Roman" w:hAnsi="Times New Roman"/>
                <w:bCs w:val="0"/>
                <w:sz w:val="26"/>
                <w:szCs w:val="26"/>
              </w:rPr>
              <w:t xml:space="preserve">óa danh mục nhiệt độ của thông số kỹ thuật </w:t>
            </w:r>
          </w:p>
        </w:tc>
        <w:tc>
          <w:tcPr>
            <w:tcW w:w="2410" w:type="dxa"/>
            <w:tcBorders>
              <w:top w:val="nil"/>
              <w:left w:val="nil"/>
              <w:bottom w:val="single" w:sz="4" w:space="0" w:color="auto"/>
              <w:right w:val="single" w:sz="4" w:space="0" w:color="auto"/>
            </w:tcBorders>
            <w:shd w:val="clear" w:color="auto" w:fill="auto"/>
            <w:noWrap/>
            <w:vAlign w:val="center"/>
            <w:hideMark/>
          </w:tcPr>
          <w:p w14:paraId="516B8FD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C0C80B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466C77F" w14:textId="7A69EA0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6000C63" w14:textId="6A954351"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H</w:t>
            </w:r>
            <w:r w:rsidRPr="002E6A38">
              <w:rPr>
                <w:rFonts w:ascii="Times New Roman" w:hAnsi="Times New Roman"/>
                <w:bCs w:val="0"/>
                <w:sz w:val="26"/>
                <w:szCs w:val="26"/>
              </w:rPr>
              <w:t xml:space="preserve">iển thị danh sách lịch thực hiện chương trình ngoại kiểm </w:t>
            </w:r>
          </w:p>
        </w:tc>
        <w:tc>
          <w:tcPr>
            <w:tcW w:w="2410" w:type="dxa"/>
            <w:tcBorders>
              <w:top w:val="nil"/>
              <w:left w:val="nil"/>
              <w:bottom w:val="single" w:sz="4" w:space="0" w:color="auto"/>
              <w:right w:val="single" w:sz="4" w:space="0" w:color="auto"/>
            </w:tcBorders>
            <w:shd w:val="clear" w:color="auto" w:fill="auto"/>
            <w:noWrap/>
            <w:vAlign w:val="center"/>
            <w:hideMark/>
          </w:tcPr>
          <w:p w14:paraId="1AE7DCC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802098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6B32448" w14:textId="4C433E4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183A749" w14:textId="0B6C57D2"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T</w:t>
            </w:r>
            <w:r w:rsidRPr="002E6A38">
              <w:rPr>
                <w:rFonts w:ascii="Times New Roman" w:hAnsi="Times New Roman"/>
                <w:bCs w:val="0"/>
                <w:sz w:val="26"/>
                <w:szCs w:val="26"/>
              </w:rPr>
              <w:t xml:space="preserve">ìm kiếm lịch thực hiện chương trình ngoại kiểm </w:t>
            </w:r>
          </w:p>
        </w:tc>
        <w:tc>
          <w:tcPr>
            <w:tcW w:w="2410" w:type="dxa"/>
            <w:tcBorders>
              <w:top w:val="nil"/>
              <w:left w:val="nil"/>
              <w:bottom w:val="single" w:sz="4" w:space="0" w:color="auto"/>
              <w:right w:val="single" w:sz="4" w:space="0" w:color="auto"/>
            </w:tcBorders>
            <w:shd w:val="clear" w:color="auto" w:fill="auto"/>
            <w:noWrap/>
            <w:vAlign w:val="center"/>
            <w:hideMark/>
          </w:tcPr>
          <w:p w14:paraId="62B5802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Truy vấn dữ liệu</w:t>
            </w:r>
          </w:p>
        </w:tc>
      </w:tr>
      <w:tr w:rsidR="00DF50A2" w:rsidRPr="002E6A38" w14:paraId="6237A51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1350E3C" w14:textId="4AB9AEE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B6FED7C" w14:textId="67BA89AA"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T</w:t>
            </w:r>
            <w:r w:rsidRPr="002E6A38">
              <w:rPr>
                <w:rFonts w:ascii="Times New Roman" w:hAnsi="Times New Roman"/>
                <w:bCs w:val="0"/>
                <w:sz w:val="26"/>
                <w:szCs w:val="26"/>
              </w:rPr>
              <w:t xml:space="preserve">hêm mới lịch thực hiện chương trình ngoại kiểm </w:t>
            </w:r>
          </w:p>
        </w:tc>
        <w:tc>
          <w:tcPr>
            <w:tcW w:w="2410" w:type="dxa"/>
            <w:tcBorders>
              <w:top w:val="nil"/>
              <w:left w:val="nil"/>
              <w:bottom w:val="single" w:sz="4" w:space="0" w:color="auto"/>
              <w:right w:val="single" w:sz="4" w:space="0" w:color="auto"/>
            </w:tcBorders>
            <w:shd w:val="clear" w:color="auto" w:fill="auto"/>
            <w:noWrap/>
            <w:vAlign w:val="center"/>
            <w:hideMark/>
          </w:tcPr>
          <w:p w14:paraId="6FF6982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1A77D0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BC49775" w14:textId="507847E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FF316E8" w14:textId="3163C51E"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C</w:t>
            </w:r>
            <w:r w:rsidRPr="002E6A38">
              <w:rPr>
                <w:rFonts w:ascii="Times New Roman" w:hAnsi="Times New Roman"/>
                <w:bCs w:val="0"/>
                <w:sz w:val="26"/>
                <w:szCs w:val="26"/>
              </w:rPr>
              <w:t xml:space="preserve">hỉnh sửa lịch thực hiện chương trình ngoại kiểm </w:t>
            </w:r>
          </w:p>
        </w:tc>
        <w:tc>
          <w:tcPr>
            <w:tcW w:w="2410" w:type="dxa"/>
            <w:tcBorders>
              <w:top w:val="nil"/>
              <w:left w:val="nil"/>
              <w:bottom w:val="single" w:sz="4" w:space="0" w:color="auto"/>
              <w:right w:val="single" w:sz="4" w:space="0" w:color="auto"/>
            </w:tcBorders>
            <w:shd w:val="clear" w:color="auto" w:fill="auto"/>
            <w:noWrap/>
            <w:vAlign w:val="center"/>
            <w:hideMark/>
          </w:tcPr>
          <w:p w14:paraId="7BC28CF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4D4E07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175764D" w14:textId="316A932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2483752" w14:textId="69A6BED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X</w:t>
            </w:r>
            <w:r w:rsidRPr="002E6A38">
              <w:rPr>
                <w:rFonts w:ascii="Times New Roman" w:hAnsi="Times New Roman"/>
                <w:bCs w:val="0"/>
                <w:sz w:val="26"/>
                <w:szCs w:val="26"/>
              </w:rPr>
              <w:t xml:space="preserve">óa lịch sử thực hiện chương trình ngoại kiểm </w:t>
            </w:r>
          </w:p>
        </w:tc>
        <w:tc>
          <w:tcPr>
            <w:tcW w:w="2410" w:type="dxa"/>
            <w:tcBorders>
              <w:top w:val="nil"/>
              <w:left w:val="nil"/>
              <w:bottom w:val="single" w:sz="4" w:space="0" w:color="auto"/>
              <w:right w:val="single" w:sz="4" w:space="0" w:color="auto"/>
            </w:tcBorders>
            <w:shd w:val="clear" w:color="auto" w:fill="auto"/>
            <w:noWrap/>
            <w:vAlign w:val="center"/>
            <w:hideMark/>
          </w:tcPr>
          <w:p w14:paraId="377F2C57"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0C115FF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5B52847" w14:textId="609B0D4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1D6F1D9" w14:textId="2BEBC059"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H</w:t>
            </w:r>
            <w:r w:rsidRPr="002E6A38">
              <w:rPr>
                <w:rFonts w:ascii="Times New Roman" w:hAnsi="Times New Roman"/>
                <w:bCs w:val="0"/>
                <w:sz w:val="26"/>
                <w:szCs w:val="26"/>
              </w:rPr>
              <w:t>iển thị các chương trình ngoại kiểm đang được phân tích kết quả</w:t>
            </w:r>
          </w:p>
        </w:tc>
        <w:tc>
          <w:tcPr>
            <w:tcW w:w="2410" w:type="dxa"/>
            <w:tcBorders>
              <w:top w:val="nil"/>
              <w:left w:val="nil"/>
              <w:bottom w:val="single" w:sz="4" w:space="0" w:color="auto"/>
              <w:right w:val="single" w:sz="4" w:space="0" w:color="auto"/>
            </w:tcBorders>
            <w:shd w:val="clear" w:color="auto" w:fill="auto"/>
            <w:noWrap/>
            <w:vAlign w:val="center"/>
            <w:hideMark/>
          </w:tcPr>
          <w:p w14:paraId="0E090BA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62A0C4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19A323D" w14:textId="3759A17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385FC8A" w14:textId="1D79F1B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T</w:t>
            </w:r>
            <w:r w:rsidRPr="002E6A38">
              <w:rPr>
                <w:rFonts w:ascii="Times New Roman" w:hAnsi="Times New Roman"/>
                <w:bCs w:val="0"/>
                <w:sz w:val="26"/>
                <w:szCs w:val="26"/>
              </w:rPr>
              <w:t>ìm kiếm chương trình thực hiện phân tích kết quả</w:t>
            </w:r>
          </w:p>
        </w:tc>
        <w:tc>
          <w:tcPr>
            <w:tcW w:w="2410" w:type="dxa"/>
            <w:tcBorders>
              <w:top w:val="nil"/>
              <w:left w:val="nil"/>
              <w:bottom w:val="single" w:sz="4" w:space="0" w:color="auto"/>
              <w:right w:val="single" w:sz="4" w:space="0" w:color="auto"/>
            </w:tcBorders>
            <w:shd w:val="clear" w:color="auto" w:fill="auto"/>
            <w:noWrap/>
            <w:vAlign w:val="center"/>
            <w:hideMark/>
          </w:tcPr>
          <w:p w14:paraId="263624A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Truy vấn dữ liệu</w:t>
            </w:r>
          </w:p>
        </w:tc>
      </w:tr>
      <w:tr w:rsidR="00DF50A2" w:rsidRPr="002E6A38" w14:paraId="516996A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6264E00" w14:textId="0494BE1C"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68B04AE" w14:textId="67DC06BE"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T</w:t>
            </w:r>
            <w:r w:rsidRPr="002E6A38">
              <w:rPr>
                <w:rFonts w:ascii="Times New Roman" w:hAnsi="Times New Roman"/>
                <w:bCs w:val="0"/>
                <w:sz w:val="26"/>
                <w:szCs w:val="26"/>
              </w:rPr>
              <w:t>hêm chương trình thực hiện phân tích kết quả</w:t>
            </w:r>
          </w:p>
        </w:tc>
        <w:tc>
          <w:tcPr>
            <w:tcW w:w="2410" w:type="dxa"/>
            <w:tcBorders>
              <w:top w:val="nil"/>
              <w:left w:val="nil"/>
              <w:bottom w:val="single" w:sz="4" w:space="0" w:color="auto"/>
              <w:right w:val="single" w:sz="4" w:space="0" w:color="auto"/>
            </w:tcBorders>
            <w:shd w:val="clear" w:color="auto" w:fill="auto"/>
            <w:noWrap/>
            <w:vAlign w:val="center"/>
            <w:hideMark/>
          </w:tcPr>
          <w:p w14:paraId="2E3F674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64C0B6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AC5AE01" w14:textId="594DE42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CB149AE" w14:textId="159C012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S</w:t>
            </w:r>
            <w:r w:rsidRPr="002E6A38">
              <w:rPr>
                <w:rFonts w:ascii="Times New Roman" w:hAnsi="Times New Roman"/>
                <w:bCs w:val="0"/>
                <w:sz w:val="26"/>
                <w:szCs w:val="26"/>
              </w:rPr>
              <w:t>ửa chương trình thực hiện phân tích kết quả</w:t>
            </w:r>
          </w:p>
        </w:tc>
        <w:tc>
          <w:tcPr>
            <w:tcW w:w="2410" w:type="dxa"/>
            <w:tcBorders>
              <w:top w:val="nil"/>
              <w:left w:val="nil"/>
              <w:bottom w:val="single" w:sz="4" w:space="0" w:color="auto"/>
              <w:right w:val="single" w:sz="4" w:space="0" w:color="auto"/>
            </w:tcBorders>
            <w:shd w:val="clear" w:color="auto" w:fill="auto"/>
            <w:noWrap/>
            <w:vAlign w:val="center"/>
            <w:hideMark/>
          </w:tcPr>
          <w:p w14:paraId="686498F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9113E0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E5F1F13" w14:textId="1C369DE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2380B06" w14:textId="09D3D152"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X</w:t>
            </w:r>
            <w:r w:rsidRPr="002E6A38">
              <w:rPr>
                <w:rFonts w:ascii="Times New Roman" w:hAnsi="Times New Roman"/>
                <w:bCs w:val="0"/>
                <w:sz w:val="26"/>
                <w:szCs w:val="26"/>
              </w:rPr>
              <w:t>óa chương trình thực hiện phân tích kết quả</w:t>
            </w:r>
          </w:p>
        </w:tc>
        <w:tc>
          <w:tcPr>
            <w:tcW w:w="2410" w:type="dxa"/>
            <w:tcBorders>
              <w:top w:val="nil"/>
              <w:left w:val="nil"/>
              <w:bottom w:val="single" w:sz="4" w:space="0" w:color="auto"/>
              <w:right w:val="single" w:sz="4" w:space="0" w:color="auto"/>
            </w:tcBorders>
            <w:shd w:val="clear" w:color="auto" w:fill="auto"/>
            <w:noWrap/>
            <w:vAlign w:val="center"/>
            <w:hideMark/>
          </w:tcPr>
          <w:p w14:paraId="3B0BA6F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E33C1EA"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58488E7" w14:textId="7654C32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884C5E8" w14:textId="32A529BC"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H</w:t>
            </w:r>
            <w:r w:rsidRPr="002E6A38">
              <w:rPr>
                <w:rFonts w:ascii="Times New Roman" w:hAnsi="Times New Roman"/>
                <w:bCs w:val="0"/>
                <w:sz w:val="26"/>
                <w:szCs w:val="26"/>
              </w:rPr>
              <w:t xml:space="preserve">iển thị danh sách chương trình tiêu bản kỹ thuật số </w:t>
            </w:r>
          </w:p>
        </w:tc>
        <w:tc>
          <w:tcPr>
            <w:tcW w:w="2410" w:type="dxa"/>
            <w:tcBorders>
              <w:top w:val="nil"/>
              <w:left w:val="nil"/>
              <w:bottom w:val="single" w:sz="4" w:space="0" w:color="auto"/>
              <w:right w:val="single" w:sz="4" w:space="0" w:color="auto"/>
            </w:tcBorders>
            <w:shd w:val="clear" w:color="auto" w:fill="auto"/>
            <w:noWrap/>
            <w:vAlign w:val="center"/>
            <w:hideMark/>
          </w:tcPr>
          <w:p w14:paraId="58A933C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DB3F6C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2A3146F" w14:textId="2CCF319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553CBDA" w14:textId="590078B2"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T</w:t>
            </w:r>
            <w:r w:rsidRPr="002E6A38">
              <w:rPr>
                <w:rFonts w:ascii="Times New Roman" w:hAnsi="Times New Roman"/>
                <w:bCs w:val="0"/>
                <w:sz w:val="26"/>
                <w:szCs w:val="26"/>
              </w:rPr>
              <w:t xml:space="preserve">ìm kiếm chương trình tiêu bản kỹ thuật số </w:t>
            </w:r>
          </w:p>
        </w:tc>
        <w:tc>
          <w:tcPr>
            <w:tcW w:w="2410" w:type="dxa"/>
            <w:tcBorders>
              <w:top w:val="nil"/>
              <w:left w:val="nil"/>
              <w:bottom w:val="single" w:sz="4" w:space="0" w:color="auto"/>
              <w:right w:val="single" w:sz="4" w:space="0" w:color="auto"/>
            </w:tcBorders>
            <w:shd w:val="clear" w:color="auto" w:fill="auto"/>
            <w:noWrap/>
            <w:vAlign w:val="center"/>
            <w:hideMark/>
          </w:tcPr>
          <w:p w14:paraId="0AC048C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Truy vấn dữ liệu</w:t>
            </w:r>
          </w:p>
        </w:tc>
      </w:tr>
      <w:tr w:rsidR="00DF50A2" w:rsidRPr="002E6A38" w14:paraId="5B9A047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C0FAC0D" w14:textId="23AD5A5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048548E" w14:textId="1C7D9CB0"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T</w:t>
            </w:r>
            <w:r w:rsidRPr="002E6A38">
              <w:rPr>
                <w:rFonts w:ascii="Times New Roman" w:hAnsi="Times New Roman"/>
                <w:bCs w:val="0"/>
                <w:sz w:val="26"/>
                <w:szCs w:val="26"/>
              </w:rPr>
              <w:t xml:space="preserve">hêm mới chương trình tiêu bản kỹ thuật số </w:t>
            </w:r>
          </w:p>
        </w:tc>
        <w:tc>
          <w:tcPr>
            <w:tcW w:w="2410" w:type="dxa"/>
            <w:tcBorders>
              <w:top w:val="nil"/>
              <w:left w:val="nil"/>
              <w:bottom w:val="single" w:sz="4" w:space="0" w:color="auto"/>
              <w:right w:val="single" w:sz="4" w:space="0" w:color="auto"/>
            </w:tcBorders>
            <w:shd w:val="clear" w:color="auto" w:fill="auto"/>
            <w:noWrap/>
            <w:vAlign w:val="center"/>
            <w:hideMark/>
          </w:tcPr>
          <w:p w14:paraId="41E0794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D9F372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EA946DB" w14:textId="4C6EE30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F10174C" w14:textId="45509E2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S</w:t>
            </w:r>
            <w:r w:rsidRPr="002E6A38">
              <w:rPr>
                <w:rFonts w:ascii="Times New Roman" w:hAnsi="Times New Roman"/>
                <w:bCs w:val="0"/>
                <w:sz w:val="26"/>
                <w:szCs w:val="26"/>
              </w:rPr>
              <w:t xml:space="preserve">ửa chương trình tiêu bản kỹ thuật số </w:t>
            </w:r>
          </w:p>
        </w:tc>
        <w:tc>
          <w:tcPr>
            <w:tcW w:w="2410" w:type="dxa"/>
            <w:tcBorders>
              <w:top w:val="nil"/>
              <w:left w:val="nil"/>
              <w:bottom w:val="single" w:sz="4" w:space="0" w:color="auto"/>
              <w:right w:val="single" w:sz="4" w:space="0" w:color="auto"/>
            </w:tcBorders>
            <w:shd w:val="clear" w:color="auto" w:fill="auto"/>
            <w:noWrap/>
            <w:vAlign w:val="center"/>
            <w:hideMark/>
          </w:tcPr>
          <w:p w14:paraId="275AB35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3A030D9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01464A8" w14:textId="5508DC0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9665A6B" w14:textId="01319E40"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X</w:t>
            </w:r>
            <w:r w:rsidRPr="002E6A38">
              <w:rPr>
                <w:rFonts w:ascii="Times New Roman" w:hAnsi="Times New Roman"/>
                <w:bCs w:val="0"/>
                <w:sz w:val="26"/>
                <w:szCs w:val="26"/>
              </w:rPr>
              <w:t>óa chương trình tiêu bản kỹ thuật số</w:t>
            </w:r>
          </w:p>
        </w:tc>
        <w:tc>
          <w:tcPr>
            <w:tcW w:w="2410" w:type="dxa"/>
            <w:tcBorders>
              <w:top w:val="nil"/>
              <w:left w:val="nil"/>
              <w:bottom w:val="single" w:sz="4" w:space="0" w:color="auto"/>
              <w:right w:val="single" w:sz="4" w:space="0" w:color="auto"/>
            </w:tcBorders>
            <w:shd w:val="clear" w:color="auto" w:fill="auto"/>
            <w:noWrap/>
            <w:vAlign w:val="center"/>
            <w:hideMark/>
          </w:tcPr>
          <w:p w14:paraId="16A7AF7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805971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22E58BE" w14:textId="4FED2FB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70F2B8A" w14:textId="2A9D347E" w:rsidR="0003124E" w:rsidRPr="002E6A38" w:rsidRDefault="00EC4C20"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H</w:t>
            </w:r>
            <w:r w:rsidR="0003124E" w:rsidRPr="002E6A38">
              <w:rPr>
                <w:rFonts w:ascii="Times New Roman" w:hAnsi="Times New Roman"/>
                <w:bCs w:val="0"/>
                <w:sz w:val="26"/>
                <w:szCs w:val="26"/>
              </w:rPr>
              <w:t xml:space="preserve">iển thị kết quả phân tích </w:t>
            </w:r>
          </w:p>
        </w:tc>
        <w:tc>
          <w:tcPr>
            <w:tcW w:w="2410" w:type="dxa"/>
            <w:tcBorders>
              <w:top w:val="nil"/>
              <w:left w:val="nil"/>
              <w:bottom w:val="single" w:sz="4" w:space="0" w:color="auto"/>
              <w:right w:val="single" w:sz="4" w:space="0" w:color="auto"/>
            </w:tcBorders>
            <w:shd w:val="clear" w:color="auto" w:fill="auto"/>
            <w:noWrap/>
            <w:vAlign w:val="center"/>
            <w:hideMark/>
          </w:tcPr>
          <w:p w14:paraId="4C06480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217072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9826528" w14:textId="594C440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A6FAFE3" w14:textId="7AAF8DAE"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X</w:t>
            </w:r>
            <w:r w:rsidRPr="002E6A38">
              <w:rPr>
                <w:rFonts w:ascii="Times New Roman" w:hAnsi="Times New Roman"/>
                <w:bCs w:val="0"/>
                <w:sz w:val="26"/>
                <w:szCs w:val="26"/>
              </w:rPr>
              <w:t>uất dữ liệu dạng CSV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49BB50C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ABFB4D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8799492" w14:textId="5DDB153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B456A20" w14:textId="669C556D"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X</w:t>
            </w:r>
            <w:r w:rsidRPr="002E6A38">
              <w:rPr>
                <w:rFonts w:ascii="Times New Roman" w:hAnsi="Times New Roman"/>
                <w:bCs w:val="0"/>
                <w:sz w:val="26"/>
                <w:szCs w:val="26"/>
              </w:rPr>
              <w:t>uất dữ liệu dạng excel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2105133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624516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788B5D5" w14:textId="38C8BF4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2B4622E" w14:textId="32E06B7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X</w:t>
            </w:r>
            <w:r w:rsidRPr="002E6A38">
              <w:rPr>
                <w:rFonts w:ascii="Times New Roman" w:hAnsi="Times New Roman"/>
                <w:bCs w:val="0"/>
                <w:sz w:val="26"/>
                <w:szCs w:val="26"/>
              </w:rPr>
              <w:t>uất dữ liệu dạng PDF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7D27423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59C996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A54E92A" w14:textId="0860109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681C1EE" w14:textId="6431EE3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X</w:t>
            </w:r>
            <w:r w:rsidRPr="002E6A38">
              <w:rPr>
                <w:rFonts w:ascii="Times New Roman" w:hAnsi="Times New Roman"/>
                <w:bCs w:val="0"/>
                <w:sz w:val="26"/>
                <w:szCs w:val="26"/>
              </w:rPr>
              <w:t>uất báo cáo kết quả PDF có bảo mật (không chỉnh sửa) các kết quả ngoại kiểm từng đợt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7AF9A0D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5E1039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3B68FFC" w14:textId="686A4BD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DBEA8E3" w14:textId="1C5431E9"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X</w:t>
            </w:r>
            <w:r w:rsidRPr="002E6A38">
              <w:rPr>
                <w:rFonts w:ascii="Times New Roman" w:hAnsi="Times New Roman"/>
                <w:bCs w:val="0"/>
                <w:sz w:val="26"/>
                <w:szCs w:val="26"/>
              </w:rPr>
              <w:t xml:space="preserve">uất báo cáo kết quả PDF có bảo mật (không chỉnh sửa) cuối </w:t>
            </w:r>
            <w:r w:rsidR="0037740A" w:rsidRPr="002E6A38">
              <w:rPr>
                <w:rFonts w:ascii="Times New Roman" w:hAnsi="Times New Roman"/>
                <w:bCs w:val="0"/>
                <w:sz w:val="26"/>
                <w:szCs w:val="26"/>
              </w:rPr>
              <w:t>c</w:t>
            </w:r>
            <w:r w:rsidRPr="002E6A38">
              <w:rPr>
                <w:rFonts w:ascii="Times New Roman" w:hAnsi="Times New Roman"/>
                <w:bCs w:val="0"/>
                <w:sz w:val="26"/>
                <w:szCs w:val="26"/>
              </w:rPr>
              <w:t>hu kỳ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5661ED7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87C8A3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453AB9F" w14:textId="50ECA47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8EBBE97" w14:textId="4DA4873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X</w:t>
            </w:r>
            <w:r w:rsidRPr="002E6A38">
              <w:rPr>
                <w:rFonts w:ascii="Times New Roman" w:hAnsi="Times New Roman"/>
                <w:bCs w:val="0"/>
                <w:sz w:val="26"/>
                <w:szCs w:val="26"/>
              </w:rPr>
              <w:t>uất báo cáo kết quả của từng đơn vị tham gia</w:t>
            </w:r>
          </w:p>
        </w:tc>
        <w:tc>
          <w:tcPr>
            <w:tcW w:w="2410" w:type="dxa"/>
            <w:tcBorders>
              <w:top w:val="nil"/>
              <w:left w:val="nil"/>
              <w:bottom w:val="single" w:sz="4" w:space="0" w:color="auto"/>
              <w:right w:val="single" w:sz="4" w:space="0" w:color="auto"/>
            </w:tcBorders>
            <w:shd w:val="clear" w:color="auto" w:fill="auto"/>
            <w:noWrap/>
            <w:vAlign w:val="center"/>
            <w:hideMark/>
          </w:tcPr>
          <w:p w14:paraId="46FB79C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CF0C67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CCFF4B1" w14:textId="216F356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0EAFC6B" w14:textId="3A5DA0DC"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H</w:t>
            </w:r>
            <w:r w:rsidRPr="002E6A38">
              <w:rPr>
                <w:rFonts w:ascii="Times New Roman" w:hAnsi="Times New Roman"/>
                <w:bCs w:val="0"/>
                <w:sz w:val="26"/>
                <w:szCs w:val="26"/>
              </w:rPr>
              <w:t xml:space="preserve">iển thị kết quả phân tích </w:t>
            </w:r>
          </w:p>
        </w:tc>
        <w:tc>
          <w:tcPr>
            <w:tcW w:w="2410" w:type="dxa"/>
            <w:tcBorders>
              <w:top w:val="nil"/>
              <w:left w:val="nil"/>
              <w:bottom w:val="single" w:sz="4" w:space="0" w:color="auto"/>
              <w:right w:val="single" w:sz="4" w:space="0" w:color="auto"/>
            </w:tcBorders>
            <w:shd w:val="clear" w:color="auto" w:fill="auto"/>
            <w:noWrap/>
            <w:vAlign w:val="center"/>
            <w:hideMark/>
          </w:tcPr>
          <w:p w14:paraId="01E2981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AD97D6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BFB0B4A" w14:textId="425FF8F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8ED060E" w14:textId="17137E92"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X</w:t>
            </w:r>
            <w:r w:rsidRPr="002E6A38">
              <w:rPr>
                <w:rFonts w:ascii="Times New Roman" w:hAnsi="Times New Roman"/>
                <w:bCs w:val="0"/>
                <w:sz w:val="26"/>
                <w:szCs w:val="26"/>
              </w:rPr>
              <w:t>uất dữ liệu dạng CSV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580DF76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36D71F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4AD3887" w14:textId="76DF326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45E77E6" w14:textId="1F74AF2D"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X</w:t>
            </w:r>
            <w:r w:rsidRPr="002E6A38">
              <w:rPr>
                <w:rFonts w:ascii="Times New Roman" w:hAnsi="Times New Roman"/>
                <w:bCs w:val="0"/>
                <w:sz w:val="26"/>
                <w:szCs w:val="26"/>
              </w:rPr>
              <w:t>uất dữ liệu dạng excel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272A78E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8A426E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8BACD9A" w14:textId="6B9DCAB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16E6CDA" w14:textId="3EDE0CCA"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X</w:t>
            </w:r>
            <w:r w:rsidRPr="002E6A38">
              <w:rPr>
                <w:rFonts w:ascii="Times New Roman" w:hAnsi="Times New Roman"/>
                <w:bCs w:val="0"/>
                <w:sz w:val="26"/>
                <w:szCs w:val="26"/>
              </w:rPr>
              <w:t>uất dữ liệu dạng PDF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3452D43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DBFE59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C7585D1" w14:textId="1F7605E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39BA693" w14:textId="037DC5E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EC4C20" w:rsidRPr="002E6A38">
              <w:rPr>
                <w:rFonts w:ascii="Times New Roman" w:hAnsi="Times New Roman"/>
                <w:bCs w:val="0"/>
                <w:sz w:val="26"/>
                <w:szCs w:val="26"/>
              </w:rPr>
              <w:t>X</w:t>
            </w:r>
            <w:r w:rsidRPr="002E6A38">
              <w:rPr>
                <w:rFonts w:ascii="Times New Roman" w:hAnsi="Times New Roman"/>
                <w:bCs w:val="0"/>
                <w:sz w:val="26"/>
                <w:szCs w:val="26"/>
              </w:rPr>
              <w:t xml:space="preserve">uất báo cáo kết quả PDF có bảo mật (không chỉnh sửa) các kết quả </w:t>
            </w:r>
            <w:r w:rsidR="0037740A" w:rsidRPr="002E6A38">
              <w:rPr>
                <w:rFonts w:ascii="Times New Roman" w:hAnsi="Times New Roman"/>
                <w:bCs w:val="0"/>
                <w:sz w:val="26"/>
                <w:szCs w:val="26"/>
              </w:rPr>
              <w:t>n</w:t>
            </w:r>
            <w:r w:rsidRPr="002E6A38">
              <w:rPr>
                <w:rFonts w:ascii="Times New Roman" w:hAnsi="Times New Roman"/>
                <w:bCs w:val="0"/>
                <w:sz w:val="26"/>
                <w:szCs w:val="26"/>
              </w:rPr>
              <w:t>goại kiểm từng đợt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455234C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B1CFA5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5D90676" w14:textId="0DCC3BE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1D9C6E4" w14:textId="66F618F2" w:rsidR="0003124E" w:rsidRPr="002E6A38" w:rsidRDefault="00EC4C20"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w:t>
            </w:r>
            <w:r w:rsidR="0003124E" w:rsidRPr="002E6A38">
              <w:rPr>
                <w:rFonts w:ascii="Times New Roman" w:hAnsi="Times New Roman"/>
                <w:bCs w:val="0"/>
                <w:sz w:val="26"/>
                <w:szCs w:val="26"/>
              </w:rPr>
              <w:t>uất báo cáo kết quả PDF có bảo mật (không chỉnh sửa) cuối chu kỳ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0AAFF37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014114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1BDE0EF" w14:textId="6F235C2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C6B032C" w14:textId="06846A42" w:rsidR="0003124E" w:rsidRPr="002E6A38" w:rsidRDefault="0078327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w:t>
            </w:r>
            <w:r w:rsidR="0003124E" w:rsidRPr="002E6A38">
              <w:rPr>
                <w:rFonts w:ascii="Times New Roman" w:hAnsi="Times New Roman"/>
                <w:bCs w:val="0"/>
                <w:sz w:val="26"/>
                <w:szCs w:val="26"/>
              </w:rPr>
              <w:t>uất báo cáo kết quả của từng đơn vị tham gia</w:t>
            </w:r>
          </w:p>
        </w:tc>
        <w:tc>
          <w:tcPr>
            <w:tcW w:w="2410" w:type="dxa"/>
            <w:tcBorders>
              <w:top w:val="nil"/>
              <w:left w:val="nil"/>
              <w:bottom w:val="single" w:sz="4" w:space="0" w:color="auto"/>
              <w:right w:val="single" w:sz="4" w:space="0" w:color="auto"/>
            </w:tcBorders>
            <w:shd w:val="clear" w:color="auto" w:fill="auto"/>
            <w:noWrap/>
            <w:vAlign w:val="center"/>
            <w:hideMark/>
          </w:tcPr>
          <w:p w14:paraId="20657A5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928238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CE7ECA5" w14:textId="3A93C77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86E4896" w14:textId="42A5CC6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H</w:t>
            </w:r>
            <w:r w:rsidRPr="002E6A38">
              <w:rPr>
                <w:rFonts w:ascii="Times New Roman" w:hAnsi="Times New Roman"/>
                <w:bCs w:val="0"/>
                <w:sz w:val="26"/>
                <w:szCs w:val="26"/>
              </w:rPr>
              <w:t xml:space="preserve">iển thị kết quả phân tích </w:t>
            </w:r>
          </w:p>
        </w:tc>
        <w:tc>
          <w:tcPr>
            <w:tcW w:w="2410" w:type="dxa"/>
            <w:tcBorders>
              <w:top w:val="nil"/>
              <w:left w:val="nil"/>
              <w:bottom w:val="single" w:sz="4" w:space="0" w:color="auto"/>
              <w:right w:val="single" w:sz="4" w:space="0" w:color="auto"/>
            </w:tcBorders>
            <w:shd w:val="clear" w:color="auto" w:fill="auto"/>
            <w:noWrap/>
            <w:vAlign w:val="center"/>
            <w:hideMark/>
          </w:tcPr>
          <w:p w14:paraId="39E389BE"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7CCF2B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3E8B6C8" w14:textId="52591FF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1B8F956" w14:textId="44F49530"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CSV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40423A8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BD546E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C871E02" w14:textId="402B1AF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69704ED" w14:textId="4D36640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excel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6AA4B58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3D982A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00CCDC0" w14:textId="50B7763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63E1871" w14:textId="508CE5D1"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PDF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673C6AC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0279EA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A760E25" w14:textId="293DE93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E09743D" w14:textId="129A645A"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 xml:space="preserve">uất báo cáo kết quả PDF có bảo mật (không chỉnh sửa) các kết quả </w:t>
            </w:r>
            <w:r w:rsidR="0037740A" w:rsidRPr="002E6A38">
              <w:rPr>
                <w:rFonts w:ascii="Times New Roman" w:hAnsi="Times New Roman"/>
                <w:bCs w:val="0"/>
                <w:sz w:val="26"/>
                <w:szCs w:val="26"/>
              </w:rPr>
              <w:t>n</w:t>
            </w:r>
            <w:r w:rsidRPr="002E6A38">
              <w:rPr>
                <w:rFonts w:ascii="Times New Roman" w:hAnsi="Times New Roman"/>
                <w:bCs w:val="0"/>
                <w:sz w:val="26"/>
                <w:szCs w:val="26"/>
              </w:rPr>
              <w:t>goại kiểm từng đợt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0BBD16F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640D7B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AFF70F2" w14:textId="47283A9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49CD7F1" w14:textId="0B334D1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 xml:space="preserve">uất báo cáo kết quả PDF có bảo mật (không chỉnh sửa) cuối </w:t>
            </w:r>
            <w:r w:rsidR="0037740A" w:rsidRPr="002E6A38">
              <w:rPr>
                <w:rFonts w:ascii="Times New Roman" w:hAnsi="Times New Roman"/>
                <w:bCs w:val="0"/>
                <w:sz w:val="26"/>
                <w:szCs w:val="26"/>
              </w:rPr>
              <w:t>c</w:t>
            </w:r>
            <w:r w:rsidRPr="002E6A38">
              <w:rPr>
                <w:rFonts w:ascii="Times New Roman" w:hAnsi="Times New Roman"/>
                <w:bCs w:val="0"/>
                <w:sz w:val="26"/>
                <w:szCs w:val="26"/>
              </w:rPr>
              <w:t>hu kỳ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4015253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7DCBF6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09F63B1" w14:textId="6D5CB6B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DC02E3A" w14:textId="1F1186A3"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báo cáo kết quả của từng đơn vị tham gia</w:t>
            </w:r>
          </w:p>
        </w:tc>
        <w:tc>
          <w:tcPr>
            <w:tcW w:w="2410" w:type="dxa"/>
            <w:tcBorders>
              <w:top w:val="nil"/>
              <w:left w:val="nil"/>
              <w:bottom w:val="single" w:sz="4" w:space="0" w:color="auto"/>
              <w:right w:val="single" w:sz="4" w:space="0" w:color="auto"/>
            </w:tcBorders>
            <w:shd w:val="clear" w:color="auto" w:fill="auto"/>
            <w:noWrap/>
            <w:vAlign w:val="center"/>
            <w:hideMark/>
          </w:tcPr>
          <w:p w14:paraId="50BA585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A9C854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AA6ACAE" w14:textId="18DAF1C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73B4AC8" w14:textId="48DAB08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H</w:t>
            </w:r>
            <w:r w:rsidRPr="002E6A38">
              <w:rPr>
                <w:rFonts w:ascii="Times New Roman" w:hAnsi="Times New Roman"/>
                <w:bCs w:val="0"/>
                <w:sz w:val="26"/>
                <w:szCs w:val="26"/>
              </w:rPr>
              <w:t xml:space="preserve">iển thị kết quả phân tích </w:t>
            </w:r>
          </w:p>
        </w:tc>
        <w:tc>
          <w:tcPr>
            <w:tcW w:w="2410" w:type="dxa"/>
            <w:tcBorders>
              <w:top w:val="nil"/>
              <w:left w:val="nil"/>
              <w:bottom w:val="single" w:sz="4" w:space="0" w:color="auto"/>
              <w:right w:val="single" w:sz="4" w:space="0" w:color="auto"/>
            </w:tcBorders>
            <w:shd w:val="clear" w:color="auto" w:fill="auto"/>
            <w:noWrap/>
            <w:vAlign w:val="center"/>
            <w:hideMark/>
          </w:tcPr>
          <w:p w14:paraId="78B09DA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C48EC5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1B0DF03" w14:textId="227A7B5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9684C1C" w14:textId="059C08B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CSV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013C95B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0AEFCE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49EC0E8" w14:textId="4FDBACB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95B75B0" w14:textId="2E3CB12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excel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04BEA43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D21384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4289D07" w14:textId="397D29E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51D0C74" w14:textId="573AC44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PDF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5673A22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7E987A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E787113" w14:textId="11BDDC8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D96E715" w14:textId="035815C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 xml:space="preserve">uất báo cáo kết quả PDF có bảo mật (không chỉnh sửa) các kết quả </w:t>
            </w:r>
            <w:r w:rsidR="0037740A" w:rsidRPr="002E6A38">
              <w:rPr>
                <w:rFonts w:ascii="Times New Roman" w:hAnsi="Times New Roman"/>
                <w:bCs w:val="0"/>
                <w:sz w:val="26"/>
                <w:szCs w:val="26"/>
              </w:rPr>
              <w:t>n</w:t>
            </w:r>
            <w:r w:rsidRPr="002E6A38">
              <w:rPr>
                <w:rFonts w:ascii="Times New Roman" w:hAnsi="Times New Roman"/>
                <w:bCs w:val="0"/>
                <w:sz w:val="26"/>
                <w:szCs w:val="26"/>
              </w:rPr>
              <w:t>goại kiểm từng đợt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412BC9C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A9A32E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505E4C3" w14:textId="3BC153A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E25F78A" w14:textId="0C064A6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 xml:space="preserve">uất báo cáo kết quả PDF có bảo mật (không chỉnh sửa) cuối </w:t>
            </w:r>
            <w:r w:rsidR="0037740A" w:rsidRPr="002E6A38">
              <w:rPr>
                <w:rFonts w:ascii="Times New Roman" w:hAnsi="Times New Roman"/>
                <w:bCs w:val="0"/>
                <w:sz w:val="26"/>
                <w:szCs w:val="26"/>
              </w:rPr>
              <w:t>c</w:t>
            </w:r>
            <w:r w:rsidRPr="002E6A38">
              <w:rPr>
                <w:rFonts w:ascii="Times New Roman" w:hAnsi="Times New Roman"/>
                <w:bCs w:val="0"/>
                <w:sz w:val="26"/>
                <w:szCs w:val="26"/>
              </w:rPr>
              <w:t>hu kỳ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019635C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B38EF0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89F2AA0" w14:textId="02B2DAC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D32FA64" w14:textId="42F3206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báo cáo kết quả của từng đơn vị tham gia</w:t>
            </w:r>
          </w:p>
        </w:tc>
        <w:tc>
          <w:tcPr>
            <w:tcW w:w="2410" w:type="dxa"/>
            <w:tcBorders>
              <w:top w:val="nil"/>
              <w:left w:val="nil"/>
              <w:bottom w:val="single" w:sz="4" w:space="0" w:color="auto"/>
              <w:right w:val="single" w:sz="4" w:space="0" w:color="auto"/>
            </w:tcBorders>
            <w:shd w:val="clear" w:color="auto" w:fill="auto"/>
            <w:noWrap/>
            <w:vAlign w:val="center"/>
            <w:hideMark/>
          </w:tcPr>
          <w:p w14:paraId="07BCA5F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727BB8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23756CF" w14:textId="227FC51C"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00A0690" w14:textId="69923F90"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H</w:t>
            </w:r>
            <w:r w:rsidRPr="002E6A38">
              <w:rPr>
                <w:rFonts w:ascii="Times New Roman" w:hAnsi="Times New Roman"/>
                <w:bCs w:val="0"/>
                <w:sz w:val="26"/>
                <w:szCs w:val="26"/>
              </w:rPr>
              <w:t xml:space="preserve">iển thị kết quả phân tích </w:t>
            </w:r>
          </w:p>
        </w:tc>
        <w:tc>
          <w:tcPr>
            <w:tcW w:w="2410" w:type="dxa"/>
            <w:tcBorders>
              <w:top w:val="nil"/>
              <w:left w:val="nil"/>
              <w:bottom w:val="single" w:sz="4" w:space="0" w:color="auto"/>
              <w:right w:val="single" w:sz="4" w:space="0" w:color="auto"/>
            </w:tcBorders>
            <w:shd w:val="clear" w:color="auto" w:fill="auto"/>
            <w:noWrap/>
            <w:vAlign w:val="center"/>
            <w:hideMark/>
          </w:tcPr>
          <w:p w14:paraId="3BAA811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92B162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A521843" w14:textId="1AB97B3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A79A398" w14:textId="72ABFAE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CSV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5785F59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584F81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4FE3C93" w14:textId="58B8FF1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8669BC8" w14:textId="122EF53D"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excel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1373335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49046A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92EEE71" w14:textId="4C1EF6D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87E153B" w14:textId="6CA997CA"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PDF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58014A67"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EA5F68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DF46550" w14:textId="5AF055A5"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3DFA1AD" w14:textId="718B3B03"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 xml:space="preserve">uất báo cáo kết quả PDF có bảo mật (không chỉnh sửa) các kết quả </w:t>
            </w:r>
            <w:r w:rsidR="0037740A" w:rsidRPr="002E6A38">
              <w:rPr>
                <w:rFonts w:ascii="Times New Roman" w:hAnsi="Times New Roman"/>
                <w:bCs w:val="0"/>
                <w:sz w:val="26"/>
                <w:szCs w:val="26"/>
              </w:rPr>
              <w:t>n</w:t>
            </w:r>
            <w:r w:rsidRPr="002E6A38">
              <w:rPr>
                <w:rFonts w:ascii="Times New Roman" w:hAnsi="Times New Roman"/>
                <w:bCs w:val="0"/>
                <w:sz w:val="26"/>
                <w:szCs w:val="26"/>
              </w:rPr>
              <w:t>goại kiểm từng đợt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454A4E2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65E75D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FEE8AC1" w14:textId="511275F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D4DEA6E" w14:textId="0D430F2D"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 xml:space="preserve">uất báo cáo kết quả PDF có bảo mật (không chỉnh sửa) cuối </w:t>
            </w:r>
            <w:r w:rsidR="0037740A" w:rsidRPr="002E6A38">
              <w:rPr>
                <w:rFonts w:ascii="Times New Roman" w:hAnsi="Times New Roman"/>
                <w:bCs w:val="0"/>
                <w:sz w:val="26"/>
                <w:szCs w:val="26"/>
              </w:rPr>
              <w:t>c</w:t>
            </w:r>
            <w:r w:rsidRPr="002E6A38">
              <w:rPr>
                <w:rFonts w:ascii="Times New Roman" w:hAnsi="Times New Roman"/>
                <w:bCs w:val="0"/>
                <w:sz w:val="26"/>
                <w:szCs w:val="26"/>
              </w:rPr>
              <w:t>hu kỳ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0127290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C6B08F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0DBBA10" w14:textId="4C44EC4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87DA78C" w14:textId="240ACD6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báo cáo kết quả của từng đơn vị tham gia</w:t>
            </w:r>
          </w:p>
        </w:tc>
        <w:tc>
          <w:tcPr>
            <w:tcW w:w="2410" w:type="dxa"/>
            <w:tcBorders>
              <w:top w:val="nil"/>
              <w:left w:val="nil"/>
              <w:bottom w:val="single" w:sz="4" w:space="0" w:color="auto"/>
              <w:right w:val="single" w:sz="4" w:space="0" w:color="auto"/>
            </w:tcBorders>
            <w:shd w:val="clear" w:color="auto" w:fill="auto"/>
            <w:noWrap/>
            <w:vAlign w:val="center"/>
            <w:hideMark/>
          </w:tcPr>
          <w:p w14:paraId="57914E0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E4D79E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142F618" w14:textId="0B28842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0E7C9F6" w14:textId="577BB210"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H</w:t>
            </w:r>
            <w:r w:rsidRPr="002E6A38">
              <w:rPr>
                <w:rFonts w:ascii="Times New Roman" w:hAnsi="Times New Roman"/>
                <w:bCs w:val="0"/>
                <w:sz w:val="26"/>
                <w:szCs w:val="26"/>
              </w:rPr>
              <w:t xml:space="preserve">iển thị kết quả phân tích </w:t>
            </w:r>
          </w:p>
        </w:tc>
        <w:tc>
          <w:tcPr>
            <w:tcW w:w="2410" w:type="dxa"/>
            <w:tcBorders>
              <w:top w:val="nil"/>
              <w:left w:val="nil"/>
              <w:bottom w:val="single" w:sz="4" w:space="0" w:color="auto"/>
              <w:right w:val="single" w:sz="4" w:space="0" w:color="auto"/>
            </w:tcBorders>
            <w:shd w:val="clear" w:color="auto" w:fill="auto"/>
            <w:noWrap/>
            <w:vAlign w:val="center"/>
            <w:hideMark/>
          </w:tcPr>
          <w:p w14:paraId="073BDB01"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855375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D4B344B" w14:textId="2C62C6C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921E7C0" w14:textId="07CE2C9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CSV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54C4AE07"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BAAC58A"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8397EB8" w14:textId="646F93E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0BF1875" w14:textId="5DD5604E"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excel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6E1A228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BCC2F5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1694A20" w14:textId="278920A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F4D855E" w14:textId="6C07705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PDF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7C02358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896A8A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3421352" w14:textId="52B6F23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8EC1976" w14:textId="2865894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báo cáo kết quả PDF có bảo mật (không chỉnh sửa) các kết quả Ngoại kiểm từng đợt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1499BA8E"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737606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6D040E4" w14:textId="4F784895"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E565634" w14:textId="3DA28D0A"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báo cáo kết quả PDF có bảo mật (không chỉnh sửa) cuối Chu kỳ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4135C79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43F940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27AE447" w14:textId="548552F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F9457DA" w14:textId="29310A0C"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báo cáo kết quả của từng đơn vị tham gia</w:t>
            </w:r>
          </w:p>
        </w:tc>
        <w:tc>
          <w:tcPr>
            <w:tcW w:w="2410" w:type="dxa"/>
            <w:tcBorders>
              <w:top w:val="nil"/>
              <w:left w:val="nil"/>
              <w:bottom w:val="single" w:sz="4" w:space="0" w:color="auto"/>
              <w:right w:val="single" w:sz="4" w:space="0" w:color="auto"/>
            </w:tcBorders>
            <w:shd w:val="clear" w:color="auto" w:fill="auto"/>
            <w:noWrap/>
            <w:vAlign w:val="center"/>
            <w:hideMark/>
          </w:tcPr>
          <w:p w14:paraId="68FB1AC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C86EDE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61D6499" w14:textId="19CCE1F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0A8F596" w14:textId="668BAFB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H</w:t>
            </w:r>
            <w:r w:rsidRPr="002E6A38">
              <w:rPr>
                <w:rFonts w:ascii="Times New Roman" w:hAnsi="Times New Roman"/>
                <w:bCs w:val="0"/>
                <w:sz w:val="26"/>
                <w:szCs w:val="26"/>
              </w:rPr>
              <w:t xml:space="preserve">iển thị kết quả phân tích </w:t>
            </w:r>
          </w:p>
        </w:tc>
        <w:tc>
          <w:tcPr>
            <w:tcW w:w="2410" w:type="dxa"/>
            <w:tcBorders>
              <w:top w:val="nil"/>
              <w:left w:val="nil"/>
              <w:bottom w:val="single" w:sz="4" w:space="0" w:color="auto"/>
              <w:right w:val="single" w:sz="4" w:space="0" w:color="auto"/>
            </w:tcBorders>
            <w:shd w:val="clear" w:color="auto" w:fill="auto"/>
            <w:noWrap/>
            <w:vAlign w:val="center"/>
            <w:hideMark/>
          </w:tcPr>
          <w:p w14:paraId="6CE23137"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1B3A70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F60F9DB" w14:textId="640498F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65DF89C" w14:textId="2649041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CSV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3E175F6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64A803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41B31ED" w14:textId="1F6D215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2571309" w14:textId="789FEB61"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excel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0182141E"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DAFE57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324A19C" w14:textId="38A49F6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F58998A" w14:textId="2321A43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PDF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150721F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B3D062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002D80D" w14:textId="1E84375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827520D" w14:textId="0422FB81"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 xml:space="preserve">uất báo cáo kết quả PDF có bảo mật (không chỉnh sửa) các kết quả </w:t>
            </w:r>
            <w:r w:rsidR="0037740A" w:rsidRPr="002E6A38">
              <w:rPr>
                <w:rFonts w:ascii="Times New Roman" w:hAnsi="Times New Roman"/>
                <w:bCs w:val="0"/>
                <w:sz w:val="26"/>
                <w:szCs w:val="26"/>
              </w:rPr>
              <w:t>n</w:t>
            </w:r>
            <w:r w:rsidRPr="002E6A38">
              <w:rPr>
                <w:rFonts w:ascii="Times New Roman" w:hAnsi="Times New Roman"/>
                <w:bCs w:val="0"/>
                <w:sz w:val="26"/>
                <w:szCs w:val="26"/>
              </w:rPr>
              <w:t>goại kiểm từng đợt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578382C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F7182E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F20E0CE" w14:textId="514BE74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B5CF6F5" w14:textId="5FA31A6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 xml:space="preserve">uất báo cáo kết quả PDF có bảo mật (không chỉnh sửa) cuối </w:t>
            </w:r>
            <w:r w:rsidR="0037740A" w:rsidRPr="002E6A38">
              <w:rPr>
                <w:rFonts w:ascii="Times New Roman" w:hAnsi="Times New Roman"/>
                <w:bCs w:val="0"/>
                <w:sz w:val="26"/>
                <w:szCs w:val="26"/>
              </w:rPr>
              <w:t>c</w:t>
            </w:r>
            <w:r w:rsidRPr="002E6A38">
              <w:rPr>
                <w:rFonts w:ascii="Times New Roman" w:hAnsi="Times New Roman"/>
                <w:bCs w:val="0"/>
                <w:sz w:val="26"/>
                <w:szCs w:val="26"/>
              </w:rPr>
              <w:t>hu kỳ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487AF0B7"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F5E3BA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0B7E3BC" w14:textId="67F4BDD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9A87AE4" w14:textId="3410AA22"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báo cáo kết quả của từng đơn vị tham gia</w:t>
            </w:r>
          </w:p>
        </w:tc>
        <w:tc>
          <w:tcPr>
            <w:tcW w:w="2410" w:type="dxa"/>
            <w:tcBorders>
              <w:top w:val="nil"/>
              <w:left w:val="nil"/>
              <w:bottom w:val="single" w:sz="4" w:space="0" w:color="auto"/>
              <w:right w:val="single" w:sz="4" w:space="0" w:color="auto"/>
            </w:tcBorders>
            <w:shd w:val="clear" w:color="auto" w:fill="auto"/>
            <w:noWrap/>
            <w:vAlign w:val="center"/>
            <w:hideMark/>
          </w:tcPr>
          <w:p w14:paraId="6F7F3D4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F46E61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D229F46" w14:textId="33232D7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4453027" w14:textId="1DC67CDD"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H</w:t>
            </w:r>
            <w:r w:rsidRPr="002E6A38">
              <w:rPr>
                <w:rFonts w:ascii="Times New Roman" w:hAnsi="Times New Roman"/>
                <w:bCs w:val="0"/>
                <w:sz w:val="26"/>
                <w:szCs w:val="26"/>
              </w:rPr>
              <w:t xml:space="preserve">iển thị kết quả phân tích </w:t>
            </w:r>
          </w:p>
        </w:tc>
        <w:tc>
          <w:tcPr>
            <w:tcW w:w="2410" w:type="dxa"/>
            <w:tcBorders>
              <w:top w:val="nil"/>
              <w:left w:val="nil"/>
              <w:bottom w:val="single" w:sz="4" w:space="0" w:color="auto"/>
              <w:right w:val="single" w:sz="4" w:space="0" w:color="auto"/>
            </w:tcBorders>
            <w:shd w:val="clear" w:color="auto" w:fill="auto"/>
            <w:noWrap/>
            <w:vAlign w:val="center"/>
            <w:hideMark/>
          </w:tcPr>
          <w:p w14:paraId="3D54F4F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16ED63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DF72227" w14:textId="67949BC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CE62BC6" w14:textId="3AAAA04D"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CSV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552A439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4B5C4AA"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41D9D5B" w14:textId="4B280D4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F2A7292" w14:textId="76A6F8B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excel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3A79FB9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DE9078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C46B4C6" w14:textId="5A93738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F921C6C" w14:textId="59ADF58E"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PDF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635924E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7D401B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FD1E769" w14:textId="65C2F39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2A7713F" w14:textId="40279A1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 xml:space="preserve">uất báo cáo kết quả PDF có bảo mật (không chỉnh sửa) các kết quả </w:t>
            </w:r>
            <w:r w:rsidR="0037740A" w:rsidRPr="002E6A38">
              <w:rPr>
                <w:rFonts w:ascii="Times New Roman" w:hAnsi="Times New Roman"/>
                <w:bCs w:val="0"/>
                <w:sz w:val="26"/>
                <w:szCs w:val="26"/>
              </w:rPr>
              <w:t>n</w:t>
            </w:r>
            <w:r w:rsidRPr="002E6A38">
              <w:rPr>
                <w:rFonts w:ascii="Times New Roman" w:hAnsi="Times New Roman"/>
                <w:bCs w:val="0"/>
                <w:sz w:val="26"/>
                <w:szCs w:val="26"/>
              </w:rPr>
              <w:t>goại kiểm từng đợt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7CB0706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62E109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B51D604" w14:textId="03084FB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D8C34D0" w14:textId="69C15CC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331AD3" w:rsidRPr="002E6A38">
              <w:rPr>
                <w:rFonts w:ascii="Times New Roman" w:hAnsi="Times New Roman"/>
                <w:bCs w:val="0"/>
                <w:sz w:val="26"/>
                <w:szCs w:val="26"/>
              </w:rPr>
              <w:t>X</w:t>
            </w:r>
            <w:r w:rsidRPr="002E6A38">
              <w:rPr>
                <w:rFonts w:ascii="Times New Roman" w:hAnsi="Times New Roman"/>
                <w:bCs w:val="0"/>
                <w:sz w:val="26"/>
                <w:szCs w:val="26"/>
              </w:rPr>
              <w:t xml:space="preserve">uất báo cáo kết quả PDF có bảo mật (không chỉnh sửa) cuối </w:t>
            </w:r>
            <w:r w:rsidR="0037740A" w:rsidRPr="002E6A38">
              <w:rPr>
                <w:rFonts w:ascii="Times New Roman" w:hAnsi="Times New Roman"/>
                <w:bCs w:val="0"/>
                <w:sz w:val="26"/>
                <w:szCs w:val="26"/>
              </w:rPr>
              <w:t>c</w:t>
            </w:r>
            <w:r w:rsidRPr="002E6A38">
              <w:rPr>
                <w:rFonts w:ascii="Times New Roman" w:hAnsi="Times New Roman"/>
                <w:bCs w:val="0"/>
                <w:sz w:val="26"/>
                <w:szCs w:val="26"/>
              </w:rPr>
              <w:t>hu kỳ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16D2F5D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F570FD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0408399" w14:textId="70E5C64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6054445" w14:textId="28B4EFB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báo cáo kết quả của từng đơn vị tham gia</w:t>
            </w:r>
          </w:p>
        </w:tc>
        <w:tc>
          <w:tcPr>
            <w:tcW w:w="2410" w:type="dxa"/>
            <w:tcBorders>
              <w:top w:val="nil"/>
              <w:left w:val="nil"/>
              <w:bottom w:val="single" w:sz="4" w:space="0" w:color="auto"/>
              <w:right w:val="single" w:sz="4" w:space="0" w:color="auto"/>
            </w:tcBorders>
            <w:shd w:val="clear" w:color="auto" w:fill="auto"/>
            <w:noWrap/>
            <w:vAlign w:val="center"/>
            <w:hideMark/>
          </w:tcPr>
          <w:p w14:paraId="7318F40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1E30AE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A071CF1" w14:textId="39F3E27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DEE3D17" w14:textId="61E2F2AA"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H</w:t>
            </w:r>
            <w:r w:rsidRPr="002E6A38">
              <w:rPr>
                <w:rFonts w:ascii="Times New Roman" w:hAnsi="Times New Roman"/>
                <w:bCs w:val="0"/>
                <w:sz w:val="26"/>
                <w:szCs w:val="26"/>
              </w:rPr>
              <w:t xml:space="preserve">iển thị kết quả phân tích </w:t>
            </w:r>
          </w:p>
        </w:tc>
        <w:tc>
          <w:tcPr>
            <w:tcW w:w="2410" w:type="dxa"/>
            <w:tcBorders>
              <w:top w:val="nil"/>
              <w:left w:val="nil"/>
              <w:bottom w:val="single" w:sz="4" w:space="0" w:color="auto"/>
              <w:right w:val="single" w:sz="4" w:space="0" w:color="auto"/>
            </w:tcBorders>
            <w:shd w:val="clear" w:color="auto" w:fill="auto"/>
            <w:noWrap/>
            <w:vAlign w:val="center"/>
            <w:hideMark/>
          </w:tcPr>
          <w:p w14:paraId="27AA78A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09731F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E25821B" w14:textId="5C42DB65"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FFCFEE7" w14:textId="229A15F3"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CSV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37CBCD7E"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413FBF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365A13B" w14:textId="0BE7A37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CE74AF8" w14:textId="5EF2D6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excel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6033F391"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A68E83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DB5D0A0" w14:textId="5075A8D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311762C" w14:textId="01670242"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PDF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5FEF4CF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00A4ACA"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5A248B3" w14:textId="4CDA75C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DCBBB17" w14:textId="414BEB00"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 xml:space="preserve">uất báo cáo kết quả PDF có bảo mật (không chỉnh sửa) các kết quả </w:t>
            </w:r>
            <w:r w:rsidR="0037740A" w:rsidRPr="002E6A38">
              <w:rPr>
                <w:rFonts w:ascii="Times New Roman" w:hAnsi="Times New Roman"/>
                <w:bCs w:val="0"/>
                <w:sz w:val="26"/>
                <w:szCs w:val="26"/>
              </w:rPr>
              <w:t>n</w:t>
            </w:r>
            <w:r w:rsidRPr="002E6A38">
              <w:rPr>
                <w:rFonts w:ascii="Times New Roman" w:hAnsi="Times New Roman"/>
                <w:bCs w:val="0"/>
                <w:sz w:val="26"/>
                <w:szCs w:val="26"/>
              </w:rPr>
              <w:t>goại kiểm từng đợt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6BD546CE"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EB5B6E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5E40E42" w14:textId="73E525F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903E2F4" w14:textId="7D5F0AC8"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 xml:space="preserve">uất báo cáo kết quả PDF có bảo mật (không chỉnh sửa) cuối </w:t>
            </w:r>
            <w:r w:rsidR="0037740A" w:rsidRPr="002E6A38">
              <w:rPr>
                <w:rFonts w:ascii="Times New Roman" w:hAnsi="Times New Roman"/>
                <w:bCs w:val="0"/>
                <w:sz w:val="26"/>
                <w:szCs w:val="26"/>
              </w:rPr>
              <w:t>c</w:t>
            </w:r>
            <w:r w:rsidRPr="002E6A38">
              <w:rPr>
                <w:rFonts w:ascii="Times New Roman" w:hAnsi="Times New Roman"/>
                <w:bCs w:val="0"/>
                <w:sz w:val="26"/>
                <w:szCs w:val="26"/>
              </w:rPr>
              <w:t>hu kỳ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1526707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BCDFAA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C35EFA5" w14:textId="38ED4F7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C374403" w14:textId="3544DD8D"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báo cáo kết quả của từng đơn vị tham gia</w:t>
            </w:r>
          </w:p>
        </w:tc>
        <w:tc>
          <w:tcPr>
            <w:tcW w:w="2410" w:type="dxa"/>
            <w:tcBorders>
              <w:top w:val="nil"/>
              <w:left w:val="nil"/>
              <w:bottom w:val="single" w:sz="4" w:space="0" w:color="auto"/>
              <w:right w:val="single" w:sz="4" w:space="0" w:color="auto"/>
            </w:tcBorders>
            <w:shd w:val="clear" w:color="auto" w:fill="auto"/>
            <w:noWrap/>
            <w:vAlign w:val="center"/>
            <w:hideMark/>
          </w:tcPr>
          <w:p w14:paraId="4F39145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10A4A1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8151F6D" w14:textId="030D613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D6354C4" w14:textId="0AADFBFC"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H</w:t>
            </w:r>
            <w:r w:rsidRPr="002E6A38">
              <w:rPr>
                <w:rFonts w:ascii="Times New Roman" w:hAnsi="Times New Roman"/>
                <w:bCs w:val="0"/>
                <w:sz w:val="26"/>
                <w:szCs w:val="26"/>
              </w:rPr>
              <w:t xml:space="preserve">iển thị kết quả phân tích </w:t>
            </w:r>
          </w:p>
        </w:tc>
        <w:tc>
          <w:tcPr>
            <w:tcW w:w="2410" w:type="dxa"/>
            <w:tcBorders>
              <w:top w:val="nil"/>
              <w:left w:val="nil"/>
              <w:bottom w:val="single" w:sz="4" w:space="0" w:color="auto"/>
              <w:right w:val="single" w:sz="4" w:space="0" w:color="auto"/>
            </w:tcBorders>
            <w:shd w:val="clear" w:color="auto" w:fill="auto"/>
            <w:noWrap/>
            <w:vAlign w:val="center"/>
            <w:hideMark/>
          </w:tcPr>
          <w:p w14:paraId="56B7B79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79AF82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2C9E77E" w14:textId="3357598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6C2A603" w14:textId="158593E1"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CSV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2467A7BE"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C618B14"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F2F62C9" w14:textId="3912E5D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7ED98B3" w14:textId="0F8EB5E8"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excel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2108098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5F7ABC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52169B6" w14:textId="250755E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DE15716" w14:textId="2404648E"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PDF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48D6DD61"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44D4D5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985CD75" w14:textId="257628C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D27C52A" w14:textId="69198CF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 xml:space="preserve">uất báo cáo kết quả PDF có bảo mật (không chỉnh sửa) các kết quả </w:t>
            </w:r>
            <w:r w:rsidR="0037740A" w:rsidRPr="002E6A38">
              <w:rPr>
                <w:rFonts w:ascii="Times New Roman" w:hAnsi="Times New Roman"/>
                <w:bCs w:val="0"/>
                <w:sz w:val="26"/>
                <w:szCs w:val="26"/>
              </w:rPr>
              <w:t>n</w:t>
            </w:r>
            <w:r w:rsidRPr="002E6A38">
              <w:rPr>
                <w:rFonts w:ascii="Times New Roman" w:hAnsi="Times New Roman"/>
                <w:bCs w:val="0"/>
                <w:sz w:val="26"/>
                <w:szCs w:val="26"/>
              </w:rPr>
              <w:t>goại kiểm từng đợt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59C3B6E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BA8C61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49C884C" w14:textId="410708D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425C451" w14:textId="69B5909D"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 xml:space="preserve">uất báo cáo kết quả PDF có bảo mật (không chỉnh sửa) cuối </w:t>
            </w:r>
            <w:r w:rsidR="0037740A" w:rsidRPr="002E6A38">
              <w:rPr>
                <w:rFonts w:ascii="Times New Roman" w:hAnsi="Times New Roman"/>
                <w:bCs w:val="0"/>
                <w:sz w:val="26"/>
                <w:szCs w:val="26"/>
              </w:rPr>
              <w:t>c</w:t>
            </w:r>
            <w:r w:rsidRPr="002E6A38">
              <w:rPr>
                <w:rFonts w:ascii="Times New Roman" w:hAnsi="Times New Roman"/>
                <w:bCs w:val="0"/>
                <w:sz w:val="26"/>
                <w:szCs w:val="26"/>
              </w:rPr>
              <w:t>hu kỳ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17E9492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811E01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4C56263" w14:textId="45EA58C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35C429C" w14:textId="526D9DD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báo cáo kết quả của từng đơn vị tham gia</w:t>
            </w:r>
          </w:p>
        </w:tc>
        <w:tc>
          <w:tcPr>
            <w:tcW w:w="2410" w:type="dxa"/>
            <w:tcBorders>
              <w:top w:val="nil"/>
              <w:left w:val="nil"/>
              <w:bottom w:val="single" w:sz="4" w:space="0" w:color="auto"/>
              <w:right w:val="single" w:sz="4" w:space="0" w:color="auto"/>
            </w:tcBorders>
            <w:shd w:val="clear" w:color="auto" w:fill="auto"/>
            <w:noWrap/>
            <w:vAlign w:val="center"/>
            <w:hideMark/>
          </w:tcPr>
          <w:p w14:paraId="657441E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40B8E8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0CF8929" w14:textId="4A5C80C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4CDAE74" w14:textId="3165C06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H</w:t>
            </w:r>
            <w:r w:rsidRPr="002E6A38">
              <w:rPr>
                <w:rFonts w:ascii="Times New Roman" w:hAnsi="Times New Roman"/>
                <w:bCs w:val="0"/>
                <w:sz w:val="26"/>
                <w:szCs w:val="26"/>
              </w:rPr>
              <w:t>iển thị bi</w:t>
            </w:r>
            <w:r w:rsidR="0037740A" w:rsidRPr="002E6A38">
              <w:rPr>
                <w:rFonts w:ascii="Times New Roman" w:hAnsi="Times New Roman"/>
                <w:bCs w:val="0"/>
                <w:sz w:val="26"/>
                <w:szCs w:val="26"/>
              </w:rPr>
              <w:t>ể</w:t>
            </w:r>
            <w:r w:rsidRPr="002E6A38">
              <w:rPr>
                <w:rFonts w:ascii="Times New Roman" w:hAnsi="Times New Roman"/>
                <w:bCs w:val="0"/>
                <w:sz w:val="26"/>
                <w:szCs w:val="26"/>
              </w:rPr>
              <w:t>u đồ thống kê: biểu đồ so sánh nhóm</w:t>
            </w:r>
          </w:p>
        </w:tc>
        <w:tc>
          <w:tcPr>
            <w:tcW w:w="2410" w:type="dxa"/>
            <w:tcBorders>
              <w:top w:val="nil"/>
              <w:left w:val="nil"/>
              <w:bottom w:val="single" w:sz="4" w:space="0" w:color="auto"/>
              <w:right w:val="single" w:sz="4" w:space="0" w:color="auto"/>
            </w:tcBorders>
            <w:shd w:val="clear" w:color="auto" w:fill="auto"/>
            <w:noWrap/>
            <w:vAlign w:val="center"/>
            <w:hideMark/>
          </w:tcPr>
          <w:p w14:paraId="71AA79B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BE709F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A67F4C3" w14:textId="59C4BB1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125B242" w14:textId="0D958242"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H</w:t>
            </w:r>
            <w:r w:rsidRPr="002E6A38">
              <w:rPr>
                <w:rFonts w:ascii="Times New Roman" w:hAnsi="Times New Roman"/>
                <w:bCs w:val="0"/>
                <w:sz w:val="26"/>
                <w:szCs w:val="26"/>
              </w:rPr>
              <w:t>iển thị bi</w:t>
            </w:r>
            <w:r w:rsidR="0037740A" w:rsidRPr="002E6A38">
              <w:rPr>
                <w:rFonts w:ascii="Times New Roman" w:hAnsi="Times New Roman"/>
                <w:bCs w:val="0"/>
                <w:sz w:val="26"/>
                <w:szCs w:val="26"/>
              </w:rPr>
              <w:t>ể</w:t>
            </w:r>
            <w:r w:rsidRPr="002E6A38">
              <w:rPr>
                <w:rFonts w:ascii="Times New Roman" w:hAnsi="Times New Roman"/>
                <w:bCs w:val="0"/>
                <w:sz w:val="26"/>
                <w:szCs w:val="26"/>
              </w:rPr>
              <w:t>u đồ thống kê: biểu đồ so sánh phương pháp</w:t>
            </w:r>
          </w:p>
        </w:tc>
        <w:tc>
          <w:tcPr>
            <w:tcW w:w="2410" w:type="dxa"/>
            <w:tcBorders>
              <w:top w:val="nil"/>
              <w:left w:val="nil"/>
              <w:bottom w:val="single" w:sz="4" w:space="0" w:color="auto"/>
              <w:right w:val="single" w:sz="4" w:space="0" w:color="auto"/>
            </w:tcBorders>
            <w:shd w:val="clear" w:color="auto" w:fill="auto"/>
            <w:noWrap/>
            <w:vAlign w:val="center"/>
            <w:hideMark/>
          </w:tcPr>
          <w:p w14:paraId="5E346A8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F8CF63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975410A" w14:textId="6B49492C"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24CD1FB" w14:textId="3884930D"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H</w:t>
            </w:r>
            <w:r w:rsidRPr="002E6A38">
              <w:rPr>
                <w:rFonts w:ascii="Times New Roman" w:hAnsi="Times New Roman"/>
                <w:bCs w:val="0"/>
                <w:sz w:val="26"/>
                <w:szCs w:val="26"/>
              </w:rPr>
              <w:t>iển thị bi</w:t>
            </w:r>
            <w:r w:rsidR="0037740A" w:rsidRPr="002E6A38">
              <w:rPr>
                <w:rFonts w:ascii="Times New Roman" w:hAnsi="Times New Roman"/>
                <w:bCs w:val="0"/>
                <w:sz w:val="26"/>
                <w:szCs w:val="26"/>
              </w:rPr>
              <w:t>ể</w:t>
            </w:r>
            <w:r w:rsidRPr="002E6A38">
              <w:rPr>
                <w:rFonts w:ascii="Times New Roman" w:hAnsi="Times New Roman"/>
                <w:bCs w:val="0"/>
                <w:sz w:val="26"/>
                <w:szCs w:val="26"/>
              </w:rPr>
              <w:t>u đồ thống kê: biểu đồ so sánh thiết bị</w:t>
            </w:r>
          </w:p>
        </w:tc>
        <w:tc>
          <w:tcPr>
            <w:tcW w:w="2410" w:type="dxa"/>
            <w:tcBorders>
              <w:top w:val="nil"/>
              <w:left w:val="nil"/>
              <w:bottom w:val="single" w:sz="4" w:space="0" w:color="auto"/>
              <w:right w:val="single" w:sz="4" w:space="0" w:color="auto"/>
            </w:tcBorders>
            <w:shd w:val="clear" w:color="auto" w:fill="auto"/>
            <w:noWrap/>
            <w:vAlign w:val="center"/>
            <w:hideMark/>
          </w:tcPr>
          <w:p w14:paraId="0820709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89DB63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DCDE116" w14:textId="7589208E"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E40EBAD" w14:textId="7CCF8EBA"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H</w:t>
            </w:r>
            <w:r w:rsidRPr="002E6A38">
              <w:rPr>
                <w:rFonts w:ascii="Times New Roman" w:hAnsi="Times New Roman"/>
                <w:bCs w:val="0"/>
                <w:sz w:val="26"/>
                <w:szCs w:val="26"/>
              </w:rPr>
              <w:t>iển thị bi</w:t>
            </w:r>
            <w:r w:rsidR="0037740A" w:rsidRPr="002E6A38">
              <w:rPr>
                <w:rFonts w:ascii="Times New Roman" w:hAnsi="Times New Roman"/>
                <w:bCs w:val="0"/>
                <w:sz w:val="26"/>
                <w:szCs w:val="26"/>
              </w:rPr>
              <w:t>ể</w:t>
            </w:r>
            <w:r w:rsidRPr="002E6A38">
              <w:rPr>
                <w:rFonts w:ascii="Times New Roman" w:hAnsi="Times New Roman"/>
                <w:bCs w:val="0"/>
                <w:sz w:val="26"/>
                <w:szCs w:val="26"/>
              </w:rPr>
              <w:t>u đồ thống kê: biểu đồ LJ</w:t>
            </w:r>
          </w:p>
        </w:tc>
        <w:tc>
          <w:tcPr>
            <w:tcW w:w="2410" w:type="dxa"/>
            <w:tcBorders>
              <w:top w:val="nil"/>
              <w:left w:val="nil"/>
              <w:bottom w:val="single" w:sz="4" w:space="0" w:color="auto"/>
              <w:right w:val="single" w:sz="4" w:space="0" w:color="auto"/>
            </w:tcBorders>
            <w:shd w:val="clear" w:color="auto" w:fill="auto"/>
            <w:noWrap/>
            <w:vAlign w:val="center"/>
            <w:hideMark/>
          </w:tcPr>
          <w:p w14:paraId="3B9E07C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8AFD14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56409B1" w14:textId="28B2E64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9D47722" w14:textId="6139ECB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027655" w:rsidRPr="002E6A38">
              <w:rPr>
                <w:rFonts w:ascii="Times New Roman" w:hAnsi="Times New Roman"/>
                <w:bCs w:val="0"/>
                <w:sz w:val="26"/>
                <w:szCs w:val="26"/>
              </w:rPr>
              <w:t>H</w:t>
            </w:r>
            <w:r w:rsidRPr="002E6A38">
              <w:rPr>
                <w:rFonts w:ascii="Times New Roman" w:hAnsi="Times New Roman"/>
                <w:bCs w:val="0"/>
                <w:sz w:val="26"/>
                <w:szCs w:val="26"/>
              </w:rPr>
              <w:t>iển thị bi</w:t>
            </w:r>
            <w:r w:rsidR="0037740A" w:rsidRPr="002E6A38">
              <w:rPr>
                <w:rFonts w:ascii="Times New Roman" w:hAnsi="Times New Roman"/>
                <w:bCs w:val="0"/>
                <w:sz w:val="26"/>
                <w:szCs w:val="26"/>
              </w:rPr>
              <w:t>ể</w:t>
            </w:r>
            <w:r w:rsidRPr="002E6A38">
              <w:rPr>
                <w:rFonts w:ascii="Times New Roman" w:hAnsi="Times New Roman"/>
                <w:bCs w:val="0"/>
                <w:sz w:val="26"/>
                <w:szCs w:val="26"/>
              </w:rPr>
              <w:t>u đồ thống kê: biểu đồ Histogram</w:t>
            </w:r>
          </w:p>
        </w:tc>
        <w:tc>
          <w:tcPr>
            <w:tcW w:w="2410" w:type="dxa"/>
            <w:tcBorders>
              <w:top w:val="nil"/>
              <w:left w:val="nil"/>
              <w:bottom w:val="single" w:sz="4" w:space="0" w:color="auto"/>
              <w:right w:val="single" w:sz="4" w:space="0" w:color="auto"/>
            </w:tcBorders>
            <w:shd w:val="clear" w:color="auto" w:fill="auto"/>
            <w:noWrap/>
            <w:vAlign w:val="center"/>
            <w:hideMark/>
          </w:tcPr>
          <w:p w14:paraId="26EB372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FB669C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BFC38CD" w14:textId="723984B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61C1087" w14:textId="1F70C42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H</w:t>
            </w:r>
            <w:r w:rsidRPr="002E6A38">
              <w:rPr>
                <w:rFonts w:ascii="Times New Roman" w:hAnsi="Times New Roman"/>
                <w:bCs w:val="0"/>
                <w:sz w:val="26"/>
                <w:szCs w:val="26"/>
              </w:rPr>
              <w:t xml:space="preserve">iển thị kết quả phân tích </w:t>
            </w:r>
          </w:p>
        </w:tc>
        <w:tc>
          <w:tcPr>
            <w:tcW w:w="2410" w:type="dxa"/>
            <w:tcBorders>
              <w:top w:val="nil"/>
              <w:left w:val="nil"/>
              <w:bottom w:val="single" w:sz="4" w:space="0" w:color="auto"/>
              <w:right w:val="single" w:sz="4" w:space="0" w:color="auto"/>
            </w:tcBorders>
            <w:shd w:val="clear" w:color="auto" w:fill="auto"/>
            <w:noWrap/>
            <w:vAlign w:val="center"/>
            <w:hideMark/>
          </w:tcPr>
          <w:p w14:paraId="4DB2CED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A40BB7A"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4058076" w14:textId="23A5468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21E2867" w14:textId="54E5F4A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CSV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2A00C2D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83A62F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06528B0" w14:textId="168FB88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3D6BB08" w14:textId="0F5AB1D8"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excel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3FD20C9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0E4CA8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2F34A3C" w14:textId="22A70D2E"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A73DC1A" w14:textId="3D51579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PDF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49CFB87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5F3FA7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4399AD2" w14:textId="7DB1540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0F5299A" w14:textId="7C254923"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 xml:space="preserve">uất báo cáo kết quả PDF có bảo mật (không chỉnh sửa) các kết quả </w:t>
            </w:r>
            <w:r w:rsidR="00027655" w:rsidRPr="002E6A38">
              <w:rPr>
                <w:rFonts w:ascii="Times New Roman" w:hAnsi="Times New Roman"/>
                <w:bCs w:val="0"/>
                <w:sz w:val="26"/>
                <w:szCs w:val="26"/>
              </w:rPr>
              <w:t>n</w:t>
            </w:r>
            <w:r w:rsidRPr="002E6A38">
              <w:rPr>
                <w:rFonts w:ascii="Times New Roman" w:hAnsi="Times New Roman"/>
                <w:bCs w:val="0"/>
                <w:sz w:val="26"/>
                <w:szCs w:val="26"/>
              </w:rPr>
              <w:t>goại kiểm từng đợt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6849E57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6219C9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BDD7078" w14:textId="16F1AB3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930642A" w14:textId="1EDF0CB9"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 xml:space="preserve">uất báo cáo kết quả PDF có bảo mật (không chỉnh sửa) cuối </w:t>
            </w:r>
            <w:r w:rsidR="00027655" w:rsidRPr="002E6A38">
              <w:rPr>
                <w:rFonts w:ascii="Times New Roman" w:hAnsi="Times New Roman"/>
                <w:bCs w:val="0"/>
                <w:sz w:val="26"/>
                <w:szCs w:val="26"/>
              </w:rPr>
              <w:t>c</w:t>
            </w:r>
            <w:r w:rsidRPr="002E6A38">
              <w:rPr>
                <w:rFonts w:ascii="Times New Roman" w:hAnsi="Times New Roman"/>
                <w:bCs w:val="0"/>
                <w:sz w:val="26"/>
                <w:szCs w:val="26"/>
              </w:rPr>
              <w:t>hu kỳ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007F7E6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4BD44C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28074BE" w14:textId="5041736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50B6AF3" w14:textId="08BFE61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báo cáo kết quả của từng đơn vị tham gia</w:t>
            </w:r>
          </w:p>
        </w:tc>
        <w:tc>
          <w:tcPr>
            <w:tcW w:w="2410" w:type="dxa"/>
            <w:tcBorders>
              <w:top w:val="nil"/>
              <w:left w:val="nil"/>
              <w:bottom w:val="single" w:sz="4" w:space="0" w:color="auto"/>
              <w:right w:val="single" w:sz="4" w:space="0" w:color="auto"/>
            </w:tcBorders>
            <w:shd w:val="clear" w:color="auto" w:fill="auto"/>
            <w:noWrap/>
            <w:vAlign w:val="center"/>
            <w:hideMark/>
          </w:tcPr>
          <w:p w14:paraId="3212C28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572DB4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C0465AD" w14:textId="79F5393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FBD8075" w14:textId="6CE7667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H</w:t>
            </w:r>
            <w:r w:rsidRPr="002E6A38">
              <w:rPr>
                <w:rFonts w:ascii="Times New Roman" w:hAnsi="Times New Roman"/>
                <w:bCs w:val="0"/>
                <w:sz w:val="26"/>
                <w:szCs w:val="26"/>
              </w:rPr>
              <w:t xml:space="preserve">iển thị kết quả phân tích </w:t>
            </w:r>
          </w:p>
        </w:tc>
        <w:tc>
          <w:tcPr>
            <w:tcW w:w="2410" w:type="dxa"/>
            <w:tcBorders>
              <w:top w:val="nil"/>
              <w:left w:val="nil"/>
              <w:bottom w:val="single" w:sz="4" w:space="0" w:color="auto"/>
              <w:right w:val="single" w:sz="4" w:space="0" w:color="auto"/>
            </w:tcBorders>
            <w:shd w:val="clear" w:color="auto" w:fill="auto"/>
            <w:noWrap/>
            <w:vAlign w:val="center"/>
            <w:hideMark/>
          </w:tcPr>
          <w:p w14:paraId="73F5BD7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C172AE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252B9EA" w14:textId="4FA1DEE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AB3034E" w14:textId="1166A82A"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CSV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10926AC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B12395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FD60595" w14:textId="0FF14CF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0A11645" w14:textId="0F09049A"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excel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4EE039B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88F645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52E3949" w14:textId="37225BA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9588354" w14:textId="37E818D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PDF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03B3173E"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30A0E0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0083326" w14:textId="3C23BB5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59EE35D" w14:textId="562E0F7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 xml:space="preserve">uất báo cáo kết quả PDF có bảo mật (không chỉnh sửa) các kết quả </w:t>
            </w:r>
            <w:r w:rsidR="00027655" w:rsidRPr="002E6A38">
              <w:rPr>
                <w:rFonts w:ascii="Times New Roman" w:hAnsi="Times New Roman"/>
                <w:bCs w:val="0"/>
                <w:sz w:val="26"/>
                <w:szCs w:val="26"/>
              </w:rPr>
              <w:t>n</w:t>
            </w:r>
            <w:r w:rsidRPr="002E6A38">
              <w:rPr>
                <w:rFonts w:ascii="Times New Roman" w:hAnsi="Times New Roman"/>
                <w:bCs w:val="0"/>
                <w:sz w:val="26"/>
                <w:szCs w:val="26"/>
              </w:rPr>
              <w:t>goại kiểm từng đợt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4B85473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96E660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3C9F957" w14:textId="41D5C02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66F58AC" w14:textId="0CB1D4C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xuất báo cáo kết quả PDF có bảo mật (không chỉnh sửa) cuối </w:t>
            </w:r>
            <w:r w:rsidR="00027655" w:rsidRPr="002E6A38">
              <w:rPr>
                <w:rFonts w:ascii="Times New Roman" w:hAnsi="Times New Roman"/>
                <w:bCs w:val="0"/>
                <w:sz w:val="26"/>
                <w:szCs w:val="26"/>
              </w:rPr>
              <w:t>c</w:t>
            </w:r>
            <w:r w:rsidRPr="002E6A38">
              <w:rPr>
                <w:rFonts w:ascii="Times New Roman" w:hAnsi="Times New Roman"/>
                <w:bCs w:val="0"/>
                <w:sz w:val="26"/>
                <w:szCs w:val="26"/>
              </w:rPr>
              <w:t>hu kỳ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68A97EB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1078BD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B4DF670" w14:textId="4038AA8C"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8F3E7DF" w14:textId="16E83F73"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báo cáo kết quả của từng đơn vị tham gia</w:t>
            </w:r>
          </w:p>
        </w:tc>
        <w:tc>
          <w:tcPr>
            <w:tcW w:w="2410" w:type="dxa"/>
            <w:tcBorders>
              <w:top w:val="nil"/>
              <w:left w:val="nil"/>
              <w:bottom w:val="single" w:sz="4" w:space="0" w:color="auto"/>
              <w:right w:val="single" w:sz="4" w:space="0" w:color="auto"/>
            </w:tcBorders>
            <w:shd w:val="clear" w:color="auto" w:fill="auto"/>
            <w:noWrap/>
            <w:vAlign w:val="center"/>
            <w:hideMark/>
          </w:tcPr>
          <w:p w14:paraId="7013574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88CD2B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98CA388" w14:textId="58F3A0A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36A4583" w14:textId="593BC592"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H</w:t>
            </w:r>
            <w:r w:rsidRPr="002E6A38">
              <w:rPr>
                <w:rFonts w:ascii="Times New Roman" w:hAnsi="Times New Roman"/>
                <w:bCs w:val="0"/>
                <w:sz w:val="26"/>
                <w:szCs w:val="26"/>
              </w:rPr>
              <w:t xml:space="preserve">iển thị kết quả phân tích </w:t>
            </w:r>
          </w:p>
        </w:tc>
        <w:tc>
          <w:tcPr>
            <w:tcW w:w="2410" w:type="dxa"/>
            <w:tcBorders>
              <w:top w:val="nil"/>
              <w:left w:val="nil"/>
              <w:bottom w:val="single" w:sz="4" w:space="0" w:color="auto"/>
              <w:right w:val="single" w:sz="4" w:space="0" w:color="auto"/>
            </w:tcBorders>
            <w:shd w:val="clear" w:color="auto" w:fill="auto"/>
            <w:noWrap/>
            <w:vAlign w:val="center"/>
            <w:hideMark/>
          </w:tcPr>
          <w:p w14:paraId="4EF999C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C031BB4"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D7B85A7" w14:textId="1567718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6C317BB" w14:textId="4AE35B9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CSV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3572466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392CB54"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E4ABD22" w14:textId="3C7A09E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44674D4" w14:textId="5FDF8311"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excel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0DFCBAB1"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7C4B0F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18F23BE" w14:textId="30D9B01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B5AFBC8" w14:textId="55D3B540"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dữ liệu dạng PDF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3C79CD4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84E71C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FC52ECC" w14:textId="2A443FE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AA11DC2" w14:textId="2FF52782"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 xml:space="preserve">uất báo cáo kết quả PDF có bảo mật (không chỉnh sửa) các kết quả </w:t>
            </w:r>
            <w:r w:rsidR="00027655" w:rsidRPr="002E6A38">
              <w:rPr>
                <w:rFonts w:ascii="Times New Roman" w:hAnsi="Times New Roman"/>
                <w:bCs w:val="0"/>
                <w:sz w:val="26"/>
                <w:szCs w:val="26"/>
              </w:rPr>
              <w:t>n</w:t>
            </w:r>
            <w:r w:rsidRPr="002E6A38">
              <w:rPr>
                <w:rFonts w:ascii="Times New Roman" w:hAnsi="Times New Roman"/>
                <w:bCs w:val="0"/>
                <w:sz w:val="26"/>
                <w:szCs w:val="26"/>
              </w:rPr>
              <w:t>goại kiểm từng đợt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61FF4031"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BD9C05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47031FF" w14:textId="1754AF4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F3AAE6C" w14:textId="7DDE7E6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 xml:space="preserve">uất báo cáo kết quả PDF có bảo mật (không chỉnh sửa) cuối </w:t>
            </w:r>
            <w:r w:rsidR="00027655" w:rsidRPr="002E6A38">
              <w:rPr>
                <w:rFonts w:ascii="Times New Roman" w:hAnsi="Times New Roman"/>
                <w:bCs w:val="0"/>
                <w:sz w:val="26"/>
                <w:szCs w:val="26"/>
              </w:rPr>
              <w:t>c</w:t>
            </w:r>
            <w:r w:rsidRPr="002E6A38">
              <w:rPr>
                <w:rFonts w:ascii="Times New Roman" w:hAnsi="Times New Roman"/>
                <w:bCs w:val="0"/>
                <w:sz w:val="26"/>
                <w:szCs w:val="26"/>
              </w:rPr>
              <w:t>hu kỳ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7942343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796023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BB41FB8" w14:textId="26D50445"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831C183" w14:textId="2E659091"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78327A" w:rsidRPr="002E6A38">
              <w:rPr>
                <w:rFonts w:ascii="Times New Roman" w:hAnsi="Times New Roman"/>
                <w:bCs w:val="0"/>
                <w:sz w:val="26"/>
                <w:szCs w:val="26"/>
              </w:rPr>
              <w:t>X</w:t>
            </w:r>
            <w:r w:rsidRPr="002E6A38">
              <w:rPr>
                <w:rFonts w:ascii="Times New Roman" w:hAnsi="Times New Roman"/>
                <w:bCs w:val="0"/>
                <w:sz w:val="26"/>
                <w:szCs w:val="26"/>
              </w:rPr>
              <w:t>uất báo cáo kết quả của từng đơn vị tham gia</w:t>
            </w:r>
          </w:p>
        </w:tc>
        <w:tc>
          <w:tcPr>
            <w:tcW w:w="2410" w:type="dxa"/>
            <w:tcBorders>
              <w:top w:val="nil"/>
              <w:left w:val="nil"/>
              <w:bottom w:val="single" w:sz="4" w:space="0" w:color="auto"/>
              <w:right w:val="single" w:sz="4" w:space="0" w:color="auto"/>
            </w:tcBorders>
            <w:shd w:val="clear" w:color="auto" w:fill="auto"/>
            <w:noWrap/>
            <w:vAlign w:val="center"/>
            <w:hideMark/>
          </w:tcPr>
          <w:p w14:paraId="27D9BF8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DA82AE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0DF3C0B" w14:textId="55119DDC"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F0F197D" w14:textId="485EAE8D"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H</w:t>
            </w:r>
            <w:r w:rsidRPr="002E6A38">
              <w:rPr>
                <w:rFonts w:ascii="Times New Roman" w:hAnsi="Times New Roman"/>
                <w:bCs w:val="0"/>
                <w:sz w:val="26"/>
                <w:szCs w:val="26"/>
              </w:rPr>
              <w:t xml:space="preserve">iển thị kết quả phân tích </w:t>
            </w:r>
          </w:p>
        </w:tc>
        <w:tc>
          <w:tcPr>
            <w:tcW w:w="2410" w:type="dxa"/>
            <w:tcBorders>
              <w:top w:val="nil"/>
              <w:left w:val="nil"/>
              <w:bottom w:val="single" w:sz="4" w:space="0" w:color="auto"/>
              <w:right w:val="single" w:sz="4" w:space="0" w:color="auto"/>
            </w:tcBorders>
            <w:shd w:val="clear" w:color="auto" w:fill="auto"/>
            <w:noWrap/>
            <w:vAlign w:val="center"/>
            <w:hideMark/>
          </w:tcPr>
          <w:p w14:paraId="5151795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4BF137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7819AB4" w14:textId="1FE1F61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218E899" w14:textId="0B455232"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dữ liệu dạng CSV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509FFD2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2CDC6D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15A7759" w14:textId="3AAB6D4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6A1773D" w14:textId="27E07B6C"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dữ liệu dạng excel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4B6813D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CD9824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B51241B" w14:textId="5D8D411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2E2F41A" w14:textId="0F5E2C7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dữ liệu dạng PDF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67BB708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612BE0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F689CD6" w14:textId="0F06336C"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B55A7EA" w14:textId="7403D0A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kết quả PDF có bảo mật (không chỉnh sửa) các kết quả </w:t>
            </w:r>
            <w:r w:rsidR="00027655" w:rsidRPr="002E6A38">
              <w:rPr>
                <w:rFonts w:ascii="Times New Roman" w:hAnsi="Times New Roman"/>
                <w:bCs w:val="0"/>
                <w:sz w:val="26"/>
                <w:szCs w:val="26"/>
              </w:rPr>
              <w:t>n</w:t>
            </w:r>
            <w:r w:rsidRPr="002E6A38">
              <w:rPr>
                <w:rFonts w:ascii="Times New Roman" w:hAnsi="Times New Roman"/>
                <w:bCs w:val="0"/>
                <w:sz w:val="26"/>
                <w:szCs w:val="26"/>
              </w:rPr>
              <w:t>goại kiểm từng đợt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3017A49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E6C877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810E5B6" w14:textId="7BEF6E9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B4968C8" w14:textId="2D272EC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kết quả PDF có bảo mật (không chỉnh sửa) cuối </w:t>
            </w:r>
            <w:r w:rsidR="00027655" w:rsidRPr="002E6A38">
              <w:rPr>
                <w:rFonts w:ascii="Times New Roman" w:hAnsi="Times New Roman"/>
                <w:bCs w:val="0"/>
                <w:sz w:val="26"/>
                <w:szCs w:val="26"/>
              </w:rPr>
              <w:t>c</w:t>
            </w:r>
            <w:r w:rsidRPr="002E6A38">
              <w:rPr>
                <w:rFonts w:ascii="Times New Roman" w:hAnsi="Times New Roman"/>
                <w:bCs w:val="0"/>
                <w:sz w:val="26"/>
                <w:szCs w:val="26"/>
              </w:rPr>
              <w:t>hu kỳ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7A45AF8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A1F017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495D8F2" w14:textId="2B72146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3B060EF" w14:textId="4B03B2C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kết quả của từng đơn vị tham gia</w:t>
            </w:r>
          </w:p>
        </w:tc>
        <w:tc>
          <w:tcPr>
            <w:tcW w:w="2410" w:type="dxa"/>
            <w:tcBorders>
              <w:top w:val="nil"/>
              <w:left w:val="nil"/>
              <w:bottom w:val="single" w:sz="4" w:space="0" w:color="auto"/>
              <w:right w:val="single" w:sz="4" w:space="0" w:color="auto"/>
            </w:tcBorders>
            <w:shd w:val="clear" w:color="auto" w:fill="auto"/>
            <w:noWrap/>
            <w:vAlign w:val="center"/>
            <w:hideMark/>
          </w:tcPr>
          <w:p w14:paraId="208359F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6DE4B34"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289116B" w14:textId="5284CDB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F6E1D20" w14:textId="4EE8424A"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DA0314" w:rsidRPr="002E6A38">
              <w:rPr>
                <w:rFonts w:ascii="Times New Roman" w:hAnsi="Times New Roman"/>
                <w:bCs w:val="0"/>
                <w:sz w:val="26"/>
                <w:szCs w:val="26"/>
              </w:rPr>
              <w:t>H</w:t>
            </w:r>
            <w:r w:rsidRPr="002E6A38">
              <w:rPr>
                <w:rFonts w:ascii="Times New Roman" w:hAnsi="Times New Roman"/>
                <w:bCs w:val="0"/>
                <w:sz w:val="26"/>
                <w:szCs w:val="26"/>
              </w:rPr>
              <w:t xml:space="preserve">iển thị kết quả phân tích </w:t>
            </w:r>
          </w:p>
        </w:tc>
        <w:tc>
          <w:tcPr>
            <w:tcW w:w="2410" w:type="dxa"/>
            <w:tcBorders>
              <w:top w:val="nil"/>
              <w:left w:val="nil"/>
              <w:bottom w:val="single" w:sz="4" w:space="0" w:color="auto"/>
              <w:right w:val="single" w:sz="4" w:space="0" w:color="auto"/>
            </w:tcBorders>
            <w:shd w:val="clear" w:color="auto" w:fill="auto"/>
            <w:noWrap/>
            <w:vAlign w:val="center"/>
            <w:hideMark/>
          </w:tcPr>
          <w:p w14:paraId="5E6013A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B66CCAA"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8F7CE73" w14:textId="4BD5B93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5B7F356" w14:textId="32058B4A"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dữ liệu dạng CSV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4CFEF0C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EEF247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1C68A92" w14:textId="612EEF2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8BEE3C6" w14:textId="13937C7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dữ liệu dạng excel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6E34E98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3DA328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75726BA" w14:textId="6099C79E"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5756F49" w14:textId="3BEB6472"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dữ liệu dạng PDF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253B027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7C5DFC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4D1075C" w14:textId="068BDC6E"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214359B" w14:textId="70F8E62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kết quả PDF có bảo mật (không chỉnh sửa) các </w:t>
            </w:r>
            <w:r w:rsidR="00027655" w:rsidRPr="002E6A38">
              <w:rPr>
                <w:rFonts w:ascii="Times New Roman" w:hAnsi="Times New Roman"/>
                <w:bCs w:val="0"/>
                <w:sz w:val="26"/>
                <w:szCs w:val="26"/>
              </w:rPr>
              <w:t>k</w:t>
            </w:r>
            <w:r w:rsidRPr="002E6A38">
              <w:rPr>
                <w:rFonts w:ascii="Times New Roman" w:hAnsi="Times New Roman"/>
                <w:bCs w:val="0"/>
                <w:sz w:val="26"/>
                <w:szCs w:val="26"/>
              </w:rPr>
              <w:t>ết quả ngoại kiểm từng đợt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7C59455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36EDC20" w14:textId="77777777" w:rsidTr="00CC01B0">
        <w:trPr>
          <w:trHeight w:val="381"/>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D262EDB" w14:textId="3E942E3E"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CE05A6E" w14:textId="368F75EA"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kết quả PDF có bảo mật (không chỉnh sửa) cuối </w:t>
            </w:r>
            <w:r w:rsidR="00027655" w:rsidRPr="002E6A38">
              <w:rPr>
                <w:rFonts w:ascii="Times New Roman" w:hAnsi="Times New Roman"/>
                <w:bCs w:val="0"/>
                <w:sz w:val="26"/>
                <w:szCs w:val="26"/>
              </w:rPr>
              <w:t>c</w:t>
            </w:r>
            <w:r w:rsidRPr="002E6A38">
              <w:rPr>
                <w:rFonts w:ascii="Times New Roman" w:hAnsi="Times New Roman"/>
                <w:bCs w:val="0"/>
                <w:sz w:val="26"/>
                <w:szCs w:val="26"/>
              </w:rPr>
              <w:t>hu kỳ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55FA03C1"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69CE69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EFFAFBB" w14:textId="55BEE8E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2059FBB" w14:textId="0D18833E"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kết quả của từng đơn vị tham gia</w:t>
            </w:r>
          </w:p>
        </w:tc>
        <w:tc>
          <w:tcPr>
            <w:tcW w:w="2410" w:type="dxa"/>
            <w:tcBorders>
              <w:top w:val="nil"/>
              <w:left w:val="nil"/>
              <w:bottom w:val="single" w:sz="4" w:space="0" w:color="auto"/>
              <w:right w:val="single" w:sz="4" w:space="0" w:color="auto"/>
            </w:tcBorders>
            <w:shd w:val="clear" w:color="auto" w:fill="auto"/>
            <w:noWrap/>
            <w:vAlign w:val="center"/>
            <w:hideMark/>
          </w:tcPr>
          <w:p w14:paraId="1CCD9A1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582BD3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C478D05" w14:textId="17F99A5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FF9C1F1" w14:textId="2AD2D56A"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DA0314" w:rsidRPr="002E6A38">
              <w:rPr>
                <w:rFonts w:ascii="Times New Roman" w:hAnsi="Times New Roman"/>
                <w:bCs w:val="0"/>
                <w:sz w:val="26"/>
                <w:szCs w:val="26"/>
              </w:rPr>
              <w:t>Hiển</w:t>
            </w:r>
            <w:r w:rsidRPr="002E6A38">
              <w:rPr>
                <w:rFonts w:ascii="Times New Roman" w:hAnsi="Times New Roman"/>
                <w:bCs w:val="0"/>
                <w:sz w:val="26"/>
                <w:szCs w:val="26"/>
              </w:rPr>
              <w:t xml:space="preserve"> thị kết quả phân tích </w:t>
            </w:r>
          </w:p>
        </w:tc>
        <w:tc>
          <w:tcPr>
            <w:tcW w:w="2410" w:type="dxa"/>
            <w:tcBorders>
              <w:top w:val="nil"/>
              <w:left w:val="nil"/>
              <w:bottom w:val="single" w:sz="4" w:space="0" w:color="auto"/>
              <w:right w:val="single" w:sz="4" w:space="0" w:color="auto"/>
            </w:tcBorders>
            <w:shd w:val="clear" w:color="auto" w:fill="auto"/>
            <w:noWrap/>
            <w:vAlign w:val="center"/>
            <w:hideMark/>
          </w:tcPr>
          <w:p w14:paraId="2B92458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7368F94"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3A29B8A" w14:textId="5DA3E7AE"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035B076" w14:textId="5252629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dữ liệu dạng CSV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16BF629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B72872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32EEE3F" w14:textId="73FBEEC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A769353" w14:textId="3E18A720"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dữ liệu dạng excel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01FE7F9E"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9F7193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3B8745D" w14:textId="2303353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654C1F1" w14:textId="1B0809C9"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dữ liệu dạng PDF kết quả phân tích</w:t>
            </w:r>
          </w:p>
        </w:tc>
        <w:tc>
          <w:tcPr>
            <w:tcW w:w="2410" w:type="dxa"/>
            <w:tcBorders>
              <w:top w:val="nil"/>
              <w:left w:val="nil"/>
              <w:bottom w:val="single" w:sz="4" w:space="0" w:color="auto"/>
              <w:right w:val="single" w:sz="4" w:space="0" w:color="auto"/>
            </w:tcBorders>
            <w:shd w:val="clear" w:color="auto" w:fill="auto"/>
            <w:noWrap/>
            <w:vAlign w:val="center"/>
            <w:hideMark/>
          </w:tcPr>
          <w:p w14:paraId="1CA1103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30EA2D4"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7903983" w14:textId="4D1D1D0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2FB3634" w14:textId="1A19D29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kết quả PDF có bảo mật (không chỉnh sửa) các kết quả </w:t>
            </w:r>
            <w:r w:rsidR="00027655" w:rsidRPr="002E6A38">
              <w:rPr>
                <w:rFonts w:ascii="Times New Roman" w:hAnsi="Times New Roman"/>
                <w:bCs w:val="0"/>
                <w:sz w:val="26"/>
                <w:szCs w:val="26"/>
              </w:rPr>
              <w:t>n</w:t>
            </w:r>
            <w:r w:rsidRPr="002E6A38">
              <w:rPr>
                <w:rFonts w:ascii="Times New Roman" w:hAnsi="Times New Roman"/>
                <w:bCs w:val="0"/>
                <w:sz w:val="26"/>
                <w:szCs w:val="26"/>
              </w:rPr>
              <w:t>goại kiểm từng đợt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7A5B13A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BE86D5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3895471" w14:textId="70EF692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6793A15" w14:textId="1F1C89B0"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kết quả PDF có bảo mật (không chỉnh sửa) cuối </w:t>
            </w:r>
            <w:r w:rsidR="00027655" w:rsidRPr="002E6A38">
              <w:rPr>
                <w:rFonts w:ascii="Times New Roman" w:hAnsi="Times New Roman"/>
                <w:bCs w:val="0"/>
                <w:sz w:val="26"/>
                <w:szCs w:val="26"/>
              </w:rPr>
              <w:t>c</w:t>
            </w:r>
            <w:r w:rsidRPr="002E6A38">
              <w:rPr>
                <w:rFonts w:ascii="Times New Roman" w:hAnsi="Times New Roman"/>
                <w:bCs w:val="0"/>
                <w:sz w:val="26"/>
                <w:szCs w:val="26"/>
              </w:rPr>
              <w:t>hu kỳ của từng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63B618F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14063B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EB73928" w14:textId="2BA23F0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618A738" w14:textId="696AE16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kết quả của từng đơn vị tham gia</w:t>
            </w:r>
          </w:p>
        </w:tc>
        <w:tc>
          <w:tcPr>
            <w:tcW w:w="2410" w:type="dxa"/>
            <w:tcBorders>
              <w:top w:val="nil"/>
              <w:left w:val="nil"/>
              <w:bottom w:val="single" w:sz="4" w:space="0" w:color="auto"/>
              <w:right w:val="single" w:sz="4" w:space="0" w:color="auto"/>
            </w:tcBorders>
            <w:shd w:val="clear" w:color="auto" w:fill="auto"/>
            <w:noWrap/>
            <w:vAlign w:val="center"/>
            <w:hideMark/>
          </w:tcPr>
          <w:p w14:paraId="0AD3FA9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E21381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E3F4C6A" w14:textId="0A5805F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D63308F" w14:textId="641C79E3" w:rsidR="0003124E" w:rsidRPr="002E6A38" w:rsidRDefault="00DA0314"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Đ</w:t>
            </w:r>
            <w:r w:rsidR="0003124E" w:rsidRPr="002E6A38">
              <w:rPr>
                <w:rFonts w:ascii="Times New Roman" w:hAnsi="Times New Roman"/>
                <w:bCs w:val="0"/>
                <w:sz w:val="26"/>
                <w:szCs w:val="26"/>
              </w:rPr>
              <w:t>ăng ký chương trình theo năm (chọn dữ liệu có sẵn)</w:t>
            </w:r>
          </w:p>
        </w:tc>
        <w:tc>
          <w:tcPr>
            <w:tcW w:w="2410" w:type="dxa"/>
            <w:tcBorders>
              <w:top w:val="nil"/>
              <w:left w:val="nil"/>
              <w:bottom w:val="single" w:sz="4" w:space="0" w:color="auto"/>
              <w:right w:val="single" w:sz="4" w:space="0" w:color="auto"/>
            </w:tcBorders>
            <w:shd w:val="clear" w:color="auto" w:fill="auto"/>
            <w:noWrap/>
            <w:vAlign w:val="center"/>
            <w:hideMark/>
          </w:tcPr>
          <w:p w14:paraId="614AD02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BC3C81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B70EFB2" w14:textId="6DE9D78E"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6A83B62" w14:textId="58F0CFEB" w:rsidR="0003124E" w:rsidRPr="002E6A38" w:rsidRDefault="00DA0314"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K</w:t>
            </w:r>
            <w:r w:rsidR="0003124E" w:rsidRPr="002E6A38">
              <w:rPr>
                <w:rFonts w:ascii="Times New Roman" w:hAnsi="Times New Roman"/>
                <w:bCs w:val="0"/>
                <w:sz w:val="26"/>
                <w:szCs w:val="26"/>
              </w:rPr>
              <w:t>hai báo thiết bị cho từng chương trình (chọn dữ liệu có sẵn)</w:t>
            </w:r>
          </w:p>
        </w:tc>
        <w:tc>
          <w:tcPr>
            <w:tcW w:w="2410" w:type="dxa"/>
            <w:tcBorders>
              <w:top w:val="nil"/>
              <w:left w:val="nil"/>
              <w:bottom w:val="single" w:sz="4" w:space="0" w:color="auto"/>
              <w:right w:val="single" w:sz="4" w:space="0" w:color="auto"/>
            </w:tcBorders>
            <w:shd w:val="clear" w:color="auto" w:fill="auto"/>
            <w:noWrap/>
            <w:vAlign w:val="center"/>
            <w:hideMark/>
          </w:tcPr>
          <w:p w14:paraId="1EFAEF87"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06BD7C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0E0D19C" w14:textId="3EFF41F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BD615AE" w14:textId="7D9B9010" w:rsidR="0003124E" w:rsidRPr="002E6A38" w:rsidRDefault="00DA0314"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K</w:t>
            </w:r>
            <w:r w:rsidR="0003124E" w:rsidRPr="002E6A38">
              <w:rPr>
                <w:rFonts w:ascii="Times New Roman" w:hAnsi="Times New Roman"/>
                <w:bCs w:val="0"/>
                <w:sz w:val="26"/>
                <w:szCs w:val="26"/>
              </w:rPr>
              <w:t>hai báo thông số/kỹ thuật xét nghiệm của từng thiết bị (chọn dữ liệu có sẵn)</w:t>
            </w:r>
          </w:p>
        </w:tc>
        <w:tc>
          <w:tcPr>
            <w:tcW w:w="2410" w:type="dxa"/>
            <w:tcBorders>
              <w:top w:val="nil"/>
              <w:left w:val="nil"/>
              <w:bottom w:val="single" w:sz="4" w:space="0" w:color="auto"/>
              <w:right w:val="single" w:sz="4" w:space="0" w:color="auto"/>
            </w:tcBorders>
            <w:shd w:val="clear" w:color="auto" w:fill="auto"/>
            <w:noWrap/>
            <w:vAlign w:val="center"/>
            <w:hideMark/>
          </w:tcPr>
          <w:p w14:paraId="2F0A7D0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19BAF4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440C8E7" w14:textId="6192A9C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4680BD3" w14:textId="1F439FF7" w:rsidR="0003124E" w:rsidRPr="002E6A38" w:rsidRDefault="00DA0314"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K</w:t>
            </w:r>
            <w:r w:rsidR="0003124E" w:rsidRPr="002E6A38">
              <w:rPr>
                <w:rFonts w:ascii="Times New Roman" w:hAnsi="Times New Roman"/>
                <w:bCs w:val="0"/>
                <w:sz w:val="26"/>
                <w:szCs w:val="26"/>
              </w:rPr>
              <w:t>hai báo phương pháp của từng thông số/kỹ thuật xét nghiệm (chọn dữ liệu có sẵn)</w:t>
            </w:r>
          </w:p>
        </w:tc>
        <w:tc>
          <w:tcPr>
            <w:tcW w:w="2410" w:type="dxa"/>
            <w:tcBorders>
              <w:top w:val="nil"/>
              <w:left w:val="nil"/>
              <w:bottom w:val="single" w:sz="4" w:space="0" w:color="auto"/>
              <w:right w:val="single" w:sz="4" w:space="0" w:color="auto"/>
            </w:tcBorders>
            <w:shd w:val="clear" w:color="auto" w:fill="auto"/>
            <w:noWrap/>
            <w:vAlign w:val="center"/>
            <w:hideMark/>
          </w:tcPr>
          <w:p w14:paraId="669A898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806191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CA01474" w14:textId="5287F33C"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43D81EF" w14:textId="77392FE1" w:rsidR="0003124E" w:rsidRPr="002E6A38" w:rsidRDefault="00DA0314"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K</w:t>
            </w:r>
            <w:r w:rsidR="0003124E" w:rsidRPr="002E6A38">
              <w:rPr>
                <w:rFonts w:ascii="Times New Roman" w:hAnsi="Times New Roman"/>
                <w:bCs w:val="0"/>
                <w:sz w:val="26"/>
                <w:szCs w:val="26"/>
              </w:rPr>
              <w:t>hai báo thuốc thử/hóa chất của từng thông số/kỹ thuật xét nghiệm (chọn dữ liệu có sẵn)</w:t>
            </w:r>
          </w:p>
        </w:tc>
        <w:tc>
          <w:tcPr>
            <w:tcW w:w="2410" w:type="dxa"/>
            <w:tcBorders>
              <w:top w:val="nil"/>
              <w:left w:val="nil"/>
              <w:bottom w:val="single" w:sz="4" w:space="0" w:color="auto"/>
              <w:right w:val="single" w:sz="4" w:space="0" w:color="auto"/>
            </w:tcBorders>
            <w:shd w:val="clear" w:color="auto" w:fill="auto"/>
            <w:noWrap/>
            <w:vAlign w:val="center"/>
            <w:hideMark/>
          </w:tcPr>
          <w:p w14:paraId="46AE4E7E"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0F52FBC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CFDF8C7" w14:textId="448B2AA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63DA737" w14:textId="4DC44CEE" w:rsidR="0003124E" w:rsidRPr="002E6A38" w:rsidRDefault="00DA0314"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K</w:t>
            </w:r>
            <w:r w:rsidR="0003124E" w:rsidRPr="002E6A38">
              <w:rPr>
                <w:rFonts w:ascii="Times New Roman" w:hAnsi="Times New Roman"/>
                <w:bCs w:val="0"/>
                <w:sz w:val="26"/>
                <w:szCs w:val="26"/>
              </w:rPr>
              <w:t>hai báo đơn vị đo của từng thông số/kỹ thuật xét nghiệm (chọn dữ liệu có sẵn)</w:t>
            </w:r>
          </w:p>
        </w:tc>
        <w:tc>
          <w:tcPr>
            <w:tcW w:w="2410" w:type="dxa"/>
            <w:tcBorders>
              <w:top w:val="nil"/>
              <w:left w:val="nil"/>
              <w:bottom w:val="single" w:sz="4" w:space="0" w:color="auto"/>
              <w:right w:val="single" w:sz="4" w:space="0" w:color="auto"/>
            </w:tcBorders>
            <w:shd w:val="clear" w:color="auto" w:fill="auto"/>
            <w:noWrap/>
            <w:vAlign w:val="center"/>
            <w:hideMark/>
          </w:tcPr>
          <w:p w14:paraId="06448FF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F99F3D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D91B1FE" w14:textId="29EF103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9666006" w14:textId="5E21A06E" w:rsidR="0003124E" w:rsidRPr="002E6A38" w:rsidRDefault="00DA0314"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S</w:t>
            </w:r>
            <w:r w:rsidR="0003124E" w:rsidRPr="002E6A38">
              <w:rPr>
                <w:rFonts w:ascii="Times New Roman" w:hAnsi="Times New Roman"/>
                <w:bCs w:val="0"/>
                <w:sz w:val="26"/>
                <w:szCs w:val="26"/>
              </w:rPr>
              <w:t>ửa/cập nhật các khai báo đã đăng ký</w:t>
            </w:r>
          </w:p>
        </w:tc>
        <w:tc>
          <w:tcPr>
            <w:tcW w:w="2410" w:type="dxa"/>
            <w:tcBorders>
              <w:top w:val="nil"/>
              <w:left w:val="nil"/>
              <w:bottom w:val="single" w:sz="4" w:space="0" w:color="auto"/>
              <w:right w:val="single" w:sz="4" w:space="0" w:color="auto"/>
            </w:tcBorders>
            <w:shd w:val="clear" w:color="auto" w:fill="auto"/>
            <w:noWrap/>
            <w:vAlign w:val="center"/>
            <w:hideMark/>
          </w:tcPr>
          <w:p w14:paraId="477E9EA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C4F115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02B6FC5" w14:textId="534D205C"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D6BA00D" w14:textId="6AC44D78" w:rsidR="0003124E" w:rsidRPr="002E6A38" w:rsidRDefault="00DA0314"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N</w:t>
            </w:r>
            <w:r w:rsidR="0003124E" w:rsidRPr="002E6A38">
              <w:rPr>
                <w:rFonts w:ascii="Times New Roman" w:hAnsi="Times New Roman"/>
                <w:bCs w:val="0"/>
                <w:sz w:val="26"/>
                <w:szCs w:val="26"/>
              </w:rPr>
              <w:t xml:space="preserve">hập kết quả ngoại kiểm theo từng chương trình </w:t>
            </w:r>
          </w:p>
        </w:tc>
        <w:tc>
          <w:tcPr>
            <w:tcW w:w="2410" w:type="dxa"/>
            <w:tcBorders>
              <w:top w:val="nil"/>
              <w:left w:val="nil"/>
              <w:bottom w:val="single" w:sz="4" w:space="0" w:color="auto"/>
              <w:right w:val="single" w:sz="4" w:space="0" w:color="auto"/>
            </w:tcBorders>
            <w:shd w:val="clear" w:color="auto" w:fill="auto"/>
            <w:noWrap/>
            <w:vAlign w:val="center"/>
            <w:hideMark/>
          </w:tcPr>
          <w:p w14:paraId="74E7D12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FBE86D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05835F5" w14:textId="50DF4D3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31AB046" w14:textId="4DFEC8FA" w:rsidR="0003124E" w:rsidRPr="002E6A38" w:rsidRDefault="00415B3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G</w:t>
            </w:r>
            <w:r w:rsidR="0003124E" w:rsidRPr="002E6A38">
              <w:rPr>
                <w:rFonts w:ascii="Times New Roman" w:hAnsi="Times New Roman"/>
                <w:bCs w:val="0"/>
                <w:sz w:val="26"/>
                <w:szCs w:val="26"/>
              </w:rPr>
              <w:t xml:space="preserve">ửi kết quả ngoại kiểm theo từng chương trình </w:t>
            </w:r>
          </w:p>
        </w:tc>
        <w:tc>
          <w:tcPr>
            <w:tcW w:w="2410" w:type="dxa"/>
            <w:tcBorders>
              <w:top w:val="nil"/>
              <w:left w:val="nil"/>
              <w:bottom w:val="single" w:sz="4" w:space="0" w:color="auto"/>
              <w:right w:val="single" w:sz="4" w:space="0" w:color="auto"/>
            </w:tcBorders>
            <w:shd w:val="clear" w:color="auto" w:fill="auto"/>
            <w:noWrap/>
            <w:vAlign w:val="center"/>
            <w:hideMark/>
          </w:tcPr>
          <w:p w14:paraId="41E9571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D7A47F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B47A126" w14:textId="21A281D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5FE0DBD" w14:textId="013CF160" w:rsidR="0003124E" w:rsidRPr="002E6A38" w:rsidRDefault="00415B3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N</w:t>
            </w:r>
            <w:r w:rsidR="0003124E" w:rsidRPr="002E6A38">
              <w:rPr>
                <w:rFonts w:ascii="Times New Roman" w:hAnsi="Times New Roman"/>
                <w:bCs w:val="0"/>
                <w:sz w:val="26"/>
                <w:szCs w:val="26"/>
              </w:rPr>
              <w:t>hận kết quả báo cáo phân tích của từng chương trình ngoại kiểm theo lịch thực hiện</w:t>
            </w:r>
          </w:p>
        </w:tc>
        <w:tc>
          <w:tcPr>
            <w:tcW w:w="2410" w:type="dxa"/>
            <w:tcBorders>
              <w:top w:val="nil"/>
              <w:left w:val="nil"/>
              <w:bottom w:val="single" w:sz="4" w:space="0" w:color="auto"/>
              <w:right w:val="single" w:sz="4" w:space="0" w:color="auto"/>
            </w:tcBorders>
            <w:shd w:val="clear" w:color="auto" w:fill="auto"/>
            <w:noWrap/>
            <w:vAlign w:val="center"/>
            <w:hideMark/>
          </w:tcPr>
          <w:p w14:paraId="3E61EAD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3E3FAD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7289C9C" w14:textId="725AD6E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C0CF580" w14:textId="3E23EF11" w:rsidR="0003124E" w:rsidRPr="002E6A38" w:rsidRDefault="00415B3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w:t>
            </w:r>
            <w:r w:rsidR="0003124E" w:rsidRPr="002E6A38">
              <w:rPr>
                <w:rFonts w:ascii="Times New Roman" w:hAnsi="Times New Roman"/>
                <w:bCs w:val="0"/>
                <w:sz w:val="26"/>
                <w:szCs w:val="26"/>
              </w:rPr>
              <w:t>rả kết quả nhanh theo đơn vị hoặc chương trình</w:t>
            </w:r>
          </w:p>
        </w:tc>
        <w:tc>
          <w:tcPr>
            <w:tcW w:w="2410" w:type="dxa"/>
            <w:tcBorders>
              <w:top w:val="nil"/>
              <w:left w:val="nil"/>
              <w:bottom w:val="single" w:sz="4" w:space="0" w:color="auto"/>
              <w:right w:val="single" w:sz="4" w:space="0" w:color="auto"/>
            </w:tcBorders>
            <w:shd w:val="clear" w:color="auto" w:fill="auto"/>
            <w:noWrap/>
            <w:vAlign w:val="center"/>
            <w:hideMark/>
          </w:tcPr>
          <w:p w14:paraId="3832E76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32A519E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C1BBCB7" w14:textId="21F48EE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F237672" w14:textId="5D6E7943" w:rsidR="0003124E" w:rsidRPr="002E6A38" w:rsidRDefault="00415B3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N</w:t>
            </w:r>
            <w:r w:rsidR="0003124E" w:rsidRPr="002E6A38">
              <w:rPr>
                <w:rFonts w:ascii="Times New Roman" w:hAnsi="Times New Roman"/>
                <w:bCs w:val="0"/>
                <w:sz w:val="26"/>
                <w:szCs w:val="26"/>
              </w:rPr>
              <w:t>hận kết quả báo cáo phân tích cuối chu kỳ của từng chương trình ngoại kiểm.</w:t>
            </w:r>
          </w:p>
        </w:tc>
        <w:tc>
          <w:tcPr>
            <w:tcW w:w="2410" w:type="dxa"/>
            <w:tcBorders>
              <w:top w:val="nil"/>
              <w:left w:val="nil"/>
              <w:bottom w:val="single" w:sz="4" w:space="0" w:color="auto"/>
              <w:right w:val="single" w:sz="4" w:space="0" w:color="auto"/>
            </w:tcBorders>
            <w:shd w:val="clear" w:color="auto" w:fill="auto"/>
            <w:noWrap/>
            <w:vAlign w:val="center"/>
            <w:hideMark/>
          </w:tcPr>
          <w:p w14:paraId="4E83D59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3FA1CFE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2E09BC7" w14:textId="3E1A118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DC4CC60" w14:textId="6AAFABD4" w:rsidR="0003124E" w:rsidRPr="002E6A38" w:rsidRDefault="00DA0314"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Hiển</w:t>
            </w:r>
            <w:r w:rsidR="0003124E" w:rsidRPr="002E6A38">
              <w:rPr>
                <w:rFonts w:ascii="Times New Roman" w:hAnsi="Times New Roman"/>
                <w:bCs w:val="0"/>
                <w:sz w:val="26"/>
                <w:szCs w:val="26"/>
              </w:rPr>
              <w:t xml:space="preserve"> thị thông báo khi nhận kết quả</w:t>
            </w:r>
          </w:p>
        </w:tc>
        <w:tc>
          <w:tcPr>
            <w:tcW w:w="2410" w:type="dxa"/>
            <w:tcBorders>
              <w:top w:val="nil"/>
              <w:left w:val="nil"/>
              <w:bottom w:val="single" w:sz="4" w:space="0" w:color="auto"/>
              <w:right w:val="single" w:sz="4" w:space="0" w:color="auto"/>
            </w:tcBorders>
            <w:shd w:val="clear" w:color="auto" w:fill="auto"/>
            <w:noWrap/>
            <w:vAlign w:val="center"/>
            <w:hideMark/>
          </w:tcPr>
          <w:p w14:paraId="01E169B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5B395EB" w14:textId="77777777" w:rsidTr="00CC01B0">
        <w:trPr>
          <w:trHeight w:val="481"/>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B000E05" w14:textId="32F7948A" w:rsidR="00FD553C" w:rsidRPr="002E6A38" w:rsidRDefault="00CC01B0" w:rsidP="00CC01B0">
            <w:pPr>
              <w:pStyle w:val="ListParagraph"/>
              <w:widowControl w:val="0"/>
              <w:spacing w:after="0" w:line="240" w:lineRule="auto"/>
              <w:ind w:left="0"/>
              <w:jc w:val="center"/>
              <w:rPr>
                <w:rFonts w:ascii="Times New Roman" w:hAnsi="Times New Roman"/>
                <w:b/>
                <w:bCs w:val="0"/>
                <w:sz w:val="26"/>
                <w:szCs w:val="26"/>
              </w:rPr>
            </w:pPr>
            <w:r w:rsidRPr="002E6A38">
              <w:rPr>
                <w:rFonts w:ascii="Times New Roman" w:hAnsi="Times New Roman"/>
                <w:b/>
                <w:bCs w:val="0"/>
                <w:sz w:val="26"/>
                <w:szCs w:val="26"/>
              </w:rPr>
              <w:lastRenderedPageBreak/>
              <w:t>II</w:t>
            </w:r>
          </w:p>
        </w:tc>
        <w:tc>
          <w:tcPr>
            <w:tcW w:w="6119" w:type="dxa"/>
            <w:tcBorders>
              <w:top w:val="nil"/>
              <w:left w:val="nil"/>
              <w:bottom w:val="single" w:sz="4" w:space="0" w:color="auto"/>
              <w:right w:val="single" w:sz="4" w:space="0" w:color="auto"/>
            </w:tcBorders>
            <w:shd w:val="clear" w:color="auto" w:fill="auto"/>
            <w:vAlign w:val="center"/>
          </w:tcPr>
          <w:p w14:paraId="5C26A756" w14:textId="45AA20AD" w:rsidR="00FD553C" w:rsidRPr="002E6A38" w:rsidRDefault="00FD553C" w:rsidP="00461030">
            <w:pPr>
              <w:widowControl w:val="0"/>
              <w:spacing w:after="0" w:line="240" w:lineRule="auto"/>
              <w:rPr>
                <w:rFonts w:ascii="Times New Roman" w:hAnsi="Times New Roman"/>
                <w:b/>
                <w:bCs w:val="0"/>
                <w:sz w:val="26"/>
                <w:szCs w:val="26"/>
              </w:rPr>
            </w:pPr>
            <w:r w:rsidRPr="002E6A38">
              <w:rPr>
                <w:rFonts w:ascii="Times New Roman" w:hAnsi="Times New Roman"/>
                <w:b/>
                <w:bCs w:val="0"/>
                <w:sz w:val="26"/>
                <w:szCs w:val="26"/>
              </w:rPr>
              <w:t>Quản lý đào tạo</w:t>
            </w:r>
          </w:p>
        </w:tc>
        <w:tc>
          <w:tcPr>
            <w:tcW w:w="2410" w:type="dxa"/>
            <w:tcBorders>
              <w:top w:val="nil"/>
              <w:left w:val="nil"/>
              <w:bottom w:val="single" w:sz="4" w:space="0" w:color="auto"/>
              <w:right w:val="single" w:sz="4" w:space="0" w:color="auto"/>
            </w:tcBorders>
            <w:shd w:val="clear" w:color="auto" w:fill="auto"/>
            <w:noWrap/>
            <w:vAlign w:val="center"/>
          </w:tcPr>
          <w:p w14:paraId="51EE800F" w14:textId="77777777" w:rsidR="00FD553C" w:rsidRPr="002E6A38" w:rsidRDefault="00FD553C" w:rsidP="00461030">
            <w:pPr>
              <w:widowControl w:val="0"/>
              <w:spacing w:after="0" w:line="240" w:lineRule="auto"/>
              <w:rPr>
                <w:rFonts w:ascii="Times New Roman" w:hAnsi="Times New Roman"/>
                <w:bCs w:val="0"/>
                <w:sz w:val="26"/>
                <w:szCs w:val="26"/>
              </w:rPr>
            </w:pPr>
          </w:p>
        </w:tc>
      </w:tr>
      <w:tr w:rsidR="00DF50A2" w:rsidRPr="002E6A38" w14:paraId="4624E845" w14:textId="77777777" w:rsidTr="00CC01B0">
        <w:trPr>
          <w:trHeight w:val="573"/>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DB08CE9" w14:textId="0920107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91A8A88" w14:textId="303FAF14" w:rsidR="0003124E" w:rsidRPr="002E6A38" w:rsidRDefault="00DA0314"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w:t>
            </w:r>
            <w:r w:rsidR="0003124E" w:rsidRPr="002E6A38">
              <w:rPr>
                <w:rFonts w:ascii="Times New Roman" w:hAnsi="Times New Roman"/>
                <w:bCs w:val="0"/>
                <w:sz w:val="26"/>
                <w:szCs w:val="26"/>
              </w:rPr>
              <w:t xml:space="preserve">hêm thông tin giảng viên </w:t>
            </w:r>
          </w:p>
        </w:tc>
        <w:tc>
          <w:tcPr>
            <w:tcW w:w="2410" w:type="dxa"/>
            <w:tcBorders>
              <w:top w:val="nil"/>
              <w:left w:val="nil"/>
              <w:bottom w:val="single" w:sz="4" w:space="0" w:color="auto"/>
              <w:right w:val="single" w:sz="4" w:space="0" w:color="auto"/>
            </w:tcBorders>
            <w:shd w:val="clear" w:color="auto" w:fill="auto"/>
            <w:noWrap/>
            <w:vAlign w:val="center"/>
            <w:hideMark/>
          </w:tcPr>
          <w:p w14:paraId="4A414C9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337D871A" w14:textId="77777777" w:rsidTr="00CC01B0">
        <w:trPr>
          <w:trHeight w:val="553"/>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0EF729D" w14:textId="2E24483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D0CB8D1" w14:textId="0D02A67C" w:rsidR="0003124E" w:rsidRPr="002E6A38" w:rsidRDefault="00DA0314"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S</w:t>
            </w:r>
            <w:r w:rsidR="0003124E" w:rsidRPr="002E6A38">
              <w:rPr>
                <w:rFonts w:ascii="Times New Roman" w:hAnsi="Times New Roman"/>
                <w:bCs w:val="0"/>
                <w:sz w:val="26"/>
                <w:szCs w:val="26"/>
              </w:rPr>
              <w:t xml:space="preserve">ửa thông tin giảng viên </w:t>
            </w:r>
          </w:p>
        </w:tc>
        <w:tc>
          <w:tcPr>
            <w:tcW w:w="2410" w:type="dxa"/>
            <w:tcBorders>
              <w:top w:val="nil"/>
              <w:left w:val="nil"/>
              <w:bottom w:val="single" w:sz="4" w:space="0" w:color="auto"/>
              <w:right w:val="single" w:sz="4" w:space="0" w:color="auto"/>
            </w:tcBorders>
            <w:shd w:val="clear" w:color="auto" w:fill="auto"/>
            <w:noWrap/>
            <w:vAlign w:val="center"/>
            <w:hideMark/>
          </w:tcPr>
          <w:p w14:paraId="7C1B043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EC5B2A4" w14:textId="77777777" w:rsidTr="00CC01B0">
        <w:trPr>
          <w:trHeight w:val="561"/>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1B4B11B" w14:textId="40F385E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BFB4FA5" w14:textId="385BC63F" w:rsidR="0003124E" w:rsidRPr="002E6A38" w:rsidRDefault="00DA0314"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w:t>
            </w:r>
            <w:r w:rsidR="0003124E" w:rsidRPr="002E6A38">
              <w:rPr>
                <w:rFonts w:ascii="Times New Roman" w:hAnsi="Times New Roman"/>
                <w:bCs w:val="0"/>
                <w:sz w:val="26"/>
                <w:szCs w:val="26"/>
              </w:rPr>
              <w:t xml:space="preserve">óa thông tin giảng viên </w:t>
            </w:r>
          </w:p>
        </w:tc>
        <w:tc>
          <w:tcPr>
            <w:tcW w:w="2410" w:type="dxa"/>
            <w:tcBorders>
              <w:top w:val="nil"/>
              <w:left w:val="nil"/>
              <w:bottom w:val="single" w:sz="4" w:space="0" w:color="auto"/>
              <w:right w:val="single" w:sz="4" w:space="0" w:color="auto"/>
            </w:tcBorders>
            <w:shd w:val="clear" w:color="auto" w:fill="auto"/>
            <w:noWrap/>
            <w:vAlign w:val="center"/>
            <w:hideMark/>
          </w:tcPr>
          <w:p w14:paraId="332B4A1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9EADC1E" w14:textId="77777777" w:rsidTr="00CC01B0">
        <w:trPr>
          <w:trHeight w:val="555"/>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162FB19" w14:textId="5963D40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D47A66D" w14:textId="27A4691D"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danh sách giảng viên </w:t>
            </w:r>
          </w:p>
        </w:tc>
        <w:tc>
          <w:tcPr>
            <w:tcW w:w="2410" w:type="dxa"/>
            <w:tcBorders>
              <w:top w:val="nil"/>
              <w:left w:val="nil"/>
              <w:bottom w:val="single" w:sz="4" w:space="0" w:color="auto"/>
              <w:right w:val="single" w:sz="4" w:space="0" w:color="auto"/>
            </w:tcBorders>
            <w:shd w:val="clear" w:color="auto" w:fill="auto"/>
            <w:noWrap/>
            <w:vAlign w:val="center"/>
            <w:hideMark/>
          </w:tcPr>
          <w:p w14:paraId="70C8943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892F0D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20B5885" w14:textId="65CA728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84FB631" w14:textId="6A2922C0" w:rsidR="0003124E" w:rsidRPr="002E6A38" w:rsidRDefault="00415B3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 xml:space="preserve">thông tin học viên </w:t>
            </w:r>
          </w:p>
        </w:tc>
        <w:tc>
          <w:tcPr>
            <w:tcW w:w="2410" w:type="dxa"/>
            <w:tcBorders>
              <w:top w:val="nil"/>
              <w:left w:val="nil"/>
              <w:bottom w:val="single" w:sz="4" w:space="0" w:color="auto"/>
              <w:right w:val="single" w:sz="4" w:space="0" w:color="auto"/>
            </w:tcBorders>
            <w:shd w:val="clear" w:color="auto" w:fill="auto"/>
            <w:noWrap/>
            <w:vAlign w:val="center"/>
            <w:hideMark/>
          </w:tcPr>
          <w:p w14:paraId="150D416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AC3375A" w14:textId="77777777" w:rsidTr="00CC01B0">
        <w:trPr>
          <w:trHeight w:val="545"/>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82D9169" w14:textId="2298784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7306348" w14:textId="3656C72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S</w:t>
            </w:r>
            <w:r w:rsidRPr="002E6A38">
              <w:rPr>
                <w:rFonts w:ascii="Times New Roman" w:hAnsi="Times New Roman"/>
                <w:bCs w:val="0"/>
                <w:sz w:val="26"/>
                <w:szCs w:val="26"/>
              </w:rPr>
              <w:t xml:space="preserve">ửa thông tin học viên </w:t>
            </w:r>
          </w:p>
        </w:tc>
        <w:tc>
          <w:tcPr>
            <w:tcW w:w="2410" w:type="dxa"/>
            <w:tcBorders>
              <w:top w:val="nil"/>
              <w:left w:val="nil"/>
              <w:bottom w:val="single" w:sz="4" w:space="0" w:color="auto"/>
              <w:right w:val="single" w:sz="4" w:space="0" w:color="auto"/>
            </w:tcBorders>
            <w:shd w:val="clear" w:color="auto" w:fill="auto"/>
            <w:noWrap/>
            <w:vAlign w:val="center"/>
            <w:hideMark/>
          </w:tcPr>
          <w:p w14:paraId="665D77A1"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B9E5B3C" w14:textId="77777777" w:rsidTr="00CC01B0">
        <w:trPr>
          <w:trHeight w:val="567"/>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E2F45B3" w14:textId="4E4B812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6919AE1" w14:textId="195283D3"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w:t>
            </w:r>
            <w:r w:rsidRPr="002E6A38">
              <w:rPr>
                <w:rFonts w:ascii="Times New Roman" w:hAnsi="Times New Roman"/>
                <w:bCs w:val="0"/>
                <w:sz w:val="26"/>
                <w:szCs w:val="26"/>
              </w:rPr>
              <w:t xml:space="preserve">óa thông tin học viên </w:t>
            </w:r>
          </w:p>
        </w:tc>
        <w:tc>
          <w:tcPr>
            <w:tcW w:w="2410" w:type="dxa"/>
            <w:tcBorders>
              <w:top w:val="nil"/>
              <w:left w:val="nil"/>
              <w:bottom w:val="single" w:sz="4" w:space="0" w:color="auto"/>
              <w:right w:val="single" w:sz="4" w:space="0" w:color="auto"/>
            </w:tcBorders>
            <w:shd w:val="clear" w:color="auto" w:fill="auto"/>
            <w:noWrap/>
            <w:vAlign w:val="center"/>
            <w:hideMark/>
          </w:tcPr>
          <w:p w14:paraId="6AEF5BB7"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4AD7517" w14:textId="77777777" w:rsidTr="00CC01B0">
        <w:trPr>
          <w:trHeight w:val="547"/>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51F1266" w14:textId="41A69FF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4118170" w14:textId="558199A2"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danh sách học viên </w:t>
            </w:r>
          </w:p>
        </w:tc>
        <w:tc>
          <w:tcPr>
            <w:tcW w:w="2410" w:type="dxa"/>
            <w:tcBorders>
              <w:top w:val="nil"/>
              <w:left w:val="nil"/>
              <w:bottom w:val="single" w:sz="4" w:space="0" w:color="auto"/>
              <w:right w:val="single" w:sz="4" w:space="0" w:color="auto"/>
            </w:tcBorders>
            <w:shd w:val="clear" w:color="auto" w:fill="auto"/>
            <w:noWrap/>
            <w:vAlign w:val="center"/>
            <w:hideMark/>
          </w:tcPr>
          <w:p w14:paraId="7E9F69DE"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548F139" w14:textId="77777777" w:rsidTr="00CC01B0">
        <w:trPr>
          <w:trHeight w:val="555"/>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D71CE8B" w14:textId="3052B42C"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20D8683" w14:textId="3F4D0FFE" w:rsidR="0003124E" w:rsidRPr="002E6A38" w:rsidRDefault="00415B3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thông tin lớp học</w:t>
            </w:r>
          </w:p>
        </w:tc>
        <w:tc>
          <w:tcPr>
            <w:tcW w:w="2410" w:type="dxa"/>
            <w:tcBorders>
              <w:top w:val="nil"/>
              <w:left w:val="nil"/>
              <w:bottom w:val="single" w:sz="4" w:space="0" w:color="auto"/>
              <w:right w:val="single" w:sz="4" w:space="0" w:color="auto"/>
            </w:tcBorders>
            <w:shd w:val="clear" w:color="auto" w:fill="auto"/>
            <w:noWrap/>
            <w:vAlign w:val="center"/>
            <w:hideMark/>
          </w:tcPr>
          <w:p w14:paraId="7BEE052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991A36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A5B1750" w14:textId="6FD6CAB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39A186D" w14:textId="4C05C27D"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Sửa</w:t>
            </w:r>
            <w:r w:rsidRPr="002E6A38">
              <w:rPr>
                <w:rFonts w:ascii="Times New Roman" w:hAnsi="Times New Roman"/>
                <w:bCs w:val="0"/>
                <w:sz w:val="26"/>
                <w:szCs w:val="26"/>
              </w:rPr>
              <w:t xml:space="preserve"> thông tin lớp học</w:t>
            </w:r>
          </w:p>
        </w:tc>
        <w:tc>
          <w:tcPr>
            <w:tcW w:w="2410" w:type="dxa"/>
            <w:tcBorders>
              <w:top w:val="nil"/>
              <w:left w:val="nil"/>
              <w:bottom w:val="single" w:sz="4" w:space="0" w:color="auto"/>
              <w:right w:val="single" w:sz="4" w:space="0" w:color="auto"/>
            </w:tcBorders>
            <w:shd w:val="clear" w:color="auto" w:fill="auto"/>
            <w:noWrap/>
            <w:vAlign w:val="center"/>
            <w:hideMark/>
          </w:tcPr>
          <w:p w14:paraId="29A7E89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37E1634A"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337282C" w14:textId="1E2C647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60CF3D5" w14:textId="1B863E3E"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thông tin lớp học</w:t>
            </w:r>
          </w:p>
        </w:tc>
        <w:tc>
          <w:tcPr>
            <w:tcW w:w="2410" w:type="dxa"/>
            <w:tcBorders>
              <w:top w:val="nil"/>
              <w:left w:val="nil"/>
              <w:bottom w:val="single" w:sz="4" w:space="0" w:color="auto"/>
              <w:right w:val="single" w:sz="4" w:space="0" w:color="auto"/>
            </w:tcBorders>
            <w:shd w:val="clear" w:color="auto" w:fill="auto"/>
            <w:noWrap/>
            <w:vAlign w:val="center"/>
            <w:hideMark/>
          </w:tcPr>
          <w:p w14:paraId="39F2EFA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635D17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CAAE480" w14:textId="2816FEE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30CDB71" w14:textId="50A41874" w:rsidR="0003124E" w:rsidRPr="002E6A38" w:rsidRDefault="00415B3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chứng chỉ</w:t>
            </w:r>
          </w:p>
        </w:tc>
        <w:tc>
          <w:tcPr>
            <w:tcW w:w="2410" w:type="dxa"/>
            <w:tcBorders>
              <w:top w:val="nil"/>
              <w:left w:val="nil"/>
              <w:bottom w:val="single" w:sz="4" w:space="0" w:color="auto"/>
              <w:right w:val="single" w:sz="4" w:space="0" w:color="auto"/>
            </w:tcBorders>
            <w:shd w:val="clear" w:color="auto" w:fill="auto"/>
            <w:noWrap/>
            <w:vAlign w:val="center"/>
            <w:hideMark/>
          </w:tcPr>
          <w:p w14:paraId="3F4B48D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3553B0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9B2BEDE" w14:textId="153CA275"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9511A4B" w14:textId="00330C93"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Chỉnh</w:t>
            </w:r>
            <w:r w:rsidRPr="002E6A38">
              <w:rPr>
                <w:rFonts w:ascii="Times New Roman" w:hAnsi="Times New Roman"/>
                <w:bCs w:val="0"/>
                <w:sz w:val="26"/>
                <w:szCs w:val="26"/>
              </w:rPr>
              <w:t xml:space="preserve"> sửa chứng chỉ </w:t>
            </w:r>
          </w:p>
        </w:tc>
        <w:tc>
          <w:tcPr>
            <w:tcW w:w="2410" w:type="dxa"/>
            <w:tcBorders>
              <w:top w:val="nil"/>
              <w:left w:val="nil"/>
              <w:bottom w:val="single" w:sz="4" w:space="0" w:color="auto"/>
              <w:right w:val="single" w:sz="4" w:space="0" w:color="auto"/>
            </w:tcBorders>
            <w:shd w:val="clear" w:color="auto" w:fill="auto"/>
            <w:noWrap/>
            <w:vAlign w:val="center"/>
            <w:hideMark/>
          </w:tcPr>
          <w:p w14:paraId="376AB2A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D91C23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7C6BE35" w14:textId="5231162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E7BCD59" w14:textId="344053C1"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chứng chỉ </w:t>
            </w:r>
          </w:p>
        </w:tc>
        <w:tc>
          <w:tcPr>
            <w:tcW w:w="2410" w:type="dxa"/>
            <w:tcBorders>
              <w:top w:val="nil"/>
              <w:left w:val="nil"/>
              <w:bottom w:val="single" w:sz="4" w:space="0" w:color="auto"/>
              <w:right w:val="single" w:sz="4" w:space="0" w:color="auto"/>
            </w:tcBorders>
            <w:shd w:val="clear" w:color="auto" w:fill="auto"/>
            <w:noWrap/>
            <w:vAlign w:val="center"/>
            <w:hideMark/>
          </w:tcPr>
          <w:p w14:paraId="5E819DD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07386BD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BD366EE" w14:textId="402ACF9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8209AD8" w14:textId="743680A8"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PDF chứng chỉ </w:t>
            </w:r>
          </w:p>
        </w:tc>
        <w:tc>
          <w:tcPr>
            <w:tcW w:w="2410" w:type="dxa"/>
            <w:tcBorders>
              <w:top w:val="nil"/>
              <w:left w:val="nil"/>
              <w:bottom w:val="single" w:sz="4" w:space="0" w:color="auto"/>
              <w:right w:val="single" w:sz="4" w:space="0" w:color="auto"/>
            </w:tcBorders>
            <w:shd w:val="clear" w:color="auto" w:fill="auto"/>
            <w:noWrap/>
            <w:vAlign w:val="center"/>
            <w:hideMark/>
          </w:tcPr>
          <w:p w14:paraId="65E116E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B1E736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A8EF639" w14:textId="456AF1B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988A2A0" w14:textId="50117AC5" w:rsidR="0003124E" w:rsidRPr="002E6A38" w:rsidRDefault="00415B3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 xml:space="preserve">khóa học </w:t>
            </w:r>
          </w:p>
        </w:tc>
        <w:tc>
          <w:tcPr>
            <w:tcW w:w="2410" w:type="dxa"/>
            <w:tcBorders>
              <w:top w:val="nil"/>
              <w:left w:val="nil"/>
              <w:bottom w:val="single" w:sz="4" w:space="0" w:color="auto"/>
              <w:right w:val="single" w:sz="4" w:space="0" w:color="auto"/>
            </w:tcBorders>
            <w:shd w:val="clear" w:color="auto" w:fill="auto"/>
            <w:noWrap/>
            <w:vAlign w:val="center"/>
            <w:hideMark/>
          </w:tcPr>
          <w:p w14:paraId="09D3BDA1"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A76E5F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A3CF1F4" w14:textId="32C861E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F1B13CE" w14:textId="541AEFA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Sửa</w:t>
            </w:r>
            <w:r w:rsidRPr="002E6A38">
              <w:rPr>
                <w:rFonts w:ascii="Times New Roman" w:hAnsi="Times New Roman"/>
                <w:bCs w:val="0"/>
                <w:sz w:val="26"/>
                <w:szCs w:val="26"/>
              </w:rPr>
              <w:t xml:space="preserve"> khóa học </w:t>
            </w:r>
          </w:p>
        </w:tc>
        <w:tc>
          <w:tcPr>
            <w:tcW w:w="2410" w:type="dxa"/>
            <w:tcBorders>
              <w:top w:val="nil"/>
              <w:left w:val="nil"/>
              <w:bottom w:val="single" w:sz="4" w:space="0" w:color="auto"/>
              <w:right w:val="single" w:sz="4" w:space="0" w:color="auto"/>
            </w:tcBorders>
            <w:shd w:val="clear" w:color="auto" w:fill="auto"/>
            <w:noWrap/>
            <w:vAlign w:val="center"/>
            <w:hideMark/>
          </w:tcPr>
          <w:p w14:paraId="1CD38A8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8C08A7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E61FF8A" w14:textId="4C60EC5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09528E0" w14:textId="1AA6BDD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khóa học </w:t>
            </w:r>
          </w:p>
        </w:tc>
        <w:tc>
          <w:tcPr>
            <w:tcW w:w="2410" w:type="dxa"/>
            <w:tcBorders>
              <w:top w:val="nil"/>
              <w:left w:val="nil"/>
              <w:bottom w:val="single" w:sz="4" w:space="0" w:color="auto"/>
              <w:right w:val="single" w:sz="4" w:space="0" w:color="auto"/>
            </w:tcBorders>
            <w:shd w:val="clear" w:color="auto" w:fill="auto"/>
            <w:noWrap/>
            <w:vAlign w:val="center"/>
            <w:hideMark/>
          </w:tcPr>
          <w:p w14:paraId="054DE7C1"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0666863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D8BD4CA" w14:textId="3D58283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86F04A6" w14:textId="0ECD2FCD" w:rsidR="0003124E" w:rsidRPr="002E6A38" w:rsidRDefault="00415B3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 xml:space="preserve">thông tin tài liệu đào tạo </w:t>
            </w:r>
          </w:p>
        </w:tc>
        <w:tc>
          <w:tcPr>
            <w:tcW w:w="2410" w:type="dxa"/>
            <w:tcBorders>
              <w:top w:val="nil"/>
              <w:left w:val="nil"/>
              <w:bottom w:val="single" w:sz="4" w:space="0" w:color="auto"/>
              <w:right w:val="single" w:sz="4" w:space="0" w:color="auto"/>
            </w:tcBorders>
            <w:shd w:val="clear" w:color="auto" w:fill="auto"/>
            <w:noWrap/>
            <w:vAlign w:val="center"/>
            <w:hideMark/>
          </w:tcPr>
          <w:p w14:paraId="0612482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3AD689C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638A0FD" w14:textId="7A0A9E1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584C0AE" w14:textId="490ACF0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Sửa</w:t>
            </w:r>
            <w:r w:rsidRPr="002E6A38">
              <w:rPr>
                <w:rFonts w:ascii="Times New Roman" w:hAnsi="Times New Roman"/>
                <w:bCs w:val="0"/>
                <w:sz w:val="26"/>
                <w:szCs w:val="26"/>
              </w:rPr>
              <w:t xml:space="preserve"> thông tin tài liệu đào tạo </w:t>
            </w:r>
          </w:p>
        </w:tc>
        <w:tc>
          <w:tcPr>
            <w:tcW w:w="2410" w:type="dxa"/>
            <w:tcBorders>
              <w:top w:val="nil"/>
              <w:left w:val="nil"/>
              <w:bottom w:val="single" w:sz="4" w:space="0" w:color="auto"/>
              <w:right w:val="single" w:sz="4" w:space="0" w:color="auto"/>
            </w:tcBorders>
            <w:shd w:val="clear" w:color="auto" w:fill="auto"/>
            <w:noWrap/>
            <w:vAlign w:val="center"/>
            <w:hideMark/>
          </w:tcPr>
          <w:p w14:paraId="30E0CAF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FA9FDB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3710F74" w14:textId="045EC9D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36AC5C2" w14:textId="5DED0AE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tài liệu đào tạo </w:t>
            </w:r>
          </w:p>
        </w:tc>
        <w:tc>
          <w:tcPr>
            <w:tcW w:w="2410" w:type="dxa"/>
            <w:tcBorders>
              <w:top w:val="nil"/>
              <w:left w:val="nil"/>
              <w:bottom w:val="single" w:sz="4" w:space="0" w:color="auto"/>
              <w:right w:val="single" w:sz="4" w:space="0" w:color="auto"/>
            </w:tcBorders>
            <w:shd w:val="clear" w:color="auto" w:fill="auto"/>
            <w:noWrap/>
            <w:vAlign w:val="center"/>
            <w:hideMark/>
          </w:tcPr>
          <w:p w14:paraId="22317D8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4753DB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776FC25" w14:textId="43722B0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AB3E6CA" w14:textId="1133E60D"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U</w:t>
            </w:r>
            <w:r w:rsidRPr="002E6A38">
              <w:rPr>
                <w:rFonts w:ascii="Times New Roman" w:hAnsi="Times New Roman"/>
                <w:bCs w:val="0"/>
                <w:sz w:val="26"/>
                <w:szCs w:val="26"/>
              </w:rPr>
              <w:t xml:space="preserve">pload tài liệu đào tạo </w:t>
            </w:r>
          </w:p>
        </w:tc>
        <w:tc>
          <w:tcPr>
            <w:tcW w:w="2410" w:type="dxa"/>
            <w:tcBorders>
              <w:top w:val="nil"/>
              <w:left w:val="nil"/>
              <w:bottom w:val="single" w:sz="4" w:space="0" w:color="auto"/>
              <w:right w:val="single" w:sz="4" w:space="0" w:color="auto"/>
            </w:tcBorders>
            <w:shd w:val="clear" w:color="auto" w:fill="auto"/>
            <w:noWrap/>
            <w:vAlign w:val="center"/>
            <w:hideMark/>
          </w:tcPr>
          <w:p w14:paraId="72A9BAEE"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0811BCC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0CD55B1" w14:textId="0DE970EE"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05D5AC3" w14:textId="28029E31"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DA0314" w:rsidRPr="002E6A38">
              <w:rPr>
                <w:rFonts w:ascii="Times New Roman" w:hAnsi="Times New Roman"/>
                <w:bCs w:val="0"/>
                <w:sz w:val="26"/>
                <w:szCs w:val="26"/>
              </w:rPr>
              <w:t>Hiển</w:t>
            </w:r>
            <w:r w:rsidRPr="002E6A38">
              <w:rPr>
                <w:rFonts w:ascii="Times New Roman" w:hAnsi="Times New Roman"/>
                <w:bCs w:val="0"/>
                <w:sz w:val="26"/>
                <w:szCs w:val="26"/>
              </w:rPr>
              <w:t xml:space="preserve"> thị danh sách học viên đăng ký</w:t>
            </w:r>
          </w:p>
        </w:tc>
        <w:tc>
          <w:tcPr>
            <w:tcW w:w="2410" w:type="dxa"/>
            <w:tcBorders>
              <w:top w:val="nil"/>
              <w:left w:val="nil"/>
              <w:bottom w:val="single" w:sz="4" w:space="0" w:color="auto"/>
              <w:right w:val="single" w:sz="4" w:space="0" w:color="auto"/>
            </w:tcBorders>
            <w:shd w:val="clear" w:color="auto" w:fill="auto"/>
            <w:noWrap/>
            <w:vAlign w:val="center"/>
            <w:hideMark/>
          </w:tcPr>
          <w:p w14:paraId="486FE78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F48599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B82C6A7" w14:textId="4F9E159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30BB149" w14:textId="09EE6AD0"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chi tiết thông tin </w:t>
            </w:r>
          </w:p>
        </w:tc>
        <w:tc>
          <w:tcPr>
            <w:tcW w:w="2410" w:type="dxa"/>
            <w:tcBorders>
              <w:top w:val="nil"/>
              <w:left w:val="nil"/>
              <w:bottom w:val="single" w:sz="4" w:space="0" w:color="auto"/>
              <w:right w:val="single" w:sz="4" w:space="0" w:color="auto"/>
            </w:tcBorders>
            <w:shd w:val="clear" w:color="auto" w:fill="auto"/>
            <w:noWrap/>
            <w:vAlign w:val="center"/>
            <w:hideMark/>
          </w:tcPr>
          <w:p w14:paraId="029D1557"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E22132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5A1A50F" w14:textId="7EAEB4A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54631ED" w14:textId="1CBBF641"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danh sách học viên </w:t>
            </w:r>
          </w:p>
        </w:tc>
        <w:tc>
          <w:tcPr>
            <w:tcW w:w="2410" w:type="dxa"/>
            <w:tcBorders>
              <w:top w:val="nil"/>
              <w:left w:val="nil"/>
              <w:bottom w:val="single" w:sz="4" w:space="0" w:color="auto"/>
              <w:right w:val="single" w:sz="4" w:space="0" w:color="auto"/>
            </w:tcBorders>
            <w:shd w:val="clear" w:color="auto" w:fill="auto"/>
            <w:noWrap/>
            <w:vAlign w:val="center"/>
            <w:hideMark/>
          </w:tcPr>
          <w:p w14:paraId="00F6262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2FE382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C44FA4F" w14:textId="0F55DF2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D4390EC" w14:textId="2862B22C"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file đăng ký của học viên theo ISO</w:t>
            </w:r>
          </w:p>
        </w:tc>
        <w:tc>
          <w:tcPr>
            <w:tcW w:w="2410" w:type="dxa"/>
            <w:tcBorders>
              <w:top w:val="nil"/>
              <w:left w:val="nil"/>
              <w:bottom w:val="single" w:sz="4" w:space="0" w:color="auto"/>
              <w:right w:val="single" w:sz="4" w:space="0" w:color="auto"/>
            </w:tcBorders>
            <w:shd w:val="clear" w:color="auto" w:fill="auto"/>
            <w:noWrap/>
            <w:vAlign w:val="center"/>
            <w:hideMark/>
          </w:tcPr>
          <w:p w14:paraId="241BA10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9C6FF9A"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DBE08FC" w14:textId="6C5EF60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E6BA84D" w14:textId="185839EF" w:rsidR="0003124E" w:rsidRPr="002E6A38" w:rsidRDefault="00415B3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 xml:space="preserve">mới bộ đề thi </w:t>
            </w:r>
          </w:p>
        </w:tc>
        <w:tc>
          <w:tcPr>
            <w:tcW w:w="2410" w:type="dxa"/>
            <w:tcBorders>
              <w:top w:val="nil"/>
              <w:left w:val="nil"/>
              <w:bottom w:val="single" w:sz="4" w:space="0" w:color="auto"/>
              <w:right w:val="single" w:sz="4" w:space="0" w:color="auto"/>
            </w:tcBorders>
            <w:shd w:val="clear" w:color="auto" w:fill="auto"/>
            <w:noWrap/>
            <w:vAlign w:val="center"/>
            <w:hideMark/>
          </w:tcPr>
          <w:p w14:paraId="03247C7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A605D9A"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24876C9" w14:textId="1211EF2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101E492" w14:textId="67B505CD"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Chỉnh</w:t>
            </w:r>
            <w:r w:rsidRPr="002E6A38">
              <w:rPr>
                <w:rFonts w:ascii="Times New Roman" w:hAnsi="Times New Roman"/>
                <w:bCs w:val="0"/>
                <w:sz w:val="26"/>
                <w:szCs w:val="26"/>
              </w:rPr>
              <w:t xml:space="preserve"> sửa bộ đề thi </w:t>
            </w:r>
          </w:p>
        </w:tc>
        <w:tc>
          <w:tcPr>
            <w:tcW w:w="2410" w:type="dxa"/>
            <w:tcBorders>
              <w:top w:val="nil"/>
              <w:left w:val="nil"/>
              <w:bottom w:val="single" w:sz="4" w:space="0" w:color="auto"/>
              <w:right w:val="single" w:sz="4" w:space="0" w:color="auto"/>
            </w:tcBorders>
            <w:shd w:val="clear" w:color="auto" w:fill="auto"/>
            <w:noWrap/>
            <w:vAlign w:val="center"/>
            <w:hideMark/>
          </w:tcPr>
          <w:p w14:paraId="00AA8FEE"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0EEC2E4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DF3A301" w14:textId="55102EB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6C13C56" w14:textId="2B7FBDBA"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bộ đề thi </w:t>
            </w:r>
          </w:p>
        </w:tc>
        <w:tc>
          <w:tcPr>
            <w:tcW w:w="2410" w:type="dxa"/>
            <w:tcBorders>
              <w:top w:val="nil"/>
              <w:left w:val="nil"/>
              <w:bottom w:val="single" w:sz="4" w:space="0" w:color="auto"/>
              <w:right w:val="single" w:sz="4" w:space="0" w:color="auto"/>
            </w:tcBorders>
            <w:shd w:val="clear" w:color="auto" w:fill="auto"/>
            <w:noWrap/>
            <w:vAlign w:val="center"/>
            <w:hideMark/>
          </w:tcPr>
          <w:p w14:paraId="0E347EA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A69F57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5B83090" w14:textId="68DC046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62BC4D3" w14:textId="315268B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excel bộ đề thi </w:t>
            </w:r>
          </w:p>
        </w:tc>
        <w:tc>
          <w:tcPr>
            <w:tcW w:w="2410" w:type="dxa"/>
            <w:tcBorders>
              <w:top w:val="nil"/>
              <w:left w:val="nil"/>
              <w:bottom w:val="single" w:sz="4" w:space="0" w:color="auto"/>
              <w:right w:val="single" w:sz="4" w:space="0" w:color="auto"/>
            </w:tcBorders>
            <w:shd w:val="clear" w:color="auto" w:fill="auto"/>
            <w:noWrap/>
            <w:vAlign w:val="center"/>
            <w:hideMark/>
          </w:tcPr>
          <w:p w14:paraId="682ABB8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778B5D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DFA25D3" w14:textId="5BA0F36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08A02D1" w14:textId="73DF2731"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Tìm</w:t>
            </w:r>
            <w:r w:rsidRPr="002E6A38">
              <w:rPr>
                <w:rFonts w:ascii="Times New Roman" w:hAnsi="Times New Roman"/>
                <w:bCs w:val="0"/>
                <w:sz w:val="26"/>
                <w:szCs w:val="26"/>
              </w:rPr>
              <w:t xml:space="preserve"> kiếm đề thi </w:t>
            </w:r>
          </w:p>
        </w:tc>
        <w:tc>
          <w:tcPr>
            <w:tcW w:w="2410" w:type="dxa"/>
            <w:tcBorders>
              <w:top w:val="nil"/>
              <w:left w:val="nil"/>
              <w:bottom w:val="single" w:sz="4" w:space="0" w:color="auto"/>
              <w:right w:val="single" w:sz="4" w:space="0" w:color="auto"/>
            </w:tcBorders>
            <w:shd w:val="clear" w:color="auto" w:fill="auto"/>
            <w:noWrap/>
            <w:vAlign w:val="center"/>
            <w:hideMark/>
          </w:tcPr>
          <w:p w14:paraId="299AECB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Truy vấn dữ liệu</w:t>
            </w:r>
          </w:p>
        </w:tc>
      </w:tr>
      <w:tr w:rsidR="00DF50A2" w:rsidRPr="002E6A38" w14:paraId="5EDCE9C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CE51F99" w14:textId="48A67B0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CF9FB48" w14:textId="39CBFF10"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w:t>
            </w:r>
            <w:r w:rsidR="00086B46" w:rsidRPr="002E6A38">
              <w:rPr>
                <w:rFonts w:ascii="Times New Roman" w:hAnsi="Times New Roman"/>
                <w:bCs w:val="0"/>
                <w:sz w:val="26"/>
                <w:szCs w:val="26"/>
              </w:rPr>
              <w:t>ổ chức</w:t>
            </w:r>
            <w:r w:rsidRPr="002E6A38">
              <w:rPr>
                <w:rFonts w:ascii="Times New Roman" w:hAnsi="Times New Roman"/>
                <w:bCs w:val="0"/>
                <w:sz w:val="26"/>
                <w:szCs w:val="26"/>
              </w:rPr>
              <w:t xml:space="preserve"> thi trực tuyến </w:t>
            </w:r>
          </w:p>
        </w:tc>
        <w:tc>
          <w:tcPr>
            <w:tcW w:w="2410" w:type="dxa"/>
            <w:tcBorders>
              <w:top w:val="nil"/>
              <w:left w:val="nil"/>
              <w:bottom w:val="single" w:sz="4" w:space="0" w:color="auto"/>
              <w:right w:val="single" w:sz="4" w:space="0" w:color="auto"/>
            </w:tcBorders>
            <w:shd w:val="clear" w:color="auto" w:fill="auto"/>
            <w:noWrap/>
            <w:vAlign w:val="center"/>
            <w:hideMark/>
          </w:tcPr>
          <w:p w14:paraId="4D29FD0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4722D9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C0086C0" w14:textId="35CB8A4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B3E5456" w14:textId="6CAC5E0D"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G</w:t>
            </w:r>
            <w:r w:rsidRPr="002E6A38">
              <w:rPr>
                <w:rFonts w:ascii="Times New Roman" w:hAnsi="Times New Roman"/>
                <w:bCs w:val="0"/>
                <w:sz w:val="26"/>
                <w:szCs w:val="26"/>
              </w:rPr>
              <w:t xml:space="preserve">hi nhận kết quả bài thi </w:t>
            </w:r>
          </w:p>
        </w:tc>
        <w:tc>
          <w:tcPr>
            <w:tcW w:w="2410" w:type="dxa"/>
            <w:tcBorders>
              <w:top w:val="nil"/>
              <w:left w:val="nil"/>
              <w:bottom w:val="single" w:sz="4" w:space="0" w:color="auto"/>
              <w:right w:val="single" w:sz="4" w:space="0" w:color="auto"/>
            </w:tcBorders>
            <w:shd w:val="clear" w:color="auto" w:fill="auto"/>
            <w:noWrap/>
            <w:vAlign w:val="center"/>
            <w:hideMark/>
          </w:tcPr>
          <w:p w14:paraId="41361FE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CB1D9E4"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B4BE9CD" w14:textId="5C837BA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A551F2F" w14:textId="5A3B3C6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w:t>
            </w:r>
            <w:r w:rsidRPr="002E6A38">
              <w:rPr>
                <w:rFonts w:ascii="Times New Roman" w:hAnsi="Times New Roman"/>
                <w:bCs w:val="0"/>
                <w:sz w:val="26"/>
                <w:szCs w:val="26"/>
              </w:rPr>
              <w:t xml:space="preserve">ổng hợp kết quả bài thi </w:t>
            </w:r>
          </w:p>
        </w:tc>
        <w:tc>
          <w:tcPr>
            <w:tcW w:w="2410" w:type="dxa"/>
            <w:tcBorders>
              <w:top w:val="nil"/>
              <w:left w:val="nil"/>
              <w:bottom w:val="single" w:sz="4" w:space="0" w:color="auto"/>
              <w:right w:val="single" w:sz="4" w:space="0" w:color="auto"/>
            </w:tcBorders>
            <w:shd w:val="clear" w:color="auto" w:fill="auto"/>
            <w:noWrap/>
            <w:vAlign w:val="center"/>
            <w:hideMark/>
          </w:tcPr>
          <w:p w14:paraId="5E9A336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78CBD5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E00EEE0" w14:textId="3B2AF38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4D8C231" w14:textId="12371D9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danh sách kết quả </w:t>
            </w:r>
          </w:p>
        </w:tc>
        <w:tc>
          <w:tcPr>
            <w:tcW w:w="2410" w:type="dxa"/>
            <w:tcBorders>
              <w:top w:val="nil"/>
              <w:left w:val="nil"/>
              <w:bottom w:val="single" w:sz="4" w:space="0" w:color="auto"/>
              <w:right w:val="single" w:sz="4" w:space="0" w:color="auto"/>
            </w:tcBorders>
            <w:shd w:val="clear" w:color="auto" w:fill="auto"/>
            <w:noWrap/>
            <w:vAlign w:val="center"/>
            <w:hideMark/>
          </w:tcPr>
          <w:p w14:paraId="3A9EC23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291AA6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D47E5BA" w14:textId="79CC8D2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A4502FC" w14:textId="64B6D5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Đ</w:t>
            </w:r>
            <w:r w:rsidRPr="002E6A38">
              <w:rPr>
                <w:rFonts w:ascii="Times New Roman" w:hAnsi="Times New Roman"/>
                <w:bCs w:val="0"/>
                <w:sz w:val="26"/>
                <w:szCs w:val="26"/>
              </w:rPr>
              <w:t xml:space="preserve">ăng ký khóa học </w:t>
            </w:r>
          </w:p>
        </w:tc>
        <w:tc>
          <w:tcPr>
            <w:tcW w:w="2410" w:type="dxa"/>
            <w:tcBorders>
              <w:top w:val="nil"/>
              <w:left w:val="nil"/>
              <w:bottom w:val="single" w:sz="4" w:space="0" w:color="auto"/>
              <w:right w:val="single" w:sz="4" w:space="0" w:color="auto"/>
            </w:tcBorders>
            <w:shd w:val="clear" w:color="auto" w:fill="auto"/>
            <w:noWrap/>
            <w:vAlign w:val="center"/>
            <w:hideMark/>
          </w:tcPr>
          <w:p w14:paraId="4490657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DBA5D5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942E3EB" w14:textId="3750039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62E98B1" w14:textId="64B960B9"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lịch sử khóa học </w:t>
            </w:r>
          </w:p>
        </w:tc>
        <w:tc>
          <w:tcPr>
            <w:tcW w:w="2410" w:type="dxa"/>
            <w:tcBorders>
              <w:top w:val="nil"/>
              <w:left w:val="nil"/>
              <w:bottom w:val="single" w:sz="4" w:space="0" w:color="auto"/>
              <w:right w:val="single" w:sz="4" w:space="0" w:color="auto"/>
            </w:tcBorders>
            <w:shd w:val="clear" w:color="auto" w:fill="auto"/>
            <w:noWrap/>
            <w:vAlign w:val="center"/>
            <w:hideMark/>
          </w:tcPr>
          <w:p w14:paraId="74A4B4D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5C1C05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19CC115" w14:textId="13A6530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5A805B1" w14:textId="7D61EFAE"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w:t>
            </w:r>
            <w:r w:rsidRPr="002E6A38">
              <w:rPr>
                <w:rFonts w:ascii="Times New Roman" w:hAnsi="Times New Roman"/>
                <w:bCs w:val="0"/>
                <w:sz w:val="26"/>
                <w:szCs w:val="26"/>
              </w:rPr>
              <w:t xml:space="preserve">ải tài liệu khóa học </w:t>
            </w:r>
          </w:p>
        </w:tc>
        <w:tc>
          <w:tcPr>
            <w:tcW w:w="2410" w:type="dxa"/>
            <w:tcBorders>
              <w:top w:val="nil"/>
              <w:left w:val="nil"/>
              <w:bottom w:val="single" w:sz="4" w:space="0" w:color="auto"/>
              <w:right w:val="single" w:sz="4" w:space="0" w:color="auto"/>
            </w:tcBorders>
            <w:shd w:val="clear" w:color="auto" w:fill="auto"/>
            <w:noWrap/>
            <w:vAlign w:val="center"/>
            <w:hideMark/>
          </w:tcPr>
          <w:p w14:paraId="69EF209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213210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4FC4C4E" w14:textId="6ECD177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E08147F" w14:textId="141DD61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thông tin khóa học </w:t>
            </w:r>
          </w:p>
        </w:tc>
        <w:tc>
          <w:tcPr>
            <w:tcW w:w="2410" w:type="dxa"/>
            <w:tcBorders>
              <w:top w:val="nil"/>
              <w:left w:val="nil"/>
              <w:bottom w:val="single" w:sz="4" w:space="0" w:color="auto"/>
              <w:right w:val="single" w:sz="4" w:space="0" w:color="auto"/>
            </w:tcBorders>
            <w:shd w:val="clear" w:color="auto" w:fill="auto"/>
            <w:noWrap/>
            <w:vAlign w:val="center"/>
            <w:hideMark/>
          </w:tcPr>
          <w:p w14:paraId="3706FC8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3E32E2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2E632A0" w14:textId="4D098F0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431095A" w14:textId="56C8930C"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w:t>
            </w:r>
            <w:r w:rsidRPr="002E6A38">
              <w:rPr>
                <w:rFonts w:ascii="Times New Roman" w:hAnsi="Times New Roman"/>
                <w:bCs w:val="0"/>
                <w:sz w:val="26"/>
                <w:szCs w:val="26"/>
              </w:rPr>
              <w:t xml:space="preserve">ải phiếu đăng ký khóa học </w:t>
            </w:r>
          </w:p>
        </w:tc>
        <w:tc>
          <w:tcPr>
            <w:tcW w:w="2410" w:type="dxa"/>
            <w:tcBorders>
              <w:top w:val="nil"/>
              <w:left w:val="nil"/>
              <w:bottom w:val="single" w:sz="4" w:space="0" w:color="auto"/>
              <w:right w:val="single" w:sz="4" w:space="0" w:color="auto"/>
            </w:tcBorders>
            <w:shd w:val="clear" w:color="auto" w:fill="auto"/>
            <w:noWrap/>
            <w:vAlign w:val="center"/>
            <w:hideMark/>
          </w:tcPr>
          <w:p w14:paraId="4840AAB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C9C7CC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D6FC83E" w14:textId="02C13AA5"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461E66F" w14:textId="51EA9470"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hướng dẫn </w:t>
            </w:r>
          </w:p>
        </w:tc>
        <w:tc>
          <w:tcPr>
            <w:tcW w:w="2410" w:type="dxa"/>
            <w:tcBorders>
              <w:top w:val="nil"/>
              <w:left w:val="nil"/>
              <w:bottom w:val="single" w:sz="4" w:space="0" w:color="auto"/>
              <w:right w:val="single" w:sz="4" w:space="0" w:color="auto"/>
            </w:tcBorders>
            <w:shd w:val="clear" w:color="auto" w:fill="auto"/>
            <w:noWrap/>
            <w:vAlign w:val="center"/>
            <w:hideMark/>
          </w:tcPr>
          <w:p w14:paraId="6AD2308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A452D8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A6C31D1" w14:textId="49F36E6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3BFEFFF" w14:textId="0377336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G</w:t>
            </w:r>
            <w:r w:rsidRPr="002E6A38">
              <w:rPr>
                <w:rFonts w:ascii="Times New Roman" w:hAnsi="Times New Roman"/>
                <w:bCs w:val="0"/>
                <w:sz w:val="26"/>
                <w:szCs w:val="26"/>
              </w:rPr>
              <w:t xml:space="preserve">ửi câu hỏi cho giảng viên </w:t>
            </w:r>
          </w:p>
        </w:tc>
        <w:tc>
          <w:tcPr>
            <w:tcW w:w="2410" w:type="dxa"/>
            <w:tcBorders>
              <w:top w:val="nil"/>
              <w:left w:val="nil"/>
              <w:bottom w:val="single" w:sz="4" w:space="0" w:color="auto"/>
              <w:right w:val="single" w:sz="4" w:space="0" w:color="auto"/>
            </w:tcBorders>
            <w:shd w:val="clear" w:color="auto" w:fill="auto"/>
            <w:noWrap/>
            <w:vAlign w:val="center"/>
            <w:hideMark/>
          </w:tcPr>
          <w:p w14:paraId="5566F801"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10F810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AF18FB4" w14:textId="1ADF7AE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022D48B" w14:textId="492C262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hồ sơ</w:t>
            </w:r>
          </w:p>
        </w:tc>
        <w:tc>
          <w:tcPr>
            <w:tcW w:w="2410" w:type="dxa"/>
            <w:tcBorders>
              <w:top w:val="nil"/>
              <w:left w:val="nil"/>
              <w:bottom w:val="single" w:sz="4" w:space="0" w:color="auto"/>
              <w:right w:val="single" w:sz="4" w:space="0" w:color="auto"/>
            </w:tcBorders>
            <w:shd w:val="clear" w:color="auto" w:fill="auto"/>
            <w:noWrap/>
            <w:vAlign w:val="center"/>
            <w:hideMark/>
          </w:tcPr>
          <w:p w14:paraId="73409E8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CCFD7B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AD6DD6A" w14:textId="0A7AC8B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FF8F17E" w14:textId="1C74847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điểm thi </w:t>
            </w:r>
          </w:p>
        </w:tc>
        <w:tc>
          <w:tcPr>
            <w:tcW w:w="2410" w:type="dxa"/>
            <w:tcBorders>
              <w:top w:val="nil"/>
              <w:left w:val="nil"/>
              <w:bottom w:val="single" w:sz="4" w:space="0" w:color="auto"/>
              <w:right w:val="single" w:sz="4" w:space="0" w:color="auto"/>
            </w:tcBorders>
            <w:shd w:val="clear" w:color="auto" w:fill="auto"/>
            <w:noWrap/>
            <w:vAlign w:val="center"/>
            <w:hideMark/>
          </w:tcPr>
          <w:p w14:paraId="4C553B4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8855EE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C93D89B" w14:textId="2372AAF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EE98AA6" w14:textId="6D94921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chứng chỉ</w:t>
            </w:r>
          </w:p>
        </w:tc>
        <w:tc>
          <w:tcPr>
            <w:tcW w:w="2410" w:type="dxa"/>
            <w:tcBorders>
              <w:top w:val="nil"/>
              <w:left w:val="nil"/>
              <w:bottom w:val="single" w:sz="4" w:space="0" w:color="auto"/>
              <w:right w:val="single" w:sz="4" w:space="0" w:color="auto"/>
            </w:tcBorders>
            <w:shd w:val="clear" w:color="auto" w:fill="auto"/>
            <w:noWrap/>
            <w:vAlign w:val="center"/>
            <w:hideMark/>
          </w:tcPr>
          <w:p w14:paraId="4078E21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C9F94D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F96644A" w14:textId="011565B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7923058" w14:textId="494811B2"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Tìm</w:t>
            </w:r>
            <w:r w:rsidRPr="002E6A38">
              <w:rPr>
                <w:rFonts w:ascii="Times New Roman" w:hAnsi="Times New Roman"/>
                <w:bCs w:val="0"/>
                <w:sz w:val="26"/>
                <w:szCs w:val="26"/>
              </w:rPr>
              <w:t xml:space="preserve"> kiếm chứng chỉ</w:t>
            </w:r>
          </w:p>
        </w:tc>
        <w:tc>
          <w:tcPr>
            <w:tcW w:w="2410" w:type="dxa"/>
            <w:tcBorders>
              <w:top w:val="nil"/>
              <w:left w:val="nil"/>
              <w:bottom w:val="single" w:sz="4" w:space="0" w:color="auto"/>
              <w:right w:val="single" w:sz="4" w:space="0" w:color="auto"/>
            </w:tcBorders>
            <w:shd w:val="clear" w:color="auto" w:fill="auto"/>
            <w:noWrap/>
            <w:vAlign w:val="center"/>
            <w:hideMark/>
          </w:tcPr>
          <w:p w14:paraId="7E55620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Truy vấn dữ liệu</w:t>
            </w:r>
          </w:p>
        </w:tc>
      </w:tr>
      <w:tr w:rsidR="00DF50A2" w:rsidRPr="002E6A38" w14:paraId="4E4F400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11EE424" w14:textId="2CEC598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922E43D" w14:textId="6153B130"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w:t>
            </w:r>
            <w:r w:rsidRPr="002E6A38">
              <w:rPr>
                <w:rFonts w:ascii="Times New Roman" w:hAnsi="Times New Roman"/>
                <w:bCs w:val="0"/>
                <w:sz w:val="26"/>
                <w:szCs w:val="26"/>
              </w:rPr>
              <w:t xml:space="preserve">ham gia thi trực tuyến </w:t>
            </w:r>
          </w:p>
        </w:tc>
        <w:tc>
          <w:tcPr>
            <w:tcW w:w="2410" w:type="dxa"/>
            <w:tcBorders>
              <w:top w:val="nil"/>
              <w:left w:val="nil"/>
              <w:bottom w:val="single" w:sz="4" w:space="0" w:color="auto"/>
              <w:right w:val="single" w:sz="4" w:space="0" w:color="auto"/>
            </w:tcBorders>
            <w:shd w:val="clear" w:color="auto" w:fill="auto"/>
            <w:noWrap/>
            <w:vAlign w:val="center"/>
            <w:hideMark/>
          </w:tcPr>
          <w:p w14:paraId="6A9AC39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8012C0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1573FFA" w14:textId="02344CEC"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B3E3CF4" w14:textId="51443A0E"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Đ</w:t>
            </w:r>
            <w:r w:rsidRPr="002E6A38">
              <w:rPr>
                <w:rFonts w:ascii="Times New Roman" w:hAnsi="Times New Roman"/>
                <w:bCs w:val="0"/>
                <w:sz w:val="26"/>
                <w:szCs w:val="26"/>
              </w:rPr>
              <w:t xml:space="preserve">ăng tải câu hỏi </w:t>
            </w:r>
          </w:p>
        </w:tc>
        <w:tc>
          <w:tcPr>
            <w:tcW w:w="2410" w:type="dxa"/>
            <w:tcBorders>
              <w:top w:val="nil"/>
              <w:left w:val="nil"/>
              <w:bottom w:val="single" w:sz="4" w:space="0" w:color="auto"/>
              <w:right w:val="single" w:sz="4" w:space="0" w:color="auto"/>
            </w:tcBorders>
            <w:shd w:val="clear" w:color="auto" w:fill="auto"/>
            <w:noWrap/>
            <w:vAlign w:val="center"/>
            <w:hideMark/>
          </w:tcPr>
          <w:p w14:paraId="3DB51C0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FB976E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0021F0C" w14:textId="2B77986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C6DCC6D" w14:textId="1DCAC8C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B</w:t>
            </w:r>
            <w:r w:rsidRPr="002E6A38">
              <w:rPr>
                <w:rFonts w:ascii="Times New Roman" w:hAnsi="Times New Roman"/>
                <w:bCs w:val="0"/>
                <w:sz w:val="26"/>
                <w:szCs w:val="26"/>
              </w:rPr>
              <w:t xml:space="preserve">ình luận câu hỏi </w:t>
            </w:r>
          </w:p>
        </w:tc>
        <w:tc>
          <w:tcPr>
            <w:tcW w:w="2410" w:type="dxa"/>
            <w:tcBorders>
              <w:top w:val="nil"/>
              <w:left w:val="nil"/>
              <w:bottom w:val="single" w:sz="4" w:space="0" w:color="auto"/>
              <w:right w:val="single" w:sz="4" w:space="0" w:color="auto"/>
            </w:tcBorders>
            <w:shd w:val="clear" w:color="auto" w:fill="auto"/>
            <w:noWrap/>
            <w:vAlign w:val="center"/>
            <w:hideMark/>
          </w:tcPr>
          <w:p w14:paraId="5B484CD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0C6702E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91353BD" w14:textId="261F162E"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58028A4" w14:textId="41E8BD8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Chỉnh</w:t>
            </w:r>
            <w:r w:rsidRPr="002E6A38">
              <w:rPr>
                <w:rFonts w:ascii="Times New Roman" w:hAnsi="Times New Roman"/>
                <w:bCs w:val="0"/>
                <w:sz w:val="26"/>
                <w:szCs w:val="26"/>
              </w:rPr>
              <w:t xml:space="preserve"> sửa câu hỏi </w:t>
            </w:r>
          </w:p>
        </w:tc>
        <w:tc>
          <w:tcPr>
            <w:tcW w:w="2410" w:type="dxa"/>
            <w:tcBorders>
              <w:top w:val="nil"/>
              <w:left w:val="nil"/>
              <w:bottom w:val="single" w:sz="4" w:space="0" w:color="auto"/>
              <w:right w:val="single" w:sz="4" w:space="0" w:color="auto"/>
            </w:tcBorders>
            <w:shd w:val="clear" w:color="auto" w:fill="auto"/>
            <w:noWrap/>
            <w:vAlign w:val="center"/>
            <w:hideMark/>
          </w:tcPr>
          <w:p w14:paraId="60A3F12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855D76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6E7A91E" w14:textId="11A2B89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04FC321" w14:textId="78FF182E"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câu hỏi</w:t>
            </w:r>
          </w:p>
        </w:tc>
        <w:tc>
          <w:tcPr>
            <w:tcW w:w="2410" w:type="dxa"/>
            <w:tcBorders>
              <w:top w:val="nil"/>
              <w:left w:val="nil"/>
              <w:bottom w:val="single" w:sz="4" w:space="0" w:color="auto"/>
              <w:right w:val="single" w:sz="4" w:space="0" w:color="auto"/>
            </w:tcBorders>
            <w:shd w:val="clear" w:color="auto" w:fill="auto"/>
            <w:noWrap/>
            <w:vAlign w:val="center"/>
            <w:hideMark/>
          </w:tcPr>
          <w:p w14:paraId="6EFDC40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F138D8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575E886" w14:textId="35D3FE55" w:rsidR="00FD553C" w:rsidRPr="002E6A38" w:rsidRDefault="00CC01B0" w:rsidP="00CC01B0">
            <w:pPr>
              <w:pStyle w:val="ListParagraph"/>
              <w:widowControl w:val="0"/>
              <w:spacing w:after="0" w:line="240" w:lineRule="auto"/>
              <w:ind w:left="0"/>
              <w:jc w:val="center"/>
              <w:rPr>
                <w:rFonts w:ascii="Times New Roman" w:hAnsi="Times New Roman"/>
                <w:b/>
                <w:bCs w:val="0"/>
                <w:sz w:val="26"/>
                <w:szCs w:val="26"/>
              </w:rPr>
            </w:pPr>
            <w:r w:rsidRPr="002E6A38">
              <w:rPr>
                <w:rFonts w:ascii="Times New Roman" w:hAnsi="Times New Roman"/>
                <w:b/>
                <w:bCs w:val="0"/>
                <w:sz w:val="26"/>
                <w:szCs w:val="26"/>
              </w:rPr>
              <w:t>III</w:t>
            </w:r>
          </w:p>
        </w:tc>
        <w:tc>
          <w:tcPr>
            <w:tcW w:w="6119" w:type="dxa"/>
            <w:tcBorders>
              <w:top w:val="nil"/>
              <w:left w:val="nil"/>
              <w:bottom w:val="single" w:sz="4" w:space="0" w:color="auto"/>
              <w:right w:val="single" w:sz="4" w:space="0" w:color="auto"/>
            </w:tcBorders>
            <w:shd w:val="clear" w:color="auto" w:fill="auto"/>
            <w:vAlign w:val="center"/>
          </w:tcPr>
          <w:p w14:paraId="076623DE" w14:textId="2CBAC041" w:rsidR="00FD553C" w:rsidRPr="002E6A38" w:rsidRDefault="00FD553C" w:rsidP="00461030">
            <w:pPr>
              <w:widowControl w:val="0"/>
              <w:spacing w:after="0" w:line="240" w:lineRule="auto"/>
              <w:rPr>
                <w:rFonts w:ascii="Times New Roman" w:hAnsi="Times New Roman"/>
                <w:b/>
                <w:bCs w:val="0"/>
                <w:sz w:val="26"/>
                <w:szCs w:val="26"/>
              </w:rPr>
            </w:pPr>
            <w:r w:rsidRPr="002E6A38">
              <w:rPr>
                <w:rFonts w:ascii="Times New Roman" w:hAnsi="Times New Roman"/>
                <w:b/>
                <w:bCs w:val="0"/>
                <w:sz w:val="26"/>
                <w:szCs w:val="26"/>
              </w:rPr>
              <w:t>Quản lý công việc</w:t>
            </w:r>
          </w:p>
        </w:tc>
        <w:tc>
          <w:tcPr>
            <w:tcW w:w="2410" w:type="dxa"/>
            <w:tcBorders>
              <w:top w:val="nil"/>
              <w:left w:val="nil"/>
              <w:bottom w:val="single" w:sz="4" w:space="0" w:color="auto"/>
              <w:right w:val="single" w:sz="4" w:space="0" w:color="auto"/>
            </w:tcBorders>
            <w:shd w:val="clear" w:color="auto" w:fill="auto"/>
            <w:noWrap/>
            <w:vAlign w:val="center"/>
          </w:tcPr>
          <w:p w14:paraId="747A9E30" w14:textId="77777777" w:rsidR="00FD553C" w:rsidRPr="002E6A38" w:rsidRDefault="00FD553C" w:rsidP="00461030">
            <w:pPr>
              <w:widowControl w:val="0"/>
              <w:spacing w:after="0" w:line="240" w:lineRule="auto"/>
              <w:rPr>
                <w:rFonts w:ascii="Times New Roman" w:hAnsi="Times New Roman"/>
                <w:bCs w:val="0"/>
                <w:sz w:val="26"/>
                <w:szCs w:val="26"/>
              </w:rPr>
            </w:pPr>
          </w:p>
        </w:tc>
      </w:tr>
      <w:tr w:rsidR="00DF50A2" w:rsidRPr="002E6A38" w14:paraId="2E197B0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03526F8" w14:textId="2A9155B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224B371" w14:textId="778CFAEA" w:rsidR="0003124E" w:rsidRPr="002E6A38" w:rsidRDefault="00415B3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 xml:space="preserve">mới công việc </w:t>
            </w:r>
          </w:p>
        </w:tc>
        <w:tc>
          <w:tcPr>
            <w:tcW w:w="2410" w:type="dxa"/>
            <w:tcBorders>
              <w:top w:val="nil"/>
              <w:left w:val="nil"/>
              <w:bottom w:val="single" w:sz="4" w:space="0" w:color="auto"/>
              <w:right w:val="single" w:sz="4" w:space="0" w:color="auto"/>
            </w:tcBorders>
            <w:shd w:val="clear" w:color="auto" w:fill="auto"/>
            <w:noWrap/>
            <w:vAlign w:val="center"/>
            <w:hideMark/>
          </w:tcPr>
          <w:p w14:paraId="5504A421"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7AF67F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291A1BF" w14:textId="2490F95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7F6ECEF" w14:textId="34D20C1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Sửa</w:t>
            </w:r>
            <w:r w:rsidRPr="002E6A38">
              <w:rPr>
                <w:rFonts w:ascii="Times New Roman" w:hAnsi="Times New Roman"/>
                <w:bCs w:val="0"/>
                <w:sz w:val="26"/>
                <w:szCs w:val="26"/>
              </w:rPr>
              <w:t xml:space="preserve"> công việc </w:t>
            </w:r>
          </w:p>
        </w:tc>
        <w:tc>
          <w:tcPr>
            <w:tcW w:w="2410" w:type="dxa"/>
            <w:tcBorders>
              <w:top w:val="nil"/>
              <w:left w:val="nil"/>
              <w:bottom w:val="single" w:sz="4" w:space="0" w:color="auto"/>
              <w:right w:val="single" w:sz="4" w:space="0" w:color="auto"/>
            </w:tcBorders>
            <w:shd w:val="clear" w:color="auto" w:fill="auto"/>
            <w:noWrap/>
            <w:vAlign w:val="center"/>
            <w:hideMark/>
          </w:tcPr>
          <w:p w14:paraId="66EC70C7"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11520C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F348197" w14:textId="68B99FB5"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C5C584B" w14:textId="233503E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công việc </w:t>
            </w:r>
          </w:p>
        </w:tc>
        <w:tc>
          <w:tcPr>
            <w:tcW w:w="2410" w:type="dxa"/>
            <w:tcBorders>
              <w:top w:val="nil"/>
              <w:left w:val="nil"/>
              <w:bottom w:val="single" w:sz="4" w:space="0" w:color="auto"/>
              <w:right w:val="single" w:sz="4" w:space="0" w:color="auto"/>
            </w:tcBorders>
            <w:shd w:val="clear" w:color="auto" w:fill="auto"/>
            <w:noWrap/>
            <w:vAlign w:val="center"/>
            <w:hideMark/>
          </w:tcPr>
          <w:p w14:paraId="5DB4184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83850D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29683B4" w14:textId="3430CDF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3473FF8" w14:textId="35A55FE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C</w:t>
            </w:r>
            <w:r w:rsidRPr="002E6A38">
              <w:rPr>
                <w:rFonts w:ascii="Times New Roman" w:hAnsi="Times New Roman"/>
                <w:bCs w:val="0"/>
                <w:sz w:val="26"/>
                <w:szCs w:val="26"/>
              </w:rPr>
              <w:t xml:space="preserve">huyển đổi trạng thái công việc </w:t>
            </w:r>
          </w:p>
        </w:tc>
        <w:tc>
          <w:tcPr>
            <w:tcW w:w="2410" w:type="dxa"/>
            <w:tcBorders>
              <w:top w:val="nil"/>
              <w:left w:val="nil"/>
              <w:bottom w:val="single" w:sz="4" w:space="0" w:color="auto"/>
              <w:right w:val="single" w:sz="4" w:space="0" w:color="auto"/>
            </w:tcBorders>
            <w:shd w:val="clear" w:color="auto" w:fill="auto"/>
            <w:noWrap/>
            <w:vAlign w:val="center"/>
            <w:hideMark/>
          </w:tcPr>
          <w:p w14:paraId="3F6DF40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034B13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3832CB1" w14:textId="4F5956F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A564642" w14:textId="1F29A641"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lịch công việc theo ngày, tháng, năm</w:t>
            </w:r>
          </w:p>
        </w:tc>
        <w:tc>
          <w:tcPr>
            <w:tcW w:w="2410" w:type="dxa"/>
            <w:tcBorders>
              <w:top w:val="nil"/>
              <w:left w:val="nil"/>
              <w:bottom w:val="single" w:sz="4" w:space="0" w:color="auto"/>
              <w:right w:val="single" w:sz="4" w:space="0" w:color="auto"/>
            </w:tcBorders>
            <w:shd w:val="clear" w:color="auto" w:fill="auto"/>
            <w:noWrap/>
            <w:vAlign w:val="center"/>
            <w:hideMark/>
          </w:tcPr>
          <w:p w14:paraId="5AD2488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169C96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07F6CD7" w14:textId="316B09D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37F3021" w14:textId="4D55358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w:t>
            </w:r>
            <w:r w:rsidRPr="002E6A38">
              <w:rPr>
                <w:rFonts w:ascii="Times New Roman" w:hAnsi="Times New Roman"/>
                <w:bCs w:val="0"/>
                <w:sz w:val="26"/>
                <w:szCs w:val="26"/>
              </w:rPr>
              <w:t xml:space="preserve">ạo báo cáo công việc </w:t>
            </w:r>
          </w:p>
        </w:tc>
        <w:tc>
          <w:tcPr>
            <w:tcW w:w="2410" w:type="dxa"/>
            <w:tcBorders>
              <w:top w:val="nil"/>
              <w:left w:val="nil"/>
              <w:bottom w:val="single" w:sz="4" w:space="0" w:color="auto"/>
              <w:right w:val="single" w:sz="4" w:space="0" w:color="auto"/>
            </w:tcBorders>
            <w:shd w:val="clear" w:color="auto" w:fill="auto"/>
            <w:noWrap/>
            <w:vAlign w:val="center"/>
            <w:hideMark/>
          </w:tcPr>
          <w:p w14:paraId="4166020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0C5539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26020A0" w14:textId="7265667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CD07A69" w14:textId="3616F73D"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G</w:t>
            </w:r>
            <w:r w:rsidRPr="002E6A38">
              <w:rPr>
                <w:rFonts w:ascii="Times New Roman" w:hAnsi="Times New Roman"/>
                <w:bCs w:val="0"/>
                <w:sz w:val="26"/>
                <w:szCs w:val="26"/>
              </w:rPr>
              <w:t>ửi báo cáo công việc</w:t>
            </w:r>
          </w:p>
        </w:tc>
        <w:tc>
          <w:tcPr>
            <w:tcW w:w="2410" w:type="dxa"/>
            <w:tcBorders>
              <w:top w:val="nil"/>
              <w:left w:val="nil"/>
              <w:bottom w:val="single" w:sz="4" w:space="0" w:color="auto"/>
              <w:right w:val="single" w:sz="4" w:space="0" w:color="auto"/>
            </w:tcBorders>
            <w:shd w:val="clear" w:color="auto" w:fill="auto"/>
            <w:noWrap/>
            <w:vAlign w:val="center"/>
            <w:hideMark/>
          </w:tcPr>
          <w:p w14:paraId="74F4DCBE"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A16FF3A"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D25B222" w14:textId="371858D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A2FA530" w14:textId="6B9121A0"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S</w:t>
            </w:r>
            <w:r w:rsidRPr="002E6A38">
              <w:rPr>
                <w:rFonts w:ascii="Times New Roman" w:hAnsi="Times New Roman"/>
                <w:bCs w:val="0"/>
                <w:sz w:val="26"/>
                <w:szCs w:val="26"/>
              </w:rPr>
              <w:t xml:space="preserve">ắp xếp công việc theo tình trạng thực hiện </w:t>
            </w:r>
          </w:p>
        </w:tc>
        <w:tc>
          <w:tcPr>
            <w:tcW w:w="2410" w:type="dxa"/>
            <w:tcBorders>
              <w:top w:val="nil"/>
              <w:left w:val="nil"/>
              <w:bottom w:val="single" w:sz="4" w:space="0" w:color="auto"/>
              <w:right w:val="single" w:sz="4" w:space="0" w:color="auto"/>
            </w:tcBorders>
            <w:shd w:val="clear" w:color="auto" w:fill="auto"/>
            <w:noWrap/>
            <w:vAlign w:val="center"/>
            <w:hideMark/>
          </w:tcPr>
          <w:p w14:paraId="60E0C5F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3C902BB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F4A28E3" w14:textId="3C141A5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B0F7DFB" w14:textId="2CCC1082"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w:t>
            </w:r>
            <w:r w:rsidRPr="002E6A38">
              <w:rPr>
                <w:rFonts w:ascii="Times New Roman" w:hAnsi="Times New Roman"/>
                <w:bCs w:val="0"/>
                <w:sz w:val="26"/>
                <w:szCs w:val="26"/>
              </w:rPr>
              <w:t xml:space="preserve">ạo nhắc lịch công việc </w:t>
            </w:r>
          </w:p>
        </w:tc>
        <w:tc>
          <w:tcPr>
            <w:tcW w:w="2410" w:type="dxa"/>
            <w:tcBorders>
              <w:top w:val="nil"/>
              <w:left w:val="nil"/>
              <w:bottom w:val="single" w:sz="4" w:space="0" w:color="auto"/>
              <w:right w:val="single" w:sz="4" w:space="0" w:color="auto"/>
            </w:tcBorders>
            <w:shd w:val="clear" w:color="auto" w:fill="auto"/>
            <w:noWrap/>
            <w:vAlign w:val="center"/>
            <w:hideMark/>
          </w:tcPr>
          <w:p w14:paraId="4C60E72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CD85C6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1E9EAF1" w14:textId="6A42B82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5E6E2C4" w14:textId="06C26B5C"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w:t>
            </w:r>
            <w:r w:rsidRPr="002E6A38">
              <w:rPr>
                <w:rFonts w:ascii="Times New Roman" w:hAnsi="Times New Roman"/>
                <w:bCs w:val="0"/>
                <w:sz w:val="26"/>
                <w:szCs w:val="26"/>
              </w:rPr>
              <w:t xml:space="preserve">ạo nhóm công việc </w:t>
            </w:r>
          </w:p>
        </w:tc>
        <w:tc>
          <w:tcPr>
            <w:tcW w:w="2410" w:type="dxa"/>
            <w:tcBorders>
              <w:top w:val="nil"/>
              <w:left w:val="nil"/>
              <w:bottom w:val="single" w:sz="4" w:space="0" w:color="auto"/>
              <w:right w:val="single" w:sz="4" w:space="0" w:color="auto"/>
            </w:tcBorders>
            <w:shd w:val="clear" w:color="auto" w:fill="auto"/>
            <w:noWrap/>
            <w:vAlign w:val="center"/>
            <w:hideMark/>
          </w:tcPr>
          <w:p w14:paraId="05962A1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852ED1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35DB9A2" w14:textId="1CA0378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DA7431B" w14:textId="61C71B39"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Chỉnh</w:t>
            </w:r>
            <w:r w:rsidRPr="002E6A38">
              <w:rPr>
                <w:rFonts w:ascii="Times New Roman" w:hAnsi="Times New Roman"/>
                <w:bCs w:val="0"/>
                <w:sz w:val="26"/>
                <w:szCs w:val="26"/>
              </w:rPr>
              <w:t xml:space="preserve"> sửa nhóm công việc </w:t>
            </w:r>
          </w:p>
        </w:tc>
        <w:tc>
          <w:tcPr>
            <w:tcW w:w="2410" w:type="dxa"/>
            <w:tcBorders>
              <w:top w:val="nil"/>
              <w:left w:val="nil"/>
              <w:bottom w:val="single" w:sz="4" w:space="0" w:color="auto"/>
              <w:right w:val="single" w:sz="4" w:space="0" w:color="auto"/>
            </w:tcBorders>
            <w:shd w:val="clear" w:color="auto" w:fill="auto"/>
            <w:noWrap/>
            <w:vAlign w:val="center"/>
            <w:hideMark/>
          </w:tcPr>
          <w:p w14:paraId="14C6590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8E6BEF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05F3D83" w14:textId="497F94E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0C7AB79" w14:textId="7B83B6F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nhóm công việc </w:t>
            </w:r>
          </w:p>
        </w:tc>
        <w:tc>
          <w:tcPr>
            <w:tcW w:w="2410" w:type="dxa"/>
            <w:tcBorders>
              <w:top w:val="nil"/>
              <w:left w:val="nil"/>
              <w:bottom w:val="single" w:sz="4" w:space="0" w:color="auto"/>
              <w:right w:val="single" w:sz="4" w:space="0" w:color="auto"/>
            </w:tcBorders>
            <w:shd w:val="clear" w:color="auto" w:fill="auto"/>
            <w:noWrap/>
            <w:vAlign w:val="center"/>
            <w:hideMark/>
          </w:tcPr>
          <w:p w14:paraId="270A157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BB0058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738D4CF" w14:textId="3E7F5D3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A48E330" w14:textId="0F5CB269"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G</w:t>
            </w:r>
            <w:r w:rsidRPr="002E6A38">
              <w:rPr>
                <w:rFonts w:ascii="Times New Roman" w:hAnsi="Times New Roman"/>
                <w:bCs w:val="0"/>
                <w:sz w:val="26"/>
                <w:szCs w:val="26"/>
              </w:rPr>
              <w:t xml:space="preserve">iao việc cho cán bộ </w:t>
            </w:r>
          </w:p>
        </w:tc>
        <w:tc>
          <w:tcPr>
            <w:tcW w:w="2410" w:type="dxa"/>
            <w:tcBorders>
              <w:top w:val="nil"/>
              <w:left w:val="nil"/>
              <w:bottom w:val="single" w:sz="4" w:space="0" w:color="auto"/>
              <w:right w:val="single" w:sz="4" w:space="0" w:color="auto"/>
            </w:tcBorders>
            <w:shd w:val="clear" w:color="auto" w:fill="auto"/>
            <w:noWrap/>
            <w:vAlign w:val="center"/>
            <w:hideMark/>
          </w:tcPr>
          <w:p w14:paraId="1940880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7C4D48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AD01B34" w14:textId="3728133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CB05E99" w14:textId="7B0AB01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B</w:t>
            </w:r>
            <w:r w:rsidRPr="002E6A38">
              <w:rPr>
                <w:rFonts w:ascii="Times New Roman" w:hAnsi="Times New Roman"/>
                <w:bCs w:val="0"/>
                <w:sz w:val="26"/>
                <w:szCs w:val="26"/>
              </w:rPr>
              <w:t xml:space="preserve">ình luận trao đổi nội dung </w:t>
            </w:r>
          </w:p>
        </w:tc>
        <w:tc>
          <w:tcPr>
            <w:tcW w:w="2410" w:type="dxa"/>
            <w:tcBorders>
              <w:top w:val="nil"/>
              <w:left w:val="nil"/>
              <w:bottom w:val="single" w:sz="4" w:space="0" w:color="auto"/>
              <w:right w:val="single" w:sz="4" w:space="0" w:color="auto"/>
            </w:tcBorders>
            <w:shd w:val="clear" w:color="auto" w:fill="auto"/>
            <w:noWrap/>
            <w:vAlign w:val="center"/>
            <w:hideMark/>
          </w:tcPr>
          <w:p w14:paraId="452A031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2EE6DB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51A3D12" w14:textId="177732E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AA5C975" w14:textId="2726C3B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G</w:t>
            </w:r>
            <w:r w:rsidRPr="002E6A38">
              <w:rPr>
                <w:rFonts w:ascii="Times New Roman" w:hAnsi="Times New Roman"/>
                <w:bCs w:val="0"/>
                <w:sz w:val="26"/>
                <w:szCs w:val="26"/>
              </w:rPr>
              <w:t xml:space="preserve">ửi email thông báo nhắc tiến độ </w:t>
            </w:r>
          </w:p>
        </w:tc>
        <w:tc>
          <w:tcPr>
            <w:tcW w:w="2410" w:type="dxa"/>
            <w:tcBorders>
              <w:top w:val="nil"/>
              <w:left w:val="nil"/>
              <w:bottom w:val="single" w:sz="4" w:space="0" w:color="auto"/>
              <w:right w:val="single" w:sz="4" w:space="0" w:color="auto"/>
            </w:tcBorders>
            <w:shd w:val="clear" w:color="auto" w:fill="auto"/>
            <w:noWrap/>
            <w:vAlign w:val="center"/>
            <w:hideMark/>
          </w:tcPr>
          <w:p w14:paraId="752E793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DCB085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FF484E9" w14:textId="52E97C2C"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29BC0A7" w14:textId="753B6403"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w:t>
            </w:r>
            <w:r w:rsidRPr="002E6A38">
              <w:rPr>
                <w:rFonts w:ascii="Times New Roman" w:hAnsi="Times New Roman"/>
                <w:bCs w:val="0"/>
                <w:sz w:val="26"/>
                <w:szCs w:val="26"/>
              </w:rPr>
              <w:t>heo dõi tiến độ công việc</w:t>
            </w:r>
          </w:p>
        </w:tc>
        <w:tc>
          <w:tcPr>
            <w:tcW w:w="2410" w:type="dxa"/>
            <w:tcBorders>
              <w:top w:val="nil"/>
              <w:left w:val="nil"/>
              <w:bottom w:val="single" w:sz="4" w:space="0" w:color="auto"/>
              <w:right w:val="single" w:sz="4" w:space="0" w:color="auto"/>
            </w:tcBorders>
            <w:shd w:val="clear" w:color="auto" w:fill="auto"/>
            <w:noWrap/>
            <w:vAlign w:val="center"/>
            <w:hideMark/>
          </w:tcPr>
          <w:p w14:paraId="6C3A909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9C73D9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10ADC47" w14:textId="624D882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8B142E4" w14:textId="6E06BF7A"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w:t>
            </w:r>
            <w:r w:rsidRPr="002E6A38">
              <w:rPr>
                <w:rFonts w:ascii="Times New Roman" w:hAnsi="Times New Roman"/>
                <w:bCs w:val="0"/>
                <w:sz w:val="26"/>
                <w:szCs w:val="26"/>
              </w:rPr>
              <w:t>ạo báo cáo công việc</w:t>
            </w:r>
          </w:p>
        </w:tc>
        <w:tc>
          <w:tcPr>
            <w:tcW w:w="2410" w:type="dxa"/>
            <w:tcBorders>
              <w:top w:val="nil"/>
              <w:left w:val="nil"/>
              <w:bottom w:val="single" w:sz="4" w:space="0" w:color="auto"/>
              <w:right w:val="single" w:sz="4" w:space="0" w:color="auto"/>
            </w:tcBorders>
            <w:shd w:val="clear" w:color="auto" w:fill="auto"/>
            <w:noWrap/>
            <w:vAlign w:val="center"/>
            <w:hideMark/>
          </w:tcPr>
          <w:p w14:paraId="7360206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341A8F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B92E2EE" w14:textId="536D877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D18C82F" w14:textId="56BE3352"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1D2269" w:rsidRPr="002E6A38">
              <w:rPr>
                <w:rFonts w:ascii="Times New Roman" w:hAnsi="Times New Roman"/>
                <w:bCs w:val="0"/>
                <w:sz w:val="26"/>
                <w:szCs w:val="26"/>
              </w:rPr>
              <w:t>S</w:t>
            </w:r>
            <w:r w:rsidRPr="002E6A38">
              <w:rPr>
                <w:rFonts w:ascii="Times New Roman" w:hAnsi="Times New Roman"/>
                <w:bCs w:val="0"/>
                <w:sz w:val="26"/>
                <w:szCs w:val="26"/>
              </w:rPr>
              <w:t xml:space="preserve">ắp xếp nhóm công việc theo tình trạng thực hiện </w:t>
            </w:r>
          </w:p>
        </w:tc>
        <w:tc>
          <w:tcPr>
            <w:tcW w:w="2410" w:type="dxa"/>
            <w:tcBorders>
              <w:top w:val="nil"/>
              <w:left w:val="nil"/>
              <w:bottom w:val="single" w:sz="4" w:space="0" w:color="auto"/>
              <w:right w:val="single" w:sz="4" w:space="0" w:color="auto"/>
            </w:tcBorders>
            <w:shd w:val="clear" w:color="auto" w:fill="auto"/>
            <w:noWrap/>
            <w:vAlign w:val="center"/>
            <w:hideMark/>
          </w:tcPr>
          <w:p w14:paraId="4AC4998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0F3C93D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8FB703C" w14:textId="2BF3337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10D6E50" w14:textId="773B566C"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Tạo</w:t>
            </w:r>
            <w:r w:rsidRPr="002E6A38">
              <w:rPr>
                <w:rFonts w:ascii="Times New Roman" w:hAnsi="Times New Roman"/>
                <w:bCs w:val="0"/>
                <w:sz w:val="26"/>
                <w:szCs w:val="26"/>
              </w:rPr>
              <w:t xml:space="preserve"> nhắc lịch công việc </w:t>
            </w:r>
          </w:p>
        </w:tc>
        <w:tc>
          <w:tcPr>
            <w:tcW w:w="2410" w:type="dxa"/>
            <w:tcBorders>
              <w:top w:val="nil"/>
              <w:left w:val="nil"/>
              <w:bottom w:val="single" w:sz="4" w:space="0" w:color="auto"/>
              <w:right w:val="single" w:sz="4" w:space="0" w:color="auto"/>
            </w:tcBorders>
            <w:shd w:val="clear" w:color="auto" w:fill="auto"/>
            <w:noWrap/>
            <w:vAlign w:val="center"/>
            <w:hideMark/>
          </w:tcPr>
          <w:p w14:paraId="1B4DB59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3EA302F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1FF5540" w14:textId="2C09C4B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B76450D" w14:textId="2A0550CE"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DA0314" w:rsidRPr="002E6A38">
              <w:rPr>
                <w:rFonts w:ascii="Times New Roman" w:hAnsi="Times New Roman"/>
                <w:bCs w:val="0"/>
                <w:sz w:val="26"/>
                <w:szCs w:val="26"/>
              </w:rPr>
              <w:t>Hiển</w:t>
            </w:r>
            <w:r w:rsidRPr="002E6A38">
              <w:rPr>
                <w:rFonts w:ascii="Times New Roman" w:hAnsi="Times New Roman"/>
                <w:bCs w:val="0"/>
                <w:sz w:val="26"/>
                <w:szCs w:val="26"/>
              </w:rPr>
              <w:t xml:space="preserve"> thị danh sách phòng xét nghiệm thực hiện đánh giá </w:t>
            </w:r>
          </w:p>
        </w:tc>
        <w:tc>
          <w:tcPr>
            <w:tcW w:w="2410" w:type="dxa"/>
            <w:tcBorders>
              <w:top w:val="nil"/>
              <w:left w:val="nil"/>
              <w:bottom w:val="single" w:sz="4" w:space="0" w:color="auto"/>
              <w:right w:val="single" w:sz="4" w:space="0" w:color="auto"/>
            </w:tcBorders>
            <w:shd w:val="clear" w:color="auto" w:fill="auto"/>
            <w:noWrap/>
            <w:vAlign w:val="center"/>
            <w:hideMark/>
          </w:tcPr>
          <w:p w14:paraId="6343E487"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EEC219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EB54AC5" w14:textId="0DCC05E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C023245" w14:textId="5D5D6C0E"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chi tiết thông tin đánh giá </w:t>
            </w:r>
          </w:p>
        </w:tc>
        <w:tc>
          <w:tcPr>
            <w:tcW w:w="2410" w:type="dxa"/>
            <w:tcBorders>
              <w:top w:val="nil"/>
              <w:left w:val="nil"/>
              <w:bottom w:val="single" w:sz="4" w:space="0" w:color="auto"/>
              <w:right w:val="single" w:sz="4" w:space="0" w:color="auto"/>
            </w:tcBorders>
            <w:shd w:val="clear" w:color="auto" w:fill="auto"/>
            <w:noWrap/>
            <w:vAlign w:val="center"/>
            <w:hideMark/>
          </w:tcPr>
          <w:p w14:paraId="5B4F5E9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9D84C34"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3D279AD" w14:textId="670A766E"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C929C12" w14:textId="4965A9B0"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excel đánh giá </w:t>
            </w:r>
          </w:p>
        </w:tc>
        <w:tc>
          <w:tcPr>
            <w:tcW w:w="2410" w:type="dxa"/>
            <w:tcBorders>
              <w:top w:val="nil"/>
              <w:left w:val="nil"/>
              <w:bottom w:val="single" w:sz="4" w:space="0" w:color="auto"/>
              <w:right w:val="single" w:sz="4" w:space="0" w:color="auto"/>
            </w:tcBorders>
            <w:shd w:val="clear" w:color="auto" w:fill="auto"/>
            <w:noWrap/>
            <w:vAlign w:val="center"/>
            <w:hideMark/>
          </w:tcPr>
          <w:p w14:paraId="6F7A172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02DEB7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9F0308C" w14:textId="176E572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E83338A" w14:textId="43B1E5E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1D2269" w:rsidRPr="002E6A38">
              <w:rPr>
                <w:rFonts w:ascii="Times New Roman" w:hAnsi="Times New Roman"/>
                <w:bCs w:val="0"/>
                <w:sz w:val="26"/>
                <w:szCs w:val="26"/>
              </w:rPr>
              <w:t>T</w:t>
            </w:r>
            <w:r w:rsidRPr="002E6A38">
              <w:rPr>
                <w:rFonts w:ascii="Times New Roman" w:hAnsi="Times New Roman"/>
                <w:bCs w:val="0"/>
                <w:sz w:val="26"/>
                <w:szCs w:val="26"/>
              </w:rPr>
              <w:t xml:space="preserve">ổng hợp đánh giá </w:t>
            </w:r>
          </w:p>
        </w:tc>
        <w:tc>
          <w:tcPr>
            <w:tcW w:w="2410" w:type="dxa"/>
            <w:tcBorders>
              <w:top w:val="nil"/>
              <w:left w:val="nil"/>
              <w:bottom w:val="single" w:sz="4" w:space="0" w:color="auto"/>
              <w:right w:val="single" w:sz="4" w:space="0" w:color="auto"/>
            </w:tcBorders>
            <w:shd w:val="clear" w:color="auto" w:fill="auto"/>
            <w:noWrap/>
            <w:vAlign w:val="center"/>
            <w:hideMark/>
          </w:tcPr>
          <w:p w14:paraId="1A5D1651"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3C0D318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CAEACA9" w14:textId="7F12D41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422C256" w14:textId="0DCACF0D"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1D2269" w:rsidRPr="002E6A38">
              <w:rPr>
                <w:rFonts w:ascii="Times New Roman" w:hAnsi="Times New Roman"/>
                <w:bCs w:val="0"/>
                <w:sz w:val="26"/>
                <w:szCs w:val="26"/>
              </w:rPr>
              <w:t>P</w:t>
            </w:r>
            <w:r w:rsidRPr="002E6A38">
              <w:rPr>
                <w:rFonts w:ascii="Times New Roman" w:hAnsi="Times New Roman"/>
                <w:bCs w:val="0"/>
                <w:sz w:val="26"/>
                <w:szCs w:val="26"/>
              </w:rPr>
              <w:t xml:space="preserve">hân loại phòng xét nghiệm </w:t>
            </w:r>
          </w:p>
        </w:tc>
        <w:tc>
          <w:tcPr>
            <w:tcW w:w="2410" w:type="dxa"/>
            <w:tcBorders>
              <w:top w:val="nil"/>
              <w:left w:val="nil"/>
              <w:bottom w:val="single" w:sz="4" w:space="0" w:color="auto"/>
              <w:right w:val="single" w:sz="4" w:space="0" w:color="auto"/>
            </w:tcBorders>
            <w:shd w:val="clear" w:color="auto" w:fill="auto"/>
            <w:noWrap/>
            <w:vAlign w:val="center"/>
            <w:hideMark/>
          </w:tcPr>
          <w:p w14:paraId="5486378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5BBF0E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131C8B4" w14:textId="105FCE3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DED983A" w14:textId="101337DA"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DA0314" w:rsidRPr="002E6A38">
              <w:rPr>
                <w:rFonts w:ascii="Times New Roman" w:hAnsi="Times New Roman"/>
                <w:bCs w:val="0"/>
                <w:sz w:val="26"/>
                <w:szCs w:val="26"/>
              </w:rPr>
              <w:t>Hiển</w:t>
            </w:r>
            <w:r w:rsidRPr="002E6A38">
              <w:rPr>
                <w:rFonts w:ascii="Times New Roman" w:hAnsi="Times New Roman"/>
                <w:bCs w:val="0"/>
                <w:sz w:val="26"/>
                <w:szCs w:val="26"/>
              </w:rPr>
              <w:t xml:space="preserve"> thị danh sách báo cáo nội kiểm của các đơn vị </w:t>
            </w:r>
          </w:p>
        </w:tc>
        <w:tc>
          <w:tcPr>
            <w:tcW w:w="2410" w:type="dxa"/>
            <w:tcBorders>
              <w:top w:val="nil"/>
              <w:left w:val="nil"/>
              <w:bottom w:val="single" w:sz="4" w:space="0" w:color="auto"/>
              <w:right w:val="single" w:sz="4" w:space="0" w:color="auto"/>
            </w:tcBorders>
            <w:shd w:val="clear" w:color="auto" w:fill="auto"/>
            <w:noWrap/>
            <w:vAlign w:val="center"/>
            <w:hideMark/>
          </w:tcPr>
          <w:p w14:paraId="2EF5C60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6297CC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614FA39" w14:textId="4677466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DD03AAA" w14:textId="4556B87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Tìm</w:t>
            </w:r>
            <w:r w:rsidRPr="002E6A38">
              <w:rPr>
                <w:rFonts w:ascii="Times New Roman" w:hAnsi="Times New Roman"/>
                <w:bCs w:val="0"/>
                <w:sz w:val="26"/>
                <w:szCs w:val="26"/>
              </w:rPr>
              <w:t xml:space="preserve"> kiếm báo cáo nội kiểm</w:t>
            </w:r>
          </w:p>
        </w:tc>
        <w:tc>
          <w:tcPr>
            <w:tcW w:w="2410" w:type="dxa"/>
            <w:tcBorders>
              <w:top w:val="nil"/>
              <w:left w:val="nil"/>
              <w:bottom w:val="single" w:sz="4" w:space="0" w:color="auto"/>
              <w:right w:val="single" w:sz="4" w:space="0" w:color="auto"/>
            </w:tcBorders>
            <w:shd w:val="clear" w:color="auto" w:fill="auto"/>
            <w:noWrap/>
            <w:vAlign w:val="center"/>
            <w:hideMark/>
          </w:tcPr>
          <w:p w14:paraId="1867836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Truy vấn dữ liệu</w:t>
            </w:r>
          </w:p>
        </w:tc>
      </w:tr>
      <w:tr w:rsidR="00DF50A2" w:rsidRPr="002E6A38" w14:paraId="59AB646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0A4E77D" w14:textId="68D40A1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151704B" w14:textId="02A5CB8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chi tiết báo cáo nội kiểm</w:t>
            </w:r>
          </w:p>
        </w:tc>
        <w:tc>
          <w:tcPr>
            <w:tcW w:w="2410" w:type="dxa"/>
            <w:tcBorders>
              <w:top w:val="nil"/>
              <w:left w:val="nil"/>
              <w:bottom w:val="single" w:sz="4" w:space="0" w:color="auto"/>
              <w:right w:val="single" w:sz="4" w:space="0" w:color="auto"/>
            </w:tcBorders>
            <w:shd w:val="clear" w:color="auto" w:fill="auto"/>
            <w:noWrap/>
            <w:vAlign w:val="center"/>
            <w:hideMark/>
          </w:tcPr>
          <w:p w14:paraId="4C4DA47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DF8AD9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F3801AA" w14:textId="29943B8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2A4915A" w14:textId="129EF123"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file báo cáo nội kiểm</w:t>
            </w:r>
          </w:p>
        </w:tc>
        <w:tc>
          <w:tcPr>
            <w:tcW w:w="2410" w:type="dxa"/>
            <w:tcBorders>
              <w:top w:val="nil"/>
              <w:left w:val="nil"/>
              <w:bottom w:val="single" w:sz="4" w:space="0" w:color="auto"/>
              <w:right w:val="single" w:sz="4" w:space="0" w:color="auto"/>
            </w:tcBorders>
            <w:shd w:val="clear" w:color="auto" w:fill="auto"/>
            <w:noWrap/>
            <w:vAlign w:val="center"/>
            <w:hideMark/>
          </w:tcPr>
          <w:p w14:paraId="3E69052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C1496C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8289209" w14:textId="36BC405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77739BD" w14:textId="33A1760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Tìm</w:t>
            </w:r>
            <w:r w:rsidRPr="002E6A38">
              <w:rPr>
                <w:rFonts w:ascii="Times New Roman" w:hAnsi="Times New Roman"/>
                <w:bCs w:val="0"/>
                <w:sz w:val="26"/>
                <w:szCs w:val="26"/>
              </w:rPr>
              <w:t xml:space="preserve"> kiếm thông tin đơn vị </w:t>
            </w:r>
          </w:p>
        </w:tc>
        <w:tc>
          <w:tcPr>
            <w:tcW w:w="2410" w:type="dxa"/>
            <w:tcBorders>
              <w:top w:val="nil"/>
              <w:left w:val="nil"/>
              <w:bottom w:val="single" w:sz="4" w:space="0" w:color="auto"/>
              <w:right w:val="single" w:sz="4" w:space="0" w:color="auto"/>
            </w:tcBorders>
            <w:shd w:val="clear" w:color="auto" w:fill="auto"/>
            <w:noWrap/>
            <w:vAlign w:val="center"/>
            <w:hideMark/>
          </w:tcPr>
          <w:p w14:paraId="73EED2A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Truy vấn dữ liệu</w:t>
            </w:r>
          </w:p>
        </w:tc>
      </w:tr>
      <w:tr w:rsidR="00DF50A2" w:rsidRPr="002E6A38" w14:paraId="6504F90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CE93406" w14:textId="6EFE5B4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97D9AF5" w14:textId="36E9EEA3"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chi tiết thông tin đơn vị </w:t>
            </w:r>
          </w:p>
        </w:tc>
        <w:tc>
          <w:tcPr>
            <w:tcW w:w="2410" w:type="dxa"/>
            <w:tcBorders>
              <w:top w:val="nil"/>
              <w:left w:val="nil"/>
              <w:bottom w:val="single" w:sz="4" w:space="0" w:color="auto"/>
              <w:right w:val="single" w:sz="4" w:space="0" w:color="auto"/>
            </w:tcBorders>
            <w:shd w:val="clear" w:color="auto" w:fill="auto"/>
            <w:noWrap/>
            <w:vAlign w:val="center"/>
            <w:hideMark/>
          </w:tcPr>
          <w:p w14:paraId="32AE552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4264A0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AD26F2B" w14:textId="2F0143D5"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5FF6E22" w14:textId="6253F46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file thông tin đơn vị </w:t>
            </w:r>
          </w:p>
        </w:tc>
        <w:tc>
          <w:tcPr>
            <w:tcW w:w="2410" w:type="dxa"/>
            <w:tcBorders>
              <w:top w:val="nil"/>
              <w:left w:val="nil"/>
              <w:bottom w:val="single" w:sz="4" w:space="0" w:color="auto"/>
              <w:right w:val="single" w:sz="4" w:space="0" w:color="auto"/>
            </w:tcBorders>
            <w:shd w:val="clear" w:color="auto" w:fill="auto"/>
            <w:noWrap/>
            <w:vAlign w:val="center"/>
            <w:hideMark/>
          </w:tcPr>
          <w:p w14:paraId="7330D9F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28F3E24"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BF3711F" w14:textId="5E94185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5478609" w14:textId="2B644780" w:rsidR="0003124E" w:rsidRPr="002E6A38" w:rsidRDefault="00415B3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Thêm </w:t>
            </w:r>
            <w:r w:rsidR="0003124E" w:rsidRPr="002E6A38">
              <w:rPr>
                <w:rFonts w:ascii="Times New Roman" w:hAnsi="Times New Roman"/>
                <w:bCs w:val="0"/>
                <w:sz w:val="26"/>
                <w:szCs w:val="26"/>
              </w:rPr>
              <w:t xml:space="preserve">mới đánh giá </w:t>
            </w:r>
          </w:p>
        </w:tc>
        <w:tc>
          <w:tcPr>
            <w:tcW w:w="2410" w:type="dxa"/>
            <w:tcBorders>
              <w:top w:val="nil"/>
              <w:left w:val="nil"/>
              <w:bottom w:val="single" w:sz="4" w:space="0" w:color="auto"/>
              <w:right w:val="single" w:sz="4" w:space="0" w:color="auto"/>
            </w:tcBorders>
            <w:shd w:val="clear" w:color="auto" w:fill="auto"/>
            <w:noWrap/>
            <w:vAlign w:val="center"/>
            <w:hideMark/>
          </w:tcPr>
          <w:p w14:paraId="23EDBD9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FDF540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C4FE7AE" w14:textId="7275E8B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078011D" w14:textId="087DEDF9" w:rsidR="0003124E" w:rsidRPr="002E6A38" w:rsidRDefault="0058534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Chỉnh</w:t>
            </w:r>
            <w:r w:rsidR="0003124E" w:rsidRPr="002E6A38">
              <w:rPr>
                <w:rFonts w:ascii="Times New Roman" w:hAnsi="Times New Roman"/>
                <w:bCs w:val="0"/>
                <w:sz w:val="26"/>
                <w:szCs w:val="26"/>
              </w:rPr>
              <w:t xml:space="preserve"> sửa đánh giá </w:t>
            </w:r>
          </w:p>
        </w:tc>
        <w:tc>
          <w:tcPr>
            <w:tcW w:w="2410" w:type="dxa"/>
            <w:tcBorders>
              <w:top w:val="nil"/>
              <w:left w:val="nil"/>
              <w:bottom w:val="single" w:sz="4" w:space="0" w:color="auto"/>
              <w:right w:val="single" w:sz="4" w:space="0" w:color="auto"/>
            </w:tcBorders>
            <w:shd w:val="clear" w:color="auto" w:fill="auto"/>
            <w:noWrap/>
            <w:vAlign w:val="center"/>
            <w:hideMark/>
          </w:tcPr>
          <w:p w14:paraId="36CF759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2A4491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5A7B4DC" w14:textId="306E8A8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DD242B9" w14:textId="63D32D6C" w:rsidR="0003124E" w:rsidRPr="002E6A38" w:rsidRDefault="0057327F"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Xóa</w:t>
            </w:r>
            <w:r w:rsidR="0003124E" w:rsidRPr="002E6A38">
              <w:rPr>
                <w:rFonts w:ascii="Times New Roman" w:hAnsi="Times New Roman"/>
                <w:bCs w:val="0"/>
                <w:sz w:val="26"/>
                <w:szCs w:val="26"/>
              </w:rPr>
              <w:t xml:space="preserve"> đánh giá </w:t>
            </w:r>
          </w:p>
        </w:tc>
        <w:tc>
          <w:tcPr>
            <w:tcW w:w="2410" w:type="dxa"/>
            <w:tcBorders>
              <w:top w:val="nil"/>
              <w:left w:val="nil"/>
              <w:bottom w:val="single" w:sz="4" w:space="0" w:color="auto"/>
              <w:right w:val="single" w:sz="4" w:space="0" w:color="auto"/>
            </w:tcBorders>
            <w:shd w:val="clear" w:color="auto" w:fill="auto"/>
            <w:noWrap/>
            <w:vAlign w:val="center"/>
            <w:hideMark/>
          </w:tcPr>
          <w:p w14:paraId="1656952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05D930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393D37D" w14:textId="1BC53E3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92532BC" w14:textId="1F2DE7C4" w:rsidR="0003124E" w:rsidRPr="002E6A38" w:rsidRDefault="001D2269"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G</w:t>
            </w:r>
            <w:r w:rsidR="0003124E" w:rsidRPr="002E6A38">
              <w:rPr>
                <w:rFonts w:ascii="Times New Roman" w:hAnsi="Times New Roman"/>
                <w:bCs w:val="0"/>
                <w:sz w:val="26"/>
                <w:szCs w:val="26"/>
              </w:rPr>
              <w:t xml:space="preserve">ửi đánh giá </w:t>
            </w:r>
          </w:p>
        </w:tc>
        <w:tc>
          <w:tcPr>
            <w:tcW w:w="2410" w:type="dxa"/>
            <w:tcBorders>
              <w:top w:val="nil"/>
              <w:left w:val="nil"/>
              <w:bottom w:val="single" w:sz="4" w:space="0" w:color="auto"/>
              <w:right w:val="single" w:sz="4" w:space="0" w:color="auto"/>
            </w:tcBorders>
            <w:shd w:val="clear" w:color="auto" w:fill="auto"/>
            <w:noWrap/>
            <w:vAlign w:val="center"/>
            <w:hideMark/>
          </w:tcPr>
          <w:p w14:paraId="4318255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F5E96E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0DD9F19" w14:textId="78F1011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12D6717" w14:textId="0CDDAE2A" w:rsidR="0003124E" w:rsidRPr="002E6A38" w:rsidRDefault="00940BF5"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Xuất</w:t>
            </w:r>
            <w:r w:rsidR="0003124E" w:rsidRPr="002E6A38">
              <w:rPr>
                <w:rFonts w:ascii="Times New Roman" w:hAnsi="Times New Roman"/>
                <w:bCs w:val="0"/>
                <w:sz w:val="26"/>
                <w:szCs w:val="26"/>
              </w:rPr>
              <w:t xml:space="preserve"> file đánh giá </w:t>
            </w:r>
          </w:p>
        </w:tc>
        <w:tc>
          <w:tcPr>
            <w:tcW w:w="2410" w:type="dxa"/>
            <w:tcBorders>
              <w:top w:val="nil"/>
              <w:left w:val="nil"/>
              <w:bottom w:val="single" w:sz="4" w:space="0" w:color="auto"/>
              <w:right w:val="single" w:sz="4" w:space="0" w:color="auto"/>
            </w:tcBorders>
            <w:shd w:val="clear" w:color="auto" w:fill="auto"/>
            <w:noWrap/>
            <w:vAlign w:val="center"/>
            <w:hideMark/>
          </w:tcPr>
          <w:p w14:paraId="45D88B2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13C885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ACF20E4" w14:textId="50C4079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72D7490" w14:textId="72E12927" w:rsidR="0003124E" w:rsidRPr="002E6A38" w:rsidRDefault="001D2269"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w:t>
            </w:r>
            <w:r w:rsidR="0003124E" w:rsidRPr="002E6A38">
              <w:rPr>
                <w:rFonts w:ascii="Times New Roman" w:hAnsi="Times New Roman"/>
                <w:bCs w:val="0"/>
                <w:sz w:val="26"/>
                <w:szCs w:val="26"/>
              </w:rPr>
              <w:t xml:space="preserve">hêm mới báo cáo nội kiểm </w:t>
            </w:r>
          </w:p>
        </w:tc>
        <w:tc>
          <w:tcPr>
            <w:tcW w:w="2410" w:type="dxa"/>
            <w:tcBorders>
              <w:top w:val="nil"/>
              <w:left w:val="nil"/>
              <w:bottom w:val="single" w:sz="4" w:space="0" w:color="auto"/>
              <w:right w:val="single" w:sz="4" w:space="0" w:color="auto"/>
            </w:tcBorders>
            <w:shd w:val="clear" w:color="auto" w:fill="auto"/>
            <w:noWrap/>
            <w:vAlign w:val="center"/>
            <w:hideMark/>
          </w:tcPr>
          <w:p w14:paraId="35DD98D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BE029C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A46E8C3" w14:textId="0B6491F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D5C7068" w14:textId="60C5160D" w:rsidR="0003124E" w:rsidRPr="002E6A38" w:rsidRDefault="0058534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Chỉnh</w:t>
            </w:r>
            <w:r w:rsidR="0003124E" w:rsidRPr="002E6A38">
              <w:rPr>
                <w:rFonts w:ascii="Times New Roman" w:hAnsi="Times New Roman"/>
                <w:bCs w:val="0"/>
                <w:sz w:val="26"/>
                <w:szCs w:val="26"/>
              </w:rPr>
              <w:t xml:space="preserve"> sửa báo cáo nội kiểm </w:t>
            </w:r>
          </w:p>
        </w:tc>
        <w:tc>
          <w:tcPr>
            <w:tcW w:w="2410" w:type="dxa"/>
            <w:tcBorders>
              <w:top w:val="nil"/>
              <w:left w:val="nil"/>
              <w:bottom w:val="single" w:sz="4" w:space="0" w:color="auto"/>
              <w:right w:val="single" w:sz="4" w:space="0" w:color="auto"/>
            </w:tcBorders>
            <w:shd w:val="clear" w:color="auto" w:fill="auto"/>
            <w:noWrap/>
            <w:vAlign w:val="center"/>
            <w:hideMark/>
          </w:tcPr>
          <w:p w14:paraId="0E51316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56CF00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1AFCBCD" w14:textId="2C405D3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02A51C4" w14:textId="24CA6D18" w:rsidR="0003124E" w:rsidRPr="002E6A38" w:rsidRDefault="0057327F"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Xóa</w:t>
            </w:r>
            <w:r w:rsidR="0003124E" w:rsidRPr="002E6A38">
              <w:rPr>
                <w:rFonts w:ascii="Times New Roman" w:hAnsi="Times New Roman"/>
                <w:bCs w:val="0"/>
                <w:sz w:val="26"/>
                <w:szCs w:val="26"/>
              </w:rPr>
              <w:t xml:space="preserve"> báo cáo nội kiểm </w:t>
            </w:r>
          </w:p>
        </w:tc>
        <w:tc>
          <w:tcPr>
            <w:tcW w:w="2410" w:type="dxa"/>
            <w:tcBorders>
              <w:top w:val="nil"/>
              <w:left w:val="nil"/>
              <w:bottom w:val="single" w:sz="4" w:space="0" w:color="auto"/>
              <w:right w:val="single" w:sz="4" w:space="0" w:color="auto"/>
            </w:tcBorders>
            <w:shd w:val="clear" w:color="auto" w:fill="auto"/>
            <w:noWrap/>
            <w:vAlign w:val="center"/>
            <w:hideMark/>
          </w:tcPr>
          <w:p w14:paraId="428F7AF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031279F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F413362" w14:textId="3C45C2F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35CED39" w14:textId="3F1519A9" w:rsidR="0003124E" w:rsidRPr="002E6A38" w:rsidRDefault="001D2269"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G</w:t>
            </w:r>
            <w:r w:rsidR="0003124E" w:rsidRPr="002E6A38">
              <w:rPr>
                <w:rFonts w:ascii="Times New Roman" w:hAnsi="Times New Roman"/>
                <w:bCs w:val="0"/>
                <w:sz w:val="26"/>
                <w:szCs w:val="26"/>
              </w:rPr>
              <w:t xml:space="preserve">ửi báo cáo nội kiểm </w:t>
            </w:r>
          </w:p>
        </w:tc>
        <w:tc>
          <w:tcPr>
            <w:tcW w:w="2410" w:type="dxa"/>
            <w:tcBorders>
              <w:top w:val="nil"/>
              <w:left w:val="nil"/>
              <w:bottom w:val="single" w:sz="4" w:space="0" w:color="auto"/>
              <w:right w:val="single" w:sz="4" w:space="0" w:color="auto"/>
            </w:tcBorders>
            <w:shd w:val="clear" w:color="auto" w:fill="auto"/>
            <w:noWrap/>
            <w:vAlign w:val="center"/>
            <w:hideMark/>
          </w:tcPr>
          <w:p w14:paraId="2F058D8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0F5422F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6DE9681" w14:textId="5B54E3A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440CA86" w14:textId="11B36A1F" w:rsidR="0003124E" w:rsidRPr="002E6A38" w:rsidRDefault="00940BF5"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Xuất</w:t>
            </w:r>
            <w:r w:rsidR="0003124E" w:rsidRPr="002E6A38">
              <w:rPr>
                <w:rFonts w:ascii="Times New Roman" w:hAnsi="Times New Roman"/>
                <w:bCs w:val="0"/>
                <w:sz w:val="26"/>
                <w:szCs w:val="26"/>
              </w:rPr>
              <w:t xml:space="preserve"> file báo cáo</w:t>
            </w:r>
          </w:p>
        </w:tc>
        <w:tc>
          <w:tcPr>
            <w:tcW w:w="2410" w:type="dxa"/>
            <w:tcBorders>
              <w:top w:val="nil"/>
              <w:left w:val="nil"/>
              <w:bottom w:val="single" w:sz="4" w:space="0" w:color="auto"/>
              <w:right w:val="single" w:sz="4" w:space="0" w:color="auto"/>
            </w:tcBorders>
            <w:shd w:val="clear" w:color="auto" w:fill="auto"/>
            <w:noWrap/>
            <w:vAlign w:val="center"/>
            <w:hideMark/>
          </w:tcPr>
          <w:p w14:paraId="54A66A9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8DF1F94"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9CEE841" w14:textId="62AE75C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1B0BCC4" w14:textId="632F3A69" w:rsidR="0003124E" w:rsidRPr="002E6A38" w:rsidRDefault="001D2269"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C</w:t>
            </w:r>
            <w:r w:rsidR="0003124E" w:rsidRPr="002E6A38">
              <w:rPr>
                <w:rFonts w:ascii="Times New Roman" w:hAnsi="Times New Roman"/>
                <w:bCs w:val="0"/>
                <w:sz w:val="26"/>
                <w:szCs w:val="26"/>
              </w:rPr>
              <w:t xml:space="preserve">ập nhật thông tin về hệ thống quản lý chất lượng </w:t>
            </w:r>
          </w:p>
        </w:tc>
        <w:tc>
          <w:tcPr>
            <w:tcW w:w="2410" w:type="dxa"/>
            <w:tcBorders>
              <w:top w:val="nil"/>
              <w:left w:val="nil"/>
              <w:bottom w:val="single" w:sz="4" w:space="0" w:color="auto"/>
              <w:right w:val="single" w:sz="4" w:space="0" w:color="auto"/>
            </w:tcBorders>
            <w:shd w:val="clear" w:color="auto" w:fill="auto"/>
            <w:noWrap/>
            <w:vAlign w:val="center"/>
            <w:hideMark/>
          </w:tcPr>
          <w:p w14:paraId="744652B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034118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2CB4210" w14:textId="59E933A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AB23CB9" w14:textId="36F25C36" w:rsidR="0003124E" w:rsidRPr="002E6A38" w:rsidRDefault="001D2269"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C</w:t>
            </w:r>
            <w:r w:rsidR="0003124E" w:rsidRPr="002E6A38">
              <w:rPr>
                <w:rFonts w:ascii="Times New Roman" w:hAnsi="Times New Roman"/>
                <w:bCs w:val="0"/>
                <w:sz w:val="26"/>
                <w:szCs w:val="26"/>
              </w:rPr>
              <w:t xml:space="preserve">ập nhật thông tin về an toàn sinh học </w:t>
            </w:r>
          </w:p>
        </w:tc>
        <w:tc>
          <w:tcPr>
            <w:tcW w:w="2410" w:type="dxa"/>
            <w:tcBorders>
              <w:top w:val="nil"/>
              <w:left w:val="nil"/>
              <w:bottom w:val="single" w:sz="4" w:space="0" w:color="auto"/>
              <w:right w:val="single" w:sz="4" w:space="0" w:color="auto"/>
            </w:tcBorders>
            <w:shd w:val="clear" w:color="auto" w:fill="auto"/>
            <w:noWrap/>
            <w:vAlign w:val="center"/>
            <w:hideMark/>
          </w:tcPr>
          <w:p w14:paraId="62D0680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26E89C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890AC2E" w14:textId="626F57C5"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12A0F3F" w14:textId="41BF19CF" w:rsidR="0003124E" w:rsidRPr="002E6A38" w:rsidRDefault="001D2269"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C</w:t>
            </w:r>
            <w:r w:rsidR="0003124E" w:rsidRPr="002E6A38">
              <w:rPr>
                <w:rFonts w:ascii="Times New Roman" w:hAnsi="Times New Roman"/>
                <w:bCs w:val="0"/>
                <w:sz w:val="26"/>
                <w:szCs w:val="26"/>
              </w:rPr>
              <w:t xml:space="preserve">ập nhật thông tin về nhân sự </w:t>
            </w:r>
          </w:p>
        </w:tc>
        <w:tc>
          <w:tcPr>
            <w:tcW w:w="2410" w:type="dxa"/>
            <w:tcBorders>
              <w:top w:val="nil"/>
              <w:left w:val="nil"/>
              <w:bottom w:val="single" w:sz="4" w:space="0" w:color="auto"/>
              <w:right w:val="single" w:sz="4" w:space="0" w:color="auto"/>
            </w:tcBorders>
            <w:shd w:val="clear" w:color="auto" w:fill="auto"/>
            <w:noWrap/>
            <w:vAlign w:val="center"/>
            <w:hideMark/>
          </w:tcPr>
          <w:p w14:paraId="45978FA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38865D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5A87E9E" w14:textId="6487130E"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C0E5FBE" w14:textId="575EA36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1D2269" w:rsidRPr="002E6A38">
              <w:rPr>
                <w:rFonts w:ascii="Times New Roman" w:hAnsi="Times New Roman"/>
                <w:bCs w:val="0"/>
                <w:sz w:val="26"/>
                <w:szCs w:val="26"/>
              </w:rPr>
              <w:t>C</w:t>
            </w:r>
            <w:r w:rsidRPr="002E6A38">
              <w:rPr>
                <w:rFonts w:ascii="Times New Roman" w:hAnsi="Times New Roman"/>
                <w:bCs w:val="0"/>
                <w:sz w:val="26"/>
                <w:szCs w:val="26"/>
              </w:rPr>
              <w:t xml:space="preserve">ập nhật thông tin về hóa chất, trang thiết bị </w:t>
            </w:r>
          </w:p>
        </w:tc>
        <w:tc>
          <w:tcPr>
            <w:tcW w:w="2410" w:type="dxa"/>
            <w:tcBorders>
              <w:top w:val="nil"/>
              <w:left w:val="nil"/>
              <w:bottom w:val="single" w:sz="4" w:space="0" w:color="auto"/>
              <w:right w:val="single" w:sz="4" w:space="0" w:color="auto"/>
            </w:tcBorders>
            <w:shd w:val="clear" w:color="auto" w:fill="auto"/>
            <w:noWrap/>
            <w:vAlign w:val="center"/>
            <w:hideMark/>
          </w:tcPr>
          <w:p w14:paraId="7E7BEEE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DE41AD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2B7A7D2" w14:textId="2CF2EEE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AADFE79" w14:textId="1FA0A8F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thống kê về công việc theo tình trạng thực hiện công việc </w:t>
            </w:r>
          </w:p>
        </w:tc>
        <w:tc>
          <w:tcPr>
            <w:tcW w:w="2410" w:type="dxa"/>
            <w:tcBorders>
              <w:top w:val="nil"/>
              <w:left w:val="nil"/>
              <w:bottom w:val="single" w:sz="4" w:space="0" w:color="auto"/>
              <w:right w:val="single" w:sz="4" w:space="0" w:color="auto"/>
            </w:tcBorders>
            <w:shd w:val="clear" w:color="auto" w:fill="auto"/>
            <w:noWrap/>
            <w:vAlign w:val="center"/>
            <w:hideMark/>
          </w:tcPr>
          <w:p w14:paraId="30086A5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A16133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2E598E5" w14:textId="7EC4068E"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D276247" w14:textId="2363A97E"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thống kê công việc theo nhân viên </w:t>
            </w:r>
          </w:p>
        </w:tc>
        <w:tc>
          <w:tcPr>
            <w:tcW w:w="2410" w:type="dxa"/>
            <w:tcBorders>
              <w:top w:val="nil"/>
              <w:left w:val="nil"/>
              <w:bottom w:val="single" w:sz="4" w:space="0" w:color="auto"/>
              <w:right w:val="single" w:sz="4" w:space="0" w:color="auto"/>
            </w:tcBorders>
            <w:shd w:val="clear" w:color="auto" w:fill="auto"/>
            <w:noWrap/>
            <w:vAlign w:val="center"/>
            <w:hideMark/>
          </w:tcPr>
          <w:p w14:paraId="6AF23CDE"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CCCC26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BED48CD" w14:textId="413C725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90ED66A" w14:textId="1CC017B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thống kê công việc theo thời gian </w:t>
            </w:r>
          </w:p>
        </w:tc>
        <w:tc>
          <w:tcPr>
            <w:tcW w:w="2410" w:type="dxa"/>
            <w:tcBorders>
              <w:top w:val="nil"/>
              <w:left w:val="nil"/>
              <w:bottom w:val="single" w:sz="4" w:space="0" w:color="auto"/>
              <w:right w:val="single" w:sz="4" w:space="0" w:color="auto"/>
            </w:tcBorders>
            <w:shd w:val="clear" w:color="auto" w:fill="auto"/>
            <w:noWrap/>
            <w:vAlign w:val="center"/>
            <w:hideMark/>
          </w:tcPr>
          <w:p w14:paraId="1944506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BACA3A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64BAEFC" w14:textId="46FB5E1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084B5DE" w14:textId="2C965601"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thống kê phân bổ nguồn lực theo thời gian </w:t>
            </w:r>
          </w:p>
        </w:tc>
        <w:tc>
          <w:tcPr>
            <w:tcW w:w="2410" w:type="dxa"/>
            <w:tcBorders>
              <w:top w:val="nil"/>
              <w:left w:val="nil"/>
              <w:bottom w:val="single" w:sz="4" w:space="0" w:color="auto"/>
              <w:right w:val="single" w:sz="4" w:space="0" w:color="auto"/>
            </w:tcBorders>
            <w:shd w:val="clear" w:color="auto" w:fill="auto"/>
            <w:noWrap/>
            <w:vAlign w:val="center"/>
            <w:hideMark/>
          </w:tcPr>
          <w:p w14:paraId="1E41C19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D0B601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91044A6" w14:textId="3455036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0264023" w14:textId="0466B8C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thống kê phân bổ nguồn lực theo công việc </w:t>
            </w:r>
          </w:p>
        </w:tc>
        <w:tc>
          <w:tcPr>
            <w:tcW w:w="2410" w:type="dxa"/>
            <w:tcBorders>
              <w:top w:val="nil"/>
              <w:left w:val="nil"/>
              <w:bottom w:val="single" w:sz="4" w:space="0" w:color="auto"/>
              <w:right w:val="single" w:sz="4" w:space="0" w:color="auto"/>
            </w:tcBorders>
            <w:shd w:val="clear" w:color="auto" w:fill="auto"/>
            <w:noWrap/>
            <w:vAlign w:val="center"/>
            <w:hideMark/>
          </w:tcPr>
          <w:p w14:paraId="6677628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A85FB0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870EDD4" w14:textId="3C6F591C"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F609157" w14:textId="64CD708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biểu đồ công việc theo tình trạng thực hiện công việc </w:t>
            </w:r>
          </w:p>
        </w:tc>
        <w:tc>
          <w:tcPr>
            <w:tcW w:w="2410" w:type="dxa"/>
            <w:tcBorders>
              <w:top w:val="nil"/>
              <w:left w:val="nil"/>
              <w:bottom w:val="single" w:sz="4" w:space="0" w:color="auto"/>
              <w:right w:val="single" w:sz="4" w:space="0" w:color="auto"/>
            </w:tcBorders>
            <w:shd w:val="clear" w:color="auto" w:fill="auto"/>
            <w:noWrap/>
            <w:vAlign w:val="center"/>
            <w:hideMark/>
          </w:tcPr>
          <w:p w14:paraId="66B4A0B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AC41D3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0FBE2A8" w14:textId="16BA5BD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A3319D4" w14:textId="3C25B1F1"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biểu đồ công việc theo nhân viên  </w:t>
            </w:r>
          </w:p>
        </w:tc>
        <w:tc>
          <w:tcPr>
            <w:tcW w:w="2410" w:type="dxa"/>
            <w:tcBorders>
              <w:top w:val="nil"/>
              <w:left w:val="nil"/>
              <w:bottom w:val="single" w:sz="4" w:space="0" w:color="auto"/>
              <w:right w:val="single" w:sz="4" w:space="0" w:color="auto"/>
            </w:tcBorders>
            <w:shd w:val="clear" w:color="auto" w:fill="auto"/>
            <w:noWrap/>
            <w:vAlign w:val="center"/>
            <w:hideMark/>
          </w:tcPr>
          <w:p w14:paraId="3572A8D7"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BC2DF8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0A2A4E6" w14:textId="06622AB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A9CC913" w14:textId="5EC5CBA0"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biểu đồ công việc theo thời gian </w:t>
            </w:r>
          </w:p>
        </w:tc>
        <w:tc>
          <w:tcPr>
            <w:tcW w:w="2410" w:type="dxa"/>
            <w:tcBorders>
              <w:top w:val="nil"/>
              <w:left w:val="nil"/>
              <w:bottom w:val="single" w:sz="4" w:space="0" w:color="auto"/>
              <w:right w:val="single" w:sz="4" w:space="0" w:color="auto"/>
            </w:tcBorders>
            <w:shd w:val="clear" w:color="auto" w:fill="auto"/>
            <w:noWrap/>
            <w:vAlign w:val="center"/>
            <w:hideMark/>
          </w:tcPr>
          <w:p w14:paraId="0BDA964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C5CC4BA"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E0531ED" w14:textId="7F0C64C5"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85937AE" w14:textId="5662E4A1"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biểu đồ phân bổ nguồn lực theo thời gian </w:t>
            </w:r>
          </w:p>
        </w:tc>
        <w:tc>
          <w:tcPr>
            <w:tcW w:w="2410" w:type="dxa"/>
            <w:tcBorders>
              <w:top w:val="nil"/>
              <w:left w:val="nil"/>
              <w:bottom w:val="single" w:sz="4" w:space="0" w:color="auto"/>
              <w:right w:val="single" w:sz="4" w:space="0" w:color="auto"/>
            </w:tcBorders>
            <w:shd w:val="clear" w:color="auto" w:fill="auto"/>
            <w:noWrap/>
            <w:vAlign w:val="center"/>
            <w:hideMark/>
          </w:tcPr>
          <w:p w14:paraId="61B9B4D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9E5B3D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DF3D4C1" w14:textId="1982DAAC"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E35F15E" w14:textId="6AEFEC6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biểu đồ phân bổ nguồn lực theo công việc </w:t>
            </w:r>
          </w:p>
        </w:tc>
        <w:tc>
          <w:tcPr>
            <w:tcW w:w="2410" w:type="dxa"/>
            <w:tcBorders>
              <w:top w:val="nil"/>
              <w:left w:val="nil"/>
              <w:bottom w:val="single" w:sz="4" w:space="0" w:color="auto"/>
              <w:right w:val="single" w:sz="4" w:space="0" w:color="auto"/>
            </w:tcBorders>
            <w:shd w:val="clear" w:color="auto" w:fill="auto"/>
            <w:noWrap/>
            <w:vAlign w:val="center"/>
            <w:hideMark/>
          </w:tcPr>
          <w:p w14:paraId="4679635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BF7153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C3001EA" w14:textId="4C0BAAC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8C62F33" w14:textId="5D0BB2C9"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Tạo</w:t>
            </w:r>
            <w:r w:rsidRPr="002E6A38">
              <w:rPr>
                <w:rFonts w:ascii="Times New Roman" w:hAnsi="Times New Roman"/>
                <w:bCs w:val="0"/>
                <w:sz w:val="26"/>
                <w:szCs w:val="26"/>
              </w:rPr>
              <w:t xml:space="preserve"> mới thông báo </w:t>
            </w:r>
          </w:p>
        </w:tc>
        <w:tc>
          <w:tcPr>
            <w:tcW w:w="2410" w:type="dxa"/>
            <w:tcBorders>
              <w:top w:val="nil"/>
              <w:left w:val="nil"/>
              <w:bottom w:val="single" w:sz="4" w:space="0" w:color="auto"/>
              <w:right w:val="single" w:sz="4" w:space="0" w:color="auto"/>
            </w:tcBorders>
            <w:shd w:val="clear" w:color="auto" w:fill="auto"/>
            <w:noWrap/>
            <w:vAlign w:val="center"/>
            <w:hideMark/>
          </w:tcPr>
          <w:p w14:paraId="060D6C0E"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3A2699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0F61820" w14:textId="76A2D01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C087D75" w14:textId="0BB7BA98"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Chỉnh</w:t>
            </w:r>
            <w:r w:rsidRPr="002E6A38">
              <w:rPr>
                <w:rFonts w:ascii="Times New Roman" w:hAnsi="Times New Roman"/>
                <w:bCs w:val="0"/>
                <w:sz w:val="26"/>
                <w:szCs w:val="26"/>
              </w:rPr>
              <w:t xml:space="preserve"> sửa thông báo </w:t>
            </w:r>
          </w:p>
        </w:tc>
        <w:tc>
          <w:tcPr>
            <w:tcW w:w="2410" w:type="dxa"/>
            <w:tcBorders>
              <w:top w:val="nil"/>
              <w:left w:val="nil"/>
              <w:bottom w:val="single" w:sz="4" w:space="0" w:color="auto"/>
              <w:right w:val="single" w:sz="4" w:space="0" w:color="auto"/>
            </w:tcBorders>
            <w:shd w:val="clear" w:color="auto" w:fill="auto"/>
            <w:noWrap/>
            <w:vAlign w:val="center"/>
            <w:hideMark/>
          </w:tcPr>
          <w:p w14:paraId="4CC1D8AE"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3045AD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8BACD81" w14:textId="5F1690C5"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16AB869" w14:textId="08E364F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thông báo </w:t>
            </w:r>
          </w:p>
        </w:tc>
        <w:tc>
          <w:tcPr>
            <w:tcW w:w="2410" w:type="dxa"/>
            <w:tcBorders>
              <w:top w:val="nil"/>
              <w:left w:val="nil"/>
              <w:bottom w:val="single" w:sz="4" w:space="0" w:color="auto"/>
              <w:right w:val="single" w:sz="4" w:space="0" w:color="auto"/>
            </w:tcBorders>
            <w:shd w:val="clear" w:color="auto" w:fill="auto"/>
            <w:noWrap/>
            <w:vAlign w:val="center"/>
            <w:hideMark/>
          </w:tcPr>
          <w:p w14:paraId="3631793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F1CCB0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91CFF54" w14:textId="7FBCC43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87C3FEF" w14:textId="3A1AA9B2"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1D2269" w:rsidRPr="002E6A38">
              <w:rPr>
                <w:rFonts w:ascii="Times New Roman" w:hAnsi="Times New Roman"/>
                <w:bCs w:val="0"/>
                <w:sz w:val="26"/>
                <w:szCs w:val="26"/>
              </w:rPr>
              <w:t>G</w:t>
            </w:r>
            <w:r w:rsidRPr="002E6A38">
              <w:rPr>
                <w:rFonts w:ascii="Times New Roman" w:hAnsi="Times New Roman"/>
                <w:bCs w:val="0"/>
                <w:sz w:val="26"/>
                <w:szCs w:val="26"/>
              </w:rPr>
              <w:t xml:space="preserve">ửi thông báo cho các phòng xét nghiệm </w:t>
            </w:r>
          </w:p>
        </w:tc>
        <w:tc>
          <w:tcPr>
            <w:tcW w:w="2410" w:type="dxa"/>
            <w:tcBorders>
              <w:top w:val="nil"/>
              <w:left w:val="nil"/>
              <w:bottom w:val="single" w:sz="4" w:space="0" w:color="auto"/>
              <w:right w:val="single" w:sz="4" w:space="0" w:color="auto"/>
            </w:tcBorders>
            <w:shd w:val="clear" w:color="auto" w:fill="auto"/>
            <w:noWrap/>
            <w:vAlign w:val="center"/>
            <w:hideMark/>
          </w:tcPr>
          <w:p w14:paraId="01ADAEE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269FA4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EA4F0CF" w14:textId="07C1168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8B700F3" w14:textId="6C6CE1CF" w:rsidR="0003124E" w:rsidRPr="002E6A38" w:rsidRDefault="0058534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w:t>
            </w:r>
            <w:r w:rsidR="0003124E" w:rsidRPr="002E6A38">
              <w:rPr>
                <w:rFonts w:ascii="Times New Roman" w:hAnsi="Times New Roman"/>
                <w:bCs w:val="0"/>
                <w:sz w:val="26"/>
                <w:szCs w:val="26"/>
              </w:rPr>
              <w:t xml:space="preserve">em thông báo </w:t>
            </w:r>
          </w:p>
        </w:tc>
        <w:tc>
          <w:tcPr>
            <w:tcW w:w="2410" w:type="dxa"/>
            <w:tcBorders>
              <w:top w:val="nil"/>
              <w:left w:val="nil"/>
              <w:bottom w:val="single" w:sz="4" w:space="0" w:color="auto"/>
              <w:right w:val="single" w:sz="4" w:space="0" w:color="auto"/>
            </w:tcBorders>
            <w:shd w:val="clear" w:color="auto" w:fill="auto"/>
            <w:noWrap/>
            <w:vAlign w:val="center"/>
            <w:hideMark/>
          </w:tcPr>
          <w:p w14:paraId="4FAC5C9E"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6E0833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6B370AD" w14:textId="15890B2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CF6727E" w14:textId="5BAAC962" w:rsidR="0003124E" w:rsidRPr="002E6A38" w:rsidRDefault="0058534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Tìm</w:t>
            </w:r>
            <w:r w:rsidR="0003124E" w:rsidRPr="002E6A38">
              <w:rPr>
                <w:rFonts w:ascii="Times New Roman" w:hAnsi="Times New Roman"/>
                <w:bCs w:val="0"/>
                <w:sz w:val="26"/>
                <w:szCs w:val="26"/>
              </w:rPr>
              <w:t xml:space="preserve"> kiếm thông báo </w:t>
            </w:r>
          </w:p>
        </w:tc>
        <w:tc>
          <w:tcPr>
            <w:tcW w:w="2410" w:type="dxa"/>
            <w:tcBorders>
              <w:top w:val="nil"/>
              <w:left w:val="nil"/>
              <w:bottom w:val="single" w:sz="4" w:space="0" w:color="auto"/>
              <w:right w:val="single" w:sz="4" w:space="0" w:color="auto"/>
            </w:tcBorders>
            <w:shd w:val="clear" w:color="auto" w:fill="auto"/>
            <w:noWrap/>
            <w:vAlign w:val="center"/>
            <w:hideMark/>
          </w:tcPr>
          <w:p w14:paraId="559316D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Truy vấn dữ liệu</w:t>
            </w:r>
          </w:p>
        </w:tc>
      </w:tr>
      <w:tr w:rsidR="00DF50A2" w:rsidRPr="002E6A38" w14:paraId="5D3C76A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E1581AE" w14:textId="457D010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A1CE7B9" w14:textId="55FE90D2" w:rsidR="0003124E" w:rsidRPr="002E6A38" w:rsidRDefault="0058534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Đ</w:t>
            </w:r>
            <w:r w:rsidR="0003124E" w:rsidRPr="002E6A38">
              <w:rPr>
                <w:rFonts w:ascii="Times New Roman" w:hAnsi="Times New Roman"/>
                <w:bCs w:val="0"/>
                <w:sz w:val="26"/>
                <w:szCs w:val="26"/>
              </w:rPr>
              <w:t>ánh dấu đã đọc</w:t>
            </w:r>
          </w:p>
        </w:tc>
        <w:tc>
          <w:tcPr>
            <w:tcW w:w="2410" w:type="dxa"/>
            <w:tcBorders>
              <w:top w:val="nil"/>
              <w:left w:val="nil"/>
              <w:bottom w:val="single" w:sz="4" w:space="0" w:color="auto"/>
              <w:right w:val="single" w:sz="4" w:space="0" w:color="auto"/>
            </w:tcBorders>
            <w:shd w:val="clear" w:color="auto" w:fill="auto"/>
            <w:noWrap/>
            <w:vAlign w:val="center"/>
            <w:hideMark/>
          </w:tcPr>
          <w:p w14:paraId="51F27341"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E0DD3A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3A0D00A" w14:textId="679C3B2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B59F4A2" w14:textId="5639500F" w:rsidR="0003124E" w:rsidRPr="002E6A38" w:rsidRDefault="0058534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w:t>
            </w:r>
            <w:r w:rsidR="0003124E" w:rsidRPr="002E6A38">
              <w:rPr>
                <w:rFonts w:ascii="Times New Roman" w:hAnsi="Times New Roman"/>
                <w:bCs w:val="0"/>
                <w:sz w:val="26"/>
                <w:szCs w:val="26"/>
              </w:rPr>
              <w:t xml:space="preserve">ải thông báo </w:t>
            </w:r>
          </w:p>
        </w:tc>
        <w:tc>
          <w:tcPr>
            <w:tcW w:w="2410" w:type="dxa"/>
            <w:tcBorders>
              <w:top w:val="nil"/>
              <w:left w:val="nil"/>
              <w:bottom w:val="single" w:sz="4" w:space="0" w:color="auto"/>
              <w:right w:val="single" w:sz="4" w:space="0" w:color="auto"/>
            </w:tcBorders>
            <w:shd w:val="clear" w:color="auto" w:fill="auto"/>
            <w:noWrap/>
            <w:vAlign w:val="center"/>
            <w:hideMark/>
          </w:tcPr>
          <w:p w14:paraId="450AE55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39339E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D0932A9" w14:textId="2C12B3F5" w:rsidR="006E3D88" w:rsidRPr="002E6A38" w:rsidRDefault="00554BED" w:rsidP="00554BED">
            <w:pPr>
              <w:pStyle w:val="ListParagraph"/>
              <w:widowControl w:val="0"/>
              <w:spacing w:after="0" w:line="240" w:lineRule="auto"/>
              <w:ind w:left="0"/>
              <w:jc w:val="center"/>
              <w:rPr>
                <w:rFonts w:ascii="Times New Roman" w:hAnsi="Times New Roman"/>
                <w:b/>
                <w:bCs w:val="0"/>
                <w:sz w:val="26"/>
                <w:szCs w:val="26"/>
              </w:rPr>
            </w:pPr>
            <w:r w:rsidRPr="002E6A38">
              <w:rPr>
                <w:rFonts w:ascii="Times New Roman" w:hAnsi="Times New Roman"/>
                <w:b/>
                <w:bCs w:val="0"/>
                <w:sz w:val="26"/>
                <w:szCs w:val="26"/>
              </w:rPr>
              <w:lastRenderedPageBreak/>
              <w:t>IV</w:t>
            </w:r>
          </w:p>
        </w:tc>
        <w:tc>
          <w:tcPr>
            <w:tcW w:w="6119" w:type="dxa"/>
            <w:tcBorders>
              <w:top w:val="nil"/>
              <w:left w:val="nil"/>
              <w:bottom w:val="single" w:sz="4" w:space="0" w:color="auto"/>
              <w:right w:val="single" w:sz="4" w:space="0" w:color="auto"/>
            </w:tcBorders>
            <w:shd w:val="clear" w:color="auto" w:fill="auto"/>
            <w:vAlign w:val="center"/>
          </w:tcPr>
          <w:p w14:paraId="24E94B9F" w14:textId="41CCB8D6" w:rsidR="006E3D88" w:rsidRPr="002E6A38" w:rsidRDefault="006E3D88" w:rsidP="00461030">
            <w:pPr>
              <w:widowControl w:val="0"/>
              <w:spacing w:after="0" w:line="240" w:lineRule="auto"/>
              <w:rPr>
                <w:rFonts w:ascii="Times New Roman" w:hAnsi="Times New Roman"/>
                <w:b/>
                <w:bCs w:val="0"/>
                <w:sz w:val="26"/>
                <w:szCs w:val="26"/>
              </w:rPr>
            </w:pPr>
            <w:r w:rsidRPr="002E6A38">
              <w:rPr>
                <w:rFonts w:ascii="Times New Roman" w:hAnsi="Times New Roman"/>
                <w:b/>
                <w:bCs w:val="0"/>
                <w:sz w:val="26"/>
                <w:szCs w:val="26"/>
              </w:rPr>
              <w:t>Quản lý Tài chính</w:t>
            </w:r>
          </w:p>
        </w:tc>
        <w:tc>
          <w:tcPr>
            <w:tcW w:w="2410" w:type="dxa"/>
            <w:tcBorders>
              <w:top w:val="nil"/>
              <w:left w:val="nil"/>
              <w:bottom w:val="single" w:sz="4" w:space="0" w:color="auto"/>
              <w:right w:val="single" w:sz="4" w:space="0" w:color="auto"/>
            </w:tcBorders>
            <w:shd w:val="clear" w:color="auto" w:fill="auto"/>
            <w:noWrap/>
            <w:vAlign w:val="center"/>
          </w:tcPr>
          <w:p w14:paraId="2506DE84" w14:textId="77777777" w:rsidR="006E3D88" w:rsidRPr="002E6A38" w:rsidRDefault="006E3D88" w:rsidP="00461030">
            <w:pPr>
              <w:widowControl w:val="0"/>
              <w:spacing w:after="0" w:line="240" w:lineRule="auto"/>
              <w:rPr>
                <w:rFonts w:ascii="Times New Roman" w:hAnsi="Times New Roman"/>
                <w:bCs w:val="0"/>
                <w:sz w:val="26"/>
                <w:szCs w:val="26"/>
              </w:rPr>
            </w:pPr>
          </w:p>
        </w:tc>
      </w:tr>
      <w:tr w:rsidR="00DF50A2" w:rsidRPr="002E6A38" w14:paraId="26DED37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37DE10D" w14:textId="6F97604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F2F5D5B" w14:textId="113C135D"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Tìm</w:t>
            </w:r>
            <w:r w:rsidRPr="002E6A38">
              <w:rPr>
                <w:rFonts w:ascii="Times New Roman" w:hAnsi="Times New Roman"/>
                <w:bCs w:val="0"/>
                <w:sz w:val="26"/>
                <w:szCs w:val="26"/>
              </w:rPr>
              <w:t xml:space="preserve"> kiếm khách hàng </w:t>
            </w:r>
          </w:p>
        </w:tc>
        <w:tc>
          <w:tcPr>
            <w:tcW w:w="2410" w:type="dxa"/>
            <w:tcBorders>
              <w:top w:val="nil"/>
              <w:left w:val="nil"/>
              <w:bottom w:val="single" w:sz="4" w:space="0" w:color="auto"/>
              <w:right w:val="single" w:sz="4" w:space="0" w:color="auto"/>
            </w:tcBorders>
            <w:shd w:val="clear" w:color="auto" w:fill="auto"/>
            <w:noWrap/>
            <w:vAlign w:val="center"/>
            <w:hideMark/>
          </w:tcPr>
          <w:p w14:paraId="271D374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Truy vấn dữ liệu</w:t>
            </w:r>
          </w:p>
        </w:tc>
      </w:tr>
      <w:tr w:rsidR="00DF50A2" w:rsidRPr="002E6A38" w14:paraId="55399C2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D6293C8" w14:textId="1D55545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9CC318D" w14:textId="5A5AA79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Chỉnh</w:t>
            </w:r>
            <w:r w:rsidRPr="002E6A38">
              <w:rPr>
                <w:rFonts w:ascii="Times New Roman" w:hAnsi="Times New Roman"/>
                <w:bCs w:val="0"/>
                <w:sz w:val="26"/>
                <w:szCs w:val="26"/>
              </w:rPr>
              <w:t xml:space="preserve"> sửa thông tin khách hàng </w:t>
            </w:r>
          </w:p>
        </w:tc>
        <w:tc>
          <w:tcPr>
            <w:tcW w:w="2410" w:type="dxa"/>
            <w:tcBorders>
              <w:top w:val="nil"/>
              <w:left w:val="nil"/>
              <w:bottom w:val="single" w:sz="4" w:space="0" w:color="auto"/>
              <w:right w:val="single" w:sz="4" w:space="0" w:color="auto"/>
            </w:tcBorders>
            <w:shd w:val="clear" w:color="auto" w:fill="auto"/>
            <w:noWrap/>
            <w:vAlign w:val="center"/>
            <w:hideMark/>
          </w:tcPr>
          <w:p w14:paraId="0995DC8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BDF454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E295D97" w14:textId="6D9171A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3F82B45" w14:textId="1882334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1D2269" w:rsidRPr="002E6A38">
              <w:rPr>
                <w:rFonts w:ascii="Times New Roman" w:hAnsi="Times New Roman"/>
                <w:bCs w:val="0"/>
                <w:sz w:val="26"/>
                <w:szCs w:val="26"/>
              </w:rPr>
              <w:t>P</w:t>
            </w:r>
            <w:r w:rsidRPr="002E6A38">
              <w:rPr>
                <w:rFonts w:ascii="Times New Roman" w:hAnsi="Times New Roman"/>
                <w:bCs w:val="0"/>
                <w:sz w:val="26"/>
                <w:szCs w:val="26"/>
              </w:rPr>
              <w:t>hê duyệt tài khoản khách hàng</w:t>
            </w:r>
          </w:p>
        </w:tc>
        <w:tc>
          <w:tcPr>
            <w:tcW w:w="2410" w:type="dxa"/>
            <w:tcBorders>
              <w:top w:val="nil"/>
              <w:left w:val="nil"/>
              <w:bottom w:val="single" w:sz="4" w:space="0" w:color="auto"/>
              <w:right w:val="single" w:sz="4" w:space="0" w:color="auto"/>
            </w:tcBorders>
            <w:shd w:val="clear" w:color="auto" w:fill="auto"/>
            <w:noWrap/>
            <w:vAlign w:val="center"/>
            <w:hideMark/>
          </w:tcPr>
          <w:p w14:paraId="52A0BF7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9AC663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F717BFA" w14:textId="7FC1407E"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FADEEDF" w14:textId="505ED37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khách hàng</w:t>
            </w:r>
          </w:p>
        </w:tc>
        <w:tc>
          <w:tcPr>
            <w:tcW w:w="2410" w:type="dxa"/>
            <w:tcBorders>
              <w:top w:val="nil"/>
              <w:left w:val="nil"/>
              <w:bottom w:val="single" w:sz="4" w:space="0" w:color="auto"/>
              <w:right w:val="single" w:sz="4" w:space="0" w:color="auto"/>
            </w:tcBorders>
            <w:shd w:val="clear" w:color="auto" w:fill="auto"/>
            <w:noWrap/>
            <w:vAlign w:val="center"/>
            <w:hideMark/>
          </w:tcPr>
          <w:p w14:paraId="4EB1E50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D70DBE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5D9D43A" w14:textId="33D430A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0AF67CD" w14:textId="59B9BD8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Tạo</w:t>
            </w:r>
            <w:r w:rsidRPr="002E6A38">
              <w:rPr>
                <w:rFonts w:ascii="Times New Roman" w:hAnsi="Times New Roman"/>
                <w:bCs w:val="0"/>
                <w:sz w:val="26"/>
                <w:szCs w:val="26"/>
              </w:rPr>
              <w:t xml:space="preserve"> phiếu đăng ký</w:t>
            </w:r>
          </w:p>
        </w:tc>
        <w:tc>
          <w:tcPr>
            <w:tcW w:w="2410" w:type="dxa"/>
            <w:tcBorders>
              <w:top w:val="nil"/>
              <w:left w:val="nil"/>
              <w:bottom w:val="single" w:sz="4" w:space="0" w:color="auto"/>
              <w:right w:val="single" w:sz="4" w:space="0" w:color="auto"/>
            </w:tcBorders>
            <w:shd w:val="clear" w:color="auto" w:fill="auto"/>
            <w:noWrap/>
            <w:vAlign w:val="center"/>
            <w:hideMark/>
          </w:tcPr>
          <w:p w14:paraId="342DD5D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3D27C5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DB0844E" w14:textId="6E5BAC3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7D0934F" w14:textId="78477113"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Tìm</w:t>
            </w:r>
            <w:r w:rsidRPr="002E6A38">
              <w:rPr>
                <w:rFonts w:ascii="Times New Roman" w:hAnsi="Times New Roman"/>
                <w:bCs w:val="0"/>
                <w:sz w:val="26"/>
                <w:szCs w:val="26"/>
              </w:rPr>
              <w:t xml:space="preserve"> kiếm phiếu đăng ký</w:t>
            </w:r>
          </w:p>
        </w:tc>
        <w:tc>
          <w:tcPr>
            <w:tcW w:w="2410" w:type="dxa"/>
            <w:tcBorders>
              <w:top w:val="nil"/>
              <w:left w:val="nil"/>
              <w:bottom w:val="single" w:sz="4" w:space="0" w:color="auto"/>
              <w:right w:val="single" w:sz="4" w:space="0" w:color="auto"/>
            </w:tcBorders>
            <w:shd w:val="clear" w:color="auto" w:fill="auto"/>
            <w:noWrap/>
            <w:vAlign w:val="center"/>
            <w:hideMark/>
          </w:tcPr>
          <w:p w14:paraId="67AFF18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Truy vấn dữ liệu</w:t>
            </w:r>
          </w:p>
        </w:tc>
      </w:tr>
      <w:tr w:rsidR="00DF50A2" w:rsidRPr="002E6A38" w14:paraId="53F0963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CFA33A9" w14:textId="4DEABE9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59CAA7E" w14:textId="655F8990"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chi tiết phiếu đăng ký </w:t>
            </w:r>
          </w:p>
        </w:tc>
        <w:tc>
          <w:tcPr>
            <w:tcW w:w="2410" w:type="dxa"/>
            <w:tcBorders>
              <w:top w:val="nil"/>
              <w:left w:val="nil"/>
              <w:bottom w:val="single" w:sz="4" w:space="0" w:color="auto"/>
              <w:right w:val="single" w:sz="4" w:space="0" w:color="auto"/>
            </w:tcBorders>
            <w:shd w:val="clear" w:color="auto" w:fill="auto"/>
            <w:noWrap/>
            <w:vAlign w:val="center"/>
            <w:hideMark/>
          </w:tcPr>
          <w:p w14:paraId="2645844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D33CE0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FBEE669" w14:textId="419F074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99A39B6" w14:textId="38FFBD7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1D2269" w:rsidRPr="002E6A38">
              <w:rPr>
                <w:rFonts w:ascii="Times New Roman" w:hAnsi="Times New Roman"/>
                <w:bCs w:val="0"/>
                <w:sz w:val="26"/>
                <w:szCs w:val="26"/>
              </w:rPr>
              <w:t>P</w:t>
            </w:r>
            <w:r w:rsidRPr="002E6A38">
              <w:rPr>
                <w:rFonts w:ascii="Times New Roman" w:hAnsi="Times New Roman"/>
                <w:bCs w:val="0"/>
                <w:sz w:val="26"/>
                <w:szCs w:val="26"/>
              </w:rPr>
              <w:t xml:space="preserve">hê duyệt phiếu đăng ký </w:t>
            </w:r>
          </w:p>
        </w:tc>
        <w:tc>
          <w:tcPr>
            <w:tcW w:w="2410" w:type="dxa"/>
            <w:tcBorders>
              <w:top w:val="nil"/>
              <w:left w:val="nil"/>
              <w:bottom w:val="single" w:sz="4" w:space="0" w:color="auto"/>
              <w:right w:val="single" w:sz="4" w:space="0" w:color="auto"/>
            </w:tcBorders>
            <w:shd w:val="clear" w:color="auto" w:fill="auto"/>
            <w:noWrap/>
            <w:vAlign w:val="center"/>
            <w:hideMark/>
          </w:tcPr>
          <w:p w14:paraId="5CA4E6B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88AF8A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773AA54" w14:textId="0CE6961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B5A0C70" w14:textId="0EF7A79C"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1D2269" w:rsidRPr="002E6A38">
              <w:rPr>
                <w:rFonts w:ascii="Times New Roman" w:hAnsi="Times New Roman"/>
                <w:bCs w:val="0"/>
                <w:sz w:val="26"/>
                <w:szCs w:val="26"/>
              </w:rPr>
              <w:t>S</w:t>
            </w:r>
            <w:r w:rsidRPr="002E6A38">
              <w:rPr>
                <w:rFonts w:ascii="Times New Roman" w:hAnsi="Times New Roman"/>
                <w:bCs w:val="0"/>
                <w:sz w:val="26"/>
                <w:szCs w:val="26"/>
              </w:rPr>
              <w:t>ao chép phiếu đăng ký</w:t>
            </w:r>
          </w:p>
        </w:tc>
        <w:tc>
          <w:tcPr>
            <w:tcW w:w="2410" w:type="dxa"/>
            <w:tcBorders>
              <w:top w:val="nil"/>
              <w:left w:val="nil"/>
              <w:bottom w:val="single" w:sz="4" w:space="0" w:color="auto"/>
              <w:right w:val="single" w:sz="4" w:space="0" w:color="auto"/>
            </w:tcBorders>
            <w:shd w:val="clear" w:color="auto" w:fill="auto"/>
            <w:noWrap/>
            <w:vAlign w:val="center"/>
            <w:hideMark/>
          </w:tcPr>
          <w:p w14:paraId="489C202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6D1F4D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671C8C6" w14:textId="0517E64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6305748" w14:textId="056C5DBE"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1D2269" w:rsidRPr="002E6A38">
              <w:rPr>
                <w:rFonts w:ascii="Times New Roman" w:hAnsi="Times New Roman"/>
                <w:bCs w:val="0"/>
                <w:sz w:val="26"/>
                <w:szCs w:val="26"/>
              </w:rPr>
              <w:t>T</w:t>
            </w:r>
            <w:r w:rsidRPr="002E6A38">
              <w:rPr>
                <w:rFonts w:ascii="Times New Roman" w:hAnsi="Times New Roman"/>
                <w:bCs w:val="0"/>
                <w:sz w:val="26"/>
                <w:szCs w:val="26"/>
              </w:rPr>
              <w:t>ải phiếu đăng ký</w:t>
            </w:r>
          </w:p>
        </w:tc>
        <w:tc>
          <w:tcPr>
            <w:tcW w:w="2410" w:type="dxa"/>
            <w:tcBorders>
              <w:top w:val="nil"/>
              <w:left w:val="nil"/>
              <w:bottom w:val="single" w:sz="4" w:space="0" w:color="auto"/>
              <w:right w:val="single" w:sz="4" w:space="0" w:color="auto"/>
            </w:tcBorders>
            <w:shd w:val="clear" w:color="auto" w:fill="auto"/>
            <w:noWrap/>
            <w:vAlign w:val="center"/>
            <w:hideMark/>
          </w:tcPr>
          <w:p w14:paraId="079128A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25EA90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FAB02AC" w14:textId="00E97B4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E925227" w14:textId="01AADDF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phiếu đăng ký</w:t>
            </w:r>
          </w:p>
        </w:tc>
        <w:tc>
          <w:tcPr>
            <w:tcW w:w="2410" w:type="dxa"/>
            <w:tcBorders>
              <w:top w:val="nil"/>
              <w:left w:val="nil"/>
              <w:bottom w:val="single" w:sz="4" w:space="0" w:color="auto"/>
              <w:right w:val="single" w:sz="4" w:space="0" w:color="auto"/>
            </w:tcBorders>
            <w:shd w:val="clear" w:color="auto" w:fill="auto"/>
            <w:noWrap/>
            <w:vAlign w:val="center"/>
            <w:hideMark/>
          </w:tcPr>
          <w:p w14:paraId="4E66A1E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16B50E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48790FE" w14:textId="1829F0B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FD22822" w14:textId="7230CD6C"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Sửa</w:t>
            </w:r>
            <w:r w:rsidRPr="002E6A38">
              <w:rPr>
                <w:rFonts w:ascii="Times New Roman" w:hAnsi="Times New Roman"/>
                <w:bCs w:val="0"/>
                <w:sz w:val="26"/>
                <w:szCs w:val="26"/>
              </w:rPr>
              <w:t xml:space="preserve"> phiếu đăng ký</w:t>
            </w:r>
          </w:p>
        </w:tc>
        <w:tc>
          <w:tcPr>
            <w:tcW w:w="2410" w:type="dxa"/>
            <w:tcBorders>
              <w:top w:val="nil"/>
              <w:left w:val="nil"/>
              <w:bottom w:val="single" w:sz="4" w:space="0" w:color="auto"/>
              <w:right w:val="single" w:sz="4" w:space="0" w:color="auto"/>
            </w:tcBorders>
            <w:shd w:val="clear" w:color="auto" w:fill="auto"/>
            <w:noWrap/>
            <w:vAlign w:val="center"/>
            <w:hideMark/>
          </w:tcPr>
          <w:p w14:paraId="2C5A5B3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02F200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D0AD581" w14:textId="1C0535C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3AD82D1" w14:textId="107A53D0"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DA0314" w:rsidRPr="002E6A38">
              <w:rPr>
                <w:rFonts w:ascii="Times New Roman" w:hAnsi="Times New Roman"/>
                <w:bCs w:val="0"/>
                <w:sz w:val="26"/>
                <w:szCs w:val="26"/>
              </w:rPr>
              <w:t>Hiển</w:t>
            </w:r>
            <w:r w:rsidRPr="002E6A38">
              <w:rPr>
                <w:rFonts w:ascii="Times New Roman" w:hAnsi="Times New Roman"/>
                <w:bCs w:val="0"/>
                <w:sz w:val="26"/>
                <w:szCs w:val="26"/>
              </w:rPr>
              <w:t xml:space="preserve"> thị danh sách hợp đồng </w:t>
            </w:r>
          </w:p>
        </w:tc>
        <w:tc>
          <w:tcPr>
            <w:tcW w:w="2410" w:type="dxa"/>
            <w:tcBorders>
              <w:top w:val="nil"/>
              <w:left w:val="nil"/>
              <w:bottom w:val="single" w:sz="4" w:space="0" w:color="auto"/>
              <w:right w:val="single" w:sz="4" w:space="0" w:color="auto"/>
            </w:tcBorders>
            <w:shd w:val="clear" w:color="auto" w:fill="auto"/>
            <w:noWrap/>
            <w:vAlign w:val="center"/>
            <w:hideMark/>
          </w:tcPr>
          <w:p w14:paraId="0280545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191F26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AEBC73D" w14:textId="0EEC5A8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2477030" w14:textId="141F7016" w:rsidR="0003124E" w:rsidRPr="002E6A38" w:rsidRDefault="0057327F"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mới hợp đồng</w:t>
            </w:r>
          </w:p>
        </w:tc>
        <w:tc>
          <w:tcPr>
            <w:tcW w:w="2410" w:type="dxa"/>
            <w:tcBorders>
              <w:top w:val="nil"/>
              <w:left w:val="nil"/>
              <w:bottom w:val="single" w:sz="4" w:space="0" w:color="auto"/>
              <w:right w:val="single" w:sz="4" w:space="0" w:color="auto"/>
            </w:tcBorders>
            <w:shd w:val="clear" w:color="auto" w:fill="auto"/>
            <w:noWrap/>
            <w:vAlign w:val="center"/>
            <w:hideMark/>
          </w:tcPr>
          <w:p w14:paraId="49A7B32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014A3FD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70E566E" w14:textId="1C5A100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C168617" w14:textId="297DF87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Chỉnh</w:t>
            </w:r>
            <w:r w:rsidRPr="002E6A38">
              <w:rPr>
                <w:rFonts w:ascii="Times New Roman" w:hAnsi="Times New Roman"/>
                <w:bCs w:val="0"/>
                <w:sz w:val="26"/>
                <w:szCs w:val="26"/>
              </w:rPr>
              <w:t xml:space="preserve"> sửa hợp đồng </w:t>
            </w:r>
          </w:p>
        </w:tc>
        <w:tc>
          <w:tcPr>
            <w:tcW w:w="2410" w:type="dxa"/>
            <w:tcBorders>
              <w:top w:val="nil"/>
              <w:left w:val="nil"/>
              <w:bottom w:val="single" w:sz="4" w:space="0" w:color="auto"/>
              <w:right w:val="single" w:sz="4" w:space="0" w:color="auto"/>
            </w:tcBorders>
            <w:shd w:val="clear" w:color="auto" w:fill="auto"/>
            <w:noWrap/>
            <w:vAlign w:val="center"/>
            <w:hideMark/>
          </w:tcPr>
          <w:p w14:paraId="2722E8D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D82E74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87FF180" w14:textId="46268F7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F607F88" w14:textId="4A6A27E8"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hợp đồng </w:t>
            </w:r>
          </w:p>
        </w:tc>
        <w:tc>
          <w:tcPr>
            <w:tcW w:w="2410" w:type="dxa"/>
            <w:tcBorders>
              <w:top w:val="nil"/>
              <w:left w:val="nil"/>
              <w:bottom w:val="single" w:sz="4" w:space="0" w:color="auto"/>
              <w:right w:val="single" w:sz="4" w:space="0" w:color="auto"/>
            </w:tcBorders>
            <w:shd w:val="clear" w:color="auto" w:fill="auto"/>
            <w:noWrap/>
            <w:vAlign w:val="center"/>
            <w:hideMark/>
          </w:tcPr>
          <w:p w14:paraId="34098D6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70415C4"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1EEC151" w14:textId="505B788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F7B2175" w14:textId="6E76FE2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lịch sử hợp đồng</w:t>
            </w:r>
          </w:p>
        </w:tc>
        <w:tc>
          <w:tcPr>
            <w:tcW w:w="2410" w:type="dxa"/>
            <w:tcBorders>
              <w:top w:val="nil"/>
              <w:left w:val="nil"/>
              <w:bottom w:val="single" w:sz="4" w:space="0" w:color="auto"/>
              <w:right w:val="single" w:sz="4" w:space="0" w:color="auto"/>
            </w:tcBorders>
            <w:shd w:val="clear" w:color="auto" w:fill="auto"/>
            <w:noWrap/>
            <w:vAlign w:val="center"/>
            <w:hideMark/>
          </w:tcPr>
          <w:p w14:paraId="41BF67F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14BE7B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2C3F265" w14:textId="602C9BF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236DFA3" w14:textId="420582EC"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hợp đồng</w:t>
            </w:r>
          </w:p>
        </w:tc>
        <w:tc>
          <w:tcPr>
            <w:tcW w:w="2410" w:type="dxa"/>
            <w:tcBorders>
              <w:top w:val="nil"/>
              <w:left w:val="nil"/>
              <w:bottom w:val="single" w:sz="4" w:space="0" w:color="auto"/>
              <w:right w:val="single" w:sz="4" w:space="0" w:color="auto"/>
            </w:tcBorders>
            <w:shd w:val="clear" w:color="auto" w:fill="auto"/>
            <w:noWrap/>
            <w:vAlign w:val="center"/>
            <w:hideMark/>
          </w:tcPr>
          <w:p w14:paraId="1E2E4CF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7B0FD5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805299B" w14:textId="2A68AF1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919D5C8" w14:textId="2908C3B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DA0314" w:rsidRPr="002E6A38">
              <w:rPr>
                <w:rFonts w:ascii="Times New Roman" w:hAnsi="Times New Roman"/>
                <w:bCs w:val="0"/>
                <w:sz w:val="26"/>
                <w:szCs w:val="26"/>
              </w:rPr>
              <w:t>Hiển</w:t>
            </w:r>
            <w:r w:rsidRPr="002E6A38">
              <w:rPr>
                <w:rFonts w:ascii="Times New Roman" w:hAnsi="Times New Roman"/>
                <w:bCs w:val="0"/>
                <w:sz w:val="26"/>
                <w:szCs w:val="26"/>
              </w:rPr>
              <w:t xml:space="preserve"> thị danh sách công nợ </w:t>
            </w:r>
          </w:p>
        </w:tc>
        <w:tc>
          <w:tcPr>
            <w:tcW w:w="2410" w:type="dxa"/>
            <w:tcBorders>
              <w:top w:val="nil"/>
              <w:left w:val="nil"/>
              <w:bottom w:val="single" w:sz="4" w:space="0" w:color="auto"/>
              <w:right w:val="single" w:sz="4" w:space="0" w:color="auto"/>
            </w:tcBorders>
            <w:shd w:val="clear" w:color="auto" w:fill="auto"/>
            <w:noWrap/>
            <w:vAlign w:val="center"/>
            <w:hideMark/>
          </w:tcPr>
          <w:p w14:paraId="7F2B358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793444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BF2E9B7" w14:textId="0D120D6E"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0FCCA6D" w14:textId="48F79B43"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Tìm</w:t>
            </w:r>
            <w:r w:rsidRPr="002E6A38">
              <w:rPr>
                <w:rFonts w:ascii="Times New Roman" w:hAnsi="Times New Roman"/>
                <w:bCs w:val="0"/>
                <w:sz w:val="26"/>
                <w:szCs w:val="26"/>
              </w:rPr>
              <w:t xml:space="preserve"> kiếm công nợ </w:t>
            </w:r>
          </w:p>
        </w:tc>
        <w:tc>
          <w:tcPr>
            <w:tcW w:w="2410" w:type="dxa"/>
            <w:tcBorders>
              <w:top w:val="nil"/>
              <w:left w:val="nil"/>
              <w:bottom w:val="single" w:sz="4" w:space="0" w:color="auto"/>
              <w:right w:val="single" w:sz="4" w:space="0" w:color="auto"/>
            </w:tcBorders>
            <w:shd w:val="clear" w:color="auto" w:fill="auto"/>
            <w:noWrap/>
            <w:vAlign w:val="center"/>
            <w:hideMark/>
          </w:tcPr>
          <w:p w14:paraId="0CEE933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Truy vấn dữ liệu</w:t>
            </w:r>
          </w:p>
        </w:tc>
      </w:tr>
      <w:tr w:rsidR="00DF50A2" w:rsidRPr="002E6A38" w14:paraId="1CBD1F7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7AE5B30" w14:textId="0899E30C"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6ED17A7" w14:textId="0823D15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chi tiết công nợ </w:t>
            </w:r>
          </w:p>
        </w:tc>
        <w:tc>
          <w:tcPr>
            <w:tcW w:w="2410" w:type="dxa"/>
            <w:tcBorders>
              <w:top w:val="nil"/>
              <w:left w:val="nil"/>
              <w:bottom w:val="single" w:sz="4" w:space="0" w:color="auto"/>
              <w:right w:val="single" w:sz="4" w:space="0" w:color="auto"/>
            </w:tcBorders>
            <w:shd w:val="clear" w:color="auto" w:fill="auto"/>
            <w:noWrap/>
            <w:vAlign w:val="center"/>
            <w:hideMark/>
          </w:tcPr>
          <w:p w14:paraId="30B14BFE"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56103C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E6C3FE4" w14:textId="12A7EBA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9DBE1C0" w14:textId="0C832FBE"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excel danh sách công nợ </w:t>
            </w:r>
          </w:p>
        </w:tc>
        <w:tc>
          <w:tcPr>
            <w:tcW w:w="2410" w:type="dxa"/>
            <w:tcBorders>
              <w:top w:val="nil"/>
              <w:left w:val="nil"/>
              <w:bottom w:val="single" w:sz="4" w:space="0" w:color="auto"/>
              <w:right w:val="single" w:sz="4" w:space="0" w:color="auto"/>
            </w:tcBorders>
            <w:shd w:val="clear" w:color="auto" w:fill="auto"/>
            <w:noWrap/>
            <w:vAlign w:val="center"/>
            <w:hideMark/>
          </w:tcPr>
          <w:p w14:paraId="4370470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2F74BB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5DA99EC" w14:textId="4F08F4A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E4FC828" w14:textId="0CA682E8"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DA0314" w:rsidRPr="002E6A38">
              <w:rPr>
                <w:rFonts w:ascii="Times New Roman" w:hAnsi="Times New Roman"/>
                <w:bCs w:val="0"/>
                <w:sz w:val="26"/>
                <w:szCs w:val="26"/>
              </w:rPr>
              <w:t>Hiển</w:t>
            </w:r>
            <w:r w:rsidRPr="002E6A38">
              <w:rPr>
                <w:rFonts w:ascii="Times New Roman" w:hAnsi="Times New Roman"/>
                <w:bCs w:val="0"/>
                <w:sz w:val="26"/>
                <w:szCs w:val="26"/>
              </w:rPr>
              <w:t xml:space="preserve"> thị danh sách biên bản thanh lý hợp đồng </w:t>
            </w:r>
          </w:p>
        </w:tc>
        <w:tc>
          <w:tcPr>
            <w:tcW w:w="2410" w:type="dxa"/>
            <w:tcBorders>
              <w:top w:val="nil"/>
              <w:left w:val="nil"/>
              <w:bottom w:val="single" w:sz="4" w:space="0" w:color="auto"/>
              <w:right w:val="single" w:sz="4" w:space="0" w:color="auto"/>
            </w:tcBorders>
            <w:shd w:val="clear" w:color="auto" w:fill="auto"/>
            <w:noWrap/>
            <w:vAlign w:val="center"/>
            <w:hideMark/>
          </w:tcPr>
          <w:p w14:paraId="75BE5CB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D04C9E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42196A9" w14:textId="259FB73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79D94AF" w14:textId="12FAB592"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Tìm</w:t>
            </w:r>
            <w:r w:rsidRPr="002E6A38">
              <w:rPr>
                <w:rFonts w:ascii="Times New Roman" w:hAnsi="Times New Roman"/>
                <w:bCs w:val="0"/>
                <w:sz w:val="26"/>
                <w:szCs w:val="26"/>
              </w:rPr>
              <w:t xml:space="preserve"> kiếm biên bản thanh lý hợp đồng </w:t>
            </w:r>
          </w:p>
        </w:tc>
        <w:tc>
          <w:tcPr>
            <w:tcW w:w="2410" w:type="dxa"/>
            <w:tcBorders>
              <w:top w:val="nil"/>
              <w:left w:val="nil"/>
              <w:bottom w:val="single" w:sz="4" w:space="0" w:color="auto"/>
              <w:right w:val="single" w:sz="4" w:space="0" w:color="auto"/>
            </w:tcBorders>
            <w:shd w:val="clear" w:color="auto" w:fill="auto"/>
            <w:noWrap/>
            <w:vAlign w:val="center"/>
            <w:hideMark/>
          </w:tcPr>
          <w:p w14:paraId="135DB56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Truy vấn dữ liệu</w:t>
            </w:r>
          </w:p>
        </w:tc>
      </w:tr>
      <w:tr w:rsidR="00DF50A2" w:rsidRPr="002E6A38" w14:paraId="241F929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BC226BE" w14:textId="7B438F9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255049E" w14:textId="62835C20" w:rsidR="0003124E" w:rsidRPr="002E6A38" w:rsidRDefault="0057327F"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 xml:space="preserve">mới biên bản thanh lý hợp đồng </w:t>
            </w:r>
          </w:p>
        </w:tc>
        <w:tc>
          <w:tcPr>
            <w:tcW w:w="2410" w:type="dxa"/>
            <w:tcBorders>
              <w:top w:val="nil"/>
              <w:left w:val="nil"/>
              <w:bottom w:val="single" w:sz="4" w:space="0" w:color="auto"/>
              <w:right w:val="single" w:sz="4" w:space="0" w:color="auto"/>
            </w:tcBorders>
            <w:shd w:val="clear" w:color="auto" w:fill="auto"/>
            <w:noWrap/>
            <w:vAlign w:val="center"/>
            <w:hideMark/>
          </w:tcPr>
          <w:p w14:paraId="029EE0B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C89D00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A486B79" w14:textId="69E7936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74FFB03" w14:textId="6AA6B61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Sửa</w:t>
            </w:r>
            <w:r w:rsidRPr="002E6A38">
              <w:rPr>
                <w:rFonts w:ascii="Times New Roman" w:hAnsi="Times New Roman"/>
                <w:bCs w:val="0"/>
                <w:sz w:val="26"/>
                <w:szCs w:val="26"/>
              </w:rPr>
              <w:t xml:space="preserve"> biên bản thanh lý hợp đồng </w:t>
            </w:r>
          </w:p>
        </w:tc>
        <w:tc>
          <w:tcPr>
            <w:tcW w:w="2410" w:type="dxa"/>
            <w:tcBorders>
              <w:top w:val="nil"/>
              <w:left w:val="nil"/>
              <w:bottom w:val="single" w:sz="4" w:space="0" w:color="auto"/>
              <w:right w:val="single" w:sz="4" w:space="0" w:color="auto"/>
            </w:tcBorders>
            <w:shd w:val="clear" w:color="auto" w:fill="auto"/>
            <w:noWrap/>
            <w:vAlign w:val="center"/>
            <w:hideMark/>
          </w:tcPr>
          <w:p w14:paraId="525D9E2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09CB9C3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DFE98C5" w14:textId="740FB03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B37C410" w14:textId="3C38573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1D2269" w:rsidRPr="002E6A38">
              <w:rPr>
                <w:rFonts w:ascii="Times New Roman" w:hAnsi="Times New Roman"/>
                <w:bCs w:val="0"/>
                <w:sz w:val="26"/>
                <w:szCs w:val="26"/>
              </w:rPr>
              <w:t>H</w:t>
            </w:r>
            <w:r w:rsidRPr="002E6A38">
              <w:rPr>
                <w:rFonts w:ascii="Times New Roman" w:hAnsi="Times New Roman"/>
                <w:bCs w:val="0"/>
                <w:sz w:val="26"/>
                <w:szCs w:val="26"/>
              </w:rPr>
              <w:t xml:space="preserve">ủy biên bản thanh lý hợp đồng </w:t>
            </w:r>
          </w:p>
        </w:tc>
        <w:tc>
          <w:tcPr>
            <w:tcW w:w="2410" w:type="dxa"/>
            <w:tcBorders>
              <w:top w:val="nil"/>
              <w:left w:val="nil"/>
              <w:bottom w:val="single" w:sz="4" w:space="0" w:color="auto"/>
              <w:right w:val="single" w:sz="4" w:space="0" w:color="auto"/>
            </w:tcBorders>
            <w:shd w:val="clear" w:color="auto" w:fill="auto"/>
            <w:noWrap/>
            <w:vAlign w:val="center"/>
            <w:hideMark/>
          </w:tcPr>
          <w:p w14:paraId="1569757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D02F05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335935E" w14:textId="18E7EBE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9637ABB" w14:textId="7A9009D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biên bản thanh lý hợp đồng </w:t>
            </w:r>
          </w:p>
        </w:tc>
        <w:tc>
          <w:tcPr>
            <w:tcW w:w="2410" w:type="dxa"/>
            <w:tcBorders>
              <w:top w:val="nil"/>
              <w:left w:val="nil"/>
              <w:bottom w:val="single" w:sz="4" w:space="0" w:color="auto"/>
              <w:right w:val="single" w:sz="4" w:space="0" w:color="auto"/>
            </w:tcBorders>
            <w:shd w:val="clear" w:color="auto" w:fill="auto"/>
            <w:noWrap/>
            <w:vAlign w:val="center"/>
            <w:hideMark/>
          </w:tcPr>
          <w:p w14:paraId="18681BE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E958A84"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4CC0743" w14:textId="1450A55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23F6956" w14:textId="5B1626B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1D2269" w:rsidRPr="002E6A38">
              <w:rPr>
                <w:rFonts w:ascii="Times New Roman" w:hAnsi="Times New Roman"/>
                <w:bCs w:val="0"/>
                <w:sz w:val="26"/>
                <w:szCs w:val="26"/>
              </w:rPr>
              <w:t>T</w:t>
            </w:r>
            <w:r w:rsidRPr="002E6A38">
              <w:rPr>
                <w:rFonts w:ascii="Times New Roman" w:hAnsi="Times New Roman"/>
                <w:bCs w:val="0"/>
                <w:sz w:val="26"/>
                <w:szCs w:val="26"/>
              </w:rPr>
              <w:t xml:space="preserve">ải biên bản thanh lý hợp đồng </w:t>
            </w:r>
          </w:p>
        </w:tc>
        <w:tc>
          <w:tcPr>
            <w:tcW w:w="2410" w:type="dxa"/>
            <w:tcBorders>
              <w:top w:val="nil"/>
              <w:left w:val="nil"/>
              <w:bottom w:val="single" w:sz="4" w:space="0" w:color="auto"/>
              <w:right w:val="single" w:sz="4" w:space="0" w:color="auto"/>
            </w:tcBorders>
            <w:shd w:val="clear" w:color="auto" w:fill="auto"/>
            <w:noWrap/>
            <w:vAlign w:val="center"/>
            <w:hideMark/>
          </w:tcPr>
          <w:p w14:paraId="15B8D37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57D6B5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9EFE7AE" w14:textId="74E4314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397F6A0" w14:textId="55BCC73D"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doanh thu theo từng chương trình </w:t>
            </w:r>
          </w:p>
        </w:tc>
        <w:tc>
          <w:tcPr>
            <w:tcW w:w="2410" w:type="dxa"/>
            <w:tcBorders>
              <w:top w:val="nil"/>
              <w:left w:val="nil"/>
              <w:bottom w:val="single" w:sz="4" w:space="0" w:color="auto"/>
              <w:right w:val="single" w:sz="4" w:space="0" w:color="auto"/>
            </w:tcBorders>
            <w:shd w:val="clear" w:color="auto" w:fill="auto"/>
            <w:noWrap/>
            <w:vAlign w:val="center"/>
            <w:hideMark/>
          </w:tcPr>
          <w:p w14:paraId="77DD07B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64A3DE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78BD89F" w14:textId="71436AD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B023AE1" w14:textId="5DA524E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doanh thu theo tháng/quý/năm</w:t>
            </w:r>
          </w:p>
        </w:tc>
        <w:tc>
          <w:tcPr>
            <w:tcW w:w="2410" w:type="dxa"/>
            <w:tcBorders>
              <w:top w:val="nil"/>
              <w:left w:val="nil"/>
              <w:bottom w:val="single" w:sz="4" w:space="0" w:color="auto"/>
              <w:right w:val="single" w:sz="4" w:space="0" w:color="auto"/>
            </w:tcBorders>
            <w:shd w:val="clear" w:color="auto" w:fill="auto"/>
            <w:noWrap/>
            <w:vAlign w:val="center"/>
            <w:hideMark/>
          </w:tcPr>
          <w:p w14:paraId="1F99B1E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6DEAEE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93500EF" w14:textId="426702F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171B801" w14:textId="4E70324C"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doanh thu các chương trình sản xuất</w:t>
            </w:r>
          </w:p>
        </w:tc>
        <w:tc>
          <w:tcPr>
            <w:tcW w:w="2410" w:type="dxa"/>
            <w:tcBorders>
              <w:top w:val="nil"/>
              <w:left w:val="nil"/>
              <w:bottom w:val="single" w:sz="4" w:space="0" w:color="auto"/>
              <w:right w:val="single" w:sz="4" w:space="0" w:color="auto"/>
            </w:tcBorders>
            <w:shd w:val="clear" w:color="auto" w:fill="auto"/>
            <w:noWrap/>
            <w:vAlign w:val="center"/>
            <w:hideMark/>
          </w:tcPr>
          <w:p w14:paraId="52ACB66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1566E5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7E82503" w14:textId="04EA7D0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FE0C92B" w14:textId="436ECA4C"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chi phí hóa chất sử dụng cho từng chương trình sản xuất</w:t>
            </w:r>
          </w:p>
        </w:tc>
        <w:tc>
          <w:tcPr>
            <w:tcW w:w="2410" w:type="dxa"/>
            <w:tcBorders>
              <w:top w:val="nil"/>
              <w:left w:val="nil"/>
              <w:bottom w:val="single" w:sz="4" w:space="0" w:color="auto"/>
              <w:right w:val="single" w:sz="4" w:space="0" w:color="auto"/>
            </w:tcBorders>
            <w:shd w:val="clear" w:color="auto" w:fill="auto"/>
            <w:noWrap/>
            <w:vAlign w:val="center"/>
            <w:hideMark/>
          </w:tcPr>
          <w:p w14:paraId="7D9251B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77845B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BD3DFBE" w14:textId="32CA41B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A3B314D" w14:textId="0A3F6F70" w:rsidR="0003124E" w:rsidRPr="002E6A38" w:rsidRDefault="0057327F"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hóa đơn</w:t>
            </w:r>
          </w:p>
        </w:tc>
        <w:tc>
          <w:tcPr>
            <w:tcW w:w="2410" w:type="dxa"/>
            <w:tcBorders>
              <w:top w:val="nil"/>
              <w:left w:val="nil"/>
              <w:bottom w:val="single" w:sz="4" w:space="0" w:color="auto"/>
              <w:right w:val="single" w:sz="4" w:space="0" w:color="auto"/>
            </w:tcBorders>
            <w:shd w:val="clear" w:color="auto" w:fill="auto"/>
            <w:noWrap/>
            <w:vAlign w:val="center"/>
            <w:hideMark/>
          </w:tcPr>
          <w:p w14:paraId="3BDF101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9A4AF7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C18ADF7" w14:textId="1447E5B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9D6C70E" w14:textId="3248533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Chỉnh</w:t>
            </w:r>
            <w:r w:rsidRPr="002E6A38">
              <w:rPr>
                <w:rFonts w:ascii="Times New Roman" w:hAnsi="Times New Roman"/>
                <w:bCs w:val="0"/>
                <w:sz w:val="26"/>
                <w:szCs w:val="26"/>
              </w:rPr>
              <w:t xml:space="preserve"> sửa hóa đơn </w:t>
            </w:r>
          </w:p>
        </w:tc>
        <w:tc>
          <w:tcPr>
            <w:tcW w:w="2410" w:type="dxa"/>
            <w:tcBorders>
              <w:top w:val="nil"/>
              <w:left w:val="nil"/>
              <w:bottom w:val="single" w:sz="4" w:space="0" w:color="auto"/>
              <w:right w:val="single" w:sz="4" w:space="0" w:color="auto"/>
            </w:tcBorders>
            <w:shd w:val="clear" w:color="auto" w:fill="auto"/>
            <w:noWrap/>
            <w:vAlign w:val="center"/>
            <w:hideMark/>
          </w:tcPr>
          <w:p w14:paraId="7F9F3441"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11CEEB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DEBC922" w14:textId="25448E5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9900EF2" w14:textId="726E3680"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hóa đơn</w:t>
            </w:r>
          </w:p>
        </w:tc>
        <w:tc>
          <w:tcPr>
            <w:tcW w:w="2410" w:type="dxa"/>
            <w:tcBorders>
              <w:top w:val="nil"/>
              <w:left w:val="nil"/>
              <w:bottom w:val="single" w:sz="4" w:space="0" w:color="auto"/>
              <w:right w:val="single" w:sz="4" w:space="0" w:color="auto"/>
            </w:tcBorders>
            <w:shd w:val="clear" w:color="auto" w:fill="auto"/>
            <w:noWrap/>
            <w:vAlign w:val="center"/>
            <w:hideMark/>
          </w:tcPr>
          <w:p w14:paraId="669A1B7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4E0ECF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DFDA7D6" w14:textId="5214CEC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71C84AC" w14:textId="6622513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hóa đơn</w:t>
            </w:r>
          </w:p>
        </w:tc>
        <w:tc>
          <w:tcPr>
            <w:tcW w:w="2410" w:type="dxa"/>
            <w:tcBorders>
              <w:top w:val="nil"/>
              <w:left w:val="nil"/>
              <w:bottom w:val="single" w:sz="4" w:space="0" w:color="auto"/>
              <w:right w:val="single" w:sz="4" w:space="0" w:color="auto"/>
            </w:tcBorders>
            <w:shd w:val="clear" w:color="auto" w:fill="auto"/>
            <w:noWrap/>
            <w:vAlign w:val="center"/>
            <w:hideMark/>
          </w:tcPr>
          <w:p w14:paraId="7C1AA2B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D99084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3F0B432" w14:textId="034CC2B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43DDFE5" w14:textId="7E04DCDC"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hóa đơn </w:t>
            </w:r>
          </w:p>
        </w:tc>
        <w:tc>
          <w:tcPr>
            <w:tcW w:w="2410" w:type="dxa"/>
            <w:tcBorders>
              <w:top w:val="nil"/>
              <w:left w:val="nil"/>
              <w:bottom w:val="single" w:sz="4" w:space="0" w:color="auto"/>
              <w:right w:val="single" w:sz="4" w:space="0" w:color="auto"/>
            </w:tcBorders>
            <w:shd w:val="clear" w:color="auto" w:fill="auto"/>
            <w:noWrap/>
            <w:vAlign w:val="center"/>
            <w:hideMark/>
          </w:tcPr>
          <w:p w14:paraId="74C3261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13D081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2DFC0BE" w14:textId="32D5CE7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CF22C57" w14:textId="605E0171"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DA0314" w:rsidRPr="002E6A38">
              <w:rPr>
                <w:rFonts w:ascii="Times New Roman" w:hAnsi="Times New Roman"/>
                <w:bCs w:val="0"/>
                <w:sz w:val="26"/>
                <w:szCs w:val="26"/>
              </w:rPr>
              <w:t>Hiển</w:t>
            </w:r>
            <w:r w:rsidRPr="002E6A38">
              <w:rPr>
                <w:rFonts w:ascii="Times New Roman" w:hAnsi="Times New Roman"/>
                <w:bCs w:val="0"/>
                <w:sz w:val="26"/>
                <w:szCs w:val="26"/>
              </w:rPr>
              <w:t xml:space="preserve"> thị đơn vị được tài trợ </w:t>
            </w:r>
          </w:p>
        </w:tc>
        <w:tc>
          <w:tcPr>
            <w:tcW w:w="2410" w:type="dxa"/>
            <w:tcBorders>
              <w:top w:val="nil"/>
              <w:left w:val="nil"/>
              <w:bottom w:val="single" w:sz="4" w:space="0" w:color="auto"/>
              <w:right w:val="single" w:sz="4" w:space="0" w:color="auto"/>
            </w:tcBorders>
            <w:shd w:val="clear" w:color="auto" w:fill="auto"/>
            <w:noWrap/>
            <w:vAlign w:val="center"/>
            <w:hideMark/>
          </w:tcPr>
          <w:p w14:paraId="419BCE1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790E74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D6C30BF" w14:textId="4F5DFCE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A96F9C8" w14:textId="0531E41C" w:rsidR="0003124E" w:rsidRPr="002E6A38" w:rsidRDefault="0057327F"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 xml:space="preserve">mới đơn vị được tài trợ </w:t>
            </w:r>
          </w:p>
        </w:tc>
        <w:tc>
          <w:tcPr>
            <w:tcW w:w="2410" w:type="dxa"/>
            <w:tcBorders>
              <w:top w:val="nil"/>
              <w:left w:val="nil"/>
              <w:bottom w:val="single" w:sz="4" w:space="0" w:color="auto"/>
              <w:right w:val="single" w:sz="4" w:space="0" w:color="auto"/>
            </w:tcBorders>
            <w:shd w:val="clear" w:color="auto" w:fill="auto"/>
            <w:noWrap/>
            <w:vAlign w:val="center"/>
            <w:hideMark/>
          </w:tcPr>
          <w:p w14:paraId="3CF96B2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61AD10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D04568C" w14:textId="63BCF73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A78F999" w14:textId="731317D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Chỉnh</w:t>
            </w:r>
            <w:r w:rsidRPr="002E6A38">
              <w:rPr>
                <w:rFonts w:ascii="Times New Roman" w:hAnsi="Times New Roman"/>
                <w:bCs w:val="0"/>
                <w:sz w:val="26"/>
                <w:szCs w:val="26"/>
              </w:rPr>
              <w:t xml:space="preserve"> sửa thông tin </w:t>
            </w:r>
          </w:p>
        </w:tc>
        <w:tc>
          <w:tcPr>
            <w:tcW w:w="2410" w:type="dxa"/>
            <w:tcBorders>
              <w:top w:val="nil"/>
              <w:left w:val="nil"/>
              <w:bottom w:val="single" w:sz="4" w:space="0" w:color="auto"/>
              <w:right w:val="single" w:sz="4" w:space="0" w:color="auto"/>
            </w:tcBorders>
            <w:shd w:val="clear" w:color="auto" w:fill="auto"/>
            <w:noWrap/>
            <w:vAlign w:val="center"/>
            <w:hideMark/>
          </w:tcPr>
          <w:p w14:paraId="1E0C3A07"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BAED80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DD27D2B" w14:textId="636436F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F18C338" w14:textId="3A1089CC"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thông tin</w:t>
            </w:r>
          </w:p>
        </w:tc>
        <w:tc>
          <w:tcPr>
            <w:tcW w:w="2410" w:type="dxa"/>
            <w:tcBorders>
              <w:top w:val="nil"/>
              <w:left w:val="nil"/>
              <w:bottom w:val="single" w:sz="4" w:space="0" w:color="auto"/>
              <w:right w:val="single" w:sz="4" w:space="0" w:color="auto"/>
            </w:tcBorders>
            <w:shd w:val="clear" w:color="auto" w:fill="auto"/>
            <w:noWrap/>
            <w:vAlign w:val="center"/>
            <w:hideMark/>
          </w:tcPr>
          <w:p w14:paraId="24062B1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EC33D9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DA389B9" w14:textId="169DA0F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5E7429E" w14:textId="290F5C4D"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1D2269" w:rsidRPr="002E6A38">
              <w:rPr>
                <w:rFonts w:ascii="Times New Roman" w:hAnsi="Times New Roman"/>
                <w:bCs w:val="0"/>
                <w:sz w:val="26"/>
                <w:szCs w:val="26"/>
              </w:rPr>
              <w:t>T</w:t>
            </w:r>
            <w:r w:rsidRPr="002E6A38">
              <w:rPr>
                <w:rFonts w:ascii="Times New Roman" w:hAnsi="Times New Roman"/>
                <w:bCs w:val="0"/>
                <w:sz w:val="26"/>
                <w:szCs w:val="26"/>
              </w:rPr>
              <w:t xml:space="preserve">heo dõi tài trợ </w:t>
            </w:r>
          </w:p>
        </w:tc>
        <w:tc>
          <w:tcPr>
            <w:tcW w:w="2410" w:type="dxa"/>
            <w:tcBorders>
              <w:top w:val="nil"/>
              <w:left w:val="nil"/>
              <w:bottom w:val="single" w:sz="4" w:space="0" w:color="auto"/>
              <w:right w:val="single" w:sz="4" w:space="0" w:color="auto"/>
            </w:tcBorders>
            <w:shd w:val="clear" w:color="auto" w:fill="auto"/>
            <w:noWrap/>
            <w:vAlign w:val="center"/>
            <w:hideMark/>
          </w:tcPr>
          <w:p w14:paraId="33F37B0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2B44F6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B9E37D8" w14:textId="33BDD64A" w:rsidR="006E3D88" w:rsidRPr="002E6A38" w:rsidRDefault="00844471" w:rsidP="00844471">
            <w:pPr>
              <w:pStyle w:val="ListParagraph"/>
              <w:widowControl w:val="0"/>
              <w:spacing w:after="0" w:line="240" w:lineRule="auto"/>
              <w:ind w:left="0"/>
              <w:jc w:val="center"/>
              <w:rPr>
                <w:rFonts w:ascii="Times New Roman" w:hAnsi="Times New Roman"/>
                <w:b/>
                <w:bCs w:val="0"/>
                <w:sz w:val="26"/>
                <w:szCs w:val="26"/>
              </w:rPr>
            </w:pPr>
            <w:r w:rsidRPr="002E6A38">
              <w:rPr>
                <w:rFonts w:ascii="Times New Roman" w:hAnsi="Times New Roman"/>
                <w:b/>
                <w:bCs w:val="0"/>
                <w:sz w:val="26"/>
                <w:szCs w:val="26"/>
              </w:rPr>
              <w:t>V</w:t>
            </w:r>
          </w:p>
        </w:tc>
        <w:tc>
          <w:tcPr>
            <w:tcW w:w="6119" w:type="dxa"/>
            <w:tcBorders>
              <w:top w:val="nil"/>
              <w:left w:val="nil"/>
              <w:bottom w:val="single" w:sz="4" w:space="0" w:color="auto"/>
              <w:right w:val="single" w:sz="4" w:space="0" w:color="auto"/>
            </w:tcBorders>
            <w:shd w:val="clear" w:color="auto" w:fill="auto"/>
            <w:vAlign w:val="center"/>
          </w:tcPr>
          <w:p w14:paraId="4FD10C92" w14:textId="45ED90E8" w:rsidR="006E3D88" w:rsidRPr="002E6A38" w:rsidRDefault="006E3D88" w:rsidP="00461030">
            <w:pPr>
              <w:widowControl w:val="0"/>
              <w:spacing w:after="0" w:line="240" w:lineRule="auto"/>
              <w:rPr>
                <w:rFonts w:ascii="Times New Roman" w:hAnsi="Times New Roman"/>
                <w:b/>
                <w:bCs w:val="0"/>
                <w:sz w:val="26"/>
                <w:szCs w:val="26"/>
              </w:rPr>
            </w:pPr>
            <w:r w:rsidRPr="002E6A38">
              <w:rPr>
                <w:rFonts w:ascii="Times New Roman" w:hAnsi="Times New Roman"/>
                <w:b/>
                <w:bCs w:val="0"/>
                <w:sz w:val="26"/>
                <w:szCs w:val="26"/>
              </w:rPr>
              <w:t xml:space="preserve">Quản lý </w:t>
            </w:r>
            <w:r w:rsidR="00702D11" w:rsidRPr="002E6A38">
              <w:rPr>
                <w:rFonts w:ascii="Times New Roman" w:hAnsi="Times New Roman"/>
                <w:b/>
                <w:bCs w:val="0"/>
                <w:sz w:val="26"/>
                <w:szCs w:val="26"/>
              </w:rPr>
              <w:t>thiết bị, vật tư</w:t>
            </w:r>
          </w:p>
        </w:tc>
        <w:tc>
          <w:tcPr>
            <w:tcW w:w="2410" w:type="dxa"/>
            <w:tcBorders>
              <w:top w:val="nil"/>
              <w:left w:val="nil"/>
              <w:bottom w:val="single" w:sz="4" w:space="0" w:color="auto"/>
              <w:right w:val="single" w:sz="4" w:space="0" w:color="auto"/>
            </w:tcBorders>
            <w:shd w:val="clear" w:color="auto" w:fill="auto"/>
            <w:noWrap/>
            <w:vAlign w:val="center"/>
          </w:tcPr>
          <w:p w14:paraId="21DC123C" w14:textId="77777777" w:rsidR="006E3D88" w:rsidRPr="002E6A38" w:rsidRDefault="006E3D88" w:rsidP="00461030">
            <w:pPr>
              <w:widowControl w:val="0"/>
              <w:spacing w:after="0" w:line="240" w:lineRule="auto"/>
              <w:rPr>
                <w:rFonts w:ascii="Times New Roman" w:hAnsi="Times New Roman"/>
                <w:bCs w:val="0"/>
                <w:sz w:val="26"/>
                <w:szCs w:val="26"/>
              </w:rPr>
            </w:pPr>
          </w:p>
        </w:tc>
      </w:tr>
      <w:tr w:rsidR="00DF50A2" w:rsidRPr="002E6A38" w14:paraId="2401B53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31DB9D8" w14:textId="3834C12E"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66F68F6" w14:textId="765137C9" w:rsidR="0003124E" w:rsidRPr="002E6A38" w:rsidRDefault="0057327F"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 xml:space="preserve">thông tin tài sản </w:t>
            </w:r>
          </w:p>
        </w:tc>
        <w:tc>
          <w:tcPr>
            <w:tcW w:w="2410" w:type="dxa"/>
            <w:tcBorders>
              <w:top w:val="nil"/>
              <w:left w:val="nil"/>
              <w:bottom w:val="single" w:sz="4" w:space="0" w:color="auto"/>
              <w:right w:val="single" w:sz="4" w:space="0" w:color="auto"/>
            </w:tcBorders>
            <w:shd w:val="clear" w:color="auto" w:fill="auto"/>
            <w:noWrap/>
            <w:vAlign w:val="center"/>
            <w:hideMark/>
          </w:tcPr>
          <w:p w14:paraId="5B1A88D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0DF3BE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092EA61" w14:textId="5AE3C3F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F3689CB" w14:textId="7967D0D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Sửa</w:t>
            </w:r>
            <w:r w:rsidRPr="002E6A38">
              <w:rPr>
                <w:rFonts w:ascii="Times New Roman" w:hAnsi="Times New Roman"/>
                <w:bCs w:val="0"/>
                <w:sz w:val="26"/>
                <w:szCs w:val="26"/>
              </w:rPr>
              <w:t xml:space="preserve"> thông tin tài sản </w:t>
            </w:r>
          </w:p>
        </w:tc>
        <w:tc>
          <w:tcPr>
            <w:tcW w:w="2410" w:type="dxa"/>
            <w:tcBorders>
              <w:top w:val="nil"/>
              <w:left w:val="nil"/>
              <w:bottom w:val="single" w:sz="4" w:space="0" w:color="auto"/>
              <w:right w:val="single" w:sz="4" w:space="0" w:color="auto"/>
            </w:tcBorders>
            <w:shd w:val="clear" w:color="auto" w:fill="auto"/>
            <w:noWrap/>
            <w:vAlign w:val="center"/>
            <w:hideMark/>
          </w:tcPr>
          <w:p w14:paraId="7A5102A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BC535D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F08C23C" w14:textId="6EE10AA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E106B09" w14:textId="6EBD4EAA"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thông tin tài sản </w:t>
            </w:r>
          </w:p>
        </w:tc>
        <w:tc>
          <w:tcPr>
            <w:tcW w:w="2410" w:type="dxa"/>
            <w:tcBorders>
              <w:top w:val="nil"/>
              <w:left w:val="nil"/>
              <w:bottom w:val="single" w:sz="4" w:space="0" w:color="auto"/>
              <w:right w:val="single" w:sz="4" w:space="0" w:color="auto"/>
            </w:tcBorders>
            <w:shd w:val="clear" w:color="auto" w:fill="auto"/>
            <w:noWrap/>
            <w:vAlign w:val="center"/>
            <w:hideMark/>
          </w:tcPr>
          <w:p w14:paraId="06E7200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E89BCE4"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7B04065" w14:textId="4A61BC0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FA325C1" w14:textId="7B8C1D7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excel thông tin tài sản </w:t>
            </w:r>
          </w:p>
        </w:tc>
        <w:tc>
          <w:tcPr>
            <w:tcW w:w="2410" w:type="dxa"/>
            <w:tcBorders>
              <w:top w:val="nil"/>
              <w:left w:val="nil"/>
              <w:bottom w:val="single" w:sz="4" w:space="0" w:color="auto"/>
              <w:right w:val="single" w:sz="4" w:space="0" w:color="auto"/>
            </w:tcBorders>
            <w:shd w:val="clear" w:color="auto" w:fill="auto"/>
            <w:noWrap/>
            <w:vAlign w:val="center"/>
            <w:hideMark/>
          </w:tcPr>
          <w:p w14:paraId="00EC266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451F5B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5206C9F" w14:textId="2276FDA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7F3BD18" w14:textId="4964B3D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1D2269" w:rsidRPr="002E6A38">
              <w:rPr>
                <w:rFonts w:ascii="Times New Roman" w:hAnsi="Times New Roman"/>
                <w:bCs w:val="0"/>
                <w:sz w:val="26"/>
                <w:szCs w:val="26"/>
              </w:rPr>
              <w:t>I</w:t>
            </w:r>
            <w:r w:rsidRPr="002E6A38">
              <w:rPr>
                <w:rFonts w:ascii="Times New Roman" w:hAnsi="Times New Roman"/>
                <w:bCs w:val="0"/>
                <w:sz w:val="26"/>
                <w:szCs w:val="26"/>
              </w:rPr>
              <w:t xml:space="preserve">mport excel thông tin tài sản </w:t>
            </w:r>
          </w:p>
        </w:tc>
        <w:tc>
          <w:tcPr>
            <w:tcW w:w="2410" w:type="dxa"/>
            <w:tcBorders>
              <w:top w:val="nil"/>
              <w:left w:val="nil"/>
              <w:bottom w:val="single" w:sz="4" w:space="0" w:color="auto"/>
              <w:right w:val="single" w:sz="4" w:space="0" w:color="auto"/>
            </w:tcBorders>
            <w:shd w:val="clear" w:color="auto" w:fill="auto"/>
            <w:noWrap/>
            <w:vAlign w:val="center"/>
            <w:hideMark/>
          </w:tcPr>
          <w:p w14:paraId="6CAA176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29A6CB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74D033D" w14:textId="49ED065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082221D" w14:textId="474704FC"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1D2269" w:rsidRPr="002E6A38">
              <w:rPr>
                <w:rFonts w:ascii="Times New Roman" w:hAnsi="Times New Roman"/>
                <w:bCs w:val="0"/>
                <w:sz w:val="26"/>
                <w:szCs w:val="26"/>
              </w:rPr>
              <w:t>P</w:t>
            </w:r>
            <w:r w:rsidRPr="002E6A38">
              <w:rPr>
                <w:rFonts w:ascii="Times New Roman" w:hAnsi="Times New Roman"/>
                <w:bCs w:val="0"/>
                <w:sz w:val="26"/>
                <w:szCs w:val="26"/>
              </w:rPr>
              <w:t>hân quyền sử dụng tài sản</w:t>
            </w:r>
          </w:p>
        </w:tc>
        <w:tc>
          <w:tcPr>
            <w:tcW w:w="2410" w:type="dxa"/>
            <w:tcBorders>
              <w:top w:val="nil"/>
              <w:left w:val="nil"/>
              <w:bottom w:val="single" w:sz="4" w:space="0" w:color="auto"/>
              <w:right w:val="single" w:sz="4" w:space="0" w:color="auto"/>
            </w:tcBorders>
            <w:shd w:val="clear" w:color="auto" w:fill="auto"/>
            <w:noWrap/>
            <w:vAlign w:val="center"/>
            <w:hideMark/>
          </w:tcPr>
          <w:p w14:paraId="6B637C0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05C6704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94A7815" w14:textId="251842C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8EDAD46" w14:textId="4473D18F" w:rsidR="0003124E" w:rsidRPr="002E6A38" w:rsidRDefault="0057327F"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 xml:space="preserve">mới điều chuyển </w:t>
            </w:r>
          </w:p>
        </w:tc>
        <w:tc>
          <w:tcPr>
            <w:tcW w:w="2410" w:type="dxa"/>
            <w:tcBorders>
              <w:top w:val="nil"/>
              <w:left w:val="nil"/>
              <w:bottom w:val="single" w:sz="4" w:space="0" w:color="auto"/>
              <w:right w:val="single" w:sz="4" w:space="0" w:color="auto"/>
            </w:tcBorders>
            <w:shd w:val="clear" w:color="auto" w:fill="auto"/>
            <w:noWrap/>
            <w:vAlign w:val="center"/>
            <w:hideMark/>
          </w:tcPr>
          <w:p w14:paraId="711D22A1"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006BFE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8CE1BF3" w14:textId="2EC738C5"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613100C" w14:textId="5FD9088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Chỉnh</w:t>
            </w:r>
            <w:r w:rsidRPr="002E6A38">
              <w:rPr>
                <w:rFonts w:ascii="Times New Roman" w:hAnsi="Times New Roman"/>
                <w:bCs w:val="0"/>
                <w:sz w:val="26"/>
                <w:szCs w:val="26"/>
              </w:rPr>
              <w:t xml:space="preserve"> sửa điều chuyển </w:t>
            </w:r>
          </w:p>
        </w:tc>
        <w:tc>
          <w:tcPr>
            <w:tcW w:w="2410" w:type="dxa"/>
            <w:tcBorders>
              <w:top w:val="nil"/>
              <w:left w:val="nil"/>
              <w:bottom w:val="single" w:sz="4" w:space="0" w:color="auto"/>
              <w:right w:val="single" w:sz="4" w:space="0" w:color="auto"/>
            </w:tcBorders>
            <w:shd w:val="clear" w:color="auto" w:fill="auto"/>
            <w:noWrap/>
            <w:vAlign w:val="center"/>
            <w:hideMark/>
          </w:tcPr>
          <w:p w14:paraId="245B5CE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3813FA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DFD32DF" w14:textId="2BD99AE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5957E0F" w14:textId="1101741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điều chuyển </w:t>
            </w:r>
          </w:p>
        </w:tc>
        <w:tc>
          <w:tcPr>
            <w:tcW w:w="2410" w:type="dxa"/>
            <w:tcBorders>
              <w:top w:val="nil"/>
              <w:left w:val="nil"/>
              <w:bottom w:val="single" w:sz="4" w:space="0" w:color="auto"/>
              <w:right w:val="single" w:sz="4" w:space="0" w:color="auto"/>
            </w:tcBorders>
            <w:shd w:val="clear" w:color="auto" w:fill="auto"/>
            <w:noWrap/>
            <w:vAlign w:val="center"/>
            <w:hideMark/>
          </w:tcPr>
          <w:p w14:paraId="0311F8C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010B48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07402AC" w14:textId="5619939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D976DE2" w14:textId="0AF65958"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file tài sản điều chuyển</w:t>
            </w:r>
          </w:p>
        </w:tc>
        <w:tc>
          <w:tcPr>
            <w:tcW w:w="2410" w:type="dxa"/>
            <w:tcBorders>
              <w:top w:val="nil"/>
              <w:left w:val="nil"/>
              <w:bottom w:val="single" w:sz="4" w:space="0" w:color="auto"/>
              <w:right w:val="single" w:sz="4" w:space="0" w:color="auto"/>
            </w:tcBorders>
            <w:shd w:val="clear" w:color="auto" w:fill="auto"/>
            <w:noWrap/>
            <w:vAlign w:val="center"/>
            <w:hideMark/>
          </w:tcPr>
          <w:p w14:paraId="255F321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64532A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BE99C25" w14:textId="2E40271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C1804C5" w14:textId="3AF22BBD" w:rsidR="0003124E" w:rsidRPr="002E6A38" w:rsidRDefault="0057327F"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 xml:space="preserve">mới tăng, giảm, thanh lý tài sản </w:t>
            </w:r>
          </w:p>
        </w:tc>
        <w:tc>
          <w:tcPr>
            <w:tcW w:w="2410" w:type="dxa"/>
            <w:tcBorders>
              <w:top w:val="nil"/>
              <w:left w:val="nil"/>
              <w:bottom w:val="single" w:sz="4" w:space="0" w:color="auto"/>
              <w:right w:val="single" w:sz="4" w:space="0" w:color="auto"/>
            </w:tcBorders>
            <w:shd w:val="clear" w:color="auto" w:fill="auto"/>
            <w:noWrap/>
            <w:vAlign w:val="center"/>
            <w:hideMark/>
          </w:tcPr>
          <w:p w14:paraId="007BBE6E"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74CECC4"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7B58025" w14:textId="6E28039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901EF5C" w14:textId="4F1C0E1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Chỉnh</w:t>
            </w:r>
            <w:r w:rsidRPr="002E6A38">
              <w:rPr>
                <w:rFonts w:ascii="Times New Roman" w:hAnsi="Times New Roman"/>
                <w:bCs w:val="0"/>
                <w:sz w:val="26"/>
                <w:szCs w:val="26"/>
              </w:rPr>
              <w:t xml:space="preserve"> sửa tăng, giảm, thanh lý tài sản </w:t>
            </w:r>
          </w:p>
        </w:tc>
        <w:tc>
          <w:tcPr>
            <w:tcW w:w="2410" w:type="dxa"/>
            <w:tcBorders>
              <w:top w:val="nil"/>
              <w:left w:val="nil"/>
              <w:bottom w:val="single" w:sz="4" w:space="0" w:color="auto"/>
              <w:right w:val="single" w:sz="4" w:space="0" w:color="auto"/>
            </w:tcBorders>
            <w:shd w:val="clear" w:color="auto" w:fill="auto"/>
            <w:noWrap/>
            <w:vAlign w:val="center"/>
            <w:hideMark/>
          </w:tcPr>
          <w:p w14:paraId="7A486B6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F350FC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D23E468" w14:textId="101E326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4FE5562" w14:textId="518C1CCE"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tăng, giảm, thanh lý tài sản  </w:t>
            </w:r>
          </w:p>
        </w:tc>
        <w:tc>
          <w:tcPr>
            <w:tcW w:w="2410" w:type="dxa"/>
            <w:tcBorders>
              <w:top w:val="nil"/>
              <w:left w:val="nil"/>
              <w:bottom w:val="single" w:sz="4" w:space="0" w:color="auto"/>
              <w:right w:val="single" w:sz="4" w:space="0" w:color="auto"/>
            </w:tcBorders>
            <w:shd w:val="clear" w:color="auto" w:fill="auto"/>
            <w:noWrap/>
            <w:vAlign w:val="center"/>
            <w:hideMark/>
          </w:tcPr>
          <w:p w14:paraId="7C1E3DC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E0257CA"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1AC05EA" w14:textId="717FCFE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F6B9EB3" w14:textId="3040BD9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file tăng, giảm, thanh lý tài sản</w:t>
            </w:r>
          </w:p>
        </w:tc>
        <w:tc>
          <w:tcPr>
            <w:tcW w:w="2410" w:type="dxa"/>
            <w:tcBorders>
              <w:top w:val="nil"/>
              <w:left w:val="nil"/>
              <w:bottom w:val="single" w:sz="4" w:space="0" w:color="auto"/>
              <w:right w:val="single" w:sz="4" w:space="0" w:color="auto"/>
            </w:tcBorders>
            <w:shd w:val="clear" w:color="auto" w:fill="auto"/>
            <w:noWrap/>
            <w:vAlign w:val="center"/>
            <w:hideMark/>
          </w:tcPr>
          <w:p w14:paraId="3EB417D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32DB45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AEE8FF6" w14:textId="4F58169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D15B752" w14:textId="3B9CA964" w:rsidR="0003124E" w:rsidRPr="002E6A38" w:rsidRDefault="0057327F"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mới biên bản kiểm kê tài sản</w:t>
            </w:r>
          </w:p>
        </w:tc>
        <w:tc>
          <w:tcPr>
            <w:tcW w:w="2410" w:type="dxa"/>
            <w:tcBorders>
              <w:top w:val="nil"/>
              <w:left w:val="nil"/>
              <w:bottom w:val="single" w:sz="4" w:space="0" w:color="auto"/>
              <w:right w:val="single" w:sz="4" w:space="0" w:color="auto"/>
            </w:tcBorders>
            <w:shd w:val="clear" w:color="auto" w:fill="auto"/>
            <w:noWrap/>
            <w:vAlign w:val="center"/>
            <w:hideMark/>
          </w:tcPr>
          <w:p w14:paraId="15268E4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D662EB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B6CCA1F" w14:textId="01670C3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792D08B" w14:textId="13DADD2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Chỉnh</w:t>
            </w:r>
            <w:r w:rsidRPr="002E6A38">
              <w:rPr>
                <w:rFonts w:ascii="Times New Roman" w:hAnsi="Times New Roman"/>
                <w:bCs w:val="0"/>
                <w:sz w:val="26"/>
                <w:szCs w:val="26"/>
              </w:rPr>
              <w:t xml:space="preserve"> sửa biên bản kiểm kê tài sản</w:t>
            </w:r>
          </w:p>
        </w:tc>
        <w:tc>
          <w:tcPr>
            <w:tcW w:w="2410" w:type="dxa"/>
            <w:tcBorders>
              <w:top w:val="nil"/>
              <w:left w:val="nil"/>
              <w:bottom w:val="single" w:sz="4" w:space="0" w:color="auto"/>
              <w:right w:val="single" w:sz="4" w:space="0" w:color="auto"/>
            </w:tcBorders>
            <w:shd w:val="clear" w:color="auto" w:fill="auto"/>
            <w:noWrap/>
            <w:vAlign w:val="center"/>
            <w:hideMark/>
          </w:tcPr>
          <w:p w14:paraId="065747B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0C164C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41BCF8B" w14:textId="694BD19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9F5DAE5" w14:textId="53570EE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biên bản kiểm kê tài sản</w:t>
            </w:r>
          </w:p>
        </w:tc>
        <w:tc>
          <w:tcPr>
            <w:tcW w:w="2410" w:type="dxa"/>
            <w:tcBorders>
              <w:top w:val="nil"/>
              <w:left w:val="nil"/>
              <w:bottom w:val="single" w:sz="4" w:space="0" w:color="auto"/>
              <w:right w:val="single" w:sz="4" w:space="0" w:color="auto"/>
            </w:tcBorders>
            <w:shd w:val="clear" w:color="auto" w:fill="auto"/>
            <w:noWrap/>
            <w:vAlign w:val="center"/>
            <w:hideMark/>
          </w:tcPr>
          <w:p w14:paraId="57DB3D0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CA15C5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644E0D7" w14:textId="1CB4C8F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B72862C" w14:textId="6D788A5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excel biên bản kiểm kê tài sản</w:t>
            </w:r>
          </w:p>
        </w:tc>
        <w:tc>
          <w:tcPr>
            <w:tcW w:w="2410" w:type="dxa"/>
            <w:tcBorders>
              <w:top w:val="nil"/>
              <w:left w:val="nil"/>
              <w:bottom w:val="single" w:sz="4" w:space="0" w:color="auto"/>
              <w:right w:val="single" w:sz="4" w:space="0" w:color="auto"/>
            </w:tcBorders>
            <w:shd w:val="clear" w:color="auto" w:fill="auto"/>
            <w:noWrap/>
            <w:vAlign w:val="center"/>
            <w:hideMark/>
          </w:tcPr>
          <w:p w14:paraId="73923FA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47DC2CA"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5611C26" w14:textId="5E8E0CE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981B8C4" w14:textId="333ECAD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DA0314" w:rsidRPr="002E6A38">
              <w:rPr>
                <w:rFonts w:ascii="Times New Roman" w:hAnsi="Times New Roman"/>
                <w:bCs w:val="0"/>
                <w:sz w:val="26"/>
                <w:szCs w:val="26"/>
              </w:rPr>
              <w:t>Hiển</w:t>
            </w:r>
            <w:r w:rsidRPr="002E6A38">
              <w:rPr>
                <w:rFonts w:ascii="Times New Roman" w:hAnsi="Times New Roman"/>
                <w:bCs w:val="0"/>
                <w:sz w:val="26"/>
                <w:szCs w:val="26"/>
              </w:rPr>
              <w:t xml:space="preserve"> thị danh sách khấu hao tài sản</w:t>
            </w:r>
          </w:p>
        </w:tc>
        <w:tc>
          <w:tcPr>
            <w:tcW w:w="2410" w:type="dxa"/>
            <w:tcBorders>
              <w:top w:val="nil"/>
              <w:left w:val="nil"/>
              <w:bottom w:val="single" w:sz="4" w:space="0" w:color="auto"/>
              <w:right w:val="single" w:sz="4" w:space="0" w:color="auto"/>
            </w:tcBorders>
            <w:shd w:val="clear" w:color="auto" w:fill="auto"/>
            <w:noWrap/>
            <w:vAlign w:val="center"/>
            <w:hideMark/>
          </w:tcPr>
          <w:p w14:paraId="609A24A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9A449A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7A66CDD" w14:textId="0A9313EE"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6AB3DF2" w14:textId="255E2E29"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chi tiết khấu hao tài sản</w:t>
            </w:r>
          </w:p>
        </w:tc>
        <w:tc>
          <w:tcPr>
            <w:tcW w:w="2410" w:type="dxa"/>
            <w:tcBorders>
              <w:top w:val="nil"/>
              <w:left w:val="nil"/>
              <w:bottom w:val="single" w:sz="4" w:space="0" w:color="auto"/>
              <w:right w:val="single" w:sz="4" w:space="0" w:color="auto"/>
            </w:tcBorders>
            <w:shd w:val="clear" w:color="auto" w:fill="auto"/>
            <w:noWrap/>
            <w:vAlign w:val="center"/>
            <w:hideMark/>
          </w:tcPr>
          <w:p w14:paraId="7274105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D2373A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EAB4AC9" w14:textId="4770428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C60F229" w14:textId="61ADC72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1D2269" w:rsidRPr="002E6A38">
              <w:rPr>
                <w:rFonts w:ascii="Times New Roman" w:hAnsi="Times New Roman"/>
                <w:bCs w:val="0"/>
                <w:sz w:val="26"/>
                <w:szCs w:val="26"/>
              </w:rPr>
              <w:t>T</w:t>
            </w:r>
            <w:r w:rsidRPr="002E6A38">
              <w:rPr>
                <w:rFonts w:ascii="Times New Roman" w:hAnsi="Times New Roman"/>
                <w:bCs w:val="0"/>
                <w:sz w:val="26"/>
                <w:szCs w:val="26"/>
              </w:rPr>
              <w:t>ính toán khấu hao tài sản</w:t>
            </w:r>
          </w:p>
        </w:tc>
        <w:tc>
          <w:tcPr>
            <w:tcW w:w="2410" w:type="dxa"/>
            <w:tcBorders>
              <w:top w:val="nil"/>
              <w:left w:val="nil"/>
              <w:bottom w:val="single" w:sz="4" w:space="0" w:color="auto"/>
              <w:right w:val="single" w:sz="4" w:space="0" w:color="auto"/>
            </w:tcBorders>
            <w:shd w:val="clear" w:color="auto" w:fill="auto"/>
            <w:noWrap/>
            <w:vAlign w:val="center"/>
            <w:hideMark/>
          </w:tcPr>
          <w:p w14:paraId="5E36F35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043D6F4A"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419B0D4" w14:textId="38B5810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8A18DF4" w14:textId="37AB9F7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file khấu hao tài sản</w:t>
            </w:r>
          </w:p>
        </w:tc>
        <w:tc>
          <w:tcPr>
            <w:tcW w:w="2410" w:type="dxa"/>
            <w:tcBorders>
              <w:top w:val="nil"/>
              <w:left w:val="nil"/>
              <w:bottom w:val="single" w:sz="4" w:space="0" w:color="auto"/>
              <w:right w:val="single" w:sz="4" w:space="0" w:color="auto"/>
            </w:tcBorders>
            <w:shd w:val="clear" w:color="auto" w:fill="auto"/>
            <w:noWrap/>
            <w:vAlign w:val="center"/>
            <w:hideMark/>
          </w:tcPr>
          <w:p w14:paraId="68CFBAC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BBB9884"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3E31B30" w14:textId="2622A0D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A96C7D7" w14:textId="20B754F4" w:rsidR="0003124E" w:rsidRPr="002E6A38" w:rsidRDefault="0057327F"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mới biên bản đánh giá lại tài sản khi nâng cấp, sửa chữa lớn</w:t>
            </w:r>
          </w:p>
        </w:tc>
        <w:tc>
          <w:tcPr>
            <w:tcW w:w="2410" w:type="dxa"/>
            <w:tcBorders>
              <w:top w:val="nil"/>
              <w:left w:val="nil"/>
              <w:bottom w:val="single" w:sz="4" w:space="0" w:color="auto"/>
              <w:right w:val="single" w:sz="4" w:space="0" w:color="auto"/>
            </w:tcBorders>
            <w:shd w:val="clear" w:color="auto" w:fill="auto"/>
            <w:noWrap/>
            <w:vAlign w:val="center"/>
            <w:hideMark/>
          </w:tcPr>
          <w:p w14:paraId="057D874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ADA632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6D6E51C" w14:textId="19800DC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D201EE4" w14:textId="313C76A1"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Chỉnh</w:t>
            </w:r>
            <w:r w:rsidRPr="002E6A38">
              <w:rPr>
                <w:rFonts w:ascii="Times New Roman" w:hAnsi="Times New Roman"/>
                <w:bCs w:val="0"/>
                <w:sz w:val="26"/>
                <w:szCs w:val="26"/>
              </w:rPr>
              <w:t xml:space="preserve"> sửa biên bản đánh giá lại tài sản khi nâng cấp, sửa chữa lớn</w:t>
            </w:r>
          </w:p>
        </w:tc>
        <w:tc>
          <w:tcPr>
            <w:tcW w:w="2410" w:type="dxa"/>
            <w:tcBorders>
              <w:top w:val="nil"/>
              <w:left w:val="nil"/>
              <w:bottom w:val="single" w:sz="4" w:space="0" w:color="auto"/>
              <w:right w:val="single" w:sz="4" w:space="0" w:color="auto"/>
            </w:tcBorders>
            <w:shd w:val="clear" w:color="auto" w:fill="auto"/>
            <w:noWrap/>
            <w:vAlign w:val="center"/>
            <w:hideMark/>
          </w:tcPr>
          <w:p w14:paraId="744DE1B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717698A"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71BD338" w14:textId="609E3AD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18300C1" w14:textId="27E5A0A9"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biên bản đánh giá lại tài sản khi nâng cấp, sửa chữa lớn</w:t>
            </w:r>
          </w:p>
        </w:tc>
        <w:tc>
          <w:tcPr>
            <w:tcW w:w="2410" w:type="dxa"/>
            <w:tcBorders>
              <w:top w:val="nil"/>
              <w:left w:val="nil"/>
              <w:bottom w:val="single" w:sz="4" w:space="0" w:color="auto"/>
              <w:right w:val="single" w:sz="4" w:space="0" w:color="auto"/>
            </w:tcBorders>
            <w:shd w:val="clear" w:color="auto" w:fill="auto"/>
            <w:noWrap/>
            <w:vAlign w:val="center"/>
            <w:hideMark/>
          </w:tcPr>
          <w:p w14:paraId="79C0DE27"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0A38CC4"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838B836" w14:textId="3143AA3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2FFCACF" w14:textId="09AEC3A0"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excel biên bản đánh giá lại tài sản khi nâng cấp, sửa chữa lớn</w:t>
            </w:r>
          </w:p>
        </w:tc>
        <w:tc>
          <w:tcPr>
            <w:tcW w:w="2410" w:type="dxa"/>
            <w:tcBorders>
              <w:top w:val="nil"/>
              <w:left w:val="nil"/>
              <w:bottom w:val="single" w:sz="4" w:space="0" w:color="auto"/>
              <w:right w:val="single" w:sz="4" w:space="0" w:color="auto"/>
            </w:tcBorders>
            <w:shd w:val="clear" w:color="auto" w:fill="auto"/>
            <w:noWrap/>
            <w:vAlign w:val="center"/>
            <w:hideMark/>
          </w:tcPr>
          <w:p w14:paraId="7A141CD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94E018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D5C369C" w14:textId="0BE4BEBE"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5A7DECE" w14:textId="057C051A" w:rsidR="0003124E" w:rsidRPr="002E6A38" w:rsidRDefault="0057327F"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mới thông tin sửa chữa tài sản thiết bị</w:t>
            </w:r>
          </w:p>
        </w:tc>
        <w:tc>
          <w:tcPr>
            <w:tcW w:w="2410" w:type="dxa"/>
            <w:tcBorders>
              <w:top w:val="nil"/>
              <w:left w:val="nil"/>
              <w:bottom w:val="single" w:sz="4" w:space="0" w:color="auto"/>
              <w:right w:val="single" w:sz="4" w:space="0" w:color="auto"/>
            </w:tcBorders>
            <w:shd w:val="clear" w:color="auto" w:fill="auto"/>
            <w:noWrap/>
            <w:vAlign w:val="center"/>
            <w:hideMark/>
          </w:tcPr>
          <w:p w14:paraId="741B606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3F4BFA4A"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09E1F45" w14:textId="6176478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D225183" w14:textId="6C944248"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Sửa</w:t>
            </w:r>
            <w:r w:rsidRPr="002E6A38">
              <w:rPr>
                <w:rFonts w:ascii="Times New Roman" w:hAnsi="Times New Roman"/>
                <w:bCs w:val="0"/>
                <w:sz w:val="26"/>
                <w:szCs w:val="26"/>
              </w:rPr>
              <w:t xml:space="preserve"> thông tin sửa chữa tài sản thiết bị </w:t>
            </w:r>
          </w:p>
        </w:tc>
        <w:tc>
          <w:tcPr>
            <w:tcW w:w="2410" w:type="dxa"/>
            <w:tcBorders>
              <w:top w:val="nil"/>
              <w:left w:val="nil"/>
              <w:bottom w:val="single" w:sz="4" w:space="0" w:color="auto"/>
              <w:right w:val="single" w:sz="4" w:space="0" w:color="auto"/>
            </w:tcBorders>
            <w:shd w:val="clear" w:color="auto" w:fill="auto"/>
            <w:noWrap/>
            <w:vAlign w:val="center"/>
            <w:hideMark/>
          </w:tcPr>
          <w:p w14:paraId="589DF85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2512A6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0CDD1EE" w14:textId="11A3E5D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2FB8AA0" w14:textId="57A9068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thông tin sửa chữa tài sản thiết bị </w:t>
            </w:r>
          </w:p>
        </w:tc>
        <w:tc>
          <w:tcPr>
            <w:tcW w:w="2410" w:type="dxa"/>
            <w:tcBorders>
              <w:top w:val="nil"/>
              <w:left w:val="nil"/>
              <w:bottom w:val="single" w:sz="4" w:space="0" w:color="auto"/>
              <w:right w:val="single" w:sz="4" w:space="0" w:color="auto"/>
            </w:tcBorders>
            <w:shd w:val="clear" w:color="auto" w:fill="auto"/>
            <w:noWrap/>
            <w:vAlign w:val="center"/>
            <w:hideMark/>
          </w:tcPr>
          <w:p w14:paraId="1701FCE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CD65CF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ED37EA4" w14:textId="57B4EEA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2AE2448" w14:textId="085B223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file danh sách sửa chữa tài sản thiết bị </w:t>
            </w:r>
          </w:p>
        </w:tc>
        <w:tc>
          <w:tcPr>
            <w:tcW w:w="2410" w:type="dxa"/>
            <w:tcBorders>
              <w:top w:val="nil"/>
              <w:left w:val="nil"/>
              <w:bottom w:val="single" w:sz="4" w:space="0" w:color="auto"/>
              <w:right w:val="single" w:sz="4" w:space="0" w:color="auto"/>
            </w:tcBorders>
            <w:shd w:val="clear" w:color="auto" w:fill="auto"/>
            <w:noWrap/>
            <w:vAlign w:val="center"/>
            <w:hideMark/>
          </w:tcPr>
          <w:p w14:paraId="7DB2BBA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820AEB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6B98BCE" w14:textId="5334411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7354564" w14:textId="013144E4" w:rsidR="0003124E" w:rsidRPr="002E6A38" w:rsidRDefault="0057327F"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 xml:space="preserve">phân loại tài sản </w:t>
            </w:r>
          </w:p>
        </w:tc>
        <w:tc>
          <w:tcPr>
            <w:tcW w:w="2410" w:type="dxa"/>
            <w:tcBorders>
              <w:top w:val="nil"/>
              <w:left w:val="nil"/>
              <w:bottom w:val="single" w:sz="4" w:space="0" w:color="auto"/>
              <w:right w:val="single" w:sz="4" w:space="0" w:color="auto"/>
            </w:tcBorders>
            <w:shd w:val="clear" w:color="auto" w:fill="auto"/>
            <w:noWrap/>
            <w:vAlign w:val="center"/>
            <w:hideMark/>
          </w:tcPr>
          <w:p w14:paraId="41B3C1D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01F8646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8DACF17" w14:textId="16B16FE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D475276" w14:textId="6967A29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Sửa</w:t>
            </w:r>
            <w:r w:rsidRPr="002E6A38">
              <w:rPr>
                <w:rFonts w:ascii="Times New Roman" w:hAnsi="Times New Roman"/>
                <w:bCs w:val="0"/>
                <w:sz w:val="26"/>
                <w:szCs w:val="26"/>
              </w:rPr>
              <w:t xml:space="preserve"> phân loại tài sản</w:t>
            </w:r>
          </w:p>
        </w:tc>
        <w:tc>
          <w:tcPr>
            <w:tcW w:w="2410" w:type="dxa"/>
            <w:tcBorders>
              <w:top w:val="nil"/>
              <w:left w:val="nil"/>
              <w:bottom w:val="single" w:sz="4" w:space="0" w:color="auto"/>
              <w:right w:val="single" w:sz="4" w:space="0" w:color="auto"/>
            </w:tcBorders>
            <w:shd w:val="clear" w:color="auto" w:fill="auto"/>
            <w:noWrap/>
            <w:vAlign w:val="center"/>
            <w:hideMark/>
          </w:tcPr>
          <w:p w14:paraId="4433600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382F703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130BE87" w14:textId="301E263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60A053B" w14:textId="10783C73"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phân loại tài sản</w:t>
            </w:r>
          </w:p>
        </w:tc>
        <w:tc>
          <w:tcPr>
            <w:tcW w:w="2410" w:type="dxa"/>
            <w:tcBorders>
              <w:top w:val="nil"/>
              <w:left w:val="nil"/>
              <w:bottom w:val="single" w:sz="4" w:space="0" w:color="auto"/>
              <w:right w:val="single" w:sz="4" w:space="0" w:color="auto"/>
            </w:tcBorders>
            <w:shd w:val="clear" w:color="auto" w:fill="auto"/>
            <w:noWrap/>
            <w:vAlign w:val="center"/>
            <w:hideMark/>
          </w:tcPr>
          <w:p w14:paraId="39777E27"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84697F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EF0C3DA" w14:textId="0FACE22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5963BD1" w14:textId="7B855C89" w:rsidR="0003124E" w:rsidRPr="002E6A38" w:rsidRDefault="0057327F"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mới thiết bị hiệu chuẩn</w:t>
            </w:r>
          </w:p>
        </w:tc>
        <w:tc>
          <w:tcPr>
            <w:tcW w:w="2410" w:type="dxa"/>
            <w:tcBorders>
              <w:top w:val="nil"/>
              <w:left w:val="nil"/>
              <w:bottom w:val="single" w:sz="4" w:space="0" w:color="auto"/>
              <w:right w:val="single" w:sz="4" w:space="0" w:color="auto"/>
            </w:tcBorders>
            <w:shd w:val="clear" w:color="auto" w:fill="auto"/>
            <w:noWrap/>
            <w:vAlign w:val="center"/>
            <w:hideMark/>
          </w:tcPr>
          <w:p w14:paraId="2F818E8E"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21B92B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7405896" w14:textId="766CA14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A935061" w14:textId="585C64AE"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Sửa</w:t>
            </w:r>
            <w:r w:rsidRPr="002E6A38">
              <w:rPr>
                <w:rFonts w:ascii="Times New Roman" w:hAnsi="Times New Roman"/>
                <w:bCs w:val="0"/>
                <w:sz w:val="26"/>
                <w:szCs w:val="26"/>
              </w:rPr>
              <w:t xml:space="preserve"> thiết bị hiệu chuẩn </w:t>
            </w:r>
          </w:p>
        </w:tc>
        <w:tc>
          <w:tcPr>
            <w:tcW w:w="2410" w:type="dxa"/>
            <w:tcBorders>
              <w:top w:val="nil"/>
              <w:left w:val="nil"/>
              <w:bottom w:val="single" w:sz="4" w:space="0" w:color="auto"/>
              <w:right w:val="single" w:sz="4" w:space="0" w:color="auto"/>
            </w:tcBorders>
            <w:shd w:val="clear" w:color="auto" w:fill="auto"/>
            <w:noWrap/>
            <w:vAlign w:val="center"/>
            <w:hideMark/>
          </w:tcPr>
          <w:p w14:paraId="707F6391"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010651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6D80C49" w14:textId="4074C41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95C20E4" w14:textId="5B63127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thiết bị hiệu chuẩn </w:t>
            </w:r>
          </w:p>
        </w:tc>
        <w:tc>
          <w:tcPr>
            <w:tcW w:w="2410" w:type="dxa"/>
            <w:tcBorders>
              <w:top w:val="nil"/>
              <w:left w:val="nil"/>
              <w:bottom w:val="single" w:sz="4" w:space="0" w:color="auto"/>
              <w:right w:val="single" w:sz="4" w:space="0" w:color="auto"/>
            </w:tcBorders>
            <w:shd w:val="clear" w:color="auto" w:fill="auto"/>
            <w:noWrap/>
            <w:vAlign w:val="center"/>
            <w:hideMark/>
          </w:tcPr>
          <w:p w14:paraId="1E66928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9E47BB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002FC98" w14:textId="5A946EC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DA139DF" w14:textId="045EF0F8" w:rsidR="0003124E" w:rsidRPr="002E6A38" w:rsidRDefault="0057327F"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lịch bảo trì bảo dưỡng thiết bị</w:t>
            </w:r>
          </w:p>
        </w:tc>
        <w:tc>
          <w:tcPr>
            <w:tcW w:w="2410" w:type="dxa"/>
            <w:tcBorders>
              <w:top w:val="nil"/>
              <w:left w:val="nil"/>
              <w:bottom w:val="single" w:sz="4" w:space="0" w:color="auto"/>
              <w:right w:val="single" w:sz="4" w:space="0" w:color="auto"/>
            </w:tcBorders>
            <w:shd w:val="clear" w:color="auto" w:fill="auto"/>
            <w:noWrap/>
            <w:vAlign w:val="center"/>
            <w:hideMark/>
          </w:tcPr>
          <w:p w14:paraId="6D35F427"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0391F5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D6A3B7F" w14:textId="0B6A341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F795D30" w14:textId="724C3B0E"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Sửa</w:t>
            </w:r>
            <w:r w:rsidRPr="002E6A38">
              <w:rPr>
                <w:rFonts w:ascii="Times New Roman" w:hAnsi="Times New Roman"/>
                <w:bCs w:val="0"/>
                <w:sz w:val="26"/>
                <w:szCs w:val="26"/>
              </w:rPr>
              <w:t xml:space="preserve"> lịch bảo trì bảo dưỡng thiết bị</w:t>
            </w:r>
          </w:p>
        </w:tc>
        <w:tc>
          <w:tcPr>
            <w:tcW w:w="2410" w:type="dxa"/>
            <w:tcBorders>
              <w:top w:val="nil"/>
              <w:left w:val="nil"/>
              <w:bottom w:val="single" w:sz="4" w:space="0" w:color="auto"/>
              <w:right w:val="single" w:sz="4" w:space="0" w:color="auto"/>
            </w:tcBorders>
            <w:shd w:val="clear" w:color="auto" w:fill="auto"/>
            <w:noWrap/>
            <w:vAlign w:val="center"/>
            <w:hideMark/>
          </w:tcPr>
          <w:p w14:paraId="7DF8E36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88F69D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A743189" w14:textId="045C220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69D21F3" w14:textId="4F128BF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lịch bảo trì bảo dưỡng thiết bị</w:t>
            </w:r>
          </w:p>
        </w:tc>
        <w:tc>
          <w:tcPr>
            <w:tcW w:w="2410" w:type="dxa"/>
            <w:tcBorders>
              <w:top w:val="nil"/>
              <w:left w:val="nil"/>
              <w:bottom w:val="single" w:sz="4" w:space="0" w:color="auto"/>
              <w:right w:val="single" w:sz="4" w:space="0" w:color="auto"/>
            </w:tcBorders>
            <w:shd w:val="clear" w:color="auto" w:fill="auto"/>
            <w:noWrap/>
            <w:vAlign w:val="center"/>
            <w:hideMark/>
          </w:tcPr>
          <w:p w14:paraId="252C1E3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D647B6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0DC1262" w14:textId="5D91522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5B9F2B3" w14:textId="6FA0908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lịch sử lịch bảo trì bảo dưỡng thiết bị</w:t>
            </w:r>
          </w:p>
        </w:tc>
        <w:tc>
          <w:tcPr>
            <w:tcW w:w="2410" w:type="dxa"/>
            <w:tcBorders>
              <w:top w:val="nil"/>
              <w:left w:val="nil"/>
              <w:bottom w:val="single" w:sz="4" w:space="0" w:color="auto"/>
              <w:right w:val="single" w:sz="4" w:space="0" w:color="auto"/>
            </w:tcBorders>
            <w:shd w:val="clear" w:color="auto" w:fill="auto"/>
            <w:noWrap/>
            <w:vAlign w:val="center"/>
            <w:hideMark/>
          </w:tcPr>
          <w:p w14:paraId="39A0803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6197A8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2DDFC32" w14:textId="2B0ABC6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92100B3" w14:textId="2291959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Tìm</w:t>
            </w:r>
            <w:r w:rsidRPr="002E6A38">
              <w:rPr>
                <w:rFonts w:ascii="Times New Roman" w:hAnsi="Times New Roman"/>
                <w:bCs w:val="0"/>
                <w:sz w:val="26"/>
                <w:szCs w:val="26"/>
              </w:rPr>
              <w:t xml:space="preserve"> kiếm lịch bảo trì bảo dưỡng thiết bị</w:t>
            </w:r>
          </w:p>
        </w:tc>
        <w:tc>
          <w:tcPr>
            <w:tcW w:w="2410" w:type="dxa"/>
            <w:tcBorders>
              <w:top w:val="nil"/>
              <w:left w:val="nil"/>
              <w:bottom w:val="single" w:sz="4" w:space="0" w:color="auto"/>
              <w:right w:val="single" w:sz="4" w:space="0" w:color="auto"/>
            </w:tcBorders>
            <w:shd w:val="clear" w:color="auto" w:fill="auto"/>
            <w:noWrap/>
            <w:vAlign w:val="center"/>
            <w:hideMark/>
          </w:tcPr>
          <w:p w14:paraId="1224BAA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Truy vấn dữ liệu</w:t>
            </w:r>
          </w:p>
        </w:tc>
      </w:tr>
      <w:tr w:rsidR="00DF50A2" w:rsidRPr="002E6A38" w14:paraId="7EA71D4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A7E4910" w14:textId="55EA816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9C5B13F" w14:textId="79D0EFEC"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w:t>
            </w:r>
            <w:r w:rsidR="001D2269" w:rsidRPr="002E6A38">
              <w:rPr>
                <w:rFonts w:ascii="Times New Roman" w:hAnsi="Times New Roman"/>
                <w:bCs w:val="0"/>
                <w:sz w:val="26"/>
                <w:szCs w:val="26"/>
              </w:rPr>
              <w:t xml:space="preserve"> </w:t>
            </w:r>
            <w:r w:rsidRPr="002E6A38">
              <w:rPr>
                <w:rFonts w:ascii="Times New Roman" w:hAnsi="Times New Roman"/>
                <w:bCs w:val="0"/>
                <w:sz w:val="26"/>
                <w:szCs w:val="26"/>
              </w:rPr>
              <w:t xml:space="preserve">Thẻ tài sản cố định </w:t>
            </w:r>
          </w:p>
        </w:tc>
        <w:tc>
          <w:tcPr>
            <w:tcW w:w="2410" w:type="dxa"/>
            <w:tcBorders>
              <w:top w:val="nil"/>
              <w:left w:val="nil"/>
              <w:bottom w:val="single" w:sz="4" w:space="0" w:color="auto"/>
              <w:right w:val="single" w:sz="4" w:space="0" w:color="auto"/>
            </w:tcBorders>
            <w:shd w:val="clear" w:color="auto" w:fill="auto"/>
            <w:noWrap/>
            <w:vAlign w:val="center"/>
            <w:hideMark/>
          </w:tcPr>
          <w:p w14:paraId="502D8DD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6F8CE5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C1C6658" w14:textId="207318EC"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88F278C" w14:textId="76481DA3"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cáo_ Báo cáo tình hình tăng, giảm TSCĐ (biểu mẫu B04)</w:t>
            </w:r>
          </w:p>
        </w:tc>
        <w:tc>
          <w:tcPr>
            <w:tcW w:w="2410" w:type="dxa"/>
            <w:tcBorders>
              <w:top w:val="nil"/>
              <w:left w:val="nil"/>
              <w:bottom w:val="single" w:sz="4" w:space="0" w:color="auto"/>
              <w:right w:val="single" w:sz="4" w:space="0" w:color="auto"/>
            </w:tcBorders>
            <w:shd w:val="clear" w:color="auto" w:fill="auto"/>
            <w:noWrap/>
            <w:vAlign w:val="center"/>
            <w:hideMark/>
          </w:tcPr>
          <w:p w14:paraId="46ECD6C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71B6EE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20F9F1E" w14:textId="7A8FDAA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C580362" w14:textId="60471559"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w:t>
            </w:r>
            <w:r w:rsidR="001D2269" w:rsidRPr="002E6A38">
              <w:rPr>
                <w:rFonts w:ascii="Times New Roman" w:hAnsi="Times New Roman"/>
                <w:bCs w:val="0"/>
                <w:sz w:val="26"/>
                <w:szCs w:val="26"/>
              </w:rPr>
              <w:t>s</w:t>
            </w:r>
            <w:r w:rsidRPr="002E6A38">
              <w:rPr>
                <w:rFonts w:ascii="Times New Roman" w:hAnsi="Times New Roman"/>
                <w:bCs w:val="0"/>
                <w:sz w:val="26"/>
                <w:szCs w:val="26"/>
              </w:rPr>
              <w:t>ổ chi tiết tăng tài sản, máy móc thiết bị, công cụ dụng cụ, VRMH</w:t>
            </w:r>
          </w:p>
        </w:tc>
        <w:tc>
          <w:tcPr>
            <w:tcW w:w="2410" w:type="dxa"/>
            <w:tcBorders>
              <w:top w:val="nil"/>
              <w:left w:val="nil"/>
              <w:bottom w:val="single" w:sz="4" w:space="0" w:color="auto"/>
              <w:right w:val="single" w:sz="4" w:space="0" w:color="auto"/>
            </w:tcBorders>
            <w:shd w:val="clear" w:color="auto" w:fill="auto"/>
            <w:noWrap/>
            <w:vAlign w:val="center"/>
            <w:hideMark/>
          </w:tcPr>
          <w:p w14:paraId="5786BD5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17132E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2797C44" w14:textId="7BC4B02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9A0FDF8" w14:textId="2F88D52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w:t>
            </w:r>
            <w:r w:rsidR="001D2269" w:rsidRPr="002E6A38">
              <w:rPr>
                <w:rFonts w:ascii="Times New Roman" w:hAnsi="Times New Roman"/>
                <w:bCs w:val="0"/>
                <w:sz w:val="26"/>
                <w:szCs w:val="26"/>
              </w:rPr>
              <w:t>b</w:t>
            </w:r>
            <w:r w:rsidRPr="002E6A38">
              <w:rPr>
                <w:rFonts w:ascii="Times New Roman" w:hAnsi="Times New Roman"/>
                <w:bCs w:val="0"/>
                <w:sz w:val="26"/>
                <w:szCs w:val="26"/>
              </w:rPr>
              <w:t>áo cáo tổng hợp tăng tài sản, máy móc thiết bị, công cụ dụng cụ, VRMH</w:t>
            </w:r>
          </w:p>
        </w:tc>
        <w:tc>
          <w:tcPr>
            <w:tcW w:w="2410" w:type="dxa"/>
            <w:tcBorders>
              <w:top w:val="nil"/>
              <w:left w:val="nil"/>
              <w:bottom w:val="single" w:sz="4" w:space="0" w:color="auto"/>
              <w:right w:val="single" w:sz="4" w:space="0" w:color="auto"/>
            </w:tcBorders>
            <w:shd w:val="clear" w:color="auto" w:fill="auto"/>
            <w:noWrap/>
            <w:vAlign w:val="center"/>
            <w:hideMark/>
          </w:tcPr>
          <w:p w14:paraId="203BCE97"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67FF92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EB981CE" w14:textId="43A6C6D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DB5B227" w14:textId="3826CC8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w:t>
            </w:r>
            <w:r w:rsidR="001D2269" w:rsidRPr="002E6A38">
              <w:rPr>
                <w:rFonts w:ascii="Times New Roman" w:hAnsi="Times New Roman"/>
                <w:bCs w:val="0"/>
                <w:sz w:val="26"/>
                <w:szCs w:val="26"/>
              </w:rPr>
              <w:t>s</w:t>
            </w:r>
            <w:r w:rsidRPr="002E6A38">
              <w:rPr>
                <w:rFonts w:ascii="Times New Roman" w:hAnsi="Times New Roman"/>
                <w:bCs w:val="0"/>
                <w:sz w:val="26"/>
                <w:szCs w:val="26"/>
              </w:rPr>
              <w:t>ổ chi tiết giảm tài sản, máy móc thiết bị, công cụ dụng cụ, VRMH</w:t>
            </w:r>
          </w:p>
        </w:tc>
        <w:tc>
          <w:tcPr>
            <w:tcW w:w="2410" w:type="dxa"/>
            <w:tcBorders>
              <w:top w:val="nil"/>
              <w:left w:val="nil"/>
              <w:bottom w:val="single" w:sz="4" w:space="0" w:color="auto"/>
              <w:right w:val="single" w:sz="4" w:space="0" w:color="auto"/>
            </w:tcBorders>
            <w:shd w:val="clear" w:color="auto" w:fill="auto"/>
            <w:noWrap/>
            <w:vAlign w:val="center"/>
            <w:hideMark/>
          </w:tcPr>
          <w:p w14:paraId="0E802E61"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DD970FB" w14:textId="77777777" w:rsidTr="00014827">
        <w:trPr>
          <w:trHeight w:val="381"/>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6865D07" w14:textId="702838D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BABCC27" w14:textId="34595B2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cáo_</w:t>
            </w:r>
            <w:r w:rsidR="001D2269" w:rsidRPr="002E6A38">
              <w:rPr>
                <w:rFonts w:ascii="Times New Roman" w:hAnsi="Times New Roman"/>
                <w:bCs w:val="0"/>
                <w:sz w:val="26"/>
                <w:szCs w:val="26"/>
              </w:rPr>
              <w:t>b</w:t>
            </w:r>
            <w:r w:rsidRPr="002E6A38">
              <w:rPr>
                <w:rFonts w:ascii="Times New Roman" w:hAnsi="Times New Roman"/>
                <w:bCs w:val="0"/>
                <w:sz w:val="26"/>
                <w:szCs w:val="26"/>
              </w:rPr>
              <w:t>áo cáo tổng hợp giảm tài sản, máy móc thiết bị, công cụ dụng cụ, VRMH</w:t>
            </w:r>
          </w:p>
        </w:tc>
        <w:tc>
          <w:tcPr>
            <w:tcW w:w="2410" w:type="dxa"/>
            <w:tcBorders>
              <w:top w:val="nil"/>
              <w:left w:val="nil"/>
              <w:bottom w:val="single" w:sz="4" w:space="0" w:color="auto"/>
              <w:right w:val="single" w:sz="4" w:space="0" w:color="auto"/>
            </w:tcBorders>
            <w:shd w:val="clear" w:color="auto" w:fill="auto"/>
            <w:noWrap/>
            <w:vAlign w:val="center"/>
            <w:hideMark/>
          </w:tcPr>
          <w:p w14:paraId="08C3E29E"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06592B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9D0461D" w14:textId="52199C85"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61ECD2E" w14:textId="488671E2"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_Báo cáo tổng hợp tài sản theo khoa phòng, đơn vị</w:t>
            </w:r>
          </w:p>
        </w:tc>
        <w:tc>
          <w:tcPr>
            <w:tcW w:w="2410" w:type="dxa"/>
            <w:tcBorders>
              <w:top w:val="nil"/>
              <w:left w:val="nil"/>
              <w:bottom w:val="single" w:sz="4" w:space="0" w:color="auto"/>
              <w:right w:val="single" w:sz="4" w:space="0" w:color="auto"/>
            </w:tcBorders>
            <w:shd w:val="clear" w:color="auto" w:fill="auto"/>
            <w:noWrap/>
            <w:vAlign w:val="center"/>
            <w:hideMark/>
          </w:tcPr>
          <w:p w14:paraId="26B2474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3E390B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3BB209E" w14:textId="3B96837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CDF43EF" w14:textId="6C0D149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_Báo cáo tổng hợp tài sản theo chủng loại.</w:t>
            </w:r>
          </w:p>
        </w:tc>
        <w:tc>
          <w:tcPr>
            <w:tcW w:w="2410" w:type="dxa"/>
            <w:tcBorders>
              <w:top w:val="nil"/>
              <w:left w:val="nil"/>
              <w:bottom w:val="single" w:sz="4" w:space="0" w:color="auto"/>
              <w:right w:val="single" w:sz="4" w:space="0" w:color="auto"/>
            </w:tcBorders>
            <w:shd w:val="clear" w:color="auto" w:fill="auto"/>
            <w:noWrap/>
            <w:vAlign w:val="center"/>
            <w:hideMark/>
          </w:tcPr>
          <w:p w14:paraId="4C3E0F7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7A9458A"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C33591A" w14:textId="183D59D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8EE231E" w14:textId="1B9B92CE"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_Sổ khấu hao tài sản cố định</w:t>
            </w:r>
          </w:p>
        </w:tc>
        <w:tc>
          <w:tcPr>
            <w:tcW w:w="2410" w:type="dxa"/>
            <w:tcBorders>
              <w:top w:val="nil"/>
              <w:left w:val="nil"/>
              <w:bottom w:val="single" w:sz="4" w:space="0" w:color="auto"/>
              <w:right w:val="single" w:sz="4" w:space="0" w:color="auto"/>
            </w:tcBorders>
            <w:shd w:val="clear" w:color="auto" w:fill="auto"/>
            <w:noWrap/>
            <w:vAlign w:val="center"/>
            <w:hideMark/>
          </w:tcPr>
          <w:p w14:paraId="12C62C97"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387F1F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3DDB12D" w14:textId="04ABA9F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AE2D05B" w14:textId="676E9BE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_Sổ tài sản của Trường</w:t>
            </w:r>
          </w:p>
        </w:tc>
        <w:tc>
          <w:tcPr>
            <w:tcW w:w="2410" w:type="dxa"/>
            <w:tcBorders>
              <w:top w:val="nil"/>
              <w:left w:val="nil"/>
              <w:bottom w:val="single" w:sz="4" w:space="0" w:color="auto"/>
              <w:right w:val="single" w:sz="4" w:space="0" w:color="auto"/>
            </w:tcBorders>
            <w:shd w:val="clear" w:color="auto" w:fill="auto"/>
            <w:noWrap/>
            <w:vAlign w:val="center"/>
            <w:hideMark/>
          </w:tcPr>
          <w:p w14:paraId="2A60181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F99BEF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15A1D2B" w14:textId="48A4A9B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91DDA4F" w14:textId="7692252F" w:rsidR="0003124E" w:rsidRPr="002E6A38" w:rsidRDefault="0057327F"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 xml:space="preserve">thông tin vật tư thực hành </w:t>
            </w:r>
          </w:p>
        </w:tc>
        <w:tc>
          <w:tcPr>
            <w:tcW w:w="2410" w:type="dxa"/>
            <w:tcBorders>
              <w:top w:val="nil"/>
              <w:left w:val="nil"/>
              <w:bottom w:val="single" w:sz="4" w:space="0" w:color="auto"/>
              <w:right w:val="single" w:sz="4" w:space="0" w:color="auto"/>
            </w:tcBorders>
            <w:shd w:val="clear" w:color="auto" w:fill="auto"/>
            <w:noWrap/>
            <w:vAlign w:val="center"/>
            <w:hideMark/>
          </w:tcPr>
          <w:p w14:paraId="594CBA7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28CE78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84101B8" w14:textId="7010DAA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0EBDBF6" w14:textId="3620E2BC"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Sửa</w:t>
            </w:r>
            <w:r w:rsidRPr="002E6A38">
              <w:rPr>
                <w:rFonts w:ascii="Times New Roman" w:hAnsi="Times New Roman"/>
                <w:bCs w:val="0"/>
                <w:sz w:val="26"/>
                <w:szCs w:val="26"/>
              </w:rPr>
              <w:t xml:space="preserve"> thông tin vật tư thực hành </w:t>
            </w:r>
          </w:p>
        </w:tc>
        <w:tc>
          <w:tcPr>
            <w:tcW w:w="2410" w:type="dxa"/>
            <w:tcBorders>
              <w:top w:val="nil"/>
              <w:left w:val="nil"/>
              <w:bottom w:val="single" w:sz="4" w:space="0" w:color="auto"/>
              <w:right w:val="single" w:sz="4" w:space="0" w:color="auto"/>
            </w:tcBorders>
            <w:shd w:val="clear" w:color="auto" w:fill="auto"/>
            <w:noWrap/>
            <w:vAlign w:val="center"/>
            <w:hideMark/>
          </w:tcPr>
          <w:p w14:paraId="236270C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1712A4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29B9F41" w14:textId="51A02EF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7395FB2" w14:textId="73B9FE2E"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thông tin vật tư thực hành </w:t>
            </w:r>
          </w:p>
        </w:tc>
        <w:tc>
          <w:tcPr>
            <w:tcW w:w="2410" w:type="dxa"/>
            <w:tcBorders>
              <w:top w:val="nil"/>
              <w:left w:val="nil"/>
              <w:bottom w:val="single" w:sz="4" w:space="0" w:color="auto"/>
              <w:right w:val="single" w:sz="4" w:space="0" w:color="auto"/>
            </w:tcBorders>
            <w:shd w:val="clear" w:color="auto" w:fill="auto"/>
            <w:noWrap/>
            <w:vAlign w:val="center"/>
            <w:hideMark/>
          </w:tcPr>
          <w:p w14:paraId="1F191CC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FDBA86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D708E10" w14:textId="0935FFD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206B73B" w14:textId="0456F75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excel thông tin vật tư thực hành </w:t>
            </w:r>
          </w:p>
        </w:tc>
        <w:tc>
          <w:tcPr>
            <w:tcW w:w="2410" w:type="dxa"/>
            <w:tcBorders>
              <w:top w:val="nil"/>
              <w:left w:val="nil"/>
              <w:bottom w:val="single" w:sz="4" w:space="0" w:color="auto"/>
              <w:right w:val="single" w:sz="4" w:space="0" w:color="auto"/>
            </w:tcBorders>
            <w:shd w:val="clear" w:color="auto" w:fill="auto"/>
            <w:noWrap/>
            <w:vAlign w:val="center"/>
            <w:hideMark/>
          </w:tcPr>
          <w:p w14:paraId="46B02DD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97CAAA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8D7AD8A" w14:textId="77A398B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5295D60" w14:textId="0886AADD"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Import excel thông tin vật tư thực hành </w:t>
            </w:r>
          </w:p>
        </w:tc>
        <w:tc>
          <w:tcPr>
            <w:tcW w:w="2410" w:type="dxa"/>
            <w:tcBorders>
              <w:top w:val="nil"/>
              <w:left w:val="nil"/>
              <w:bottom w:val="single" w:sz="4" w:space="0" w:color="auto"/>
              <w:right w:val="single" w:sz="4" w:space="0" w:color="auto"/>
            </w:tcBorders>
            <w:shd w:val="clear" w:color="auto" w:fill="auto"/>
            <w:noWrap/>
            <w:vAlign w:val="center"/>
            <w:hideMark/>
          </w:tcPr>
          <w:p w14:paraId="7EF0085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86D195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EAA9ECF" w14:textId="5A27841E"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29B2725" w14:textId="49F11932"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1D2269" w:rsidRPr="002E6A38">
              <w:rPr>
                <w:rFonts w:ascii="Times New Roman" w:hAnsi="Times New Roman"/>
                <w:bCs w:val="0"/>
                <w:sz w:val="26"/>
                <w:szCs w:val="26"/>
              </w:rPr>
              <w:t>P</w:t>
            </w:r>
            <w:r w:rsidRPr="002E6A38">
              <w:rPr>
                <w:rFonts w:ascii="Times New Roman" w:hAnsi="Times New Roman"/>
                <w:bCs w:val="0"/>
                <w:sz w:val="26"/>
                <w:szCs w:val="26"/>
              </w:rPr>
              <w:t>hân quyền sử dụng vật tư thực hành</w:t>
            </w:r>
          </w:p>
        </w:tc>
        <w:tc>
          <w:tcPr>
            <w:tcW w:w="2410" w:type="dxa"/>
            <w:tcBorders>
              <w:top w:val="nil"/>
              <w:left w:val="nil"/>
              <w:bottom w:val="single" w:sz="4" w:space="0" w:color="auto"/>
              <w:right w:val="single" w:sz="4" w:space="0" w:color="auto"/>
            </w:tcBorders>
            <w:shd w:val="clear" w:color="auto" w:fill="auto"/>
            <w:noWrap/>
            <w:vAlign w:val="center"/>
            <w:hideMark/>
          </w:tcPr>
          <w:p w14:paraId="653975E7"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5EF689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C7263E4" w14:textId="39045DAC"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B6F05A3" w14:textId="28A5CB63"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nguồn gốc </w:t>
            </w:r>
            <w:r w:rsidR="00C43DBB" w:rsidRPr="002E6A38">
              <w:rPr>
                <w:rFonts w:ascii="Times New Roman" w:hAnsi="Times New Roman"/>
                <w:bCs w:val="0"/>
                <w:sz w:val="26"/>
                <w:szCs w:val="26"/>
              </w:rPr>
              <w:t>x</w:t>
            </w:r>
            <w:r w:rsidR="00940BF5" w:rsidRPr="002E6A38">
              <w:rPr>
                <w:rFonts w:ascii="Times New Roman" w:hAnsi="Times New Roman"/>
                <w:bCs w:val="0"/>
                <w:sz w:val="26"/>
                <w:szCs w:val="26"/>
              </w:rPr>
              <w:t>uất</w:t>
            </w:r>
            <w:r w:rsidRPr="002E6A38">
              <w:rPr>
                <w:rFonts w:ascii="Times New Roman" w:hAnsi="Times New Roman"/>
                <w:bCs w:val="0"/>
                <w:sz w:val="26"/>
                <w:szCs w:val="26"/>
              </w:rPr>
              <w:t xml:space="preserve"> xứ của vật tư thực hành</w:t>
            </w:r>
          </w:p>
        </w:tc>
        <w:tc>
          <w:tcPr>
            <w:tcW w:w="2410" w:type="dxa"/>
            <w:tcBorders>
              <w:top w:val="nil"/>
              <w:left w:val="nil"/>
              <w:bottom w:val="single" w:sz="4" w:space="0" w:color="auto"/>
              <w:right w:val="single" w:sz="4" w:space="0" w:color="auto"/>
            </w:tcBorders>
            <w:shd w:val="clear" w:color="auto" w:fill="auto"/>
            <w:noWrap/>
            <w:vAlign w:val="center"/>
            <w:hideMark/>
          </w:tcPr>
          <w:p w14:paraId="3D37EF9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BC3607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C8C68E8" w14:textId="778A631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1A17661" w14:textId="63F1036D"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Tạo</w:t>
            </w:r>
            <w:r w:rsidRPr="002E6A38">
              <w:rPr>
                <w:rFonts w:ascii="Times New Roman" w:hAnsi="Times New Roman"/>
                <w:bCs w:val="0"/>
                <w:sz w:val="26"/>
                <w:szCs w:val="26"/>
              </w:rPr>
              <w:t xml:space="preserve"> biên bản bàn giao vật tư thực hành </w:t>
            </w:r>
          </w:p>
        </w:tc>
        <w:tc>
          <w:tcPr>
            <w:tcW w:w="2410" w:type="dxa"/>
            <w:tcBorders>
              <w:top w:val="nil"/>
              <w:left w:val="nil"/>
              <w:bottom w:val="single" w:sz="4" w:space="0" w:color="auto"/>
              <w:right w:val="single" w:sz="4" w:space="0" w:color="auto"/>
            </w:tcBorders>
            <w:shd w:val="clear" w:color="auto" w:fill="auto"/>
            <w:noWrap/>
            <w:vAlign w:val="center"/>
            <w:hideMark/>
          </w:tcPr>
          <w:p w14:paraId="0A4748E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C877CA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1596E35" w14:textId="1308D19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EE5B628" w14:textId="49F5E34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Chỉnh</w:t>
            </w:r>
            <w:r w:rsidRPr="002E6A38">
              <w:rPr>
                <w:rFonts w:ascii="Times New Roman" w:hAnsi="Times New Roman"/>
                <w:bCs w:val="0"/>
                <w:sz w:val="26"/>
                <w:szCs w:val="26"/>
              </w:rPr>
              <w:t xml:space="preserve"> sửa biên bản bàn giao vật tư thực hành</w:t>
            </w:r>
          </w:p>
        </w:tc>
        <w:tc>
          <w:tcPr>
            <w:tcW w:w="2410" w:type="dxa"/>
            <w:tcBorders>
              <w:top w:val="nil"/>
              <w:left w:val="nil"/>
              <w:bottom w:val="single" w:sz="4" w:space="0" w:color="auto"/>
              <w:right w:val="single" w:sz="4" w:space="0" w:color="auto"/>
            </w:tcBorders>
            <w:shd w:val="clear" w:color="auto" w:fill="auto"/>
            <w:noWrap/>
            <w:vAlign w:val="center"/>
            <w:hideMark/>
          </w:tcPr>
          <w:p w14:paraId="6D89DA4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0151D5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4C7038A" w14:textId="545C313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1DFA749" w14:textId="04EED783" w:rsidR="0003124E" w:rsidRPr="002E6A38" w:rsidRDefault="0057327F"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 xml:space="preserve">mới dự trù </w:t>
            </w:r>
          </w:p>
        </w:tc>
        <w:tc>
          <w:tcPr>
            <w:tcW w:w="2410" w:type="dxa"/>
            <w:tcBorders>
              <w:top w:val="nil"/>
              <w:left w:val="nil"/>
              <w:bottom w:val="single" w:sz="4" w:space="0" w:color="auto"/>
              <w:right w:val="single" w:sz="4" w:space="0" w:color="auto"/>
            </w:tcBorders>
            <w:shd w:val="clear" w:color="auto" w:fill="auto"/>
            <w:noWrap/>
            <w:vAlign w:val="center"/>
            <w:hideMark/>
          </w:tcPr>
          <w:p w14:paraId="2C2199C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3D1071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51284D7" w14:textId="6FD8014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27F12D6" w14:textId="7B68501D"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Chỉnh</w:t>
            </w:r>
            <w:r w:rsidRPr="002E6A38">
              <w:rPr>
                <w:rFonts w:ascii="Times New Roman" w:hAnsi="Times New Roman"/>
                <w:bCs w:val="0"/>
                <w:sz w:val="26"/>
                <w:szCs w:val="26"/>
              </w:rPr>
              <w:t xml:space="preserve"> sửa dự trù </w:t>
            </w:r>
          </w:p>
        </w:tc>
        <w:tc>
          <w:tcPr>
            <w:tcW w:w="2410" w:type="dxa"/>
            <w:tcBorders>
              <w:top w:val="nil"/>
              <w:left w:val="nil"/>
              <w:bottom w:val="single" w:sz="4" w:space="0" w:color="auto"/>
              <w:right w:val="single" w:sz="4" w:space="0" w:color="auto"/>
            </w:tcBorders>
            <w:shd w:val="clear" w:color="auto" w:fill="auto"/>
            <w:noWrap/>
            <w:vAlign w:val="center"/>
            <w:hideMark/>
          </w:tcPr>
          <w:p w14:paraId="3002505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FBA577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5094C33" w14:textId="4CB546B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0BD3ABD" w14:textId="15A7BB22"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dự trù </w:t>
            </w:r>
          </w:p>
        </w:tc>
        <w:tc>
          <w:tcPr>
            <w:tcW w:w="2410" w:type="dxa"/>
            <w:tcBorders>
              <w:top w:val="nil"/>
              <w:left w:val="nil"/>
              <w:bottom w:val="single" w:sz="4" w:space="0" w:color="auto"/>
              <w:right w:val="single" w:sz="4" w:space="0" w:color="auto"/>
            </w:tcBorders>
            <w:shd w:val="clear" w:color="auto" w:fill="auto"/>
            <w:noWrap/>
            <w:vAlign w:val="center"/>
            <w:hideMark/>
          </w:tcPr>
          <w:p w14:paraId="668321F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1913E4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AB98708" w14:textId="616709E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A7E16D8" w14:textId="3D239BA9"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excel dự trù </w:t>
            </w:r>
          </w:p>
        </w:tc>
        <w:tc>
          <w:tcPr>
            <w:tcW w:w="2410" w:type="dxa"/>
            <w:tcBorders>
              <w:top w:val="nil"/>
              <w:left w:val="nil"/>
              <w:bottom w:val="single" w:sz="4" w:space="0" w:color="auto"/>
              <w:right w:val="single" w:sz="4" w:space="0" w:color="auto"/>
            </w:tcBorders>
            <w:shd w:val="clear" w:color="auto" w:fill="auto"/>
            <w:noWrap/>
            <w:vAlign w:val="center"/>
            <w:hideMark/>
          </w:tcPr>
          <w:p w14:paraId="523F4D9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7F236C8"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C0FE7A4" w14:textId="48F32BC5"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93645FD" w14:textId="5E0D4099" w:rsidR="0003124E" w:rsidRPr="002E6A38" w:rsidRDefault="0057327F"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 xml:space="preserve">mới định mức vật tư thực hành </w:t>
            </w:r>
          </w:p>
        </w:tc>
        <w:tc>
          <w:tcPr>
            <w:tcW w:w="2410" w:type="dxa"/>
            <w:tcBorders>
              <w:top w:val="nil"/>
              <w:left w:val="nil"/>
              <w:bottom w:val="single" w:sz="4" w:space="0" w:color="auto"/>
              <w:right w:val="single" w:sz="4" w:space="0" w:color="auto"/>
            </w:tcBorders>
            <w:shd w:val="clear" w:color="auto" w:fill="auto"/>
            <w:noWrap/>
            <w:vAlign w:val="center"/>
            <w:hideMark/>
          </w:tcPr>
          <w:p w14:paraId="2227B25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79EF4B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22C7BCF" w14:textId="33E30A65"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F969649" w14:textId="75BF226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Sửa</w:t>
            </w:r>
            <w:r w:rsidRPr="002E6A38">
              <w:rPr>
                <w:rFonts w:ascii="Times New Roman" w:hAnsi="Times New Roman"/>
                <w:bCs w:val="0"/>
                <w:sz w:val="26"/>
                <w:szCs w:val="26"/>
              </w:rPr>
              <w:t xml:space="preserve"> định mức vật tư thực hành </w:t>
            </w:r>
          </w:p>
        </w:tc>
        <w:tc>
          <w:tcPr>
            <w:tcW w:w="2410" w:type="dxa"/>
            <w:tcBorders>
              <w:top w:val="nil"/>
              <w:left w:val="nil"/>
              <w:bottom w:val="single" w:sz="4" w:space="0" w:color="auto"/>
              <w:right w:val="single" w:sz="4" w:space="0" w:color="auto"/>
            </w:tcBorders>
            <w:shd w:val="clear" w:color="auto" w:fill="auto"/>
            <w:noWrap/>
            <w:vAlign w:val="center"/>
            <w:hideMark/>
          </w:tcPr>
          <w:p w14:paraId="1F10191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B0B983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81E481A" w14:textId="281298C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CC0D573" w14:textId="28099606"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định mức</w:t>
            </w:r>
            <w:r w:rsidR="00C43DBB" w:rsidRPr="002E6A38">
              <w:rPr>
                <w:rFonts w:ascii="Times New Roman" w:hAnsi="Times New Roman"/>
                <w:bCs w:val="0"/>
                <w:sz w:val="26"/>
                <w:szCs w:val="26"/>
              </w:rPr>
              <w:t xml:space="preserve"> vật tư</w:t>
            </w:r>
            <w:r w:rsidRPr="002E6A38">
              <w:rPr>
                <w:rFonts w:ascii="Times New Roman" w:hAnsi="Times New Roman"/>
                <w:bCs w:val="0"/>
                <w:sz w:val="26"/>
                <w:szCs w:val="26"/>
              </w:rPr>
              <w:t xml:space="preserve"> thực hành </w:t>
            </w:r>
          </w:p>
        </w:tc>
        <w:tc>
          <w:tcPr>
            <w:tcW w:w="2410" w:type="dxa"/>
            <w:tcBorders>
              <w:top w:val="nil"/>
              <w:left w:val="nil"/>
              <w:bottom w:val="single" w:sz="4" w:space="0" w:color="auto"/>
              <w:right w:val="single" w:sz="4" w:space="0" w:color="auto"/>
            </w:tcBorders>
            <w:shd w:val="clear" w:color="auto" w:fill="auto"/>
            <w:noWrap/>
            <w:vAlign w:val="center"/>
            <w:hideMark/>
          </w:tcPr>
          <w:p w14:paraId="0CC98BF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E3A297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6DB37C4" w14:textId="6C7B430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2F74679" w14:textId="2F89825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Tìm</w:t>
            </w:r>
            <w:r w:rsidRPr="002E6A38">
              <w:rPr>
                <w:rFonts w:ascii="Times New Roman" w:hAnsi="Times New Roman"/>
                <w:bCs w:val="0"/>
                <w:sz w:val="26"/>
                <w:szCs w:val="26"/>
              </w:rPr>
              <w:t xml:space="preserve"> kiếm định mức</w:t>
            </w:r>
            <w:r w:rsidR="00C43DBB" w:rsidRPr="002E6A38">
              <w:rPr>
                <w:rFonts w:ascii="Times New Roman" w:hAnsi="Times New Roman"/>
                <w:bCs w:val="0"/>
                <w:sz w:val="26"/>
                <w:szCs w:val="26"/>
              </w:rPr>
              <w:t xml:space="preserve"> vật tư</w:t>
            </w:r>
            <w:r w:rsidRPr="002E6A38">
              <w:rPr>
                <w:rFonts w:ascii="Times New Roman" w:hAnsi="Times New Roman"/>
                <w:bCs w:val="0"/>
                <w:sz w:val="26"/>
                <w:szCs w:val="26"/>
              </w:rPr>
              <w:t xml:space="preserve"> thực hàn</w:t>
            </w:r>
            <w:r w:rsidR="00C43DBB" w:rsidRPr="002E6A38">
              <w:rPr>
                <w:rFonts w:ascii="Times New Roman" w:hAnsi="Times New Roman"/>
                <w:bCs w:val="0"/>
                <w:sz w:val="26"/>
                <w:szCs w:val="26"/>
              </w:rPr>
              <w:t>h</w:t>
            </w:r>
          </w:p>
        </w:tc>
        <w:tc>
          <w:tcPr>
            <w:tcW w:w="2410" w:type="dxa"/>
            <w:tcBorders>
              <w:top w:val="nil"/>
              <w:left w:val="nil"/>
              <w:bottom w:val="single" w:sz="4" w:space="0" w:color="auto"/>
              <w:right w:val="single" w:sz="4" w:space="0" w:color="auto"/>
            </w:tcBorders>
            <w:shd w:val="clear" w:color="auto" w:fill="auto"/>
            <w:noWrap/>
            <w:vAlign w:val="center"/>
            <w:hideMark/>
          </w:tcPr>
          <w:p w14:paraId="73577BE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Truy vấn dữ liệu</w:t>
            </w:r>
          </w:p>
        </w:tc>
      </w:tr>
      <w:tr w:rsidR="00DF50A2" w:rsidRPr="002E6A38" w14:paraId="6A94601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8565397" w14:textId="4FC7941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2D17DBB" w14:textId="3E80E891"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excel danh sách định mức</w:t>
            </w:r>
            <w:r w:rsidR="00C43DBB" w:rsidRPr="002E6A38">
              <w:rPr>
                <w:rFonts w:ascii="Times New Roman" w:hAnsi="Times New Roman"/>
                <w:bCs w:val="0"/>
                <w:sz w:val="26"/>
                <w:szCs w:val="26"/>
              </w:rPr>
              <w:t xml:space="preserve"> vật tư thực hành</w:t>
            </w:r>
          </w:p>
        </w:tc>
        <w:tc>
          <w:tcPr>
            <w:tcW w:w="2410" w:type="dxa"/>
            <w:tcBorders>
              <w:top w:val="nil"/>
              <w:left w:val="nil"/>
              <w:bottom w:val="single" w:sz="4" w:space="0" w:color="auto"/>
              <w:right w:val="single" w:sz="4" w:space="0" w:color="auto"/>
            </w:tcBorders>
            <w:shd w:val="clear" w:color="auto" w:fill="auto"/>
            <w:noWrap/>
            <w:vAlign w:val="center"/>
            <w:hideMark/>
          </w:tcPr>
          <w:p w14:paraId="79D1396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B8A78B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93812D3" w14:textId="368874A5"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736FDC5" w14:textId="6FF8934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Tạo</w:t>
            </w:r>
            <w:r w:rsidRPr="002E6A38">
              <w:rPr>
                <w:rFonts w:ascii="Times New Roman" w:hAnsi="Times New Roman"/>
                <w:bCs w:val="0"/>
                <w:sz w:val="26"/>
                <w:szCs w:val="26"/>
              </w:rPr>
              <w:t xml:space="preserve"> báo cáo tình hình sử dụng vật tư thực hành </w:t>
            </w:r>
          </w:p>
        </w:tc>
        <w:tc>
          <w:tcPr>
            <w:tcW w:w="2410" w:type="dxa"/>
            <w:tcBorders>
              <w:top w:val="nil"/>
              <w:left w:val="nil"/>
              <w:bottom w:val="single" w:sz="4" w:space="0" w:color="auto"/>
              <w:right w:val="single" w:sz="4" w:space="0" w:color="auto"/>
            </w:tcBorders>
            <w:shd w:val="clear" w:color="auto" w:fill="auto"/>
            <w:noWrap/>
            <w:vAlign w:val="center"/>
            <w:hideMark/>
          </w:tcPr>
          <w:p w14:paraId="73B25597"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22BFD3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A44FB70" w14:textId="2BEFAC5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36EC910" w14:textId="2D970A42"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Sửa</w:t>
            </w:r>
            <w:r w:rsidRPr="002E6A38">
              <w:rPr>
                <w:rFonts w:ascii="Times New Roman" w:hAnsi="Times New Roman"/>
                <w:bCs w:val="0"/>
                <w:sz w:val="26"/>
                <w:szCs w:val="26"/>
              </w:rPr>
              <w:t xml:space="preserve"> báo cáo tình hình sử dụng vật tư thực hành </w:t>
            </w:r>
          </w:p>
        </w:tc>
        <w:tc>
          <w:tcPr>
            <w:tcW w:w="2410" w:type="dxa"/>
            <w:tcBorders>
              <w:top w:val="nil"/>
              <w:left w:val="nil"/>
              <w:bottom w:val="single" w:sz="4" w:space="0" w:color="auto"/>
              <w:right w:val="single" w:sz="4" w:space="0" w:color="auto"/>
            </w:tcBorders>
            <w:shd w:val="clear" w:color="auto" w:fill="auto"/>
            <w:noWrap/>
            <w:vAlign w:val="center"/>
            <w:hideMark/>
          </w:tcPr>
          <w:p w14:paraId="3C24285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6E31CB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C9E6452" w14:textId="24B2791E"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37B9E37" w14:textId="30AFD05C"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báo cáo tình hình sử dụng vật tư thực hành </w:t>
            </w:r>
          </w:p>
        </w:tc>
        <w:tc>
          <w:tcPr>
            <w:tcW w:w="2410" w:type="dxa"/>
            <w:tcBorders>
              <w:top w:val="nil"/>
              <w:left w:val="nil"/>
              <w:bottom w:val="single" w:sz="4" w:space="0" w:color="auto"/>
              <w:right w:val="single" w:sz="4" w:space="0" w:color="auto"/>
            </w:tcBorders>
            <w:shd w:val="clear" w:color="auto" w:fill="auto"/>
            <w:noWrap/>
            <w:vAlign w:val="center"/>
            <w:hideMark/>
          </w:tcPr>
          <w:p w14:paraId="18718AB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2449C5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1D185F3" w14:textId="6DDD37A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E0CA394" w14:textId="50AF8F43"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excel báo cáo tình hình sử dụng vật tư thực hành </w:t>
            </w:r>
          </w:p>
        </w:tc>
        <w:tc>
          <w:tcPr>
            <w:tcW w:w="2410" w:type="dxa"/>
            <w:tcBorders>
              <w:top w:val="nil"/>
              <w:left w:val="nil"/>
              <w:bottom w:val="single" w:sz="4" w:space="0" w:color="auto"/>
              <w:right w:val="single" w:sz="4" w:space="0" w:color="auto"/>
            </w:tcBorders>
            <w:shd w:val="clear" w:color="auto" w:fill="auto"/>
            <w:noWrap/>
            <w:vAlign w:val="center"/>
            <w:hideMark/>
          </w:tcPr>
          <w:p w14:paraId="05EC389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F70D5F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D2E0C52" w14:textId="5AAC237B"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A9B7C68" w14:textId="70D98A91"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sổ kho </w:t>
            </w:r>
          </w:p>
        </w:tc>
        <w:tc>
          <w:tcPr>
            <w:tcW w:w="2410" w:type="dxa"/>
            <w:tcBorders>
              <w:top w:val="nil"/>
              <w:left w:val="nil"/>
              <w:bottom w:val="single" w:sz="4" w:space="0" w:color="auto"/>
              <w:right w:val="single" w:sz="4" w:space="0" w:color="auto"/>
            </w:tcBorders>
            <w:shd w:val="clear" w:color="auto" w:fill="auto"/>
            <w:noWrap/>
            <w:vAlign w:val="center"/>
            <w:hideMark/>
          </w:tcPr>
          <w:p w14:paraId="1A007AB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ADE0854"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6CE0907" w14:textId="18DA199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93D1B45" w14:textId="2AC416BA"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1D2269" w:rsidRPr="002E6A38">
              <w:rPr>
                <w:rFonts w:ascii="Times New Roman" w:hAnsi="Times New Roman"/>
                <w:bCs w:val="0"/>
                <w:sz w:val="26"/>
                <w:szCs w:val="26"/>
              </w:rPr>
              <w:t>T</w:t>
            </w:r>
            <w:r w:rsidRPr="002E6A38">
              <w:rPr>
                <w:rFonts w:ascii="Times New Roman" w:hAnsi="Times New Roman"/>
                <w:bCs w:val="0"/>
                <w:sz w:val="26"/>
                <w:szCs w:val="26"/>
              </w:rPr>
              <w:t>ra cứu thông tin sổ kho</w:t>
            </w:r>
          </w:p>
        </w:tc>
        <w:tc>
          <w:tcPr>
            <w:tcW w:w="2410" w:type="dxa"/>
            <w:tcBorders>
              <w:top w:val="nil"/>
              <w:left w:val="nil"/>
              <w:bottom w:val="single" w:sz="4" w:space="0" w:color="auto"/>
              <w:right w:val="single" w:sz="4" w:space="0" w:color="auto"/>
            </w:tcBorders>
            <w:shd w:val="clear" w:color="auto" w:fill="auto"/>
            <w:noWrap/>
            <w:vAlign w:val="center"/>
            <w:hideMark/>
          </w:tcPr>
          <w:p w14:paraId="684C1C1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Truy vấn dữ liệu</w:t>
            </w:r>
          </w:p>
        </w:tc>
      </w:tr>
      <w:tr w:rsidR="00DF50A2" w:rsidRPr="002E6A38" w14:paraId="6988839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2F248EB" w14:textId="0214DC5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3E4475F" w14:textId="7DE6658E"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excel sổ kho </w:t>
            </w:r>
          </w:p>
        </w:tc>
        <w:tc>
          <w:tcPr>
            <w:tcW w:w="2410" w:type="dxa"/>
            <w:tcBorders>
              <w:top w:val="nil"/>
              <w:left w:val="nil"/>
              <w:bottom w:val="single" w:sz="4" w:space="0" w:color="auto"/>
              <w:right w:val="single" w:sz="4" w:space="0" w:color="auto"/>
            </w:tcBorders>
            <w:shd w:val="clear" w:color="auto" w:fill="auto"/>
            <w:noWrap/>
            <w:vAlign w:val="center"/>
            <w:hideMark/>
          </w:tcPr>
          <w:p w14:paraId="4792E5D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AF85BB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52DBFFB" w14:textId="75560D0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72ABE86" w14:textId="2A8C4688" w:rsidR="0003124E" w:rsidRPr="002E6A38" w:rsidRDefault="0057327F"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 xml:space="preserve">phiếu nhập kho </w:t>
            </w:r>
          </w:p>
        </w:tc>
        <w:tc>
          <w:tcPr>
            <w:tcW w:w="2410" w:type="dxa"/>
            <w:tcBorders>
              <w:top w:val="nil"/>
              <w:left w:val="nil"/>
              <w:bottom w:val="single" w:sz="4" w:space="0" w:color="auto"/>
              <w:right w:val="single" w:sz="4" w:space="0" w:color="auto"/>
            </w:tcBorders>
            <w:shd w:val="clear" w:color="auto" w:fill="auto"/>
            <w:noWrap/>
            <w:vAlign w:val="center"/>
            <w:hideMark/>
          </w:tcPr>
          <w:p w14:paraId="7DDBF95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F64C47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4E33374" w14:textId="013EEFC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B39B6FE" w14:textId="15E30D32"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Sửa</w:t>
            </w:r>
            <w:r w:rsidRPr="002E6A38">
              <w:rPr>
                <w:rFonts w:ascii="Times New Roman" w:hAnsi="Times New Roman"/>
                <w:bCs w:val="0"/>
                <w:sz w:val="26"/>
                <w:szCs w:val="26"/>
              </w:rPr>
              <w:t xml:space="preserve"> phiếu nhập kho </w:t>
            </w:r>
          </w:p>
        </w:tc>
        <w:tc>
          <w:tcPr>
            <w:tcW w:w="2410" w:type="dxa"/>
            <w:tcBorders>
              <w:top w:val="nil"/>
              <w:left w:val="nil"/>
              <w:bottom w:val="single" w:sz="4" w:space="0" w:color="auto"/>
              <w:right w:val="single" w:sz="4" w:space="0" w:color="auto"/>
            </w:tcBorders>
            <w:shd w:val="clear" w:color="auto" w:fill="auto"/>
            <w:noWrap/>
            <w:vAlign w:val="center"/>
            <w:hideMark/>
          </w:tcPr>
          <w:p w14:paraId="302DFD8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651EA3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7D10210" w14:textId="6681B095"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848DF93" w14:textId="1D40122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phiếu nhập kho </w:t>
            </w:r>
          </w:p>
        </w:tc>
        <w:tc>
          <w:tcPr>
            <w:tcW w:w="2410" w:type="dxa"/>
            <w:tcBorders>
              <w:top w:val="nil"/>
              <w:left w:val="nil"/>
              <w:bottom w:val="single" w:sz="4" w:space="0" w:color="auto"/>
              <w:right w:val="single" w:sz="4" w:space="0" w:color="auto"/>
            </w:tcBorders>
            <w:shd w:val="clear" w:color="auto" w:fill="auto"/>
            <w:noWrap/>
            <w:vAlign w:val="center"/>
            <w:hideMark/>
          </w:tcPr>
          <w:p w14:paraId="1EB5FA5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3A9A928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F924D0A" w14:textId="186037AC"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AA26069" w14:textId="592F3FA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phiếu nhập kho </w:t>
            </w:r>
          </w:p>
        </w:tc>
        <w:tc>
          <w:tcPr>
            <w:tcW w:w="2410" w:type="dxa"/>
            <w:tcBorders>
              <w:top w:val="nil"/>
              <w:left w:val="nil"/>
              <w:bottom w:val="single" w:sz="4" w:space="0" w:color="auto"/>
              <w:right w:val="single" w:sz="4" w:space="0" w:color="auto"/>
            </w:tcBorders>
            <w:shd w:val="clear" w:color="auto" w:fill="auto"/>
            <w:noWrap/>
            <w:vAlign w:val="center"/>
            <w:hideMark/>
          </w:tcPr>
          <w:p w14:paraId="0259659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910FF3A"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6F4A5AE" w14:textId="3E4483D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284E420" w14:textId="16684B50" w:rsidR="0003124E" w:rsidRPr="002E6A38" w:rsidRDefault="0057327F"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 xml:space="preserve">phiếu xuất kho </w:t>
            </w:r>
          </w:p>
        </w:tc>
        <w:tc>
          <w:tcPr>
            <w:tcW w:w="2410" w:type="dxa"/>
            <w:tcBorders>
              <w:top w:val="nil"/>
              <w:left w:val="nil"/>
              <w:bottom w:val="single" w:sz="4" w:space="0" w:color="auto"/>
              <w:right w:val="single" w:sz="4" w:space="0" w:color="auto"/>
            </w:tcBorders>
            <w:shd w:val="clear" w:color="auto" w:fill="auto"/>
            <w:noWrap/>
            <w:vAlign w:val="center"/>
            <w:hideMark/>
          </w:tcPr>
          <w:p w14:paraId="3F303FE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E0D424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C1C3148" w14:textId="6583D94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09B6F7F" w14:textId="764E685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Sửa</w:t>
            </w:r>
            <w:r w:rsidRPr="002E6A38">
              <w:rPr>
                <w:rFonts w:ascii="Times New Roman" w:hAnsi="Times New Roman"/>
                <w:bCs w:val="0"/>
                <w:sz w:val="26"/>
                <w:szCs w:val="26"/>
              </w:rPr>
              <w:t xml:space="preserve"> phiếu xuất kho </w:t>
            </w:r>
          </w:p>
        </w:tc>
        <w:tc>
          <w:tcPr>
            <w:tcW w:w="2410" w:type="dxa"/>
            <w:tcBorders>
              <w:top w:val="nil"/>
              <w:left w:val="nil"/>
              <w:bottom w:val="single" w:sz="4" w:space="0" w:color="auto"/>
              <w:right w:val="single" w:sz="4" w:space="0" w:color="auto"/>
            </w:tcBorders>
            <w:shd w:val="clear" w:color="auto" w:fill="auto"/>
            <w:noWrap/>
            <w:vAlign w:val="center"/>
            <w:hideMark/>
          </w:tcPr>
          <w:p w14:paraId="26113AE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vào</w:t>
            </w:r>
          </w:p>
        </w:tc>
      </w:tr>
      <w:tr w:rsidR="00DF50A2" w:rsidRPr="002E6A38" w14:paraId="11AC3E3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DB46486" w14:textId="0E345045"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C815480" w14:textId="5BCFEC2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phiếu xuất kho </w:t>
            </w:r>
          </w:p>
        </w:tc>
        <w:tc>
          <w:tcPr>
            <w:tcW w:w="2410" w:type="dxa"/>
            <w:tcBorders>
              <w:top w:val="nil"/>
              <w:left w:val="nil"/>
              <w:bottom w:val="single" w:sz="4" w:space="0" w:color="auto"/>
              <w:right w:val="single" w:sz="4" w:space="0" w:color="auto"/>
            </w:tcBorders>
            <w:shd w:val="clear" w:color="auto" w:fill="auto"/>
            <w:noWrap/>
            <w:vAlign w:val="center"/>
            <w:hideMark/>
          </w:tcPr>
          <w:p w14:paraId="38939AF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vào</w:t>
            </w:r>
          </w:p>
        </w:tc>
      </w:tr>
      <w:tr w:rsidR="00DF50A2" w:rsidRPr="002E6A38" w14:paraId="464D6B0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7DB609B" w14:textId="07F80CC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615DC9E" w14:textId="44ED5BB3"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1D2269" w:rsidRPr="002E6A38">
              <w:rPr>
                <w:rFonts w:ascii="Times New Roman" w:hAnsi="Times New Roman"/>
                <w:bCs w:val="0"/>
                <w:sz w:val="26"/>
                <w:szCs w:val="26"/>
              </w:rPr>
              <w:t>X</w:t>
            </w:r>
            <w:r w:rsidRPr="002E6A38">
              <w:rPr>
                <w:rFonts w:ascii="Times New Roman" w:hAnsi="Times New Roman"/>
                <w:bCs w:val="0"/>
                <w:sz w:val="26"/>
                <w:szCs w:val="26"/>
              </w:rPr>
              <w:t xml:space="preserve">uất phiếu xuất kho </w:t>
            </w:r>
          </w:p>
        </w:tc>
        <w:tc>
          <w:tcPr>
            <w:tcW w:w="2410" w:type="dxa"/>
            <w:tcBorders>
              <w:top w:val="nil"/>
              <w:left w:val="nil"/>
              <w:bottom w:val="single" w:sz="4" w:space="0" w:color="auto"/>
              <w:right w:val="single" w:sz="4" w:space="0" w:color="auto"/>
            </w:tcBorders>
            <w:shd w:val="clear" w:color="auto" w:fill="auto"/>
            <w:noWrap/>
            <w:vAlign w:val="center"/>
            <w:hideMark/>
          </w:tcPr>
          <w:p w14:paraId="1FBD901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2A10F76"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31050AD" w14:textId="520E2FF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3F3C1DB" w14:textId="484E69F9"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tồn kho </w:t>
            </w:r>
          </w:p>
        </w:tc>
        <w:tc>
          <w:tcPr>
            <w:tcW w:w="2410" w:type="dxa"/>
            <w:tcBorders>
              <w:top w:val="nil"/>
              <w:left w:val="nil"/>
              <w:bottom w:val="single" w:sz="4" w:space="0" w:color="auto"/>
              <w:right w:val="single" w:sz="4" w:space="0" w:color="auto"/>
            </w:tcBorders>
            <w:shd w:val="clear" w:color="auto" w:fill="auto"/>
            <w:noWrap/>
            <w:vAlign w:val="center"/>
            <w:hideMark/>
          </w:tcPr>
          <w:p w14:paraId="7960D38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145A4B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7DAD4BE" w14:textId="0552E72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12063AD" w14:textId="0669219A"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12802" w:rsidRPr="002E6A38">
              <w:rPr>
                <w:rFonts w:ascii="Times New Roman" w:hAnsi="Times New Roman"/>
                <w:bCs w:val="0"/>
                <w:sz w:val="26"/>
                <w:szCs w:val="26"/>
              </w:rPr>
              <w:t>T</w:t>
            </w:r>
            <w:r w:rsidRPr="002E6A38">
              <w:rPr>
                <w:rFonts w:ascii="Times New Roman" w:hAnsi="Times New Roman"/>
                <w:bCs w:val="0"/>
                <w:sz w:val="26"/>
                <w:szCs w:val="26"/>
              </w:rPr>
              <w:t xml:space="preserve">ra cứu tồn kho </w:t>
            </w:r>
          </w:p>
        </w:tc>
        <w:tc>
          <w:tcPr>
            <w:tcW w:w="2410" w:type="dxa"/>
            <w:tcBorders>
              <w:top w:val="nil"/>
              <w:left w:val="nil"/>
              <w:bottom w:val="single" w:sz="4" w:space="0" w:color="auto"/>
              <w:right w:val="single" w:sz="4" w:space="0" w:color="auto"/>
            </w:tcBorders>
            <w:shd w:val="clear" w:color="auto" w:fill="auto"/>
            <w:noWrap/>
            <w:vAlign w:val="center"/>
            <w:hideMark/>
          </w:tcPr>
          <w:p w14:paraId="429CB7D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Truy vấn dữ liệu</w:t>
            </w:r>
          </w:p>
        </w:tc>
      </w:tr>
      <w:tr w:rsidR="00DF50A2" w:rsidRPr="002E6A38" w14:paraId="323C6E3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7CC2897" w14:textId="5879B30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E3E0039" w14:textId="2D46377C"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tồn kho </w:t>
            </w:r>
          </w:p>
        </w:tc>
        <w:tc>
          <w:tcPr>
            <w:tcW w:w="2410" w:type="dxa"/>
            <w:tcBorders>
              <w:top w:val="nil"/>
              <w:left w:val="nil"/>
              <w:bottom w:val="single" w:sz="4" w:space="0" w:color="auto"/>
              <w:right w:val="single" w:sz="4" w:space="0" w:color="auto"/>
            </w:tcBorders>
            <w:shd w:val="clear" w:color="auto" w:fill="auto"/>
            <w:noWrap/>
            <w:vAlign w:val="center"/>
            <w:hideMark/>
          </w:tcPr>
          <w:p w14:paraId="1B9B5C9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2DF268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35E0262" w14:textId="4FD51B4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88E5CD7" w14:textId="6F0783C1"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sổ tổng hợp vật tư </w:t>
            </w:r>
          </w:p>
        </w:tc>
        <w:tc>
          <w:tcPr>
            <w:tcW w:w="2410" w:type="dxa"/>
            <w:tcBorders>
              <w:top w:val="nil"/>
              <w:left w:val="nil"/>
              <w:bottom w:val="single" w:sz="4" w:space="0" w:color="auto"/>
              <w:right w:val="single" w:sz="4" w:space="0" w:color="auto"/>
            </w:tcBorders>
            <w:shd w:val="clear" w:color="auto" w:fill="auto"/>
            <w:noWrap/>
            <w:vAlign w:val="center"/>
            <w:hideMark/>
          </w:tcPr>
          <w:p w14:paraId="688C8BE1"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8FC2C6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5D6098B" w14:textId="3D8484E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F39071E" w14:textId="19C81B0D"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1D2269" w:rsidRPr="002E6A38">
              <w:rPr>
                <w:rFonts w:ascii="Times New Roman" w:hAnsi="Times New Roman"/>
                <w:bCs w:val="0"/>
                <w:sz w:val="26"/>
                <w:szCs w:val="26"/>
              </w:rPr>
              <w:t>T</w:t>
            </w:r>
            <w:r w:rsidRPr="002E6A38">
              <w:rPr>
                <w:rFonts w:ascii="Times New Roman" w:hAnsi="Times New Roman"/>
                <w:bCs w:val="0"/>
                <w:sz w:val="26"/>
                <w:szCs w:val="26"/>
              </w:rPr>
              <w:t xml:space="preserve">ra cứu sổ tổng hợp vật tư </w:t>
            </w:r>
          </w:p>
        </w:tc>
        <w:tc>
          <w:tcPr>
            <w:tcW w:w="2410" w:type="dxa"/>
            <w:tcBorders>
              <w:top w:val="nil"/>
              <w:left w:val="nil"/>
              <w:bottom w:val="single" w:sz="4" w:space="0" w:color="auto"/>
              <w:right w:val="single" w:sz="4" w:space="0" w:color="auto"/>
            </w:tcBorders>
            <w:shd w:val="clear" w:color="auto" w:fill="auto"/>
            <w:noWrap/>
            <w:vAlign w:val="center"/>
            <w:hideMark/>
          </w:tcPr>
          <w:p w14:paraId="39D2D9D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Truy vấn dữ liệu</w:t>
            </w:r>
          </w:p>
        </w:tc>
      </w:tr>
      <w:tr w:rsidR="00DF50A2" w:rsidRPr="002E6A38" w14:paraId="37931754"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D404BB4" w14:textId="1FEB736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6A4FB87" w14:textId="082C035C"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excel sổ tổng hợp vật tư</w:t>
            </w:r>
          </w:p>
        </w:tc>
        <w:tc>
          <w:tcPr>
            <w:tcW w:w="2410" w:type="dxa"/>
            <w:tcBorders>
              <w:top w:val="nil"/>
              <w:left w:val="nil"/>
              <w:bottom w:val="single" w:sz="4" w:space="0" w:color="auto"/>
              <w:right w:val="single" w:sz="4" w:space="0" w:color="auto"/>
            </w:tcBorders>
            <w:shd w:val="clear" w:color="auto" w:fill="auto"/>
            <w:noWrap/>
            <w:vAlign w:val="center"/>
            <w:hideMark/>
          </w:tcPr>
          <w:p w14:paraId="52523A4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FD9513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0F2C151" w14:textId="26B6F5F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BEF0510" w14:textId="754841B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Tìm</w:t>
            </w:r>
            <w:r w:rsidRPr="002E6A38">
              <w:rPr>
                <w:rFonts w:ascii="Times New Roman" w:hAnsi="Times New Roman"/>
                <w:bCs w:val="0"/>
                <w:sz w:val="26"/>
                <w:szCs w:val="26"/>
              </w:rPr>
              <w:t xml:space="preserve"> kiếm tình trạng hóa chất vật tư </w:t>
            </w:r>
          </w:p>
        </w:tc>
        <w:tc>
          <w:tcPr>
            <w:tcW w:w="2410" w:type="dxa"/>
            <w:tcBorders>
              <w:top w:val="nil"/>
              <w:left w:val="nil"/>
              <w:bottom w:val="single" w:sz="4" w:space="0" w:color="auto"/>
              <w:right w:val="single" w:sz="4" w:space="0" w:color="auto"/>
            </w:tcBorders>
            <w:shd w:val="clear" w:color="auto" w:fill="auto"/>
            <w:noWrap/>
            <w:vAlign w:val="center"/>
            <w:hideMark/>
          </w:tcPr>
          <w:p w14:paraId="3BA1F8F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Truy vấn dữ liệu</w:t>
            </w:r>
          </w:p>
        </w:tc>
      </w:tr>
      <w:tr w:rsidR="00DF50A2" w:rsidRPr="002E6A38" w14:paraId="70E76D2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F0D358B" w14:textId="5406930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8CC06CA" w14:textId="23893643"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chi tiết tình trạng hóa chất vật tư</w:t>
            </w:r>
          </w:p>
        </w:tc>
        <w:tc>
          <w:tcPr>
            <w:tcW w:w="2410" w:type="dxa"/>
            <w:tcBorders>
              <w:top w:val="nil"/>
              <w:left w:val="nil"/>
              <w:bottom w:val="single" w:sz="4" w:space="0" w:color="auto"/>
              <w:right w:val="single" w:sz="4" w:space="0" w:color="auto"/>
            </w:tcBorders>
            <w:shd w:val="clear" w:color="auto" w:fill="auto"/>
            <w:noWrap/>
            <w:vAlign w:val="center"/>
            <w:hideMark/>
          </w:tcPr>
          <w:p w14:paraId="662D3F6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48981C1"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95427BE" w14:textId="1B43DB13"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C85A07B" w14:textId="522FBA6A"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lịch sử sử dụng hóa chất vật tư</w:t>
            </w:r>
          </w:p>
        </w:tc>
        <w:tc>
          <w:tcPr>
            <w:tcW w:w="2410" w:type="dxa"/>
            <w:tcBorders>
              <w:top w:val="nil"/>
              <w:left w:val="nil"/>
              <w:bottom w:val="single" w:sz="4" w:space="0" w:color="auto"/>
              <w:right w:val="single" w:sz="4" w:space="0" w:color="auto"/>
            </w:tcBorders>
            <w:shd w:val="clear" w:color="auto" w:fill="auto"/>
            <w:noWrap/>
            <w:vAlign w:val="center"/>
            <w:hideMark/>
          </w:tcPr>
          <w:p w14:paraId="1D6A5D49"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62CFACD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A43807B" w14:textId="153825B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AA4F7CE" w14:textId="2A13ABF4" w:rsidR="0003124E" w:rsidRPr="002E6A38" w:rsidRDefault="0057327F"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thông tin nhà cung ứng/cung cấp</w:t>
            </w:r>
          </w:p>
        </w:tc>
        <w:tc>
          <w:tcPr>
            <w:tcW w:w="2410" w:type="dxa"/>
            <w:tcBorders>
              <w:top w:val="nil"/>
              <w:left w:val="nil"/>
              <w:bottom w:val="single" w:sz="4" w:space="0" w:color="auto"/>
              <w:right w:val="single" w:sz="4" w:space="0" w:color="auto"/>
            </w:tcBorders>
            <w:shd w:val="clear" w:color="auto" w:fill="auto"/>
            <w:noWrap/>
            <w:vAlign w:val="center"/>
            <w:hideMark/>
          </w:tcPr>
          <w:p w14:paraId="75C35CE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06004504"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4265A18" w14:textId="260BD81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E5B2814" w14:textId="2B5DD14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Sửa</w:t>
            </w:r>
            <w:r w:rsidRPr="002E6A38">
              <w:rPr>
                <w:rFonts w:ascii="Times New Roman" w:hAnsi="Times New Roman"/>
                <w:bCs w:val="0"/>
                <w:sz w:val="26"/>
                <w:szCs w:val="26"/>
              </w:rPr>
              <w:t xml:space="preserve"> thông tin nhà cung ứng /cung cấp</w:t>
            </w:r>
          </w:p>
        </w:tc>
        <w:tc>
          <w:tcPr>
            <w:tcW w:w="2410" w:type="dxa"/>
            <w:tcBorders>
              <w:top w:val="nil"/>
              <w:left w:val="nil"/>
              <w:bottom w:val="single" w:sz="4" w:space="0" w:color="auto"/>
              <w:right w:val="single" w:sz="4" w:space="0" w:color="auto"/>
            </w:tcBorders>
            <w:shd w:val="clear" w:color="auto" w:fill="auto"/>
            <w:noWrap/>
            <w:vAlign w:val="center"/>
            <w:hideMark/>
          </w:tcPr>
          <w:p w14:paraId="6A1D6D8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B88117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36463EC" w14:textId="2F6CBDF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D5A3AC9" w14:textId="12E309FB"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thông tin nhà cung ứng /cung cấp</w:t>
            </w:r>
          </w:p>
        </w:tc>
        <w:tc>
          <w:tcPr>
            <w:tcW w:w="2410" w:type="dxa"/>
            <w:tcBorders>
              <w:top w:val="nil"/>
              <w:left w:val="nil"/>
              <w:bottom w:val="single" w:sz="4" w:space="0" w:color="auto"/>
              <w:right w:val="single" w:sz="4" w:space="0" w:color="auto"/>
            </w:tcBorders>
            <w:shd w:val="clear" w:color="auto" w:fill="auto"/>
            <w:noWrap/>
            <w:vAlign w:val="center"/>
            <w:hideMark/>
          </w:tcPr>
          <w:p w14:paraId="198E19F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254C7AC"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E130D86" w14:textId="79BFC87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BFA9AEF" w14:textId="0A4615D9"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danh sách nhà cung cấp</w:t>
            </w:r>
          </w:p>
        </w:tc>
        <w:tc>
          <w:tcPr>
            <w:tcW w:w="2410" w:type="dxa"/>
            <w:tcBorders>
              <w:top w:val="nil"/>
              <w:left w:val="nil"/>
              <w:bottom w:val="single" w:sz="4" w:space="0" w:color="auto"/>
              <w:right w:val="single" w:sz="4" w:space="0" w:color="auto"/>
            </w:tcBorders>
            <w:shd w:val="clear" w:color="auto" w:fill="auto"/>
            <w:noWrap/>
            <w:vAlign w:val="center"/>
            <w:hideMark/>
          </w:tcPr>
          <w:p w14:paraId="481680B7"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DE45A4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97CC722" w14:textId="4D7AC8C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2F03F4A" w14:textId="7171540A" w:rsidR="0003124E" w:rsidRPr="002E6A38" w:rsidRDefault="0057327F"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03124E" w:rsidRPr="002E6A38">
              <w:rPr>
                <w:rFonts w:ascii="Times New Roman" w:hAnsi="Times New Roman"/>
                <w:bCs w:val="0"/>
                <w:sz w:val="26"/>
                <w:szCs w:val="26"/>
              </w:rPr>
              <w:t>mới đơn hàng</w:t>
            </w:r>
          </w:p>
        </w:tc>
        <w:tc>
          <w:tcPr>
            <w:tcW w:w="2410" w:type="dxa"/>
            <w:tcBorders>
              <w:top w:val="nil"/>
              <w:left w:val="nil"/>
              <w:bottom w:val="single" w:sz="4" w:space="0" w:color="auto"/>
              <w:right w:val="single" w:sz="4" w:space="0" w:color="auto"/>
            </w:tcBorders>
            <w:shd w:val="clear" w:color="auto" w:fill="auto"/>
            <w:noWrap/>
            <w:vAlign w:val="center"/>
            <w:hideMark/>
          </w:tcPr>
          <w:p w14:paraId="45B8CEDA"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3BAD68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C687B3D" w14:textId="7A769AF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F4C8908" w14:textId="1B2F157A"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Sửa</w:t>
            </w:r>
            <w:r w:rsidRPr="002E6A38">
              <w:rPr>
                <w:rFonts w:ascii="Times New Roman" w:hAnsi="Times New Roman"/>
                <w:bCs w:val="0"/>
                <w:sz w:val="26"/>
                <w:szCs w:val="26"/>
              </w:rPr>
              <w:t xml:space="preserve"> đơn hàng</w:t>
            </w:r>
          </w:p>
        </w:tc>
        <w:tc>
          <w:tcPr>
            <w:tcW w:w="2410" w:type="dxa"/>
            <w:tcBorders>
              <w:top w:val="nil"/>
              <w:left w:val="nil"/>
              <w:bottom w:val="single" w:sz="4" w:space="0" w:color="auto"/>
              <w:right w:val="single" w:sz="4" w:space="0" w:color="auto"/>
            </w:tcBorders>
            <w:shd w:val="clear" w:color="auto" w:fill="auto"/>
            <w:noWrap/>
            <w:vAlign w:val="center"/>
            <w:hideMark/>
          </w:tcPr>
          <w:p w14:paraId="6631E8B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E3951D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1C3FB03" w14:textId="3323F9E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6818E5C" w14:textId="1FE906E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7327F" w:rsidRPr="002E6A38">
              <w:rPr>
                <w:rFonts w:ascii="Times New Roman" w:hAnsi="Times New Roman"/>
                <w:bCs w:val="0"/>
                <w:sz w:val="26"/>
                <w:szCs w:val="26"/>
              </w:rPr>
              <w:t>Xóa</w:t>
            </w:r>
            <w:r w:rsidRPr="002E6A38">
              <w:rPr>
                <w:rFonts w:ascii="Times New Roman" w:hAnsi="Times New Roman"/>
                <w:bCs w:val="0"/>
                <w:sz w:val="26"/>
                <w:szCs w:val="26"/>
              </w:rPr>
              <w:t xml:space="preserve"> đơn hàng</w:t>
            </w:r>
          </w:p>
        </w:tc>
        <w:tc>
          <w:tcPr>
            <w:tcW w:w="2410" w:type="dxa"/>
            <w:tcBorders>
              <w:top w:val="nil"/>
              <w:left w:val="nil"/>
              <w:bottom w:val="single" w:sz="4" w:space="0" w:color="auto"/>
              <w:right w:val="single" w:sz="4" w:space="0" w:color="auto"/>
            </w:tcBorders>
            <w:shd w:val="clear" w:color="auto" w:fill="auto"/>
            <w:noWrap/>
            <w:vAlign w:val="center"/>
            <w:hideMark/>
          </w:tcPr>
          <w:p w14:paraId="133F4B5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04FDC24"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805A920" w14:textId="0636FCA5"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C3632EE" w14:textId="41AAE49A"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lịch sử đơn hàng</w:t>
            </w:r>
          </w:p>
        </w:tc>
        <w:tc>
          <w:tcPr>
            <w:tcW w:w="2410" w:type="dxa"/>
            <w:tcBorders>
              <w:top w:val="nil"/>
              <w:left w:val="nil"/>
              <w:bottom w:val="single" w:sz="4" w:space="0" w:color="auto"/>
              <w:right w:val="single" w:sz="4" w:space="0" w:color="auto"/>
            </w:tcBorders>
            <w:shd w:val="clear" w:color="auto" w:fill="auto"/>
            <w:noWrap/>
            <w:vAlign w:val="center"/>
            <w:hideMark/>
          </w:tcPr>
          <w:p w14:paraId="164C832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199542D"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62BCFF4F" w14:textId="068704BC"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79B5650" w14:textId="2ACAB87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thông tin đơn hàng</w:t>
            </w:r>
          </w:p>
        </w:tc>
        <w:tc>
          <w:tcPr>
            <w:tcW w:w="2410" w:type="dxa"/>
            <w:tcBorders>
              <w:top w:val="nil"/>
              <w:left w:val="nil"/>
              <w:bottom w:val="single" w:sz="4" w:space="0" w:color="auto"/>
              <w:right w:val="single" w:sz="4" w:space="0" w:color="auto"/>
            </w:tcBorders>
            <w:shd w:val="clear" w:color="auto" w:fill="auto"/>
            <w:noWrap/>
            <w:vAlign w:val="center"/>
            <w:hideMark/>
          </w:tcPr>
          <w:p w14:paraId="6D4B020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B6F20E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23F44F3" w14:textId="04CD5C05"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044E8D4" w14:textId="79AA0F64"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DA0314" w:rsidRPr="002E6A38">
              <w:rPr>
                <w:rFonts w:ascii="Times New Roman" w:hAnsi="Times New Roman"/>
                <w:bCs w:val="0"/>
                <w:sz w:val="26"/>
                <w:szCs w:val="26"/>
              </w:rPr>
              <w:t>Hiển</w:t>
            </w:r>
            <w:r w:rsidRPr="002E6A38">
              <w:rPr>
                <w:rFonts w:ascii="Times New Roman" w:hAnsi="Times New Roman"/>
                <w:bCs w:val="0"/>
                <w:sz w:val="26"/>
                <w:szCs w:val="26"/>
              </w:rPr>
              <w:t xml:space="preserve"> thị thống kê lượng tiêu thụ theo từng vật tư </w:t>
            </w:r>
          </w:p>
        </w:tc>
        <w:tc>
          <w:tcPr>
            <w:tcW w:w="2410" w:type="dxa"/>
            <w:tcBorders>
              <w:top w:val="nil"/>
              <w:left w:val="nil"/>
              <w:bottom w:val="single" w:sz="4" w:space="0" w:color="auto"/>
              <w:right w:val="single" w:sz="4" w:space="0" w:color="auto"/>
            </w:tcBorders>
            <w:shd w:val="clear" w:color="auto" w:fill="auto"/>
            <w:noWrap/>
            <w:vAlign w:val="center"/>
            <w:hideMark/>
          </w:tcPr>
          <w:p w14:paraId="1EA502F5"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476326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14D5A90" w14:textId="554FD660"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F9825B1" w14:textId="1ED65100"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thống kê vật tư tiêu hao và hóa chất sử dụng trong từng chương trình ngoại kiểm.</w:t>
            </w:r>
          </w:p>
        </w:tc>
        <w:tc>
          <w:tcPr>
            <w:tcW w:w="2410" w:type="dxa"/>
            <w:tcBorders>
              <w:top w:val="nil"/>
              <w:left w:val="nil"/>
              <w:bottom w:val="single" w:sz="4" w:space="0" w:color="auto"/>
              <w:right w:val="single" w:sz="4" w:space="0" w:color="auto"/>
            </w:tcBorders>
            <w:shd w:val="clear" w:color="auto" w:fill="auto"/>
            <w:noWrap/>
            <w:vAlign w:val="center"/>
            <w:hideMark/>
          </w:tcPr>
          <w:p w14:paraId="0AEB0046"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4A01B22"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578835D" w14:textId="72E0014E"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B5480FF" w14:textId="322F852C"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thống kê vật tư tiêu hao và hóa chất sử dụng trong từng thiết bị.</w:t>
            </w:r>
          </w:p>
        </w:tc>
        <w:tc>
          <w:tcPr>
            <w:tcW w:w="2410" w:type="dxa"/>
            <w:tcBorders>
              <w:top w:val="nil"/>
              <w:left w:val="nil"/>
              <w:bottom w:val="single" w:sz="4" w:space="0" w:color="auto"/>
              <w:right w:val="single" w:sz="4" w:space="0" w:color="auto"/>
            </w:tcBorders>
            <w:shd w:val="clear" w:color="auto" w:fill="auto"/>
            <w:noWrap/>
            <w:vAlign w:val="center"/>
            <w:hideMark/>
          </w:tcPr>
          <w:p w14:paraId="63E5740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2636765"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D3DE036" w14:textId="169F04C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09CF5103" w14:textId="09522EA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12802" w:rsidRPr="002E6A38">
              <w:rPr>
                <w:rFonts w:ascii="Times New Roman" w:hAnsi="Times New Roman"/>
                <w:bCs w:val="0"/>
                <w:sz w:val="26"/>
                <w:szCs w:val="26"/>
              </w:rPr>
              <w:t>Q</w:t>
            </w:r>
            <w:r w:rsidRPr="002E6A38">
              <w:rPr>
                <w:rFonts w:ascii="Times New Roman" w:hAnsi="Times New Roman"/>
                <w:bCs w:val="0"/>
                <w:sz w:val="26"/>
                <w:szCs w:val="26"/>
              </w:rPr>
              <w:t>uản lý và kết xuất các thông tin, tạo lập, in báo cáo nhập, xuất, tồn kho.</w:t>
            </w:r>
          </w:p>
        </w:tc>
        <w:tc>
          <w:tcPr>
            <w:tcW w:w="2410" w:type="dxa"/>
            <w:tcBorders>
              <w:top w:val="nil"/>
              <w:left w:val="nil"/>
              <w:bottom w:val="single" w:sz="4" w:space="0" w:color="auto"/>
              <w:right w:val="single" w:sz="4" w:space="0" w:color="auto"/>
            </w:tcBorders>
            <w:shd w:val="clear" w:color="auto" w:fill="auto"/>
            <w:noWrap/>
            <w:vAlign w:val="center"/>
            <w:hideMark/>
          </w:tcPr>
          <w:p w14:paraId="716387F3"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1D9DBF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A8259BF" w14:textId="6D86E815"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5B9B5E0" w14:textId="5779195C"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58534A" w:rsidRPr="002E6A38">
              <w:rPr>
                <w:rFonts w:ascii="Times New Roman" w:hAnsi="Times New Roman"/>
                <w:bCs w:val="0"/>
                <w:sz w:val="26"/>
                <w:szCs w:val="26"/>
              </w:rPr>
              <w:t>Xem</w:t>
            </w:r>
            <w:r w:rsidRPr="002E6A38">
              <w:rPr>
                <w:rFonts w:ascii="Times New Roman" w:hAnsi="Times New Roman"/>
                <w:bCs w:val="0"/>
                <w:sz w:val="26"/>
                <w:szCs w:val="26"/>
              </w:rPr>
              <w:t xml:space="preserve"> thống kê vật tư tiêu hao và hóa chất theo số lô</w:t>
            </w:r>
            <w:r w:rsidR="00912802" w:rsidRPr="002E6A38">
              <w:rPr>
                <w:rFonts w:ascii="Times New Roman" w:hAnsi="Times New Roman"/>
                <w:bCs w:val="0"/>
                <w:sz w:val="26"/>
                <w:szCs w:val="26"/>
              </w:rPr>
              <w:t>,</w:t>
            </w:r>
            <w:r w:rsidRPr="002E6A38">
              <w:rPr>
                <w:rFonts w:ascii="Times New Roman" w:hAnsi="Times New Roman"/>
                <w:bCs w:val="0"/>
                <w:sz w:val="26"/>
                <w:szCs w:val="26"/>
              </w:rPr>
              <w:t xml:space="preserve"> hạn sử dụng</w:t>
            </w:r>
          </w:p>
        </w:tc>
        <w:tc>
          <w:tcPr>
            <w:tcW w:w="2410" w:type="dxa"/>
            <w:tcBorders>
              <w:top w:val="nil"/>
              <w:left w:val="nil"/>
              <w:bottom w:val="single" w:sz="4" w:space="0" w:color="auto"/>
              <w:right w:val="single" w:sz="4" w:space="0" w:color="auto"/>
            </w:tcBorders>
            <w:shd w:val="clear" w:color="auto" w:fill="auto"/>
            <w:noWrap/>
            <w:vAlign w:val="center"/>
            <w:hideMark/>
          </w:tcPr>
          <w:p w14:paraId="008322C7"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566A2FB"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DD7C0D5" w14:textId="6B826AC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90DA297" w14:textId="3B4AB4D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1D2269" w:rsidRPr="002E6A38">
              <w:rPr>
                <w:rFonts w:ascii="Times New Roman" w:hAnsi="Times New Roman"/>
                <w:bCs w:val="0"/>
                <w:sz w:val="26"/>
                <w:szCs w:val="26"/>
              </w:rPr>
              <w:t>Q</w:t>
            </w:r>
            <w:r w:rsidRPr="002E6A38">
              <w:rPr>
                <w:rFonts w:ascii="Times New Roman" w:hAnsi="Times New Roman"/>
                <w:bCs w:val="0"/>
                <w:sz w:val="26"/>
                <w:szCs w:val="26"/>
              </w:rPr>
              <w:t>uản lý kiểm kê theo các tiêu thức: ngày tháng kiểm kê, bộ phận kiểm kê, kho kiểm kê, số lượng kiểm kê …</w:t>
            </w:r>
          </w:p>
        </w:tc>
        <w:tc>
          <w:tcPr>
            <w:tcW w:w="2410" w:type="dxa"/>
            <w:tcBorders>
              <w:top w:val="nil"/>
              <w:left w:val="nil"/>
              <w:bottom w:val="single" w:sz="4" w:space="0" w:color="auto"/>
              <w:right w:val="single" w:sz="4" w:space="0" w:color="auto"/>
            </w:tcBorders>
            <w:shd w:val="clear" w:color="auto" w:fill="auto"/>
            <w:noWrap/>
            <w:vAlign w:val="center"/>
            <w:hideMark/>
          </w:tcPr>
          <w:p w14:paraId="5B235452"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843A72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D87652D" w14:textId="05467B8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E416210" w14:textId="59F0013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1D2269" w:rsidRPr="002E6A38">
              <w:rPr>
                <w:rFonts w:ascii="Times New Roman" w:hAnsi="Times New Roman"/>
                <w:bCs w:val="0"/>
                <w:sz w:val="26"/>
                <w:szCs w:val="26"/>
              </w:rPr>
              <w:t>T</w:t>
            </w:r>
            <w:r w:rsidRPr="002E6A38">
              <w:rPr>
                <w:rFonts w:ascii="Times New Roman" w:hAnsi="Times New Roman"/>
                <w:bCs w:val="0"/>
                <w:sz w:val="26"/>
                <w:szCs w:val="26"/>
              </w:rPr>
              <w:t>ổng hợp các báo cáo tình hình nhập, xuất, tồn, báo cáo sử dụng, hư hao trong một kho hay trong toàn bộ đơn vị</w:t>
            </w:r>
          </w:p>
        </w:tc>
        <w:tc>
          <w:tcPr>
            <w:tcW w:w="2410" w:type="dxa"/>
            <w:tcBorders>
              <w:top w:val="nil"/>
              <w:left w:val="nil"/>
              <w:bottom w:val="single" w:sz="4" w:space="0" w:color="auto"/>
              <w:right w:val="single" w:sz="4" w:space="0" w:color="auto"/>
            </w:tcBorders>
            <w:shd w:val="clear" w:color="auto" w:fill="auto"/>
            <w:noWrap/>
            <w:vAlign w:val="center"/>
            <w:hideMark/>
          </w:tcPr>
          <w:p w14:paraId="3D5BDD4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8E9A41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66F96C0" w14:textId="7BFCD46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1F6FD99" w14:textId="4E4E9D89"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1D2269" w:rsidRPr="002E6A38">
              <w:rPr>
                <w:rFonts w:ascii="Times New Roman" w:hAnsi="Times New Roman"/>
                <w:bCs w:val="0"/>
                <w:sz w:val="26"/>
                <w:szCs w:val="26"/>
              </w:rPr>
              <w:t>T</w:t>
            </w:r>
            <w:r w:rsidRPr="002E6A38">
              <w:rPr>
                <w:rFonts w:ascii="Times New Roman" w:hAnsi="Times New Roman"/>
                <w:bCs w:val="0"/>
                <w:sz w:val="26"/>
                <w:szCs w:val="26"/>
              </w:rPr>
              <w:t>heo dõi tình hình nhập, xuất, tồn, hư hao của các bộ phận.</w:t>
            </w:r>
          </w:p>
        </w:tc>
        <w:tc>
          <w:tcPr>
            <w:tcW w:w="2410" w:type="dxa"/>
            <w:tcBorders>
              <w:top w:val="nil"/>
              <w:left w:val="nil"/>
              <w:bottom w:val="single" w:sz="4" w:space="0" w:color="auto"/>
              <w:right w:val="single" w:sz="4" w:space="0" w:color="auto"/>
            </w:tcBorders>
            <w:shd w:val="clear" w:color="auto" w:fill="auto"/>
            <w:noWrap/>
            <w:vAlign w:val="center"/>
            <w:hideMark/>
          </w:tcPr>
          <w:p w14:paraId="1B6B92C1"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CD61A0A"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64A00F9" w14:textId="2D6DA41A"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6013FD6A" w14:textId="13A8B03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1D2269" w:rsidRPr="002E6A38">
              <w:rPr>
                <w:rFonts w:ascii="Times New Roman" w:hAnsi="Times New Roman"/>
                <w:bCs w:val="0"/>
                <w:sz w:val="26"/>
                <w:szCs w:val="26"/>
              </w:rPr>
              <w:t>K</w:t>
            </w:r>
            <w:r w:rsidRPr="002E6A38">
              <w:rPr>
                <w:rFonts w:ascii="Times New Roman" w:hAnsi="Times New Roman"/>
                <w:bCs w:val="0"/>
                <w:sz w:val="26"/>
                <w:szCs w:val="26"/>
              </w:rPr>
              <w:t>ết xuất tổng hợp các sổ thẻ kho, sổ báo cáo sử dụng hóa chất, vật tư hàng ngày</w:t>
            </w:r>
          </w:p>
        </w:tc>
        <w:tc>
          <w:tcPr>
            <w:tcW w:w="2410" w:type="dxa"/>
            <w:tcBorders>
              <w:top w:val="nil"/>
              <w:left w:val="nil"/>
              <w:bottom w:val="single" w:sz="4" w:space="0" w:color="auto"/>
              <w:right w:val="single" w:sz="4" w:space="0" w:color="auto"/>
            </w:tcBorders>
            <w:shd w:val="clear" w:color="auto" w:fill="auto"/>
            <w:noWrap/>
            <w:vAlign w:val="center"/>
            <w:hideMark/>
          </w:tcPr>
          <w:p w14:paraId="79EDA4B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2AFED8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CB1C5C7" w14:textId="623D38E8"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AFD3C75" w14:textId="022819DA"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dự trù thiết bị</w:t>
            </w:r>
          </w:p>
        </w:tc>
        <w:tc>
          <w:tcPr>
            <w:tcW w:w="2410" w:type="dxa"/>
            <w:tcBorders>
              <w:top w:val="nil"/>
              <w:left w:val="nil"/>
              <w:bottom w:val="single" w:sz="4" w:space="0" w:color="auto"/>
              <w:right w:val="single" w:sz="4" w:space="0" w:color="auto"/>
            </w:tcBorders>
            <w:shd w:val="clear" w:color="auto" w:fill="auto"/>
            <w:noWrap/>
            <w:vAlign w:val="center"/>
            <w:hideMark/>
          </w:tcPr>
          <w:p w14:paraId="20053431"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3A9B5779"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32392B71" w14:textId="61BD16B6"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6445323" w14:textId="2A5B159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nhập mới thiết bị</w:t>
            </w:r>
          </w:p>
        </w:tc>
        <w:tc>
          <w:tcPr>
            <w:tcW w:w="2410" w:type="dxa"/>
            <w:tcBorders>
              <w:top w:val="nil"/>
              <w:left w:val="nil"/>
              <w:bottom w:val="single" w:sz="4" w:space="0" w:color="auto"/>
              <w:right w:val="single" w:sz="4" w:space="0" w:color="auto"/>
            </w:tcBorders>
            <w:shd w:val="clear" w:color="auto" w:fill="auto"/>
            <w:noWrap/>
            <w:vAlign w:val="center"/>
            <w:hideMark/>
          </w:tcPr>
          <w:p w14:paraId="16364254"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B8F9ED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4779751" w14:textId="2E1D3CAE"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AF500E1" w14:textId="64178542"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danh sách thiết bị hiện có tại đơn vị</w:t>
            </w:r>
          </w:p>
        </w:tc>
        <w:tc>
          <w:tcPr>
            <w:tcW w:w="2410" w:type="dxa"/>
            <w:tcBorders>
              <w:top w:val="nil"/>
              <w:left w:val="nil"/>
              <w:bottom w:val="single" w:sz="4" w:space="0" w:color="auto"/>
              <w:right w:val="single" w:sz="4" w:space="0" w:color="auto"/>
            </w:tcBorders>
            <w:shd w:val="clear" w:color="auto" w:fill="auto"/>
            <w:noWrap/>
            <w:vAlign w:val="center"/>
            <w:hideMark/>
          </w:tcPr>
          <w:p w14:paraId="142F745C"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2562E76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4FCECCB8" w14:textId="32AD9CA7"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B90847D" w14:textId="0618E092"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danh sách thiết bị hiện có tại đơn vị theo nhóm thiết bị</w:t>
            </w:r>
          </w:p>
        </w:tc>
        <w:tc>
          <w:tcPr>
            <w:tcW w:w="2410" w:type="dxa"/>
            <w:tcBorders>
              <w:top w:val="nil"/>
              <w:left w:val="nil"/>
              <w:bottom w:val="single" w:sz="4" w:space="0" w:color="auto"/>
              <w:right w:val="single" w:sz="4" w:space="0" w:color="auto"/>
            </w:tcBorders>
            <w:shd w:val="clear" w:color="auto" w:fill="auto"/>
            <w:noWrap/>
            <w:vAlign w:val="center"/>
            <w:hideMark/>
          </w:tcPr>
          <w:p w14:paraId="02377A7E"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44D0851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5E5413AA" w14:textId="495F8A6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5A8348E8" w14:textId="5D5CD6F9"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cấp phát trang thiết bị cho khoa phòng</w:t>
            </w:r>
          </w:p>
        </w:tc>
        <w:tc>
          <w:tcPr>
            <w:tcW w:w="2410" w:type="dxa"/>
            <w:tcBorders>
              <w:top w:val="nil"/>
              <w:left w:val="nil"/>
              <w:bottom w:val="single" w:sz="4" w:space="0" w:color="auto"/>
              <w:right w:val="single" w:sz="4" w:space="0" w:color="auto"/>
            </w:tcBorders>
            <w:shd w:val="clear" w:color="auto" w:fill="auto"/>
            <w:noWrap/>
            <w:vAlign w:val="center"/>
            <w:hideMark/>
          </w:tcPr>
          <w:p w14:paraId="7990D88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4386EB0"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0E8FBF52" w14:textId="714DAC84"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3BAB6416" w14:textId="70AEBA6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điều chuyển thiết bị</w:t>
            </w:r>
          </w:p>
        </w:tc>
        <w:tc>
          <w:tcPr>
            <w:tcW w:w="2410" w:type="dxa"/>
            <w:tcBorders>
              <w:top w:val="nil"/>
              <w:left w:val="nil"/>
              <w:bottom w:val="single" w:sz="4" w:space="0" w:color="auto"/>
              <w:right w:val="single" w:sz="4" w:space="0" w:color="auto"/>
            </w:tcBorders>
            <w:shd w:val="clear" w:color="auto" w:fill="auto"/>
            <w:noWrap/>
            <w:vAlign w:val="center"/>
            <w:hideMark/>
          </w:tcPr>
          <w:p w14:paraId="392B7BC8"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63CF6C3"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3FB3746" w14:textId="4BE04401"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27842A09" w14:textId="174B09A0"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tình hình bảo dưỡng thiết bị</w:t>
            </w:r>
          </w:p>
        </w:tc>
        <w:tc>
          <w:tcPr>
            <w:tcW w:w="2410" w:type="dxa"/>
            <w:tcBorders>
              <w:top w:val="nil"/>
              <w:left w:val="nil"/>
              <w:bottom w:val="single" w:sz="4" w:space="0" w:color="auto"/>
              <w:right w:val="single" w:sz="4" w:space="0" w:color="auto"/>
            </w:tcBorders>
            <w:shd w:val="clear" w:color="auto" w:fill="auto"/>
            <w:noWrap/>
            <w:vAlign w:val="center"/>
            <w:hideMark/>
          </w:tcPr>
          <w:p w14:paraId="144D5830"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042F77E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1BD38211" w14:textId="759DC489"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1C3176F5" w14:textId="772E0C3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thiết bị đã/đang </w:t>
            </w:r>
            <w:r w:rsidR="0057327F" w:rsidRPr="002E6A38">
              <w:rPr>
                <w:rFonts w:ascii="Times New Roman" w:hAnsi="Times New Roman"/>
                <w:bCs w:val="0"/>
                <w:sz w:val="26"/>
                <w:szCs w:val="26"/>
              </w:rPr>
              <w:t>sửa</w:t>
            </w:r>
            <w:r w:rsidRPr="002E6A38">
              <w:rPr>
                <w:rFonts w:ascii="Times New Roman" w:hAnsi="Times New Roman"/>
                <w:bCs w:val="0"/>
                <w:sz w:val="26"/>
                <w:szCs w:val="26"/>
              </w:rPr>
              <w:t xml:space="preserve"> chữa</w:t>
            </w:r>
          </w:p>
        </w:tc>
        <w:tc>
          <w:tcPr>
            <w:tcW w:w="2410" w:type="dxa"/>
            <w:tcBorders>
              <w:top w:val="nil"/>
              <w:left w:val="nil"/>
              <w:bottom w:val="single" w:sz="4" w:space="0" w:color="auto"/>
              <w:right w:val="single" w:sz="4" w:space="0" w:color="auto"/>
            </w:tcBorders>
            <w:shd w:val="clear" w:color="auto" w:fill="auto"/>
            <w:noWrap/>
            <w:vAlign w:val="center"/>
            <w:hideMark/>
          </w:tcPr>
          <w:p w14:paraId="30AD51FF"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85793FF"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C18CC90" w14:textId="4089A45F"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4E6C87C1" w14:textId="5153B385"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danh sách thiết bị chờ thanh lý</w:t>
            </w:r>
          </w:p>
        </w:tc>
        <w:tc>
          <w:tcPr>
            <w:tcW w:w="2410" w:type="dxa"/>
            <w:tcBorders>
              <w:top w:val="nil"/>
              <w:left w:val="nil"/>
              <w:bottom w:val="single" w:sz="4" w:space="0" w:color="auto"/>
              <w:right w:val="single" w:sz="4" w:space="0" w:color="auto"/>
            </w:tcBorders>
            <w:shd w:val="clear" w:color="auto" w:fill="auto"/>
            <w:noWrap/>
            <w:vAlign w:val="center"/>
            <w:hideMark/>
          </w:tcPr>
          <w:p w14:paraId="34A0CFFB"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C5A110E"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72D55FDF" w14:textId="7B7399DD"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ECBDDBA" w14:textId="0792774F"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thiết bị đã thanh lý</w:t>
            </w:r>
          </w:p>
        </w:tc>
        <w:tc>
          <w:tcPr>
            <w:tcW w:w="2410" w:type="dxa"/>
            <w:tcBorders>
              <w:top w:val="nil"/>
              <w:left w:val="nil"/>
              <w:bottom w:val="single" w:sz="4" w:space="0" w:color="auto"/>
              <w:right w:val="single" w:sz="4" w:space="0" w:color="auto"/>
            </w:tcBorders>
            <w:shd w:val="clear" w:color="auto" w:fill="auto"/>
            <w:noWrap/>
            <w:vAlign w:val="center"/>
            <w:hideMark/>
          </w:tcPr>
          <w:p w14:paraId="6E06222D"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50A1AE27" w14:textId="77777777" w:rsidTr="00CC01B0">
        <w:trPr>
          <w:trHeight w:val="710"/>
        </w:trPr>
        <w:tc>
          <w:tcPr>
            <w:tcW w:w="680" w:type="dxa"/>
            <w:tcBorders>
              <w:top w:val="nil"/>
              <w:left w:val="single" w:sz="4" w:space="0" w:color="auto"/>
              <w:bottom w:val="single" w:sz="4" w:space="0" w:color="auto"/>
              <w:right w:val="single" w:sz="4" w:space="0" w:color="auto"/>
            </w:tcBorders>
            <w:shd w:val="clear" w:color="auto" w:fill="auto"/>
            <w:noWrap/>
            <w:vAlign w:val="center"/>
          </w:tcPr>
          <w:p w14:paraId="264D37E7" w14:textId="1CE2ACD2"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nil"/>
              <w:left w:val="nil"/>
              <w:bottom w:val="single" w:sz="4" w:space="0" w:color="auto"/>
              <w:right w:val="single" w:sz="4" w:space="0" w:color="auto"/>
            </w:tcBorders>
            <w:shd w:val="clear" w:color="auto" w:fill="auto"/>
            <w:vAlign w:val="center"/>
            <w:hideMark/>
          </w:tcPr>
          <w:p w14:paraId="7B666F75" w14:textId="74EF5A08"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lý lịch thiết bị</w:t>
            </w:r>
          </w:p>
        </w:tc>
        <w:tc>
          <w:tcPr>
            <w:tcW w:w="2410" w:type="dxa"/>
            <w:tcBorders>
              <w:top w:val="nil"/>
              <w:left w:val="nil"/>
              <w:bottom w:val="single" w:sz="4" w:space="0" w:color="auto"/>
              <w:right w:val="single" w:sz="4" w:space="0" w:color="auto"/>
            </w:tcBorders>
            <w:shd w:val="clear" w:color="auto" w:fill="auto"/>
            <w:noWrap/>
            <w:vAlign w:val="center"/>
            <w:hideMark/>
          </w:tcPr>
          <w:p w14:paraId="23CED3D7"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128C8523" w14:textId="77777777" w:rsidTr="00CC01B0">
        <w:trPr>
          <w:trHeight w:val="710"/>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A30035" w14:textId="3F0CBFBE" w:rsidR="0003124E" w:rsidRPr="002E6A38" w:rsidRDefault="0003124E"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hideMark/>
          </w:tcPr>
          <w:p w14:paraId="394BDCA0" w14:textId="373F2881"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w:t>
            </w:r>
            <w:r w:rsidR="00940BF5" w:rsidRPr="002E6A38">
              <w:rPr>
                <w:rFonts w:ascii="Times New Roman" w:hAnsi="Times New Roman"/>
                <w:bCs w:val="0"/>
                <w:sz w:val="26"/>
                <w:szCs w:val="26"/>
              </w:rPr>
              <w:t>Xuất</w:t>
            </w:r>
            <w:r w:rsidRPr="002E6A38">
              <w:rPr>
                <w:rFonts w:ascii="Times New Roman" w:hAnsi="Times New Roman"/>
                <w:bCs w:val="0"/>
                <w:sz w:val="26"/>
                <w:szCs w:val="26"/>
              </w:rPr>
              <w:t xml:space="preserve"> báo cáo tổng hợp nhập xuất tồn thiết bị</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14:paraId="2E5BCB21" w14:textId="77777777" w:rsidR="0003124E" w:rsidRPr="002E6A38" w:rsidRDefault="0003124E"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F50A2" w:rsidRPr="002E6A38" w14:paraId="7ADBBCED" w14:textId="77777777" w:rsidTr="00CC01B0">
        <w:trPr>
          <w:trHeight w:val="522"/>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7BC88E" w14:textId="78DF6AD1" w:rsidR="00354BE9" w:rsidRPr="002E6A38" w:rsidRDefault="00844471" w:rsidP="00844471">
            <w:pPr>
              <w:pStyle w:val="ListParagraph"/>
              <w:widowControl w:val="0"/>
              <w:spacing w:after="0" w:line="240" w:lineRule="auto"/>
              <w:ind w:left="0"/>
              <w:jc w:val="center"/>
              <w:rPr>
                <w:rFonts w:ascii="Times New Roman" w:hAnsi="Times New Roman"/>
                <w:b/>
                <w:bCs w:val="0"/>
                <w:sz w:val="26"/>
                <w:szCs w:val="26"/>
              </w:rPr>
            </w:pPr>
            <w:r w:rsidRPr="002E6A38">
              <w:rPr>
                <w:rFonts w:ascii="Times New Roman" w:hAnsi="Times New Roman"/>
                <w:b/>
                <w:bCs w:val="0"/>
                <w:sz w:val="26"/>
                <w:szCs w:val="26"/>
              </w:rPr>
              <w:t>VI</w:t>
            </w:r>
          </w:p>
        </w:tc>
        <w:tc>
          <w:tcPr>
            <w:tcW w:w="6119" w:type="dxa"/>
            <w:tcBorders>
              <w:top w:val="single" w:sz="4" w:space="0" w:color="auto"/>
              <w:left w:val="nil"/>
              <w:bottom w:val="single" w:sz="4" w:space="0" w:color="auto"/>
              <w:right w:val="single" w:sz="4" w:space="0" w:color="auto"/>
            </w:tcBorders>
            <w:shd w:val="clear" w:color="auto" w:fill="auto"/>
            <w:vAlign w:val="center"/>
          </w:tcPr>
          <w:p w14:paraId="3EC99247" w14:textId="331D13CF" w:rsidR="00354BE9" w:rsidRPr="002E6A38" w:rsidRDefault="00354BE9" w:rsidP="00461030">
            <w:pPr>
              <w:widowControl w:val="0"/>
              <w:spacing w:after="0" w:line="240" w:lineRule="auto"/>
              <w:rPr>
                <w:rFonts w:ascii="Times New Roman" w:hAnsi="Times New Roman"/>
                <w:b/>
                <w:bCs w:val="0"/>
                <w:sz w:val="26"/>
                <w:szCs w:val="26"/>
              </w:rPr>
            </w:pPr>
            <w:r w:rsidRPr="002E6A38">
              <w:rPr>
                <w:rFonts w:ascii="Times New Roman" w:hAnsi="Times New Roman"/>
                <w:b/>
                <w:bCs w:val="0"/>
                <w:sz w:val="26"/>
                <w:szCs w:val="26"/>
              </w:rPr>
              <w:t>Quản lý Danh mục</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55FD8B74" w14:textId="77777777" w:rsidR="00354BE9" w:rsidRPr="002E6A38" w:rsidRDefault="00354BE9" w:rsidP="00461030">
            <w:pPr>
              <w:widowControl w:val="0"/>
              <w:spacing w:after="0" w:line="240" w:lineRule="auto"/>
              <w:rPr>
                <w:rFonts w:ascii="Times New Roman" w:hAnsi="Times New Roman"/>
                <w:bCs w:val="0"/>
                <w:sz w:val="26"/>
                <w:szCs w:val="26"/>
              </w:rPr>
            </w:pPr>
          </w:p>
        </w:tc>
      </w:tr>
      <w:tr w:rsidR="00DF50A2" w:rsidRPr="002E6A38" w14:paraId="33A43054"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AA1601" w14:textId="77777777" w:rsidR="00DF0003" w:rsidRPr="002E6A38" w:rsidRDefault="00DF0003"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1A1B1D4D" w14:textId="071E0A94" w:rsidR="00DF0003" w:rsidRPr="002E6A38" w:rsidRDefault="0057327F"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 Thêm </w:t>
            </w:r>
            <w:r w:rsidR="00DF0003" w:rsidRPr="002E6A38">
              <w:rPr>
                <w:rFonts w:ascii="Times New Roman" w:hAnsi="Times New Roman"/>
                <w:bCs w:val="0"/>
                <w:sz w:val="26"/>
                <w:szCs w:val="26"/>
              </w:rPr>
              <w:t>mới quốc gia</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1D3FCCE5" w14:textId="4F8F2C97" w:rsidR="00DF0003" w:rsidRPr="002E6A38" w:rsidRDefault="00DF0003"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EA79B6D"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DED6C4" w14:textId="77777777" w:rsidR="00DF0003" w:rsidRPr="002E6A38" w:rsidRDefault="00DF0003"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4BE1E549" w14:textId="6A57B658" w:rsidR="00DF0003" w:rsidRPr="002E6A38" w:rsidRDefault="0058534A"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Chỉnh</w:t>
            </w:r>
            <w:r w:rsidR="00DF0003" w:rsidRPr="002E6A38">
              <w:rPr>
                <w:rFonts w:ascii="Times New Roman" w:hAnsi="Times New Roman"/>
                <w:bCs w:val="0"/>
                <w:sz w:val="26"/>
                <w:szCs w:val="26"/>
              </w:rPr>
              <w:t xml:space="preserve"> sửa quốc gia</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3425F152" w14:textId="3CF4DAD7" w:rsidR="00DF0003" w:rsidRPr="002E6A38" w:rsidRDefault="00DF0003"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823F374"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0266C2" w14:textId="77777777" w:rsidR="00DF0003" w:rsidRPr="002E6A38" w:rsidRDefault="00DF0003"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4A2D093A" w14:textId="28E5FF96" w:rsidR="00DF0003" w:rsidRPr="002E6A38" w:rsidRDefault="0057327F"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Xóa</w:t>
            </w:r>
            <w:r w:rsidR="00DF0003" w:rsidRPr="002E6A38">
              <w:rPr>
                <w:rFonts w:ascii="Times New Roman" w:hAnsi="Times New Roman"/>
                <w:bCs w:val="0"/>
                <w:sz w:val="26"/>
                <w:szCs w:val="26"/>
              </w:rPr>
              <w:t xml:space="preserve"> quốc gia</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3CC7CD83" w14:textId="733BC197" w:rsidR="00DF0003" w:rsidRPr="002E6A38" w:rsidRDefault="00DF0003"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B9C2EB5"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3F9350" w14:textId="77777777" w:rsidR="00DF0003" w:rsidRPr="002E6A38" w:rsidRDefault="00DF0003"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00034CAB" w14:textId="1A8AE5A7" w:rsidR="00DF0003" w:rsidRPr="002E6A38" w:rsidRDefault="0057327F"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Thêm </w:t>
            </w:r>
            <w:r w:rsidR="00DF0003" w:rsidRPr="002E6A38">
              <w:rPr>
                <w:rFonts w:ascii="Times New Roman" w:hAnsi="Times New Roman"/>
                <w:bCs w:val="0"/>
                <w:sz w:val="26"/>
                <w:szCs w:val="26"/>
              </w:rPr>
              <w:t xml:space="preserve">mới tỉnh </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19A0DF1E" w14:textId="567C40B6" w:rsidR="00DF0003" w:rsidRPr="002E6A38" w:rsidRDefault="00DF0003"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BC73AB3"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B8AEE2" w14:textId="77777777" w:rsidR="00DF0003" w:rsidRPr="002E6A38" w:rsidRDefault="00DF0003"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6519DD14" w14:textId="5D98E812" w:rsidR="00DF0003" w:rsidRPr="002E6A38" w:rsidRDefault="0058534A"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Chỉnh</w:t>
            </w:r>
            <w:r w:rsidR="00DF0003" w:rsidRPr="002E6A38">
              <w:rPr>
                <w:rFonts w:ascii="Times New Roman" w:hAnsi="Times New Roman"/>
                <w:bCs w:val="0"/>
                <w:sz w:val="26"/>
                <w:szCs w:val="26"/>
              </w:rPr>
              <w:t xml:space="preserve"> sửa tỉnh </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2C434553" w14:textId="51499EDF" w:rsidR="00DF0003" w:rsidRPr="002E6A38" w:rsidRDefault="00DF0003"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9A73208"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23ABB0" w14:textId="77777777" w:rsidR="00DF0003" w:rsidRPr="002E6A38" w:rsidRDefault="00DF0003"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147E3D6E" w14:textId="4E0BE16A" w:rsidR="00DF0003" w:rsidRPr="002E6A38" w:rsidRDefault="0057327F"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Xóa</w:t>
            </w:r>
            <w:r w:rsidR="00DF0003" w:rsidRPr="002E6A38">
              <w:rPr>
                <w:rFonts w:ascii="Times New Roman" w:hAnsi="Times New Roman"/>
                <w:bCs w:val="0"/>
                <w:sz w:val="26"/>
                <w:szCs w:val="26"/>
              </w:rPr>
              <w:t xml:space="preserve"> tỉnh </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4A076B2B" w14:textId="69926754" w:rsidR="00DF0003" w:rsidRPr="002E6A38" w:rsidRDefault="00DF0003"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0B186B4E"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37157A" w14:textId="77777777" w:rsidR="00DF0003" w:rsidRPr="002E6A38" w:rsidRDefault="00DF0003"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623FC87A" w14:textId="38D38868" w:rsidR="00DF0003" w:rsidRPr="002E6A38" w:rsidRDefault="0057327F"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Thêm </w:t>
            </w:r>
            <w:r w:rsidR="00DF0003" w:rsidRPr="002E6A38">
              <w:rPr>
                <w:rFonts w:ascii="Times New Roman" w:hAnsi="Times New Roman"/>
                <w:bCs w:val="0"/>
                <w:sz w:val="26"/>
                <w:szCs w:val="26"/>
              </w:rPr>
              <w:t xml:space="preserve">mới huyện </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43FAE462" w14:textId="0F79E6C4" w:rsidR="00DF0003" w:rsidRPr="002E6A38" w:rsidRDefault="00DF0003"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5ACB237"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D951CC" w14:textId="77777777" w:rsidR="00DF0003" w:rsidRPr="002E6A38" w:rsidRDefault="00DF0003"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2623DD5F" w14:textId="2624E303" w:rsidR="00DF0003" w:rsidRPr="002E6A38" w:rsidRDefault="0058534A"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Chỉnh</w:t>
            </w:r>
            <w:r w:rsidR="00DF0003" w:rsidRPr="002E6A38">
              <w:rPr>
                <w:rFonts w:ascii="Times New Roman" w:hAnsi="Times New Roman"/>
                <w:bCs w:val="0"/>
                <w:sz w:val="26"/>
                <w:szCs w:val="26"/>
              </w:rPr>
              <w:t xml:space="preserve"> sửa huyện </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48F04C52" w14:textId="7731C9CB" w:rsidR="00DF0003" w:rsidRPr="002E6A38" w:rsidRDefault="00DF0003"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3D9FF117"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3DCC50" w14:textId="77777777" w:rsidR="00DF0003" w:rsidRPr="002E6A38" w:rsidRDefault="00DF0003"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16D3D4DC" w14:textId="7025ACC6" w:rsidR="00DF0003" w:rsidRPr="002E6A38" w:rsidRDefault="0057327F"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Xóa</w:t>
            </w:r>
            <w:r w:rsidR="00DF0003" w:rsidRPr="002E6A38">
              <w:rPr>
                <w:rFonts w:ascii="Times New Roman" w:hAnsi="Times New Roman"/>
                <w:bCs w:val="0"/>
                <w:sz w:val="26"/>
                <w:szCs w:val="26"/>
              </w:rPr>
              <w:t xml:space="preserve"> huyện </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5799AD73" w14:textId="3ABC675E" w:rsidR="00DF0003" w:rsidRPr="002E6A38" w:rsidRDefault="00DF0003"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166372DF"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F0D0CE" w14:textId="77777777" w:rsidR="00DF0003" w:rsidRPr="002E6A38" w:rsidRDefault="00DF0003"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20873353" w14:textId="70621B18" w:rsidR="00DF0003" w:rsidRPr="002E6A38" w:rsidRDefault="0057327F"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Thêm </w:t>
            </w:r>
            <w:r w:rsidR="00DF0003" w:rsidRPr="002E6A38">
              <w:rPr>
                <w:rFonts w:ascii="Times New Roman" w:hAnsi="Times New Roman"/>
                <w:bCs w:val="0"/>
                <w:sz w:val="26"/>
                <w:szCs w:val="26"/>
              </w:rPr>
              <w:t>mới xã</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7DC8AB60" w14:textId="042AF98A" w:rsidR="00DF0003" w:rsidRPr="002E6A38" w:rsidRDefault="00DF0003"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BDCD381"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3A8532" w14:textId="77777777" w:rsidR="00DF0003" w:rsidRPr="002E6A38" w:rsidRDefault="00DF0003"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60147AC5" w14:textId="7EB64899" w:rsidR="00DF0003" w:rsidRPr="002E6A38" w:rsidRDefault="0058534A"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Chỉnh</w:t>
            </w:r>
            <w:r w:rsidR="00DF0003" w:rsidRPr="002E6A38">
              <w:rPr>
                <w:rFonts w:ascii="Times New Roman" w:hAnsi="Times New Roman"/>
                <w:bCs w:val="0"/>
                <w:sz w:val="26"/>
                <w:szCs w:val="26"/>
              </w:rPr>
              <w:t xml:space="preserve"> sửa xã</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0CB6CCD6" w14:textId="332E39F9" w:rsidR="00DF0003" w:rsidRPr="002E6A38" w:rsidRDefault="00DF0003"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44BC0E4"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AAEAAF" w14:textId="77777777" w:rsidR="00DF0003" w:rsidRPr="002E6A38" w:rsidRDefault="00DF0003"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54FA07DA" w14:textId="320C108A" w:rsidR="00DF0003" w:rsidRPr="002E6A38" w:rsidRDefault="0057327F"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Xóa</w:t>
            </w:r>
            <w:r w:rsidR="00DF0003" w:rsidRPr="002E6A38">
              <w:rPr>
                <w:rFonts w:ascii="Times New Roman" w:hAnsi="Times New Roman"/>
                <w:bCs w:val="0"/>
                <w:sz w:val="26"/>
                <w:szCs w:val="26"/>
              </w:rPr>
              <w:t xml:space="preserve"> xã</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170C0C97" w14:textId="41835F99" w:rsidR="00DF0003" w:rsidRPr="002E6A38" w:rsidRDefault="00DF0003"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3C0B63A4"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33C1F9" w14:textId="77777777" w:rsidR="00DF0003" w:rsidRPr="002E6A38" w:rsidRDefault="00DF0003"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41A52A73" w14:textId="13E35AD2" w:rsidR="00DF0003" w:rsidRPr="002E6A38" w:rsidRDefault="0057327F"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Thêm </w:t>
            </w:r>
            <w:r w:rsidR="00DF0003" w:rsidRPr="002E6A38">
              <w:rPr>
                <w:rFonts w:ascii="Times New Roman" w:hAnsi="Times New Roman"/>
                <w:bCs w:val="0"/>
                <w:sz w:val="26"/>
                <w:szCs w:val="26"/>
              </w:rPr>
              <w:t xml:space="preserve">mới xưởng thực hành </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785A5212" w14:textId="12E3BA72" w:rsidR="00DF0003" w:rsidRPr="002E6A38" w:rsidRDefault="00DF0003"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F2BC346"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FA6206" w14:textId="77777777" w:rsidR="00DF0003" w:rsidRPr="002E6A38" w:rsidRDefault="00DF0003"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6F8F32AE" w14:textId="141FF838" w:rsidR="00DF0003" w:rsidRPr="002E6A38" w:rsidRDefault="0058534A"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Chỉnh</w:t>
            </w:r>
            <w:r w:rsidR="00DF0003" w:rsidRPr="002E6A38">
              <w:rPr>
                <w:rFonts w:ascii="Times New Roman" w:hAnsi="Times New Roman"/>
                <w:bCs w:val="0"/>
                <w:sz w:val="26"/>
                <w:szCs w:val="26"/>
              </w:rPr>
              <w:t xml:space="preserve"> sửa xưởng thực hành </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63982762" w14:textId="1EE90ACF" w:rsidR="00DF0003" w:rsidRPr="002E6A38" w:rsidRDefault="00DF0003"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67A2A929"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EF4B1E" w14:textId="77777777" w:rsidR="00DF0003" w:rsidRPr="002E6A38" w:rsidRDefault="00DF0003"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73218CF2" w14:textId="29822C3A" w:rsidR="00DF0003" w:rsidRPr="002E6A38" w:rsidRDefault="0057327F"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Xóa</w:t>
            </w:r>
            <w:r w:rsidR="00DF0003" w:rsidRPr="002E6A38">
              <w:rPr>
                <w:rFonts w:ascii="Times New Roman" w:hAnsi="Times New Roman"/>
                <w:bCs w:val="0"/>
                <w:sz w:val="26"/>
                <w:szCs w:val="26"/>
              </w:rPr>
              <w:t xml:space="preserve"> xưởng thực hành </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692911F4" w14:textId="40A79A04" w:rsidR="00DF0003" w:rsidRPr="002E6A38" w:rsidRDefault="00DF0003"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782B0232"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407CD5" w14:textId="77777777" w:rsidR="00DF0003" w:rsidRPr="002E6A38" w:rsidRDefault="00DF0003"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5301E9A5" w14:textId="01E7632C" w:rsidR="00DF0003" w:rsidRPr="002E6A38" w:rsidRDefault="0057327F"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Thêm </w:t>
            </w:r>
            <w:r w:rsidR="00DF0003" w:rsidRPr="002E6A38">
              <w:rPr>
                <w:rFonts w:ascii="Times New Roman" w:hAnsi="Times New Roman"/>
                <w:bCs w:val="0"/>
                <w:sz w:val="26"/>
                <w:szCs w:val="26"/>
              </w:rPr>
              <w:t xml:space="preserve">mới khoa phòng </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0B6D38DC" w14:textId="560BAC42" w:rsidR="00DF0003" w:rsidRPr="002E6A38" w:rsidRDefault="00DF0003"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C0F7CDA"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0033CC" w14:textId="77777777" w:rsidR="00DF0003" w:rsidRPr="002E6A38" w:rsidRDefault="00DF0003"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13CFE7DD" w14:textId="24D44802" w:rsidR="00DF0003" w:rsidRPr="002E6A38" w:rsidRDefault="0058534A"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Chỉnh</w:t>
            </w:r>
            <w:r w:rsidR="00DF0003" w:rsidRPr="002E6A38">
              <w:rPr>
                <w:rFonts w:ascii="Times New Roman" w:hAnsi="Times New Roman"/>
                <w:bCs w:val="0"/>
                <w:sz w:val="26"/>
                <w:szCs w:val="26"/>
              </w:rPr>
              <w:t xml:space="preserve"> sửa khoa phòng </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29FEB917" w14:textId="57742CA0" w:rsidR="00DF0003" w:rsidRPr="002E6A38" w:rsidRDefault="00DF0003"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44C71B1E"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9357456" w14:textId="77777777" w:rsidR="00DF0003" w:rsidRPr="002E6A38" w:rsidRDefault="00DF0003"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42BCE979" w14:textId="7EDB30F8" w:rsidR="00DF0003" w:rsidRPr="002E6A38" w:rsidRDefault="0057327F"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Xóa</w:t>
            </w:r>
            <w:r w:rsidR="00DF0003" w:rsidRPr="002E6A38">
              <w:rPr>
                <w:rFonts w:ascii="Times New Roman" w:hAnsi="Times New Roman"/>
                <w:bCs w:val="0"/>
                <w:sz w:val="26"/>
                <w:szCs w:val="26"/>
              </w:rPr>
              <w:t xml:space="preserve"> khoa phòng</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6455A5D0" w14:textId="344329A0" w:rsidR="00DF0003" w:rsidRPr="002E6A38" w:rsidRDefault="00DF0003"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2C232499"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681FB9" w14:textId="77777777" w:rsidR="00DF0003" w:rsidRPr="002E6A38" w:rsidRDefault="00DF0003"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2695BD2C" w14:textId="39F28C6F" w:rsidR="00DF0003" w:rsidRPr="002E6A38" w:rsidRDefault="0057327F"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Thêm </w:t>
            </w:r>
            <w:r w:rsidR="00DF0003" w:rsidRPr="002E6A38">
              <w:rPr>
                <w:rFonts w:ascii="Times New Roman" w:hAnsi="Times New Roman"/>
                <w:bCs w:val="0"/>
                <w:sz w:val="26"/>
                <w:szCs w:val="26"/>
              </w:rPr>
              <w:t xml:space="preserve">thông tin cán bộ </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598706F7" w14:textId="2091D3AF" w:rsidR="00DF0003" w:rsidRPr="002E6A38" w:rsidRDefault="00DF0003"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3B17C23"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3FC684" w14:textId="77777777" w:rsidR="00DF0003" w:rsidRPr="002E6A38" w:rsidRDefault="00DF0003"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38AF93FD" w14:textId="0E958A51" w:rsidR="00DF0003" w:rsidRPr="002E6A38" w:rsidRDefault="001D2269"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S</w:t>
            </w:r>
            <w:r w:rsidR="00DF0003" w:rsidRPr="002E6A38">
              <w:rPr>
                <w:rFonts w:ascii="Times New Roman" w:hAnsi="Times New Roman"/>
                <w:bCs w:val="0"/>
                <w:sz w:val="26"/>
                <w:szCs w:val="26"/>
              </w:rPr>
              <w:t xml:space="preserve">ửa thông tin cán bộ </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42CD292D" w14:textId="6C2A1467" w:rsidR="00DF0003" w:rsidRPr="002E6A38" w:rsidRDefault="00DF0003"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3ECE0BB8"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F42DEB" w14:textId="77777777" w:rsidR="00DF0003" w:rsidRPr="002E6A38" w:rsidRDefault="00DF0003"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64927D17" w14:textId="5B110883" w:rsidR="00DF0003" w:rsidRPr="002E6A38" w:rsidRDefault="0057327F"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Xóa</w:t>
            </w:r>
            <w:r w:rsidR="00DF0003" w:rsidRPr="002E6A38">
              <w:rPr>
                <w:rFonts w:ascii="Times New Roman" w:hAnsi="Times New Roman"/>
                <w:bCs w:val="0"/>
                <w:sz w:val="26"/>
                <w:szCs w:val="26"/>
              </w:rPr>
              <w:t xml:space="preserve"> thông tin cán bộ </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62D5CAB2" w14:textId="15A13972" w:rsidR="00DF0003" w:rsidRPr="002E6A38" w:rsidRDefault="00DF0003"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F50A2" w:rsidRPr="002E6A38" w14:paraId="52E679F1"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A471C2" w14:textId="77777777" w:rsidR="00DF0003" w:rsidRPr="002E6A38" w:rsidRDefault="00DF0003" w:rsidP="0047624B">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1CACBFC6" w14:textId="730B0A2C" w:rsidR="00DF0003" w:rsidRPr="002E6A38" w:rsidRDefault="001D2269"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w:t>
            </w:r>
            <w:r w:rsidR="00DF0003" w:rsidRPr="002E6A38">
              <w:rPr>
                <w:rFonts w:ascii="Times New Roman" w:hAnsi="Times New Roman"/>
                <w:bCs w:val="0"/>
                <w:sz w:val="26"/>
                <w:szCs w:val="26"/>
              </w:rPr>
              <w:t xml:space="preserve">uất excel danh sách cán bộ </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2A45CD6C" w14:textId="69DA0B51" w:rsidR="00DF0003" w:rsidRPr="002E6A38" w:rsidRDefault="00DF0003" w:rsidP="00DF000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ra </w:t>
            </w:r>
          </w:p>
        </w:tc>
      </w:tr>
      <w:tr w:rsidR="00DA1A76" w:rsidRPr="002E6A38" w14:paraId="78036A0C"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7BDB70" w14:textId="60673E2F" w:rsidR="00DA1A76" w:rsidRPr="002E6A38" w:rsidRDefault="00DA1A76" w:rsidP="00DA1A76">
            <w:pPr>
              <w:pStyle w:val="ListParagraph"/>
              <w:widowControl w:val="0"/>
              <w:spacing w:after="0" w:line="240" w:lineRule="auto"/>
              <w:ind w:left="0"/>
              <w:rPr>
                <w:rFonts w:ascii="Times New Roman" w:hAnsi="Times New Roman"/>
                <w:bCs w:val="0"/>
                <w:sz w:val="26"/>
                <w:szCs w:val="26"/>
              </w:rPr>
            </w:pPr>
            <w:r w:rsidRPr="002E6A38">
              <w:rPr>
                <w:rFonts w:ascii="Times New Roman" w:hAnsi="Times New Roman"/>
                <w:b/>
                <w:bCs w:val="0"/>
                <w:sz w:val="26"/>
                <w:szCs w:val="26"/>
              </w:rPr>
              <w:t>VII</w:t>
            </w:r>
          </w:p>
        </w:tc>
        <w:tc>
          <w:tcPr>
            <w:tcW w:w="6119" w:type="dxa"/>
            <w:tcBorders>
              <w:top w:val="single" w:sz="4" w:space="0" w:color="auto"/>
              <w:left w:val="nil"/>
              <w:bottom w:val="single" w:sz="4" w:space="0" w:color="auto"/>
              <w:right w:val="single" w:sz="4" w:space="0" w:color="auto"/>
            </w:tcBorders>
            <w:shd w:val="clear" w:color="auto" w:fill="auto"/>
            <w:vAlign w:val="center"/>
          </w:tcPr>
          <w:p w14:paraId="5F9E21A4" w14:textId="73C98835"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
                <w:bCs w:val="0"/>
                <w:sz w:val="26"/>
                <w:szCs w:val="26"/>
              </w:rPr>
              <w:t>Quản trị hệ thống</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507D7522" w14:textId="77777777" w:rsidR="00DA1A76" w:rsidRPr="002E6A38" w:rsidRDefault="00DA1A76" w:rsidP="00DA1A76">
            <w:pPr>
              <w:widowControl w:val="0"/>
              <w:spacing w:after="0" w:line="240" w:lineRule="auto"/>
              <w:rPr>
                <w:rFonts w:ascii="Times New Roman" w:hAnsi="Times New Roman"/>
                <w:bCs w:val="0"/>
                <w:sz w:val="26"/>
                <w:szCs w:val="26"/>
              </w:rPr>
            </w:pPr>
          </w:p>
        </w:tc>
      </w:tr>
      <w:tr w:rsidR="00DA1A76" w:rsidRPr="002E6A38" w14:paraId="1A6BA8BB"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E1029A"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492DD39E" w14:textId="4E32369F" w:rsidR="00DA1A76" w:rsidRPr="002E6A38" w:rsidRDefault="001D2269"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Đ</w:t>
            </w:r>
            <w:r w:rsidR="00DA1A76" w:rsidRPr="002E6A38">
              <w:rPr>
                <w:rFonts w:ascii="Times New Roman" w:hAnsi="Times New Roman"/>
                <w:bCs w:val="0"/>
                <w:sz w:val="26"/>
                <w:szCs w:val="26"/>
              </w:rPr>
              <w:t xml:space="preserve">ăng nhập </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7E1C3008" w14:textId="78C4B7ED"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Truy vấn dữ liệu</w:t>
            </w:r>
          </w:p>
        </w:tc>
      </w:tr>
      <w:tr w:rsidR="00DA1A76" w:rsidRPr="002E6A38" w14:paraId="0A0C75A4"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34D14C"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184E0F67" w14:textId="0C44ABFD" w:rsidR="00DA1A76" w:rsidRPr="002E6A38" w:rsidRDefault="001D2269"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Đ</w:t>
            </w:r>
            <w:r w:rsidR="00DA1A76" w:rsidRPr="002E6A38">
              <w:rPr>
                <w:rFonts w:ascii="Times New Roman" w:hAnsi="Times New Roman"/>
                <w:bCs w:val="0"/>
                <w:sz w:val="26"/>
                <w:szCs w:val="26"/>
              </w:rPr>
              <w:t>ăng xuất</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05B19E24" w14:textId="44860E3D"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Truy vấn dữ liệu</w:t>
            </w:r>
          </w:p>
        </w:tc>
      </w:tr>
      <w:tr w:rsidR="00DA1A76" w:rsidRPr="002E6A38" w14:paraId="2F6EA5B8"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09CEA6"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62498760" w14:textId="01DB247D" w:rsidR="00DA1A76" w:rsidRPr="002E6A38" w:rsidRDefault="001D2269"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Đ</w:t>
            </w:r>
            <w:r w:rsidR="00DA1A76" w:rsidRPr="002E6A38">
              <w:rPr>
                <w:rFonts w:ascii="Times New Roman" w:hAnsi="Times New Roman"/>
                <w:bCs w:val="0"/>
                <w:sz w:val="26"/>
                <w:szCs w:val="26"/>
              </w:rPr>
              <w:t xml:space="preserve">ăng ký </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39DB5C3F" w14:textId="6DAE31A9"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A1A76" w:rsidRPr="002E6A38" w14:paraId="28DD59DD"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D84C99"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7EFF71BB" w14:textId="533BACF7" w:rsidR="00DA1A76" w:rsidRPr="002E6A38" w:rsidRDefault="001D2269"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Đ</w:t>
            </w:r>
            <w:r w:rsidR="00DA1A76" w:rsidRPr="002E6A38">
              <w:rPr>
                <w:rFonts w:ascii="Times New Roman" w:hAnsi="Times New Roman"/>
                <w:bCs w:val="0"/>
                <w:sz w:val="26"/>
                <w:szCs w:val="26"/>
              </w:rPr>
              <w:t>ổi mật khẩu</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28BAFF35" w14:textId="6D5C55E2"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A1A76" w:rsidRPr="002E6A38" w14:paraId="25C3B2AA"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CD434F"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339C073D" w14:textId="218A6931" w:rsidR="00DA1A76" w:rsidRPr="002E6A38" w:rsidRDefault="001D2269"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Q</w:t>
            </w:r>
            <w:r w:rsidR="00DA1A76" w:rsidRPr="002E6A38">
              <w:rPr>
                <w:rFonts w:ascii="Times New Roman" w:hAnsi="Times New Roman"/>
                <w:bCs w:val="0"/>
                <w:sz w:val="26"/>
                <w:szCs w:val="26"/>
              </w:rPr>
              <w:t xml:space="preserve">uên mật khẩu </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03CE8B53" w14:textId="62199341"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A1A76" w:rsidRPr="002E6A38" w14:paraId="728EE41A"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A9F07C"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157B9EE4" w14:textId="4ADBFB4E" w:rsidR="00DA1A76" w:rsidRPr="002E6A38" w:rsidRDefault="001D2269"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C</w:t>
            </w:r>
            <w:r w:rsidR="00DA1A76" w:rsidRPr="002E6A38">
              <w:rPr>
                <w:rFonts w:ascii="Times New Roman" w:hAnsi="Times New Roman"/>
                <w:bCs w:val="0"/>
                <w:sz w:val="26"/>
                <w:szCs w:val="26"/>
              </w:rPr>
              <w:t>ập nhật thông tin tài khoản</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428B3C23" w14:textId="61B195CD"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A1A76" w:rsidRPr="002E6A38" w14:paraId="25EFDC5C"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D1AE08"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7D0E5B05" w14:textId="4E5715D3" w:rsidR="00DA1A76" w:rsidRPr="002E6A38" w:rsidRDefault="0057327F"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Thêm </w:t>
            </w:r>
            <w:r w:rsidR="00DA1A76" w:rsidRPr="002E6A38">
              <w:rPr>
                <w:rFonts w:ascii="Times New Roman" w:hAnsi="Times New Roman"/>
                <w:bCs w:val="0"/>
                <w:sz w:val="26"/>
                <w:szCs w:val="26"/>
              </w:rPr>
              <w:t>mới quốc gia</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2AC6C13C" w14:textId="6FD08A26"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Dữ liệu đầu vào </w:t>
            </w:r>
          </w:p>
        </w:tc>
      </w:tr>
      <w:tr w:rsidR="00DA1A76" w:rsidRPr="002E6A38" w14:paraId="5787DC52"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68048B"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578323C2" w14:textId="7A8923C1"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Thêm mới người dùng</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5CFFAC75" w14:textId="7A2DAD81"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ra</w:t>
            </w:r>
          </w:p>
        </w:tc>
      </w:tr>
      <w:tr w:rsidR="00DA1A76" w:rsidRPr="002E6A38" w14:paraId="2F427CF3"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F15F40"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0FE015A9" w14:textId="24C052E4"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Cập nhật thông tin người dùng</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22ABAE17" w14:textId="0138BBCA"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ra</w:t>
            </w:r>
          </w:p>
        </w:tc>
      </w:tr>
      <w:tr w:rsidR="00DA1A76" w:rsidRPr="002E6A38" w14:paraId="53D41401"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256046"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19EB1DF2" w14:textId="4FBA18C8" w:rsidR="00DA1A76" w:rsidRPr="002E6A38" w:rsidRDefault="0057327F"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Xóa</w:t>
            </w:r>
            <w:r w:rsidR="00DA1A76" w:rsidRPr="002E6A38">
              <w:rPr>
                <w:rFonts w:ascii="Times New Roman" w:hAnsi="Times New Roman"/>
                <w:bCs w:val="0"/>
                <w:sz w:val="26"/>
                <w:szCs w:val="26"/>
              </w:rPr>
              <w:t xml:space="preserve"> người dùng</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6BE88F73" w14:textId="2F5FB62E"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ra</w:t>
            </w:r>
          </w:p>
        </w:tc>
      </w:tr>
      <w:tr w:rsidR="00DA1A76" w:rsidRPr="002E6A38" w14:paraId="67ECA7E2"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569A0F"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526110D5" w14:textId="7CF1731F"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Khóa tài khoản người dùng</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70CF9DFB" w14:textId="55DA6D4A"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vào</w:t>
            </w:r>
          </w:p>
        </w:tc>
      </w:tr>
      <w:tr w:rsidR="00DA1A76" w:rsidRPr="002E6A38" w14:paraId="49F60AD5"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2C9E63"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59C531C0" w14:textId="7F0A7467"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Thiết lập lại mật khẩu tài khoản người dùng</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7D128144" w14:textId="4F208A41"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ra</w:t>
            </w:r>
          </w:p>
        </w:tc>
      </w:tr>
      <w:tr w:rsidR="00DA1A76" w:rsidRPr="002E6A38" w14:paraId="7B2C6B84"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C143CA"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735266A2" w14:textId="7225A847"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Tạo nhóm người dùng</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3B385547" w14:textId="29B5996A"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ra</w:t>
            </w:r>
          </w:p>
        </w:tc>
      </w:tr>
      <w:tr w:rsidR="00DA1A76" w:rsidRPr="002E6A38" w14:paraId="705035B2"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B4FF93"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6EBD7AA6" w14:textId="5028E6AC"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Cập nhật nhóm người dùng</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761720BF" w14:textId="4C263BCF"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ra</w:t>
            </w:r>
          </w:p>
        </w:tc>
      </w:tr>
      <w:tr w:rsidR="00DA1A76" w:rsidRPr="002E6A38" w14:paraId="238404BE"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1DD3C1"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4C5140E5" w14:textId="3B278ADE" w:rsidR="00DA1A76" w:rsidRPr="002E6A38" w:rsidRDefault="0057327F"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Xóa</w:t>
            </w:r>
            <w:r w:rsidR="00DA1A76" w:rsidRPr="002E6A38">
              <w:rPr>
                <w:rFonts w:ascii="Times New Roman" w:hAnsi="Times New Roman"/>
                <w:bCs w:val="0"/>
                <w:sz w:val="26"/>
                <w:szCs w:val="26"/>
              </w:rPr>
              <w:t xml:space="preserve"> nhóm người dùng</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64336A5B" w14:textId="70B5C0EE"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ra</w:t>
            </w:r>
          </w:p>
        </w:tc>
      </w:tr>
      <w:tr w:rsidR="00DA1A76" w:rsidRPr="002E6A38" w14:paraId="39112DE0"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2F2C88"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2DCC60AF" w14:textId="6319C7F5"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Cập nhật phân quyền cho người dùng</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14A5D60B" w14:textId="6F18FD2F"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ra</w:t>
            </w:r>
          </w:p>
        </w:tc>
      </w:tr>
      <w:tr w:rsidR="00DA1A76" w:rsidRPr="002E6A38" w14:paraId="57C10192"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F07B22"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1AB0B99F" w14:textId="2266358D"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Cập nhật phân quyền chức năng, nhóm chức năng chính (xem, thêm, xóa, sửa,…) cho nhóm hoặc người dùng</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08CDBC64" w14:textId="46213132"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ra</w:t>
            </w:r>
          </w:p>
        </w:tc>
      </w:tr>
      <w:tr w:rsidR="00DA1A76" w:rsidRPr="002E6A38" w14:paraId="64D6471E"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86E243"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16A2E2AF" w14:textId="0B732817"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Cập nhật thu hồi toàn bộ quyền của người dùng, nhóm người dùng</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01DF0BD9" w14:textId="5BD5AAD5"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ra</w:t>
            </w:r>
          </w:p>
        </w:tc>
      </w:tr>
      <w:tr w:rsidR="00DA1A76" w:rsidRPr="002E6A38" w14:paraId="202925F5"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B645D6"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39A1DAF0" w14:textId="65A1E777"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Tra cứu và xem danh sách nhật ký truy cập hệ thống (thời gian đăng nhập, thời gian đăng xuất)</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11590BDF" w14:textId="0F39BAAB"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vào</w:t>
            </w:r>
          </w:p>
        </w:tc>
      </w:tr>
      <w:tr w:rsidR="00DA1A76" w:rsidRPr="002E6A38" w14:paraId="5A2A4460"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E64AFA"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12D75FD8" w14:textId="228DFF1A"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Xem chi tiết thông tin nhật ký người dùng</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6B84A13B" w14:textId="3C805553"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vào</w:t>
            </w:r>
          </w:p>
        </w:tc>
      </w:tr>
      <w:tr w:rsidR="00DA1A76" w:rsidRPr="002E6A38" w14:paraId="0AB7C892"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9E6075"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11E757C7" w14:textId="47964B33"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Xóa nhật ký người dùng</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731F16BA" w14:textId="6BCFCC46"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vào</w:t>
            </w:r>
          </w:p>
        </w:tc>
      </w:tr>
      <w:tr w:rsidR="00DA1A76" w:rsidRPr="002E6A38" w14:paraId="2C062677"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A2C8EC2"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1A6D9F9D" w14:textId="02FE6266"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Cấu hình thông số backup dữ liệu tự động</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7A911CAE" w14:textId="74119B40"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vào</w:t>
            </w:r>
          </w:p>
        </w:tc>
      </w:tr>
      <w:tr w:rsidR="00DA1A76" w:rsidRPr="002E6A38" w14:paraId="245348FF"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46E869"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5A4ED644" w14:textId="2A242CA4"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Yêu cầu xác thực người sử dụng khi truy cập quản trị, cấu hình Phần mềm.</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1D7ECB8B" w14:textId="48D1466D"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vào</w:t>
            </w:r>
          </w:p>
        </w:tc>
      </w:tr>
      <w:tr w:rsidR="00DA1A76" w:rsidRPr="002E6A38" w14:paraId="5D8D6518"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2C8ABC"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4FD313C1" w14:textId="146C2536"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Yêu cầu xác thực người sử dụng khi truy truy cập sử dụng Phần mềm.</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6FA9BB90" w14:textId="13DC33C7"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vào</w:t>
            </w:r>
          </w:p>
        </w:tc>
      </w:tr>
      <w:tr w:rsidR="00DA1A76" w:rsidRPr="002E6A38" w14:paraId="714E016A"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91BB53"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0BCC50ED" w14:textId="589920FD"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Thông tin xác thực được lưu trữ có mã hóa trên Phần mềm sử dụng thuật toán hash từ SHA-256, SHA-512, SHA-3 và các thuật toán tương đương</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38495BA8" w14:textId="05936FE4"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vào</w:t>
            </w:r>
          </w:p>
        </w:tc>
      </w:tr>
      <w:tr w:rsidR="00DA1A76" w:rsidRPr="002E6A38" w14:paraId="7153AA1A"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934861"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214C6457" w14:textId="31B19A29"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Đặt mật khẩu mới khi đăng nhập lần đầu sử dụng mật khẩu mặc định.</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0AB232CD" w14:textId="0573F456"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vào</w:t>
            </w:r>
          </w:p>
        </w:tc>
      </w:tr>
      <w:tr w:rsidR="00DA1A76" w:rsidRPr="002E6A38" w14:paraId="20AD5D37"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7FDDE6"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7D706E8F" w14:textId="35DDC0D3"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Thiết lập quy tắc đặt mật khẩu về số ký tự, loại ký tự.</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5D4E5204" w14:textId="173B4130"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vào</w:t>
            </w:r>
          </w:p>
        </w:tc>
      </w:tr>
      <w:tr w:rsidR="00DA1A76" w:rsidRPr="002E6A38" w14:paraId="78550CD2"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09B65F"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0EA61ACE" w14:textId="71D9BC36"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Thiết lập thời gian yêu cầu thay đổi mật khẩu.</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155EFE78" w14:textId="4916616C"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vào</w:t>
            </w:r>
          </w:p>
        </w:tc>
      </w:tr>
      <w:tr w:rsidR="00DA1A76" w:rsidRPr="002E6A38" w14:paraId="72F4FCFC"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3C6F48"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7985E48F" w14:textId="3B9A34B3"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Thiết lập thời gian mật khẩu hợp lệ.</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209E4620" w14:textId="25E49943"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vào</w:t>
            </w:r>
          </w:p>
        </w:tc>
      </w:tr>
      <w:tr w:rsidR="00DA1A76" w:rsidRPr="002E6A38" w14:paraId="52403901"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561F44"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4DFA600D" w14:textId="04D7B967"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Khóa tài khoản và yêu cầu nhập mật khẩu mới khi mật khẩu của tài khoản đó hết hạn thời gian hợp lệ.</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19439F3A" w14:textId="62F05652"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vào</w:t>
            </w:r>
          </w:p>
        </w:tc>
      </w:tr>
      <w:tr w:rsidR="00DA1A76" w:rsidRPr="002E6A38" w14:paraId="0B9378C6"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D788FA"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68AEE2EB" w14:textId="338CFB27"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Mở khóa tài khoản khi thay đổi mật khẩu thành công đối với trường hợp mật khẩu hết hạn thời gian hợp lệ.</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18443434" w14:textId="428BDBFD"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vào</w:t>
            </w:r>
          </w:p>
        </w:tc>
      </w:tr>
      <w:tr w:rsidR="00DA1A76" w:rsidRPr="002E6A38" w14:paraId="27BEFEB9"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36719B"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30B13920" w14:textId="653ED23A"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Thiết lập chính sách về giới hạn số lần đăng nhập sai trong khoảng thời gian nhất định.</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19E95718" w14:textId="3613DECD"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vào</w:t>
            </w:r>
          </w:p>
        </w:tc>
      </w:tr>
      <w:tr w:rsidR="00DA1A76" w:rsidRPr="002E6A38" w14:paraId="50201F42"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BDECA1"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322BAC70" w14:textId="7B5C1079"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Cảnh báo tới người sử dụng khi vi phạm chính sách.</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50831742" w14:textId="15F0E892"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vào</w:t>
            </w:r>
          </w:p>
        </w:tc>
      </w:tr>
      <w:tr w:rsidR="00DA1A76" w:rsidRPr="002E6A38" w14:paraId="1A2CFBEB"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F92224"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739FA44E" w14:textId="4AC92EC0"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Tự động ngăn cản việc đăng nhập tự động khi vi phạm chính sách trên.</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4E6F2D63" w14:textId="2313676D"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vào</w:t>
            </w:r>
          </w:p>
        </w:tc>
      </w:tr>
      <w:tr w:rsidR="00DA1A76" w:rsidRPr="002E6A38" w14:paraId="7B9B2FE5"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7529F2"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5BD70945" w14:textId="0B895304"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Thiết lập giới hạn thời gian chờ (timeout) để đóng phiên kết nối khi Phần mềm không nhận được yêu cầu từ người dùng.</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638B8C88" w14:textId="2E426671"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vào</w:t>
            </w:r>
          </w:p>
        </w:tc>
      </w:tr>
      <w:tr w:rsidR="00DA1A76" w:rsidRPr="002E6A38" w14:paraId="75248BC5"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E24795"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4FE1052E" w14:textId="1612E97F"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Hiển thị thông báo, đóng phiên kết nối đã hết hạn thời gian timeout và yêu cầu đăng nhập lại.</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06909EB0" w14:textId="6E947A63"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vào</w:t>
            </w:r>
          </w:p>
        </w:tc>
      </w:tr>
      <w:tr w:rsidR="00DA1A76" w:rsidRPr="002E6A38" w14:paraId="174970A6"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249496"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0B653A94" w14:textId="777349EC"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Quản lý chính sách về giới hạn địa chỉ mạng quản trị được phép truy cập, quản trị Phần mềm từ xa.</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4584EB73" w14:textId="1CE7D6BA"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vào</w:t>
            </w:r>
          </w:p>
        </w:tc>
      </w:tr>
      <w:tr w:rsidR="00DA1A76" w:rsidRPr="002E6A38" w14:paraId="6502C0A0" w14:textId="77777777" w:rsidTr="00CC01B0">
        <w:trPr>
          <w:trHeight w:val="503"/>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8A037E" w14:textId="77777777" w:rsidR="00DA1A76" w:rsidRPr="002E6A38" w:rsidRDefault="00DA1A76" w:rsidP="00DA1A76">
            <w:pPr>
              <w:pStyle w:val="ListParagraph"/>
              <w:widowControl w:val="0"/>
              <w:numPr>
                <w:ilvl w:val="0"/>
                <w:numId w:val="259"/>
              </w:numPr>
              <w:spacing w:after="0" w:line="240" w:lineRule="auto"/>
              <w:ind w:left="0" w:firstLine="0"/>
              <w:jc w:val="center"/>
              <w:rPr>
                <w:rFonts w:ascii="Times New Roman" w:hAnsi="Times New Roman"/>
                <w:bCs w:val="0"/>
                <w:sz w:val="26"/>
                <w:szCs w:val="26"/>
              </w:rPr>
            </w:pPr>
          </w:p>
        </w:tc>
        <w:tc>
          <w:tcPr>
            <w:tcW w:w="6119" w:type="dxa"/>
            <w:tcBorders>
              <w:top w:val="single" w:sz="4" w:space="0" w:color="auto"/>
              <w:left w:val="nil"/>
              <w:bottom w:val="single" w:sz="4" w:space="0" w:color="auto"/>
              <w:right w:val="single" w:sz="4" w:space="0" w:color="auto"/>
            </w:tcBorders>
            <w:shd w:val="clear" w:color="auto" w:fill="auto"/>
            <w:vAlign w:val="center"/>
          </w:tcPr>
          <w:p w14:paraId="00B4B372" w14:textId="35A4B7D1"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Thực thi chính sách về giới hạn địa chỉ mạng quản trị được phép truy cập, quản trị Phần mềm từ xa ở trên.</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2F54D882" w14:textId="0B2CAE7C" w:rsidR="00DA1A76" w:rsidRPr="002E6A38" w:rsidRDefault="00DA1A76" w:rsidP="00DA1A76">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Dữ liệu đầu vào</w:t>
            </w:r>
          </w:p>
        </w:tc>
      </w:tr>
    </w:tbl>
    <w:p w14:paraId="04578B40" w14:textId="77777777" w:rsidR="00481E09" w:rsidRPr="002E6A38" w:rsidRDefault="00481E09" w:rsidP="00461030">
      <w:pPr>
        <w:widowControl w:val="0"/>
        <w:rPr>
          <w:rFonts w:ascii="Times New Roman" w:hAnsi="Times New Roman"/>
          <w:sz w:val="26"/>
          <w:szCs w:val="26"/>
        </w:rPr>
      </w:pPr>
    </w:p>
    <w:p w14:paraId="7AFDDDFD" w14:textId="5BFED71A" w:rsidR="00481E09" w:rsidRPr="002E6A38" w:rsidRDefault="00481E09" w:rsidP="00461030">
      <w:pPr>
        <w:widowControl w:val="0"/>
        <w:jc w:val="both"/>
        <w:rPr>
          <w:rFonts w:ascii="Times New Roman" w:hAnsi="Times New Roman"/>
          <w:sz w:val="26"/>
          <w:szCs w:val="26"/>
        </w:rPr>
      </w:pPr>
    </w:p>
    <w:p w14:paraId="5A8EDC4E" w14:textId="77C4515F" w:rsidR="00481E09" w:rsidRPr="002E6A38" w:rsidRDefault="00481E09" w:rsidP="00461030">
      <w:pPr>
        <w:widowControl w:val="0"/>
        <w:jc w:val="both"/>
        <w:rPr>
          <w:rFonts w:ascii="Times New Roman" w:hAnsi="Times New Roman"/>
          <w:sz w:val="26"/>
          <w:szCs w:val="26"/>
        </w:rPr>
      </w:pPr>
    </w:p>
    <w:p w14:paraId="0C37CCB6" w14:textId="77777777" w:rsidR="00481E09" w:rsidRPr="002E6A38" w:rsidRDefault="00481E09" w:rsidP="00751AD6">
      <w:pPr>
        <w:pStyle w:val="Heading4"/>
        <w:sectPr w:rsidR="00481E09" w:rsidRPr="002E6A38" w:rsidSect="00865BC7">
          <w:footerReference w:type="default" r:id="rId115"/>
          <w:pgSz w:w="11907" w:h="16839" w:code="9"/>
          <w:pgMar w:top="1134" w:right="1134" w:bottom="1191" w:left="1701" w:header="720" w:footer="340" w:gutter="0"/>
          <w:cols w:space="720"/>
          <w:docGrid w:linePitch="360"/>
        </w:sectPr>
      </w:pPr>
      <w:bookmarkStart w:id="154" w:name="_Toc72619640"/>
    </w:p>
    <w:p w14:paraId="7E6F4BD9" w14:textId="432DD7EA" w:rsidR="004B3B72" w:rsidRPr="002E6A38" w:rsidRDefault="00775952" w:rsidP="00C0217A">
      <w:pPr>
        <w:pStyle w:val="Heading3"/>
      </w:pPr>
      <w:bookmarkStart w:id="155" w:name="_Toc113459198"/>
      <w:r w:rsidRPr="002E6A38">
        <w:lastRenderedPageBreak/>
        <w:t>3</w:t>
      </w:r>
      <w:r w:rsidR="00572BEB" w:rsidRPr="002E6A38">
        <w:t>.</w:t>
      </w:r>
      <w:r w:rsidRPr="002E6A38">
        <w:t>4</w:t>
      </w:r>
      <w:r w:rsidR="00572BEB" w:rsidRPr="002E6A38">
        <w:t xml:space="preserve">. </w:t>
      </w:r>
      <w:r w:rsidR="004B3B72" w:rsidRPr="002E6A38">
        <w:t>Danh sách tác nhân tham gia hệ thống</w:t>
      </w:r>
      <w:bookmarkEnd w:id="154"/>
      <w:bookmarkEnd w:id="155"/>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764"/>
        <w:gridCol w:w="5481"/>
        <w:gridCol w:w="1407"/>
      </w:tblGrid>
      <w:tr w:rsidR="00D2404C" w:rsidRPr="002E6A38" w14:paraId="62AB30D3" w14:textId="012BED53" w:rsidTr="00481E09">
        <w:tc>
          <w:tcPr>
            <w:tcW w:w="6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BDAFBB" w14:textId="046E6588" w:rsidR="00CB7F2A" w:rsidRPr="002E6A38" w:rsidRDefault="00CB7F2A" w:rsidP="00461030">
            <w:pPr>
              <w:widowControl w:val="0"/>
              <w:spacing w:before="120" w:after="120" w:line="240" w:lineRule="auto"/>
              <w:jc w:val="center"/>
              <w:rPr>
                <w:rFonts w:ascii="Times New Roman" w:hAnsi="Times New Roman"/>
                <w:b/>
                <w:bCs w:val="0"/>
                <w:sz w:val="26"/>
                <w:szCs w:val="26"/>
                <w:lang w:val="de-DE"/>
              </w:rPr>
            </w:pPr>
            <w:r w:rsidRPr="002E6A38">
              <w:rPr>
                <w:rFonts w:ascii="Times New Roman" w:hAnsi="Times New Roman"/>
                <w:b/>
                <w:sz w:val="26"/>
                <w:szCs w:val="26"/>
              </w:rPr>
              <w:t>TT</w:t>
            </w:r>
          </w:p>
        </w:tc>
        <w:tc>
          <w:tcPr>
            <w:tcW w:w="17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0B61FE" w14:textId="3774693D" w:rsidR="00CB7F2A" w:rsidRPr="002E6A38" w:rsidRDefault="00CB7F2A" w:rsidP="00461030">
            <w:pPr>
              <w:widowControl w:val="0"/>
              <w:tabs>
                <w:tab w:val="left" w:pos="1300"/>
              </w:tabs>
              <w:spacing w:before="120" w:after="120" w:line="240" w:lineRule="auto"/>
              <w:jc w:val="center"/>
              <w:rPr>
                <w:rFonts w:ascii="Times New Roman" w:hAnsi="Times New Roman"/>
                <w:b/>
                <w:bCs w:val="0"/>
                <w:sz w:val="26"/>
                <w:szCs w:val="26"/>
                <w:lang w:val="de-DE"/>
              </w:rPr>
            </w:pPr>
            <w:r w:rsidRPr="002E6A38">
              <w:rPr>
                <w:rFonts w:ascii="Times New Roman" w:hAnsi="Times New Roman"/>
                <w:b/>
                <w:sz w:val="26"/>
                <w:szCs w:val="26"/>
              </w:rPr>
              <w:t>Tác nhân</w:t>
            </w:r>
          </w:p>
        </w:tc>
        <w:tc>
          <w:tcPr>
            <w:tcW w:w="548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BB0492" w14:textId="056DADEC" w:rsidR="00CB7F2A" w:rsidRPr="002E6A38" w:rsidRDefault="00CB7F2A" w:rsidP="00461030">
            <w:pPr>
              <w:widowControl w:val="0"/>
              <w:tabs>
                <w:tab w:val="left" w:pos="1300"/>
              </w:tabs>
              <w:spacing w:before="120" w:after="120" w:line="240" w:lineRule="auto"/>
              <w:jc w:val="center"/>
              <w:rPr>
                <w:rFonts w:ascii="Times New Roman" w:hAnsi="Times New Roman"/>
                <w:b/>
                <w:bCs w:val="0"/>
                <w:sz w:val="26"/>
                <w:szCs w:val="26"/>
                <w:lang w:val="de-DE"/>
              </w:rPr>
            </w:pPr>
            <w:r w:rsidRPr="002E6A38">
              <w:rPr>
                <w:rFonts w:ascii="Times New Roman" w:hAnsi="Times New Roman"/>
                <w:b/>
                <w:sz w:val="26"/>
                <w:szCs w:val="26"/>
              </w:rPr>
              <w:t>Mô tả</w:t>
            </w:r>
          </w:p>
        </w:tc>
        <w:tc>
          <w:tcPr>
            <w:tcW w:w="14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3C3849" w14:textId="6C79B033" w:rsidR="00CB7F2A" w:rsidRPr="002E6A38" w:rsidRDefault="00CB7F2A" w:rsidP="00461030">
            <w:pPr>
              <w:widowControl w:val="0"/>
              <w:tabs>
                <w:tab w:val="left" w:pos="1300"/>
              </w:tabs>
              <w:spacing w:before="120" w:after="120" w:line="240" w:lineRule="auto"/>
              <w:jc w:val="center"/>
              <w:rPr>
                <w:rFonts w:ascii="Times New Roman" w:hAnsi="Times New Roman"/>
                <w:b/>
                <w:bCs w:val="0"/>
                <w:sz w:val="26"/>
                <w:szCs w:val="26"/>
                <w:lang w:val="de-DE"/>
              </w:rPr>
            </w:pPr>
            <w:r w:rsidRPr="002E6A38">
              <w:rPr>
                <w:rFonts w:ascii="Times New Roman" w:hAnsi="Times New Roman"/>
                <w:b/>
                <w:sz w:val="26"/>
                <w:szCs w:val="26"/>
              </w:rPr>
              <w:t>Phân loại</w:t>
            </w:r>
          </w:p>
        </w:tc>
      </w:tr>
      <w:tr w:rsidR="00D2404C" w:rsidRPr="002E6A38" w14:paraId="694794E6" w14:textId="5A4805A9" w:rsidTr="00481E09">
        <w:tc>
          <w:tcPr>
            <w:tcW w:w="693" w:type="dxa"/>
            <w:tcBorders>
              <w:top w:val="single" w:sz="4" w:space="0" w:color="000000"/>
              <w:left w:val="single" w:sz="4" w:space="0" w:color="000000"/>
              <w:bottom w:val="single" w:sz="4" w:space="0" w:color="000000"/>
              <w:right w:val="single" w:sz="4" w:space="0" w:color="000000"/>
            </w:tcBorders>
            <w:shd w:val="clear" w:color="auto" w:fill="auto"/>
          </w:tcPr>
          <w:p w14:paraId="5C7CFC0C" w14:textId="77777777" w:rsidR="00CB7F2A" w:rsidRPr="002E6A38" w:rsidRDefault="00CB7F2A" w:rsidP="00461030">
            <w:pPr>
              <w:widowControl w:val="0"/>
              <w:tabs>
                <w:tab w:val="left" w:pos="1300"/>
              </w:tabs>
              <w:spacing w:before="120" w:after="120" w:line="240" w:lineRule="auto"/>
              <w:jc w:val="center"/>
              <w:rPr>
                <w:rFonts w:ascii="Times New Roman" w:hAnsi="Times New Roman"/>
                <w:sz w:val="26"/>
                <w:szCs w:val="26"/>
                <w:lang w:val="de-DE"/>
              </w:rPr>
            </w:pPr>
            <w:r w:rsidRPr="002E6A38">
              <w:rPr>
                <w:rFonts w:ascii="Times New Roman" w:hAnsi="Times New Roman"/>
                <w:sz w:val="26"/>
                <w:szCs w:val="26"/>
                <w:lang w:val="de-DE"/>
              </w:rPr>
              <w:t>1</w:t>
            </w:r>
          </w:p>
        </w:tc>
        <w:tc>
          <w:tcPr>
            <w:tcW w:w="1764" w:type="dxa"/>
            <w:tcBorders>
              <w:top w:val="single" w:sz="4" w:space="0" w:color="000000"/>
              <w:left w:val="single" w:sz="4" w:space="0" w:color="000000"/>
              <w:bottom w:val="single" w:sz="4" w:space="0" w:color="000000"/>
              <w:right w:val="single" w:sz="4" w:space="0" w:color="000000"/>
            </w:tcBorders>
            <w:shd w:val="clear" w:color="auto" w:fill="auto"/>
          </w:tcPr>
          <w:p w14:paraId="41DE39B1" w14:textId="22BB2102" w:rsidR="00CB7F2A" w:rsidRPr="002E6A38" w:rsidRDefault="00912C91" w:rsidP="00461030">
            <w:pPr>
              <w:widowControl w:val="0"/>
              <w:tabs>
                <w:tab w:val="left" w:pos="1300"/>
              </w:tabs>
              <w:spacing w:before="120" w:after="120" w:line="240" w:lineRule="auto"/>
              <w:rPr>
                <w:rFonts w:ascii="Times New Roman" w:hAnsi="Times New Roman"/>
                <w:sz w:val="26"/>
                <w:szCs w:val="26"/>
                <w:lang w:val="de-DE"/>
              </w:rPr>
            </w:pPr>
            <w:r w:rsidRPr="002E6A38">
              <w:rPr>
                <w:rFonts w:ascii="Times New Roman" w:hAnsi="Times New Roman"/>
                <w:sz w:val="26"/>
                <w:szCs w:val="26"/>
                <w:lang w:val="de-DE"/>
              </w:rPr>
              <w:t xml:space="preserve">Lãnh đạo Trung tâm </w:t>
            </w:r>
          </w:p>
        </w:tc>
        <w:tc>
          <w:tcPr>
            <w:tcW w:w="5481" w:type="dxa"/>
            <w:tcBorders>
              <w:top w:val="single" w:sz="4" w:space="0" w:color="000000"/>
              <w:left w:val="single" w:sz="4" w:space="0" w:color="000000"/>
              <w:bottom w:val="single" w:sz="4" w:space="0" w:color="000000"/>
              <w:right w:val="single" w:sz="4" w:space="0" w:color="000000"/>
            </w:tcBorders>
            <w:shd w:val="clear" w:color="auto" w:fill="auto"/>
          </w:tcPr>
          <w:p w14:paraId="6FE96EAB" w14:textId="04FE4155" w:rsidR="00CB7F2A" w:rsidRPr="002E6A38" w:rsidRDefault="00912C91" w:rsidP="00461030">
            <w:pPr>
              <w:widowControl w:val="0"/>
              <w:tabs>
                <w:tab w:val="left" w:pos="1300"/>
              </w:tabs>
              <w:spacing w:before="120" w:after="120" w:line="240" w:lineRule="auto"/>
              <w:jc w:val="both"/>
              <w:rPr>
                <w:rFonts w:ascii="Times New Roman" w:hAnsi="Times New Roman"/>
                <w:sz w:val="26"/>
                <w:szCs w:val="26"/>
                <w:lang w:val="de-DE"/>
              </w:rPr>
            </w:pPr>
            <w:r w:rsidRPr="002E6A38">
              <w:rPr>
                <w:rFonts w:ascii="Times New Roman" w:hAnsi="Times New Roman"/>
                <w:sz w:val="26"/>
                <w:szCs w:val="26"/>
                <w:lang w:val="de-DE"/>
              </w:rPr>
              <w:t>Lãnh đạo thông qua hệ thống phần mềm sẽ giám sát, quản lý thông tin và số liệu hoạt động chung của trung tâm từ đó đưa ra chỉ đạo kịp thời trong công tác điều hành</w:t>
            </w:r>
          </w:p>
        </w:tc>
        <w:tc>
          <w:tcPr>
            <w:tcW w:w="1407" w:type="dxa"/>
            <w:tcBorders>
              <w:top w:val="single" w:sz="4" w:space="0" w:color="000000"/>
              <w:left w:val="single" w:sz="4" w:space="0" w:color="000000"/>
              <w:bottom w:val="single" w:sz="4" w:space="0" w:color="000000"/>
              <w:right w:val="single" w:sz="4" w:space="0" w:color="000000"/>
            </w:tcBorders>
            <w:shd w:val="clear" w:color="auto" w:fill="auto"/>
          </w:tcPr>
          <w:p w14:paraId="180E1221" w14:textId="55FDB524" w:rsidR="00CB7F2A" w:rsidRPr="002E6A38" w:rsidRDefault="003A22E6" w:rsidP="00461030">
            <w:pPr>
              <w:widowControl w:val="0"/>
              <w:tabs>
                <w:tab w:val="left" w:pos="1300"/>
              </w:tabs>
              <w:spacing w:before="120" w:after="120" w:line="240" w:lineRule="auto"/>
              <w:jc w:val="center"/>
              <w:rPr>
                <w:rFonts w:ascii="Times New Roman" w:hAnsi="Times New Roman"/>
                <w:sz w:val="26"/>
                <w:szCs w:val="26"/>
                <w:lang w:val="de-DE"/>
              </w:rPr>
            </w:pPr>
            <w:r w:rsidRPr="002E6A38">
              <w:rPr>
                <w:rFonts w:ascii="Times New Roman" w:hAnsi="Times New Roman"/>
                <w:sz w:val="26"/>
                <w:szCs w:val="26"/>
                <w:lang w:val="de-DE"/>
              </w:rPr>
              <w:t>Đ</w:t>
            </w:r>
            <w:r w:rsidR="007A0DAD" w:rsidRPr="002E6A38">
              <w:rPr>
                <w:rFonts w:ascii="Times New Roman" w:hAnsi="Times New Roman"/>
                <w:sz w:val="26"/>
                <w:szCs w:val="26"/>
                <w:lang w:val="de-DE"/>
              </w:rPr>
              <w:t>ơ</w:t>
            </w:r>
            <w:r w:rsidRPr="002E6A38">
              <w:rPr>
                <w:rFonts w:ascii="Times New Roman" w:hAnsi="Times New Roman"/>
                <w:sz w:val="26"/>
                <w:szCs w:val="26"/>
                <w:lang w:val="de-DE"/>
              </w:rPr>
              <w:t>n giản</w:t>
            </w:r>
          </w:p>
        </w:tc>
      </w:tr>
      <w:tr w:rsidR="003A22E6" w:rsidRPr="002E6A38" w14:paraId="7FD7D388" w14:textId="77777777" w:rsidTr="00481E09">
        <w:tc>
          <w:tcPr>
            <w:tcW w:w="693" w:type="dxa"/>
            <w:tcBorders>
              <w:top w:val="single" w:sz="4" w:space="0" w:color="000000"/>
              <w:left w:val="single" w:sz="4" w:space="0" w:color="000000"/>
              <w:bottom w:val="single" w:sz="4" w:space="0" w:color="000000"/>
              <w:right w:val="single" w:sz="4" w:space="0" w:color="000000"/>
            </w:tcBorders>
            <w:shd w:val="clear" w:color="auto" w:fill="auto"/>
          </w:tcPr>
          <w:p w14:paraId="3A5B1C09" w14:textId="2D55F916" w:rsidR="003A22E6" w:rsidRPr="002E6A38" w:rsidRDefault="003A22E6" w:rsidP="003A22E6">
            <w:pPr>
              <w:widowControl w:val="0"/>
              <w:tabs>
                <w:tab w:val="left" w:pos="1300"/>
              </w:tabs>
              <w:spacing w:before="120" w:after="120" w:line="240" w:lineRule="auto"/>
              <w:jc w:val="center"/>
              <w:rPr>
                <w:rFonts w:ascii="Times New Roman" w:hAnsi="Times New Roman"/>
                <w:sz w:val="26"/>
                <w:szCs w:val="26"/>
                <w:lang w:val="de-DE"/>
              </w:rPr>
            </w:pPr>
            <w:r w:rsidRPr="002E6A38">
              <w:rPr>
                <w:rFonts w:ascii="Times New Roman" w:hAnsi="Times New Roman"/>
                <w:sz w:val="26"/>
                <w:szCs w:val="26"/>
                <w:lang w:val="de-DE"/>
              </w:rPr>
              <w:t>2</w:t>
            </w:r>
          </w:p>
        </w:tc>
        <w:tc>
          <w:tcPr>
            <w:tcW w:w="1764" w:type="dxa"/>
            <w:tcBorders>
              <w:top w:val="single" w:sz="4" w:space="0" w:color="000000"/>
              <w:left w:val="single" w:sz="4" w:space="0" w:color="000000"/>
              <w:bottom w:val="single" w:sz="4" w:space="0" w:color="000000"/>
              <w:right w:val="single" w:sz="4" w:space="0" w:color="000000"/>
            </w:tcBorders>
            <w:shd w:val="clear" w:color="auto" w:fill="auto"/>
          </w:tcPr>
          <w:p w14:paraId="544F6999" w14:textId="1C420BFB" w:rsidR="003A22E6" w:rsidRPr="002E6A38" w:rsidRDefault="003A22E6" w:rsidP="003A22E6">
            <w:pPr>
              <w:widowControl w:val="0"/>
              <w:tabs>
                <w:tab w:val="left" w:pos="1300"/>
              </w:tabs>
              <w:spacing w:before="120" w:after="120" w:line="240" w:lineRule="auto"/>
              <w:rPr>
                <w:rFonts w:ascii="Times New Roman" w:hAnsi="Times New Roman"/>
                <w:sz w:val="26"/>
                <w:szCs w:val="26"/>
                <w:lang w:val="de-DE"/>
              </w:rPr>
            </w:pPr>
            <w:r w:rsidRPr="002E6A38">
              <w:rPr>
                <w:rFonts w:ascii="Times New Roman" w:hAnsi="Times New Roman"/>
                <w:sz w:val="26"/>
                <w:szCs w:val="26"/>
                <w:lang w:val="de-DE"/>
              </w:rPr>
              <w:t xml:space="preserve">Trưởng phòng </w:t>
            </w:r>
          </w:p>
        </w:tc>
        <w:tc>
          <w:tcPr>
            <w:tcW w:w="5481" w:type="dxa"/>
            <w:tcBorders>
              <w:top w:val="single" w:sz="4" w:space="0" w:color="000000"/>
              <w:left w:val="single" w:sz="4" w:space="0" w:color="000000"/>
              <w:bottom w:val="single" w:sz="4" w:space="0" w:color="000000"/>
              <w:right w:val="single" w:sz="4" w:space="0" w:color="000000"/>
            </w:tcBorders>
            <w:shd w:val="clear" w:color="auto" w:fill="auto"/>
          </w:tcPr>
          <w:p w14:paraId="0592F4BE" w14:textId="14BB06FA" w:rsidR="003A22E6" w:rsidRPr="002E6A38" w:rsidRDefault="003A22E6" w:rsidP="003A22E6">
            <w:pPr>
              <w:widowControl w:val="0"/>
              <w:tabs>
                <w:tab w:val="left" w:pos="1300"/>
              </w:tabs>
              <w:spacing w:before="120" w:after="120" w:line="240" w:lineRule="auto"/>
              <w:jc w:val="both"/>
              <w:rPr>
                <w:rFonts w:ascii="Times New Roman" w:hAnsi="Times New Roman"/>
                <w:sz w:val="26"/>
                <w:szCs w:val="26"/>
                <w:lang w:val="de-DE"/>
              </w:rPr>
            </w:pPr>
            <w:r w:rsidRPr="002E6A38">
              <w:rPr>
                <w:rFonts w:ascii="Times New Roman" w:hAnsi="Times New Roman"/>
                <w:sz w:val="26"/>
                <w:szCs w:val="26"/>
                <w:lang w:val="de-DE"/>
              </w:rPr>
              <w:t>Đơn vị tham gia vào các chức năng nghiệp vụ về ngoại kiểm</w:t>
            </w:r>
            <w:r w:rsidRPr="002E6A38">
              <w:rPr>
                <w:rFonts w:ascii="Times New Roman" w:hAnsi="Times New Roman"/>
                <w:bCs w:val="0"/>
                <w:szCs w:val="30"/>
              </w:rPr>
              <w:t xml:space="preserve">. </w:t>
            </w:r>
            <w:r w:rsidRPr="002E6A38">
              <w:rPr>
                <w:rFonts w:ascii="Times New Roman" w:hAnsi="Times New Roman"/>
                <w:sz w:val="26"/>
                <w:szCs w:val="26"/>
                <w:lang w:val="de-DE"/>
              </w:rPr>
              <w:t>Thông qua phần mềm, Lãnh đạo phòng xét nghiệm quản lý công tác lập kế hoạch, triển khai hoạt động chuyên môn xét nghiệm</w:t>
            </w:r>
          </w:p>
        </w:tc>
        <w:tc>
          <w:tcPr>
            <w:tcW w:w="1407" w:type="dxa"/>
            <w:tcBorders>
              <w:top w:val="single" w:sz="4" w:space="0" w:color="000000"/>
              <w:left w:val="single" w:sz="4" w:space="0" w:color="000000"/>
              <w:bottom w:val="single" w:sz="4" w:space="0" w:color="000000"/>
              <w:right w:val="single" w:sz="4" w:space="0" w:color="000000"/>
            </w:tcBorders>
            <w:shd w:val="clear" w:color="auto" w:fill="auto"/>
          </w:tcPr>
          <w:p w14:paraId="71C3CE8C" w14:textId="011B0E62" w:rsidR="003A22E6" w:rsidRPr="002E6A38" w:rsidRDefault="003A22E6" w:rsidP="003A22E6">
            <w:pPr>
              <w:widowControl w:val="0"/>
              <w:tabs>
                <w:tab w:val="left" w:pos="1300"/>
              </w:tabs>
              <w:spacing w:before="120" w:after="120" w:line="240" w:lineRule="auto"/>
              <w:jc w:val="center"/>
              <w:rPr>
                <w:rFonts w:ascii="Times New Roman" w:hAnsi="Times New Roman"/>
                <w:sz w:val="26"/>
                <w:szCs w:val="26"/>
                <w:lang w:val="de-DE"/>
              </w:rPr>
            </w:pPr>
            <w:r w:rsidRPr="002E6A38">
              <w:rPr>
                <w:rFonts w:ascii="Times New Roman" w:hAnsi="Times New Roman"/>
                <w:sz w:val="26"/>
                <w:szCs w:val="26"/>
                <w:lang w:val="de-DE"/>
              </w:rPr>
              <w:t>Đ</w:t>
            </w:r>
            <w:r w:rsidR="007A0DAD" w:rsidRPr="002E6A38">
              <w:rPr>
                <w:rFonts w:ascii="Times New Roman" w:hAnsi="Times New Roman"/>
                <w:sz w:val="26"/>
                <w:szCs w:val="26"/>
                <w:lang w:val="de-DE"/>
              </w:rPr>
              <w:t>ơ</w:t>
            </w:r>
            <w:r w:rsidRPr="002E6A38">
              <w:rPr>
                <w:rFonts w:ascii="Times New Roman" w:hAnsi="Times New Roman"/>
                <w:sz w:val="26"/>
                <w:szCs w:val="26"/>
                <w:lang w:val="de-DE"/>
              </w:rPr>
              <w:t>n giản</w:t>
            </w:r>
          </w:p>
        </w:tc>
      </w:tr>
      <w:tr w:rsidR="003A22E6" w:rsidRPr="002E6A38" w14:paraId="76466BD3" w14:textId="7B4E75A0" w:rsidTr="00481E09">
        <w:tc>
          <w:tcPr>
            <w:tcW w:w="693" w:type="dxa"/>
            <w:tcBorders>
              <w:top w:val="single" w:sz="4" w:space="0" w:color="000000"/>
              <w:left w:val="single" w:sz="4" w:space="0" w:color="000000"/>
              <w:bottom w:val="single" w:sz="4" w:space="0" w:color="000000"/>
              <w:right w:val="single" w:sz="4" w:space="0" w:color="000000"/>
            </w:tcBorders>
            <w:shd w:val="clear" w:color="auto" w:fill="auto"/>
          </w:tcPr>
          <w:p w14:paraId="02B23B45" w14:textId="11191D25" w:rsidR="003A22E6" w:rsidRPr="002E6A38" w:rsidRDefault="003A22E6" w:rsidP="003A22E6">
            <w:pPr>
              <w:widowControl w:val="0"/>
              <w:tabs>
                <w:tab w:val="left" w:pos="1300"/>
              </w:tabs>
              <w:spacing w:before="120" w:after="120" w:line="240" w:lineRule="auto"/>
              <w:jc w:val="center"/>
              <w:rPr>
                <w:rFonts w:ascii="Times New Roman" w:hAnsi="Times New Roman"/>
                <w:sz w:val="26"/>
                <w:szCs w:val="26"/>
                <w:lang w:val="de-DE"/>
              </w:rPr>
            </w:pPr>
            <w:r w:rsidRPr="002E6A38">
              <w:rPr>
                <w:rFonts w:ascii="Times New Roman" w:hAnsi="Times New Roman"/>
                <w:sz w:val="26"/>
                <w:szCs w:val="26"/>
                <w:lang w:val="de-DE"/>
              </w:rPr>
              <w:t>3</w:t>
            </w:r>
          </w:p>
        </w:tc>
        <w:tc>
          <w:tcPr>
            <w:tcW w:w="1764" w:type="dxa"/>
            <w:tcBorders>
              <w:top w:val="single" w:sz="4" w:space="0" w:color="000000"/>
              <w:left w:val="single" w:sz="4" w:space="0" w:color="000000"/>
              <w:bottom w:val="single" w:sz="4" w:space="0" w:color="000000"/>
              <w:right w:val="single" w:sz="4" w:space="0" w:color="000000"/>
            </w:tcBorders>
            <w:shd w:val="clear" w:color="auto" w:fill="auto"/>
          </w:tcPr>
          <w:p w14:paraId="0A988875" w14:textId="383F8409" w:rsidR="003A22E6" w:rsidRPr="002E6A38" w:rsidRDefault="003A22E6" w:rsidP="003A22E6">
            <w:pPr>
              <w:widowControl w:val="0"/>
              <w:tabs>
                <w:tab w:val="left" w:pos="1300"/>
              </w:tabs>
              <w:spacing w:before="120" w:after="120" w:line="240" w:lineRule="auto"/>
              <w:rPr>
                <w:rFonts w:ascii="Times New Roman" w:hAnsi="Times New Roman"/>
                <w:sz w:val="26"/>
                <w:szCs w:val="26"/>
                <w:lang w:val="de-DE"/>
              </w:rPr>
            </w:pPr>
            <w:r w:rsidRPr="002E6A38">
              <w:rPr>
                <w:rFonts w:ascii="Times New Roman" w:hAnsi="Times New Roman"/>
                <w:sz w:val="26"/>
                <w:szCs w:val="26"/>
                <w:lang w:val="de-DE"/>
              </w:rPr>
              <w:t xml:space="preserve">Cán bộ, nhân viên </w:t>
            </w:r>
          </w:p>
        </w:tc>
        <w:tc>
          <w:tcPr>
            <w:tcW w:w="5481" w:type="dxa"/>
            <w:tcBorders>
              <w:top w:val="single" w:sz="4" w:space="0" w:color="000000"/>
              <w:left w:val="single" w:sz="4" w:space="0" w:color="000000"/>
              <w:bottom w:val="single" w:sz="4" w:space="0" w:color="000000"/>
              <w:right w:val="single" w:sz="4" w:space="0" w:color="000000"/>
            </w:tcBorders>
            <w:shd w:val="clear" w:color="auto" w:fill="auto"/>
          </w:tcPr>
          <w:p w14:paraId="6F71A7FC" w14:textId="06037316" w:rsidR="003A22E6" w:rsidRPr="002E6A38" w:rsidRDefault="003A22E6" w:rsidP="004D0461">
            <w:pPr>
              <w:widowControl w:val="0"/>
              <w:tabs>
                <w:tab w:val="left" w:pos="1300"/>
              </w:tabs>
              <w:spacing w:before="120" w:after="120" w:line="240" w:lineRule="auto"/>
              <w:jc w:val="both"/>
              <w:rPr>
                <w:rFonts w:ascii="Times New Roman" w:hAnsi="Times New Roman"/>
                <w:sz w:val="26"/>
                <w:szCs w:val="26"/>
                <w:lang w:val="de-DE"/>
              </w:rPr>
            </w:pPr>
            <w:r w:rsidRPr="002E6A38">
              <w:rPr>
                <w:rFonts w:ascii="Times New Roman" w:hAnsi="Times New Roman"/>
                <w:sz w:val="26"/>
                <w:szCs w:val="26"/>
                <w:lang w:val="de-DE"/>
              </w:rPr>
              <w:t>Cán bộ chuyên môn, nghiệp vụ,  nhân viên ngoại kiểm tham gia vào các chức năng nghiệp vụ về ngoại kiểm</w:t>
            </w:r>
            <w:r w:rsidR="004D0461" w:rsidRPr="002E6A38">
              <w:rPr>
                <w:rFonts w:ascii="Times New Roman" w:hAnsi="Times New Roman"/>
                <w:sz w:val="26"/>
                <w:szCs w:val="26"/>
                <w:lang w:val="de-DE"/>
              </w:rPr>
              <w:t>.</w:t>
            </w:r>
          </w:p>
        </w:tc>
        <w:tc>
          <w:tcPr>
            <w:tcW w:w="1407" w:type="dxa"/>
            <w:tcBorders>
              <w:top w:val="single" w:sz="4" w:space="0" w:color="000000"/>
              <w:left w:val="single" w:sz="4" w:space="0" w:color="000000"/>
              <w:bottom w:val="single" w:sz="4" w:space="0" w:color="000000"/>
              <w:right w:val="single" w:sz="4" w:space="0" w:color="000000"/>
            </w:tcBorders>
            <w:shd w:val="clear" w:color="auto" w:fill="auto"/>
          </w:tcPr>
          <w:p w14:paraId="0C036620" w14:textId="4875BF8C" w:rsidR="003A22E6" w:rsidRPr="002E6A38" w:rsidRDefault="003A22E6" w:rsidP="003A22E6">
            <w:pPr>
              <w:widowControl w:val="0"/>
              <w:tabs>
                <w:tab w:val="left" w:pos="1300"/>
              </w:tabs>
              <w:spacing w:before="120" w:after="120" w:line="240" w:lineRule="auto"/>
              <w:jc w:val="center"/>
              <w:rPr>
                <w:rFonts w:ascii="Times New Roman" w:hAnsi="Times New Roman"/>
                <w:sz w:val="26"/>
                <w:szCs w:val="26"/>
                <w:lang w:val="de-DE"/>
              </w:rPr>
            </w:pPr>
            <w:r w:rsidRPr="002E6A38">
              <w:rPr>
                <w:rFonts w:ascii="Times New Roman" w:hAnsi="Times New Roman"/>
                <w:sz w:val="26"/>
                <w:szCs w:val="26"/>
                <w:lang w:val="de-DE"/>
              </w:rPr>
              <w:t>Trung bình</w:t>
            </w:r>
          </w:p>
        </w:tc>
      </w:tr>
      <w:tr w:rsidR="003A22E6" w:rsidRPr="002E6A38" w14:paraId="27F01D4D" w14:textId="77777777" w:rsidTr="00481E09">
        <w:tc>
          <w:tcPr>
            <w:tcW w:w="693" w:type="dxa"/>
            <w:tcBorders>
              <w:top w:val="single" w:sz="4" w:space="0" w:color="000000"/>
              <w:left w:val="single" w:sz="4" w:space="0" w:color="000000"/>
              <w:bottom w:val="single" w:sz="4" w:space="0" w:color="000000"/>
              <w:right w:val="single" w:sz="4" w:space="0" w:color="000000"/>
            </w:tcBorders>
            <w:shd w:val="clear" w:color="auto" w:fill="auto"/>
          </w:tcPr>
          <w:p w14:paraId="3BC8B5F8" w14:textId="42B4B68F" w:rsidR="003A22E6" w:rsidRPr="002E6A38" w:rsidRDefault="003A22E6" w:rsidP="003A22E6">
            <w:pPr>
              <w:widowControl w:val="0"/>
              <w:tabs>
                <w:tab w:val="left" w:pos="1300"/>
              </w:tabs>
              <w:spacing w:before="120" w:after="120" w:line="240" w:lineRule="auto"/>
              <w:jc w:val="center"/>
              <w:rPr>
                <w:rFonts w:ascii="Times New Roman" w:hAnsi="Times New Roman"/>
                <w:sz w:val="26"/>
                <w:szCs w:val="26"/>
                <w:lang w:val="de-DE"/>
              </w:rPr>
            </w:pPr>
            <w:r w:rsidRPr="002E6A38">
              <w:rPr>
                <w:rFonts w:ascii="Times New Roman" w:hAnsi="Times New Roman"/>
                <w:sz w:val="26"/>
                <w:szCs w:val="26"/>
                <w:lang w:val="de-DE"/>
              </w:rPr>
              <w:t>4</w:t>
            </w:r>
          </w:p>
        </w:tc>
        <w:tc>
          <w:tcPr>
            <w:tcW w:w="1764" w:type="dxa"/>
            <w:tcBorders>
              <w:top w:val="single" w:sz="4" w:space="0" w:color="000000"/>
              <w:left w:val="single" w:sz="4" w:space="0" w:color="000000"/>
              <w:bottom w:val="single" w:sz="4" w:space="0" w:color="000000"/>
              <w:right w:val="single" w:sz="4" w:space="0" w:color="000000"/>
            </w:tcBorders>
            <w:shd w:val="clear" w:color="auto" w:fill="auto"/>
          </w:tcPr>
          <w:p w14:paraId="1DF9CB3B" w14:textId="7B0D03A8" w:rsidR="003A22E6" w:rsidRPr="002E6A38" w:rsidRDefault="003A22E6" w:rsidP="003A22E6">
            <w:pPr>
              <w:widowControl w:val="0"/>
              <w:tabs>
                <w:tab w:val="left" w:pos="1300"/>
              </w:tabs>
              <w:spacing w:before="120" w:after="120" w:line="240" w:lineRule="auto"/>
              <w:rPr>
                <w:rFonts w:ascii="Times New Roman" w:hAnsi="Times New Roman"/>
                <w:sz w:val="26"/>
                <w:szCs w:val="26"/>
                <w:lang w:val="de-DE"/>
              </w:rPr>
            </w:pPr>
            <w:r w:rsidRPr="002E6A38">
              <w:rPr>
                <w:rFonts w:ascii="Times New Roman" w:hAnsi="Times New Roman"/>
                <w:sz w:val="26"/>
                <w:szCs w:val="26"/>
                <w:lang w:val="de-DE"/>
              </w:rPr>
              <w:t>Quản trị hệ thống</w:t>
            </w:r>
          </w:p>
        </w:tc>
        <w:tc>
          <w:tcPr>
            <w:tcW w:w="5481" w:type="dxa"/>
            <w:tcBorders>
              <w:top w:val="single" w:sz="4" w:space="0" w:color="000000"/>
              <w:left w:val="single" w:sz="4" w:space="0" w:color="000000"/>
              <w:bottom w:val="single" w:sz="4" w:space="0" w:color="000000"/>
              <w:right w:val="single" w:sz="4" w:space="0" w:color="000000"/>
            </w:tcBorders>
            <w:shd w:val="clear" w:color="auto" w:fill="auto"/>
          </w:tcPr>
          <w:p w14:paraId="12F64BA3" w14:textId="21504FF5" w:rsidR="003A22E6" w:rsidRPr="002E6A38" w:rsidRDefault="003A22E6" w:rsidP="003A22E6">
            <w:pPr>
              <w:widowControl w:val="0"/>
              <w:tabs>
                <w:tab w:val="left" w:pos="1300"/>
              </w:tabs>
              <w:spacing w:before="120" w:after="120" w:line="240" w:lineRule="auto"/>
              <w:jc w:val="both"/>
              <w:rPr>
                <w:rFonts w:ascii="Times New Roman" w:hAnsi="Times New Roman"/>
                <w:sz w:val="26"/>
                <w:szCs w:val="26"/>
                <w:lang w:val="de-DE"/>
              </w:rPr>
            </w:pPr>
            <w:r w:rsidRPr="002E6A38">
              <w:rPr>
                <w:rFonts w:ascii="Times New Roman" w:hAnsi="Times New Roman"/>
                <w:sz w:val="26"/>
                <w:szCs w:val="26"/>
                <w:lang w:val="de-DE"/>
              </w:rPr>
              <w:t>Sử dụng các chức năng về quản trị cao nhất của hệ thống. Quản trị toàn bộ hoạt động của hệ thống. Hỗ trợ người dùng trong quá trình sử dụng phần mềm</w:t>
            </w:r>
          </w:p>
        </w:tc>
        <w:tc>
          <w:tcPr>
            <w:tcW w:w="1407" w:type="dxa"/>
            <w:tcBorders>
              <w:top w:val="single" w:sz="4" w:space="0" w:color="000000"/>
              <w:left w:val="single" w:sz="4" w:space="0" w:color="000000"/>
              <w:bottom w:val="single" w:sz="4" w:space="0" w:color="000000"/>
              <w:right w:val="single" w:sz="4" w:space="0" w:color="000000"/>
            </w:tcBorders>
            <w:shd w:val="clear" w:color="auto" w:fill="auto"/>
          </w:tcPr>
          <w:p w14:paraId="0DC05E58" w14:textId="4D62D049" w:rsidR="003A22E6" w:rsidRPr="002E6A38" w:rsidRDefault="003A22E6" w:rsidP="003A22E6">
            <w:pPr>
              <w:widowControl w:val="0"/>
              <w:tabs>
                <w:tab w:val="left" w:pos="1300"/>
              </w:tabs>
              <w:spacing w:before="120" w:after="120" w:line="240" w:lineRule="auto"/>
              <w:jc w:val="center"/>
              <w:rPr>
                <w:rFonts w:ascii="Times New Roman" w:hAnsi="Times New Roman"/>
                <w:sz w:val="26"/>
                <w:szCs w:val="26"/>
                <w:lang w:val="de-DE"/>
              </w:rPr>
            </w:pPr>
            <w:r w:rsidRPr="002E6A38">
              <w:rPr>
                <w:rFonts w:ascii="Times New Roman" w:hAnsi="Times New Roman"/>
                <w:sz w:val="26"/>
                <w:szCs w:val="26"/>
                <w:lang w:val="de-DE"/>
              </w:rPr>
              <w:t>Đ</w:t>
            </w:r>
            <w:r w:rsidR="007A0DAD" w:rsidRPr="002E6A38">
              <w:rPr>
                <w:rFonts w:ascii="Times New Roman" w:hAnsi="Times New Roman"/>
                <w:sz w:val="26"/>
                <w:szCs w:val="26"/>
                <w:lang w:val="de-DE"/>
              </w:rPr>
              <w:t>ơ</w:t>
            </w:r>
            <w:r w:rsidRPr="002E6A38">
              <w:rPr>
                <w:rFonts w:ascii="Times New Roman" w:hAnsi="Times New Roman"/>
                <w:sz w:val="26"/>
                <w:szCs w:val="26"/>
                <w:lang w:val="de-DE"/>
              </w:rPr>
              <w:t>n giản</w:t>
            </w:r>
          </w:p>
        </w:tc>
      </w:tr>
      <w:tr w:rsidR="003A22E6" w:rsidRPr="002E6A38" w14:paraId="0105E5BB" w14:textId="77777777" w:rsidTr="00481E09">
        <w:tc>
          <w:tcPr>
            <w:tcW w:w="693" w:type="dxa"/>
            <w:tcBorders>
              <w:top w:val="single" w:sz="4" w:space="0" w:color="000000"/>
              <w:left w:val="single" w:sz="4" w:space="0" w:color="000000"/>
              <w:bottom w:val="single" w:sz="4" w:space="0" w:color="000000"/>
              <w:right w:val="single" w:sz="4" w:space="0" w:color="000000"/>
            </w:tcBorders>
            <w:shd w:val="clear" w:color="auto" w:fill="auto"/>
          </w:tcPr>
          <w:p w14:paraId="2C931B27" w14:textId="5A4AF50C" w:rsidR="003A22E6" w:rsidRPr="002E6A38" w:rsidRDefault="003A22E6" w:rsidP="003A22E6">
            <w:pPr>
              <w:widowControl w:val="0"/>
              <w:tabs>
                <w:tab w:val="left" w:pos="1300"/>
              </w:tabs>
              <w:spacing w:before="120" w:after="120" w:line="240" w:lineRule="auto"/>
              <w:jc w:val="center"/>
              <w:rPr>
                <w:rFonts w:ascii="Times New Roman" w:hAnsi="Times New Roman"/>
                <w:sz w:val="26"/>
                <w:szCs w:val="26"/>
                <w:lang w:val="de-DE"/>
              </w:rPr>
            </w:pPr>
            <w:r w:rsidRPr="002E6A38">
              <w:rPr>
                <w:rFonts w:ascii="Times New Roman" w:hAnsi="Times New Roman"/>
                <w:sz w:val="26"/>
                <w:szCs w:val="26"/>
                <w:lang w:val="de-DE"/>
              </w:rPr>
              <w:t>5</w:t>
            </w:r>
          </w:p>
        </w:tc>
        <w:tc>
          <w:tcPr>
            <w:tcW w:w="1764" w:type="dxa"/>
            <w:tcBorders>
              <w:top w:val="single" w:sz="4" w:space="0" w:color="000000"/>
              <w:left w:val="single" w:sz="4" w:space="0" w:color="000000"/>
              <w:bottom w:val="single" w:sz="4" w:space="0" w:color="000000"/>
              <w:right w:val="single" w:sz="4" w:space="0" w:color="000000"/>
            </w:tcBorders>
            <w:shd w:val="clear" w:color="auto" w:fill="auto"/>
          </w:tcPr>
          <w:p w14:paraId="22857120" w14:textId="2B45EC0F" w:rsidR="003A22E6" w:rsidRPr="002E6A38" w:rsidRDefault="003A22E6" w:rsidP="003A22E6">
            <w:pPr>
              <w:widowControl w:val="0"/>
              <w:tabs>
                <w:tab w:val="left" w:pos="1300"/>
              </w:tabs>
              <w:spacing w:before="120" w:after="120" w:line="240" w:lineRule="auto"/>
              <w:rPr>
                <w:rFonts w:ascii="Times New Roman" w:hAnsi="Times New Roman"/>
                <w:sz w:val="26"/>
                <w:szCs w:val="26"/>
                <w:lang w:val="de-DE"/>
              </w:rPr>
            </w:pPr>
            <w:r w:rsidRPr="002E6A38">
              <w:rPr>
                <w:rFonts w:ascii="Times New Roman" w:hAnsi="Times New Roman"/>
                <w:sz w:val="26"/>
                <w:szCs w:val="26"/>
                <w:lang w:val="de-DE"/>
              </w:rPr>
              <w:t>Hệ thống</w:t>
            </w:r>
          </w:p>
        </w:tc>
        <w:tc>
          <w:tcPr>
            <w:tcW w:w="5481" w:type="dxa"/>
            <w:tcBorders>
              <w:top w:val="single" w:sz="4" w:space="0" w:color="000000"/>
              <w:left w:val="single" w:sz="4" w:space="0" w:color="000000"/>
              <w:bottom w:val="single" w:sz="4" w:space="0" w:color="000000"/>
              <w:right w:val="single" w:sz="4" w:space="0" w:color="000000"/>
            </w:tcBorders>
            <w:shd w:val="clear" w:color="auto" w:fill="auto"/>
          </w:tcPr>
          <w:p w14:paraId="745196D0" w14:textId="42B2419D" w:rsidR="003A22E6" w:rsidRPr="002E6A38" w:rsidRDefault="003A22E6" w:rsidP="003A22E6">
            <w:pPr>
              <w:widowControl w:val="0"/>
              <w:tabs>
                <w:tab w:val="left" w:pos="1300"/>
              </w:tabs>
              <w:spacing w:before="120" w:after="120" w:line="240" w:lineRule="auto"/>
              <w:jc w:val="both"/>
              <w:rPr>
                <w:rFonts w:ascii="Times New Roman" w:hAnsi="Times New Roman"/>
                <w:sz w:val="26"/>
                <w:szCs w:val="26"/>
                <w:lang w:val="de-DE"/>
              </w:rPr>
            </w:pPr>
            <w:r w:rsidRPr="002E6A38">
              <w:rPr>
                <w:rFonts w:ascii="Times New Roman" w:hAnsi="Times New Roman"/>
                <w:sz w:val="26"/>
                <w:szCs w:val="26"/>
                <w:lang w:val="de-DE"/>
              </w:rPr>
              <w:t>Hệ thống các phần mềm cần kết nối, chia sẻ dữ liệu</w:t>
            </w:r>
          </w:p>
        </w:tc>
        <w:tc>
          <w:tcPr>
            <w:tcW w:w="1407" w:type="dxa"/>
            <w:tcBorders>
              <w:top w:val="single" w:sz="4" w:space="0" w:color="000000"/>
              <w:left w:val="single" w:sz="4" w:space="0" w:color="000000"/>
              <w:bottom w:val="single" w:sz="4" w:space="0" w:color="000000"/>
              <w:right w:val="single" w:sz="4" w:space="0" w:color="000000"/>
            </w:tcBorders>
            <w:shd w:val="clear" w:color="auto" w:fill="auto"/>
          </w:tcPr>
          <w:p w14:paraId="7913A09F" w14:textId="62DD55D2" w:rsidR="003A22E6" w:rsidRPr="002E6A38" w:rsidRDefault="003A22E6" w:rsidP="003A22E6">
            <w:pPr>
              <w:widowControl w:val="0"/>
              <w:tabs>
                <w:tab w:val="left" w:pos="1300"/>
              </w:tabs>
              <w:spacing w:before="120" w:after="120" w:line="240" w:lineRule="auto"/>
              <w:jc w:val="center"/>
              <w:rPr>
                <w:rFonts w:ascii="Times New Roman" w:hAnsi="Times New Roman"/>
                <w:sz w:val="26"/>
                <w:szCs w:val="26"/>
                <w:lang w:val="de-DE"/>
              </w:rPr>
            </w:pPr>
            <w:r w:rsidRPr="002E6A38">
              <w:rPr>
                <w:rFonts w:ascii="Times New Roman" w:hAnsi="Times New Roman"/>
                <w:sz w:val="26"/>
                <w:szCs w:val="26"/>
                <w:lang w:val="de-DE"/>
              </w:rPr>
              <w:t>Đ</w:t>
            </w:r>
            <w:r w:rsidR="007A0DAD" w:rsidRPr="002E6A38">
              <w:rPr>
                <w:rFonts w:ascii="Times New Roman" w:hAnsi="Times New Roman"/>
                <w:sz w:val="26"/>
                <w:szCs w:val="26"/>
                <w:lang w:val="de-DE"/>
              </w:rPr>
              <w:t>ơ</w:t>
            </w:r>
            <w:r w:rsidRPr="002E6A38">
              <w:rPr>
                <w:rFonts w:ascii="Times New Roman" w:hAnsi="Times New Roman"/>
                <w:sz w:val="26"/>
                <w:szCs w:val="26"/>
                <w:lang w:val="de-DE"/>
              </w:rPr>
              <w:t>n giản</w:t>
            </w:r>
          </w:p>
        </w:tc>
      </w:tr>
    </w:tbl>
    <w:p w14:paraId="63C56881" w14:textId="77777777" w:rsidR="00481E09" w:rsidRPr="002E6A38" w:rsidRDefault="00481E09" w:rsidP="00751AD6">
      <w:pPr>
        <w:pStyle w:val="Heading4"/>
        <w:sectPr w:rsidR="00481E09" w:rsidRPr="002E6A38" w:rsidSect="00481E09">
          <w:pgSz w:w="11907" w:h="16839" w:code="9"/>
          <w:pgMar w:top="1140" w:right="1140" w:bottom="1140" w:left="1412" w:header="720" w:footer="51" w:gutter="0"/>
          <w:cols w:space="720"/>
          <w:docGrid w:linePitch="360"/>
        </w:sectPr>
      </w:pPr>
      <w:bookmarkStart w:id="156" w:name="_Toc72619641"/>
    </w:p>
    <w:p w14:paraId="312DD7F4" w14:textId="2F06B040" w:rsidR="004B3B72" w:rsidRPr="002E6A38" w:rsidRDefault="00775952" w:rsidP="00C0217A">
      <w:pPr>
        <w:pStyle w:val="Heading3"/>
      </w:pPr>
      <w:bookmarkStart w:id="157" w:name="_Toc113459199"/>
      <w:r w:rsidRPr="002E6A38">
        <w:lastRenderedPageBreak/>
        <w:t>3</w:t>
      </w:r>
      <w:r w:rsidR="00572BEB" w:rsidRPr="002E6A38">
        <w:t>.</w:t>
      </w:r>
      <w:r w:rsidRPr="002E6A38">
        <w:t>5</w:t>
      </w:r>
      <w:r w:rsidR="00572BEB" w:rsidRPr="002E6A38">
        <w:t xml:space="preserve">. </w:t>
      </w:r>
      <w:r w:rsidR="004B3B72" w:rsidRPr="002E6A38">
        <w:t>Bảng chuyển đổi các chức năng yêu cầu sang trường hợp sử dụng</w:t>
      </w:r>
      <w:bookmarkEnd w:id="156"/>
      <w:bookmarkEnd w:id="157"/>
    </w:p>
    <w:tbl>
      <w:tblPr>
        <w:tblW w:w="14549" w:type="dxa"/>
        <w:tblLayout w:type="fixed"/>
        <w:tblCellMar>
          <w:left w:w="0" w:type="dxa"/>
          <w:right w:w="0" w:type="dxa"/>
        </w:tblCellMar>
        <w:tblLook w:val="04A0" w:firstRow="1" w:lastRow="0" w:firstColumn="1" w:lastColumn="0" w:noHBand="0" w:noVBand="1"/>
      </w:tblPr>
      <w:tblGrid>
        <w:gridCol w:w="726"/>
        <w:gridCol w:w="3097"/>
        <w:gridCol w:w="1701"/>
        <w:gridCol w:w="1559"/>
        <w:gridCol w:w="4536"/>
        <w:gridCol w:w="1417"/>
        <w:gridCol w:w="1513"/>
      </w:tblGrid>
      <w:tr w:rsidR="00D2404C" w:rsidRPr="002E6A38" w14:paraId="0A70A084" w14:textId="77777777" w:rsidTr="00547817">
        <w:trPr>
          <w:trHeight w:val="946"/>
          <w:tblHeader/>
        </w:trPr>
        <w:tc>
          <w:tcPr>
            <w:tcW w:w="72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D8137A1" w14:textId="77777777" w:rsidR="00767D2A" w:rsidRPr="002E6A38" w:rsidRDefault="00767D2A" w:rsidP="00461030">
            <w:pPr>
              <w:widowControl w:val="0"/>
              <w:spacing w:after="0" w:line="240" w:lineRule="auto"/>
              <w:jc w:val="center"/>
              <w:rPr>
                <w:rFonts w:ascii="Times New Roman" w:hAnsi="Times New Roman"/>
                <w:b/>
                <w:bCs w:val="0"/>
                <w:sz w:val="26"/>
                <w:szCs w:val="26"/>
              </w:rPr>
            </w:pPr>
            <w:r w:rsidRPr="002E6A38">
              <w:rPr>
                <w:rFonts w:ascii="Times New Roman" w:hAnsi="Times New Roman"/>
                <w:b/>
                <w:bCs w:val="0"/>
                <w:sz w:val="26"/>
                <w:szCs w:val="26"/>
              </w:rPr>
              <w:t>TT</w:t>
            </w:r>
          </w:p>
        </w:tc>
        <w:tc>
          <w:tcPr>
            <w:tcW w:w="3097"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400656" w14:textId="77777777" w:rsidR="00767D2A" w:rsidRPr="002E6A38" w:rsidRDefault="00767D2A" w:rsidP="00461030">
            <w:pPr>
              <w:widowControl w:val="0"/>
              <w:spacing w:after="0" w:line="240" w:lineRule="auto"/>
              <w:jc w:val="center"/>
              <w:rPr>
                <w:rFonts w:ascii="Times New Roman" w:hAnsi="Times New Roman"/>
                <w:b/>
                <w:bCs w:val="0"/>
                <w:sz w:val="26"/>
                <w:szCs w:val="26"/>
              </w:rPr>
            </w:pPr>
            <w:r w:rsidRPr="002E6A38">
              <w:rPr>
                <w:rFonts w:ascii="Times New Roman" w:hAnsi="Times New Roman"/>
                <w:b/>
                <w:bCs w:val="0"/>
                <w:sz w:val="26"/>
                <w:szCs w:val="26"/>
              </w:rPr>
              <w:t>Tên use-case</w:t>
            </w:r>
          </w:p>
        </w:tc>
        <w:tc>
          <w:tcPr>
            <w:tcW w:w="17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03FEBD4" w14:textId="77777777" w:rsidR="00767D2A" w:rsidRPr="002E6A38" w:rsidRDefault="00767D2A" w:rsidP="00461030">
            <w:pPr>
              <w:widowControl w:val="0"/>
              <w:spacing w:after="0" w:line="240" w:lineRule="auto"/>
              <w:jc w:val="center"/>
              <w:rPr>
                <w:rFonts w:ascii="Times New Roman" w:hAnsi="Times New Roman"/>
                <w:b/>
                <w:bCs w:val="0"/>
                <w:sz w:val="26"/>
                <w:szCs w:val="26"/>
              </w:rPr>
            </w:pPr>
            <w:r w:rsidRPr="002E6A38">
              <w:rPr>
                <w:rFonts w:ascii="Times New Roman" w:hAnsi="Times New Roman"/>
                <w:b/>
                <w:bCs w:val="0"/>
                <w:sz w:val="26"/>
                <w:szCs w:val="26"/>
              </w:rPr>
              <w:t>Tên tác nhân chính</w:t>
            </w:r>
          </w:p>
        </w:tc>
        <w:tc>
          <w:tcPr>
            <w:tcW w:w="1559"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471502" w14:textId="77777777" w:rsidR="00767D2A" w:rsidRPr="002E6A38" w:rsidRDefault="00767D2A" w:rsidP="00461030">
            <w:pPr>
              <w:widowControl w:val="0"/>
              <w:spacing w:after="0" w:line="240" w:lineRule="auto"/>
              <w:jc w:val="center"/>
              <w:rPr>
                <w:rFonts w:ascii="Times New Roman" w:hAnsi="Times New Roman"/>
                <w:b/>
                <w:bCs w:val="0"/>
                <w:sz w:val="26"/>
                <w:szCs w:val="26"/>
              </w:rPr>
            </w:pPr>
            <w:r w:rsidRPr="002E6A38">
              <w:rPr>
                <w:rFonts w:ascii="Times New Roman" w:hAnsi="Times New Roman"/>
                <w:b/>
                <w:bCs w:val="0"/>
                <w:sz w:val="26"/>
                <w:szCs w:val="26"/>
              </w:rPr>
              <w:t>Tên tác nhân phụ</w:t>
            </w:r>
          </w:p>
        </w:tc>
        <w:tc>
          <w:tcPr>
            <w:tcW w:w="453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4FDC445" w14:textId="77777777" w:rsidR="00767D2A" w:rsidRPr="002E6A38" w:rsidRDefault="00767D2A" w:rsidP="00461030">
            <w:pPr>
              <w:widowControl w:val="0"/>
              <w:spacing w:after="0" w:line="240" w:lineRule="auto"/>
              <w:jc w:val="center"/>
              <w:rPr>
                <w:rFonts w:ascii="Times New Roman" w:hAnsi="Times New Roman"/>
                <w:b/>
                <w:bCs w:val="0"/>
                <w:sz w:val="26"/>
                <w:szCs w:val="26"/>
              </w:rPr>
            </w:pPr>
            <w:r w:rsidRPr="002E6A38">
              <w:rPr>
                <w:rFonts w:ascii="Times New Roman" w:hAnsi="Times New Roman"/>
                <w:b/>
                <w:bCs w:val="0"/>
                <w:sz w:val="26"/>
                <w:szCs w:val="26"/>
              </w:rPr>
              <w:t>Mô tả trường hợp sử dụng</w:t>
            </w:r>
          </w:p>
        </w:tc>
        <w:tc>
          <w:tcPr>
            <w:tcW w:w="1417"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65F5D0A" w14:textId="77777777" w:rsidR="00767D2A" w:rsidRPr="002E6A38" w:rsidRDefault="00767D2A" w:rsidP="00461030">
            <w:pPr>
              <w:widowControl w:val="0"/>
              <w:spacing w:after="0" w:line="240" w:lineRule="auto"/>
              <w:jc w:val="center"/>
              <w:rPr>
                <w:rFonts w:ascii="Times New Roman" w:hAnsi="Times New Roman"/>
                <w:b/>
                <w:bCs w:val="0"/>
                <w:sz w:val="26"/>
                <w:szCs w:val="26"/>
              </w:rPr>
            </w:pPr>
            <w:r w:rsidRPr="002E6A38">
              <w:rPr>
                <w:rFonts w:ascii="Times New Roman" w:hAnsi="Times New Roman"/>
                <w:b/>
                <w:bCs w:val="0"/>
                <w:sz w:val="26"/>
                <w:szCs w:val="26"/>
              </w:rPr>
              <w:t>Mức độ cần thiết</w:t>
            </w:r>
          </w:p>
        </w:tc>
        <w:tc>
          <w:tcPr>
            <w:tcW w:w="151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3811789" w14:textId="77777777" w:rsidR="00767D2A" w:rsidRPr="002E6A38" w:rsidRDefault="00767D2A" w:rsidP="00461030">
            <w:pPr>
              <w:widowControl w:val="0"/>
              <w:spacing w:after="0" w:line="240" w:lineRule="auto"/>
              <w:jc w:val="center"/>
              <w:rPr>
                <w:rFonts w:ascii="Times New Roman" w:hAnsi="Times New Roman"/>
                <w:b/>
                <w:bCs w:val="0"/>
                <w:sz w:val="26"/>
                <w:szCs w:val="26"/>
              </w:rPr>
            </w:pPr>
            <w:r w:rsidRPr="002E6A38">
              <w:rPr>
                <w:rFonts w:ascii="Times New Roman" w:hAnsi="Times New Roman"/>
                <w:b/>
                <w:bCs w:val="0"/>
                <w:sz w:val="26"/>
                <w:szCs w:val="26"/>
              </w:rPr>
              <w:t>Mức độ phức tạp</w:t>
            </w:r>
          </w:p>
        </w:tc>
      </w:tr>
      <w:tr w:rsidR="009260AC" w:rsidRPr="002E6A38" w14:paraId="26B822A0" w14:textId="77777777" w:rsidTr="00547817">
        <w:trPr>
          <w:trHeight w:val="946"/>
        </w:trPr>
        <w:tc>
          <w:tcPr>
            <w:tcW w:w="72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75ED3E3B" w14:textId="3DDA06EC" w:rsidR="009260AC" w:rsidRPr="002E6A38" w:rsidRDefault="009260AC" w:rsidP="00461030">
            <w:pPr>
              <w:widowControl w:val="0"/>
              <w:spacing w:after="0" w:line="240" w:lineRule="auto"/>
              <w:jc w:val="center"/>
              <w:rPr>
                <w:rFonts w:ascii="Times New Roman" w:hAnsi="Times New Roman"/>
                <w:b/>
                <w:bCs w:val="0"/>
                <w:sz w:val="26"/>
                <w:szCs w:val="26"/>
              </w:rPr>
            </w:pPr>
            <w:r w:rsidRPr="002E6A38">
              <w:rPr>
                <w:rFonts w:ascii="Times New Roman" w:hAnsi="Times New Roman"/>
                <w:b/>
                <w:bCs w:val="0"/>
                <w:sz w:val="26"/>
                <w:szCs w:val="26"/>
              </w:rPr>
              <w:t>A</w:t>
            </w:r>
          </w:p>
        </w:tc>
        <w:tc>
          <w:tcPr>
            <w:tcW w:w="3097"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tcPr>
          <w:p w14:paraId="2979413D" w14:textId="54AC1B80" w:rsidR="009260AC" w:rsidRPr="002E6A38" w:rsidRDefault="009260AC" w:rsidP="009260AC">
            <w:pPr>
              <w:widowControl w:val="0"/>
              <w:spacing w:after="0" w:line="240" w:lineRule="auto"/>
              <w:rPr>
                <w:rFonts w:ascii="Times New Roman" w:hAnsi="Times New Roman"/>
                <w:b/>
                <w:bCs w:val="0"/>
                <w:sz w:val="26"/>
                <w:szCs w:val="26"/>
              </w:rPr>
            </w:pPr>
            <w:r w:rsidRPr="002E6A38">
              <w:rPr>
                <w:rFonts w:ascii="Times New Roman" w:hAnsi="Times New Roman"/>
                <w:b/>
                <w:bCs w:val="0"/>
                <w:sz w:val="26"/>
                <w:szCs w:val="26"/>
              </w:rPr>
              <w:t>Quản lý ngoại kiểm</w:t>
            </w:r>
          </w:p>
        </w:tc>
        <w:tc>
          <w:tcPr>
            <w:tcW w:w="17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tcPr>
          <w:p w14:paraId="2BC898E7" w14:textId="77777777" w:rsidR="009260AC" w:rsidRPr="002E6A38" w:rsidRDefault="009260AC" w:rsidP="00461030">
            <w:pPr>
              <w:widowControl w:val="0"/>
              <w:spacing w:after="0" w:line="240" w:lineRule="auto"/>
              <w:jc w:val="center"/>
              <w:rPr>
                <w:rFonts w:ascii="Times New Roman" w:hAnsi="Times New Roman"/>
                <w:b/>
                <w:bCs w:val="0"/>
                <w:sz w:val="26"/>
                <w:szCs w:val="26"/>
              </w:rPr>
            </w:pPr>
          </w:p>
        </w:tc>
        <w:tc>
          <w:tcPr>
            <w:tcW w:w="1559"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tcPr>
          <w:p w14:paraId="499EA44B" w14:textId="77777777" w:rsidR="009260AC" w:rsidRPr="002E6A38" w:rsidRDefault="009260AC" w:rsidP="00461030">
            <w:pPr>
              <w:widowControl w:val="0"/>
              <w:spacing w:after="0" w:line="240" w:lineRule="auto"/>
              <w:jc w:val="center"/>
              <w:rPr>
                <w:rFonts w:ascii="Times New Roman" w:hAnsi="Times New Roman"/>
                <w:b/>
                <w:bCs w:val="0"/>
                <w:sz w:val="26"/>
                <w:szCs w:val="26"/>
              </w:rPr>
            </w:pPr>
          </w:p>
        </w:tc>
        <w:tc>
          <w:tcPr>
            <w:tcW w:w="453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tcPr>
          <w:p w14:paraId="6611AAEF" w14:textId="77777777" w:rsidR="009260AC" w:rsidRPr="002E6A38" w:rsidRDefault="009260AC" w:rsidP="00461030">
            <w:pPr>
              <w:widowControl w:val="0"/>
              <w:spacing w:after="0" w:line="240" w:lineRule="auto"/>
              <w:jc w:val="center"/>
              <w:rPr>
                <w:rFonts w:ascii="Times New Roman" w:hAnsi="Times New Roman"/>
                <w:b/>
                <w:bCs w:val="0"/>
                <w:sz w:val="26"/>
                <w:szCs w:val="26"/>
              </w:rPr>
            </w:pPr>
          </w:p>
        </w:tc>
        <w:tc>
          <w:tcPr>
            <w:tcW w:w="1417"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tcPr>
          <w:p w14:paraId="4ED77CEC" w14:textId="77777777" w:rsidR="009260AC" w:rsidRPr="002E6A38" w:rsidRDefault="009260AC" w:rsidP="00461030">
            <w:pPr>
              <w:widowControl w:val="0"/>
              <w:spacing w:after="0" w:line="240" w:lineRule="auto"/>
              <w:jc w:val="center"/>
              <w:rPr>
                <w:rFonts w:ascii="Times New Roman" w:hAnsi="Times New Roman"/>
                <w:b/>
                <w:bCs w:val="0"/>
                <w:sz w:val="26"/>
                <w:szCs w:val="26"/>
              </w:rPr>
            </w:pPr>
          </w:p>
        </w:tc>
        <w:tc>
          <w:tcPr>
            <w:tcW w:w="151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BE04B5E" w14:textId="77777777" w:rsidR="009260AC" w:rsidRPr="002E6A38" w:rsidRDefault="009260AC" w:rsidP="00461030">
            <w:pPr>
              <w:widowControl w:val="0"/>
              <w:spacing w:after="0" w:line="240" w:lineRule="auto"/>
              <w:jc w:val="center"/>
              <w:rPr>
                <w:rFonts w:ascii="Times New Roman" w:hAnsi="Times New Roman"/>
                <w:b/>
                <w:bCs w:val="0"/>
                <w:sz w:val="26"/>
                <w:szCs w:val="26"/>
              </w:rPr>
            </w:pPr>
          </w:p>
        </w:tc>
      </w:tr>
      <w:tr w:rsidR="00D2404C" w:rsidRPr="002E6A38" w14:paraId="6ADD3BB7"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CA8ED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1</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D6B25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Quản lý nhà phân phối/cung cấp</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D854E9D" w14:textId="603236F3" w:rsidR="00767D2A" w:rsidRPr="002E6A38" w:rsidRDefault="0081520B"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2592C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27BFF6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A01237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B9CC3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xml:space="preserve">Đơn giản </w:t>
            </w:r>
          </w:p>
        </w:tc>
      </w:tr>
      <w:tr w:rsidR="00D2404C" w:rsidRPr="002E6A38" w14:paraId="0E540F73"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48C97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76619AC"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F3B8D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071CB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E6A2E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 nhà phân phối/cung cấp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0457C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A746C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642A9C5"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E1749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43699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37061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BF2B08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6BCA2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Sửa nhà phân phối/cung cấp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A37AF42"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4B568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6753743"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677BDA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AB3E718"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2B5505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D91F6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95C88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Xóa nhà phân phối/cung cấp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3B6372"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E62FC4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A172E30"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D5EEC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2</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F359E7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chương trình ngoại kiểm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0DC740" w14:textId="0172E412" w:rsidR="00767D2A" w:rsidRPr="002E6A38" w:rsidRDefault="0081520B"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6A1B1A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2A020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9BB722"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CD53DE" w14:textId="1B09CEA6" w:rsidR="00767D2A" w:rsidRPr="002E6A38" w:rsidRDefault="00647350"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1BE8C4EA"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53A64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21FC10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3CCFF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3B0F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FA9CDD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 chương trình ngoại kiểm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49F16B"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BF609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8CE9883"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D712D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FB5133"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866CBC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A33D6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37731D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Sửa chương trình ngoại kiểm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BF0ED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AA42B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BA4F01C"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BDA33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2C709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E74BD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600F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36F55C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Xóa chương trình ngoại kiểm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3B660C"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C6CCA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E47F109"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166CA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3</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D533B9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thiết bị xét nghiệm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D22633B" w14:textId="2FA42736" w:rsidR="00767D2A" w:rsidRPr="002E6A38" w:rsidRDefault="0081520B"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45919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EE5E4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1A404F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5F4787" w14:textId="05B19E24" w:rsidR="00767D2A" w:rsidRPr="002E6A38" w:rsidRDefault="00647350"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77E59190"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F6F52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527E85C"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09C95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7D159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B25B0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Thêm thiết bị xét nghiệm</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5A400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583B3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8D31C0C"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0E2BA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3ACDC7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992894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AA91D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AA8FF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Sửa thiết bị xét nghiệm</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62F2C4"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082DD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341FD95"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E7BFC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B4A003"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6B7CD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A01CB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17A7A9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Xóa thiết bị xét nghiệm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BCB73B"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E593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C7E2904"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96EE3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4</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C3C897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thuốc thử/hóa chất xét nghiệm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971A45F" w14:textId="4780FD96" w:rsidR="00767D2A" w:rsidRPr="002E6A38" w:rsidRDefault="0081520B"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BB8EB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15E601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991DE2"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1C4489" w14:textId="2F34D14C" w:rsidR="00767D2A" w:rsidRPr="002E6A38" w:rsidRDefault="00647350"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58CA792C"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F851D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68D20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B4EAC2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42F9BA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72373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 thuốc thử/hóa chất xét nghiệm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BC4C7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F0A4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6D009B7"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9760F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70486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A96CC1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61FA5E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2C872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Sửa thuốc thử/hóa chất xét nghiệm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4AB7A5"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773F6C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6AF1E18"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1172E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671849F"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F9A1E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C4E21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622C85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Xóa thuốc thử/hóa chất xét nghiệm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CF47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C70C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E37AB3F"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FA2AB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5</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D44E6C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Quản lý danh mục đơn vị đo</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561A4A" w14:textId="3A8D46F6" w:rsidR="00767D2A" w:rsidRPr="002E6A38" w:rsidRDefault="0081520B"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3B52F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EB800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9BC81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357E6A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xml:space="preserve">Đơn giản </w:t>
            </w:r>
          </w:p>
        </w:tc>
      </w:tr>
      <w:tr w:rsidR="00D2404C" w:rsidRPr="002E6A38" w14:paraId="1CB2F1F3"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B153E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5ED5BE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DEA83C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CF511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670F0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 danh mục đơn vị đo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B9B0A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B9E5D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F1FB32A"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F8BB6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C39A313"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A31EF2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AFE66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F26212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Sửa danh mục đơn vị đo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4D3CAE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276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9D26127"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946E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929E8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3D8963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08329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88E7E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Xóa danh mục đơn vị đo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35C835"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4E8F0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8212164"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E5EC0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6</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9BF69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Quản lý thông số xét nghiệm</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4F23D1" w14:textId="58E816E5" w:rsidR="00767D2A" w:rsidRPr="002E6A38" w:rsidRDefault="0081520B"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1DEE8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D54969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1213D99"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44F96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xml:space="preserve">Đơn giản </w:t>
            </w:r>
          </w:p>
        </w:tc>
      </w:tr>
      <w:tr w:rsidR="00D2404C" w:rsidRPr="002E6A38" w14:paraId="4633B276"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0AB08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23E60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3CFF2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A1535C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ABC555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 thông số xét nghiệm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22490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58D01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FB4727A"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5223D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236F50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6317A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8E98F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FF46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Sửa thông số xét nghiệm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01319"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096D5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466D812"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98A44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2E3690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93FEEC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B92B7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EC4DA1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Xóa thông số xét nghiệm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EF2268"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107D44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AE43E4A" w14:textId="77777777" w:rsidTr="00547817">
        <w:trPr>
          <w:trHeight w:val="140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87BFA3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7</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739EBFF"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danh mục phương pháp của thông số kỹ thuật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41F950E" w14:textId="5AC32CA0" w:rsidR="00767D2A" w:rsidRPr="002E6A38" w:rsidRDefault="0081520B"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AA5FC2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CC805C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920B9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D476F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xml:space="preserve">Đơn giản </w:t>
            </w:r>
          </w:p>
        </w:tc>
      </w:tr>
      <w:tr w:rsidR="00D2404C" w:rsidRPr="002E6A38" w14:paraId="27B9E10F"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3679F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F1035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19226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4A8DE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033D79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 phương pháp của thông số kỹ thuật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FE2F76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139F6B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22C8A1E"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BC07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51437B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3A94CF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F98E4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0D4BDC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Sửa phương pháp của thông số kỹ thuật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81F9D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59EED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0AEE5A5"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1BB7CD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0B0F2B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5C093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DA0EF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07D1C5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Xóa phương pháp của thông số kỹ thuật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AB4B36F"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15478E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7C24571"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ACDFD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8</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313AFA3"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Quản lý danh mục nhiệt độ của thông số kỹ thuật</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546086F" w14:textId="0C93E360" w:rsidR="00767D2A" w:rsidRPr="002E6A38" w:rsidRDefault="0081520B"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E6CD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662E1E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22F5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5E17C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xml:space="preserve">Đơn giản </w:t>
            </w:r>
          </w:p>
        </w:tc>
      </w:tr>
      <w:tr w:rsidR="00D2404C" w:rsidRPr="002E6A38" w14:paraId="48E24928"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EEE37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99C0F3"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28BE6E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C25B70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DEA9D1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 danh mục nhiệt độ của thông số kỹ thuật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98912F"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06832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FA1D905"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D632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712D3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E0D90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F3663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6A5496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Sửa danh mục nhiệt độ của thông số kỹ thuật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E1D8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8BFC2D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BEE4247"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0F496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88054F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E48E32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3DF01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C311F7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Xóa danh mục nhiệt độ của thông số kỹ thuật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90E209"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3C49F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720C69F"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71647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9</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2774A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Quản lý lịch thực hiện chương trình ngoại kiểm</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B23110" w14:textId="153FA98D"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 xml:space="preserve">Lãnh đạo TT, Trưởng phòng, </w:t>
            </w:r>
            <w:r w:rsidR="0081520B"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10EDE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684A95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A622FD2"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D17FCE" w14:textId="64F0387A" w:rsidR="00767D2A" w:rsidRPr="002E6A38" w:rsidRDefault="00647350"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210F8120"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8F05D7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83DADD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42D94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95B61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7810A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 mới lịch thực hiện chương trình ngoại kiểm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724F27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76F12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2E3118D"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D9756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37AB768"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DADE5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903CA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7350A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Chỉnh sửa lịch thực hiện chương trình ngoại kiểm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E9A774"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C9DAF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2970DBF"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25087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3C1B61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9725A9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09C6A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9166A7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Xóa lịch sử thực hiện chương trình ngoại kiểm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FFAF8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FE8DE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65C710E" w14:textId="77777777" w:rsidTr="00547817">
        <w:trPr>
          <w:trHeight w:val="245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F713A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10</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CB9E18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Quản lý kết nối dữ liệu từ các chương trình ngoại kiểm qua phần mềm phân tích kết quả ngoại kiểm</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0D0B06" w14:textId="46583C3F"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 xml:space="preserve">Lãnh đạo TT, Trưởng phòng, </w:t>
            </w:r>
            <w:r w:rsidR="0081520B"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6CB41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5475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ECFD4C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222118" w14:textId="7CA840CF" w:rsidR="00767D2A" w:rsidRPr="002E6A38" w:rsidRDefault="00647350"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4878CE7E"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FC316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00CD88"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3D9B75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5A814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51D8AD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Thêm chương trình thực hiện phân tích kết quả</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64D124"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B84D4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C8ABDFB"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9698B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56E196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D215C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997EE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A746E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Sửa chương trình thực hiện phân tích kết quả</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58E37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1B1F4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4B20932"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1A716F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28878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7E312D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55AEA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B1B372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Xóa chương trình thực hiện phân tích kết quả</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1ED8BC"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6D85C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F149626"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79E3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11</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E1CFEF8"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chương trình tiêu bản kỹ thuật số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6E2DE9" w14:textId="34C75CEC" w:rsidR="00767D2A" w:rsidRPr="002E6A38" w:rsidRDefault="0081520B"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E417D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374596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7398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860FAF" w14:textId="1F4CBC7C" w:rsidR="00767D2A" w:rsidRPr="002E6A38" w:rsidRDefault="00647350"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3C64C8FB"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E53EE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EAA307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211AF8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B86A7C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DF54C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 mới chương trình tiêu bản kỹ thuật số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C56908"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5B3DF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6349708"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17F0B1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1D95D4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ADB4FA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C3C4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F1699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Sửa chương trình tiêu bản kỹ thuật số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86CF258"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99D2B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1144EFA"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A92F9B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3833D18"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CCBAA7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5794E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6F7937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Xóa chương trình tiêu bản kỹ thuật số</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E1359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D2ABC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78A543C" w14:textId="77777777" w:rsidTr="00547817">
        <w:trPr>
          <w:trHeight w:val="140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26B65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12</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F2D380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Phân tích kết quả ngoại kiểm theo TC ISO 13528:2015</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4CB9FB7" w14:textId="05A5DAFF"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 xml:space="preserve">Trưởng phòng, </w:t>
            </w:r>
            <w:r w:rsidR="0081520B"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BAFF6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E5F18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6FCEB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6593670" w14:textId="06912196" w:rsidR="00767D2A" w:rsidRPr="002E6A38" w:rsidRDefault="009258EB"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51CE563B"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CE4AB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514AB1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F55B9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3C68FF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38D926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Hiển thị kết quả phân tích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356E0C"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CBC84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855B1D3"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CEEF7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C6C1B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802569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0687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C73C0D9" w14:textId="598F1CFD"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dữ liệu dạng CSV</w:t>
            </w:r>
            <w:r w:rsidR="009258EB" w:rsidRPr="002E6A38">
              <w:rPr>
                <w:rFonts w:ascii="Times New Roman" w:hAnsi="Times New Roman"/>
                <w:sz w:val="26"/>
                <w:szCs w:val="26"/>
              </w:rPr>
              <w:t>,</w:t>
            </w:r>
            <w:r w:rsidRPr="002E6A38">
              <w:rPr>
                <w:rFonts w:ascii="Times New Roman" w:hAnsi="Times New Roman"/>
                <w:sz w:val="26"/>
                <w:szCs w:val="26"/>
              </w:rPr>
              <w:t xml:space="preserve"> </w:t>
            </w:r>
            <w:r w:rsidR="009258EB" w:rsidRPr="002E6A38">
              <w:rPr>
                <w:rFonts w:ascii="Times New Roman" w:hAnsi="Times New Roman"/>
                <w:sz w:val="26"/>
                <w:szCs w:val="26"/>
              </w:rPr>
              <w:t>excel, PDF, PDF có bảo mật (không chỉnh sửa) các kết quả Ngoại kiểm từng Đợt của từng chương trình, PDF có bảo mật (không chỉnh sửa) cuối Chu kỳ của từng chương trình.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B9F9BB"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AE5DE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909B5BE"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27864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5567688"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0E101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8CA75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FC6BA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kết quả của từng đơn vị tham gia</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FBBB918"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B8A11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8535C9D" w14:textId="77777777" w:rsidTr="00547817">
        <w:trPr>
          <w:trHeight w:val="140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E1C8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13</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AEA47F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Phân tích kết quả ngoại kiểm dựa vào các giá trị biến số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8D749B7" w14:textId="46CF0961"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 xml:space="preserve">Trưởng phòng, </w:t>
            </w:r>
            <w:r w:rsidR="0081520B"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339E7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55207E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06F5C0"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0E9ABE" w14:textId="48E79D75" w:rsidR="00767D2A" w:rsidRPr="002E6A38" w:rsidRDefault="009258EB"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1B611954"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14DAF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20E6B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408C3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4F221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DBDAF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Hiển thị kết quả phân tích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F6B42C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EE272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10C93C0"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155F4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9F5876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B59500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5F871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CF3F53" w14:textId="34BA5C95" w:rsidR="00767D2A" w:rsidRPr="002E6A38" w:rsidRDefault="009258EB"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dữ liệu dạng CSV, excel, PDF, PDF có bảo mật (không chỉnh sửa) các kết quả Ngoại kiểm từng Đợt của từng chương trình, PDF có bảo mật (không chỉnh sửa) cuối Chu kỳ của từng chương trình.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4BD1A30"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A25E6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81E305F"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E8740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B79CE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60B805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487B4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1AF1B3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kết quả của từng đơn vị tham gia</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B378C0"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12C35F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BA54F19" w14:textId="77777777" w:rsidTr="00547817">
        <w:trPr>
          <w:trHeight w:val="140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3293D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14</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5E652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Phân tích kết quả ngoại kiểm dựa vào nhóm tham gia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5BCFBB" w14:textId="0FA7B68B"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 xml:space="preserve">Trưởng phòng, </w:t>
            </w:r>
            <w:r w:rsidR="0081520B"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3CF9C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45F2C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8050DB"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AAA5BF" w14:textId="58DD1058" w:rsidR="00767D2A" w:rsidRPr="002E6A38" w:rsidRDefault="009258EB"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50C23ED3"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D8739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D609F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4A355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CD2A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C59084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Hiển thị kết quả phân tích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A0A3C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B7E46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D53005C"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F104B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4E8EB7"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C5B8B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4CA4E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65E9932" w14:textId="7A08E3AF" w:rsidR="00767D2A" w:rsidRPr="002E6A38" w:rsidRDefault="009258EB"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dữ liệu dạng CSV, excel, PDF, PDF có bảo mật (không chỉnh sửa) các kết quả Ngoại kiểm từng Đợt của từng chương trình, PDF có bảo mật (không chỉnh sửa) cuối Chu kỳ của từng chương trình.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27C8E2"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528F5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1F8C5D7"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0D313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26446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B1BF8F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2A0C3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24866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kết quả của từng đơn vị tham gia</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4616FB"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EC800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E6DB579" w14:textId="77777777" w:rsidTr="00547817">
        <w:trPr>
          <w:trHeight w:val="140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CAAA8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15</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FC428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Phân tích kết quả ngoại kiểm dựa vào nhóm phương pháp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490EDEB" w14:textId="30129FFB"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 xml:space="preserve">Trưởng phòng, </w:t>
            </w:r>
            <w:r w:rsidR="0081520B"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03FEA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4E166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BF3CCB"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8C38D9" w14:textId="441C93CC" w:rsidR="00767D2A" w:rsidRPr="002E6A38" w:rsidRDefault="009258EB"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032969D6"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1D7B83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C357AC"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00729B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D82F3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99833B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Hiển thị kết quả phân tích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F059C9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546EB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F2550DA"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CDDF0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EB4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C39402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B5E58C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D80C7DF" w14:textId="57B57FF3" w:rsidR="00767D2A" w:rsidRPr="002E6A38" w:rsidRDefault="009258EB"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dữ liệu dạng CSV, excel, PDF, PDF có bảo mật (không chỉnh sửa) các kết quả Ngoại kiểm từng Đợt của từng chương trình, PDF có bảo mật (không chỉnh sửa) cuối Chu kỳ của từng chương trình.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080A05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193D37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C7CDB8D"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4B3948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5602D7"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6B7DF5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700533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286394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kết quả của từng đơn vị tham gia</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513FA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02B23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627EBC7"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FF97B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16</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6B53F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Phân tích kết quả ngoại kiểm dựa vào nhóm thiết bị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801AF1" w14:textId="55901D79"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 xml:space="preserve">Trưởng phòng, </w:t>
            </w:r>
            <w:r w:rsidR="0081520B"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9679F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4D1366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218A4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C3873B" w14:textId="11737D50" w:rsidR="00767D2A" w:rsidRPr="002E6A38" w:rsidRDefault="009258EB"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235A0533"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48D093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A62C63"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F01A36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E6DDF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FDF33D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Hiển thị kết quả phân tích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0D56FEB"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333A8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EDB48F5"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86299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F56C1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3F95C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62BA3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8E49D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dữ liệu dạng CSV kết quả phân tích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B374A0"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8E0ED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9CCF042"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8AC17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F2C994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0B7F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F9E7F0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E7B485E" w14:textId="6FB87433" w:rsidR="00767D2A" w:rsidRPr="002E6A38" w:rsidRDefault="009258EB"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dữ liệu dạng CSV, excel, PDF, PDF có bảo mật (không chỉnh sửa) các kết quả Ngoại kiểm từng Đợt của từng chương trình, PDF có bảo mật (không chỉnh sửa) cuối Chu kỳ của từng chương trình.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94136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9BE7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D1CF051"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05C66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C997E4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78EB60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EACA0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255E03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kết quả của từng đơn vị tham gia</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866342"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9AC24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2603C75" w14:textId="77777777" w:rsidTr="00547817">
        <w:trPr>
          <w:trHeight w:val="140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A3C464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17</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561704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Phân tích kết quả ngoại kiểm dựa vào phân tích Z-core</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61C529F" w14:textId="14C79B21"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 xml:space="preserve">Trưởng phòng, </w:t>
            </w:r>
            <w:r w:rsidR="0081520B"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9A4B8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550ECA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93EF15"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47AA61" w14:textId="570A367C" w:rsidR="00767D2A" w:rsidRPr="002E6A38" w:rsidRDefault="009258EB"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0E2A4B2E"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0FC19A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715B55"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C9BE2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9076D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2B26E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Hiển thị kết quả phân tích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80A392"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0FD34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1A22593"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792D02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647EA45"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F30FD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B37C7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2BB3832" w14:textId="6A4E8BFA" w:rsidR="00767D2A" w:rsidRPr="002E6A38" w:rsidRDefault="009258EB"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dữ liệu dạng CSV, excel, PDF, PDF có bảo mật (không chỉnh sửa) các kết quả Ngoại kiểm từng Đợt của từng chương trình, PDF có bảo mật (không chỉnh sửa) cuối Chu kỳ của từng chương trình.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7DB3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527D6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6C60E9B"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3C569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3D280CC"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DA3F6C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0683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EA2FE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kết quả của từng đơn vị tham gia</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3BFC9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571B7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8DFCDC2"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72B30B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18</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EF9BA1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Phân tích kết quả ngoại kiểm dựa vào phân tích SDI</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D651916" w14:textId="4896F13E"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 xml:space="preserve">Trưởng phòng, </w:t>
            </w:r>
            <w:r w:rsidR="0081520B"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A80502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910A3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40E1F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E29138C" w14:textId="77485AE0" w:rsidR="00767D2A" w:rsidRPr="002E6A38" w:rsidRDefault="009258EB"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6E33537E"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CE5548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4E8C31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0903F1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D2108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CFFE1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Hiển thị kết quả phân tích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54121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7471D1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3D6F521"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16F0B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1CDA7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F6067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2A0A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AF57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dữ liệu dạng CSV kết quả phân tích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67062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63198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5192A17"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86EFD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AB164A"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D830E4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C72A6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EB3B52D" w14:textId="1D513370" w:rsidR="00767D2A" w:rsidRPr="002E6A38" w:rsidRDefault="009258EB"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dữ liệu dạng CSV, excel, PDF, PDF có bảo mật (không chỉnh sửa) các kết quả Ngoại kiểm từng Đợt của từng chương trình, PDF có bảo mật (không chỉnh sửa) cuối Chu kỳ của từng chương trình.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F3A327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AE3AF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590EF00"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A9202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A442D8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4942D7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3A15E1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A357B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kết quả của từng đơn vị tham gia</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6A077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AE1CB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6AF8996"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2DAE4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19</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783235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Phân tích kết quả ngoại kiểm dựa vào phân tích CV</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CEED89B" w14:textId="61B1B076"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 xml:space="preserve">Trưởng phòng, </w:t>
            </w:r>
            <w:r w:rsidR="0081520B"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887A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678E73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74BD346"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F4DC2E" w14:textId="1BE5C12D" w:rsidR="00767D2A" w:rsidRPr="002E6A38" w:rsidRDefault="009258EB"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49023C22"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3DEDC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DD8A5AF"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58FB7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B3A79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A31683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Hiển thị kết quả phân tích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787C7F"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4CDE8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5BF9407"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C9C2A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83EA7B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6B4DFE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FFC67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6D99C6" w14:textId="5C147759" w:rsidR="00767D2A" w:rsidRPr="002E6A38" w:rsidRDefault="009258EB"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dữ liệu dạng CSV, excel, PDF, PDF có bảo mật (không chỉnh sửa) các kết quả Ngoại kiểm từng Đợt của từng chương trình, PDF có bảo mật (không chỉnh sửa) cuối Chu kỳ của từng chương trình.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B112E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2EF6D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C05CAA7"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19EC42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2D816C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6EEF83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B4F0B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08409E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dữ liệu dạng excel kết quả phân tích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7DBAB0"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6FD9D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E5B5880"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A06E28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52D212C"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F5E5D7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33845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D6860E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kết quả của từng đơn vị tham gia</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5A8EA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20975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3844A75" w14:textId="77777777" w:rsidTr="00547817">
        <w:trPr>
          <w:trHeight w:val="140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15EE33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20</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3EAD97"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Phân tích kết quả ngoại kiểm dựa vào phân tích Mean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F9624B7" w14:textId="78CB9001"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 xml:space="preserve">Trưởng phòng, </w:t>
            </w:r>
            <w:r w:rsidR="0081520B"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B566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3FF543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4D7EF2"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0BC4A8" w14:textId="59572CA9" w:rsidR="00767D2A" w:rsidRPr="002E6A38" w:rsidRDefault="009258EB"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608E5590"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2933C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B4723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D8EC43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09F46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DF0FFE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Hiển thị kết quả phân tích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95686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BD409F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14CA28E"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756E8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71EC6A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2B7CDA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05A845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B931E26" w14:textId="0910583C" w:rsidR="00767D2A" w:rsidRPr="002E6A38" w:rsidRDefault="009258EB"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dữ liệu dạng CSV, excel, PDF, PDF có bảo mật (không chỉnh sửa) các kết quả Ngoại kiểm từng Đợt của từng chương trình, PDF có bảo mật (không chỉnh sửa) cuối Chu kỳ của từng chương trình.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F861E9"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1022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FB16C94"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B912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BED4AA7"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955EAA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1881A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32D43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kết quả của từng đơn vị tham gia</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03EEB6"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E9A6D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CABBC46" w14:textId="77777777" w:rsidTr="00547817">
        <w:trPr>
          <w:trHeight w:val="140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9F3CA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21</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E60F0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Phân tích kết quả ngoại kiểm dựa vào phân tích Target Score</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3DA98BE" w14:textId="5CD250BF"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 xml:space="preserve">Trưởng phòng, </w:t>
            </w:r>
            <w:r w:rsidR="0081520B"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42282C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FF9FE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BA7113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4BC404" w14:textId="790283C8" w:rsidR="00767D2A" w:rsidRPr="002E6A38" w:rsidRDefault="009258EB"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5B8C004F"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6295B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161725"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82D0D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929F3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F4173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Hiển thị kết quả phân tích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2C90E5"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BF863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AFFD757"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F4AFF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0E70D7"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70BBC1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83BFCA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0593A69" w14:textId="03087D37" w:rsidR="00767D2A" w:rsidRPr="002E6A38" w:rsidRDefault="009258EB"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dữ liệu dạng CSV, excel, PDF, PDF có bảo mật (không chỉnh sửa) các kết quả Ngoại kiểm từng Đợt của từng chương trình, PDF có bảo mật (không chỉnh sửa) cuối Chu kỳ của từng chương trình.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22A584"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E34647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60012FB"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0FEC9D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9923C6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A2452E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8E0C3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A7763B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kết quả của từng đơn vị tham gia</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390CC4"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AB985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2E4C7F6"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E4E4B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22</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72685B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Biểu đồ kết quả phân tích</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BE56DEA" w14:textId="6E8DF540" w:rsidR="00767D2A" w:rsidRPr="002E6A38" w:rsidRDefault="00086C15"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 xml:space="preserve">Lãnh đạo TT, </w:t>
            </w:r>
            <w:r w:rsidR="002A5A57" w:rsidRPr="002E6A38">
              <w:rPr>
                <w:rFonts w:ascii="Times New Roman" w:hAnsi="Times New Roman"/>
                <w:sz w:val="26"/>
                <w:szCs w:val="26"/>
                <w:lang w:val="de-DE"/>
              </w:rPr>
              <w:t xml:space="preserve">Trưởng phòng, </w:t>
            </w:r>
            <w:r w:rsidR="0081520B"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BB6841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3F58D1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3384E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7F4773" w14:textId="30BCEBEA" w:rsidR="00767D2A" w:rsidRPr="002E6A38" w:rsidRDefault="00647350"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3220C476"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D8299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 </w:t>
            </w:r>
          </w:p>
        </w:tc>
        <w:tc>
          <w:tcPr>
            <w:tcW w:w="309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C178F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4ADBD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FE0E32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784344" w14:textId="34EE66AB"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Hiển thị bi</w:t>
            </w:r>
            <w:r w:rsidR="000A217C" w:rsidRPr="002E6A38">
              <w:rPr>
                <w:rFonts w:ascii="Times New Roman" w:hAnsi="Times New Roman"/>
                <w:sz w:val="26"/>
                <w:szCs w:val="26"/>
              </w:rPr>
              <w:t>ể</w:t>
            </w:r>
            <w:r w:rsidRPr="002E6A38">
              <w:rPr>
                <w:rFonts w:ascii="Times New Roman" w:hAnsi="Times New Roman"/>
                <w:sz w:val="26"/>
                <w:szCs w:val="26"/>
              </w:rPr>
              <w:t>u đồ thống kê: biểu đồ so sánh nhóm</w:t>
            </w:r>
            <w:r w:rsidR="00647350" w:rsidRPr="002E6A38">
              <w:rPr>
                <w:rFonts w:ascii="Times New Roman" w:hAnsi="Times New Roman"/>
                <w:sz w:val="26"/>
                <w:szCs w:val="26"/>
              </w:rPr>
              <w:t>, so sánh phương pháp, so sánh thiết bị</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B93C3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648639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0232E02"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C7C53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9E60A7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92BC97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FDC1B4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0FCFE8" w14:textId="2878E73B"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Hiển thị bi</w:t>
            </w:r>
            <w:r w:rsidR="000A217C" w:rsidRPr="002E6A38">
              <w:rPr>
                <w:rFonts w:ascii="Times New Roman" w:hAnsi="Times New Roman"/>
                <w:sz w:val="26"/>
                <w:szCs w:val="26"/>
              </w:rPr>
              <w:t>ể</w:t>
            </w:r>
            <w:r w:rsidRPr="002E6A38">
              <w:rPr>
                <w:rFonts w:ascii="Times New Roman" w:hAnsi="Times New Roman"/>
                <w:sz w:val="26"/>
                <w:szCs w:val="26"/>
              </w:rPr>
              <w:t>u đồ thống kê: biểu đồ LJ</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A7D1F2"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02E028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0DE9A76"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A8FB7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DC2C31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3C232A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1EE5F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69541A" w14:textId="25C7DC46"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Hiển thị bi</w:t>
            </w:r>
            <w:r w:rsidR="000A217C" w:rsidRPr="002E6A38">
              <w:rPr>
                <w:rFonts w:ascii="Times New Roman" w:hAnsi="Times New Roman"/>
                <w:sz w:val="26"/>
                <w:szCs w:val="26"/>
              </w:rPr>
              <w:t>ể</w:t>
            </w:r>
            <w:r w:rsidRPr="002E6A38">
              <w:rPr>
                <w:rFonts w:ascii="Times New Roman" w:hAnsi="Times New Roman"/>
                <w:sz w:val="26"/>
                <w:szCs w:val="26"/>
              </w:rPr>
              <w:t>u đồ thống kê: biểu đồ Histogram</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BCC50C5"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4381F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BDEF8A8" w14:textId="77777777" w:rsidTr="00547817">
        <w:trPr>
          <w:trHeight w:val="140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D8424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23</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73C4CF"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Phân tích kết quả chương trình định tính của Vi sinh - Ký sinh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5219EF" w14:textId="0B708DA6"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 xml:space="preserve">Trưởng phòng, </w:t>
            </w:r>
            <w:r w:rsidR="0081520B"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B9AC6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17EFA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523D7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0C45D0" w14:textId="4B3826BF" w:rsidR="00767D2A" w:rsidRPr="002E6A38" w:rsidRDefault="009258EB"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5AFD6576"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3F6126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22DF827"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95C31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6B0C4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9C3948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Hiển thị kết quả phân tích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F24EAFC"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57A26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662E308"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2A543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0EE38A5"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DFFEA4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CBABE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8F0F18" w14:textId="20F7BCAE" w:rsidR="00767D2A" w:rsidRPr="002E6A38" w:rsidRDefault="009258EB"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Xuất dữ liệu dạng CSV, excel, PDF, PDF có bảo mật (không chỉnh sửa) các kết quả </w:t>
            </w:r>
            <w:r w:rsidR="000A217C" w:rsidRPr="002E6A38">
              <w:rPr>
                <w:rFonts w:ascii="Times New Roman" w:hAnsi="Times New Roman"/>
                <w:sz w:val="26"/>
                <w:szCs w:val="26"/>
              </w:rPr>
              <w:t>n</w:t>
            </w:r>
            <w:r w:rsidRPr="002E6A38">
              <w:rPr>
                <w:rFonts w:ascii="Times New Roman" w:hAnsi="Times New Roman"/>
                <w:sz w:val="26"/>
                <w:szCs w:val="26"/>
              </w:rPr>
              <w:t xml:space="preserve">goại kiểm từng </w:t>
            </w:r>
            <w:r w:rsidR="000A217C" w:rsidRPr="002E6A38">
              <w:rPr>
                <w:rFonts w:ascii="Times New Roman" w:hAnsi="Times New Roman"/>
                <w:sz w:val="26"/>
                <w:szCs w:val="26"/>
              </w:rPr>
              <w:t>đ</w:t>
            </w:r>
            <w:r w:rsidRPr="002E6A38">
              <w:rPr>
                <w:rFonts w:ascii="Times New Roman" w:hAnsi="Times New Roman"/>
                <w:sz w:val="26"/>
                <w:szCs w:val="26"/>
              </w:rPr>
              <w:t xml:space="preserve">ợt của từng chương trình, PDF có bảo mật (không chỉnh sửa) cuối </w:t>
            </w:r>
            <w:r w:rsidR="000A217C" w:rsidRPr="002E6A38">
              <w:rPr>
                <w:rFonts w:ascii="Times New Roman" w:hAnsi="Times New Roman"/>
                <w:sz w:val="26"/>
                <w:szCs w:val="26"/>
              </w:rPr>
              <w:t>c</w:t>
            </w:r>
            <w:r w:rsidRPr="002E6A38">
              <w:rPr>
                <w:rFonts w:ascii="Times New Roman" w:hAnsi="Times New Roman"/>
                <w:sz w:val="26"/>
                <w:szCs w:val="26"/>
              </w:rPr>
              <w:t>hu kỳ của từng chương trình.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42D274"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90719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84350B3"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4CE09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5153A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021F9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83482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D74385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kết quả của từng đơn vị tham gia</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A24DB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8CB68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860252B" w14:textId="77777777" w:rsidTr="00547817">
        <w:trPr>
          <w:trHeight w:val="140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7BE66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24</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41DAC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Phân tích kết quả chương trình định tính của Huyết học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71C47A" w14:textId="77F6E01C"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 xml:space="preserve">Trưởng phòng, </w:t>
            </w:r>
            <w:r w:rsidR="0081520B"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8B562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D75349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6E781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00F268" w14:textId="1039E82D" w:rsidR="00767D2A" w:rsidRPr="002E6A38" w:rsidRDefault="009258EB"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3CEF1DFD"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ED4F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BBCC26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7AA58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2C602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711ED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Hiển thị kết quả phân tích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6B90F2C"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87E87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FB97B00"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5E422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1DE5A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1003D0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328EC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B9B986C" w14:textId="09551F17" w:rsidR="00767D2A" w:rsidRPr="002E6A38" w:rsidRDefault="009258EB"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Xuất dữ liệu dạng CSV, excel, PDF, PDF có bảo mật (không chỉnh sửa) các kết quả </w:t>
            </w:r>
            <w:r w:rsidR="000A217C" w:rsidRPr="002E6A38">
              <w:rPr>
                <w:rFonts w:ascii="Times New Roman" w:hAnsi="Times New Roman"/>
                <w:sz w:val="26"/>
                <w:szCs w:val="26"/>
              </w:rPr>
              <w:lastRenderedPageBreak/>
              <w:t>n</w:t>
            </w:r>
            <w:r w:rsidRPr="002E6A38">
              <w:rPr>
                <w:rFonts w:ascii="Times New Roman" w:hAnsi="Times New Roman"/>
                <w:sz w:val="26"/>
                <w:szCs w:val="26"/>
              </w:rPr>
              <w:t xml:space="preserve">goại kiểm từng </w:t>
            </w:r>
            <w:r w:rsidR="000A217C" w:rsidRPr="002E6A38">
              <w:rPr>
                <w:rFonts w:ascii="Times New Roman" w:hAnsi="Times New Roman"/>
                <w:sz w:val="26"/>
                <w:szCs w:val="26"/>
              </w:rPr>
              <w:t>đ</w:t>
            </w:r>
            <w:r w:rsidRPr="002E6A38">
              <w:rPr>
                <w:rFonts w:ascii="Times New Roman" w:hAnsi="Times New Roman"/>
                <w:sz w:val="26"/>
                <w:szCs w:val="26"/>
              </w:rPr>
              <w:t xml:space="preserve">ợt của từng chương trình, PDF có bảo mật (không chỉnh sửa) cuối </w:t>
            </w:r>
            <w:r w:rsidR="000A217C" w:rsidRPr="002E6A38">
              <w:rPr>
                <w:rFonts w:ascii="Times New Roman" w:hAnsi="Times New Roman"/>
                <w:sz w:val="26"/>
                <w:szCs w:val="26"/>
              </w:rPr>
              <w:t>c</w:t>
            </w:r>
            <w:r w:rsidRPr="002E6A38">
              <w:rPr>
                <w:rFonts w:ascii="Times New Roman" w:hAnsi="Times New Roman"/>
                <w:sz w:val="26"/>
                <w:szCs w:val="26"/>
              </w:rPr>
              <w:t>hu kỳ của từng chương trình.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B3328F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lastRenderedPageBreak/>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B6B13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D28DCF9"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BF10F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DFA4B9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31B4D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F4958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118E63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kết quả của từng đơn vị tham gia</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455A3F"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A4038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DAD4191" w14:textId="77777777" w:rsidTr="00547817">
        <w:trPr>
          <w:trHeight w:val="140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B22D1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25</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797BD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Phân tích kết quả chương trình định tính của SHPT</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91AE52" w14:textId="550084F6"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 xml:space="preserve">Trưởng phòng, </w:t>
            </w:r>
            <w:r w:rsidR="0081520B"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D93BE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DB1A8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F949E4F"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89EF47" w14:textId="3ABB63AE" w:rsidR="00767D2A" w:rsidRPr="002E6A38" w:rsidRDefault="009258EB"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7CEFC000"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9628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505521F"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82C45F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84818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6AC4E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Hiển thị kết quả phân tích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0FD098"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C21D6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B1A8C79"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A5C54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68ED3D8"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061DA2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FA544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280AA71" w14:textId="439E027F" w:rsidR="00767D2A" w:rsidRPr="002E6A38" w:rsidRDefault="009258EB"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Xuất dữ liệu dạng CSV, excel, PDF, PDF có bảo mật (không chỉnh sửa) các kết quả </w:t>
            </w:r>
            <w:r w:rsidR="000A217C" w:rsidRPr="002E6A38">
              <w:rPr>
                <w:rFonts w:ascii="Times New Roman" w:hAnsi="Times New Roman"/>
                <w:sz w:val="26"/>
                <w:szCs w:val="26"/>
              </w:rPr>
              <w:t>n</w:t>
            </w:r>
            <w:r w:rsidRPr="002E6A38">
              <w:rPr>
                <w:rFonts w:ascii="Times New Roman" w:hAnsi="Times New Roman"/>
                <w:sz w:val="26"/>
                <w:szCs w:val="26"/>
              </w:rPr>
              <w:t xml:space="preserve">goại kiểm từng </w:t>
            </w:r>
            <w:r w:rsidR="000A217C" w:rsidRPr="002E6A38">
              <w:rPr>
                <w:rFonts w:ascii="Times New Roman" w:hAnsi="Times New Roman"/>
                <w:sz w:val="26"/>
                <w:szCs w:val="26"/>
              </w:rPr>
              <w:t>đ</w:t>
            </w:r>
            <w:r w:rsidRPr="002E6A38">
              <w:rPr>
                <w:rFonts w:ascii="Times New Roman" w:hAnsi="Times New Roman"/>
                <w:sz w:val="26"/>
                <w:szCs w:val="26"/>
              </w:rPr>
              <w:t xml:space="preserve">ợt của từng chương trình, PDF có bảo mật (không chỉnh sửa) cuối </w:t>
            </w:r>
            <w:r w:rsidR="000A217C" w:rsidRPr="002E6A38">
              <w:rPr>
                <w:rFonts w:ascii="Times New Roman" w:hAnsi="Times New Roman"/>
                <w:sz w:val="26"/>
                <w:szCs w:val="26"/>
              </w:rPr>
              <w:t>c</w:t>
            </w:r>
            <w:r w:rsidRPr="002E6A38">
              <w:rPr>
                <w:rFonts w:ascii="Times New Roman" w:hAnsi="Times New Roman"/>
                <w:sz w:val="26"/>
                <w:szCs w:val="26"/>
              </w:rPr>
              <w:t>hu kỳ của từng chương trình.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7B22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1A5AC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7145054"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F775F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4747398"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2836E4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72A6E6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D9A8A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kết quả của từng đơn vị tham gia</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27DC98"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46897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0E33599" w14:textId="77777777" w:rsidTr="00547817">
        <w:trPr>
          <w:trHeight w:val="140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5A85E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26</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8CFC22A"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Phân tích kết quả chương trình định tính của Nước tiểu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5589788" w14:textId="0FF9B5B3"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 xml:space="preserve">Trưởng phòng, </w:t>
            </w:r>
            <w:r w:rsidR="005653F4"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BA00D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BE258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33A9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DC48D6" w14:textId="16E2AB9C" w:rsidR="00767D2A" w:rsidRPr="002E6A38" w:rsidRDefault="009258EB"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1D426C29"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8C122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3A1981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54AB7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42801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23800D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Hiển thị kết quả phân tích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850AE6"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0000EB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C02AAE2"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83C324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8614C5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BBA10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1DF63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C7C7ACB" w14:textId="2DC9A1F5" w:rsidR="00767D2A" w:rsidRPr="002E6A38" w:rsidRDefault="009258EB"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Xuất dữ liệu dạng CSV, excel, PDF, PDF có bảo mật (không chỉnh sửa) các kết quả </w:t>
            </w:r>
            <w:r w:rsidR="000A217C" w:rsidRPr="002E6A38">
              <w:rPr>
                <w:rFonts w:ascii="Times New Roman" w:hAnsi="Times New Roman"/>
                <w:sz w:val="26"/>
                <w:szCs w:val="26"/>
              </w:rPr>
              <w:lastRenderedPageBreak/>
              <w:t>n</w:t>
            </w:r>
            <w:r w:rsidRPr="002E6A38">
              <w:rPr>
                <w:rFonts w:ascii="Times New Roman" w:hAnsi="Times New Roman"/>
                <w:sz w:val="26"/>
                <w:szCs w:val="26"/>
              </w:rPr>
              <w:t xml:space="preserve">goại kiểm từng </w:t>
            </w:r>
            <w:r w:rsidR="000A217C" w:rsidRPr="002E6A38">
              <w:rPr>
                <w:rFonts w:ascii="Times New Roman" w:hAnsi="Times New Roman"/>
                <w:sz w:val="26"/>
                <w:szCs w:val="26"/>
              </w:rPr>
              <w:t>đ</w:t>
            </w:r>
            <w:r w:rsidRPr="002E6A38">
              <w:rPr>
                <w:rFonts w:ascii="Times New Roman" w:hAnsi="Times New Roman"/>
                <w:sz w:val="26"/>
                <w:szCs w:val="26"/>
              </w:rPr>
              <w:t xml:space="preserve">ợt của từng chương trình, PDF có bảo mật (không chỉnh sửa) cuối </w:t>
            </w:r>
            <w:r w:rsidR="000A217C" w:rsidRPr="002E6A38">
              <w:rPr>
                <w:rFonts w:ascii="Times New Roman" w:hAnsi="Times New Roman"/>
                <w:sz w:val="26"/>
                <w:szCs w:val="26"/>
              </w:rPr>
              <w:t>c</w:t>
            </w:r>
            <w:r w:rsidRPr="002E6A38">
              <w:rPr>
                <w:rFonts w:ascii="Times New Roman" w:hAnsi="Times New Roman"/>
                <w:sz w:val="26"/>
                <w:szCs w:val="26"/>
              </w:rPr>
              <w:t>hu kỳ của từng chương trình.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7FA884"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lastRenderedPageBreak/>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0CA0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AB7FFE2"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72C13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56A47F8"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957E6C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3C8F7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A57E2A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kết quả của từng đơn vị tham gia</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9E08A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BE405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D5B207C" w14:textId="77777777" w:rsidTr="00547817">
        <w:trPr>
          <w:trHeight w:val="140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E0619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27</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E0D75B7"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Phân tích kết quả chương trình định tính của Viêm gan B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569B15D" w14:textId="79BC4FD1"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 xml:space="preserve">Trưởng phòng, </w:t>
            </w:r>
            <w:r w:rsidR="005653F4"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C62C5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A0644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3464C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80B8788" w14:textId="18EF5789" w:rsidR="00767D2A" w:rsidRPr="002E6A38" w:rsidRDefault="009258EB"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361FF2D9"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BF9F1B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BBBE7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85ECB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D6DF0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36F25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Hiển thị kết quả phân tích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7FD16C2"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5EC7B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20918DF"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B439F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21598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573855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CFB63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8E6B18" w14:textId="007A9746" w:rsidR="00767D2A" w:rsidRPr="002E6A38" w:rsidRDefault="009258EB"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Xuất dữ liệu dạng CSV, excel, PDF, PDF có bảo mật (không chỉnh sửa) các kết quả </w:t>
            </w:r>
            <w:r w:rsidR="000A217C" w:rsidRPr="002E6A38">
              <w:rPr>
                <w:rFonts w:ascii="Times New Roman" w:hAnsi="Times New Roman"/>
                <w:sz w:val="26"/>
                <w:szCs w:val="26"/>
              </w:rPr>
              <w:t>n</w:t>
            </w:r>
            <w:r w:rsidRPr="002E6A38">
              <w:rPr>
                <w:rFonts w:ascii="Times New Roman" w:hAnsi="Times New Roman"/>
                <w:sz w:val="26"/>
                <w:szCs w:val="26"/>
              </w:rPr>
              <w:t xml:space="preserve">goại kiểm từng </w:t>
            </w:r>
            <w:r w:rsidR="000A217C" w:rsidRPr="002E6A38">
              <w:rPr>
                <w:rFonts w:ascii="Times New Roman" w:hAnsi="Times New Roman"/>
                <w:sz w:val="26"/>
                <w:szCs w:val="26"/>
              </w:rPr>
              <w:t>đ</w:t>
            </w:r>
            <w:r w:rsidRPr="002E6A38">
              <w:rPr>
                <w:rFonts w:ascii="Times New Roman" w:hAnsi="Times New Roman"/>
                <w:sz w:val="26"/>
                <w:szCs w:val="26"/>
              </w:rPr>
              <w:t xml:space="preserve">ợt của từng chương trình, PDF có bảo mật (không chỉnh sửa) cuối </w:t>
            </w:r>
            <w:r w:rsidR="000A217C" w:rsidRPr="002E6A38">
              <w:rPr>
                <w:rFonts w:ascii="Times New Roman" w:hAnsi="Times New Roman"/>
                <w:sz w:val="26"/>
                <w:szCs w:val="26"/>
              </w:rPr>
              <w:t>c</w:t>
            </w:r>
            <w:r w:rsidRPr="002E6A38">
              <w:rPr>
                <w:rFonts w:ascii="Times New Roman" w:hAnsi="Times New Roman"/>
                <w:sz w:val="26"/>
                <w:szCs w:val="26"/>
              </w:rPr>
              <w:t>hu kỳ của từng chương trình.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AF4F0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76F10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B625B61"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0AF7B8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227A3A"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B7E5E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FB98C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421A7B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kết quả của từng đơn vị tham gia</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A2B2C8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593C1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8B31957" w14:textId="77777777" w:rsidTr="00547817">
        <w:trPr>
          <w:trHeight w:val="140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584DB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28</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AB19A8"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Phân tích kết quả chương trình định tính của Viêm gan C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04459B" w14:textId="484F032E"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 xml:space="preserve">Trưởng phòng, </w:t>
            </w:r>
            <w:r w:rsidR="005653F4"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AEF23A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337771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F7FE6"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3A614A" w14:textId="2526D54C" w:rsidR="00767D2A" w:rsidRPr="002E6A38" w:rsidRDefault="009258EB"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525DED0F"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E0070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27B85D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7CB710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BD3D5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0E80EB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Hiển thị kết quả phân tích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89A54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97608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53ED867"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5C3B2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55434C"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3037A1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76EFEF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3868A7" w14:textId="2326F3C9" w:rsidR="00767D2A" w:rsidRPr="002E6A38" w:rsidRDefault="009258EB"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Xuất dữ liệu dạng CSV, excel, PDF, PDF có bảo mật (không chỉnh sửa) các kết quả </w:t>
            </w:r>
            <w:r w:rsidR="000A217C" w:rsidRPr="002E6A38">
              <w:rPr>
                <w:rFonts w:ascii="Times New Roman" w:hAnsi="Times New Roman"/>
                <w:sz w:val="26"/>
                <w:szCs w:val="26"/>
              </w:rPr>
              <w:lastRenderedPageBreak/>
              <w:t>n</w:t>
            </w:r>
            <w:r w:rsidRPr="002E6A38">
              <w:rPr>
                <w:rFonts w:ascii="Times New Roman" w:hAnsi="Times New Roman"/>
                <w:sz w:val="26"/>
                <w:szCs w:val="26"/>
              </w:rPr>
              <w:t xml:space="preserve">goại kiểm từng </w:t>
            </w:r>
            <w:r w:rsidR="000A217C" w:rsidRPr="002E6A38">
              <w:rPr>
                <w:rFonts w:ascii="Times New Roman" w:hAnsi="Times New Roman"/>
                <w:sz w:val="26"/>
                <w:szCs w:val="26"/>
              </w:rPr>
              <w:t>đ</w:t>
            </w:r>
            <w:r w:rsidRPr="002E6A38">
              <w:rPr>
                <w:rFonts w:ascii="Times New Roman" w:hAnsi="Times New Roman"/>
                <w:sz w:val="26"/>
                <w:szCs w:val="26"/>
              </w:rPr>
              <w:t xml:space="preserve">ợt của từng chương trình, PDF có bảo mật (không chỉnh sửa) cuối </w:t>
            </w:r>
            <w:r w:rsidR="000A217C" w:rsidRPr="002E6A38">
              <w:rPr>
                <w:rFonts w:ascii="Times New Roman" w:hAnsi="Times New Roman"/>
                <w:sz w:val="26"/>
                <w:szCs w:val="26"/>
              </w:rPr>
              <w:t>c</w:t>
            </w:r>
            <w:r w:rsidRPr="002E6A38">
              <w:rPr>
                <w:rFonts w:ascii="Times New Roman" w:hAnsi="Times New Roman"/>
                <w:sz w:val="26"/>
                <w:szCs w:val="26"/>
              </w:rPr>
              <w:t>hu kỳ của từng chương trình.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13B279"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lastRenderedPageBreak/>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9B2A3B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5840BFA"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00C11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2FD12E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CB2FE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AF9F17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1B1F4D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dữ liệu dạng excel kết quả phân tích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30AD14B"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0C076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B4ABEDA"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5C8D5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FA81C5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F53797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669D0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A1BE4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kết quả của từng đơn vị tham gia</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0D62E4"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97880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0AA1E99" w14:textId="77777777" w:rsidTr="00547817">
        <w:trPr>
          <w:trHeight w:val="105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88752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29</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034FB5"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Nhập kết quả ngoại kiểm cho từng chương trình</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51593DE" w14:textId="18B4F69D"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D67F9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AE8C84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F58F7A9"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21BF06" w14:textId="5B04253A" w:rsidR="00767D2A" w:rsidRPr="002E6A38" w:rsidRDefault="00317657"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0DE93581"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B188F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1E0A3A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F42147"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AD7D2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3A82621" w14:textId="27FE8613"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Khai báo </w:t>
            </w:r>
            <w:r w:rsidR="00B77240" w:rsidRPr="002E6A38">
              <w:rPr>
                <w:rFonts w:ascii="Times New Roman" w:hAnsi="Times New Roman"/>
                <w:sz w:val="26"/>
                <w:szCs w:val="26"/>
              </w:rPr>
              <w:t xml:space="preserve">thông số/kỹ thuật </w:t>
            </w:r>
            <w:r w:rsidR="00317657" w:rsidRPr="002E6A38">
              <w:rPr>
                <w:rFonts w:ascii="Times New Roman" w:hAnsi="Times New Roman"/>
                <w:sz w:val="26"/>
                <w:szCs w:val="26"/>
              </w:rPr>
              <w:t xml:space="preserve">phương pháp thuốc thử/hóa chất đơn vị đo kết quả ngoại kiểm </w:t>
            </w:r>
            <w:r w:rsidR="00B77240" w:rsidRPr="002E6A38">
              <w:rPr>
                <w:rFonts w:ascii="Times New Roman" w:hAnsi="Times New Roman"/>
                <w:sz w:val="26"/>
                <w:szCs w:val="26"/>
              </w:rPr>
              <w:t xml:space="preserve">xét nghiệm của từng thiết bị </w:t>
            </w:r>
            <w:r w:rsidRPr="002E6A38">
              <w:rPr>
                <w:rFonts w:ascii="Times New Roman" w:hAnsi="Times New Roman"/>
                <w:sz w:val="26"/>
                <w:szCs w:val="26"/>
              </w:rPr>
              <w:t>cho từng chương trình (chọn dữ liệu có sẵn)</w:t>
            </w:r>
            <w:r w:rsidR="00B77240" w:rsidRPr="002E6A38">
              <w:rPr>
                <w:rFonts w:ascii="Times New Roman" w:hAnsi="Times New Roman"/>
                <w:sz w:val="26"/>
                <w:szCs w:val="26"/>
              </w:rPr>
              <w:t xml:space="preserve">,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CB805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07D7A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6725369"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FF114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45DA5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D5C20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82382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B1ECD0" w14:textId="67A4EE54"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Sửa</w:t>
            </w:r>
            <w:r w:rsidR="00317657" w:rsidRPr="002E6A38">
              <w:rPr>
                <w:rFonts w:ascii="Times New Roman" w:hAnsi="Times New Roman"/>
                <w:sz w:val="26"/>
                <w:szCs w:val="26"/>
              </w:rPr>
              <w:t xml:space="preserve"> </w:t>
            </w:r>
            <w:r w:rsidRPr="002E6A38">
              <w:rPr>
                <w:rFonts w:ascii="Times New Roman" w:hAnsi="Times New Roman"/>
                <w:sz w:val="26"/>
                <w:szCs w:val="26"/>
              </w:rPr>
              <w:t>các khai báo đã đăng ký</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D6D8E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4CF57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B44C28A"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A63CE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7BF6B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DB3865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B34BD1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147429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Gửi kết quả ngoại kiểm theo từng chương trình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D2AB3F"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00443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65625BC"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E7E2D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30</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5F624DD" w14:textId="1CCCDDE8" w:rsidR="00767D2A" w:rsidRPr="002E6A38" w:rsidRDefault="00317657"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Trả</w:t>
            </w:r>
            <w:r w:rsidR="00767D2A" w:rsidRPr="002E6A38">
              <w:rPr>
                <w:rFonts w:ascii="Times New Roman" w:hAnsi="Times New Roman"/>
                <w:bCs w:val="0"/>
                <w:sz w:val="26"/>
                <w:szCs w:val="26"/>
              </w:rPr>
              <w:t xml:space="preserve"> kết quả phân tích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EF110D9" w14:textId="7165A7F2"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20112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3EC11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833500"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4951513" w14:textId="1AB79A4E" w:rsidR="00767D2A" w:rsidRPr="002E6A38" w:rsidRDefault="00E03FDE"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085CCA9F"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7B9C8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D3183FF"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A19F0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5DF39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D57601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Trả kết quả nhanh theo đơn vị hoặc chương trình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0E4A0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B3A585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BC77499"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D5D95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900364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82E061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ACC68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49BE0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Nhận kết quả báo cáo phân tích cuối chu kỳ của từng chương trình ngoại kiểm.</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0CE6B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FBED3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DBF44A8"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D0FED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5CCDE9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F83021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FF42D0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56F7AD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Hiển thị thông báo khi nhận kết quả</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0C8977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8B39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547817" w:rsidRPr="002E6A38" w14:paraId="48244B8D"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6031545D" w14:textId="521A4419" w:rsidR="00547817" w:rsidRPr="002E6A38" w:rsidRDefault="00547817" w:rsidP="00461030">
            <w:pPr>
              <w:widowControl w:val="0"/>
              <w:spacing w:after="0" w:line="240" w:lineRule="auto"/>
              <w:jc w:val="center"/>
              <w:rPr>
                <w:rFonts w:ascii="Times New Roman" w:hAnsi="Times New Roman"/>
                <w:b/>
                <w:bCs w:val="0"/>
                <w:sz w:val="26"/>
                <w:szCs w:val="26"/>
              </w:rPr>
            </w:pPr>
            <w:r w:rsidRPr="002E6A38">
              <w:rPr>
                <w:rFonts w:ascii="Times New Roman" w:hAnsi="Times New Roman"/>
                <w:b/>
                <w:bCs w:val="0"/>
                <w:sz w:val="26"/>
                <w:szCs w:val="26"/>
              </w:rPr>
              <w:lastRenderedPageBreak/>
              <w:t>B</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5F7E4FF2" w14:textId="7F46E96D" w:rsidR="00547817" w:rsidRPr="002E6A38" w:rsidRDefault="00547817" w:rsidP="00461030">
            <w:pPr>
              <w:widowControl w:val="0"/>
              <w:spacing w:after="0" w:line="240" w:lineRule="auto"/>
              <w:rPr>
                <w:rFonts w:ascii="Times New Roman" w:hAnsi="Times New Roman"/>
                <w:b/>
                <w:sz w:val="26"/>
                <w:szCs w:val="26"/>
              </w:rPr>
            </w:pPr>
            <w:r w:rsidRPr="002E6A38">
              <w:rPr>
                <w:rFonts w:ascii="Times New Roman" w:hAnsi="Times New Roman"/>
                <w:b/>
                <w:sz w:val="26"/>
                <w:szCs w:val="26"/>
              </w:rPr>
              <w:t>Quản lý đào tạo</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0BCDE0CB" w14:textId="77777777" w:rsidR="00547817" w:rsidRPr="002E6A38" w:rsidRDefault="00547817" w:rsidP="00461030">
            <w:pPr>
              <w:widowControl w:val="0"/>
              <w:spacing w:after="0" w:line="240" w:lineRule="auto"/>
              <w:rPr>
                <w:rFonts w:ascii="Times New Roman" w:hAnsi="Times New Roman"/>
                <w:sz w:val="26"/>
                <w:szCs w:val="26"/>
              </w:rPr>
            </w:pP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7435721B" w14:textId="77777777" w:rsidR="00547817" w:rsidRPr="002E6A38" w:rsidRDefault="00547817" w:rsidP="00461030">
            <w:pPr>
              <w:widowControl w:val="0"/>
              <w:spacing w:after="0" w:line="240" w:lineRule="auto"/>
              <w:rPr>
                <w:rFonts w:ascii="Times New Roman" w:hAnsi="Times New Roman"/>
                <w:sz w:val="26"/>
                <w:szCs w:val="26"/>
              </w:rPr>
            </w:pP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41677603" w14:textId="77777777" w:rsidR="00547817" w:rsidRPr="002E6A38" w:rsidRDefault="00547817" w:rsidP="00461030">
            <w:pPr>
              <w:widowControl w:val="0"/>
              <w:spacing w:after="0" w:line="240" w:lineRule="auto"/>
              <w:rPr>
                <w:rFonts w:ascii="Times New Roman" w:hAnsi="Times New Roman"/>
                <w:sz w:val="26"/>
                <w:szCs w:val="26"/>
              </w:rPr>
            </w:pP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392722D6" w14:textId="77777777" w:rsidR="00547817" w:rsidRPr="002E6A38" w:rsidRDefault="00547817" w:rsidP="00461030">
            <w:pPr>
              <w:widowControl w:val="0"/>
              <w:spacing w:after="0" w:line="240" w:lineRule="auto"/>
              <w:jc w:val="center"/>
              <w:rPr>
                <w:rFonts w:ascii="Times New Roman" w:hAnsi="Times New Roman"/>
                <w:bCs w:val="0"/>
                <w:sz w:val="26"/>
                <w:szCs w:val="26"/>
              </w:rPr>
            </w:pP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2D704C1A" w14:textId="77777777" w:rsidR="00547817" w:rsidRPr="002E6A38" w:rsidRDefault="00547817" w:rsidP="00461030">
            <w:pPr>
              <w:widowControl w:val="0"/>
              <w:spacing w:after="0" w:line="240" w:lineRule="auto"/>
              <w:jc w:val="center"/>
              <w:rPr>
                <w:rFonts w:ascii="Times New Roman" w:hAnsi="Times New Roman"/>
                <w:bCs w:val="0"/>
                <w:sz w:val="26"/>
                <w:szCs w:val="26"/>
              </w:rPr>
            </w:pPr>
          </w:p>
        </w:tc>
      </w:tr>
      <w:tr w:rsidR="00D2404C" w:rsidRPr="002E6A38" w14:paraId="75623351"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B9CAD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31</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A71323"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giảng viên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39603AE" w14:textId="63E8D09E"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17D52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658C95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316486"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EA58EB" w14:textId="45063D1A" w:rsidR="00767D2A" w:rsidRPr="002E6A38" w:rsidRDefault="000E4AF2"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7855E6B6"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57A5A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7BFCC5"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39CF56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77E154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022CF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 thông tin giảng viên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84BF9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B73AC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1E4B9F0"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80C3D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0E5BBFC"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869AB2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D8EEA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5479E6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Sửa  thông tin giảng viên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94E8A6"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6AE259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8FD48F9"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EBE333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nil"/>
              <w:right w:val="nil"/>
            </w:tcBorders>
            <w:shd w:val="clear" w:color="auto" w:fill="auto"/>
            <w:tcMar>
              <w:top w:w="15" w:type="dxa"/>
              <w:left w:w="15" w:type="dxa"/>
              <w:bottom w:w="0" w:type="dxa"/>
              <w:right w:w="15" w:type="dxa"/>
            </w:tcMar>
            <w:vAlign w:val="center"/>
            <w:hideMark/>
          </w:tcPr>
          <w:p w14:paraId="11BF5E62" w14:textId="77777777" w:rsidR="00767D2A" w:rsidRPr="002E6A38" w:rsidRDefault="00767D2A" w:rsidP="00461030">
            <w:pPr>
              <w:widowControl w:val="0"/>
              <w:spacing w:after="0" w:line="240" w:lineRule="auto"/>
              <w:jc w:val="center"/>
              <w:rPr>
                <w:rFonts w:ascii="Times New Roman" w:hAnsi="Times New Roman"/>
                <w:bCs w:val="0"/>
                <w:sz w:val="26"/>
                <w:szCs w:val="26"/>
              </w:rPr>
            </w:pPr>
          </w:p>
        </w:tc>
        <w:tc>
          <w:tcPr>
            <w:tcW w:w="1701"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5949F4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1AE6FA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FE615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Xóa  thông tin giảng viên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EA04C0"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C51D2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BECD696"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85380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32</w:t>
            </w:r>
          </w:p>
        </w:tc>
        <w:tc>
          <w:tcPr>
            <w:tcW w:w="3097"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9C46EE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học viên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FDEF9C4" w14:textId="75983834"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20C55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C3FA59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0B640"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1C7CCE" w14:textId="492A1DD4" w:rsidR="00767D2A" w:rsidRPr="002E6A38" w:rsidRDefault="000E4AF2"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r w:rsidR="00767D2A" w:rsidRPr="002E6A38">
              <w:rPr>
                <w:rFonts w:ascii="Times New Roman" w:hAnsi="Times New Roman"/>
                <w:bCs w:val="0"/>
                <w:sz w:val="26"/>
                <w:szCs w:val="26"/>
              </w:rPr>
              <w:t xml:space="preserve"> </w:t>
            </w:r>
          </w:p>
        </w:tc>
      </w:tr>
      <w:tr w:rsidR="00D2404C" w:rsidRPr="002E6A38" w14:paraId="1C8A6C00"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F0F3C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1C44D5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D6EF3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A42C8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4D3A8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 thông tin học viên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CBCED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CBBFD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A27A802"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5E02E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A16B8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A5C75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3DD5D8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E58E2D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Sửa  thông tin học viên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40E0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9A0E6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51F6E6E"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655B1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63B59A"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3ABCA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63EEC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BB37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Xóa  thông tin học viên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B0A33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7142E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727D2D4"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29E9E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33</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DFF874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lớp học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F6983F" w14:textId="6BB117ED"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3B8BB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BDBB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D925C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18BB19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xml:space="preserve">Đơn giản </w:t>
            </w:r>
          </w:p>
        </w:tc>
      </w:tr>
      <w:tr w:rsidR="00D2404C" w:rsidRPr="002E6A38" w14:paraId="16E9D091"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CFEFF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D35FEF3"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B825B6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FAA32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51729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Thêm thông tin lớp học</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A70FB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853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0D62B83"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F318C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30961E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9FEBBA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2E25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E62259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Sửa  thông tin lớp học</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498AC5"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5D6AC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EC90CE3"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50048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CB6565"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FDBB2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02348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4A67CC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Xóa  thông tin lớp học</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0CE429"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399CFE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06E57C7"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0016A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34</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71519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chứng chỉ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E530629" w14:textId="1A39D81A"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 xml:space="preserve">Trưởng phòng, </w:t>
            </w:r>
            <w:r w:rsidR="005653F4"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02EA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bCs w:val="0"/>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7ABB69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18939A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75208B" w14:textId="0FA4C760" w:rsidR="00767D2A" w:rsidRPr="002E6A38" w:rsidRDefault="002D35D4"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3921B330"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2A3A9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317AA9F"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DF96CD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D0DD6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CA90D6" w14:textId="72322655"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Thêm chứng chỉ</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23221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E040C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8465FE2"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C2C46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F55C5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3E5376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8C09B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65CB4E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Xóa chứng chỉ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93CC98"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1CA72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AFC9E40"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D9489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C229B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3C6093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5BAF3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5D8D1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Xuất PDF chứng chỉ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FB4F4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1D240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5AAA55F"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4FD87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35</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A2F1CB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khóa học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C6CDAF6" w14:textId="22C3F0D4"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190AC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6BF2E1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F56F77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5FD63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xml:space="preserve">Đơn giản </w:t>
            </w:r>
          </w:p>
        </w:tc>
      </w:tr>
      <w:tr w:rsidR="00D2404C" w:rsidRPr="002E6A38" w14:paraId="4B76C95A"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9704B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29D3DE5"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5C4A5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9DB94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D9134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 khóa học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BC4B59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779AB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C9EF57D"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71752F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4D7B72F"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29B68E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F14562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A3A407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Sửa khóa học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C88380"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69B70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6F9F60F"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3C788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E7BA4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7E18E8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25CA5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BD0BB7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Xóa khóa học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1B44C66"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E3B74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5AE0A00"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614ED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36</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619E96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tài liệu đào tạo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1B7B05" w14:textId="51FAB082"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4B328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DF2CD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C89B09"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F07B11" w14:textId="1EF1328F" w:rsidR="00767D2A" w:rsidRPr="002E6A38" w:rsidRDefault="006A1FBD"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15F792DE"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C27F2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094331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78B70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12278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83A21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 thông tin tài liệu đào tạo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F14BB"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FB123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4F6AC10"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7616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FF01D2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9A791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245C1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EDDE6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Xóa tài liệu đào tạo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7A25E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0C0A5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2EDB12B"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33BB9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9AFE778"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C4FC42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B25ED8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16458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Upload tài liệu đào tạo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775FE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A722C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2ABD972"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3B26AA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37</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EB3678F"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đăng ký khóa học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398A454" w14:textId="19524D9C"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1E4FA0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583A9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BCC1269"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EB4466" w14:textId="579423A0" w:rsidR="00767D2A" w:rsidRPr="002E6A38" w:rsidRDefault="000E4AF2"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1903E3ED"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C19C7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9C67F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E4D13F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03F58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8EDF244" w14:textId="320E167E" w:rsidR="00767D2A" w:rsidRPr="002E6A38" w:rsidRDefault="006A1FBD"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In</w:t>
            </w:r>
            <w:r w:rsidR="00767D2A" w:rsidRPr="002E6A38">
              <w:rPr>
                <w:rFonts w:ascii="Times New Roman" w:hAnsi="Times New Roman"/>
                <w:sz w:val="26"/>
                <w:szCs w:val="26"/>
              </w:rPr>
              <w:t xml:space="preserve"> danh sách học viên đăng ký</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B73C81B"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D0B6D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A464200"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4BB1F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3F6694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F30C26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9D959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480D55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Xem chi tiết thông tin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8449E2"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134B8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87B9DCB"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5EFBC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AEDCBD8"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B2136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9F530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40E9A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Xuất danh sách học viên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017F6"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B41AF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20E96BB"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A078E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38</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49EB03"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Quản lý bộ đề thi</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C9B06C" w14:textId="38240F80"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 xml:space="preserve">Trưởng phòng, </w:t>
            </w:r>
            <w:r w:rsidR="005653F4"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82136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32E122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7C536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98E824" w14:textId="333B2554" w:rsidR="00767D2A" w:rsidRPr="002E6A38" w:rsidRDefault="000E4AF2"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1267A769"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B93BE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3C010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0164C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8324D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828448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 mới bộ đề thi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DB0B9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58CAC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78C44E5"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275B7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0EDB15C"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BA064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90261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511243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Xóa bộ đề thi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A6CA6B"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B0111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2508C31"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3BDF1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2EAE77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8BDFC1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7E06E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CDBBD5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Xuất excel bộ đề thi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FC4C8F"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11F77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B25A938"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3B579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39</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9D5CE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Quản lý thi trực tuyến</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2020A92" w14:textId="5A7361DD"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 xml:space="preserve">Trưởng phòng, </w:t>
            </w:r>
            <w:r w:rsidR="005653F4"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35C582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bCs w:val="0"/>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AEDD8F"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76876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361739" w14:textId="13AA2E9D" w:rsidR="00767D2A" w:rsidRPr="002E6A38" w:rsidRDefault="000E4AF2"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08F5F5FF"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D9961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C5F0A6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1DFCF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7F2FF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C608142" w14:textId="0F5F459D" w:rsidR="00767D2A" w:rsidRPr="002E6A38" w:rsidRDefault="00086B46"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Tổ chức</w:t>
            </w:r>
            <w:r w:rsidR="00767D2A" w:rsidRPr="002E6A38">
              <w:rPr>
                <w:rFonts w:ascii="Times New Roman" w:hAnsi="Times New Roman"/>
                <w:sz w:val="26"/>
                <w:szCs w:val="26"/>
              </w:rPr>
              <w:t xml:space="preserve"> thi trực tuyến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4B88FB"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D2F46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5F56E19"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EAF96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76F908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E0790C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4951E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D79BD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Ghi nhận kết quả bài thi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82D5FB"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57EB9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DF3A956"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A255E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C64607"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C7947F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3C9DAB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D97DF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Xuất danh sách kết quả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C26FD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149F97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8E04AE6" w14:textId="77777777" w:rsidTr="00547817">
        <w:trPr>
          <w:trHeight w:val="70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7B42C0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40</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60AA01A"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Tài khoản của học viên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0ACD3D2" w14:textId="271728A4" w:rsidR="00767D2A" w:rsidRPr="002E6A38" w:rsidRDefault="000A217C"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46F8F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ACA78E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8DB100"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ACC40D6" w14:textId="0ADA323A" w:rsidR="00767D2A" w:rsidRPr="002E6A38" w:rsidRDefault="00AA1CEE"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37F4C96C"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A64EB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27AC2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F04725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A35E7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E6B62B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Đăng ký khóa học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B76AA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82CCB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339F030"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D61BE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CF9C863"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589326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5FEC0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EF2C2D" w14:textId="4610664D"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Xem thông tin khóa học</w:t>
            </w:r>
            <w:r w:rsidR="00AA1CEE" w:rsidRPr="002E6A38">
              <w:rPr>
                <w:rFonts w:ascii="Times New Roman" w:hAnsi="Times New Roman"/>
                <w:sz w:val="26"/>
                <w:szCs w:val="26"/>
              </w:rPr>
              <w:t>, hồ sơ, điểm thi, chứng chỉ, tải tài liệu khóa học</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7E8D98"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AD27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C9B34F3"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20A69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CA3E9F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7536CE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86323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54210D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Gửi câu hỏi cho giảng viên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8D21A2"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5024A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5F3E300" w14:textId="77777777" w:rsidTr="00547817">
        <w:trPr>
          <w:trHeight w:val="144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17D9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41</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5FBC79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Cộng đồng trao đổi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2505D6" w14:textId="3E7EE622"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5DA0A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CE8420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3A55A5"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F48DE2" w14:textId="4AA4C1EA" w:rsidR="00767D2A" w:rsidRPr="002E6A38" w:rsidRDefault="00E67130"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2F0AAD99"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58774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E4B76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55DF29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307FD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FA4638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Đăng tải câu hỏi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8AC30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669AC7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2D0E963"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138482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34B69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4CAD9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AB8C2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42CDDB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Chỉnh sửa câu hỏi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432ACC"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CDA21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482755C"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962CF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346F95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D741C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03A00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31FD90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Xóa câu hỏi</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7D4E3B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31A48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F02525" w:rsidRPr="002E6A38" w14:paraId="3503B3C7"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7FA132C1" w14:textId="69F11B7D" w:rsidR="00F02525" w:rsidRPr="002E6A38" w:rsidRDefault="00870435" w:rsidP="00461030">
            <w:pPr>
              <w:widowControl w:val="0"/>
              <w:spacing w:after="0" w:line="240" w:lineRule="auto"/>
              <w:jc w:val="center"/>
              <w:rPr>
                <w:rFonts w:ascii="Times New Roman" w:hAnsi="Times New Roman"/>
                <w:b/>
                <w:bCs w:val="0"/>
                <w:sz w:val="26"/>
                <w:szCs w:val="26"/>
              </w:rPr>
            </w:pPr>
            <w:r w:rsidRPr="002E6A38">
              <w:rPr>
                <w:rFonts w:ascii="Times New Roman" w:hAnsi="Times New Roman"/>
                <w:b/>
                <w:bCs w:val="0"/>
                <w:sz w:val="26"/>
                <w:szCs w:val="26"/>
              </w:rPr>
              <w:t>III</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66250D66" w14:textId="164ABE66" w:rsidR="00F02525" w:rsidRPr="002E6A38" w:rsidRDefault="00F02525" w:rsidP="00461030">
            <w:pPr>
              <w:widowControl w:val="0"/>
              <w:spacing w:after="0" w:line="240" w:lineRule="auto"/>
              <w:rPr>
                <w:rFonts w:ascii="Times New Roman" w:hAnsi="Times New Roman"/>
                <w:b/>
                <w:sz w:val="26"/>
                <w:szCs w:val="26"/>
              </w:rPr>
            </w:pPr>
            <w:r w:rsidRPr="002E6A38">
              <w:rPr>
                <w:rFonts w:ascii="Times New Roman" w:hAnsi="Times New Roman"/>
                <w:b/>
                <w:sz w:val="26"/>
                <w:szCs w:val="26"/>
              </w:rPr>
              <w:t>Quản lý công việc</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67FE27D" w14:textId="77777777" w:rsidR="00F02525" w:rsidRPr="002E6A38" w:rsidRDefault="00F02525" w:rsidP="00461030">
            <w:pPr>
              <w:widowControl w:val="0"/>
              <w:spacing w:after="0" w:line="240" w:lineRule="auto"/>
              <w:rPr>
                <w:rFonts w:ascii="Times New Roman" w:hAnsi="Times New Roman"/>
                <w:sz w:val="26"/>
                <w:szCs w:val="26"/>
              </w:rPr>
            </w:pP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6320A67B" w14:textId="77777777" w:rsidR="00F02525" w:rsidRPr="002E6A38" w:rsidRDefault="00F02525" w:rsidP="00461030">
            <w:pPr>
              <w:widowControl w:val="0"/>
              <w:spacing w:after="0" w:line="240" w:lineRule="auto"/>
              <w:rPr>
                <w:rFonts w:ascii="Times New Roman" w:hAnsi="Times New Roman"/>
                <w:sz w:val="26"/>
                <w:szCs w:val="26"/>
              </w:rPr>
            </w:pP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769FAB0D" w14:textId="77777777" w:rsidR="00F02525" w:rsidRPr="002E6A38" w:rsidRDefault="00F02525" w:rsidP="00461030">
            <w:pPr>
              <w:widowControl w:val="0"/>
              <w:spacing w:after="0" w:line="240" w:lineRule="auto"/>
              <w:rPr>
                <w:rFonts w:ascii="Times New Roman" w:hAnsi="Times New Roman"/>
                <w:sz w:val="26"/>
                <w:szCs w:val="26"/>
              </w:rPr>
            </w:pP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667200EA" w14:textId="77777777" w:rsidR="00F02525" w:rsidRPr="002E6A38" w:rsidRDefault="00F02525" w:rsidP="00461030">
            <w:pPr>
              <w:widowControl w:val="0"/>
              <w:spacing w:after="0" w:line="240" w:lineRule="auto"/>
              <w:jc w:val="center"/>
              <w:rPr>
                <w:rFonts w:ascii="Times New Roman" w:hAnsi="Times New Roman"/>
                <w:bCs w:val="0"/>
                <w:sz w:val="26"/>
                <w:szCs w:val="26"/>
              </w:rPr>
            </w:pP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3E9A0020" w14:textId="77777777" w:rsidR="00F02525" w:rsidRPr="002E6A38" w:rsidRDefault="00F02525" w:rsidP="00461030">
            <w:pPr>
              <w:widowControl w:val="0"/>
              <w:spacing w:after="0" w:line="240" w:lineRule="auto"/>
              <w:jc w:val="center"/>
              <w:rPr>
                <w:rFonts w:ascii="Times New Roman" w:hAnsi="Times New Roman"/>
                <w:bCs w:val="0"/>
                <w:sz w:val="26"/>
                <w:szCs w:val="26"/>
              </w:rPr>
            </w:pPr>
          </w:p>
        </w:tc>
      </w:tr>
      <w:tr w:rsidR="00D2404C" w:rsidRPr="002E6A38" w14:paraId="6C6495E2" w14:textId="77777777" w:rsidTr="00547817">
        <w:trPr>
          <w:trHeight w:val="105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BDD36D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42</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08DCFF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Quản lý danh sách công việc cá nhân</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6F1184" w14:textId="5565BF31"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 xml:space="preserve">Lãnh đạo TT, Trưởng phòng, </w:t>
            </w:r>
            <w:r w:rsidR="00BF0798"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FFBB0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bCs w:val="0"/>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3B6358F"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31962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59281B" w14:textId="25DCFA1E" w:rsidR="00767D2A" w:rsidRPr="002E6A38" w:rsidRDefault="000E4AF2"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r w:rsidR="00767D2A" w:rsidRPr="002E6A38">
              <w:rPr>
                <w:rFonts w:ascii="Times New Roman" w:hAnsi="Times New Roman"/>
                <w:bCs w:val="0"/>
                <w:sz w:val="26"/>
                <w:szCs w:val="26"/>
              </w:rPr>
              <w:t xml:space="preserve"> </w:t>
            </w:r>
          </w:p>
        </w:tc>
      </w:tr>
      <w:tr w:rsidR="00D2404C" w:rsidRPr="002E6A38" w14:paraId="2334FC3F"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D6E58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30519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CB62C9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D9CC6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83C877" w14:textId="05A513F9"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Thêm</w:t>
            </w:r>
            <w:r w:rsidR="000E4AF2" w:rsidRPr="002E6A38">
              <w:rPr>
                <w:rFonts w:ascii="Times New Roman" w:hAnsi="Times New Roman"/>
                <w:sz w:val="26"/>
                <w:szCs w:val="26"/>
              </w:rPr>
              <w:t xml:space="preserve">/sửa/xóa/chuyển đổi trạng thái </w:t>
            </w:r>
            <w:r w:rsidRPr="002E6A38">
              <w:rPr>
                <w:rFonts w:ascii="Times New Roman" w:hAnsi="Times New Roman"/>
                <w:sz w:val="26"/>
                <w:szCs w:val="26"/>
              </w:rPr>
              <w:t xml:space="preserve">công việc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AE3B7F"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62D4EC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6AEA05C"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E6572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FA95D9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F79149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17ECC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E354F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Xem lịch công việc theo ngày, tháng, năm</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73ED322"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36859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A44CC6A"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4AA1F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356C6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8DAC0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0D49F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DB056F" w14:textId="066AF9F6"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Tạo báo cáo công việc</w:t>
            </w:r>
            <w:r w:rsidR="000E4AF2" w:rsidRPr="002E6A38">
              <w:rPr>
                <w:rFonts w:ascii="Times New Roman" w:hAnsi="Times New Roman"/>
                <w:sz w:val="26"/>
                <w:szCs w:val="26"/>
              </w:rPr>
              <w:t>, nhắc lịch công việc</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6C4D7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E4956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BA55DCF" w14:textId="77777777" w:rsidTr="00547817">
        <w:trPr>
          <w:trHeight w:val="105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3D13B2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43</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D855B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nhóm công việc và giao việc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25D0694" w14:textId="7BD57DF4"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Lãnh đạo TT, Trưởng phòng, 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D21EF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FB340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08279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E3C265" w14:textId="0DC5BDE7" w:rsidR="00767D2A" w:rsidRPr="002E6A38" w:rsidRDefault="00BF73E7"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22A7B68B"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0C7BC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3F485B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6BB695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C52BF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D3451C8" w14:textId="172D03DA"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Tạo</w:t>
            </w:r>
            <w:r w:rsidR="000E4AF2" w:rsidRPr="002E6A38">
              <w:rPr>
                <w:rFonts w:ascii="Times New Roman" w:hAnsi="Times New Roman"/>
                <w:sz w:val="26"/>
                <w:szCs w:val="26"/>
              </w:rPr>
              <w:t>/sửa/xóa</w:t>
            </w:r>
            <w:r w:rsidRPr="002E6A38">
              <w:rPr>
                <w:rFonts w:ascii="Times New Roman" w:hAnsi="Times New Roman"/>
                <w:sz w:val="26"/>
                <w:szCs w:val="26"/>
              </w:rPr>
              <w:t xml:space="preserve"> nhóm công việc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B32688F"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7E1F60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CE052AF"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4EF66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D4FFDA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0C2AB8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73B85B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185298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Giao việc cho cán bộ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97D3EC"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A9EC7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CD69D3E"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E1C43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31335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C8A934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3FDC8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FB5466" w14:textId="4101EE3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Theo dõi tiến độ</w:t>
            </w:r>
            <w:r w:rsidR="000E4AF2" w:rsidRPr="002E6A38">
              <w:rPr>
                <w:rFonts w:ascii="Times New Roman" w:hAnsi="Times New Roman"/>
                <w:sz w:val="26"/>
                <w:szCs w:val="26"/>
              </w:rPr>
              <w:t xml:space="preserve">, nhắc lịch </w:t>
            </w:r>
            <w:r w:rsidRPr="002E6A38">
              <w:rPr>
                <w:rFonts w:ascii="Times New Roman" w:hAnsi="Times New Roman"/>
                <w:sz w:val="26"/>
                <w:szCs w:val="26"/>
              </w:rPr>
              <w:t>công việc</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E1997C"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C9E80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331CC8D" w14:textId="77777777" w:rsidTr="00547817">
        <w:trPr>
          <w:trHeight w:val="140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55779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44</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DAA16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Quản lý đánh giá, tổng hợp theo quyết định 2429/QĐ-BYT</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6F687A" w14:textId="701260D6"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Lãnh đạo TT, Trưởng phòng, 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07EBA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5E875F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02F1E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061A75" w14:textId="46EF6297" w:rsidR="00767D2A" w:rsidRPr="002E6A38" w:rsidRDefault="003B7246"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382A6ED0"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04323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806C24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658831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A942D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765B9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Xem chi tiết thông tin đánh giá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BA4AB1C"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4549B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6249C5A"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EA005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1C278F"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D26488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B94A0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589C2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Xuất excel đánh giá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6AB38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755AA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9F5BDA9"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1F3EB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DB6F3EA"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B8194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7AE4DE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4F0391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Phân loại phòng xét nghiệm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CBFA54"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4F5ED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D10DA7D"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79E3B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45</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21F63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nội kiểm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FEE824E" w14:textId="55F9F58F"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Lãnh đạo TT, Trưởng phòng, 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09AF4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95C81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F2A65B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8CCFE8" w14:textId="5E37A576" w:rsidR="00767D2A" w:rsidRPr="002E6A38" w:rsidRDefault="00E10B8B"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36D47D2B"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A9AB3C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EF558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B1B28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1BAB3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B83DDE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Hiển thị danh sách báo cáo nội kiểm của các đơn vị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CE3E178"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DA58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1BB3EB7"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D2B2E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25874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C2ABD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465DA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837249" w14:textId="56EF192A" w:rsidR="00767D2A" w:rsidRPr="002E6A38" w:rsidRDefault="0058534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Tìm</w:t>
            </w:r>
            <w:r w:rsidR="00767D2A" w:rsidRPr="002E6A38">
              <w:rPr>
                <w:rFonts w:ascii="Times New Roman" w:hAnsi="Times New Roman"/>
                <w:sz w:val="26"/>
                <w:szCs w:val="26"/>
              </w:rPr>
              <w:t xml:space="preserve"> kiếm báo cáo nội kiểm</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AC43CA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5890E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8D406B9"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4A6FC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3AF377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3F02BC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CC065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1C5FB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file báo cáo nội kiểm</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91ECF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3BA92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E76BF3F"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128F5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46</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F0C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thông tin các đơn vị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9ABBDC9" w14:textId="6B0FE4D1" w:rsidR="00767D2A" w:rsidRPr="002E6A38" w:rsidRDefault="00BF0798"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9CAA6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41F7D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CE3626"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FFFC17" w14:textId="76A0B5F6" w:rsidR="00767D2A" w:rsidRPr="002E6A38" w:rsidRDefault="00E10B8B"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73BE0131"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9392E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77788A"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58310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5EC7A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F1DCB7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Tìm kiếm thông tin đơn vị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12D1B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3681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340AA8E"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409AC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87EA65F"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DC181C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9D4F8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501589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Xem chi tiết thông tin đơn vị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FAFA10C"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C2123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FD786C4"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DBF1C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AD8857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F84019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3EBB7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FAB103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Xuất file thông tin đơn vị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98C540"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D3EA7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41E3B4B" w14:textId="77777777" w:rsidTr="00547817">
        <w:trPr>
          <w:trHeight w:val="140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59E07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47</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046E0C"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Đánh giá, tổng hợp theo quyết định 2429/QĐ-BYT</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5FEAD47" w14:textId="668FB96B"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Lãnh đạo TT, Trưởng phòng, 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A84B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3D2272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344E92"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B6FD40" w14:textId="465AE380" w:rsidR="00767D2A" w:rsidRPr="002E6A38" w:rsidRDefault="003B7246"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4EFEE60E"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D58B2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4942DF"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9732B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8157D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12D5C0" w14:textId="281D30D0"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Thêm</w:t>
            </w:r>
            <w:r w:rsidR="003B7246" w:rsidRPr="002E6A38">
              <w:rPr>
                <w:rFonts w:ascii="Times New Roman" w:hAnsi="Times New Roman"/>
                <w:sz w:val="26"/>
                <w:szCs w:val="26"/>
              </w:rPr>
              <w:t>/sửa/xóa</w:t>
            </w:r>
            <w:r w:rsidRPr="002E6A38">
              <w:rPr>
                <w:rFonts w:ascii="Times New Roman" w:hAnsi="Times New Roman"/>
                <w:sz w:val="26"/>
                <w:szCs w:val="26"/>
              </w:rPr>
              <w:t xml:space="preserve"> mới đánh giá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9F0502"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900AE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957E8A0"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599B7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4AD588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2B080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E05A4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F405D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Gửi đánh giá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9033B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1BBE1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C4C469E"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83F00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9D303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54E78E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E80289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5A2861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Xuất file đánh giá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7001594"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94878B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7608F8D"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3E0D7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48</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966D0F"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Báo cáo thực hiện nội kiểm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DE2BD86" w14:textId="6BD2826B"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Lãnh đạo TT, Trưởng phòng, 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8DBF2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EEB369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998575"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A1D476" w14:textId="0DE8FB2D" w:rsidR="00767D2A" w:rsidRPr="002E6A38" w:rsidRDefault="00CC4570"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6C331692"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70088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35FD5"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04AD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C3F97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047130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 mới báo cáo nội kiểm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1B15BC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1B3E5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D1BB125"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518F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C0B25E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2BAD46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73756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C6C695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Gửi báo cáo nội kiểm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11A53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FCFA5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C2CA376"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A67A95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5D93538"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DB766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5AAEE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FF3B69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file báo cáo</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3AFC7CB"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909EE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6197BD2"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787D1C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49</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871543"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Cung cấp thông tin đơn vị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4762A3" w14:textId="6F110B2C"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9FE30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AD46FD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D4243C"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7EFF6B" w14:textId="7AEB15BD" w:rsidR="00767D2A" w:rsidRPr="002E6A38" w:rsidRDefault="003B7246"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7A1FD8ED"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96172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703429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31E1B1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01BD1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EBFC14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Cập nhật thông tin về an toàn sinh học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664A75"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4354F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5030557"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D201B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D97DE6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63C265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97499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EF275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Cập nhật thông tin về nhân sự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BC4BCE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9089C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4A226EA"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FF0B73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B1A64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A45B25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D7695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8F09E6C" w14:textId="3BDA4783"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Cập nhật thông tin về </w:t>
            </w:r>
            <w:r w:rsidR="003B7246" w:rsidRPr="002E6A38">
              <w:rPr>
                <w:rFonts w:ascii="Times New Roman" w:hAnsi="Times New Roman"/>
                <w:sz w:val="26"/>
                <w:szCs w:val="26"/>
              </w:rPr>
              <w:t xml:space="preserve">hệ thống quản lý chất lượng, </w:t>
            </w:r>
            <w:r w:rsidRPr="002E6A38">
              <w:rPr>
                <w:rFonts w:ascii="Times New Roman" w:hAnsi="Times New Roman"/>
                <w:sz w:val="26"/>
                <w:szCs w:val="26"/>
              </w:rPr>
              <w:t xml:space="preserve">hóa chất, trang thiết bị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1FA6615"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2B0D1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941D8A1"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BBA6A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50</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F4ADE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Báo cáo thống kê</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C160D2" w14:textId="7BE69563" w:rsidR="00767D2A" w:rsidRPr="002E6A38" w:rsidRDefault="00BF0798"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Lãnh đạo TT, 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AC3EB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bCs w:val="0"/>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EED7F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DEC36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FBA04F" w14:textId="54363D48" w:rsidR="00767D2A" w:rsidRPr="002E6A38" w:rsidRDefault="003B7246"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7ABEE7F6"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E2081D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021D79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57B40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A1A4F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C4180D3" w14:textId="41B392A9"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Báo cáo thống kê về công việc theo tình trạng thực hiện công việc</w:t>
            </w:r>
            <w:r w:rsidR="003B7246" w:rsidRPr="002E6A38">
              <w:rPr>
                <w:rFonts w:ascii="Times New Roman" w:hAnsi="Times New Roman"/>
                <w:sz w:val="26"/>
                <w:szCs w:val="26"/>
              </w:rPr>
              <w:t>,</w:t>
            </w:r>
            <w:r w:rsidRPr="002E6A38">
              <w:rPr>
                <w:rFonts w:ascii="Times New Roman" w:hAnsi="Times New Roman"/>
                <w:sz w:val="26"/>
                <w:szCs w:val="26"/>
              </w:rPr>
              <w:t xml:space="preserve"> </w:t>
            </w:r>
            <w:r w:rsidR="003B7246" w:rsidRPr="002E6A38">
              <w:rPr>
                <w:rFonts w:ascii="Times New Roman" w:hAnsi="Times New Roman"/>
                <w:sz w:val="26"/>
                <w:szCs w:val="26"/>
              </w:rPr>
              <w:t>theo nhân viên, theo thời gian</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7F7FF3C"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077FC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4BF50A2"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5AAA4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4255B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DECF4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C2BE6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90FF0B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Báo cáo thống kê phân bổ nguồn lực theo thời gian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392F219"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5EA3D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010069E"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A852A2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FB33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C7B785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C5356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39F151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Báo cáo thống kê phân bổ nguồn lực theo công việc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F9480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4C4C1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EAC6DC9"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DAA35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51</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8B5B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Biểu đồ báo cáo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82106E7" w14:textId="57FDE149" w:rsidR="00767D2A" w:rsidRPr="002E6A38" w:rsidRDefault="00BF0798"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Lãnh đạo TT, 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128D5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bCs w:val="0"/>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C4BF4F"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6EC13D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C1E64A" w14:textId="364FE6B0" w:rsidR="00767D2A" w:rsidRPr="002E6A38" w:rsidRDefault="003B7246"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76C0B076"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FCAE1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3B025D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A86F6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C6115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094116B" w14:textId="0DF6F05A"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Biểu đồ công việc theo </w:t>
            </w:r>
            <w:r w:rsidR="003B7246" w:rsidRPr="002E6A38">
              <w:rPr>
                <w:rFonts w:ascii="Times New Roman" w:hAnsi="Times New Roman"/>
                <w:sz w:val="26"/>
                <w:szCs w:val="26"/>
              </w:rPr>
              <w:t>tình trạng thực hiện công việc, theo nhân viên, theo thời gian</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6D1568"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DB00F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22C9C4E"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A919B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44CDBE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39CCC8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5F96A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22B02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Biểu đồ phân bổ nguồn lực theo thời gian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CC7FD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51336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6131901"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75192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53C01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6FC3B8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84340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CC10A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Biểu đồ phân bổ nguồn lực theo công việc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A703D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4C66D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9BED39B"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B32AB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52</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57A387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thông báo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CD44D53" w14:textId="41B8A422" w:rsidR="00767D2A" w:rsidRPr="002E6A38" w:rsidRDefault="00BF0798"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Lãnh đạo TT, 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A72FC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3E1FD0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B5C84B"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D1C6A7" w14:textId="33F0A629" w:rsidR="00767D2A" w:rsidRPr="002E6A38" w:rsidRDefault="003B7246"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7BB71215"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C89A1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2CCCB8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5A821E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E2A69E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C2E60FE" w14:textId="0BDB2EBB"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Tạo mới</w:t>
            </w:r>
            <w:r w:rsidR="003B7246" w:rsidRPr="002E6A38">
              <w:rPr>
                <w:rFonts w:ascii="Times New Roman" w:hAnsi="Times New Roman"/>
                <w:sz w:val="26"/>
                <w:szCs w:val="26"/>
              </w:rPr>
              <w:t>/sửa</w:t>
            </w:r>
            <w:r w:rsidRPr="002E6A38">
              <w:rPr>
                <w:rFonts w:ascii="Times New Roman" w:hAnsi="Times New Roman"/>
                <w:sz w:val="26"/>
                <w:szCs w:val="26"/>
              </w:rPr>
              <w:t xml:space="preserve"> thông báo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4BDD98"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80EAA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B36930C"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41FD0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39524CC"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B1A0E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77261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FE496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Xóa thông báo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F53D675"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E5703B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C4B24F3"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B3E7B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BCDEFDC"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77BF9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FDB04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160D5B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Gửi thông báo cho các phòng xét nghiệm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F35DE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65C53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3B39485"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D5359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53</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75243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Thông báo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FA32D4" w14:textId="6D80CECF" w:rsidR="00767D2A" w:rsidRPr="002E6A38" w:rsidRDefault="002A5A57"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CF6B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1117C2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4F4C8"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BF65DD" w14:textId="78CA7D0D" w:rsidR="00767D2A" w:rsidRPr="002E6A38" w:rsidRDefault="00D74A63"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r w:rsidR="00767D2A" w:rsidRPr="002E6A38">
              <w:rPr>
                <w:rFonts w:ascii="Times New Roman" w:hAnsi="Times New Roman"/>
                <w:bCs w:val="0"/>
                <w:sz w:val="26"/>
                <w:szCs w:val="26"/>
              </w:rPr>
              <w:t xml:space="preserve"> </w:t>
            </w:r>
          </w:p>
        </w:tc>
      </w:tr>
      <w:tr w:rsidR="00D2404C" w:rsidRPr="002E6A38" w14:paraId="79104725"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5585D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FD371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36617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45E75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8C9285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Xem thông báo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1E21E5"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072B2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4450E0D"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086429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9B46C5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AD6A9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DF53D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013E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Tìm kiếm thông báo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E296D8C"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5C76C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F65664A"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180ADE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9BC6D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327023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8DB9F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23665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Tải thông báo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18C608"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71F8D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9D15AF" w:rsidRPr="002E6A38" w14:paraId="29CB98AF"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38B9A675" w14:textId="235E8B91" w:rsidR="009D15AF" w:rsidRPr="002E6A38" w:rsidRDefault="00870435" w:rsidP="00461030">
            <w:pPr>
              <w:widowControl w:val="0"/>
              <w:spacing w:after="0" w:line="240" w:lineRule="auto"/>
              <w:jc w:val="center"/>
              <w:rPr>
                <w:rFonts w:ascii="Times New Roman" w:hAnsi="Times New Roman"/>
                <w:b/>
                <w:bCs w:val="0"/>
                <w:sz w:val="26"/>
                <w:szCs w:val="26"/>
              </w:rPr>
            </w:pPr>
            <w:r w:rsidRPr="002E6A38">
              <w:rPr>
                <w:rFonts w:ascii="Times New Roman" w:hAnsi="Times New Roman"/>
                <w:b/>
                <w:bCs w:val="0"/>
                <w:sz w:val="26"/>
                <w:szCs w:val="26"/>
              </w:rPr>
              <w:t>IV</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45339CDD" w14:textId="254F3D3A" w:rsidR="009D15AF" w:rsidRPr="002E6A38" w:rsidRDefault="009D15AF" w:rsidP="009D15AF">
            <w:pPr>
              <w:widowControl w:val="0"/>
              <w:spacing w:after="0" w:line="240" w:lineRule="auto"/>
              <w:rPr>
                <w:rFonts w:ascii="Times New Roman" w:hAnsi="Times New Roman"/>
                <w:b/>
                <w:sz w:val="26"/>
                <w:szCs w:val="26"/>
              </w:rPr>
            </w:pPr>
            <w:r w:rsidRPr="002E6A38">
              <w:rPr>
                <w:rFonts w:ascii="Times New Roman" w:hAnsi="Times New Roman"/>
                <w:b/>
                <w:sz w:val="26"/>
                <w:szCs w:val="26"/>
              </w:rPr>
              <w:t>Quản lý tài chính</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68159343" w14:textId="77777777" w:rsidR="009D15AF" w:rsidRPr="002E6A38" w:rsidRDefault="009D15AF" w:rsidP="00461030">
            <w:pPr>
              <w:widowControl w:val="0"/>
              <w:spacing w:after="0" w:line="240" w:lineRule="auto"/>
              <w:rPr>
                <w:rFonts w:ascii="Times New Roman" w:hAnsi="Times New Roman"/>
                <w:b/>
                <w:sz w:val="26"/>
                <w:szCs w:val="26"/>
              </w:rPr>
            </w:pP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1EBF6E66" w14:textId="77777777" w:rsidR="009D15AF" w:rsidRPr="002E6A38" w:rsidRDefault="009D15AF" w:rsidP="00461030">
            <w:pPr>
              <w:widowControl w:val="0"/>
              <w:spacing w:after="0" w:line="240" w:lineRule="auto"/>
              <w:rPr>
                <w:rFonts w:ascii="Times New Roman" w:hAnsi="Times New Roman"/>
                <w:b/>
                <w:sz w:val="26"/>
                <w:szCs w:val="26"/>
              </w:rPr>
            </w:pP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0FAF89A" w14:textId="77777777" w:rsidR="009D15AF" w:rsidRPr="002E6A38" w:rsidRDefault="009D15AF" w:rsidP="00461030">
            <w:pPr>
              <w:widowControl w:val="0"/>
              <w:spacing w:after="0" w:line="240" w:lineRule="auto"/>
              <w:rPr>
                <w:rFonts w:ascii="Times New Roman" w:hAnsi="Times New Roman"/>
                <w:b/>
                <w:sz w:val="26"/>
                <w:szCs w:val="26"/>
              </w:rPr>
            </w:pP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271FF29B" w14:textId="77777777" w:rsidR="009D15AF" w:rsidRPr="002E6A38" w:rsidRDefault="009D15AF" w:rsidP="00461030">
            <w:pPr>
              <w:widowControl w:val="0"/>
              <w:spacing w:after="0" w:line="240" w:lineRule="auto"/>
              <w:jc w:val="center"/>
              <w:rPr>
                <w:rFonts w:ascii="Times New Roman" w:hAnsi="Times New Roman"/>
                <w:b/>
                <w:bCs w:val="0"/>
                <w:sz w:val="26"/>
                <w:szCs w:val="26"/>
              </w:rPr>
            </w:pP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FAAE2CD" w14:textId="77777777" w:rsidR="009D15AF" w:rsidRPr="002E6A38" w:rsidRDefault="009D15AF" w:rsidP="00461030">
            <w:pPr>
              <w:widowControl w:val="0"/>
              <w:spacing w:after="0" w:line="240" w:lineRule="auto"/>
              <w:jc w:val="center"/>
              <w:rPr>
                <w:rFonts w:ascii="Times New Roman" w:hAnsi="Times New Roman"/>
                <w:b/>
                <w:bCs w:val="0"/>
                <w:sz w:val="26"/>
                <w:szCs w:val="26"/>
              </w:rPr>
            </w:pPr>
          </w:p>
        </w:tc>
      </w:tr>
      <w:tr w:rsidR="00D2404C" w:rsidRPr="002E6A38" w14:paraId="69B4E0F9"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1218A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54</w:t>
            </w:r>
          </w:p>
        </w:tc>
        <w:tc>
          <w:tcPr>
            <w:tcW w:w="309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148642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Quản lý khách hàng</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363F4C" w14:textId="637D746E" w:rsidR="00767D2A" w:rsidRPr="002E6A38" w:rsidRDefault="00BF0798"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Lãnh đạo TT, 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27236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D84C86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090FE8"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B3EDC1" w14:textId="1658597C" w:rsidR="00767D2A" w:rsidRPr="002E6A38" w:rsidRDefault="003B7246"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2589186C"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27A4D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EAE98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0CABD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2936D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E2A9B5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Tìm kiếm khách hàng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97523F"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3B005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719ACA2"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7AA2A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BEBC1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E423C2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0BA6A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005048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Chỉnh sửa thông tin khách hàng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B8C4B64"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35480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1F628DA"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F00862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226CAE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542BFC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CC3460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A623822" w14:textId="01031B32"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Phê duyệt tài khoản khách hàng</w:t>
            </w:r>
            <w:r w:rsidR="003B7246" w:rsidRPr="002E6A38">
              <w:rPr>
                <w:rFonts w:ascii="Times New Roman" w:hAnsi="Times New Roman"/>
                <w:sz w:val="26"/>
                <w:szCs w:val="26"/>
              </w:rPr>
              <w:t>/ Xóa khách hàng</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10562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EC6F6C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2595C13"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A9DD7F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55</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7411C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phiếu đăng ký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3DAC55B" w14:textId="5EE8961F" w:rsidR="00767D2A" w:rsidRPr="002E6A38" w:rsidRDefault="00BF0798"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Lãnh đạo TT, 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D1E12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0B7EF6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B6953D0"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C107E9" w14:textId="0030A559" w:rsidR="00767D2A" w:rsidRPr="002E6A38" w:rsidRDefault="003B7246"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Trung bình</w:t>
            </w:r>
          </w:p>
        </w:tc>
      </w:tr>
      <w:tr w:rsidR="00D2404C" w:rsidRPr="002E6A38" w14:paraId="06592F73"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2E03F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55BFED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54D4B1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1466CE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nil"/>
              <w:right w:val="nil"/>
            </w:tcBorders>
            <w:shd w:val="clear" w:color="auto" w:fill="auto"/>
            <w:tcMar>
              <w:top w:w="15" w:type="dxa"/>
              <w:left w:w="15" w:type="dxa"/>
              <w:bottom w:w="0" w:type="dxa"/>
              <w:right w:w="15" w:type="dxa"/>
            </w:tcMar>
            <w:vAlign w:val="center"/>
            <w:hideMark/>
          </w:tcPr>
          <w:p w14:paraId="45CD831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Tạo phiếu đăng ký</w:t>
            </w:r>
          </w:p>
        </w:tc>
        <w:tc>
          <w:tcPr>
            <w:tcW w:w="1417"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2AA54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1471A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59D8D7D"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7DF41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0A01BA"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FF1219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0A1D88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BFD4C06" w14:textId="1221BA7E" w:rsidR="00767D2A" w:rsidRPr="002E6A38" w:rsidRDefault="001806C5"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Xem, </w:t>
            </w:r>
            <w:r w:rsidR="00767D2A" w:rsidRPr="002E6A38">
              <w:rPr>
                <w:rFonts w:ascii="Times New Roman" w:hAnsi="Times New Roman"/>
                <w:sz w:val="26"/>
                <w:szCs w:val="26"/>
              </w:rPr>
              <w:t>Tìm kiếm phiếu đăng ký</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F5A61D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693ED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5480A3F"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4AA7C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012AC38"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765CC0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508FF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8AFE0C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Phê duyệt phiếu đăng ký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4E26C6"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3271E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6B9728D"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BE0B9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0CFB7F5"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BD127D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33ED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BEE48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Sao chép phiếu đăng ký</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51AC6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50402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C9CC193"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6C846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51F726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2759CB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0AA9A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51BE8F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Tải phiếu đăng ký</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C683B6"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B7A75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239BF92"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BB0AF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6A10C4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6122D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824F2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24264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Xóa phiếu đăng ký</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DC21D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30C197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44A67E1"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773FF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DDF79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F6F53C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EE254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18034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Sửa phiếu đăng ký</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42C4B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82498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EFD3D3A"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FD4F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56</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18EFD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hợp đồng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B650EB" w14:textId="1BD40E43" w:rsidR="00767D2A" w:rsidRPr="002E6A38" w:rsidRDefault="00BF0798"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Lãnh đạo TT, 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4B0F3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694055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9D3884"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8DE0FF" w14:textId="71109D29" w:rsidR="00767D2A" w:rsidRPr="002E6A38" w:rsidRDefault="001806C5"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77192729"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22A27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BF017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A7734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BFEC7E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47E9F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Hiển thị danh sách hợp đồng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E6BAA8"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93C5D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6BB9386"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00453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6CD3A7"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E00AB1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B0BA9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F425BF" w14:textId="409D2958"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Thêm mới</w:t>
            </w:r>
            <w:r w:rsidR="001806C5" w:rsidRPr="002E6A38">
              <w:rPr>
                <w:rFonts w:ascii="Times New Roman" w:hAnsi="Times New Roman"/>
                <w:sz w:val="26"/>
                <w:szCs w:val="26"/>
              </w:rPr>
              <w:t>/sửa/xóa/xem</w:t>
            </w:r>
            <w:r w:rsidRPr="002E6A38">
              <w:rPr>
                <w:rFonts w:ascii="Times New Roman" w:hAnsi="Times New Roman"/>
                <w:sz w:val="26"/>
                <w:szCs w:val="26"/>
              </w:rPr>
              <w:t xml:space="preserve"> hợp đồng</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59153C"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907A9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CCB3771"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3636B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FDE5875"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FF4670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207DC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865B7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Lịch sử hợp đồng</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70B1B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5F65A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C9F202B"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3FE79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57</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A4C60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công nợ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24EC918" w14:textId="3133E281" w:rsidR="00767D2A" w:rsidRPr="002E6A38" w:rsidRDefault="00BF0798"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859EE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2D96B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FC27C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F8DC3D9" w14:textId="2621CE6C" w:rsidR="00767D2A" w:rsidRPr="002E6A38" w:rsidRDefault="001806C5"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369CD4BA"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4F5C3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92811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26EABE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C60D1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AF035F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Tìm kiếm công nợ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52468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696D8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E2C0E03"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99ABE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63951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25AFEE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F1A73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CA85414" w14:textId="59CFA0B5"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Xem chi tiết công nợ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E431B"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51335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40E16E1"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226EC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30041C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E82A5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AD042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C86118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Xuất excel danh sách công nợ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E5A75E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F6AECE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B57764A"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B9096D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58</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4F7C5E5"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thanh lý hợp đồng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06FAB78" w14:textId="46BF3B8B" w:rsidR="00767D2A" w:rsidRPr="002E6A38" w:rsidRDefault="00BF0798"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7120D2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8FAD6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FBCAD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AA08692" w14:textId="477A7FAE" w:rsidR="00767D2A" w:rsidRPr="002E6A38" w:rsidRDefault="00FC1525"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5EAF3FD0"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1DA4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5FF0CF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4A1244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FA0C7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BC118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Hiển thị danh sách biên bản thanh lý hợp đồng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FA71D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EF201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525BE8A"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42FFB8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D0881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028AD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96215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8902E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Tìm kiếm biên bản thanh lý hợp đồng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7406582"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82E8B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6D0629E"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0BB83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A7924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A3049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F3A5B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29324E" w14:textId="5425FDCF"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Thêm mới</w:t>
            </w:r>
            <w:r w:rsidR="00FC1525" w:rsidRPr="002E6A38">
              <w:rPr>
                <w:rFonts w:ascii="Times New Roman" w:hAnsi="Times New Roman"/>
                <w:sz w:val="26"/>
                <w:szCs w:val="26"/>
              </w:rPr>
              <w:t>/sửa/hủy/xem/tải</w:t>
            </w:r>
            <w:r w:rsidRPr="002E6A38">
              <w:rPr>
                <w:rFonts w:ascii="Times New Roman" w:hAnsi="Times New Roman"/>
                <w:sz w:val="26"/>
                <w:szCs w:val="26"/>
              </w:rPr>
              <w:t xml:space="preserve"> biên bản thanh lý hợp đồng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87B7F2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C8CF9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CDDC69E"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12592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59</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6F2447F"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Báo cáo thống kê tài chính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3A7922" w14:textId="315C0E6D" w:rsidR="00767D2A" w:rsidRPr="002E6A38" w:rsidRDefault="00BF0798"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Lãnh đạo TT ,Trưởng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45BB4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2EA04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EC6DB6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DC70BC" w14:textId="0252BACB" w:rsidR="00767D2A" w:rsidRPr="002E6A38" w:rsidRDefault="00FC1525"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6C51D444"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1991F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06573"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540CEA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43FF3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A3673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Báo cáo doanh thu theo từng chương trình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BC1262"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1A0C2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8600C24"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491E4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1B6117"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F6853E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6850C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CF02DE0" w14:textId="7C39B95A"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Báo cáo doanh thu theo tháng/quý/năm</w:t>
            </w:r>
            <w:r w:rsidR="00FC1525" w:rsidRPr="002E6A38">
              <w:rPr>
                <w:rFonts w:ascii="Times New Roman" w:hAnsi="Times New Roman"/>
                <w:sz w:val="26"/>
                <w:szCs w:val="26"/>
              </w:rPr>
              <w:t xml:space="preserve"> /chương trình sản xuất</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1CB1B4"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DA439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1BA45BE"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426B7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22538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EA657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4250E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26A6A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Báo cáo chi phí hóa chất sử dụng cho từng chương trình sản xuất</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D339D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5FC94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69D44E6"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1281C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60</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B08D38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hóa đơn thanh toán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A6E882" w14:textId="33A237A7" w:rsidR="00767D2A" w:rsidRPr="002E6A38" w:rsidRDefault="00BF0798"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A32ABC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4F3CD8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7EC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4FFCAD" w14:textId="020D3F69" w:rsidR="00767D2A" w:rsidRPr="002E6A38" w:rsidRDefault="00C01F38"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347D2A42"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69136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C1A4D2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0FB3B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6ED47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FDAAB3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Thêm hóa đơn</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E7DEE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45E660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BB770A8"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E055E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F4BCBD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9D6EF6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AB6AD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C2F39F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Xem hóa đơn</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D05E0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B2FD9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627F279"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769BEF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ECFCCB8"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4ED712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1ADBD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5712F9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Xuất hóa đơn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3C3F59"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5724B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7317E26"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8DC0B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61</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A26B4CC"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Theo dõi tài trợ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F2D62A" w14:textId="713DC327" w:rsidR="00767D2A" w:rsidRPr="002E6A38" w:rsidRDefault="00BF0798"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0F043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F218E9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68242C"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740ACC9" w14:textId="39336769" w:rsidR="00767D2A" w:rsidRPr="002E6A38" w:rsidRDefault="00FC1525"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003D11AA"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C15D8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52F040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BB3D0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218C1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3071D1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Hiển thị đơn vị được tài trợ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F344E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A669F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FA587A4"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1DB58E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6EDC3C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7D4E5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33224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B7640C" w14:textId="70FD4E13"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Thêm mới</w:t>
            </w:r>
            <w:r w:rsidR="00FC1525" w:rsidRPr="002E6A38">
              <w:rPr>
                <w:rFonts w:ascii="Times New Roman" w:hAnsi="Times New Roman"/>
                <w:sz w:val="26"/>
                <w:szCs w:val="26"/>
              </w:rPr>
              <w:t>/sửa/xóa</w:t>
            </w:r>
            <w:r w:rsidRPr="002E6A38">
              <w:rPr>
                <w:rFonts w:ascii="Times New Roman" w:hAnsi="Times New Roman"/>
                <w:sz w:val="26"/>
                <w:szCs w:val="26"/>
              </w:rPr>
              <w:t xml:space="preserve"> đơn vị được tài trợ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86013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EA7C0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D956C1E"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0B0430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076BE3"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8C293E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AF9E0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4E15B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Theo dõi tài trợ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A4E39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BC730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9D15AF" w:rsidRPr="002E6A38" w14:paraId="44068E52"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3D18DCD2" w14:textId="132ABC1F" w:rsidR="009D15AF" w:rsidRPr="002E6A38" w:rsidRDefault="009D15AF" w:rsidP="00461030">
            <w:pPr>
              <w:widowControl w:val="0"/>
              <w:spacing w:after="0" w:line="240" w:lineRule="auto"/>
              <w:jc w:val="center"/>
              <w:rPr>
                <w:rFonts w:ascii="Times New Roman" w:hAnsi="Times New Roman"/>
                <w:b/>
                <w:bCs w:val="0"/>
                <w:sz w:val="26"/>
                <w:szCs w:val="26"/>
              </w:rPr>
            </w:pPr>
            <w:r w:rsidRPr="002E6A38">
              <w:rPr>
                <w:rFonts w:ascii="Times New Roman" w:hAnsi="Times New Roman"/>
                <w:b/>
                <w:bCs w:val="0"/>
                <w:sz w:val="26"/>
                <w:szCs w:val="26"/>
              </w:rPr>
              <w:t>V</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7DDC3954" w14:textId="2D8AD070" w:rsidR="009D15AF" w:rsidRPr="002E6A38" w:rsidRDefault="009D15AF" w:rsidP="00461030">
            <w:pPr>
              <w:widowControl w:val="0"/>
              <w:spacing w:after="0" w:line="240" w:lineRule="auto"/>
              <w:rPr>
                <w:rFonts w:ascii="Times New Roman" w:hAnsi="Times New Roman"/>
                <w:b/>
                <w:sz w:val="26"/>
                <w:szCs w:val="26"/>
              </w:rPr>
            </w:pPr>
            <w:r w:rsidRPr="002E6A38">
              <w:rPr>
                <w:rFonts w:ascii="Times New Roman" w:hAnsi="Times New Roman"/>
                <w:b/>
                <w:sz w:val="26"/>
                <w:szCs w:val="26"/>
              </w:rPr>
              <w:t>Quản lý thiết bị, vật tư</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049051F1" w14:textId="77777777" w:rsidR="009D15AF" w:rsidRPr="002E6A38" w:rsidRDefault="009D15AF" w:rsidP="00461030">
            <w:pPr>
              <w:widowControl w:val="0"/>
              <w:spacing w:after="0" w:line="240" w:lineRule="auto"/>
              <w:rPr>
                <w:rFonts w:ascii="Times New Roman" w:hAnsi="Times New Roman"/>
                <w:b/>
                <w:sz w:val="26"/>
                <w:szCs w:val="26"/>
              </w:rPr>
            </w:pP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2FA438EF" w14:textId="77777777" w:rsidR="009D15AF" w:rsidRPr="002E6A38" w:rsidRDefault="009D15AF" w:rsidP="00461030">
            <w:pPr>
              <w:widowControl w:val="0"/>
              <w:spacing w:after="0" w:line="240" w:lineRule="auto"/>
              <w:rPr>
                <w:rFonts w:ascii="Times New Roman" w:hAnsi="Times New Roman"/>
                <w:b/>
                <w:sz w:val="26"/>
                <w:szCs w:val="26"/>
              </w:rPr>
            </w:pP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4A28ED02" w14:textId="77777777" w:rsidR="009D15AF" w:rsidRPr="002E6A38" w:rsidRDefault="009D15AF" w:rsidP="00461030">
            <w:pPr>
              <w:widowControl w:val="0"/>
              <w:spacing w:after="0" w:line="240" w:lineRule="auto"/>
              <w:rPr>
                <w:rFonts w:ascii="Times New Roman" w:hAnsi="Times New Roman"/>
                <w:b/>
                <w:sz w:val="26"/>
                <w:szCs w:val="26"/>
              </w:rPr>
            </w:pP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1F194ACF" w14:textId="77777777" w:rsidR="009D15AF" w:rsidRPr="002E6A38" w:rsidRDefault="009D15AF" w:rsidP="00461030">
            <w:pPr>
              <w:widowControl w:val="0"/>
              <w:spacing w:after="0" w:line="240" w:lineRule="auto"/>
              <w:jc w:val="center"/>
              <w:rPr>
                <w:rFonts w:ascii="Times New Roman" w:hAnsi="Times New Roman"/>
                <w:b/>
                <w:bCs w:val="0"/>
                <w:sz w:val="26"/>
                <w:szCs w:val="26"/>
              </w:rPr>
            </w:pP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28579BF3" w14:textId="77777777" w:rsidR="009D15AF" w:rsidRPr="002E6A38" w:rsidRDefault="009D15AF" w:rsidP="00461030">
            <w:pPr>
              <w:widowControl w:val="0"/>
              <w:spacing w:after="0" w:line="240" w:lineRule="auto"/>
              <w:jc w:val="center"/>
              <w:rPr>
                <w:rFonts w:ascii="Times New Roman" w:hAnsi="Times New Roman"/>
                <w:b/>
                <w:bCs w:val="0"/>
                <w:sz w:val="26"/>
                <w:szCs w:val="26"/>
              </w:rPr>
            </w:pPr>
          </w:p>
        </w:tc>
      </w:tr>
      <w:tr w:rsidR="00D2404C" w:rsidRPr="002E6A38" w14:paraId="5477A526"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61AAE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62</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E6C20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tài sản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0AF4DE7" w14:textId="6974A5ED"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4C875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2EFCD3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A0D048"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634C6C" w14:textId="69390849" w:rsidR="00767D2A" w:rsidRPr="002E6A38" w:rsidRDefault="00FC1525"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5376AAD1"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077B7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31799A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B6F9D2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ED8FA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ACDE72" w14:textId="4167BEEC"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Thêm</w:t>
            </w:r>
            <w:r w:rsidR="00FC1525" w:rsidRPr="002E6A38">
              <w:rPr>
                <w:rFonts w:ascii="Times New Roman" w:hAnsi="Times New Roman"/>
                <w:sz w:val="26"/>
                <w:szCs w:val="26"/>
              </w:rPr>
              <w:t>/sửa/xóa/xuất</w:t>
            </w:r>
            <w:r w:rsidRPr="002E6A38">
              <w:rPr>
                <w:rFonts w:ascii="Times New Roman" w:hAnsi="Times New Roman"/>
                <w:sz w:val="26"/>
                <w:szCs w:val="26"/>
              </w:rPr>
              <w:t xml:space="preserve"> thông tin tài sản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DEA104"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4D3FBF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F73B0A1"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F6592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B615"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844351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B4CD8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23D93A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Import excel thông tin tài sản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F563ED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B4A6E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CD2B098"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4BD99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E86707"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AC54F3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7C920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FACDF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Phân quyền sử dụng tài sản</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BD4CA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31C80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1D7BA5D"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CD961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63</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F03557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điều chuyển tài sản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DF23B67" w14:textId="3427231D"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DA65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438C9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7416E6"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F644E" w14:textId="2CD474CD" w:rsidR="00767D2A" w:rsidRPr="002E6A38" w:rsidRDefault="00FC1525"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0AB5121B"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1533D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727F77"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790F98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FC2AA3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088321" w14:textId="3DCE3550" w:rsidR="00767D2A" w:rsidRPr="002E6A38" w:rsidRDefault="00FC1525"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Thêm/sửa/xóa/xuất </w:t>
            </w:r>
            <w:r w:rsidR="00767D2A" w:rsidRPr="002E6A38">
              <w:rPr>
                <w:rFonts w:ascii="Times New Roman" w:hAnsi="Times New Roman"/>
                <w:sz w:val="26"/>
                <w:szCs w:val="26"/>
              </w:rPr>
              <w:t xml:space="preserve">mới điều chuyển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9B5498"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09094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2B97B5E"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126F62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64</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EBE6E9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tăng, giảm, thanh lý tài sản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A48B31" w14:textId="5C7AD0CC"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7C9A7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83E7B8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015E202"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8C12C8" w14:textId="7886921C" w:rsidR="00767D2A" w:rsidRPr="002E6A38" w:rsidRDefault="00FC1525"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63B88BBE"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BE9E2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C6830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99C9DB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5B8C7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2864EE" w14:textId="34C26D6D" w:rsidR="00767D2A" w:rsidRPr="002E6A38" w:rsidRDefault="00FC1525"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Thêm/sửa/xóa/xuất</w:t>
            </w:r>
            <w:r w:rsidR="00767D2A" w:rsidRPr="002E6A38">
              <w:rPr>
                <w:rFonts w:ascii="Times New Roman" w:hAnsi="Times New Roman"/>
                <w:sz w:val="26"/>
                <w:szCs w:val="26"/>
              </w:rPr>
              <w:t xml:space="preserve"> tăng, giảm, thanh lý tài sản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B4E509"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C37DA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4709C00"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225EE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65</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A0D9F5"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Quản lý kiểm kê tài sản</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AD64B65" w14:textId="6EA903F7"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172EC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66AF81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BB613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F8E62C9" w14:textId="669977C3" w:rsidR="00767D2A" w:rsidRPr="002E6A38" w:rsidRDefault="00FC1525"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0A2EF0EB"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1D83D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56BE45"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CCE32B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7C3B3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F7C727" w14:textId="3651006F" w:rsidR="00767D2A" w:rsidRPr="002E6A38" w:rsidRDefault="00FC1525"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Thêm/sửa/xóa/xuất</w:t>
            </w:r>
            <w:r w:rsidR="00767D2A" w:rsidRPr="002E6A38">
              <w:rPr>
                <w:rFonts w:ascii="Times New Roman" w:hAnsi="Times New Roman"/>
                <w:sz w:val="26"/>
                <w:szCs w:val="26"/>
              </w:rPr>
              <w:t xml:space="preserve"> biên bản kiểm kê tài sản</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9A002D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9A3D4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DCE6DD2"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DB825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66</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23B36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khấu hao tài sản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EA70716" w14:textId="6509FD1C"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C78A1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098FE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CBA4"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AB1EEF" w14:textId="5CB13B2A" w:rsidR="00767D2A" w:rsidRPr="002E6A38" w:rsidRDefault="00FC1525"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3FA601E2"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1383A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3AD7EB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E4354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DC171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86EBFB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Xem chi tiết khấu hao tài sản</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BBCF08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64FF6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DA82ED4"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A3062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30ECB3"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56EA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A2345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5BFA2C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Tính toán khấu hao tài sản</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D3EE8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737DA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4129F77"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97FF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54DFD05"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BF072B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6CF44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8E3101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file khấu hao tài sản</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EC4DB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6D604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78FFC4A"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7C69C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67</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F1DC9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Quản lý đánh giá lại tài sản khi nâng cấp, sửa chữa lớn</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DA77D25" w14:textId="4B40080B"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78BF7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C554B6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F3BC50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37AEF" w14:textId="716F4441" w:rsidR="00767D2A" w:rsidRPr="002E6A38" w:rsidRDefault="00FC1525"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58AD8D5F"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CE781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E15EE7"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0269E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A5C6A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C27351" w14:textId="3439AB9E" w:rsidR="00767D2A" w:rsidRPr="002E6A38" w:rsidRDefault="00FC1525" w:rsidP="00FC1525">
            <w:pPr>
              <w:widowControl w:val="0"/>
              <w:spacing w:after="0" w:line="240" w:lineRule="auto"/>
              <w:ind w:hanging="15"/>
              <w:rPr>
                <w:rFonts w:ascii="Times New Roman" w:hAnsi="Times New Roman"/>
                <w:sz w:val="26"/>
                <w:szCs w:val="26"/>
              </w:rPr>
            </w:pPr>
            <w:r w:rsidRPr="002E6A38">
              <w:rPr>
                <w:rFonts w:ascii="Times New Roman" w:hAnsi="Times New Roman"/>
                <w:sz w:val="26"/>
                <w:szCs w:val="26"/>
              </w:rPr>
              <w:t xml:space="preserve">Thêm/sửa/xóa/xuất excel </w:t>
            </w:r>
            <w:r w:rsidR="00767D2A" w:rsidRPr="002E6A38">
              <w:rPr>
                <w:rFonts w:ascii="Times New Roman" w:hAnsi="Times New Roman"/>
                <w:sz w:val="26"/>
                <w:szCs w:val="26"/>
              </w:rPr>
              <w:t>biên bản</w:t>
            </w:r>
            <w:r w:rsidRPr="002E6A38">
              <w:rPr>
                <w:rFonts w:ascii="Times New Roman" w:hAnsi="Times New Roman"/>
                <w:sz w:val="26"/>
                <w:szCs w:val="26"/>
              </w:rPr>
              <w:t xml:space="preserve"> </w:t>
            </w:r>
            <w:r w:rsidR="00767D2A" w:rsidRPr="002E6A38">
              <w:rPr>
                <w:rFonts w:ascii="Times New Roman" w:hAnsi="Times New Roman"/>
                <w:sz w:val="26"/>
                <w:szCs w:val="26"/>
              </w:rPr>
              <w:t>đánh giá lại tài sản khi nâng cấp, sửa chữa lớn</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CCEE049"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77F460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526E77E"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039B6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68</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6D892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Quản lý sửa chữa TSTB</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03247C6" w14:textId="728164E9"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F844C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6737BE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7663A0C"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CD9701" w14:textId="425B2420" w:rsidR="00767D2A" w:rsidRPr="002E6A38" w:rsidRDefault="00FC1525"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7C1563E4"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08B966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16C2A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235EEC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A1578D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CAC82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Thêm mới thông tin sửa chữa tài sản thiết bị</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6E0C8F"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E4BC3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92B6173"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A620D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F4660BA"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F96EC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1B8C6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E6298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Sửa thông tin sửa chữa tài sản thiết bị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0D3FF46"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FF51B7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C6A36D8"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463B9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69D0C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7B147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3CE1A6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D90D6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Xóa thông tin sửa chữa tài sản thiết bị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E43D00"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0050A5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5167001"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D7DA9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69</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DE9A235"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Quản lý danh mục phân loại tài sản</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008C72" w14:textId="69093375"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8A5F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BA2CEB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E0225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2F6E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xml:space="preserve">Đơn giản </w:t>
            </w:r>
          </w:p>
        </w:tc>
      </w:tr>
      <w:tr w:rsidR="00D2404C" w:rsidRPr="002E6A38" w14:paraId="2AB6322F"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D3B4C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CCAE4A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B3850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0368F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5DF66B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 phân loại tài sản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751650"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E5B0A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57E354B"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00E5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21F9B7"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575B57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BFD48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49E6C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Sửa phân loại tài sản</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278462"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0E9BD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23ADBAB"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CF471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E69305"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7A30EF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82060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82D19E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Xóa phân loại tài sản</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47559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AC1F5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A37F4CF"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09F63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70</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37F75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Quản lý danh mục các thiết bị hiệu chuẩn</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219CB5B" w14:textId="2107F03D"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9B45B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CE474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91922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A021A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xml:space="preserve">Đơn giản </w:t>
            </w:r>
          </w:p>
        </w:tc>
      </w:tr>
      <w:tr w:rsidR="00D2404C" w:rsidRPr="002E6A38" w14:paraId="15693812"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FB78DA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C315F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A2D8E3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B5179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E56C64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Thêm mới thiết bị hiệu chuẩn</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0BA0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EE6A1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5212C0A"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098CF1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14DD3A5"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1BD011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DF8B6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CF4013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Sửa thiết bị hiệu chuẩn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E06B55"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82847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B0FB961"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A34EC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813002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F92D9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578CE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6C5E5B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Xóa thiết bị hiệu chuẩn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10A8F38"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254D3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8DCFA6D"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4790E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71</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58E155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Theo dõi lịch bảo trì bảo dưỡng thiết bị</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6D60314" w14:textId="48981ABE"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40C08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26BF9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91588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FD135F" w14:textId="1754B9A4" w:rsidR="00767D2A" w:rsidRPr="002E6A38" w:rsidRDefault="00E36B2F"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110DBF85"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0801C6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DCEC8C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FA467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6D973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503430" w14:textId="7AE72B58" w:rsidR="00767D2A" w:rsidRPr="002E6A38" w:rsidRDefault="00E36B2F"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Thêm/sửa/xóa/xuất </w:t>
            </w:r>
            <w:r w:rsidR="00767D2A" w:rsidRPr="002E6A38">
              <w:rPr>
                <w:rFonts w:ascii="Times New Roman" w:hAnsi="Times New Roman"/>
                <w:sz w:val="26"/>
                <w:szCs w:val="26"/>
              </w:rPr>
              <w:t>lịch bảo trì bảo dưỡng thiết bị</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EEE94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7852D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E0ED8C4"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2C225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2E930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CABC6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AA548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F79466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Xem lịch sử lịch bảo trì bảo dưỡng thiết bị</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8E162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7F506B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57E9A5A"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9ECBF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902B63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8162C5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AFA17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D2B50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Tìm kiếm lịch bảo trì bảo dưỡng thiết bị</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7813C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9C914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1DC02B7"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F439D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72</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85C1ACA"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báo cáo tài sản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7C92DF" w14:textId="0E46C8E9"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Lãnh đạo TT, 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1B468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F6DC13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9A7E2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74F5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xml:space="preserve">Phức tạp </w:t>
            </w:r>
          </w:p>
        </w:tc>
      </w:tr>
      <w:tr w:rsidR="00D2404C" w:rsidRPr="002E6A38" w14:paraId="6B286C49"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610A3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5D18A77"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2B9D0B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8811D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21EC8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Xuất báo cáo _ Thẻ tài sản cố định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7CCFEF"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42078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8894A58"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CF11F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AF1553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75E53E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C59E9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628A6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cáo_ Báo cáo tình hình tăng, giảm TSCĐ (Biểu mẫu B04).</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F64996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5E44F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1096806"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F5E0D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C088C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94B215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4BD10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9F47F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_ Sổ chi tiết tăng tài sản, máy móc thiết bị, công cụ dụng cụ, VRMH.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98DF0C"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1B17CB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AA7379A"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E859D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CCC6028"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791B57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EACB3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8350B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_ Báo cáo tổng hợp tăng tài sản, máy móc thiết bị, công cụ dụng cụ, VRMH.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BCD58C"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593DD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616E4E5"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0CF38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E6463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81FDE0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969C8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FF879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_ Sổ chi tiết giảm tài sản, máy móc thiết bị, công cụ dụng cụ, VRMH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072B5"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3D69F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932EAD0"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581FE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CD8EF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AF207E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25D38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031AFB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cáo_ Báo cáo tổng hợp giảm tài sản, máy móc thiết bị, công cụ dụng cụ, VRMH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2E39F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71E38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B4A5F6E"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72AE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E64ED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76C57C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70C29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AE6DFE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_Báo cáo tổng hợp tài sản theo khoa phòng, đơn vị</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282C6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3B7D7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901EA75"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3BE73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20E95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A389D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EBC68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52C4FE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_Báo cáo tổng hợp tài sản theo chủng loại.</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00264D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6E2E1E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9BF6E2C"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8C6E8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B79440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348F1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628CE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C40CB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_Sổ khấu hao Tài sản cố định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2905C0"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0CE69D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17DB703"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F2344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CC3FC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B87FE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100D7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2E1B02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_Sổ tài sản của Trường</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2F8FCC"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AC77D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F67273D"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E2D45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73</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EF9F1A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vật tư thực hành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5B8E697" w14:textId="4C965CF9"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17314E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6F5F14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3536CF"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848821" w14:textId="77742183" w:rsidR="00767D2A" w:rsidRPr="002E6A38" w:rsidRDefault="00E36B2F"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Trung bình</w:t>
            </w:r>
          </w:p>
        </w:tc>
      </w:tr>
      <w:tr w:rsidR="00D2404C" w:rsidRPr="002E6A38" w14:paraId="0D7FB7FE"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359336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01644B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1563CA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6294C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4F2B7FE" w14:textId="76B71E82" w:rsidR="00767D2A" w:rsidRPr="002E6A38" w:rsidRDefault="00E36B2F"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Thêm/sửa/xóa/xuất </w:t>
            </w:r>
            <w:r w:rsidR="00767D2A" w:rsidRPr="002E6A38">
              <w:rPr>
                <w:rFonts w:ascii="Times New Roman" w:hAnsi="Times New Roman"/>
                <w:sz w:val="26"/>
                <w:szCs w:val="26"/>
              </w:rPr>
              <w:t xml:space="preserve">thông tin vật tư thực hành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894976"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D42AE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7597898"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14DFB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6D644F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1FC1D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5D463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5B099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Import excel thông tin vật tư thực hành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8BB16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20DA0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3AB3E6A"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74133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612276F"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17F89D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D8DA7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43139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Phân quyền sử dụng vật tư thực hành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E53D02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64BCC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73D1FC4"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F53A35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6AF2378"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F06FA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F881A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92ED0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Tạo biên bản bàn giao vật tư thực hành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9B63E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5490A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7638617"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F893A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44FAEF"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E5B5C1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E7EFB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9E301E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Chỉnh sửa biên bản bàn giao vật tư thực </w:t>
            </w:r>
            <w:r w:rsidRPr="002E6A38">
              <w:rPr>
                <w:rFonts w:ascii="Times New Roman" w:hAnsi="Times New Roman"/>
                <w:sz w:val="26"/>
                <w:szCs w:val="26"/>
              </w:rPr>
              <w:lastRenderedPageBreak/>
              <w:t>hành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4CD32B9"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lastRenderedPageBreak/>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F85F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950B21C"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1BD1A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74</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64707C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dự trù vật tư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032149" w14:textId="3F799D7D"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0B0E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62E8CE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DFE8E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F70391" w14:textId="5A2359F1" w:rsidR="00767D2A" w:rsidRPr="002E6A38" w:rsidRDefault="00E36B2F"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1AA310AC"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7CDAD3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7C11E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AC7470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C79E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5DEAE0C" w14:textId="60BE36EA" w:rsidR="00767D2A" w:rsidRPr="002E6A38" w:rsidRDefault="00E36B2F"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Thêm/sửa/xóa</w:t>
            </w:r>
            <w:r w:rsidR="00767D2A" w:rsidRPr="002E6A38">
              <w:rPr>
                <w:rFonts w:ascii="Times New Roman" w:hAnsi="Times New Roman"/>
                <w:sz w:val="26"/>
                <w:szCs w:val="26"/>
              </w:rPr>
              <w:t xml:space="preserve"> </w:t>
            </w:r>
            <w:r w:rsidRPr="002E6A38">
              <w:rPr>
                <w:rFonts w:ascii="Times New Roman" w:hAnsi="Times New Roman"/>
                <w:sz w:val="26"/>
                <w:szCs w:val="26"/>
              </w:rPr>
              <w:t xml:space="preserve">/xuất excel </w:t>
            </w:r>
            <w:r w:rsidR="00767D2A" w:rsidRPr="002E6A38">
              <w:rPr>
                <w:rFonts w:ascii="Times New Roman" w:hAnsi="Times New Roman"/>
                <w:sz w:val="26"/>
                <w:szCs w:val="26"/>
              </w:rPr>
              <w:t xml:space="preserve">dự trù </w:t>
            </w:r>
            <w:r w:rsidRPr="002E6A38">
              <w:rPr>
                <w:rFonts w:ascii="Times New Roman" w:hAnsi="Times New Roman"/>
                <w:sz w:val="26"/>
                <w:szCs w:val="26"/>
              </w:rPr>
              <w:t>vật tư</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C7F599"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25D68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CA30249"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5EB59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75</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D695D7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Quản lý định mức sử dụng vật tư thực hành</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E345303" w14:textId="379BA6DE"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61625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05C18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DE146F"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C2CF99" w14:textId="616E7AC8" w:rsidR="00767D2A" w:rsidRPr="002E6A38" w:rsidRDefault="00E36B2F"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66483691"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9BA55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222563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A51652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FA24A5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0B5FF3" w14:textId="45EF39D9" w:rsidR="00767D2A" w:rsidRPr="002E6A38" w:rsidRDefault="00E36B2F"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Thêm/sửa/xóa </w:t>
            </w:r>
            <w:r w:rsidR="00767D2A" w:rsidRPr="002E6A38">
              <w:rPr>
                <w:rFonts w:ascii="Times New Roman" w:hAnsi="Times New Roman"/>
                <w:sz w:val="26"/>
                <w:szCs w:val="26"/>
              </w:rPr>
              <w:t xml:space="preserve">định mức vật tư thực hành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6CAD6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45A7E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AF49015"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80BC2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BFA88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0B1BE0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D4E59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78CF37" w14:textId="50338184"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Tìm kiếm định mức</w:t>
            </w:r>
            <w:r w:rsidR="000A217C" w:rsidRPr="002E6A38">
              <w:rPr>
                <w:rFonts w:ascii="Times New Roman" w:hAnsi="Times New Roman"/>
                <w:sz w:val="26"/>
                <w:szCs w:val="26"/>
              </w:rPr>
              <w:t xml:space="preserve"> vật tư</w:t>
            </w:r>
            <w:r w:rsidRPr="002E6A38">
              <w:rPr>
                <w:rFonts w:ascii="Times New Roman" w:hAnsi="Times New Roman"/>
                <w:sz w:val="26"/>
                <w:szCs w:val="26"/>
              </w:rPr>
              <w:t xml:space="preserve"> thực hàn</w:t>
            </w:r>
            <w:r w:rsidR="000A217C" w:rsidRPr="002E6A38">
              <w:rPr>
                <w:rFonts w:ascii="Times New Roman" w:hAnsi="Times New Roman"/>
                <w:sz w:val="26"/>
                <w:szCs w:val="26"/>
              </w:rPr>
              <w:t>h</w:t>
            </w:r>
            <w:r w:rsidRPr="002E6A38">
              <w:rPr>
                <w:rFonts w:ascii="Times New Roman" w:hAnsi="Times New Roman"/>
                <w:sz w:val="26"/>
                <w:szCs w:val="26"/>
              </w:rPr>
              <w:t xml:space="preserve">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4B2201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86B5A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9252378"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3482E1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31E59D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E6878C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ED1EB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BC01877" w14:textId="71E640BF"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excel danh sách định mức</w:t>
            </w:r>
            <w:r w:rsidR="000A217C" w:rsidRPr="002E6A38">
              <w:rPr>
                <w:rFonts w:ascii="Times New Roman" w:hAnsi="Times New Roman"/>
                <w:sz w:val="26"/>
                <w:szCs w:val="26"/>
              </w:rPr>
              <w:t xml:space="preserve"> vật tư thực hành</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7759BC"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BA463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E6EC420"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E8AD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76</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B1F2B5"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Báo cáo tình hình sử dụng vật tư thực hành</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B91353" w14:textId="695D600C"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6271D8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5A3F39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C3FEBB"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102BD8" w14:textId="54B026BC" w:rsidR="00767D2A" w:rsidRPr="002E6A38" w:rsidRDefault="00806724"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6F71D95F"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66E47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58090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5FB3F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88548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1F059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Tạo báo cáo tình hình sử dụng vật tư thực hành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25A60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5F3B4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DC1A776"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DE37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6C67C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8D640C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807D1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24CCBC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Xóa báo cáo tình hình sử dụng vật tư thực hành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732700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FFA09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3C1D7C4"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42407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DAF228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CBF84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00527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569AD6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Xuất excel báo cáo tình hình sử dụng vật tư thực hành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2E1C0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F67A6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B9E227A"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7F761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77</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E100F5"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Sổ kho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4EE72DF" w14:textId="3E3A9E8D"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B9B3E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364A3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C97EB6"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0EF37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32AA9475"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9D4F6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FCEFC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875D5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14A75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664EBE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Xem sổ kho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B9FBF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041BC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C330691"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0E2D4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ED239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37C17C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A9DE2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BD41E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Tra cứu thông tin sổ kho</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9742B8"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9E75EF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F691B27"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8FC48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273B021"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B38E59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B9DA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E6BEF6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Xuất excel sổ kho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CD07A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AC8B4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66CFE2E"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43B5F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78</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6A9401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nhập kho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60D81F6" w14:textId="69E15A2B"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3F83A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2AA438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CA1BB"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052BC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Trung bình</w:t>
            </w:r>
          </w:p>
        </w:tc>
      </w:tr>
      <w:tr w:rsidR="00D2404C" w:rsidRPr="002E6A38" w14:paraId="004FD271"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600DD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5FFD6DC"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E2830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C9537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nil"/>
              <w:right w:val="nil"/>
            </w:tcBorders>
            <w:shd w:val="clear" w:color="auto" w:fill="auto"/>
            <w:tcMar>
              <w:top w:w="15" w:type="dxa"/>
              <w:left w:w="15" w:type="dxa"/>
              <w:bottom w:w="0" w:type="dxa"/>
              <w:right w:w="15" w:type="dxa"/>
            </w:tcMar>
            <w:vAlign w:val="center"/>
            <w:hideMark/>
          </w:tcPr>
          <w:p w14:paraId="6495129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 phiếu nhập kho </w:t>
            </w:r>
          </w:p>
        </w:tc>
        <w:tc>
          <w:tcPr>
            <w:tcW w:w="1417"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F61FF0"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341D2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B6E85C2"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48E80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4FA507A"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1EE2AC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ECB54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F3C84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Sửa phiếu nhập kho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5727F4"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A4A58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620DC03"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0E1DE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A9EB448"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5772E4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37716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20534F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Xóa phiếu nhập kho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CD86F9"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BFF4D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99B62EB"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A514E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1F3257"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CDB005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896B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AAE28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Xuất phiếu nhập kho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C0BB5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DFED3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7923C43"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2E9D5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79</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C574037"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xuất kho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A47527F" w14:textId="054D0063"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34CE2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DD52C9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1CA42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D32DD6" w14:textId="2DF5BFB5" w:rsidR="00767D2A" w:rsidRPr="002E6A38" w:rsidRDefault="00ED5E86"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4C7DEA47"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1EC82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7F17CFF"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655342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E9D1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9EB01E" w14:textId="78FFA1C9" w:rsidR="00767D2A" w:rsidRPr="002E6A38" w:rsidRDefault="00ED5E86"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Thêm/sửa/xóa /xuất</w:t>
            </w:r>
            <w:r w:rsidR="00767D2A" w:rsidRPr="002E6A38">
              <w:rPr>
                <w:rFonts w:ascii="Times New Roman" w:hAnsi="Times New Roman"/>
                <w:sz w:val="26"/>
                <w:szCs w:val="26"/>
              </w:rPr>
              <w:t xml:space="preserve"> phiếu xuất kho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D71A22"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125CC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03A33FF"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61A3A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80</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CFF87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Báo cáo tồn kho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7C9D70" w14:textId="7614847E"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B0BD3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578D3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D08312"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40FD1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1BEED887"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E992E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B59CE3"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C50525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073649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E7D4C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Xem tồn kho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DAF3F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FCE646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4C76504"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F5785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16EF35"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E3AE4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3A1B47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D94BE1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Tra cứu tồn kho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4DBDD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79BFF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CEAEC8B"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7B19F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9F74C3"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4F55D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9D4D2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A5E3E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Xuất báo cáo tồn kho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3FB3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6A3E7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80D7865"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81426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81</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8DD1BD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Sổ tổng hợp vật tư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58210AC" w14:textId="079496D1"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C6833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FA4514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D0215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49CA25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59EBBAB3"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7D06D6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027A9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25A8B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C6D86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69231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Xem sổ tổng hợp vật tư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74E9C0"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3838E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33D3A18"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3665BA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D66AA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C6A53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BC33C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1C01A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Tra cứu sổ tổng hợp vật tư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B778C9B"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459C73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09C27E0"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EA506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1B8DA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15674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26F59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3A7840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excel sổ tổng hợp vật tư</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C81F8C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31051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E82D11B"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B2C04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82</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86251A"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theo dõi tình trạng hóa chất vật tư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4A25B9" w14:textId="6A6A856C"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95E46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E69089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7C1F84"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AD1D26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5511E352"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9CB80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4D89E3"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AFA80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CDD0D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AD26A3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Tìm kiếm tình trạng hóa chất vật tư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4218E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C203A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3B7B296"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4AA49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C9932F7"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C44D5B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7C8B3B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A3374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Xem chi tiết tình trạng hóa chất vật tư</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8CFA7B"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72306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20693DB"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4B164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A3AB3F"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1ED3B7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10460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C5BB6D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Xem lịch sử sử dụng hóa chất vật tư</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838B46"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82E13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E951A8B"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1631E1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83</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286278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Quản lý nhà cung ứng/cung cấp</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A84C33" w14:textId="138D749A"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02F1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E9C960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333A78"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56D778" w14:textId="271C851F" w:rsidR="00767D2A" w:rsidRPr="002E6A38" w:rsidRDefault="00ED5E86"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4171336D"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281B6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2AF9D7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38219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6E5FE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F61C88F" w14:textId="0CC5D0D7" w:rsidR="00767D2A" w:rsidRPr="002E6A38" w:rsidRDefault="00ED5E86"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Thêm/sửa/xóa </w:t>
            </w:r>
            <w:r w:rsidR="00767D2A" w:rsidRPr="002E6A38">
              <w:rPr>
                <w:rFonts w:ascii="Times New Roman" w:hAnsi="Times New Roman"/>
                <w:sz w:val="26"/>
                <w:szCs w:val="26"/>
              </w:rPr>
              <w:t>thông tin nhà cung ứng/cung cấp</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57CCDF"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45B665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032FD9F"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66BE8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8A8C81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E11F6C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34D58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F0A6E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danh sách nhà cung cấp</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3F1C32"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2979D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E112A65"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F38AD8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84</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C65FC0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đơn hàng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F831055" w14:textId="34BEEECB"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165AA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A0A75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407305"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896C6B" w14:textId="056B832F" w:rsidR="00767D2A" w:rsidRPr="002E6A38" w:rsidRDefault="00ED5E86"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772A70A2"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94699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FA48ED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09A49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FC8C8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6DB32" w14:textId="761A9944" w:rsidR="00767D2A" w:rsidRPr="002E6A38" w:rsidRDefault="00ED5E86"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Thêm/sửa/xóa</w:t>
            </w:r>
            <w:r w:rsidR="00767D2A" w:rsidRPr="002E6A38">
              <w:rPr>
                <w:rFonts w:ascii="Times New Roman" w:hAnsi="Times New Roman"/>
                <w:sz w:val="26"/>
                <w:szCs w:val="26"/>
              </w:rPr>
              <w:t xml:space="preserve"> đơn hàng</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33FF0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CC998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6172E21"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3ADA4B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795ADC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438208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43C8B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77AB69" w14:textId="14495997" w:rsidR="00767D2A" w:rsidRPr="002E6A38" w:rsidRDefault="00ED5E86"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Cập nhật l</w:t>
            </w:r>
            <w:r w:rsidR="00767D2A" w:rsidRPr="002E6A38">
              <w:rPr>
                <w:rFonts w:ascii="Times New Roman" w:hAnsi="Times New Roman"/>
                <w:sz w:val="26"/>
                <w:szCs w:val="26"/>
              </w:rPr>
              <w:t>ịch sử đơn hàng</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F7A4F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F7FD4E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4FBB52E2"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1992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F6C6B78"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D63A45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A3D3C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013C8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thông tin đơn hàng</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7C1E2C"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9E65F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02B748F"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06775E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85</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C22010A"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Thống kê lượng tiêu thụ theo máy</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8EE7B3" w14:textId="1BDBBA17"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5B9CA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D95E90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1A292F"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AAAFE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4E6BF5DF"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E234F8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BAF46CF"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E3C5FC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32E9F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546D46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Hiển thị thống kê lượng tiêu thụ theo từng vật tư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4EDF7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E08C1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6C46E7A"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C454D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86</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CF77400"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Báo cáo quản lý vật tư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C2A112B" w14:textId="577EBDC0"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Lãnh đạo TT, 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E1917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C972D6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B646E0"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1C9D385" w14:textId="2E5E787E" w:rsidR="00767D2A" w:rsidRPr="002E6A38" w:rsidRDefault="000F5D6E"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Trung bình</w:t>
            </w:r>
          </w:p>
        </w:tc>
      </w:tr>
      <w:tr w:rsidR="00D2404C" w:rsidRPr="002E6A38" w14:paraId="7D6368C1"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CF445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27EA25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26B56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B0AFDE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BC3328" w14:textId="56A0DEB2"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Thống kê vật tư tiêu hao và hóa chất sử dụng trong từng chương trình ngoại kiểm.</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03590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A3C2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3FFA84F"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B6AF3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06CE1F8"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C25ACC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62254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C3D36EF" w14:textId="77B7AE2F"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Thống kê vật tư tiêu hao và hóa chất sử dụng trong từng thiết bị.</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7171B9"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4ACA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6C9CA67"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E88FE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E65DE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AD227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610D86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F4A835D" w14:textId="48E933FC"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Quản lý và kết xuất các thông tin, tạo lập, in báo cáo nhập, xuất, tồn kho.</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9E7D79"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405A0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23D79A3"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66BCC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658D63"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8EE006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926FE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5DC77EA" w14:textId="4F5AD2D4"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Thống kê vật tư tiêu hao và hóa chất theo số lô</w:t>
            </w:r>
            <w:r w:rsidR="000A217C" w:rsidRPr="002E6A38">
              <w:rPr>
                <w:rFonts w:ascii="Times New Roman" w:hAnsi="Times New Roman"/>
                <w:sz w:val="26"/>
                <w:szCs w:val="26"/>
              </w:rPr>
              <w:t>,</w:t>
            </w:r>
            <w:r w:rsidRPr="002E6A38">
              <w:rPr>
                <w:rFonts w:ascii="Times New Roman" w:hAnsi="Times New Roman"/>
                <w:sz w:val="26"/>
                <w:szCs w:val="26"/>
              </w:rPr>
              <w:t xml:space="preserve"> hạn sử dụng</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F13B6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81A25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8F0BA16"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B70251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84D1E5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91775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B79D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9D8936" w14:textId="6A78D9A4"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Quản lý kiểm kê theo các tiêu thức: ngày tháng kiểm kê, bộ phận kiểm kê, kho kiểm kê, số lượng kiểm kê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A5DC98"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70C965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689D31A"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1FAB1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7F38E08"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59CD2B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C4BF85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983F1BD" w14:textId="6BE3A708"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Tổng hợp các báo cáo tình hình nhập, xuất, tồn, báo cáo sử dụng, hư hao trong một kho hay trong toàn bộ đơn vị</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DD8D25"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F7C81B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FD88C9B"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58D6D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36F98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30FA0C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990D3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9C3BDD" w14:textId="73DFF865"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Kết xuất tổng hợp các sổ thẻ kho, sổ báo cáo sử dụng hóa chất, vật tư hàng ngày</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B15B10"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FF3D1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CFEFD0C" w14:textId="77777777" w:rsidTr="00547817">
        <w:trPr>
          <w:trHeight w:val="108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96CE9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87</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17FED6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Báo cáo thống kê</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C3D9B1" w14:textId="34424DD6" w:rsidR="00767D2A" w:rsidRPr="002E6A38" w:rsidRDefault="005653F4"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Lãnh đạo TT, 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834181"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74C26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531A19"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E1D16C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Phức tạp</w:t>
            </w:r>
          </w:p>
        </w:tc>
      </w:tr>
      <w:tr w:rsidR="00D2404C" w:rsidRPr="002E6A38" w14:paraId="66164FE6"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3E96D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52D9C15"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C9B3A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FD3E2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46DC2E" w14:textId="6C59997E"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dự trù thiết bị</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797B0C"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77246E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B6502F6"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10417C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511E6DF"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AD2B2D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24699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F3A8F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nhập mới thiết bị</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1A6B14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ECA43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15DFA5F"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2F728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4A8D9A"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27028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87D4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0B329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danh sách thiết bị hiện có tại đơn vị</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7A16364"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6EA93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C2C6948"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5AD71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FB741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A24AA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1806B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EC6C2C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danh sách thiết bị hiện có tại đơn vị theo nhóm thiết bị</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2AD835"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B53E8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F1E9E64"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CFB76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1BB2EB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4FB6BC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62C0E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3904C2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cấp phát trang thiết bị cho khoa phòng</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1C6E210"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DB74D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68C33CC"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4AF624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5B2D77"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FEC13F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C777A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545F19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điều chuyển thiết bị</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7534432"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6BE71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98302C9"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ABCA9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886CBA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63FC19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6F2F50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FF83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tình hình bảo dưỡng thiết bị</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D1756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C919EB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D54F3F9"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0EC24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40990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3B7CF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358D8F"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84769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thiết bị đã/đang sửa chữa</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C6A8A5"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408C5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4E29B65"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204F6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593FCBC"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953A6F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39367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2EA1EF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danh sách thiết bị chờ thanh lý</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286A8"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E492D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E376DBB"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70689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9BFE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F3C03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283E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F2C1BE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thiết bị đã thanh lý</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37299C"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144247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D109434"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794E82"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BC5DE8A"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0F7442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FE54E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00CC9E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Lý lịch thiết bị</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A9CF5F"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855B6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B96E7FA"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12463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1B7B3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53271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0FF1C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4BB374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Xuất  Báo cáo tổng hợp nhập xuất tồn thiết bị</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43C268"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B85EB0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1B6151" w:rsidRPr="002E6A38" w14:paraId="697B4856"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02FF0A94" w14:textId="4EF66EAB" w:rsidR="001B6151" w:rsidRPr="002E6A38" w:rsidRDefault="00870435" w:rsidP="00461030">
            <w:pPr>
              <w:widowControl w:val="0"/>
              <w:spacing w:after="0" w:line="240" w:lineRule="auto"/>
              <w:jc w:val="center"/>
              <w:rPr>
                <w:rFonts w:ascii="Times New Roman" w:hAnsi="Times New Roman"/>
                <w:b/>
                <w:bCs w:val="0"/>
                <w:sz w:val="26"/>
                <w:szCs w:val="26"/>
              </w:rPr>
            </w:pPr>
            <w:r w:rsidRPr="002E6A38">
              <w:rPr>
                <w:rFonts w:ascii="Times New Roman" w:hAnsi="Times New Roman"/>
                <w:b/>
                <w:bCs w:val="0"/>
                <w:sz w:val="26"/>
                <w:szCs w:val="26"/>
              </w:rPr>
              <w:t>VI</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0D4574A2" w14:textId="387D30CE" w:rsidR="001B6151" w:rsidRPr="002E6A38" w:rsidRDefault="00C23607" w:rsidP="009C1295">
            <w:pPr>
              <w:widowControl w:val="0"/>
              <w:spacing w:after="0" w:line="240" w:lineRule="auto"/>
              <w:rPr>
                <w:rFonts w:ascii="Times New Roman" w:hAnsi="Times New Roman"/>
                <w:b/>
                <w:sz w:val="26"/>
                <w:szCs w:val="26"/>
              </w:rPr>
            </w:pPr>
            <w:r w:rsidRPr="002E6A38">
              <w:rPr>
                <w:rFonts w:ascii="Times New Roman" w:hAnsi="Times New Roman"/>
                <w:b/>
                <w:sz w:val="26"/>
                <w:szCs w:val="26"/>
              </w:rPr>
              <w:t xml:space="preserve">Quản </w:t>
            </w:r>
            <w:r w:rsidR="009C1295" w:rsidRPr="002E6A38">
              <w:rPr>
                <w:rFonts w:ascii="Times New Roman" w:hAnsi="Times New Roman"/>
                <w:b/>
                <w:sz w:val="26"/>
                <w:szCs w:val="26"/>
              </w:rPr>
              <w:t>lý danh mục</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C982C6B" w14:textId="77777777" w:rsidR="001B6151" w:rsidRPr="002E6A38" w:rsidRDefault="001B6151" w:rsidP="00461030">
            <w:pPr>
              <w:widowControl w:val="0"/>
              <w:spacing w:after="0" w:line="240" w:lineRule="auto"/>
              <w:rPr>
                <w:rFonts w:ascii="Times New Roman" w:hAnsi="Times New Roman"/>
                <w:b/>
                <w:sz w:val="26"/>
                <w:szCs w:val="26"/>
              </w:rPr>
            </w:pP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34ECCCDE" w14:textId="77777777" w:rsidR="001B6151" w:rsidRPr="002E6A38" w:rsidRDefault="001B6151" w:rsidP="00461030">
            <w:pPr>
              <w:widowControl w:val="0"/>
              <w:spacing w:after="0" w:line="240" w:lineRule="auto"/>
              <w:rPr>
                <w:rFonts w:ascii="Times New Roman" w:hAnsi="Times New Roman"/>
                <w:b/>
                <w:sz w:val="26"/>
                <w:szCs w:val="26"/>
              </w:rPr>
            </w:pP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7B7C408E" w14:textId="77777777" w:rsidR="001B6151" w:rsidRPr="002E6A38" w:rsidRDefault="001B6151" w:rsidP="00461030">
            <w:pPr>
              <w:widowControl w:val="0"/>
              <w:spacing w:after="0" w:line="240" w:lineRule="auto"/>
              <w:rPr>
                <w:rFonts w:ascii="Times New Roman" w:hAnsi="Times New Roman"/>
                <w:b/>
                <w:sz w:val="26"/>
                <w:szCs w:val="26"/>
              </w:rPr>
            </w:pP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68C5749B" w14:textId="77777777" w:rsidR="001B6151" w:rsidRPr="002E6A38" w:rsidRDefault="001B6151" w:rsidP="00461030">
            <w:pPr>
              <w:widowControl w:val="0"/>
              <w:spacing w:after="0" w:line="240" w:lineRule="auto"/>
              <w:jc w:val="center"/>
              <w:rPr>
                <w:rFonts w:ascii="Times New Roman" w:hAnsi="Times New Roman"/>
                <w:b/>
                <w:bCs w:val="0"/>
                <w:sz w:val="26"/>
                <w:szCs w:val="26"/>
              </w:rPr>
            </w:pP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7A17433C" w14:textId="77777777" w:rsidR="001B6151" w:rsidRPr="002E6A38" w:rsidRDefault="001B6151" w:rsidP="00461030">
            <w:pPr>
              <w:widowControl w:val="0"/>
              <w:spacing w:after="0" w:line="240" w:lineRule="auto"/>
              <w:jc w:val="center"/>
              <w:rPr>
                <w:rFonts w:ascii="Times New Roman" w:hAnsi="Times New Roman"/>
                <w:b/>
                <w:bCs w:val="0"/>
                <w:sz w:val="26"/>
                <w:szCs w:val="26"/>
              </w:rPr>
            </w:pPr>
          </w:p>
        </w:tc>
      </w:tr>
      <w:tr w:rsidR="00D2404C" w:rsidRPr="002E6A38" w14:paraId="2B92AACC" w14:textId="77777777" w:rsidTr="00547817">
        <w:trPr>
          <w:trHeight w:val="105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BF824C8" w14:textId="6A476E87" w:rsidR="00767D2A" w:rsidRPr="002E6A38" w:rsidRDefault="003E3063"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88</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A7BFC2" w14:textId="5A6325B0"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w:t>
            </w:r>
            <w:r w:rsidR="008E38E8" w:rsidRPr="002E6A38">
              <w:rPr>
                <w:rFonts w:ascii="Times New Roman" w:hAnsi="Times New Roman"/>
                <w:bCs w:val="0"/>
                <w:sz w:val="26"/>
                <w:szCs w:val="26"/>
              </w:rPr>
              <w:t>lý danh mục hành chính Quốc gia, tỉnh, huyện, xã</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744AAC"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Quản trị hệ thống</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61701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816FB4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B1A39C"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DE7DF4"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63D26A51"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AF0D9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A8CCD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C656E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00A1C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F4A27AD" w14:textId="09CBA17F"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Thêm mới quốc gia</w:t>
            </w:r>
            <w:r w:rsidR="008E38E8" w:rsidRPr="002E6A38">
              <w:rPr>
                <w:rFonts w:ascii="Times New Roman" w:hAnsi="Times New Roman"/>
                <w:bCs w:val="0"/>
                <w:sz w:val="26"/>
                <w:szCs w:val="26"/>
              </w:rPr>
              <w:t>, tỉnh, huyện, xã</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E10B7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1923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66C13FB"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45A3D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CAAE643"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5087E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7ABAF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662FD28" w14:textId="0DAA5A5D"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Chỉnh sửa quốc gia</w:t>
            </w:r>
            <w:r w:rsidR="008E38E8" w:rsidRPr="002E6A38">
              <w:rPr>
                <w:rFonts w:ascii="Times New Roman" w:hAnsi="Times New Roman"/>
                <w:bCs w:val="0"/>
                <w:sz w:val="26"/>
                <w:szCs w:val="26"/>
              </w:rPr>
              <w:t>, tỉnh, huyện, xã</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E96AB30"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325177"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8C8A994"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473E2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72934D2"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2DC020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479B8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F26EFC7" w14:textId="22A70875"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Xóa quốc gia</w:t>
            </w:r>
            <w:r w:rsidR="008E38E8" w:rsidRPr="002E6A38">
              <w:rPr>
                <w:rFonts w:ascii="Times New Roman" w:hAnsi="Times New Roman"/>
                <w:bCs w:val="0"/>
                <w:sz w:val="26"/>
                <w:szCs w:val="26"/>
              </w:rPr>
              <w:t>, tỉnh, huyện, xã</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C9555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DB1530"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6ECC80FA" w14:textId="77777777" w:rsidTr="00547817">
        <w:trPr>
          <w:trHeight w:val="105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60393E" w14:textId="0B8B7726" w:rsidR="00767D2A" w:rsidRPr="002E6A38" w:rsidRDefault="003E3063"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89</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680B20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danh mục xưởng thực hành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23A7A5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Quản trị hệ thống</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74B74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0A8A7F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4081E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C4465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6BC154DC"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7CE856"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0EA0C46"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E5BBE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65C10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AA903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 mới xưởng thực hành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6B7F0B"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7F5CCD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1E33F6C"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E1718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DCE5BA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A00F3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752F4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A3F01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Chỉnh sửa xưởng thực hành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3E8F43"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0AEAE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23EF061B"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604C3F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FDF8BC4"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E01A34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E2137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F1298C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Xóa xưởng thực hành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7CA3A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9EF37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EDFAE5A"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A068A" w14:textId="359ABBF2" w:rsidR="00767D2A" w:rsidRPr="002E6A38" w:rsidRDefault="003E3063"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90</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8698F9C"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danh mục khoa phòng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4B7255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Quản trị hệ thống</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207A5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602E9A5"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CA510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94788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3B12DF55"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630831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E2205B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A42EB37"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4688B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F8290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 mới khoa phòng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B4BBDA1"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B67E29"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79C5FA1A"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0EA43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2BE6768"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D91FF0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F1D8A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D117D7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Chỉnh sửa khoa phòng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3066524"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762F10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41AFDB4"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189FB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B5363B"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EE5916"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6DC912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B9A88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Xóa khoa phòng</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B828287"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6662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5F20F691"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83BA0F" w14:textId="0510EE8F" w:rsidR="00767D2A" w:rsidRPr="002E6A38" w:rsidRDefault="003E3063"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91</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A8598DA" w14:textId="1B8A0CD6"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w:t>
            </w:r>
            <w:r w:rsidR="00EA0F9B" w:rsidRPr="002E6A38">
              <w:rPr>
                <w:rFonts w:ascii="Times New Roman" w:hAnsi="Times New Roman"/>
                <w:bCs w:val="0"/>
                <w:sz w:val="26"/>
                <w:szCs w:val="26"/>
              </w:rPr>
              <w:t xml:space="preserve">danh sách </w:t>
            </w:r>
            <w:r w:rsidRPr="002E6A38">
              <w:rPr>
                <w:rFonts w:ascii="Times New Roman" w:hAnsi="Times New Roman"/>
                <w:bCs w:val="0"/>
                <w:sz w:val="26"/>
                <w:szCs w:val="26"/>
              </w:rPr>
              <w:t>cán bộ</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245E75E"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Quản trị hệ thống</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C9EAD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344523E"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3D74A"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736DF4B" w14:textId="06B0CBA4" w:rsidR="00767D2A" w:rsidRPr="002E6A38" w:rsidRDefault="00371D8F"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52CFA749"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A00CF8"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D1E35F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096DE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CAAFC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1C561C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 thông tin cán bộ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458B0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F4578D"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0BECE2B4"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517BBB"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04711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D73C6D2"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9F1EA3"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C671D7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Sửa thông tin cán bộ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E25EA9"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56399C"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33A16E75"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C1BC6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864966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EBAE7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91B18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553449"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Xóa thông tin cán bộ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C381A0"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B50BE4E"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332D56" w:rsidRPr="002E6A38" w14:paraId="7234BFCC"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36094822" w14:textId="73E9AD3B" w:rsidR="00332D56" w:rsidRPr="002E6A38" w:rsidRDefault="00AC5D96" w:rsidP="00461030">
            <w:pPr>
              <w:widowControl w:val="0"/>
              <w:spacing w:after="0" w:line="240" w:lineRule="auto"/>
              <w:jc w:val="center"/>
              <w:rPr>
                <w:rFonts w:ascii="Times New Roman" w:hAnsi="Times New Roman"/>
                <w:b/>
                <w:bCs w:val="0"/>
                <w:sz w:val="26"/>
                <w:szCs w:val="26"/>
              </w:rPr>
            </w:pPr>
            <w:r w:rsidRPr="002E6A38">
              <w:rPr>
                <w:rFonts w:ascii="Times New Roman" w:hAnsi="Times New Roman"/>
                <w:b/>
                <w:bCs w:val="0"/>
                <w:sz w:val="26"/>
                <w:szCs w:val="26"/>
              </w:rPr>
              <w:t>VII</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1D210729" w14:textId="2CD7B1F7" w:rsidR="00332D56" w:rsidRPr="002E6A38" w:rsidRDefault="00332D56" w:rsidP="00461030">
            <w:pPr>
              <w:widowControl w:val="0"/>
              <w:spacing w:after="0" w:line="240" w:lineRule="auto"/>
              <w:rPr>
                <w:rFonts w:ascii="Times New Roman" w:hAnsi="Times New Roman"/>
                <w:b/>
                <w:sz w:val="26"/>
                <w:szCs w:val="26"/>
              </w:rPr>
            </w:pPr>
            <w:r w:rsidRPr="002E6A38">
              <w:rPr>
                <w:rFonts w:ascii="Times New Roman" w:hAnsi="Times New Roman"/>
                <w:b/>
                <w:sz w:val="26"/>
                <w:szCs w:val="26"/>
              </w:rPr>
              <w:t>Quản trị hệ thống</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171C7C53" w14:textId="77777777" w:rsidR="00332D56" w:rsidRPr="002E6A38" w:rsidRDefault="00332D56" w:rsidP="00461030">
            <w:pPr>
              <w:widowControl w:val="0"/>
              <w:spacing w:after="0" w:line="240" w:lineRule="auto"/>
              <w:rPr>
                <w:rFonts w:ascii="Times New Roman" w:hAnsi="Times New Roman"/>
                <w:b/>
                <w:sz w:val="26"/>
                <w:szCs w:val="26"/>
              </w:rPr>
            </w:pP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3ADA3A1E" w14:textId="77777777" w:rsidR="00332D56" w:rsidRPr="002E6A38" w:rsidRDefault="00332D56" w:rsidP="00461030">
            <w:pPr>
              <w:widowControl w:val="0"/>
              <w:spacing w:after="0" w:line="240" w:lineRule="auto"/>
              <w:rPr>
                <w:rFonts w:ascii="Times New Roman" w:hAnsi="Times New Roman"/>
                <w:b/>
                <w:sz w:val="26"/>
                <w:szCs w:val="26"/>
              </w:rPr>
            </w:pP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60F4730E" w14:textId="77777777" w:rsidR="00332D56" w:rsidRPr="002E6A38" w:rsidRDefault="00332D56" w:rsidP="00461030">
            <w:pPr>
              <w:widowControl w:val="0"/>
              <w:spacing w:after="0" w:line="240" w:lineRule="auto"/>
              <w:rPr>
                <w:rFonts w:ascii="Times New Roman" w:hAnsi="Times New Roman"/>
                <w:b/>
                <w:sz w:val="26"/>
                <w:szCs w:val="26"/>
              </w:rPr>
            </w:pP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1CEEB7FB" w14:textId="77777777" w:rsidR="00332D56" w:rsidRPr="002E6A38" w:rsidRDefault="00332D56" w:rsidP="00461030">
            <w:pPr>
              <w:widowControl w:val="0"/>
              <w:spacing w:after="0" w:line="240" w:lineRule="auto"/>
              <w:jc w:val="center"/>
              <w:rPr>
                <w:rFonts w:ascii="Times New Roman" w:hAnsi="Times New Roman"/>
                <w:b/>
                <w:bCs w:val="0"/>
                <w:sz w:val="26"/>
                <w:szCs w:val="26"/>
              </w:rPr>
            </w:pP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D14CE23" w14:textId="77777777" w:rsidR="00332D56" w:rsidRPr="002E6A38" w:rsidRDefault="00332D56" w:rsidP="00461030">
            <w:pPr>
              <w:widowControl w:val="0"/>
              <w:spacing w:after="0" w:line="240" w:lineRule="auto"/>
              <w:jc w:val="center"/>
              <w:rPr>
                <w:rFonts w:ascii="Times New Roman" w:hAnsi="Times New Roman"/>
                <w:b/>
                <w:bCs w:val="0"/>
                <w:sz w:val="26"/>
                <w:szCs w:val="26"/>
              </w:rPr>
            </w:pPr>
          </w:p>
        </w:tc>
      </w:tr>
      <w:tr w:rsidR="00D2404C" w:rsidRPr="002E6A38" w14:paraId="0B8550A5"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346E9C" w14:textId="673075B3" w:rsidR="00767D2A" w:rsidRPr="002E6A38" w:rsidRDefault="00767D2A" w:rsidP="003E3063">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9</w:t>
            </w:r>
            <w:r w:rsidR="003E3063" w:rsidRPr="002E6A38">
              <w:rPr>
                <w:rFonts w:ascii="Times New Roman" w:hAnsi="Times New Roman"/>
                <w:bCs w:val="0"/>
                <w:sz w:val="26"/>
                <w:szCs w:val="26"/>
              </w:rPr>
              <w:t>2</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3FFCF" w14:textId="68914F08" w:rsidR="00767D2A" w:rsidRPr="002E6A38" w:rsidRDefault="00767D2A" w:rsidP="001350D3">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w:t>
            </w:r>
            <w:r w:rsidR="001350D3" w:rsidRPr="002E6A38">
              <w:rPr>
                <w:rFonts w:ascii="Times New Roman" w:hAnsi="Times New Roman"/>
                <w:bCs w:val="0"/>
                <w:sz w:val="26"/>
                <w:szCs w:val="26"/>
              </w:rPr>
              <w:t xml:space="preserve">màn hình đăng nhập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0F97753"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Quản trị hệ thống</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637DC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CDDE25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741C8CD"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C13119" w14:textId="45F395BB" w:rsidR="00767D2A" w:rsidRPr="002E6A38" w:rsidRDefault="000F5D6E"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D2404C" w:rsidRPr="002E6A38" w14:paraId="36EC0F44"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738523"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EC75639"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0439FA0"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4F8B94"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FAA670F" w14:textId="25867255"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Đăng nhập</w:t>
            </w:r>
            <w:r w:rsidR="000F5D6E" w:rsidRPr="002E6A38">
              <w:rPr>
                <w:rFonts w:ascii="Times New Roman" w:hAnsi="Times New Roman"/>
                <w:sz w:val="26"/>
                <w:szCs w:val="26"/>
              </w:rPr>
              <w:t>, Đăng ký</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740906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F1879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33F5975"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DF0C8A"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9F0C3E7"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498507C"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54572D"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A120AD" w14:textId="66BF4742"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Đổi mật khẩu</w:t>
            </w:r>
            <w:r w:rsidR="000F5D6E" w:rsidRPr="002E6A38">
              <w:rPr>
                <w:rFonts w:ascii="Times New Roman" w:hAnsi="Times New Roman"/>
                <w:sz w:val="26"/>
                <w:szCs w:val="26"/>
              </w:rPr>
              <w:t>, Hiện thị thông báo đặt mật khẩu khi đăng nhập lần đầu sử dụng mật khẩu mặc định, Cấu hình quy tắc đặt mật khẩu về số ký tự, loại ký tự, Cấu hình thời gian yêu cầu thay đổi mật khẩu</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6F8A0E"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A100291"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D2404C" w:rsidRPr="002E6A38" w14:paraId="1BE76AFA"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0579CBF"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C250A8D" w14:textId="77777777" w:rsidR="00767D2A" w:rsidRPr="002E6A38" w:rsidRDefault="00767D2A" w:rsidP="00461030">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2A1C8"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D566BA"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D2A4CB" w14:textId="77777777" w:rsidR="00767D2A" w:rsidRPr="002E6A38" w:rsidRDefault="00767D2A" w:rsidP="00461030">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Quên mật khẩu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08D490" w14:textId="77777777" w:rsidR="00767D2A" w:rsidRPr="002E6A38" w:rsidRDefault="00767D2A" w:rsidP="00461030">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CF89D5" w14:textId="77777777" w:rsidR="00767D2A" w:rsidRPr="002E6A38" w:rsidRDefault="00767D2A" w:rsidP="00461030">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3F5D05" w:rsidRPr="002E6A38" w14:paraId="2E34C3FD" w14:textId="77777777" w:rsidTr="00547817">
        <w:trPr>
          <w:trHeight w:val="180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F6229" w14:textId="36AAD03C" w:rsidR="003F5D05" w:rsidRPr="002E6A38" w:rsidRDefault="003F5D05" w:rsidP="003E3063">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9</w:t>
            </w:r>
            <w:r w:rsidR="003E3063" w:rsidRPr="002E6A38">
              <w:rPr>
                <w:rFonts w:ascii="Times New Roman" w:hAnsi="Times New Roman"/>
                <w:bCs w:val="0"/>
                <w:sz w:val="26"/>
                <w:szCs w:val="26"/>
              </w:rPr>
              <w:t>3</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B15B85A" w14:textId="77777777" w:rsidR="003F5D05" w:rsidRPr="002E6A38" w:rsidRDefault="003F5D05" w:rsidP="003F5D05">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Hỗ trợ và giải đáp thắc mắc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B4E3F64" w14:textId="773B37A1" w:rsidR="003F5D05" w:rsidRPr="002E6A38" w:rsidRDefault="00DC1AE4" w:rsidP="003F5D05">
            <w:pPr>
              <w:widowControl w:val="0"/>
              <w:spacing w:after="0" w:line="240" w:lineRule="auto"/>
              <w:rPr>
                <w:rFonts w:ascii="Times New Roman" w:hAnsi="Times New Roman"/>
                <w:bCs w:val="0"/>
                <w:sz w:val="26"/>
                <w:szCs w:val="26"/>
              </w:rPr>
            </w:pPr>
            <w:r w:rsidRPr="002E6A38">
              <w:rPr>
                <w:rFonts w:ascii="Times New Roman" w:hAnsi="Times New Roman"/>
                <w:sz w:val="26"/>
                <w:szCs w:val="26"/>
              </w:rPr>
              <w:t>Cán bộ, nhân viên</w:t>
            </w:r>
            <w:r w:rsidR="003F5D05" w:rsidRPr="002E6A38">
              <w:rPr>
                <w:rFonts w:ascii="Times New Roman" w:hAnsi="Times New Roman"/>
                <w:sz w:val="26"/>
                <w:szCs w:val="26"/>
              </w:rPr>
              <w:t xml:space="preserve">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E2D258" w14:textId="77777777"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FAC4CEB" w14:textId="77777777"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0F89C5" w14:textId="77777777" w:rsidR="003F5D05" w:rsidRPr="002E6A38" w:rsidRDefault="003F5D05" w:rsidP="003F5D05">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251F75" w14:textId="5DB82254" w:rsidR="003F5D05" w:rsidRPr="002E6A38" w:rsidRDefault="000F5D6E"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3F5D05" w:rsidRPr="002E6A38" w14:paraId="78AC2414" w14:textId="77777777" w:rsidTr="00547817">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94F9DBF" w14:textId="77777777" w:rsidR="003F5D05" w:rsidRPr="002E6A38" w:rsidRDefault="003F5D05"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638440" w14:textId="77777777" w:rsidR="003F5D05" w:rsidRPr="002E6A38" w:rsidRDefault="003F5D05" w:rsidP="003F5D05">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AD55941" w14:textId="77777777"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CDC976" w14:textId="77777777"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B68C35" w14:textId="1F21478C"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Hiển thị lĩnh vực cần hỗ trợ (Đào tạo, ngoại kiểm, nội kiểm, QĐ 2429/QĐ - BYT/ ISO)</w:t>
            </w:r>
            <w:r w:rsidR="000F5D6E" w:rsidRPr="002E6A38">
              <w:rPr>
                <w:rFonts w:ascii="Times New Roman" w:hAnsi="Times New Roman"/>
                <w:sz w:val="26"/>
                <w:szCs w:val="26"/>
              </w:rPr>
              <w:t>, xem câu hỏi thường gặp</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2DAD04" w14:textId="77777777" w:rsidR="003F5D05" w:rsidRPr="002E6A38" w:rsidRDefault="003F5D05" w:rsidP="003F5D05">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532B2D" w14:textId="77777777" w:rsidR="003F5D05" w:rsidRPr="002E6A38" w:rsidRDefault="003F5D05"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3F5D05" w:rsidRPr="002E6A38" w14:paraId="262CED99"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F0FF15" w14:textId="77777777" w:rsidR="003F5D05" w:rsidRPr="002E6A38" w:rsidRDefault="003F5D05"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lastRenderedPageBreak/>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76D784" w14:textId="77777777" w:rsidR="003F5D05" w:rsidRPr="002E6A38" w:rsidRDefault="003F5D05" w:rsidP="003F5D05">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036CBC7" w14:textId="77777777"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1346FA1" w14:textId="77777777"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3AB4144" w14:textId="37F8F705"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Thêm </w:t>
            </w:r>
            <w:r w:rsidR="000F5D6E" w:rsidRPr="002E6A38">
              <w:rPr>
                <w:rFonts w:ascii="Times New Roman" w:hAnsi="Times New Roman"/>
                <w:sz w:val="26"/>
                <w:szCs w:val="26"/>
              </w:rPr>
              <w:t xml:space="preserve">sửa Xem kết quả </w:t>
            </w:r>
            <w:r w:rsidRPr="002E6A38">
              <w:rPr>
                <w:rFonts w:ascii="Times New Roman" w:hAnsi="Times New Roman"/>
                <w:sz w:val="26"/>
                <w:szCs w:val="26"/>
              </w:rPr>
              <w:t xml:space="preserve">yêu cầu hỗ trợ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F39603" w14:textId="77777777" w:rsidR="003F5D05" w:rsidRPr="002E6A38" w:rsidRDefault="003F5D05" w:rsidP="003F5D05">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ACEAF6E" w14:textId="77777777" w:rsidR="003F5D05" w:rsidRPr="002E6A38" w:rsidRDefault="003F5D05"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3F5D05" w:rsidRPr="002E6A38" w14:paraId="6D7A3A01"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94DD869" w14:textId="77777777" w:rsidR="003F5D05" w:rsidRPr="002E6A38" w:rsidRDefault="003F5D05"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A743566" w14:textId="77777777" w:rsidR="003F5D05" w:rsidRPr="002E6A38" w:rsidRDefault="003F5D05" w:rsidP="003F5D05">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7314A45" w14:textId="77777777"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FB0617" w14:textId="77777777"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259612" w14:textId="77777777"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Gửi yêu cầu hỗ trợ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FAF1BB" w14:textId="77777777" w:rsidR="003F5D05" w:rsidRPr="002E6A38" w:rsidRDefault="003F5D05" w:rsidP="003F5D05">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B184774" w14:textId="77777777" w:rsidR="003F5D05" w:rsidRPr="002E6A38" w:rsidRDefault="003F5D05"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3F5D05" w:rsidRPr="002E6A38" w14:paraId="5A23FCC1" w14:textId="77777777" w:rsidTr="00547817">
        <w:trPr>
          <w:trHeight w:val="216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1024CA" w14:textId="391DD894" w:rsidR="003F5D05" w:rsidRPr="002E6A38" w:rsidRDefault="003F5D05" w:rsidP="003E3063">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9</w:t>
            </w:r>
            <w:r w:rsidR="003E3063" w:rsidRPr="002E6A38">
              <w:rPr>
                <w:rFonts w:ascii="Times New Roman" w:hAnsi="Times New Roman"/>
                <w:bCs w:val="0"/>
                <w:sz w:val="26"/>
                <w:szCs w:val="26"/>
              </w:rPr>
              <w:t>4</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600690" w14:textId="77777777" w:rsidR="003F5D05" w:rsidRPr="002E6A38" w:rsidRDefault="003F5D05" w:rsidP="003F5D05">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xml:space="preserve">Quản lý hỗ trợ và giải đáp thắc mắc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E8B076" w14:textId="1060FAC8" w:rsidR="003F5D05" w:rsidRPr="002E6A38" w:rsidRDefault="005653F4" w:rsidP="003F5D05">
            <w:pPr>
              <w:widowControl w:val="0"/>
              <w:spacing w:after="0" w:line="240" w:lineRule="auto"/>
              <w:rPr>
                <w:rFonts w:ascii="Times New Roman" w:hAnsi="Times New Roman"/>
                <w:bCs w:val="0"/>
                <w:sz w:val="26"/>
                <w:szCs w:val="26"/>
              </w:rPr>
            </w:pPr>
            <w:r w:rsidRPr="002E6A38">
              <w:rPr>
                <w:rFonts w:ascii="Times New Roman" w:hAnsi="Times New Roman"/>
                <w:sz w:val="26"/>
                <w:szCs w:val="26"/>
              </w:rPr>
              <w:t xml:space="preserve">Lãnh đạo TT, Trưởng phòng, </w:t>
            </w:r>
            <w:r w:rsidRPr="002E6A38">
              <w:rPr>
                <w:rFonts w:ascii="Times New Roman" w:hAnsi="Times New Roman"/>
                <w:sz w:val="26"/>
                <w:szCs w:val="26"/>
                <w:lang w:val="de-DE"/>
              </w:rPr>
              <w:t>Cán bộ, nhân viên</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EC652CC" w14:textId="77777777"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630ADD" w14:textId="77777777"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7A4A750" w14:textId="77777777" w:rsidR="003F5D05" w:rsidRPr="002E6A38" w:rsidRDefault="003F5D05" w:rsidP="003F5D05">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B3788A" w14:textId="6C8E818C" w:rsidR="003F5D05" w:rsidRPr="002E6A38" w:rsidRDefault="004709DA"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Đơn giản</w:t>
            </w:r>
          </w:p>
        </w:tc>
      </w:tr>
      <w:tr w:rsidR="003F5D05" w:rsidRPr="002E6A38" w14:paraId="23C0130B"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A461EA" w14:textId="77777777" w:rsidR="003F5D05" w:rsidRPr="002E6A38" w:rsidRDefault="003F5D05"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A4D13C5" w14:textId="77777777" w:rsidR="003F5D05" w:rsidRPr="002E6A38" w:rsidRDefault="003F5D05" w:rsidP="003F5D05">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FC242A" w14:textId="77777777"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04308E" w14:textId="77777777"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0C7947F" w14:textId="77777777"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Hiển thị danh sách cần hỗ trợ theo lĩnh vực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398AEF7" w14:textId="77777777" w:rsidR="003F5D05" w:rsidRPr="002E6A38" w:rsidRDefault="003F5D05" w:rsidP="003F5D05">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7D29F8" w14:textId="77777777" w:rsidR="003F5D05" w:rsidRPr="002E6A38" w:rsidRDefault="003F5D05" w:rsidP="003F5D05">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w:t>
            </w:r>
          </w:p>
        </w:tc>
      </w:tr>
      <w:tr w:rsidR="003F5D05" w:rsidRPr="002E6A38" w14:paraId="095D120A"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A761E4" w14:textId="77777777" w:rsidR="003F5D05" w:rsidRPr="002E6A38" w:rsidRDefault="003F5D05"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26339F4" w14:textId="77777777" w:rsidR="003F5D05" w:rsidRPr="002E6A38" w:rsidRDefault="003F5D05" w:rsidP="003F5D05">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3B2FC1D" w14:textId="77777777"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7EC066" w14:textId="77777777"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A7D70E" w14:textId="348D0018"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Trả lời yêu cầu</w:t>
            </w:r>
            <w:r w:rsidR="004709DA" w:rsidRPr="002E6A38">
              <w:rPr>
                <w:rFonts w:ascii="Times New Roman" w:hAnsi="Times New Roman"/>
                <w:sz w:val="26"/>
                <w:szCs w:val="26"/>
              </w:rPr>
              <w:t>, gửi email trả lời yêu cầu</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F2114D" w14:textId="77777777" w:rsidR="003F5D05" w:rsidRPr="002E6A38" w:rsidRDefault="003F5D05" w:rsidP="003F5D05">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8E68F4" w14:textId="77777777" w:rsidR="003F5D05" w:rsidRPr="002E6A38" w:rsidRDefault="003F5D05" w:rsidP="003F5D05">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w:t>
            </w:r>
          </w:p>
        </w:tc>
      </w:tr>
      <w:tr w:rsidR="003F5D05" w:rsidRPr="002E6A38" w14:paraId="30E19D52" w14:textId="77777777" w:rsidTr="00547817">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89C25A" w14:textId="77777777" w:rsidR="003F5D05" w:rsidRPr="002E6A38" w:rsidRDefault="003F5D05"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9F1E3CB" w14:textId="77777777" w:rsidR="003F5D05" w:rsidRPr="002E6A38" w:rsidRDefault="003F5D05" w:rsidP="003F5D05">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FBCA835" w14:textId="77777777"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8DBB58" w14:textId="77777777"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F58DA64" w14:textId="77777777"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Phê duyệt vào câu hỏi thường gặp</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BEE360" w14:textId="77777777" w:rsidR="003F5D05" w:rsidRPr="002E6A38" w:rsidRDefault="003F5D05" w:rsidP="003F5D05">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25CACA" w14:textId="77777777" w:rsidR="003F5D05" w:rsidRPr="002E6A38" w:rsidRDefault="003F5D05" w:rsidP="003F5D05">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 </w:t>
            </w:r>
          </w:p>
        </w:tc>
      </w:tr>
      <w:tr w:rsidR="003F5D05" w:rsidRPr="002E6A38" w14:paraId="73E69AB9" w14:textId="77777777" w:rsidTr="00F75475">
        <w:trPr>
          <w:trHeight w:val="72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F06C81C" w14:textId="3E79F156" w:rsidR="003F5D05" w:rsidRPr="002E6A38" w:rsidRDefault="003E3063"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95</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379BCF" w14:textId="77777777" w:rsidR="003F5D05" w:rsidRPr="002E6A38" w:rsidRDefault="003F5D05" w:rsidP="003F5D05">
            <w:pPr>
              <w:widowControl w:val="0"/>
              <w:spacing w:after="0" w:line="240" w:lineRule="auto"/>
              <w:rPr>
                <w:rFonts w:ascii="Times New Roman" w:hAnsi="Times New Roman"/>
                <w:bCs w:val="0"/>
                <w:sz w:val="26"/>
                <w:szCs w:val="26"/>
              </w:rPr>
            </w:pPr>
            <w:r w:rsidRPr="002E6A38">
              <w:rPr>
                <w:rFonts w:ascii="Times New Roman" w:hAnsi="Times New Roman"/>
                <w:bCs w:val="0"/>
                <w:sz w:val="26"/>
                <w:szCs w:val="26"/>
              </w:rPr>
              <w:t>Quản lý tài khoản người dùng</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613289" w14:textId="77777777" w:rsidR="003F5D05" w:rsidRPr="002E6A38" w:rsidRDefault="003F5D05" w:rsidP="003F5D05">
            <w:pPr>
              <w:widowControl w:val="0"/>
              <w:spacing w:after="0" w:line="240" w:lineRule="auto"/>
              <w:rPr>
                <w:rFonts w:ascii="Times New Roman" w:hAnsi="Times New Roman"/>
                <w:bCs w:val="0"/>
                <w:sz w:val="26"/>
                <w:szCs w:val="26"/>
              </w:rPr>
            </w:pPr>
            <w:r w:rsidRPr="002E6A38">
              <w:rPr>
                <w:rFonts w:ascii="Times New Roman" w:hAnsi="Times New Roman"/>
                <w:sz w:val="26"/>
                <w:szCs w:val="26"/>
              </w:rPr>
              <w:t>Quản trị hệ thống</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DC7F8C" w14:textId="77777777"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15E62B" w14:textId="77777777"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2BBDF5" w14:textId="77777777" w:rsidR="003F5D05" w:rsidRPr="002E6A38" w:rsidRDefault="003F5D05" w:rsidP="003F5D05">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B</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7236501" w14:textId="2CA8DAC0" w:rsidR="003F5D05" w:rsidRPr="002E6A38" w:rsidRDefault="00191BFF"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lang w:eastAsia="vi-VN"/>
              </w:rPr>
              <w:t>Đơn giản</w:t>
            </w:r>
          </w:p>
        </w:tc>
      </w:tr>
      <w:tr w:rsidR="003F5D05" w:rsidRPr="002E6A38" w14:paraId="2E2AF065" w14:textId="77777777" w:rsidTr="00F75475">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17E52E" w14:textId="77777777" w:rsidR="003F5D05" w:rsidRPr="002E6A38" w:rsidRDefault="003F5D05"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FC005A7" w14:textId="77777777" w:rsidR="003F5D05" w:rsidRPr="002E6A38" w:rsidRDefault="003F5D05" w:rsidP="003F5D05">
            <w:pPr>
              <w:widowControl w:val="0"/>
              <w:spacing w:after="0" w:line="240" w:lineRule="auto"/>
              <w:rPr>
                <w:rFonts w:ascii="Times New Roman" w:hAnsi="Times New Roman"/>
                <w:bCs w:val="0"/>
                <w:sz w:val="26"/>
                <w:szCs w:val="26"/>
              </w:rPr>
            </w:pPr>
            <w:r w:rsidRPr="002E6A38">
              <w:rPr>
                <w:rFonts w:ascii="Times New Roman" w:hAnsi="Times New Roman"/>
                <w:sz w:val="26"/>
                <w:szCs w:val="26"/>
              </w:rPr>
              <w:t> </w:t>
            </w: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4A5BFE4" w14:textId="77777777"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BF8111" w14:textId="77777777"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 </w:t>
            </w: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C750F3" w14:textId="67A4F8FF"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Thêm</w:t>
            </w:r>
            <w:r w:rsidR="00191BFF" w:rsidRPr="002E6A38">
              <w:rPr>
                <w:rFonts w:ascii="Times New Roman" w:hAnsi="Times New Roman"/>
                <w:sz w:val="26"/>
                <w:szCs w:val="26"/>
              </w:rPr>
              <w:t>/</w:t>
            </w:r>
            <w:r w:rsidRPr="002E6A38">
              <w:rPr>
                <w:rFonts w:ascii="Times New Roman" w:hAnsi="Times New Roman"/>
                <w:sz w:val="26"/>
                <w:szCs w:val="26"/>
              </w:rPr>
              <w:t xml:space="preserve"> </w:t>
            </w:r>
            <w:r w:rsidR="00A234BC" w:rsidRPr="002E6A38">
              <w:rPr>
                <w:rFonts w:ascii="Times New Roman" w:hAnsi="Times New Roman"/>
                <w:sz w:val="26"/>
                <w:szCs w:val="26"/>
              </w:rPr>
              <w:t>S</w:t>
            </w:r>
            <w:r w:rsidR="00191BFF" w:rsidRPr="002E6A38">
              <w:rPr>
                <w:rFonts w:ascii="Times New Roman" w:hAnsi="Times New Roman"/>
                <w:sz w:val="26"/>
                <w:szCs w:val="26"/>
              </w:rPr>
              <w:t>ửa /Xóa /Khóa/</w:t>
            </w:r>
            <w:r w:rsidR="00A234BC" w:rsidRPr="002E6A38">
              <w:rPr>
                <w:rFonts w:ascii="Times New Roman" w:hAnsi="Times New Roman"/>
                <w:sz w:val="26"/>
                <w:szCs w:val="26"/>
              </w:rPr>
              <w:t>M</w:t>
            </w:r>
            <w:r w:rsidR="00191BFF" w:rsidRPr="002E6A38">
              <w:rPr>
                <w:rFonts w:ascii="Times New Roman" w:hAnsi="Times New Roman"/>
                <w:sz w:val="26"/>
                <w:szCs w:val="26"/>
              </w:rPr>
              <w:t xml:space="preserve">ở /Phân quyền </w:t>
            </w:r>
            <w:r w:rsidRPr="002E6A38">
              <w:rPr>
                <w:rFonts w:ascii="Times New Roman" w:hAnsi="Times New Roman"/>
                <w:sz w:val="26"/>
                <w:szCs w:val="26"/>
              </w:rPr>
              <w:t xml:space="preserve">tài khoản </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F796A13" w14:textId="77777777" w:rsidR="003F5D05" w:rsidRPr="002E6A38" w:rsidRDefault="003F5D05" w:rsidP="003F5D05">
            <w:pPr>
              <w:widowControl w:val="0"/>
              <w:spacing w:after="0" w:line="240" w:lineRule="auto"/>
              <w:jc w:val="center"/>
              <w:rPr>
                <w:rFonts w:ascii="Times New Roman" w:hAnsi="Times New Roman"/>
                <w:sz w:val="26"/>
                <w:szCs w:val="26"/>
              </w:rPr>
            </w:pPr>
            <w:r w:rsidRPr="002E6A38">
              <w:rPr>
                <w:rFonts w:ascii="Times New Roman" w:hAnsi="Times New Roman"/>
                <w:bCs w:val="0"/>
                <w:sz w:val="26"/>
                <w:szCs w:val="26"/>
              </w:rPr>
              <w:t> </w:t>
            </w: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E70EAE" w14:textId="77777777" w:rsidR="003F5D05" w:rsidRPr="002E6A38" w:rsidRDefault="003F5D05"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 </w:t>
            </w:r>
          </w:p>
        </w:tc>
      </w:tr>
      <w:tr w:rsidR="004D1ED5" w:rsidRPr="002E6A38" w14:paraId="40A60D88" w14:textId="77777777" w:rsidTr="00F75475">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4C7385D7" w14:textId="77777777" w:rsidR="004D1ED5" w:rsidRPr="002E6A38" w:rsidRDefault="004D1ED5" w:rsidP="003F5D05">
            <w:pPr>
              <w:widowControl w:val="0"/>
              <w:spacing w:after="0" w:line="240" w:lineRule="auto"/>
              <w:jc w:val="center"/>
              <w:rPr>
                <w:rFonts w:ascii="Times New Roman" w:hAnsi="Times New Roman"/>
                <w:bCs w:val="0"/>
                <w:sz w:val="26"/>
                <w:szCs w:val="26"/>
              </w:rPr>
            </w:pP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06E26B91" w14:textId="77777777" w:rsidR="004D1ED5" w:rsidRPr="002E6A38" w:rsidRDefault="004D1ED5" w:rsidP="003F5D05">
            <w:pPr>
              <w:widowControl w:val="0"/>
              <w:spacing w:after="0" w:line="240" w:lineRule="auto"/>
              <w:rPr>
                <w:rFonts w:ascii="Times New Roman" w:hAnsi="Times New Roman"/>
                <w:sz w:val="26"/>
                <w:szCs w:val="26"/>
              </w:rPr>
            </w:pP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74540B7" w14:textId="77777777" w:rsidR="004D1ED5" w:rsidRPr="002E6A38" w:rsidRDefault="004D1ED5" w:rsidP="003F5D05">
            <w:pPr>
              <w:widowControl w:val="0"/>
              <w:spacing w:after="0" w:line="240" w:lineRule="auto"/>
              <w:rPr>
                <w:rFonts w:ascii="Times New Roman" w:hAnsi="Times New Roman"/>
                <w:sz w:val="26"/>
                <w:szCs w:val="26"/>
              </w:rPr>
            </w:pP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76D0784E" w14:textId="77777777" w:rsidR="004D1ED5" w:rsidRPr="002E6A38" w:rsidRDefault="004D1ED5" w:rsidP="003F5D05">
            <w:pPr>
              <w:widowControl w:val="0"/>
              <w:spacing w:after="0" w:line="240" w:lineRule="auto"/>
              <w:rPr>
                <w:rFonts w:ascii="Times New Roman" w:hAnsi="Times New Roman"/>
                <w:sz w:val="26"/>
                <w:szCs w:val="26"/>
              </w:rPr>
            </w:pP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36A441A5" w14:textId="42809447" w:rsidR="004D1ED5" w:rsidRPr="002E6A38" w:rsidRDefault="004D1ED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Khóa tài khoản và yêu cầu nhập mật khẩu mới khi mật khẩu của tài khoản đó hết hạn thời gian hợp lệ</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567733C7" w14:textId="77777777" w:rsidR="004D1ED5" w:rsidRPr="002E6A38" w:rsidRDefault="004D1ED5" w:rsidP="003F5D05">
            <w:pPr>
              <w:widowControl w:val="0"/>
              <w:spacing w:after="0" w:line="240" w:lineRule="auto"/>
              <w:jc w:val="center"/>
              <w:rPr>
                <w:rFonts w:ascii="Times New Roman" w:hAnsi="Times New Roman"/>
                <w:bCs w:val="0"/>
                <w:sz w:val="26"/>
                <w:szCs w:val="26"/>
              </w:rPr>
            </w:pP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360A3528" w14:textId="77777777" w:rsidR="004D1ED5" w:rsidRPr="002E6A38" w:rsidRDefault="004D1ED5" w:rsidP="003F5D05">
            <w:pPr>
              <w:widowControl w:val="0"/>
              <w:spacing w:after="0" w:line="240" w:lineRule="auto"/>
              <w:jc w:val="center"/>
              <w:rPr>
                <w:rFonts w:ascii="Times New Roman" w:hAnsi="Times New Roman"/>
                <w:bCs w:val="0"/>
                <w:sz w:val="26"/>
                <w:szCs w:val="26"/>
              </w:rPr>
            </w:pPr>
          </w:p>
        </w:tc>
      </w:tr>
      <w:tr w:rsidR="004D1ED5" w:rsidRPr="002E6A38" w14:paraId="60785B24" w14:textId="77777777" w:rsidTr="00F75475">
        <w:trPr>
          <w:trHeight w:val="370"/>
        </w:trPr>
        <w:tc>
          <w:tcPr>
            <w:tcW w:w="72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0E6BF02F" w14:textId="77777777" w:rsidR="004D1ED5" w:rsidRPr="002E6A38" w:rsidRDefault="004D1ED5" w:rsidP="003F5D05">
            <w:pPr>
              <w:widowControl w:val="0"/>
              <w:spacing w:after="0" w:line="240" w:lineRule="auto"/>
              <w:jc w:val="center"/>
              <w:rPr>
                <w:rFonts w:ascii="Times New Roman" w:hAnsi="Times New Roman"/>
                <w:bCs w:val="0"/>
                <w:sz w:val="26"/>
                <w:szCs w:val="26"/>
              </w:rPr>
            </w:pPr>
          </w:p>
        </w:tc>
        <w:tc>
          <w:tcPr>
            <w:tcW w:w="309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5DEA016E" w14:textId="77777777" w:rsidR="004D1ED5" w:rsidRPr="002E6A38" w:rsidRDefault="004D1ED5" w:rsidP="003F5D05">
            <w:pPr>
              <w:widowControl w:val="0"/>
              <w:spacing w:after="0" w:line="240" w:lineRule="auto"/>
              <w:rPr>
                <w:rFonts w:ascii="Times New Roman" w:hAnsi="Times New Roman"/>
                <w:sz w:val="26"/>
                <w:szCs w:val="26"/>
              </w:rPr>
            </w:pPr>
          </w:p>
        </w:tc>
        <w:tc>
          <w:tcPr>
            <w:tcW w:w="170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7545C84D" w14:textId="77777777" w:rsidR="004D1ED5" w:rsidRPr="002E6A38" w:rsidRDefault="004D1ED5" w:rsidP="003F5D05">
            <w:pPr>
              <w:widowControl w:val="0"/>
              <w:spacing w:after="0" w:line="240" w:lineRule="auto"/>
              <w:rPr>
                <w:rFonts w:ascii="Times New Roman" w:hAnsi="Times New Roman"/>
                <w:sz w:val="26"/>
                <w:szCs w:val="26"/>
              </w:rPr>
            </w:pPr>
          </w:p>
        </w:tc>
        <w:tc>
          <w:tcPr>
            <w:tcW w:w="1559"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11222F08" w14:textId="77777777" w:rsidR="004D1ED5" w:rsidRPr="002E6A38" w:rsidRDefault="004D1ED5" w:rsidP="003F5D05">
            <w:pPr>
              <w:widowControl w:val="0"/>
              <w:spacing w:after="0" w:line="240" w:lineRule="auto"/>
              <w:rPr>
                <w:rFonts w:ascii="Times New Roman" w:hAnsi="Times New Roman"/>
                <w:sz w:val="26"/>
                <w:szCs w:val="26"/>
              </w:rPr>
            </w:pPr>
          </w:p>
        </w:tc>
        <w:tc>
          <w:tcPr>
            <w:tcW w:w="4536"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tcPr>
          <w:p w14:paraId="6772FF86" w14:textId="5DA09038" w:rsidR="004D1ED5" w:rsidRPr="002E6A38" w:rsidRDefault="004D1ED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Mở khóa tài khoản khi thay đổi mật khẩu thành công đối với trường hợp mật khẩu hết hạn thời gian hợp lệ</w:t>
            </w:r>
          </w:p>
        </w:tc>
        <w:tc>
          <w:tcPr>
            <w:tcW w:w="141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41C1ABAB" w14:textId="77777777" w:rsidR="004D1ED5" w:rsidRPr="002E6A38" w:rsidRDefault="004D1ED5" w:rsidP="003F5D05">
            <w:pPr>
              <w:widowControl w:val="0"/>
              <w:spacing w:after="0" w:line="240" w:lineRule="auto"/>
              <w:jc w:val="center"/>
              <w:rPr>
                <w:rFonts w:ascii="Times New Roman" w:hAnsi="Times New Roman"/>
                <w:bCs w:val="0"/>
                <w:sz w:val="26"/>
                <w:szCs w:val="26"/>
              </w:rPr>
            </w:pPr>
          </w:p>
        </w:tc>
        <w:tc>
          <w:tcPr>
            <w:tcW w:w="151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3DE39FDB" w14:textId="77777777" w:rsidR="004D1ED5" w:rsidRPr="002E6A38" w:rsidRDefault="004D1ED5" w:rsidP="003F5D05">
            <w:pPr>
              <w:widowControl w:val="0"/>
              <w:spacing w:after="0" w:line="240" w:lineRule="auto"/>
              <w:jc w:val="center"/>
              <w:rPr>
                <w:rFonts w:ascii="Times New Roman" w:hAnsi="Times New Roman"/>
                <w:bCs w:val="0"/>
                <w:sz w:val="26"/>
                <w:szCs w:val="26"/>
              </w:rPr>
            </w:pPr>
          </w:p>
        </w:tc>
      </w:tr>
      <w:tr w:rsidR="003F5D05" w:rsidRPr="002E6A38" w14:paraId="0A61F1A2" w14:textId="77777777" w:rsidTr="003E3063">
        <w:trPr>
          <w:trHeight w:val="370"/>
        </w:trPr>
        <w:tc>
          <w:tcPr>
            <w:tcW w:w="7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2AE4B003" w14:textId="773D795B" w:rsidR="003F5D05" w:rsidRPr="002E6A38" w:rsidRDefault="003E3063"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96</w:t>
            </w:r>
          </w:p>
        </w:tc>
        <w:tc>
          <w:tcPr>
            <w:tcW w:w="3097" w:type="dxa"/>
            <w:tcBorders>
              <w:top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224128A0" w14:textId="1D3FBD49" w:rsidR="003F5D05" w:rsidRPr="002E6A38" w:rsidRDefault="003F5D05" w:rsidP="003E3063">
            <w:pPr>
              <w:widowControl w:val="0"/>
              <w:spacing w:after="0" w:line="240" w:lineRule="auto"/>
              <w:rPr>
                <w:rFonts w:ascii="Times New Roman" w:hAnsi="Times New Roman"/>
                <w:sz w:val="26"/>
                <w:szCs w:val="26"/>
              </w:rPr>
            </w:pPr>
            <w:r w:rsidRPr="002E6A38">
              <w:rPr>
                <w:rFonts w:ascii="Times New Roman" w:hAnsi="Times New Roman"/>
                <w:sz w:val="26"/>
                <w:szCs w:val="26"/>
              </w:rPr>
              <w:t>Phân quyền người dùng</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38C04B2E" w14:textId="314D504B"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eastAsia="Calibri" w:hAnsi="Times New Roman"/>
                <w:bCs w:val="0"/>
                <w:sz w:val="26"/>
                <w:szCs w:val="26"/>
              </w:rPr>
              <w:t>Quản trị hệ thống</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4411015F" w14:textId="77777777" w:rsidR="003F5D05" w:rsidRPr="002E6A38" w:rsidRDefault="003F5D05" w:rsidP="003F5D05">
            <w:pPr>
              <w:widowControl w:val="0"/>
              <w:spacing w:after="0" w:line="240" w:lineRule="auto"/>
              <w:rPr>
                <w:rFonts w:ascii="Times New Roman" w:hAnsi="Times New Roman"/>
                <w:sz w:val="26"/>
                <w:szCs w:val="26"/>
              </w:rPr>
            </w:pPr>
          </w:p>
        </w:tc>
        <w:tc>
          <w:tcPr>
            <w:tcW w:w="453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5B6E754C" w14:textId="6773AB5B" w:rsidR="003F5D05" w:rsidRPr="002E6A38" w:rsidRDefault="003F5D05" w:rsidP="003F5D05">
            <w:pPr>
              <w:widowControl w:val="0"/>
              <w:spacing w:before="60" w:after="60" w:line="240" w:lineRule="auto"/>
              <w:ind w:left="-11"/>
              <w:jc w:val="both"/>
              <w:rPr>
                <w:rFonts w:ascii="Times New Roman" w:hAnsi="Times New Roman"/>
                <w:bCs w:val="0"/>
                <w:sz w:val="26"/>
                <w:szCs w:val="26"/>
                <w:lang w:eastAsia="vi-VN"/>
              </w:rPr>
            </w:pP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3796D201" w14:textId="0E1599A6" w:rsidR="003F5D05" w:rsidRPr="002E6A38" w:rsidRDefault="003F5D05"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lang w:eastAsia="vi-VN"/>
              </w:rPr>
              <w:t xml:space="preserve">B </w:t>
            </w:r>
          </w:p>
        </w:tc>
        <w:tc>
          <w:tcPr>
            <w:tcW w:w="151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300351B2" w14:textId="4E683521" w:rsidR="003F5D05" w:rsidRPr="002E6A38" w:rsidRDefault="003F5D05" w:rsidP="00E4602E">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lang w:eastAsia="vi-VN"/>
              </w:rPr>
              <w:t>Đơn giản</w:t>
            </w:r>
          </w:p>
        </w:tc>
      </w:tr>
      <w:tr w:rsidR="003F5D05" w:rsidRPr="002E6A38" w14:paraId="15E442D9" w14:textId="77777777" w:rsidTr="00547817">
        <w:trPr>
          <w:trHeight w:val="370"/>
        </w:trPr>
        <w:tc>
          <w:tcPr>
            <w:tcW w:w="7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4281A521" w14:textId="77777777" w:rsidR="003F5D05" w:rsidRPr="002E6A38" w:rsidRDefault="003F5D05" w:rsidP="003F5D05">
            <w:pPr>
              <w:widowControl w:val="0"/>
              <w:spacing w:after="0" w:line="240" w:lineRule="auto"/>
              <w:jc w:val="center"/>
              <w:rPr>
                <w:rFonts w:ascii="Times New Roman" w:hAnsi="Times New Roman"/>
                <w:bCs w:val="0"/>
                <w:sz w:val="26"/>
                <w:szCs w:val="26"/>
              </w:rPr>
            </w:pPr>
          </w:p>
        </w:tc>
        <w:tc>
          <w:tcPr>
            <w:tcW w:w="3097" w:type="dxa"/>
            <w:tcBorders>
              <w:top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02A8CA3E" w14:textId="77777777" w:rsidR="003F5D05" w:rsidRPr="002E6A38" w:rsidRDefault="003F5D05" w:rsidP="003F5D05">
            <w:pPr>
              <w:widowControl w:val="0"/>
              <w:spacing w:after="0" w:line="240" w:lineRule="auto"/>
              <w:rPr>
                <w:rFonts w:ascii="Times New Roman" w:hAnsi="Times New Roman"/>
                <w:sz w:val="26"/>
                <w:szCs w:val="26"/>
              </w:rPr>
            </w:pPr>
          </w:p>
        </w:tc>
        <w:tc>
          <w:tcPr>
            <w:tcW w:w="170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20636B8A" w14:textId="77777777" w:rsidR="003F5D05" w:rsidRPr="002E6A38" w:rsidRDefault="003F5D05" w:rsidP="003F5D05">
            <w:pPr>
              <w:widowControl w:val="0"/>
              <w:spacing w:after="0" w:line="240" w:lineRule="auto"/>
              <w:rPr>
                <w:rFonts w:ascii="Times New Roman" w:eastAsia="Calibri" w:hAnsi="Times New Roman"/>
                <w:bCs w:val="0"/>
                <w:sz w:val="26"/>
                <w:szCs w:val="26"/>
              </w:rPr>
            </w:pP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21215DC3" w14:textId="77777777" w:rsidR="003F5D05" w:rsidRPr="002E6A38" w:rsidRDefault="003F5D05" w:rsidP="003F5D05">
            <w:pPr>
              <w:widowControl w:val="0"/>
              <w:spacing w:after="0" w:line="240" w:lineRule="auto"/>
              <w:rPr>
                <w:rFonts w:ascii="Times New Roman" w:hAnsi="Times New Roman"/>
                <w:sz w:val="26"/>
                <w:szCs w:val="26"/>
              </w:rPr>
            </w:pPr>
          </w:p>
        </w:tc>
        <w:tc>
          <w:tcPr>
            <w:tcW w:w="453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1816B70B" w14:textId="54051E53" w:rsidR="003F5D05" w:rsidRPr="002E6A38" w:rsidRDefault="003F5D05" w:rsidP="003F5D05">
            <w:pPr>
              <w:widowControl w:val="0"/>
              <w:spacing w:before="60" w:after="60" w:line="240" w:lineRule="auto"/>
              <w:ind w:left="-11"/>
              <w:jc w:val="both"/>
              <w:rPr>
                <w:rFonts w:ascii="Times New Roman" w:hAnsi="Times New Roman"/>
                <w:bCs w:val="0"/>
                <w:sz w:val="26"/>
                <w:szCs w:val="26"/>
                <w:lang w:eastAsia="vi-VN"/>
              </w:rPr>
            </w:pPr>
            <w:r w:rsidRPr="002E6A38">
              <w:rPr>
                <w:rFonts w:ascii="Times New Roman" w:hAnsi="Times New Roman"/>
                <w:bCs w:val="0"/>
                <w:sz w:val="26"/>
                <w:szCs w:val="26"/>
                <w:lang w:eastAsia="vi-VN"/>
              </w:rPr>
              <w:t xml:space="preserve">Cập nhật phân quyền chức năng, nhóm chức </w:t>
            </w:r>
            <w:r w:rsidRPr="002E6A38">
              <w:rPr>
                <w:rFonts w:ascii="Times New Roman" w:hAnsi="Times New Roman"/>
                <w:bCs w:val="0"/>
                <w:sz w:val="26"/>
                <w:szCs w:val="26"/>
                <w:lang w:eastAsia="vi-VN"/>
              </w:rPr>
              <w:lastRenderedPageBreak/>
              <w:t>năng chính (xem, thêm, xóa, sửa,…) cho nhóm người dùng</w:t>
            </w: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3A78D320" w14:textId="77777777" w:rsidR="003F5D05" w:rsidRPr="002E6A38" w:rsidRDefault="003F5D05" w:rsidP="003F5D05">
            <w:pPr>
              <w:widowControl w:val="0"/>
              <w:spacing w:after="0" w:line="240" w:lineRule="auto"/>
              <w:jc w:val="center"/>
              <w:rPr>
                <w:rFonts w:ascii="Times New Roman" w:hAnsi="Times New Roman"/>
                <w:bCs w:val="0"/>
                <w:sz w:val="26"/>
                <w:szCs w:val="26"/>
                <w:lang w:eastAsia="vi-VN"/>
              </w:rPr>
            </w:pPr>
          </w:p>
        </w:tc>
        <w:tc>
          <w:tcPr>
            <w:tcW w:w="151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484839F5" w14:textId="77777777" w:rsidR="003F5D05" w:rsidRPr="002E6A38" w:rsidRDefault="003F5D05" w:rsidP="00E4602E">
            <w:pPr>
              <w:widowControl w:val="0"/>
              <w:spacing w:after="0" w:line="240" w:lineRule="auto"/>
              <w:jc w:val="center"/>
              <w:rPr>
                <w:rFonts w:ascii="Times New Roman" w:hAnsi="Times New Roman"/>
                <w:bCs w:val="0"/>
                <w:sz w:val="26"/>
                <w:szCs w:val="26"/>
                <w:lang w:eastAsia="vi-VN"/>
              </w:rPr>
            </w:pPr>
          </w:p>
        </w:tc>
      </w:tr>
      <w:tr w:rsidR="003F5D05" w:rsidRPr="002E6A38" w14:paraId="644C4496" w14:textId="77777777" w:rsidTr="00547817">
        <w:trPr>
          <w:trHeight w:val="370"/>
        </w:trPr>
        <w:tc>
          <w:tcPr>
            <w:tcW w:w="7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758D1F82" w14:textId="77777777" w:rsidR="003F5D05" w:rsidRPr="002E6A38" w:rsidRDefault="003F5D05" w:rsidP="003F5D05">
            <w:pPr>
              <w:widowControl w:val="0"/>
              <w:spacing w:after="0" w:line="240" w:lineRule="auto"/>
              <w:jc w:val="center"/>
              <w:rPr>
                <w:rFonts w:ascii="Times New Roman" w:hAnsi="Times New Roman"/>
                <w:bCs w:val="0"/>
                <w:sz w:val="26"/>
                <w:szCs w:val="26"/>
              </w:rPr>
            </w:pPr>
          </w:p>
        </w:tc>
        <w:tc>
          <w:tcPr>
            <w:tcW w:w="3097" w:type="dxa"/>
            <w:tcBorders>
              <w:top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41FEBEBB" w14:textId="77777777" w:rsidR="003F5D05" w:rsidRPr="002E6A38" w:rsidRDefault="003F5D05" w:rsidP="003F5D05">
            <w:pPr>
              <w:widowControl w:val="0"/>
              <w:spacing w:after="0" w:line="240" w:lineRule="auto"/>
              <w:rPr>
                <w:rFonts w:ascii="Times New Roman" w:hAnsi="Times New Roman"/>
                <w:sz w:val="26"/>
                <w:szCs w:val="26"/>
              </w:rPr>
            </w:pPr>
          </w:p>
        </w:tc>
        <w:tc>
          <w:tcPr>
            <w:tcW w:w="170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64E7D330" w14:textId="77777777" w:rsidR="003F5D05" w:rsidRPr="002E6A38" w:rsidRDefault="003F5D05" w:rsidP="003F5D05">
            <w:pPr>
              <w:widowControl w:val="0"/>
              <w:spacing w:after="0" w:line="240" w:lineRule="auto"/>
              <w:rPr>
                <w:rFonts w:ascii="Times New Roman" w:eastAsia="Calibri" w:hAnsi="Times New Roman"/>
                <w:bCs w:val="0"/>
                <w:sz w:val="26"/>
                <w:szCs w:val="26"/>
              </w:rPr>
            </w:pP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2C9DCEAD" w14:textId="77777777" w:rsidR="003F5D05" w:rsidRPr="002E6A38" w:rsidRDefault="003F5D05" w:rsidP="003F5D05">
            <w:pPr>
              <w:widowControl w:val="0"/>
              <w:spacing w:after="0" w:line="240" w:lineRule="auto"/>
              <w:rPr>
                <w:rFonts w:ascii="Times New Roman" w:hAnsi="Times New Roman"/>
                <w:sz w:val="26"/>
                <w:szCs w:val="26"/>
              </w:rPr>
            </w:pPr>
          </w:p>
        </w:tc>
        <w:tc>
          <w:tcPr>
            <w:tcW w:w="453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3D0E8E73" w14:textId="2DE48BEA" w:rsidR="003F5D05" w:rsidRPr="002E6A38" w:rsidRDefault="003F5D05" w:rsidP="003F5D05">
            <w:pPr>
              <w:widowControl w:val="0"/>
              <w:spacing w:before="60" w:after="60" w:line="240" w:lineRule="auto"/>
              <w:ind w:left="-11"/>
              <w:jc w:val="both"/>
              <w:rPr>
                <w:rFonts w:ascii="Times New Roman" w:hAnsi="Times New Roman"/>
                <w:bCs w:val="0"/>
                <w:sz w:val="26"/>
                <w:szCs w:val="26"/>
                <w:lang w:eastAsia="vi-VN"/>
              </w:rPr>
            </w:pPr>
            <w:r w:rsidRPr="002E6A38">
              <w:rPr>
                <w:rFonts w:ascii="Times New Roman" w:hAnsi="Times New Roman"/>
                <w:bCs w:val="0"/>
                <w:sz w:val="26"/>
                <w:szCs w:val="26"/>
                <w:lang w:eastAsia="vi-VN"/>
              </w:rPr>
              <w:t>Cập nhật phân quyền chức năng, nhóm chức năng chính (xem, thêm, xóa, sửa,…) cho nhóm người dùng</w:t>
            </w: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727BB62E" w14:textId="77777777" w:rsidR="003F5D05" w:rsidRPr="002E6A38" w:rsidRDefault="003F5D05" w:rsidP="003F5D05">
            <w:pPr>
              <w:widowControl w:val="0"/>
              <w:spacing w:after="0" w:line="240" w:lineRule="auto"/>
              <w:jc w:val="center"/>
              <w:rPr>
                <w:rFonts w:ascii="Times New Roman" w:hAnsi="Times New Roman"/>
                <w:bCs w:val="0"/>
                <w:sz w:val="26"/>
                <w:szCs w:val="26"/>
                <w:lang w:eastAsia="vi-VN"/>
              </w:rPr>
            </w:pPr>
          </w:p>
        </w:tc>
        <w:tc>
          <w:tcPr>
            <w:tcW w:w="151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0F08EBD7" w14:textId="77777777" w:rsidR="003F5D05" w:rsidRPr="002E6A38" w:rsidRDefault="003F5D05" w:rsidP="00E4602E">
            <w:pPr>
              <w:widowControl w:val="0"/>
              <w:spacing w:after="0" w:line="240" w:lineRule="auto"/>
              <w:jc w:val="center"/>
              <w:rPr>
                <w:rFonts w:ascii="Times New Roman" w:hAnsi="Times New Roman"/>
                <w:bCs w:val="0"/>
                <w:sz w:val="26"/>
                <w:szCs w:val="26"/>
                <w:lang w:eastAsia="vi-VN"/>
              </w:rPr>
            </w:pPr>
          </w:p>
        </w:tc>
      </w:tr>
      <w:tr w:rsidR="003F5D05" w:rsidRPr="002E6A38" w14:paraId="08827315" w14:textId="77777777" w:rsidTr="00547817">
        <w:trPr>
          <w:trHeight w:val="370"/>
        </w:trPr>
        <w:tc>
          <w:tcPr>
            <w:tcW w:w="7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780D99D4" w14:textId="77777777" w:rsidR="003F5D05" w:rsidRPr="002E6A38" w:rsidRDefault="003F5D05" w:rsidP="003F5D05">
            <w:pPr>
              <w:widowControl w:val="0"/>
              <w:spacing w:after="0" w:line="240" w:lineRule="auto"/>
              <w:jc w:val="center"/>
              <w:rPr>
                <w:rFonts w:ascii="Times New Roman" w:hAnsi="Times New Roman"/>
                <w:bCs w:val="0"/>
                <w:sz w:val="26"/>
                <w:szCs w:val="26"/>
              </w:rPr>
            </w:pPr>
          </w:p>
        </w:tc>
        <w:tc>
          <w:tcPr>
            <w:tcW w:w="3097" w:type="dxa"/>
            <w:tcBorders>
              <w:top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3CD34709" w14:textId="77777777" w:rsidR="003F5D05" w:rsidRPr="002E6A38" w:rsidRDefault="003F5D05" w:rsidP="003F5D05">
            <w:pPr>
              <w:widowControl w:val="0"/>
              <w:spacing w:after="0" w:line="240" w:lineRule="auto"/>
              <w:rPr>
                <w:rFonts w:ascii="Times New Roman" w:hAnsi="Times New Roman"/>
                <w:sz w:val="26"/>
                <w:szCs w:val="26"/>
              </w:rPr>
            </w:pPr>
          </w:p>
        </w:tc>
        <w:tc>
          <w:tcPr>
            <w:tcW w:w="170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10590934" w14:textId="77777777" w:rsidR="003F5D05" w:rsidRPr="002E6A38" w:rsidRDefault="003F5D05" w:rsidP="003F5D05">
            <w:pPr>
              <w:widowControl w:val="0"/>
              <w:spacing w:after="0" w:line="240" w:lineRule="auto"/>
              <w:rPr>
                <w:rFonts w:ascii="Times New Roman" w:eastAsia="Calibri" w:hAnsi="Times New Roman"/>
                <w:bCs w:val="0"/>
                <w:sz w:val="26"/>
                <w:szCs w:val="26"/>
              </w:rPr>
            </w:pP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42C2B6B4" w14:textId="77777777" w:rsidR="003F5D05" w:rsidRPr="002E6A38" w:rsidRDefault="003F5D05" w:rsidP="003F5D05">
            <w:pPr>
              <w:widowControl w:val="0"/>
              <w:spacing w:after="0" w:line="240" w:lineRule="auto"/>
              <w:rPr>
                <w:rFonts w:ascii="Times New Roman" w:hAnsi="Times New Roman"/>
                <w:sz w:val="26"/>
                <w:szCs w:val="26"/>
              </w:rPr>
            </w:pPr>
          </w:p>
        </w:tc>
        <w:tc>
          <w:tcPr>
            <w:tcW w:w="453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42E7F4AD" w14:textId="0F605A89" w:rsidR="003F5D05" w:rsidRPr="002E6A38" w:rsidRDefault="003F5D05" w:rsidP="003F5D05">
            <w:pPr>
              <w:widowControl w:val="0"/>
              <w:spacing w:before="60" w:after="60" w:line="240" w:lineRule="auto"/>
              <w:ind w:left="-11"/>
              <w:jc w:val="both"/>
              <w:rPr>
                <w:rFonts w:ascii="Times New Roman" w:hAnsi="Times New Roman"/>
                <w:bCs w:val="0"/>
                <w:sz w:val="26"/>
                <w:szCs w:val="26"/>
                <w:lang w:eastAsia="vi-VN"/>
              </w:rPr>
            </w:pPr>
            <w:r w:rsidRPr="002E6A38">
              <w:rPr>
                <w:rFonts w:ascii="Times New Roman" w:hAnsi="Times New Roman"/>
                <w:bCs w:val="0"/>
                <w:sz w:val="26"/>
                <w:szCs w:val="26"/>
                <w:lang w:eastAsia="vi-VN"/>
              </w:rPr>
              <w:t>Cập nhật thu hồi toàn bộ quyền của người dùng, nhóm người dùng</w:t>
            </w: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57A27028" w14:textId="77777777" w:rsidR="003F5D05" w:rsidRPr="002E6A38" w:rsidRDefault="003F5D05" w:rsidP="003F5D05">
            <w:pPr>
              <w:widowControl w:val="0"/>
              <w:spacing w:after="0" w:line="240" w:lineRule="auto"/>
              <w:jc w:val="center"/>
              <w:rPr>
                <w:rFonts w:ascii="Times New Roman" w:hAnsi="Times New Roman"/>
                <w:bCs w:val="0"/>
                <w:sz w:val="26"/>
                <w:szCs w:val="26"/>
                <w:lang w:eastAsia="vi-VN"/>
              </w:rPr>
            </w:pPr>
          </w:p>
        </w:tc>
        <w:tc>
          <w:tcPr>
            <w:tcW w:w="151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0DB58A2C" w14:textId="77777777" w:rsidR="003F5D05" w:rsidRPr="002E6A38" w:rsidRDefault="003F5D05" w:rsidP="00E4602E">
            <w:pPr>
              <w:widowControl w:val="0"/>
              <w:spacing w:after="0" w:line="240" w:lineRule="auto"/>
              <w:jc w:val="center"/>
              <w:rPr>
                <w:rFonts w:ascii="Times New Roman" w:hAnsi="Times New Roman"/>
                <w:bCs w:val="0"/>
                <w:sz w:val="26"/>
                <w:szCs w:val="26"/>
                <w:lang w:eastAsia="vi-VN"/>
              </w:rPr>
            </w:pPr>
          </w:p>
        </w:tc>
      </w:tr>
      <w:tr w:rsidR="003F5D05" w:rsidRPr="002E6A38" w14:paraId="0778F004" w14:textId="77777777" w:rsidTr="003E3063">
        <w:trPr>
          <w:trHeight w:val="370"/>
        </w:trPr>
        <w:tc>
          <w:tcPr>
            <w:tcW w:w="7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6A7F90C4" w14:textId="6631F950" w:rsidR="003F5D05" w:rsidRPr="002E6A38" w:rsidRDefault="003E3063"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97</w:t>
            </w:r>
          </w:p>
        </w:tc>
        <w:tc>
          <w:tcPr>
            <w:tcW w:w="3097" w:type="dxa"/>
            <w:tcBorders>
              <w:top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3AE1A2E5" w14:textId="07290F84" w:rsidR="003F5D05" w:rsidRPr="002E6A38" w:rsidRDefault="003F5D05" w:rsidP="003E3063">
            <w:pPr>
              <w:widowControl w:val="0"/>
              <w:spacing w:after="0" w:line="240" w:lineRule="auto"/>
              <w:rPr>
                <w:rFonts w:ascii="Times New Roman" w:hAnsi="Times New Roman"/>
                <w:sz w:val="26"/>
                <w:szCs w:val="26"/>
              </w:rPr>
            </w:pPr>
            <w:r w:rsidRPr="002E6A38">
              <w:rPr>
                <w:rFonts w:ascii="Times New Roman" w:hAnsi="Times New Roman"/>
                <w:sz w:val="26"/>
                <w:szCs w:val="26"/>
              </w:rPr>
              <w:t>Nhật ký người dùng</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7D32F00C" w14:textId="4D44F22D"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eastAsia="Calibri" w:hAnsi="Times New Roman"/>
                <w:bCs w:val="0"/>
                <w:sz w:val="26"/>
                <w:szCs w:val="26"/>
              </w:rPr>
              <w:t>Quản trị hệ thống</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262FF9CB" w14:textId="77777777" w:rsidR="003F5D05" w:rsidRPr="002E6A38" w:rsidRDefault="003F5D05" w:rsidP="003F5D05">
            <w:pPr>
              <w:widowControl w:val="0"/>
              <w:spacing w:after="0" w:line="240" w:lineRule="auto"/>
              <w:rPr>
                <w:rFonts w:ascii="Times New Roman" w:hAnsi="Times New Roman"/>
                <w:sz w:val="26"/>
                <w:szCs w:val="26"/>
              </w:rPr>
            </w:pPr>
          </w:p>
        </w:tc>
        <w:tc>
          <w:tcPr>
            <w:tcW w:w="453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198E96EC" w14:textId="51A9B0C5" w:rsidR="003F5D05" w:rsidRPr="002E6A38" w:rsidRDefault="003F5D05" w:rsidP="00C06B47">
            <w:pPr>
              <w:widowControl w:val="0"/>
              <w:spacing w:before="60" w:after="60" w:line="240" w:lineRule="auto"/>
              <w:ind w:left="-11"/>
              <w:jc w:val="both"/>
              <w:rPr>
                <w:rFonts w:ascii="Times New Roman" w:hAnsi="Times New Roman"/>
                <w:sz w:val="26"/>
                <w:szCs w:val="26"/>
              </w:rPr>
            </w:pP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0E409BBA" w14:textId="08DAB6C7" w:rsidR="003F5D05" w:rsidRPr="002E6A38" w:rsidRDefault="003F5D05"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lang w:eastAsia="vi-VN"/>
              </w:rPr>
              <w:t>B</w:t>
            </w:r>
          </w:p>
        </w:tc>
        <w:tc>
          <w:tcPr>
            <w:tcW w:w="151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5FA2E6B1" w14:textId="7EB1905F" w:rsidR="003F5D05" w:rsidRPr="002E6A38" w:rsidRDefault="003F5D05" w:rsidP="00E4602E">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lang w:eastAsia="vi-VN"/>
              </w:rPr>
              <w:t>Đơn giản</w:t>
            </w:r>
          </w:p>
        </w:tc>
      </w:tr>
      <w:tr w:rsidR="00C06B47" w:rsidRPr="002E6A38" w14:paraId="20B789E4" w14:textId="77777777" w:rsidTr="003E3063">
        <w:trPr>
          <w:trHeight w:val="370"/>
        </w:trPr>
        <w:tc>
          <w:tcPr>
            <w:tcW w:w="7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74452229" w14:textId="77777777" w:rsidR="00C06B47" w:rsidRPr="002E6A38" w:rsidRDefault="00C06B47" w:rsidP="003F5D05">
            <w:pPr>
              <w:widowControl w:val="0"/>
              <w:spacing w:after="0" w:line="240" w:lineRule="auto"/>
              <w:jc w:val="center"/>
              <w:rPr>
                <w:rFonts w:ascii="Times New Roman" w:hAnsi="Times New Roman"/>
                <w:bCs w:val="0"/>
                <w:sz w:val="26"/>
                <w:szCs w:val="26"/>
              </w:rPr>
            </w:pPr>
          </w:p>
        </w:tc>
        <w:tc>
          <w:tcPr>
            <w:tcW w:w="3097" w:type="dxa"/>
            <w:tcBorders>
              <w:top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B3C71E9" w14:textId="77777777" w:rsidR="00C06B47" w:rsidRPr="002E6A38" w:rsidRDefault="00C06B47" w:rsidP="003E3063">
            <w:pPr>
              <w:widowControl w:val="0"/>
              <w:spacing w:after="0" w:line="240" w:lineRule="auto"/>
              <w:rPr>
                <w:rFonts w:ascii="Times New Roman" w:hAnsi="Times New Roman"/>
                <w:sz w:val="26"/>
                <w:szCs w:val="26"/>
              </w:rPr>
            </w:pPr>
          </w:p>
        </w:tc>
        <w:tc>
          <w:tcPr>
            <w:tcW w:w="170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78EACA96" w14:textId="77777777" w:rsidR="00C06B47" w:rsidRPr="002E6A38" w:rsidRDefault="00C06B47" w:rsidP="003F5D05">
            <w:pPr>
              <w:widowControl w:val="0"/>
              <w:spacing w:after="0" w:line="240" w:lineRule="auto"/>
              <w:rPr>
                <w:rFonts w:ascii="Times New Roman" w:eastAsia="Calibri" w:hAnsi="Times New Roman"/>
                <w:bCs w:val="0"/>
                <w:sz w:val="26"/>
                <w:szCs w:val="26"/>
              </w:rPr>
            </w:pP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626ADF9D" w14:textId="77777777" w:rsidR="00C06B47" w:rsidRPr="002E6A38" w:rsidRDefault="00C06B47" w:rsidP="003F5D05">
            <w:pPr>
              <w:widowControl w:val="0"/>
              <w:spacing w:after="0" w:line="240" w:lineRule="auto"/>
              <w:rPr>
                <w:rFonts w:ascii="Times New Roman" w:hAnsi="Times New Roman"/>
                <w:sz w:val="26"/>
                <w:szCs w:val="26"/>
              </w:rPr>
            </w:pPr>
          </w:p>
        </w:tc>
        <w:tc>
          <w:tcPr>
            <w:tcW w:w="453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39118571" w14:textId="4526625F" w:rsidR="00C06B47" w:rsidRPr="002E6A38" w:rsidRDefault="00C06B47" w:rsidP="00C06B47">
            <w:pPr>
              <w:widowControl w:val="0"/>
              <w:spacing w:before="60" w:after="60" w:line="240" w:lineRule="auto"/>
              <w:ind w:left="-11"/>
              <w:jc w:val="both"/>
              <w:rPr>
                <w:rFonts w:ascii="Times New Roman" w:hAnsi="Times New Roman"/>
                <w:bCs w:val="0"/>
                <w:sz w:val="26"/>
                <w:szCs w:val="26"/>
                <w:lang w:eastAsia="vi-VN"/>
              </w:rPr>
            </w:pPr>
            <w:r w:rsidRPr="002E6A38">
              <w:rPr>
                <w:rFonts w:ascii="Times New Roman" w:hAnsi="Times New Roman"/>
                <w:bCs w:val="0"/>
                <w:sz w:val="26"/>
                <w:szCs w:val="26"/>
                <w:lang w:eastAsia="vi-VN"/>
              </w:rPr>
              <w:t>Xem chi tiết thông tin nhật ký người dùng</w:t>
            </w: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7039201B" w14:textId="77777777" w:rsidR="00C06B47" w:rsidRPr="002E6A38" w:rsidRDefault="00C06B47" w:rsidP="003F5D05">
            <w:pPr>
              <w:widowControl w:val="0"/>
              <w:spacing w:after="0" w:line="240" w:lineRule="auto"/>
              <w:jc w:val="center"/>
              <w:rPr>
                <w:rFonts w:ascii="Times New Roman" w:hAnsi="Times New Roman"/>
                <w:bCs w:val="0"/>
                <w:sz w:val="26"/>
                <w:szCs w:val="26"/>
                <w:lang w:eastAsia="vi-VN"/>
              </w:rPr>
            </w:pPr>
          </w:p>
        </w:tc>
        <w:tc>
          <w:tcPr>
            <w:tcW w:w="151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5A91A6C4" w14:textId="77777777" w:rsidR="00C06B47" w:rsidRPr="002E6A38" w:rsidRDefault="00C06B47" w:rsidP="00E4602E">
            <w:pPr>
              <w:widowControl w:val="0"/>
              <w:spacing w:after="0" w:line="240" w:lineRule="auto"/>
              <w:jc w:val="center"/>
              <w:rPr>
                <w:rFonts w:ascii="Times New Roman" w:hAnsi="Times New Roman"/>
                <w:bCs w:val="0"/>
                <w:sz w:val="26"/>
                <w:szCs w:val="26"/>
                <w:lang w:eastAsia="vi-VN"/>
              </w:rPr>
            </w:pPr>
          </w:p>
        </w:tc>
      </w:tr>
      <w:tr w:rsidR="00C06B47" w:rsidRPr="002E6A38" w14:paraId="006A43B6" w14:textId="77777777" w:rsidTr="003E3063">
        <w:trPr>
          <w:trHeight w:val="370"/>
        </w:trPr>
        <w:tc>
          <w:tcPr>
            <w:tcW w:w="7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410516A9" w14:textId="77777777" w:rsidR="00C06B47" w:rsidRPr="002E6A38" w:rsidRDefault="00C06B47" w:rsidP="003F5D05">
            <w:pPr>
              <w:widowControl w:val="0"/>
              <w:spacing w:after="0" w:line="240" w:lineRule="auto"/>
              <w:jc w:val="center"/>
              <w:rPr>
                <w:rFonts w:ascii="Times New Roman" w:hAnsi="Times New Roman"/>
                <w:bCs w:val="0"/>
                <w:sz w:val="26"/>
                <w:szCs w:val="26"/>
              </w:rPr>
            </w:pPr>
          </w:p>
        </w:tc>
        <w:tc>
          <w:tcPr>
            <w:tcW w:w="3097" w:type="dxa"/>
            <w:tcBorders>
              <w:top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7B43271C" w14:textId="77777777" w:rsidR="00C06B47" w:rsidRPr="002E6A38" w:rsidRDefault="00C06B47" w:rsidP="003E3063">
            <w:pPr>
              <w:widowControl w:val="0"/>
              <w:spacing w:after="0" w:line="240" w:lineRule="auto"/>
              <w:rPr>
                <w:rFonts w:ascii="Times New Roman" w:hAnsi="Times New Roman"/>
                <w:sz w:val="26"/>
                <w:szCs w:val="26"/>
              </w:rPr>
            </w:pPr>
          </w:p>
        </w:tc>
        <w:tc>
          <w:tcPr>
            <w:tcW w:w="170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5A405595" w14:textId="77777777" w:rsidR="00C06B47" w:rsidRPr="002E6A38" w:rsidRDefault="00C06B47" w:rsidP="003F5D05">
            <w:pPr>
              <w:widowControl w:val="0"/>
              <w:spacing w:after="0" w:line="240" w:lineRule="auto"/>
              <w:rPr>
                <w:rFonts w:ascii="Times New Roman" w:eastAsia="Calibri" w:hAnsi="Times New Roman"/>
                <w:bCs w:val="0"/>
                <w:sz w:val="26"/>
                <w:szCs w:val="26"/>
              </w:rPr>
            </w:pP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71200B12" w14:textId="77777777" w:rsidR="00C06B47" w:rsidRPr="002E6A38" w:rsidRDefault="00C06B47" w:rsidP="003F5D05">
            <w:pPr>
              <w:widowControl w:val="0"/>
              <w:spacing w:after="0" w:line="240" w:lineRule="auto"/>
              <w:rPr>
                <w:rFonts w:ascii="Times New Roman" w:hAnsi="Times New Roman"/>
                <w:sz w:val="26"/>
                <w:szCs w:val="26"/>
              </w:rPr>
            </w:pPr>
          </w:p>
        </w:tc>
        <w:tc>
          <w:tcPr>
            <w:tcW w:w="453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7555987D" w14:textId="75EF49DC" w:rsidR="00C06B47" w:rsidRPr="002E6A38" w:rsidRDefault="00C06B47" w:rsidP="003F5D05">
            <w:pPr>
              <w:widowControl w:val="0"/>
              <w:spacing w:before="60" w:after="60" w:line="240" w:lineRule="auto"/>
              <w:ind w:left="-11"/>
              <w:jc w:val="both"/>
              <w:rPr>
                <w:rFonts w:ascii="Times New Roman" w:hAnsi="Times New Roman"/>
                <w:bCs w:val="0"/>
                <w:sz w:val="26"/>
                <w:szCs w:val="26"/>
                <w:lang w:eastAsia="vi-VN"/>
              </w:rPr>
            </w:pPr>
            <w:r w:rsidRPr="002E6A38">
              <w:rPr>
                <w:rFonts w:ascii="Times New Roman" w:hAnsi="Times New Roman"/>
                <w:bCs w:val="0"/>
                <w:sz w:val="26"/>
                <w:szCs w:val="26"/>
                <w:lang w:eastAsia="vi-VN"/>
              </w:rPr>
              <w:t>Xóa nhật ký người dùng</w:t>
            </w: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6FC7E36D" w14:textId="77777777" w:rsidR="00C06B47" w:rsidRPr="002E6A38" w:rsidRDefault="00C06B47" w:rsidP="003F5D05">
            <w:pPr>
              <w:widowControl w:val="0"/>
              <w:spacing w:after="0" w:line="240" w:lineRule="auto"/>
              <w:jc w:val="center"/>
              <w:rPr>
                <w:rFonts w:ascii="Times New Roman" w:hAnsi="Times New Roman"/>
                <w:bCs w:val="0"/>
                <w:sz w:val="26"/>
                <w:szCs w:val="26"/>
                <w:lang w:eastAsia="vi-VN"/>
              </w:rPr>
            </w:pPr>
          </w:p>
        </w:tc>
        <w:tc>
          <w:tcPr>
            <w:tcW w:w="151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626CBBB7" w14:textId="77777777" w:rsidR="00C06B47" w:rsidRPr="002E6A38" w:rsidRDefault="00C06B47" w:rsidP="00E4602E">
            <w:pPr>
              <w:widowControl w:val="0"/>
              <w:spacing w:after="0" w:line="240" w:lineRule="auto"/>
              <w:jc w:val="center"/>
              <w:rPr>
                <w:rFonts w:ascii="Times New Roman" w:hAnsi="Times New Roman"/>
                <w:bCs w:val="0"/>
                <w:sz w:val="26"/>
                <w:szCs w:val="26"/>
                <w:lang w:eastAsia="vi-VN"/>
              </w:rPr>
            </w:pPr>
          </w:p>
        </w:tc>
      </w:tr>
      <w:tr w:rsidR="003F5D05" w:rsidRPr="002E6A38" w14:paraId="319D5A03" w14:textId="77777777" w:rsidTr="003E3063">
        <w:trPr>
          <w:trHeight w:val="370"/>
        </w:trPr>
        <w:tc>
          <w:tcPr>
            <w:tcW w:w="7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459C8984" w14:textId="5E672A21" w:rsidR="003F5D05" w:rsidRPr="002E6A38" w:rsidRDefault="003E3063"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98</w:t>
            </w:r>
          </w:p>
        </w:tc>
        <w:tc>
          <w:tcPr>
            <w:tcW w:w="3097" w:type="dxa"/>
            <w:tcBorders>
              <w:top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21547269" w14:textId="7AD414FD" w:rsidR="003F5D05" w:rsidRPr="002E6A38" w:rsidRDefault="003F5D05" w:rsidP="003E3063">
            <w:pPr>
              <w:widowControl w:val="0"/>
              <w:spacing w:after="0" w:line="240" w:lineRule="auto"/>
              <w:rPr>
                <w:rFonts w:ascii="Times New Roman" w:hAnsi="Times New Roman"/>
                <w:sz w:val="26"/>
                <w:szCs w:val="26"/>
              </w:rPr>
            </w:pPr>
            <w:r w:rsidRPr="002E6A38">
              <w:rPr>
                <w:rFonts w:ascii="Times New Roman" w:hAnsi="Times New Roman"/>
                <w:sz w:val="26"/>
                <w:szCs w:val="26"/>
              </w:rPr>
              <w:t>Backup sao lưu dữ liệu</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3FB5D75F" w14:textId="3536183C"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eastAsia="Calibri" w:hAnsi="Times New Roman"/>
                <w:bCs w:val="0"/>
                <w:sz w:val="26"/>
                <w:szCs w:val="26"/>
              </w:rPr>
              <w:t>Quản trị hệ thống</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3E143E50" w14:textId="77777777" w:rsidR="003F5D05" w:rsidRPr="002E6A38" w:rsidRDefault="003F5D05" w:rsidP="003F5D05">
            <w:pPr>
              <w:widowControl w:val="0"/>
              <w:spacing w:after="0" w:line="240" w:lineRule="auto"/>
              <w:rPr>
                <w:rFonts w:ascii="Times New Roman" w:hAnsi="Times New Roman"/>
                <w:sz w:val="26"/>
                <w:szCs w:val="26"/>
              </w:rPr>
            </w:pPr>
          </w:p>
        </w:tc>
        <w:tc>
          <w:tcPr>
            <w:tcW w:w="453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29A764FF" w14:textId="05F8F0BD" w:rsidR="003F5D05" w:rsidRPr="002E6A38" w:rsidRDefault="003F5D05" w:rsidP="003E3063">
            <w:pPr>
              <w:widowControl w:val="0"/>
              <w:spacing w:after="0" w:line="240" w:lineRule="auto"/>
              <w:rPr>
                <w:rFonts w:ascii="Times New Roman" w:hAnsi="Times New Roman"/>
                <w:sz w:val="26"/>
                <w:szCs w:val="26"/>
              </w:rPr>
            </w:pP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15DA4DA0" w14:textId="49A29994" w:rsidR="003F5D05" w:rsidRPr="002E6A38" w:rsidRDefault="003F5D05"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lang w:eastAsia="vi-VN"/>
              </w:rPr>
              <w:t>B</w:t>
            </w:r>
          </w:p>
        </w:tc>
        <w:tc>
          <w:tcPr>
            <w:tcW w:w="151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72E0B56F" w14:textId="55CC62E0" w:rsidR="003F5D05" w:rsidRPr="002E6A38" w:rsidRDefault="003F5D05" w:rsidP="00E4602E">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lang w:eastAsia="vi-VN"/>
              </w:rPr>
              <w:t>Đơn giản</w:t>
            </w:r>
          </w:p>
        </w:tc>
      </w:tr>
      <w:tr w:rsidR="00C06B47" w:rsidRPr="002E6A38" w14:paraId="587C71A9" w14:textId="77777777" w:rsidTr="003E3063">
        <w:trPr>
          <w:trHeight w:val="370"/>
        </w:trPr>
        <w:tc>
          <w:tcPr>
            <w:tcW w:w="7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603BEAAB" w14:textId="77777777" w:rsidR="00C06B47" w:rsidRPr="002E6A38" w:rsidRDefault="00C06B47" w:rsidP="003F5D05">
            <w:pPr>
              <w:widowControl w:val="0"/>
              <w:spacing w:after="0" w:line="240" w:lineRule="auto"/>
              <w:jc w:val="center"/>
              <w:rPr>
                <w:rFonts w:ascii="Times New Roman" w:hAnsi="Times New Roman"/>
                <w:bCs w:val="0"/>
                <w:sz w:val="26"/>
                <w:szCs w:val="26"/>
              </w:rPr>
            </w:pPr>
          </w:p>
        </w:tc>
        <w:tc>
          <w:tcPr>
            <w:tcW w:w="3097" w:type="dxa"/>
            <w:tcBorders>
              <w:top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75A67D88" w14:textId="77777777" w:rsidR="00C06B47" w:rsidRPr="002E6A38" w:rsidRDefault="00C06B47" w:rsidP="003E3063">
            <w:pPr>
              <w:widowControl w:val="0"/>
              <w:spacing w:after="0" w:line="240" w:lineRule="auto"/>
              <w:rPr>
                <w:rFonts w:ascii="Times New Roman" w:hAnsi="Times New Roman"/>
                <w:sz w:val="26"/>
                <w:szCs w:val="26"/>
              </w:rPr>
            </w:pPr>
          </w:p>
        </w:tc>
        <w:tc>
          <w:tcPr>
            <w:tcW w:w="170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0F2ABB54" w14:textId="77777777" w:rsidR="00C06B47" w:rsidRPr="002E6A38" w:rsidRDefault="00C06B47" w:rsidP="003F5D05">
            <w:pPr>
              <w:widowControl w:val="0"/>
              <w:spacing w:after="0" w:line="240" w:lineRule="auto"/>
              <w:rPr>
                <w:rFonts w:ascii="Times New Roman" w:eastAsia="Calibri" w:hAnsi="Times New Roman"/>
                <w:bCs w:val="0"/>
                <w:sz w:val="26"/>
                <w:szCs w:val="26"/>
              </w:rPr>
            </w:pP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75612ECC" w14:textId="77777777" w:rsidR="00C06B47" w:rsidRPr="002E6A38" w:rsidRDefault="00C06B47" w:rsidP="003F5D05">
            <w:pPr>
              <w:widowControl w:val="0"/>
              <w:spacing w:after="0" w:line="240" w:lineRule="auto"/>
              <w:rPr>
                <w:rFonts w:ascii="Times New Roman" w:hAnsi="Times New Roman"/>
                <w:sz w:val="26"/>
                <w:szCs w:val="26"/>
              </w:rPr>
            </w:pPr>
          </w:p>
        </w:tc>
        <w:tc>
          <w:tcPr>
            <w:tcW w:w="453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2C4D4B89" w14:textId="3A3828CD" w:rsidR="00C06B47" w:rsidRPr="002E6A38" w:rsidRDefault="00C06B47" w:rsidP="003E3063">
            <w:pPr>
              <w:widowControl w:val="0"/>
              <w:spacing w:after="0" w:line="240" w:lineRule="auto"/>
              <w:rPr>
                <w:rFonts w:ascii="Times New Roman" w:hAnsi="Times New Roman"/>
                <w:bCs w:val="0"/>
                <w:sz w:val="26"/>
                <w:szCs w:val="26"/>
                <w:lang w:eastAsia="vi-VN"/>
              </w:rPr>
            </w:pPr>
            <w:r w:rsidRPr="002E6A38">
              <w:rPr>
                <w:rFonts w:ascii="Times New Roman" w:hAnsi="Times New Roman"/>
                <w:bCs w:val="0"/>
                <w:sz w:val="26"/>
                <w:szCs w:val="26"/>
                <w:lang w:eastAsia="vi-VN"/>
              </w:rPr>
              <w:t>Cấu hình thông số backup dữ liệu tự động</w:t>
            </w: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2C579153" w14:textId="77777777" w:rsidR="00C06B47" w:rsidRPr="002E6A38" w:rsidRDefault="00C06B47" w:rsidP="003F5D05">
            <w:pPr>
              <w:widowControl w:val="0"/>
              <w:spacing w:after="0" w:line="240" w:lineRule="auto"/>
              <w:jc w:val="center"/>
              <w:rPr>
                <w:rFonts w:ascii="Times New Roman" w:hAnsi="Times New Roman"/>
                <w:bCs w:val="0"/>
                <w:sz w:val="26"/>
                <w:szCs w:val="26"/>
                <w:lang w:eastAsia="vi-VN"/>
              </w:rPr>
            </w:pPr>
          </w:p>
        </w:tc>
        <w:tc>
          <w:tcPr>
            <w:tcW w:w="151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366EECBA" w14:textId="77777777" w:rsidR="00C06B47" w:rsidRPr="002E6A38" w:rsidRDefault="00C06B47" w:rsidP="00E4602E">
            <w:pPr>
              <w:widowControl w:val="0"/>
              <w:spacing w:after="0" w:line="240" w:lineRule="auto"/>
              <w:jc w:val="center"/>
              <w:rPr>
                <w:rFonts w:ascii="Times New Roman" w:hAnsi="Times New Roman"/>
                <w:bCs w:val="0"/>
                <w:sz w:val="26"/>
                <w:szCs w:val="26"/>
                <w:lang w:eastAsia="vi-VN"/>
              </w:rPr>
            </w:pPr>
          </w:p>
        </w:tc>
      </w:tr>
      <w:tr w:rsidR="003F5D05" w:rsidRPr="002E6A38" w14:paraId="7A0E99F9" w14:textId="77777777" w:rsidTr="00547817">
        <w:trPr>
          <w:trHeight w:val="370"/>
        </w:trPr>
        <w:tc>
          <w:tcPr>
            <w:tcW w:w="7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55597D92" w14:textId="1F9FA8B1" w:rsidR="003F5D05" w:rsidRPr="002E6A38" w:rsidRDefault="003E3063"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99</w:t>
            </w:r>
          </w:p>
        </w:tc>
        <w:tc>
          <w:tcPr>
            <w:tcW w:w="3097" w:type="dxa"/>
            <w:tcBorders>
              <w:top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65331C62" w14:textId="343CF477"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Thiết lập chính sách về giới hạn số lần đăng nhập sai trong khoảng thời gian nhất định</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74D4CD57" w14:textId="217B3909"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Quản trị hệ thống</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22D67878" w14:textId="77777777" w:rsidR="003F5D05" w:rsidRPr="002E6A38" w:rsidRDefault="003F5D05" w:rsidP="003F5D05">
            <w:pPr>
              <w:widowControl w:val="0"/>
              <w:spacing w:after="0" w:line="240" w:lineRule="auto"/>
              <w:rPr>
                <w:rFonts w:ascii="Times New Roman" w:hAnsi="Times New Roman"/>
                <w:sz w:val="26"/>
                <w:szCs w:val="26"/>
              </w:rPr>
            </w:pPr>
          </w:p>
        </w:tc>
        <w:tc>
          <w:tcPr>
            <w:tcW w:w="453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18D862CC" w14:textId="3D4D6D64" w:rsidR="003F5D05" w:rsidRPr="002E6A38" w:rsidRDefault="003F5D05" w:rsidP="00C06B47">
            <w:pPr>
              <w:widowControl w:val="0"/>
              <w:spacing w:before="60" w:after="60" w:line="240" w:lineRule="auto"/>
              <w:ind w:left="-11"/>
              <w:jc w:val="both"/>
              <w:rPr>
                <w:rFonts w:ascii="Times New Roman" w:hAnsi="Times New Roman"/>
                <w:sz w:val="26"/>
                <w:szCs w:val="26"/>
              </w:rPr>
            </w:pP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4052DF5C" w14:textId="002DB119" w:rsidR="003F5D05" w:rsidRPr="002E6A38" w:rsidRDefault="003F5D05"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lang w:eastAsia="vi-VN"/>
              </w:rPr>
              <w:t>B</w:t>
            </w:r>
          </w:p>
        </w:tc>
        <w:tc>
          <w:tcPr>
            <w:tcW w:w="151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464FAF8D" w14:textId="1AFE4237" w:rsidR="003F5D05" w:rsidRPr="002E6A38" w:rsidRDefault="003F5D05" w:rsidP="00E4602E">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lang w:eastAsia="vi-VN"/>
              </w:rPr>
              <w:t>Đơn giản</w:t>
            </w:r>
          </w:p>
        </w:tc>
      </w:tr>
      <w:tr w:rsidR="00C06B47" w:rsidRPr="002E6A38" w14:paraId="01649253" w14:textId="77777777" w:rsidTr="00547817">
        <w:trPr>
          <w:trHeight w:val="370"/>
        </w:trPr>
        <w:tc>
          <w:tcPr>
            <w:tcW w:w="7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36D8AD44" w14:textId="77777777" w:rsidR="00C06B47" w:rsidRPr="002E6A38" w:rsidRDefault="00C06B47" w:rsidP="003F5D05">
            <w:pPr>
              <w:widowControl w:val="0"/>
              <w:spacing w:after="0" w:line="240" w:lineRule="auto"/>
              <w:jc w:val="center"/>
              <w:rPr>
                <w:rFonts w:ascii="Times New Roman" w:hAnsi="Times New Roman"/>
                <w:bCs w:val="0"/>
                <w:sz w:val="26"/>
                <w:szCs w:val="26"/>
              </w:rPr>
            </w:pPr>
          </w:p>
        </w:tc>
        <w:tc>
          <w:tcPr>
            <w:tcW w:w="3097" w:type="dxa"/>
            <w:tcBorders>
              <w:top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317BEBEF" w14:textId="77777777" w:rsidR="00C06B47" w:rsidRPr="002E6A38" w:rsidRDefault="00C06B47" w:rsidP="003F5D05">
            <w:pPr>
              <w:widowControl w:val="0"/>
              <w:spacing w:after="0" w:line="240" w:lineRule="auto"/>
              <w:rPr>
                <w:rFonts w:ascii="Times New Roman" w:hAnsi="Times New Roman"/>
                <w:sz w:val="26"/>
                <w:szCs w:val="26"/>
              </w:rPr>
            </w:pPr>
          </w:p>
        </w:tc>
        <w:tc>
          <w:tcPr>
            <w:tcW w:w="170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7A170EAE" w14:textId="77777777" w:rsidR="00C06B47" w:rsidRPr="002E6A38" w:rsidRDefault="00C06B47" w:rsidP="003F5D05">
            <w:pPr>
              <w:widowControl w:val="0"/>
              <w:spacing w:after="0" w:line="240" w:lineRule="auto"/>
              <w:rPr>
                <w:rFonts w:ascii="Times New Roman" w:hAnsi="Times New Roman"/>
                <w:sz w:val="26"/>
                <w:szCs w:val="26"/>
              </w:rPr>
            </w:pP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619B27C3" w14:textId="77777777" w:rsidR="00C06B47" w:rsidRPr="002E6A38" w:rsidRDefault="00C06B47" w:rsidP="003F5D05">
            <w:pPr>
              <w:widowControl w:val="0"/>
              <w:spacing w:after="0" w:line="240" w:lineRule="auto"/>
              <w:rPr>
                <w:rFonts w:ascii="Times New Roman" w:hAnsi="Times New Roman"/>
                <w:sz w:val="26"/>
                <w:szCs w:val="26"/>
              </w:rPr>
            </w:pPr>
          </w:p>
        </w:tc>
        <w:tc>
          <w:tcPr>
            <w:tcW w:w="453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18515C1A" w14:textId="5957121C" w:rsidR="00C06B47" w:rsidRPr="002E6A38" w:rsidRDefault="00C06B47" w:rsidP="00C06B47">
            <w:pPr>
              <w:widowControl w:val="0"/>
              <w:spacing w:before="60" w:after="60" w:line="240" w:lineRule="auto"/>
              <w:ind w:left="-11"/>
              <w:jc w:val="both"/>
              <w:rPr>
                <w:rFonts w:ascii="Times New Roman" w:hAnsi="Times New Roman"/>
                <w:sz w:val="26"/>
                <w:szCs w:val="26"/>
              </w:rPr>
            </w:pPr>
            <w:r w:rsidRPr="002E6A38">
              <w:rPr>
                <w:rFonts w:ascii="Times New Roman" w:hAnsi="Times New Roman"/>
                <w:sz w:val="26"/>
                <w:szCs w:val="26"/>
              </w:rPr>
              <w:t xml:space="preserve">Cấu hình chính sách </w:t>
            </w:r>
            <w:r w:rsidRPr="002E6A38">
              <w:rPr>
                <w:rFonts w:ascii="Times New Roman" w:hAnsi="Times New Roman"/>
                <w:bCs w:val="0"/>
                <w:sz w:val="26"/>
                <w:szCs w:val="26"/>
                <w:lang w:eastAsia="vi-VN"/>
              </w:rPr>
              <w:t>về</w:t>
            </w:r>
            <w:r w:rsidRPr="002E6A38">
              <w:rPr>
                <w:rFonts w:ascii="Times New Roman" w:hAnsi="Times New Roman"/>
                <w:sz w:val="26"/>
                <w:szCs w:val="26"/>
              </w:rPr>
              <w:t xml:space="preserve"> giới hạn số lần đăng nhập sai trong khoảng thời gian nhất định</w:t>
            </w: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04471961" w14:textId="77777777" w:rsidR="00C06B47" w:rsidRPr="002E6A38" w:rsidRDefault="00C06B47" w:rsidP="003F5D05">
            <w:pPr>
              <w:widowControl w:val="0"/>
              <w:spacing w:after="0" w:line="240" w:lineRule="auto"/>
              <w:jc w:val="center"/>
              <w:rPr>
                <w:rFonts w:ascii="Times New Roman" w:hAnsi="Times New Roman"/>
                <w:bCs w:val="0"/>
                <w:sz w:val="26"/>
                <w:szCs w:val="26"/>
                <w:lang w:eastAsia="vi-VN"/>
              </w:rPr>
            </w:pPr>
          </w:p>
        </w:tc>
        <w:tc>
          <w:tcPr>
            <w:tcW w:w="151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36A5601A" w14:textId="77777777" w:rsidR="00C06B47" w:rsidRPr="002E6A38" w:rsidRDefault="00C06B47" w:rsidP="00E4602E">
            <w:pPr>
              <w:widowControl w:val="0"/>
              <w:spacing w:after="0" w:line="240" w:lineRule="auto"/>
              <w:jc w:val="center"/>
              <w:rPr>
                <w:rFonts w:ascii="Times New Roman" w:hAnsi="Times New Roman"/>
                <w:bCs w:val="0"/>
                <w:sz w:val="26"/>
                <w:szCs w:val="26"/>
                <w:lang w:eastAsia="vi-VN"/>
              </w:rPr>
            </w:pPr>
          </w:p>
        </w:tc>
      </w:tr>
      <w:tr w:rsidR="00C06B47" w:rsidRPr="002E6A38" w14:paraId="0FAED950" w14:textId="77777777" w:rsidTr="00547817">
        <w:trPr>
          <w:trHeight w:val="370"/>
        </w:trPr>
        <w:tc>
          <w:tcPr>
            <w:tcW w:w="7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09CF93EA" w14:textId="77777777" w:rsidR="00C06B47" w:rsidRPr="002E6A38" w:rsidRDefault="00C06B47" w:rsidP="003F5D05">
            <w:pPr>
              <w:widowControl w:val="0"/>
              <w:spacing w:after="0" w:line="240" w:lineRule="auto"/>
              <w:jc w:val="center"/>
              <w:rPr>
                <w:rFonts w:ascii="Times New Roman" w:hAnsi="Times New Roman"/>
                <w:bCs w:val="0"/>
                <w:sz w:val="26"/>
                <w:szCs w:val="26"/>
              </w:rPr>
            </w:pPr>
          </w:p>
        </w:tc>
        <w:tc>
          <w:tcPr>
            <w:tcW w:w="3097" w:type="dxa"/>
            <w:tcBorders>
              <w:top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7B6A3C90" w14:textId="77777777" w:rsidR="00C06B47" w:rsidRPr="002E6A38" w:rsidRDefault="00C06B47" w:rsidP="003F5D05">
            <w:pPr>
              <w:widowControl w:val="0"/>
              <w:spacing w:after="0" w:line="240" w:lineRule="auto"/>
              <w:rPr>
                <w:rFonts w:ascii="Times New Roman" w:hAnsi="Times New Roman"/>
                <w:sz w:val="26"/>
                <w:szCs w:val="26"/>
              </w:rPr>
            </w:pPr>
          </w:p>
        </w:tc>
        <w:tc>
          <w:tcPr>
            <w:tcW w:w="170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35A2683C" w14:textId="77777777" w:rsidR="00C06B47" w:rsidRPr="002E6A38" w:rsidRDefault="00C06B47" w:rsidP="003F5D05">
            <w:pPr>
              <w:widowControl w:val="0"/>
              <w:spacing w:after="0" w:line="240" w:lineRule="auto"/>
              <w:rPr>
                <w:rFonts w:ascii="Times New Roman" w:hAnsi="Times New Roman"/>
                <w:sz w:val="26"/>
                <w:szCs w:val="26"/>
              </w:rPr>
            </w:pP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32858C75" w14:textId="77777777" w:rsidR="00C06B47" w:rsidRPr="002E6A38" w:rsidRDefault="00C06B47" w:rsidP="003F5D05">
            <w:pPr>
              <w:widowControl w:val="0"/>
              <w:spacing w:after="0" w:line="240" w:lineRule="auto"/>
              <w:rPr>
                <w:rFonts w:ascii="Times New Roman" w:hAnsi="Times New Roman"/>
                <w:sz w:val="26"/>
                <w:szCs w:val="26"/>
              </w:rPr>
            </w:pPr>
          </w:p>
        </w:tc>
        <w:tc>
          <w:tcPr>
            <w:tcW w:w="453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486A22FE" w14:textId="5E6A6E44" w:rsidR="00C06B47" w:rsidRPr="002E6A38" w:rsidRDefault="00C06B47" w:rsidP="003F5D05">
            <w:pPr>
              <w:widowControl w:val="0"/>
              <w:spacing w:before="60" w:after="60" w:line="240" w:lineRule="auto"/>
              <w:ind w:left="-11"/>
              <w:jc w:val="both"/>
              <w:rPr>
                <w:rFonts w:ascii="Times New Roman" w:hAnsi="Times New Roman"/>
                <w:sz w:val="26"/>
                <w:szCs w:val="26"/>
              </w:rPr>
            </w:pPr>
            <w:r w:rsidRPr="002E6A38">
              <w:rPr>
                <w:rFonts w:ascii="Times New Roman" w:hAnsi="Times New Roman"/>
                <w:bCs w:val="0"/>
                <w:sz w:val="26"/>
                <w:szCs w:val="26"/>
                <w:lang w:eastAsia="vi-VN"/>
              </w:rPr>
              <w:t>Thông</w:t>
            </w:r>
            <w:r w:rsidRPr="002E6A38">
              <w:rPr>
                <w:rFonts w:ascii="Times New Roman" w:hAnsi="Times New Roman"/>
                <w:sz w:val="26"/>
                <w:szCs w:val="26"/>
              </w:rPr>
              <w:t xml:space="preserve"> báo về giới hạn số lần đăng nhập sai trong khoảng thời gian nhất định</w:t>
            </w: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2ACD56D9" w14:textId="77777777" w:rsidR="00C06B47" w:rsidRPr="002E6A38" w:rsidRDefault="00C06B47" w:rsidP="003F5D05">
            <w:pPr>
              <w:widowControl w:val="0"/>
              <w:spacing w:after="0" w:line="240" w:lineRule="auto"/>
              <w:jc w:val="center"/>
              <w:rPr>
                <w:rFonts w:ascii="Times New Roman" w:hAnsi="Times New Roman"/>
                <w:bCs w:val="0"/>
                <w:sz w:val="26"/>
                <w:szCs w:val="26"/>
                <w:lang w:eastAsia="vi-VN"/>
              </w:rPr>
            </w:pPr>
          </w:p>
        </w:tc>
        <w:tc>
          <w:tcPr>
            <w:tcW w:w="151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22897DE1" w14:textId="77777777" w:rsidR="00C06B47" w:rsidRPr="002E6A38" w:rsidRDefault="00C06B47" w:rsidP="00E4602E">
            <w:pPr>
              <w:widowControl w:val="0"/>
              <w:spacing w:after="0" w:line="240" w:lineRule="auto"/>
              <w:jc w:val="center"/>
              <w:rPr>
                <w:rFonts w:ascii="Times New Roman" w:hAnsi="Times New Roman"/>
                <w:bCs w:val="0"/>
                <w:sz w:val="26"/>
                <w:szCs w:val="26"/>
                <w:lang w:eastAsia="vi-VN"/>
              </w:rPr>
            </w:pPr>
          </w:p>
        </w:tc>
      </w:tr>
      <w:tr w:rsidR="003F5D05" w:rsidRPr="002E6A38" w14:paraId="1EDFF989" w14:textId="77777777" w:rsidTr="00547817">
        <w:trPr>
          <w:trHeight w:val="370"/>
        </w:trPr>
        <w:tc>
          <w:tcPr>
            <w:tcW w:w="7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3E63A715" w14:textId="1C7271AD" w:rsidR="003F5D05" w:rsidRPr="002E6A38" w:rsidRDefault="003E3063"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100</w:t>
            </w:r>
          </w:p>
        </w:tc>
        <w:tc>
          <w:tcPr>
            <w:tcW w:w="3097" w:type="dxa"/>
            <w:tcBorders>
              <w:top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100DA839" w14:textId="1D9ABE6F" w:rsidR="003F5D05" w:rsidRPr="002E6A38" w:rsidRDefault="004D1ED5" w:rsidP="004D1ED5">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Quản lý </w:t>
            </w:r>
            <w:r w:rsidR="003F5D05" w:rsidRPr="002E6A38">
              <w:rPr>
                <w:rFonts w:ascii="Times New Roman" w:hAnsi="Times New Roman"/>
                <w:sz w:val="26"/>
                <w:szCs w:val="26"/>
              </w:rPr>
              <w:t xml:space="preserve">giới hạn thời gian chờ (timeout) để đóng phiên </w:t>
            </w:r>
            <w:r w:rsidR="003F5D05" w:rsidRPr="002E6A38">
              <w:rPr>
                <w:rFonts w:ascii="Times New Roman" w:hAnsi="Times New Roman"/>
                <w:sz w:val="26"/>
                <w:szCs w:val="26"/>
              </w:rPr>
              <w:lastRenderedPageBreak/>
              <w:t>kết nối khi Phần mềm không nhận được yêu cầu từ người dùng</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76FB5324" w14:textId="06403DCC"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lastRenderedPageBreak/>
              <w:t>Quản trị hệ thống</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22B19460" w14:textId="77777777" w:rsidR="003F5D05" w:rsidRPr="002E6A38" w:rsidRDefault="003F5D05" w:rsidP="003F5D05">
            <w:pPr>
              <w:widowControl w:val="0"/>
              <w:spacing w:after="0" w:line="240" w:lineRule="auto"/>
              <w:rPr>
                <w:rFonts w:ascii="Times New Roman" w:hAnsi="Times New Roman"/>
                <w:sz w:val="26"/>
                <w:szCs w:val="26"/>
              </w:rPr>
            </w:pPr>
          </w:p>
        </w:tc>
        <w:tc>
          <w:tcPr>
            <w:tcW w:w="453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1195E9F0" w14:textId="5E41A289" w:rsidR="004D1ED5" w:rsidRPr="002E6A38" w:rsidRDefault="004D1ED5" w:rsidP="004D1ED5">
            <w:pPr>
              <w:widowControl w:val="0"/>
              <w:spacing w:after="0" w:line="240" w:lineRule="auto"/>
              <w:rPr>
                <w:rFonts w:ascii="Times New Roman" w:hAnsi="Times New Roman"/>
                <w:sz w:val="26"/>
                <w:szCs w:val="26"/>
              </w:rPr>
            </w:pP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3F3C6578" w14:textId="0C36AE0A" w:rsidR="003F5D05" w:rsidRPr="002E6A38" w:rsidRDefault="003F5D05"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lang w:eastAsia="vi-VN"/>
              </w:rPr>
              <w:t>B</w:t>
            </w:r>
          </w:p>
        </w:tc>
        <w:tc>
          <w:tcPr>
            <w:tcW w:w="151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0B0D78CD" w14:textId="273EE64A" w:rsidR="003F5D05" w:rsidRPr="002E6A38" w:rsidRDefault="003F5D05" w:rsidP="00E4602E">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lang w:eastAsia="vi-VN"/>
              </w:rPr>
              <w:t>Đơn giản</w:t>
            </w:r>
          </w:p>
        </w:tc>
      </w:tr>
      <w:tr w:rsidR="003E3063" w:rsidRPr="002E6A38" w14:paraId="31DECD0F" w14:textId="77777777" w:rsidTr="00547817">
        <w:trPr>
          <w:trHeight w:val="370"/>
        </w:trPr>
        <w:tc>
          <w:tcPr>
            <w:tcW w:w="7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19453891" w14:textId="77777777" w:rsidR="003E3063" w:rsidRPr="002E6A38" w:rsidRDefault="003E3063" w:rsidP="003F5D05">
            <w:pPr>
              <w:widowControl w:val="0"/>
              <w:spacing w:after="0" w:line="240" w:lineRule="auto"/>
              <w:jc w:val="center"/>
              <w:rPr>
                <w:rFonts w:ascii="Times New Roman" w:hAnsi="Times New Roman"/>
                <w:bCs w:val="0"/>
                <w:sz w:val="26"/>
                <w:szCs w:val="26"/>
              </w:rPr>
            </w:pPr>
          </w:p>
        </w:tc>
        <w:tc>
          <w:tcPr>
            <w:tcW w:w="3097" w:type="dxa"/>
            <w:tcBorders>
              <w:top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0F97E2C7" w14:textId="77777777" w:rsidR="003E3063" w:rsidRPr="002E6A38" w:rsidRDefault="003E3063" w:rsidP="004D1ED5">
            <w:pPr>
              <w:widowControl w:val="0"/>
              <w:spacing w:after="0" w:line="240" w:lineRule="auto"/>
              <w:rPr>
                <w:rFonts w:ascii="Times New Roman" w:hAnsi="Times New Roman"/>
                <w:sz w:val="26"/>
                <w:szCs w:val="26"/>
              </w:rPr>
            </w:pPr>
          </w:p>
        </w:tc>
        <w:tc>
          <w:tcPr>
            <w:tcW w:w="170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50E3A670" w14:textId="77777777" w:rsidR="003E3063" w:rsidRPr="002E6A38" w:rsidRDefault="003E3063" w:rsidP="003F5D05">
            <w:pPr>
              <w:widowControl w:val="0"/>
              <w:spacing w:after="0" w:line="240" w:lineRule="auto"/>
              <w:rPr>
                <w:rFonts w:ascii="Times New Roman" w:hAnsi="Times New Roman"/>
                <w:sz w:val="26"/>
                <w:szCs w:val="26"/>
              </w:rPr>
            </w:pP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4874EEBA" w14:textId="77777777" w:rsidR="003E3063" w:rsidRPr="002E6A38" w:rsidRDefault="003E3063" w:rsidP="003F5D05">
            <w:pPr>
              <w:widowControl w:val="0"/>
              <w:spacing w:after="0" w:line="240" w:lineRule="auto"/>
              <w:rPr>
                <w:rFonts w:ascii="Times New Roman" w:hAnsi="Times New Roman"/>
                <w:sz w:val="26"/>
                <w:szCs w:val="26"/>
              </w:rPr>
            </w:pPr>
          </w:p>
        </w:tc>
        <w:tc>
          <w:tcPr>
            <w:tcW w:w="453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48F73FD2" w14:textId="17053AF0" w:rsidR="003E3063" w:rsidRPr="002E6A38" w:rsidRDefault="003E3063" w:rsidP="004D1ED5">
            <w:pPr>
              <w:widowControl w:val="0"/>
              <w:spacing w:after="0" w:line="240" w:lineRule="auto"/>
              <w:rPr>
                <w:rFonts w:ascii="Times New Roman" w:hAnsi="Times New Roman"/>
                <w:sz w:val="26"/>
                <w:szCs w:val="26"/>
              </w:rPr>
            </w:pPr>
            <w:r w:rsidRPr="002E6A38">
              <w:rPr>
                <w:rFonts w:ascii="Times New Roman" w:hAnsi="Times New Roman"/>
                <w:sz w:val="26"/>
                <w:szCs w:val="26"/>
              </w:rPr>
              <w:t>Cấu hình giới hạn thời gian chờ (timeout) để đóng phiên kết nối khi Phần mềmkhông nhận được yêu cầu từ người dùng</w:t>
            </w: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5058247E" w14:textId="77777777" w:rsidR="003E3063" w:rsidRPr="002E6A38" w:rsidRDefault="003E3063" w:rsidP="003F5D05">
            <w:pPr>
              <w:widowControl w:val="0"/>
              <w:spacing w:after="0" w:line="240" w:lineRule="auto"/>
              <w:jc w:val="center"/>
              <w:rPr>
                <w:rFonts w:ascii="Times New Roman" w:hAnsi="Times New Roman"/>
                <w:bCs w:val="0"/>
                <w:sz w:val="26"/>
                <w:szCs w:val="26"/>
                <w:lang w:eastAsia="vi-VN"/>
              </w:rPr>
            </w:pPr>
          </w:p>
        </w:tc>
        <w:tc>
          <w:tcPr>
            <w:tcW w:w="151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607CE15E" w14:textId="77777777" w:rsidR="003E3063" w:rsidRPr="002E6A38" w:rsidRDefault="003E3063" w:rsidP="00E4602E">
            <w:pPr>
              <w:widowControl w:val="0"/>
              <w:spacing w:after="0" w:line="240" w:lineRule="auto"/>
              <w:jc w:val="center"/>
              <w:rPr>
                <w:rFonts w:ascii="Times New Roman" w:hAnsi="Times New Roman"/>
                <w:bCs w:val="0"/>
                <w:sz w:val="26"/>
                <w:szCs w:val="26"/>
                <w:lang w:eastAsia="vi-VN"/>
              </w:rPr>
            </w:pPr>
          </w:p>
        </w:tc>
      </w:tr>
      <w:tr w:rsidR="004D1ED5" w:rsidRPr="002E6A38" w14:paraId="127E1BA2" w14:textId="77777777" w:rsidTr="00547817">
        <w:trPr>
          <w:trHeight w:val="370"/>
        </w:trPr>
        <w:tc>
          <w:tcPr>
            <w:tcW w:w="7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7BDA7732" w14:textId="77777777" w:rsidR="004D1ED5" w:rsidRPr="002E6A38" w:rsidRDefault="004D1ED5" w:rsidP="003F5D05">
            <w:pPr>
              <w:widowControl w:val="0"/>
              <w:spacing w:after="0" w:line="240" w:lineRule="auto"/>
              <w:jc w:val="center"/>
              <w:rPr>
                <w:rFonts w:ascii="Times New Roman" w:hAnsi="Times New Roman"/>
                <w:bCs w:val="0"/>
                <w:sz w:val="26"/>
                <w:szCs w:val="26"/>
              </w:rPr>
            </w:pPr>
          </w:p>
        </w:tc>
        <w:tc>
          <w:tcPr>
            <w:tcW w:w="3097" w:type="dxa"/>
            <w:tcBorders>
              <w:top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071BA524" w14:textId="77777777" w:rsidR="004D1ED5" w:rsidRPr="002E6A38" w:rsidRDefault="004D1ED5" w:rsidP="004D1ED5">
            <w:pPr>
              <w:widowControl w:val="0"/>
              <w:spacing w:after="0" w:line="240" w:lineRule="auto"/>
              <w:rPr>
                <w:rFonts w:ascii="Times New Roman" w:hAnsi="Times New Roman"/>
                <w:sz w:val="26"/>
                <w:szCs w:val="26"/>
              </w:rPr>
            </w:pPr>
          </w:p>
        </w:tc>
        <w:tc>
          <w:tcPr>
            <w:tcW w:w="170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4A9AFFD0" w14:textId="77777777" w:rsidR="004D1ED5" w:rsidRPr="002E6A38" w:rsidRDefault="004D1ED5" w:rsidP="003F5D05">
            <w:pPr>
              <w:widowControl w:val="0"/>
              <w:spacing w:after="0" w:line="240" w:lineRule="auto"/>
              <w:rPr>
                <w:rFonts w:ascii="Times New Roman" w:hAnsi="Times New Roman"/>
                <w:sz w:val="26"/>
                <w:szCs w:val="26"/>
              </w:rPr>
            </w:pP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3754AF12" w14:textId="77777777" w:rsidR="004D1ED5" w:rsidRPr="002E6A38" w:rsidRDefault="004D1ED5" w:rsidP="003F5D05">
            <w:pPr>
              <w:widowControl w:val="0"/>
              <w:spacing w:after="0" w:line="240" w:lineRule="auto"/>
              <w:rPr>
                <w:rFonts w:ascii="Times New Roman" w:hAnsi="Times New Roman"/>
                <w:sz w:val="26"/>
                <w:szCs w:val="26"/>
              </w:rPr>
            </w:pPr>
          </w:p>
        </w:tc>
        <w:tc>
          <w:tcPr>
            <w:tcW w:w="453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46CD1D94" w14:textId="0011D556" w:rsidR="004D1ED5" w:rsidRPr="002E6A38" w:rsidRDefault="004D1ED5" w:rsidP="004D1ED5">
            <w:pPr>
              <w:widowControl w:val="0"/>
              <w:spacing w:before="60" w:after="60" w:line="240" w:lineRule="auto"/>
              <w:ind w:left="-11"/>
              <w:jc w:val="both"/>
              <w:rPr>
                <w:rFonts w:ascii="Times New Roman" w:hAnsi="Times New Roman"/>
                <w:sz w:val="26"/>
                <w:szCs w:val="26"/>
              </w:rPr>
            </w:pPr>
            <w:r w:rsidRPr="002E6A38">
              <w:rPr>
                <w:rFonts w:ascii="Times New Roman" w:hAnsi="Times New Roman"/>
                <w:sz w:val="26"/>
                <w:szCs w:val="26"/>
              </w:rPr>
              <w:t>Hiển thị thông báo, đóng phiên kết nối đã hết hạn thời gian timeout và yêu cầu đăng nhập lại</w:t>
            </w: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45F4A104" w14:textId="77777777" w:rsidR="004D1ED5" w:rsidRPr="002E6A38" w:rsidRDefault="004D1ED5" w:rsidP="003F5D05">
            <w:pPr>
              <w:widowControl w:val="0"/>
              <w:spacing w:after="0" w:line="240" w:lineRule="auto"/>
              <w:jc w:val="center"/>
              <w:rPr>
                <w:rFonts w:ascii="Times New Roman" w:hAnsi="Times New Roman"/>
                <w:bCs w:val="0"/>
                <w:sz w:val="26"/>
                <w:szCs w:val="26"/>
                <w:lang w:eastAsia="vi-VN"/>
              </w:rPr>
            </w:pPr>
          </w:p>
        </w:tc>
        <w:tc>
          <w:tcPr>
            <w:tcW w:w="151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54D1DFA8" w14:textId="77777777" w:rsidR="004D1ED5" w:rsidRPr="002E6A38" w:rsidRDefault="004D1ED5" w:rsidP="00E4602E">
            <w:pPr>
              <w:widowControl w:val="0"/>
              <w:spacing w:after="0" w:line="240" w:lineRule="auto"/>
              <w:jc w:val="center"/>
              <w:rPr>
                <w:rFonts w:ascii="Times New Roman" w:hAnsi="Times New Roman"/>
                <w:bCs w:val="0"/>
                <w:sz w:val="26"/>
                <w:szCs w:val="26"/>
                <w:lang w:eastAsia="vi-VN"/>
              </w:rPr>
            </w:pPr>
          </w:p>
        </w:tc>
      </w:tr>
      <w:tr w:rsidR="004D1ED5" w:rsidRPr="002E6A38" w14:paraId="0EEC59D2" w14:textId="77777777" w:rsidTr="00547817">
        <w:trPr>
          <w:trHeight w:val="370"/>
        </w:trPr>
        <w:tc>
          <w:tcPr>
            <w:tcW w:w="7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6DB02234" w14:textId="77777777" w:rsidR="004D1ED5" w:rsidRPr="002E6A38" w:rsidRDefault="004D1ED5" w:rsidP="003F5D05">
            <w:pPr>
              <w:widowControl w:val="0"/>
              <w:spacing w:after="0" w:line="240" w:lineRule="auto"/>
              <w:jc w:val="center"/>
              <w:rPr>
                <w:rFonts w:ascii="Times New Roman" w:hAnsi="Times New Roman"/>
                <w:bCs w:val="0"/>
                <w:sz w:val="26"/>
                <w:szCs w:val="26"/>
              </w:rPr>
            </w:pPr>
          </w:p>
        </w:tc>
        <w:tc>
          <w:tcPr>
            <w:tcW w:w="3097" w:type="dxa"/>
            <w:tcBorders>
              <w:top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191D1D01" w14:textId="77777777" w:rsidR="004D1ED5" w:rsidRPr="002E6A38" w:rsidRDefault="004D1ED5" w:rsidP="004D1ED5">
            <w:pPr>
              <w:widowControl w:val="0"/>
              <w:spacing w:after="0" w:line="240" w:lineRule="auto"/>
              <w:rPr>
                <w:rFonts w:ascii="Times New Roman" w:hAnsi="Times New Roman"/>
                <w:sz w:val="26"/>
                <w:szCs w:val="26"/>
              </w:rPr>
            </w:pPr>
          </w:p>
        </w:tc>
        <w:tc>
          <w:tcPr>
            <w:tcW w:w="170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0CEE6970" w14:textId="77777777" w:rsidR="004D1ED5" w:rsidRPr="002E6A38" w:rsidRDefault="004D1ED5" w:rsidP="003F5D05">
            <w:pPr>
              <w:widowControl w:val="0"/>
              <w:spacing w:after="0" w:line="240" w:lineRule="auto"/>
              <w:rPr>
                <w:rFonts w:ascii="Times New Roman" w:hAnsi="Times New Roman"/>
                <w:sz w:val="26"/>
                <w:szCs w:val="26"/>
              </w:rPr>
            </w:pP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314F9866" w14:textId="77777777" w:rsidR="004D1ED5" w:rsidRPr="002E6A38" w:rsidRDefault="004D1ED5" w:rsidP="003F5D05">
            <w:pPr>
              <w:widowControl w:val="0"/>
              <w:spacing w:after="0" w:line="240" w:lineRule="auto"/>
              <w:rPr>
                <w:rFonts w:ascii="Times New Roman" w:hAnsi="Times New Roman"/>
                <w:sz w:val="26"/>
                <w:szCs w:val="26"/>
              </w:rPr>
            </w:pPr>
          </w:p>
        </w:tc>
        <w:tc>
          <w:tcPr>
            <w:tcW w:w="453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5596490F" w14:textId="0C3F07B7" w:rsidR="004D1ED5" w:rsidRPr="002E6A38" w:rsidRDefault="004D1ED5" w:rsidP="004D1ED5">
            <w:pPr>
              <w:widowControl w:val="0"/>
              <w:spacing w:before="60" w:after="60" w:line="240" w:lineRule="auto"/>
              <w:ind w:left="-11"/>
              <w:jc w:val="both"/>
              <w:rPr>
                <w:rFonts w:ascii="Times New Roman" w:hAnsi="Times New Roman"/>
                <w:sz w:val="26"/>
                <w:szCs w:val="26"/>
              </w:rPr>
            </w:pPr>
            <w:r w:rsidRPr="002E6A38">
              <w:rPr>
                <w:rFonts w:ascii="Times New Roman" w:hAnsi="Times New Roman"/>
                <w:sz w:val="26"/>
                <w:szCs w:val="26"/>
              </w:rPr>
              <w:t>Bật chế độ đóng phiên kết nối đã hết hạn thời gian timeout và yêu cầu đăng nhập lại</w:t>
            </w: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017DB3A6" w14:textId="77777777" w:rsidR="004D1ED5" w:rsidRPr="002E6A38" w:rsidRDefault="004D1ED5" w:rsidP="003F5D05">
            <w:pPr>
              <w:widowControl w:val="0"/>
              <w:spacing w:after="0" w:line="240" w:lineRule="auto"/>
              <w:jc w:val="center"/>
              <w:rPr>
                <w:rFonts w:ascii="Times New Roman" w:hAnsi="Times New Roman"/>
                <w:bCs w:val="0"/>
                <w:sz w:val="26"/>
                <w:szCs w:val="26"/>
                <w:lang w:eastAsia="vi-VN"/>
              </w:rPr>
            </w:pPr>
          </w:p>
        </w:tc>
        <w:tc>
          <w:tcPr>
            <w:tcW w:w="151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4E6189B2" w14:textId="77777777" w:rsidR="004D1ED5" w:rsidRPr="002E6A38" w:rsidRDefault="004D1ED5" w:rsidP="00E4602E">
            <w:pPr>
              <w:widowControl w:val="0"/>
              <w:spacing w:after="0" w:line="240" w:lineRule="auto"/>
              <w:jc w:val="center"/>
              <w:rPr>
                <w:rFonts w:ascii="Times New Roman" w:hAnsi="Times New Roman"/>
                <w:bCs w:val="0"/>
                <w:sz w:val="26"/>
                <w:szCs w:val="26"/>
                <w:lang w:eastAsia="vi-VN"/>
              </w:rPr>
            </w:pPr>
          </w:p>
        </w:tc>
      </w:tr>
      <w:tr w:rsidR="003F5D05" w:rsidRPr="002E6A38" w14:paraId="462974E4" w14:textId="77777777" w:rsidTr="00680F26">
        <w:trPr>
          <w:trHeight w:val="370"/>
        </w:trPr>
        <w:tc>
          <w:tcPr>
            <w:tcW w:w="7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2D37E29E" w14:textId="48BAC0B7" w:rsidR="003F5D05" w:rsidRPr="002E6A38" w:rsidRDefault="00EA7F10"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101</w:t>
            </w:r>
          </w:p>
        </w:tc>
        <w:tc>
          <w:tcPr>
            <w:tcW w:w="3097" w:type="dxa"/>
            <w:tcBorders>
              <w:top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53FD9B51" w14:textId="1F03180D" w:rsidR="003F5D05" w:rsidRPr="002E6A38" w:rsidRDefault="003F5D05" w:rsidP="00680F26">
            <w:pPr>
              <w:widowControl w:val="0"/>
              <w:spacing w:after="0" w:line="240" w:lineRule="auto"/>
              <w:rPr>
                <w:rFonts w:ascii="Times New Roman" w:hAnsi="Times New Roman"/>
                <w:sz w:val="26"/>
                <w:szCs w:val="26"/>
              </w:rPr>
            </w:pPr>
            <w:r w:rsidRPr="002E6A38">
              <w:rPr>
                <w:rFonts w:ascii="Times New Roman" w:hAnsi="Times New Roman"/>
                <w:sz w:val="26"/>
                <w:szCs w:val="26"/>
              </w:rPr>
              <w:t>Quản lý chính sách về giới hạn địa chỉ mạng quản trị được phép truy cập, quản trị Phần mềm từ xa</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433C5D0D" w14:textId="54BE74D3"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Quản trị hệ thống</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7DCA8167" w14:textId="77777777" w:rsidR="003F5D05" w:rsidRPr="002E6A38" w:rsidRDefault="003F5D05" w:rsidP="003F5D05">
            <w:pPr>
              <w:widowControl w:val="0"/>
              <w:spacing w:after="0" w:line="240" w:lineRule="auto"/>
              <w:rPr>
                <w:rFonts w:ascii="Times New Roman" w:hAnsi="Times New Roman"/>
                <w:sz w:val="26"/>
                <w:szCs w:val="26"/>
              </w:rPr>
            </w:pPr>
          </w:p>
        </w:tc>
        <w:tc>
          <w:tcPr>
            <w:tcW w:w="453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5CD349C6" w14:textId="256D7F19" w:rsidR="003F5D05" w:rsidRPr="002E6A38" w:rsidRDefault="003F5D05" w:rsidP="00C06B47">
            <w:pPr>
              <w:widowControl w:val="0"/>
              <w:spacing w:before="60" w:after="60" w:line="240" w:lineRule="auto"/>
              <w:ind w:left="-11"/>
              <w:jc w:val="both"/>
              <w:rPr>
                <w:rFonts w:ascii="Times New Roman" w:hAnsi="Times New Roman"/>
                <w:sz w:val="26"/>
                <w:szCs w:val="26"/>
              </w:rPr>
            </w:pP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30C2066D" w14:textId="53A2F829" w:rsidR="003F5D05" w:rsidRPr="002E6A38" w:rsidRDefault="003F5D05"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lang w:eastAsia="vi-VN"/>
              </w:rPr>
              <w:t>B</w:t>
            </w:r>
          </w:p>
        </w:tc>
        <w:tc>
          <w:tcPr>
            <w:tcW w:w="151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1E7D40BE" w14:textId="3315621A" w:rsidR="003F5D05" w:rsidRPr="002E6A38" w:rsidRDefault="003F5D05" w:rsidP="00E4602E">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lang w:eastAsia="vi-VN"/>
              </w:rPr>
              <w:t>Đơn giản</w:t>
            </w:r>
          </w:p>
        </w:tc>
      </w:tr>
      <w:tr w:rsidR="00C06B47" w:rsidRPr="002E6A38" w14:paraId="0F925363" w14:textId="77777777" w:rsidTr="00680F26">
        <w:trPr>
          <w:trHeight w:val="370"/>
        </w:trPr>
        <w:tc>
          <w:tcPr>
            <w:tcW w:w="7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74BAFDAD" w14:textId="77777777" w:rsidR="00C06B47" w:rsidRPr="002E6A38" w:rsidRDefault="00C06B47" w:rsidP="003F5D05">
            <w:pPr>
              <w:widowControl w:val="0"/>
              <w:spacing w:after="0" w:line="240" w:lineRule="auto"/>
              <w:jc w:val="center"/>
              <w:rPr>
                <w:rFonts w:ascii="Times New Roman" w:hAnsi="Times New Roman"/>
                <w:bCs w:val="0"/>
                <w:sz w:val="26"/>
                <w:szCs w:val="26"/>
              </w:rPr>
            </w:pPr>
          </w:p>
        </w:tc>
        <w:tc>
          <w:tcPr>
            <w:tcW w:w="3097" w:type="dxa"/>
            <w:tcBorders>
              <w:top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44A2DCDE" w14:textId="77777777" w:rsidR="00C06B47" w:rsidRPr="002E6A38" w:rsidRDefault="00C06B47" w:rsidP="00680F26">
            <w:pPr>
              <w:widowControl w:val="0"/>
              <w:spacing w:after="0" w:line="240" w:lineRule="auto"/>
              <w:rPr>
                <w:rFonts w:ascii="Times New Roman" w:hAnsi="Times New Roman"/>
                <w:sz w:val="26"/>
                <w:szCs w:val="26"/>
              </w:rPr>
            </w:pPr>
          </w:p>
        </w:tc>
        <w:tc>
          <w:tcPr>
            <w:tcW w:w="170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370016C7" w14:textId="77777777" w:rsidR="00C06B47" w:rsidRPr="002E6A38" w:rsidRDefault="00C06B47" w:rsidP="003F5D05">
            <w:pPr>
              <w:widowControl w:val="0"/>
              <w:spacing w:after="0" w:line="240" w:lineRule="auto"/>
              <w:rPr>
                <w:rFonts w:ascii="Times New Roman" w:hAnsi="Times New Roman"/>
                <w:sz w:val="26"/>
                <w:szCs w:val="26"/>
              </w:rPr>
            </w:pP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197699E0" w14:textId="77777777" w:rsidR="00C06B47" w:rsidRPr="002E6A38" w:rsidRDefault="00C06B47" w:rsidP="003F5D05">
            <w:pPr>
              <w:widowControl w:val="0"/>
              <w:spacing w:after="0" w:line="240" w:lineRule="auto"/>
              <w:rPr>
                <w:rFonts w:ascii="Times New Roman" w:hAnsi="Times New Roman"/>
                <w:sz w:val="26"/>
                <w:szCs w:val="26"/>
              </w:rPr>
            </w:pPr>
          </w:p>
        </w:tc>
        <w:tc>
          <w:tcPr>
            <w:tcW w:w="453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75F9E816" w14:textId="74B1A19E" w:rsidR="00C06B47" w:rsidRPr="002E6A38" w:rsidRDefault="00C06B47" w:rsidP="00C06B47">
            <w:pPr>
              <w:widowControl w:val="0"/>
              <w:spacing w:before="60" w:after="60" w:line="240" w:lineRule="auto"/>
              <w:ind w:left="-11"/>
              <w:jc w:val="both"/>
              <w:rPr>
                <w:rFonts w:ascii="Times New Roman" w:hAnsi="Times New Roman"/>
                <w:sz w:val="26"/>
                <w:szCs w:val="26"/>
              </w:rPr>
            </w:pPr>
            <w:r w:rsidRPr="002E6A38">
              <w:rPr>
                <w:rFonts w:ascii="Times New Roman" w:hAnsi="Times New Roman"/>
                <w:sz w:val="26"/>
                <w:szCs w:val="26"/>
              </w:rPr>
              <w:t xml:space="preserve">Tạo </w:t>
            </w:r>
            <w:r w:rsidRPr="002E6A38">
              <w:rPr>
                <w:rFonts w:ascii="Times New Roman" w:hAnsi="Times New Roman"/>
                <w:bCs w:val="0"/>
                <w:sz w:val="26"/>
                <w:szCs w:val="26"/>
                <w:lang w:eastAsia="vi-VN"/>
              </w:rPr>
              <w:t>giao</w:t>
            </w:r>
            <w:r w:rsidRPr="002E6A38">
              <w:rPr>
                <w:rFonts w:ascii="Times New Roman" w:hAnsi="Times New Roman"/>
                <w:sz w:val="26"/>
                <w:szCs w:val="26"/>
              </w:rPr>
              <w:t xml:space="preserve"> diện để quản trị viên quản lý </w:t>
            </w:r>
            <w:r w:rsidRPr="002E6A38">
              <w:rPr>
                <w:rFonts w:ascii="Times New Roman" w:hAnsi="Times New Roman"/>
                <w:bCs w:val="0"/>
                <w:sz w:val="26"/>
                <w:szCs w:val="26"/>
                <w:lang w:eastAsia="vi-VN"/>
              </w:rPr>
              <w:t>chính</w:t>
            </w:r>
            <w:r w:rsidRPr="002E6A38">
              <w:rPr>
                <w:rFonts w:ascii="Times New Roman" w:hAnsi="Times New Roman"/>
                <w:sz w:val="26"/>
                <w:szCs w:val="26"/>
              </w:rPr>
              <w:t xml:space="preserve"> sách về giới hạn địa chỉ mạng quản trị được phép truy cập, quản trị Phần mềm từ xa</w:t>
            </w: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0F49794C" w14:textId="77777777" w:rsidR="00C06B47" w:rsidRPr="002E6A38" w:rsidRDefault="00C06B47" w:rsidP="003F5D05">
            <w:pPr>
              <w:widowControl w:val="0"/>
              <w:spacing w:after="0" w:line="240" w:lineRule="auto"/>
              <w:jc w:val="center"/>
              <w:rPr>
                <w:rFonts w:ascii="Times New Roman" w:hAnsi="Times New Roman"/>
                <w:bCs w:val="0"/>
                <w:sz w:val="26"/>
                <w:szCs w:val="26"/>
                <w:lang w:eastAsia="vi-VN"/>
              </w:rPr>
            </w:pPr>
          </w:p>
        </w:tc>
        <w:tc>
          <w:tcPr>
            <w:tcW w:w="151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10BF2244" w14:textId="77777777" w:rsidR="00C06B47" w:rsidRPr="002E6A38" w:rsidRDefault="00C06B47" w:rsidP="00E4602E">
            <w:pPr>
              <w:widowControl w:val="0"/>
              <w:spacing w:after="0" w:line="240" w:lineRule="auto"/>
              <w:jc w:val="center"/>
              <w:rPr>
                <w:rFonts w:ascii="Times New Roman" w:hAnsi="Times New Roman"/>
                <w:bCs w:val="0"/>
                <w:sz w:val="26"/>
                <w:szCs w:val="26"/>
                <w:lang w:eastAsia="vi-VN"/>
              </w:rPr>
            </w:pPr>
          </w:p>
        </w:tc>
      </w:tr>
      <w:tr w:rsidR="0087387C" w:rsidRPr="002E6A38" w14:paraId="449D6D0B" w14:textId="77777777" w:rsidTr="00680F26">
        <w:trPr>
          <w:trHeight w:val="370"/>
        </w:trPr>
        <w:tc>
          <w:tcPr>
            <w:tcW w:w="7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04D1ABBE" w14:textId="77777777" w:rsidR="0087387C" w:rsidRPr="002E6A38" w:rsidRDefault="0087387C" w:rsidP="003F5D05">
            <w:pPr>
              <w:widowControl w:val="0"/>
              <w:spacing w:after="0" w:line="240" w:lineRule="auto"/>
              <w:jc w:val="center"/>
              <w:rPr>
                <w:rFonts w:ascii="Times New Roman" w:hAnsi="Times New Roman"/>
                <w:bCs w:val="0"/>
                <w:sz w:val="26"/>
                <w:szCs w:val="26"/>
              </w:rPr>
            </w:pPr>
          </w:p>
        </w:tc>
        <w:tc>
          <w:tcPr>
            <w:tcW w:w="3097" w:type="dxa"/>
            <w:tcBorders>
              <w:top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7AB642BB" w14:textId="77777777" w:rsidR="0087387C" w:rsidRPr="002E6A38" w:rsidRDefault="0087387C" w:rsidP="00680F26">
            <w:pPr>
              <w:widowControl w:val="0"/>
              <w:spacing w:after="0" w:line="240" w:lineRule="auto"/>
              <w:rPr>
                <w:rFonts w:ascii="Times New Roman" w:hAnsi="Times New Roman"/>
                <w:sz w:val="26"/>
                <w:szCs w:val="26"/>
              </w:rPr>
            </w:pPr>
          </w:p>
        </w:tc>
        <w:tc>
          <w:tcPr>
            <w:tcW w:w="170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3D2AEE4E" w14:textId="77777777" w:rsidR="0087387C" w:rsidRPr="002E6A38" w:rsidRDefault="0087387C" w:rsidP="003F5D05">
            <w:pPr>
              <w:widowControl w:val="0"/>
              <w:spacing w:after="0" w:line="240" w:lineRule="auto"/>
              <w:rPr>
                <w:rFonts w:ascii="Times New Roman" w:hAnsi="Times New Roman"/>
                <w:sz w:val="26"/>
                <w:szCs w:val="26"/>
              </w:rPr>
            </w:pP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3304EF3E" w14:textId="77777777" w:rsidR="0087387C" w:rsidRPr="002E6A38" w:rsidRDefault="0087387C" w:rsidP="003F5D05">
            <w:pPr>
              <w:widowControl w:val="0"/>
              <w:spacing w:after="0" w:line="240" w:lineRule="auto"/>
              <w:rPr>
                <w:rFonts w:ascii="Times New Roman" w:hAnsi="Times New Roman"/>
                <w:sz w:val="26"/>
                <w:szCs w:val="26"/>
              </w:rPr>
            </w:pPr>
          </w:p>
        </w:tc>
        <w:tc>
          <w:tcPr>
            <w:tcW w:w="453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5F5AED3F" w14:textId="5349CDBE" w:rsidR="0087387C" w:rsidRPr="002E6A38" w:rsidRDefault="00C06B47" w:rsidP="00C06B47">
            <w:pPr>
              <w:widowControl w:val="0"/>
              <w:spacing w:before="60" w:after="60" w:line="240" w:lineRule="auto"/>
              <w:ind w:left="-11"/>
              <w:jc w:val="both"/>
              <w:rPr>
                <w:rFonts w:ascii="Times New Roman" w:hAnsi="Times New Roman"/>
                <w:sz w:val="26"/>
                <w:szCs w:val="26"/>
              </w:rPr>
            </w:pPr>
            <w:r w:rsidRPr="002E6A38">
              <w:rPr>
                <w:rFonts w:ascii="Times New Roman" w:hAnsi="Times New Roman"/>
                <w:bCs w:val="0"/>
                <w:sz w:val="26"/>
                <w:szCs w:val="26"/>
                <w:lang w:eastAsia="vi-VN"/>
              </w:rPr>
              <w:t>Thêm</w:t>
            </w:r>
            <w:r w:rsidRPr="002E6A38">
              <w:rPr>
                <w:rFonts w:ascii="Times New Roman" w:hAnsi="Times New Roman"/>
                <w:sz w:val="26"/>
                <w:szCs w:val="26"/>
              </w:rPr>
              <w:t xml:space="preserve"> địa chỉ mạng quản trị được phép truy cập, quản trị phần mềm từ xa</w:t>
            </w: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3E4C6DEB" w14:textId="77777777" w:rsidR="0087387C" w:rsidRPr="002E6A38" w:rsidRDefault="0087387C" w:rsidP="003F5D05">
            <w:pPr>
              <w:widowControl w:val="0"/>
              <w:spacing w:after="0" w:line="240" w:lineRule="auto"/>
              <w:jc w:val="center"/>
              <w:rPr>
                <w:rFonts w:ascii="Times New Roman" w:hAnsi="Times New Roman"/>
                <w:bCs w:val="0"/>
                <w:sz w:val="26"/>
                <w:szCs w:val="26"/>
                <w:lang w:eastAsia="vi-VN"/>
              </w:rPr>
            </w:pPr>
          </w:p>
        </w:tc>
        <w:tc>
          <w:tcPr>
            <w:tcW w:w="151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152196A8" w14:textId="77777777" w:rsidR="0087387C" w:rsidRPr="002E6A38" w:rsidRDefault="0087387C" w:rsidP="00E4602E">
            <w:pPr>
              <w:widowControl w:val="0"/>
              <w:spacing w:after="0" w:line="240" w:lineRule="auto"/>
              <w:jc w:val="center"/>
              <w:rPr>
                <w:rFonts w:ascii="Times New Roman" w:hAnsi="Times New Roman"/>
                <w:bCs w:val="0"/>
                <w:sz w:val="26"/>
                <w:szCs w:val="26"/>
                <w:lang w:eastAsia="vi-VN"/>
              </w:rPr>
            </w:pPr>
          </w:p>
        </w:tc>
      </w:tr>
      <w:tr w:rsidR="0087387C" w:rsidRPr="002E6A38" w14:paraId="1A5B9C7B" w14:textId="77777777" w:rsidTr="00680F26">
        <w:trPr>
          <w:trHeight w:val="370"/>
        </w:trPr>
        <w:tc>
          <w:tcPr>
            <w:tcW w:w="7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1A934148" w14:textId="77777777" w:rsidR="0087387C" w:rsidRPr="002E6A38" w:rsidRDefault="0087387C" w:rsidP="003F5D05">
            <w:pPr>
              <w:widowControl w:val="0"/>
              <w:spacing w:after="0" w:line="240" w:lineRule="auto"/>
              <w:jc w:val="center"/>
              <w:rPr>
                <w:rFonts w:ascii="Times New Roman" w:hAnsi="Times New Roman"/>
                <w:bCs w:val="0"/>
                <w:sz w:val="26"/>
                <w:szCs w:val="26"/>
              </w:rPr>
            </w:pPr>
          </w:p>
        </w:tc>
        <w:tc>
          <w:tcPr>
            <w:tcW w:w="3097" w:type="dxa"/>
            <w:tcBorders>
              <w:top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tcPr>
          <w:p w14:paraId="1E3C2772" w14:textId="77777777" w:rsidR="0087387C" w:rsidRPr="002E6A38" w:rsidRDefault="0087387C" w:rsidP="00680F26">
            <w:pPr>
              <w:widowControl w:val="0"/>
              <w:spacing w:after="0" w:line="240" w:lineRule="auto"/>
              <w:rPr>
                <w:rFonts w:ascii="Times New Roman" w:hAnsi="Times New Roman"/>
                <w:sz w:val="26"/>
                <w:szCs w:val="26"/>
              </w:rPr>
            </w:pPr>
          </w:p>
        </w:tc>
        <w:tc>
          <w:tcPr>
            <w:tcW w:w="170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04C2146A" w14:textId="77777777" w:rsidR="0087387C" w:rsidRPr="002E6A38" w:rsidRDefault="0087387C" w:rsidP="003F5D05">
            <w:pPr>
              <w:widowControl w:val="0"/>
              <w:spacing w:after="0" w:line="240" w:lineRule="auto"/>
              <w:rPr>
                <w:rFonts w:ascii="Times New Roman" w:hAnsi="Times New Roman"/>
                <w:sz w:val="26"/>
                <w:szCs w:val="26"/>
              </w:rPr>
            </w:pP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2495CB60" w14:textId="77777777" w:rsidR="0087387C" w:rsidRPr="002E6A38" w:rsidRDefault="0087387C" w:rsidP="003F5D05">
            <w:pPr>
              <w:widowControl w:val="0"/>
              <w:spacing w:after="0" w:line="240" w:lineRule="auto"/>
              <w:rPr>
                <w:rFonts w:ascii="Times New Roman" w:hAnsi="Times New Roman"/>
                <w:sz w:val="26"/>
                <w:szCs w:val="26"/>
              </w:rPr>
            </w:pPr>
          </w:p>
        </w:tc>
        <w:tc>
          <w:tcPr>
            <w:tcW w:w="453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21A7E370" w14:textId="5F34FD29" w:rsidR="0087387C" w:rsidRPr="002E6A38" w:rsidRDefault="00C06B47" w:rsidP="003F5D05">
            <w:pPr>
              <w:widowControl w:val="0"/>
              <w:spacing w:before="60" w:after="60" w:line="240" w:lineRule="auto"/>
              <w:ind w:left="-11"/>
              <w:jc w:val="both"/>
              <w:rPr>
                <w:rFonts w:ascii="Times New Roman" w:hAnsi="Times New Roman"/>
                <w:sz w:val="26"/>
                <w:szCs w:val="26"/>
              </w:rPr>
            </w:pPr>
            <w:r w:rsidRPr="002E6A38">
              <w:rPr>
                <w:rFonts w:ascii="Times New Roman" w:hAnsi="Times New Roman"/>
                <w:sz w:val="26"/>
                <w:szCs w:val="26"/>
              </w:rPr>
              <w:t>Xóa địa chỉ mạng quản trị được phép truy cập, quản trị Phần mềm từ xa</w:t>
            </w: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40CD170E" w14:textId="77777777" w:rsidR="0087387C" w:rsidRPr="002E6A38" w:rsidRDefault="0087387C" w:rsidP="003F5D05">
            <w:pPr>
              <w:widowControl w:val="0"/>
              <w:spacing w:after="0" w:line="240" w:lineRule="auto"/>
              <w:jc w:val="center"/>
              <w:rPr>
                <w:rFonts w:ascii="Times New Roman" w:hAnsi="Times New Roman"/>
                <w:bCs w:val="0"/>
                <w:sz w:val="26"/>
                <w:szCs w:val="26"/>
                <w:lang w:eastAsia="vi-VN"/>
              </w:rPr>
            </w:pPr>
          </w:p>
        </w:tc>
        <w:tc>
          <w:tcPr>
            <w:tcW w:w="151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16FA45FC" w14:textId="77777777" w:rsidR="0087387C" w:rsidRPr="002E6A38" w:rsidRDefault="0087387C" w:rsidP="00E4602E">
            <w:pPr>
              <w:widowControl w:val="0"/>
              <w:spacing w:after="0" w:line="240" w:lineRule="auto"/>
              <w:jc w:val="center"/>
              <w:rPr>
                <w:rFonts w:ascii="Times New Roman" w:hAnsi="Times New Roman"/>
                <w:bCs w:val="0"/>
                <w:sz w:val="26"/>
                <w:szCs w:val="26"/>
                <w:lang w:eastAsia="vi-VN"/>
              </w:rPr>
            </w:pPr>
          </w:p>
        </w:tc>
      </w:tr>
      <w:tr w:rsidR="003F5D05" w:rsidRPr="002E6A38" w14:paraId="2836EEA8" w14:textId="77777777" w:rsidTr="00547817">
        <w:trPr>
          <w:trHeight w:val="370"/>
        </w:trPr>
        <w:tc>
          <w:tcPr>
            <w:tcW w:w="726"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7787E152" w14:textId="5E2A271D" w:rsidR="003F5D05" w:rsidRPr="002E6A38" w:rsidRDefault="00EA7F10"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rPr>
              <w:t>102</w:t>
            </w:r>
          </w:p>
        </w:tc>
        <w:tc>
          <w:tcPr>
            <w:tcW w:w="3097" w:type="dxa"/>
            <w:tcBorders>
              <w:top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32DC1108" w14:textId="5D9DA35E"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 xml:space="preserve">Thực thi chính sách về giới hạn địa chỉ mạng quản trị được phép truy cập, quản trị </w:t>
            </w:r>
            <w:r w:rsidRPr="002E6A38">
              <w:rPr>
                <w:rFonts w:ascii="Times New Roman" w:hAnsi="Times New Roman"/>
                <w:sz w:val="26"/>
                <w:szCs w:val="26"/>
              </w:rPr>
              <w:lastRenderedPageBreak/>
              <w:t>Phần mềm từ xa</w:t>
            </w:r>
          </w:p>
        </w:tc>
        <w:tc>
          <w:tcPr>
            <w:tcW w:w="170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3F863EB1" w14:textId="03912CE9"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lastRenderedPageBreak/>
              <w:t>Quản trị hệ thống</w:t>
            </w:r>
          </w:p>
        </w:tc>
        <w:tc>
          <w:tcPr>
            <w:tcW w:w="1559"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1C1FDD87" w14:textId="77777777" w:rsidR="003F5D05" w:rsidRPr="002E6A38" w:rsidRDefault="003F5D05" w:rsidP="003F5D05">
            <w:pPr>
              <w:widowControl w:val="0"/>
              <w:spacing w:after="0" w:line="240" w:lineRule="auto"/>
              <w:rPr>
                <w:rFonts w:ascii="Times New Roman" w:hAnsi="Times New Roman"/>
                <w:sz w:val="26"/>
                <w:szCs w:val="26"/>
              </w:rPr>
            </w:pPr>
          </w:p>
        </w:tc>
        <w:tc>
          <w:tcPr>
            <w:tcW w:w="453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tcPr>
          <w:p w14:paraId="0D8233A0" w14:textId="73749F5D" w:rsidR="003F5D05" w:rsidRPr="002E6A38" w:rsidRDefault="003F5D05" w:rsidP="003F5D05">
            <w:pPr>
              <w:widowControl w:val="0"/>
              <w:spacing w:after="0" w:line="240" w:lineRule="auto"/>
              <w:rPr>
                <w:rFonts w:ascii="Times New Roman" w:hAnsi="Times New Roman"/>
                <w:sz w:val="26"/>
                <w:szCs w:val="26"/>
              </w:rPr>
            </w:pPr>
            <w:r w:rsidRPr="002E6A38">
              <w:rPr>
                <w:rFonts w:ascii="Times New Roman" w:hAnsi="Times New Roman"/>
                <w:sz w:val="26"/>
                <w:szCs w:val="26"/>
              </w:rPr>
              <w:t>Cấu hình giới hạn địa chỉ mạng quản trị được phép truy cập, quản trị Phần mềm từ xa</w:t>
            </w:r>
          </w:p>
        </w:tc>
        <w:tc>
          <w:tcPr>
            <w:tcW w:w="141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570341B6" w14:textId="2E171BC1" w:rsidR="003F5D05" w:rsidRPr="002E6A38" w:rsidRDefault="003F5D05" w:rsidP="003F5D05">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lang w:eastAsia="vi-VN"/>
              </w:rPr>
              <w:t>B</w:t>
            </w:r>
          </w:p>
        </w:tc>
        <w:tc>
          <w:tcPr>
            <w:tcW w:w="1513"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tcPr>
          <w:p w14:paraId="32FCD2FC" w14:textId="56614248" w:rsidR="003F5D05" w:rsidRPr="002E6A38" w:rsidRDefault="003F5D05" w:rsidP="00E4602E">
            <w:pPr>
              <w:widowControl w:val="0"/>
              <w:spacing w:after="0" w:line="240" w:lineRule="auto"/>
              <w:jc w:val="center"/>
              <w:rPr>
                <w:rFonts w:ascii="Times New Roman" w:hAnsi="Times New Roman"/>
                <w:bCs w:val="0"/>
                <w:sz w:val="26"/>
                <w:szCs w:val="26"/>
              </w:rPr>
            </w:pPr>
            <w:r w:rsidRPr="002E6A38">
              <w:rPr>
                <w:rFonts w:ascii="Times New Roman" w:hAnsi="Times New Roman"/>
                <w:bCs w:val="0"/>
                <w:sz w:val="26"/>
                <w:szCs w:val="26"/>
                <w:lang w:eastAsia="vi-VN"/>
              </w:rPr>
              <w:t>Đơn giản</w:t>
            </w:r>
          </w:p>
        </w:tc>
      </w:tr>
    </w:tbl>
    <w:p w14:paraId="20D5EF20" w14:textId="12A1C509" w:rsidR="004B3B72" w:rsidRPr="002E6A38" w:rsidRDefault="00767D2A" w:rsidP="00461030">
      <w:pPr>
        <w:widowControl w:val="0"/>
        <w:spacing w:line="360" w:lineRule="auto"/>
        <w:ind w:left="-142" w:firstLine="142"/>
        <w:jc w:val="both"/>
        <w:rPr>
          <w:rFonts w:ascii="Times New Roman" w:hAnsi="Times New Roman"/>
          <w:b/>
          <w:sz w:val="26"/>
          <w:szCs w:val="26"/>
        </w:rPr>
      </w:pPr>
      <w:r w:rsidRPr="002E6A38">
        <w:rPr>
          <w:rFonts w:ascii="Times New Roman" w:hAnsi="Times New Roman"/>
          <w:b/>
          <w:sz w:val="26"/>
          <w:szCs w:val="26"/>
        </w:rPr>
        <w:t xml:space="preserve"> </w:t>
      </w:r>
      <w:r w:rsidR="004B3B72" w:rsidRPr="002E6A38">
        <w:rPr>
          <w:rFonts w:ascii="Times New Roman" w:hAnsi="Times New Roman"/>
          <w:b/>
          <w:sz w:val="26"/>
          <w:szCs w:val="26"/>
        </w:rPr>
        <w:br w:type="page"/>
      </w:r>
    </w:p>
    <w:p w14:paraId="7128C7BF" w14:textId="77777777" w:rsidR="00D22EAD" w:rsidRPr="002E6A38" w:rsidRDefault="00D22EAD" w:rsidP="00461030">
      <w:pPr>
        <w:pStyle w:val="ListParagraph"/>
        <w:widowControl w:val="0"/>
        <w:numPr>
          <w:ilvl w:val="0"/>
          <w:numId w:val="236"/>
        </w:numPr>
        <w:spacing w:after="160" w:line="360" w:lineRule="auto"/>
        <w:jc w:val="both"/>
        <w:outlineLvl w:val="1"/>
        <w:rPr>
          <w:rFonts w:ascii="Times New Roman" w:hAnsi="Times New Roman"/>
          <w:b/>
          <w:sz w:val="26"/>
          <w:szCs w:val="26"/>
        </w:rPr>
        <w:sectPr w:rsidR="00D22EAD" w:rsidRPr="002E6A38" w:rsidSect="00D22EAD">
          <w:pgSz w:w="16839" w:h="11907" w:orient="landscape" w:code="9"/>
          <w:pgMar w:top="1412" w:right="1140" w:bottom="1140" w:left="1140" w:header="720" w:footer="51" w:gutter="0"/>
          <w:cols w:space="720"/>
          <w:docGrid w:linePitch="360"/>
        </w:sectPr>
      </w:pPr>
      <w:bookmarkStart w:id="158" w:name="_Toc72619642"/>
    </w:p>
    <w:p w14:paraId="4014A090" w14:textId="7BBDAE8F" w:rsidR="0079500C" w:rsidRPr="002E6A38" w:rsidRDefault="0079500C" w:rsidP="00400820">
      <w:pPr>
        <w:pStyle w:val="Heading4"/>
        <w:ind w:firstLine="0"/>
        <w:jc w:val="center"/>
        <w:rPr>
          <w:b/>
          <w:bCs/>
          <w:i w:val="0"/>
          <w:iCs w:val="0"/>
          <w:szCs w:val="26"/>
          <w:lang w:val="en-US"/>
        </w:rPr>
      </w:pPr>
      <w:bookmarkStart w:id="159" w:name="_Toc72619645"/>
      <w:bookmarkEnd w:id="158"/>
      <w:r w:rsidRPr="002E6A38">
        <w:rPr>
          <w:rFonts w:eastAsia="Calibri"/>
          <w:b/>
          <w:bCs/>
          <w:i w:val="0"/>
          <w:iCs w:val="0"/>
        </w:rPr>
        <w:lastRenderedPageBreak/>
        <w:t>Biểu đồ tổng quát các trường hợp sử dụng của phần mềm quản lý</w:t>
      </w:r>
      <w:r w:rsidR="0042122E" w:rsidRPr="002E6A38">
        <w:rPr>
          <w:rFonts w:eastAsia="Calibri"/>
          <w:b/>
          <w:bCs/>
          <w:i w:val="0"/>
          <w:iCs w:val="0"/>
          <w:lang w:val="en-US"/>
        </w:rPr>
        <w:t xml:space="preserve"> hoạt động</w:t>
      </w:r>
      <w:r w:rsidRPr="002E6A38">
        <w:rPr>
          <w:rFonts w:eastAsia="Calibri"/>
          <w:b/>
          <w:bCs/>
          <w:i w:val="0"/>
          <w:iCs w:val="0"/>
        </w:rPr>
        <w:t xml:space="preserve"> </w:t>
      </w:r>
      <w:r w:rsidR="00333536" w:rsidRPr="002E6A38">
        <w:rPr>
          <w:rFonts w:eastAsia="Calibri"/>
          <w:b/>
          <w:bCs/>
          <w:i w:val="0"/>
          <w:iCs w:val="0"/>
          <w:lang w:val="en-US"/>
        </w:rPr>
        <w:t>ngoại kiểm</w:t>
      </w:r>
      <w:r w:rsidRPr="002E6A38">
        <w:rPr>
          <w:rFonts w:eastAsia="Calibri"/>
          <w:b/>
          <w:bCs/>
          <w:i w:val="0"/>
          <w:iCs w:val="0"/>
          <w:lang w:val="en-US"/>
        </w:rPr>
        <w:t xml:space="preserve"> của Trung tâm</w:t>
      </w:r>
      <w:r w:rsidR="00C76A98" w:rsidRPr="002E6A38">
        <w:rPr>
          <w:rFonts w:eastAsia="Calibri"/>
          <w:b/>
          <w:bCs/>
          <w:i w:val="0"/>
          <w:iCs w:val="0"/>
          <w:lang w:val="en-US"/>
        </w:rPr>
        <w:t xml:space="preserve"> Kiểm chuẩn chất lượng xét nghiệm y học</w:t>
      </w:r>
    </w:p>
    <w:p w14:paraId="446DF018" w14:textId="77777777" w:rsidR="0079500C" w:rsidRPr="002E6A38" w:rsidRDefault="0079500C">
      <w:pPr>
        <w:spacing w:after="160" w:line="259" w:lineRule="auto"/>
        <w:rPr>
          <w:rFonts w:ascii="Times New Roman" w:hAnsi="Times New Roman"/>
          <w:noProof/>
        </w:rPr>
      </w:pPr>
    </w:p>
    <w:p w14:paraId="57B58326" w14:textId="36DE8C8D" w:rsidR="0079500C" w:rsidRPr="002E6A38" w:rsidRDefault="0079500C">
      <w:pPr>
        <w:spacing w:after="160" w:line="259" w:lineRule="auto"/>
        <w:rPr>
          <w:rFonts w:ascii="Times New Roman" w:hAnsi="Times New Roman"/>
          <w:noProof/>
        </w:rPr>
      </w:pPr>
      <w:r w:rsidRPr="002E6A38">
        <w:rPr>
          <w:rFonts w:ascii="Times New Roman" w:hAnsi="Times New Roman"/>
          <w:noProof/>
        </w:rPr>
        <mc:AlternateContent>
          <mc:Choice Requires="wps">
            <w:drawing>
              <wp:anchor distT="0" distB="0" distL="114300" distR="114300" simplePos="0" relativeHeight="251660288" behindDoc="0" locked="0" layoutInCell="1" allowOverlap="1" wp14:anchorId="6E06EF38" wp14:editId="18E0E283">
                <wp:simplePos x="0" y="0"/>
                <wp:positionH relativeFrom="column">
                  <wp:posOffset>1715453</wp:posOffset>
                </wp:positionH>
                <wp:positionV relativeFrom="paragraph">
                  <wp:posOffset>1111568</wp:posOffset>
                </wp:positionV>
                <wp:extent cx="190500" cy="342900"/>
                <wp:effectExtent l="0" t="0" r="0" b="0"/>
                <wp:wrapNone/>
                <wp:docPr id="1453540034" name="Rectangle 1453540034"/>
                <wp:cNvGraphicFramePr/>
                <a:graphic xmlns:a="http://schemas.openxmlformats.org/drawingml/2006/main">
                  <a:graphicData uri="http://schemas.microsoft.com/office/word/2010/wordprocessingShape">
                    <wps:wsp>
                      <wps:cNvSpPr/>
                      <wps:spPr>
                        <a:xfrm>
                          <a:off x="0" y="0"/>
                          <a:ext cx="19050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EC19FA" id="Rectangle 1453540034" o:spid="_x0000_s1026" style="position:absolute;margin-left:135.1pt;margin-top:87.55pt;width:15pt;height:2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" fillcolor="white [3212]" stroked="f" strokeweight="1pt"/>
            </w:pict>
          </mc:Fallback>
        </mc:AlternateContent>
      </w:r>
      <w:r w:rsidRPr="002E6A38">
        <w:rPr>
          <w:rFonts w:ascii="Times New Roman" w:hAnsi="Times New Roman"/>
          <w:noProof/>
        </w:rPr>
        <w:t xml:space="preserve"> </w:t>
      </w:r>
    </w:p>
    <w:p w14:paraId="494FF8F5" w14:textId="5F7451F5" w:rsidR="00C76A98" w:rsidRPr="002E6A38" w:rsidRDefault="00A234BC">
      <w:pPr>
        <w:spacing w:after="160" w:line="259" w:lineRule="auto"/>
        <w:rPr>
          <w:rFonts w:ascii="Times New Roman" w:hAnsi="Times New Roman"/>
          <w:b/>
          <w:bCs w:val="0"/>
          <w:i/>
          <w:noProof/>
          <w:sz w:val="26"/>
          <w:szCs w:val="26"/>
          <w:lang w:eastAsia="x-none"/>
        </w:rPr>
      </w:pPr>
      <w:r w:rsidRPr="002E6A38">
        <w:rPr>
          <w:rFonts w:ascii="Times New Roman" w:hAnsi="Times New Roman"/>
          <w:noProof/>
        </w:rPr>
        <w:drawing>
          <wp:inline distT="0" distB="0" distL="0" distR="0" wp14:anchorId="5FA39530" wp14:editId="33B86295">
            <wp:extent cx="5760720" cy="609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720" cy="6096000"/>
                    </a:xfrm>
                    <a:prstGeom prst="rect">
                      <a:avLst/>
                    </a:prstGeom>
                    <a:noFill/>
                    <a:ln>
                      <a:noFill/>
                    </a:ln>
                  </pic:spPr>
                </pic:pic>
              </a:graphicData>
            </a:graphic>
          </wp:inline>
        </w:drawing>
      </w:r>
    </w:p>
    <w:p w14:paraId="0D5F7BE7" w14:textId="351EADF4" w:rsidR="0079500C" w:rsidRPr="002E6A38" w:rsidRDefault="0079500C" w:rsidP="00DD5D19">
      <w:pPr>
        <w:widowControl w:val="0"/>
        <w:spacing w:after="0" w:line="288" w:lineRule="auto"/>
        <w:ind w:firstLine="34"/>
        <w:jc w:val="center"/>
        <w:rPr>
          <w:rFonts w:ascii="Times New Roman" w:hAnsi="Times New Roman"/>
          <w:i/>
          <w:iCs/>
          <w:sz w:val="26"/>
          <w:szCs w:val="26"/>
        </w:rPr>
      </w:pPr>
      <w:r w:rsidRPr="002E6A38">
        <w:rPr>
          <w:rFonts w:ascii="Times New Roman" w:hAnsi="Times New Roman"/>
          <w:i/>
          <w:iCs/>
          <w:sz w:val="26"/>
          <w:szCs w:val="26"/>
        </w:rPr>
        <w:t xml:space="preserve">Hình </w:t>
      </w:r>
      <w:r w:rsidR="00DD5D19" w:rsidRPr="002E6A38">
        <w:rPr>
          <w:rFonts w:ascii="Times New Roman" w:hAnsi="Times New Roman"/>
          <w:i/>
          <w:iCs/>
          <w:sz w:val="26"/>
          <w:szCs w:val="26"/>
        </w:rPr>
        <w:t>9. Biểu đồ tổng quát các trường hợp sử dụng của phần mềm</w:t>
      </w:r>
    </w:p>
    <w:p w14:paraId="3C08A09C" w14:textId="77777777" w:rsidR="00DD5D19" w:rsidRPr="002E6A38" w:rsidRDefault="00DD5D19">
      <w:pPr>
        <w:spacing w:after="160" w:line="259" w:lineRule="auto"/>
        <w:rPr>
          <w:rFonts w:ascii="Times New Roman" w:hAnsi="Times New Roman"/>
          <w:b/>
          <w:bCs w:val="0"/>
          <w:i/>
          <w:noProof/>
          <w:sz w:val="26"/>
          <w:szCs w:val="26"/>
          <w:lang w:eastAsia="x-none"/>
        </w:rPr>
      </w:pPr>
      <w:r w:rsidRPr="002E6A38">
        <w:rPr>
          <w:rFonts w:ascii="Times New Roman" w:hAnsi="Times New Roman"/>
          <w:noProof/>
        </w:rPr>
        <w:br w:type="page"/>
      </w:r>
    </w:p>
    <w:p w14:paraId="67904935" w14:textId="75042B93" w:rsidR="004B3B72" w:rsidRPr="002E6A38" w:rsidRDefault="00775952" w:rsidP="00C0217A">
      <w:pPr>
        <w:pStyle w:val="Heading3"/>
        <w:rPr>
          <w:noProof/>
        </w:rPr>
      </w:pPr>
      <w:bookmarkStart w:id="160" w:name="_Toc113459200"/>
      <w:r w:rsidRPr="002E6A38">
        <w:rPr>
          <w:noProof/>
        </w:rPr>
        <w:lastRenderedPageBreak/>
        <w:t>3.6</w:t>
      </w:r>
      <w:r w:rsidR="002F0E0F" w:rsidRPr="002E6A38">
        <w:rPr>
          <w:noProof/>
        </w:rPr>
        <w:t xml:space="preserve">. </w:t>
      </w:r>
      <w:r w:rsidR="004B3B72" w:rsidRPr="002E6A38">
        <w:rPr>
          <w:noProof/>
        </w:rPr>
        <w:t>Các yêu cầu phi chức năng</w:t>
      </w:r>
      <w:bookmarkEnd w:id="159"/>
      <w:r w:rsidR="004B4A16" w:rsidRPr="002E6A38">
        <w:rPr>
          <w:noProof/>
        </w:rPr>
        <w:t xml:space="preserve"> của phần mềm</w:t>
      </w:r>
      <w:bookmarkEnd w:id="160"/>
    </w:p>
    <w:p w14:paraId="3713B09B" w14:textId="3E84D958" w:rsidR="00D86AE2" w:rsidRPr="002E6A38" w:rsidRDefault="00775952" w:rsidP="00751AD6">
      <w:pPr>
        <w:pStyle w:val="Heading4"/>
      </w:pPr>
      <w:r w:rsidRPr="002E6A38">
        <w:t>3</w:t>
      </w:r>
      <w:r w:rsidR="005005C3" w:rsidRPr="002E6A38">
        <w:t>.</w:t>
      </w:r>
      <w:r w:rsidRPr="002E6A38">
        <w:t>5</w:t>
      </w:r>
      <w:r w:rsidR="005005C3" w:rsidRPr="002E6A38">
        <w:t>.</w:t>
      </w:r>
      <w:r w:rsidRPr="002E6A38">
        <w:t>1.</w:t>
      </w:r>
      <w:r w:rsidR="005005C3" w:rsidRPr="002E6A38">
        <w:t xml:space="preserve"> Yêu cầu đáp ứng đối với CSDL</w:t>
      </w:r>
    </w:p>
    <w:tbl>
      <w:tblPr>
        <w:tblW w:w="4851"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8143"/>
      </w:tblGrid>
      <w:tr w:rsidR="00425582" w:rsidRPr="002E6A38" w14:paraId="3D0F9B50" w14:textId="77777777" w:rsidTr="00905D37">
        <w:trPr>
          <w:trHeight w:val="437"/>
          <w:tblHeader/>
          <w:jc w:val="right"/>
        </w:trPr>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14:paraId="77E01EDB" w14:textId="77777777" w:rsidR="00984B45" w:rsidRPr="002E6A38" w:rsidRDefault="00984B45" w:rsidP="00461030">
            <w:pPr>
              <w:widowControl w:val="0"/>
              <w:spacing w:line="288" w:lineRule="auto"/>
              <w:ind w:left="34" w:right="33" w:hanging="121"/>
              <w:jc w:val="center"/>
              <w:rPr>
                <w:rFonts w:ascii="Times New Roman" w:hAnsi="Times New Roman"/>
                <w:b/>
                <w:sz w:val="26"/>
                <w:szCs w:val="26"/>
              </w:rPr>
            </w:pPr>
            <w:bookmarkStart w:id="161" w:name="_Toc426274525"/>
            <w:r w:rsidRPr="002E6A38">
              <w:rPr>
                <w:rFonts w:ascii="Times New Roman" w:hAnsi="Times New Roman"/>
                <w:b/>
                <w:sz w:val="26"/>
                <w:szCs w:val="26"/>
              </w:rPr>
              <w:t>TT</w:t>
            </w:r>
            <w:bookmarkEnd w:id="161"/>
          </w:p>
        </w:tc>
        <w:tc>
          <w:tcPr>
            <w:tcW w:w="4631" w:type="pct"/>
            <w:tcBorders>
              <w:top w:val="single" w:sz="4" w:space="0" w:color="auto"/>
              <w:left w:val="single" w:sz="4" w:space="0" w:color="auto"/>
              <w:bottom w:val="single" w:sz="4" w:space="0" w:color="auto"/>
              <w:right w:val="single" w:sz="4" w:space="0" w:color="auto"/>
            </w:tcBorders>
            <w:shd w:val="clear" w:color="auto" w:fill="auto"/>
          </w:tcPr>
          <w:p w14:paraId="6C0CAB2C" w14:textId="77777777" w:rsidR="00984B45" w:rsidRPr="002E6A38" w:rsidRDefault="00984B45" w:rsidP="00461030">
            <w:pPr>
              <w:widowControl w:val="0"/>
              <w:spacing w:line="288" w:lineRule="auto"/>
              <w:ind w:firstLine="34"/>
              <w:jc w:val="center"/>
              <w:rPr>
                <w:rFonts w:ascii="Times New Roman" w:hAnsi="Times New Roman"/>
                <w:b/>
                <w:sz w:val="26"/>
                <w:szCs w:val="26"/>
              </w:rPr>
            </w:pPr>
            <w:bookmarkStart w:id="162" w:name="_Toc426274526"/>
            <w:r w:rsidRPr="002E6A38">
              <w:rPr>
                <w:rFonts w:ascii="Times New Roman" w:hAnsi="Times New Roman"/>
                <w:b/>
                <w:sz w:val="26"/>
                <w:szCs w:val="26"/>
              </w:rPr>
              <w:t>Yêu cầu</w:t>
            </w:r>
            <w:bookmarkEnd w:id="162"/>
          </w:p>
        </w:tc>
      </w:tr>
      <w:tr w:rsidR="00425582" w:rsidRPr="002E6A38" w14:paraId="2E8B2E00" w14:textId="77777777" w:rsidTr="00905D37">
        <w:trPr>
          <w:trHeight w:val="437"/>
          <w:tblHeader/>
          <w:jc w:val="right"/>
        </w:trPr>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14:paraId="1AC62E4C" w14:textId="77777777" w:rsidR="00984B45" w:rsidRPr="002E6A38" w:rsidRDefault="00984B45" w:rsidP="00461030">
            <w:pPr>
              <w:widowControl w:val="0"/>
              <w:numPr>
                <w:ilvl w:val="0"/>
                <w:numId w:val="240"/>
              </w:numPr>
              <w:spacing w:after="0" w:line="288" w:lineRule="auto"/>
              <w:ind w:left="34" w:right="33" w:firstLine="0"/>
              <w:jc w:val="center"/>
              <w:rPr>
                <w:rFonts w:ascii="Times New Roman" w:hAnsi="Times New Roman"/>
                <w:noProof/>
                <w:sz w:val="26"/>
                <w:szCs w:val="26"/>
              </w:rPr>
            </w:pPr>
          </w:p>
        </w:tc>
        <w:tc>
          <w:tcPr>
            <w:tcW w:w="4631" w:type="pct"/>
            <w:tcBorders>
              <w:top w:val="single" w:sz="4" w:space="0" w:color="auto"/>
              <w:left w:val="single" w:sz="4" w:space="0" w:color="auto"/>
              <w:bottom w:val="single" w:sz="4" w:space="0" w:color="auto"/>
              <w:right w:val="single" w:sz="4" w:space="0" w:color="auto"/>
            </w:tcBorders>
            <w:shd w:val="clear" w:color="auto" w:fill="auto"/>
          </w:tcPr>
          <w:p w14:paraId="3FEAD21B" w14:textId="77777777" w:rsidR="00984B45" w:rsidRPr="002E6A38" w:rsidRDefault="00984B45" w:rsidP="00461030">
            <w:pPr>
              <w:widowControl w:val="0"/>
              <w:spacing w:after="0" w:line="288" w:lineRule="auto"/>
              <w:ind w:firstLine="34"/>
              <w:jc w:val="both"/>
              <w:rPr>
                <w:rFonts w:ascii="Times New Roman" w:hAnsi="Times New Roman"/>
                <w:sz w:val="26"/>
                <w:szCs w:val="26"/>
              </w:rPr>
            </w:pPr>
            <w:bookmarkStart w:id="163" w:name="_Toc426274529"/>
            <w:r w:rsidRPr="002E6A38">
              <w:rPr>
                <w:rFonts w:ascii="Times New Roman" w:hAnsi="Times New Roman"/>
                <w:sz w:val="26"/>
                <w:szCs w:val="26"/>
              </w:rPr>
              <w:t>Hệ thống chỉ cho phép người dùng đã qua xác thực được truy cập. Hệ thống sẽ cho phép tối thiểu ba loại người dùng được xác thực như người dùng nghiệp vụ, người dùng hệ thống nội bộ, và quản trị hệ thống.</w:t>
            </w:r>
            <w:bookmarkEnd w:id="163"/>
          </w:p>
        </w:tc>
      </w:tr>
      <w:tr w:rsidR="00425582" w:rsidRPr="002E6A38" w14:paraId="4161F562" w14:textId="77777777" w:rsidTr="00905D37">
        <w:trPr>
          <w:trHeight w:val="437"/>
          <w:tblHeader/>
          <w:jc w:val="right"/>
        </w:trPr>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14:paraId="2C7087D3" w14:textId="77777777" w:rsidR="00984B45" w:rsidRPr="002E6A38" w:rsidRDefault="00984B45" w:rsidP="00461030">
            <w:pPr>
              <w:widowControl w:val="0"/>
              <w:numPr>
                <w:ilvl w:val="0"/>
                <w:numId w:val="240"/>
              </w:numPr>
              <w:spacing w:after="0" w:line="288" w:lineRule="auto"/>
              <w:ind w:left="34" w:right="33" w:firstLine="0"/>
              <w:jc w:val="center"/>
              <w:rPr>
                <w:rFonts w:ascii="Times New Roman" w:hAnsi="Times New Roman"/>
                <w:noProof/>
                <w:sz w:val="26"/>
                <w:szCs w:val="26"/>
              </w:rPr>
            </w:pPr>
          </w:p>
        </w:tc>
        <w:tc>
          <w:tcPr>
            <w:tcW w:w="4631" w:type="pct"/>
            <w:tcBorders>
              <w:top w:val="single" w:sz="4" w:space="0" w:color="auto"/>
              <w:left w:val="single" w:sz="4" w:space="0" w:color="auto"/>
              <w:bottom w:val="single" w:sz="4" w:space="0" w:color="auto"/>
              <w:right w:val="single" w:sz="4" w:space="0" w:color="auto"/>
            </w:tcBorders>
            <w:shd w:val="clear" w:color="auto" w:fill="auto"/>
          </w:tcPr>
          <w:p w14:paraId="74176A9D" w14:textId="77777777" w:rsidR="00984B45" w:rsidRPr="002E6A38" w:rsidRDefault="00984B45" w:rsidP="00461030">
            <w:pPr>
              <w:widowControl w:val="0"/>
              <w:spacing w:after="0" w:line="288" w:lineRule="auto"/>
              <w:ind w:firstLine="34"/>
              <w:jc w:val="both"/>
              <w:rPr>
                <w:rFonts w:ascii="Times New Roman" w:hAnsi="Times New Roman"/>
                <w:sz w:val="26"/>
                <w:szCs w:val="26"/>
              </w:rPr>
            </w:pPr>
            <w:bookmarkStart w:id="164" w:name="_Toc426274530"/>
            <w:r w:rsidRPr="002E6A38">
              <w:rPr>
                <w:rFonts w:ascii="Times New Roman" w:hAnsi="Times New Roman"/>
                <w:sz w:val="26"/>
                <w:szCs w:val="26"/>
              </w:rPr>
              <w:t>Hệ thống sẽ thực thi các khái niệm về phiên của người sử dụng, đặc biệt là với đối tượng người dùng nghiệp vụ, trong đó các thông tin về hoạt động của người sử dụng từ lúc đăng nhập đến khi đăng xuất (tức là các phiên làm việc) được lưu lại trong cơ sở dữ liệu.</w:t>
            </w:r>
            <w:bookmarkEnd w:id="164"/>
          </w:p>
        </w:tc>
      </w:tr>
      <w:tr w:rsidR="00425582" w:rsidRPr="002E6A38" w14:paraId="2023DFD8" w14:textId="77777777" w:rsidTr="00905D37">
        <w:trPr>
          <w:trHeight w:val="437"/>
          <w:tblHeader/>
          <w:jc w:val="right"/>
        </w:trPr>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14:paraId="660F7D40" w14:textId="77777777" w:rsidR="00984B45" w:rsidRPr="002E6A38" w:rsidRDefault="00984B45" w:rsidP="00461030">
            <w:pPr>
              <w:widowControl w:val="0"/>
              <w:numPr>
                <w:ilvl w:val="0"/>
                <w:numId w:val="240"/>
              </w:numPr>
              <w:spacing w:after="0" w:line="288" w:lineRule="auto"/>
              <w:ind w:left="34" w:right="33" w:firstLine="0"/>
              <w:jc w:val="center"/>
              <w:rPr>
                <w:rFonts w:ascii="Times New Roman" w:hAnsi="Times New Roman"/>
                <w:noProof/>
                <w:sz w:val="26"/>
                <w:szCs w:val="26"/>
              </w:rPr>
            </w:pPr>
          </w:p>
        </w:tc>
        <w:tc>
          <w:tcPr>
            <w:tcW w:w="4631" w:type="pct"/>
            <w:tcBorders>
              <w:top w:val="single" w:sz="4" w:space="0" w:color="auto"/>
              <w:left w:val="single" w:sz="4" w:space="0" w:color="auto"/>
              <w:bottom w:val="single" w:sz="4" w:space="0" w:color="auto"/>
              <w:right w:val="single" w:sz="4" w:space="0" w:color="auto"/>
            </w:tcBorders>
            <w:shd w:val="clear" w:color="auto" w:fill="auto"/>
          </w:tcPr>
          <w:p w14:paraId="7B44F97B" w14:textId="77777777" w:rsidR="00984B45" w:rsidRPr="002E6A38" w:rsidRDefault="00984B45" w:rsidP="00461030">
            <w:pPr>
              <w:widowControl w:val="0"/>
              <w:spacing w:after="0" w:line="288" w:lineRule="auto"/>
              <w:ind w:firstLine="34"/>
              <w:jc w:val="both"/>
              <w:rPr>
                <w:rFonts w:ascii="Times New Roman" w:hAnsi="Times New Roman"/>
                <w:sz w:val="26"/>
                <w:szCs w:val="26"/>
              </w:rPr>
            </w:pPr>
            <w:bookmarkStart w:id="165" w:name="_Toc426274531"/>
            <w:r w:rsidRPr="002E6A38">
              <w:rPr>
                <w:rFonts w:ascii="Times New Roman" w:hAnsi="Times New Roman"/>
                <w:sz w:val="26"/>
                <w:szCs w:val="26"/>
              </w:rPr>
              <w:t>Hệ quản trị CSDL cho phép giám sát hoạt động lâu dài, sử dụng giao diện công cụ GUI để dễ dàng thao tác.</w:t>
            </w:r>
            <w:bookmarkEnd w:id="165"/>
          </w:p>
        </w:tc>
      </w:tr>
      <w:tr w:rsidR="00425582" w:rsidRPr="002E6A38" w14:paraId="353085FA" w14:textId="77777777" w:rsidTr="00905D37">
        <w:trPr>
          <w:trHeight w:val="338"/>
          <w:tblHeader/>
          <w:jc w:val="right"/>
        </w:trPr>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14:paraId="1B4F1433" w14:textId="77777777" w:rsidR="00984B45" w:rsidRPr="002E6A38" w:rsidRDefault="00984B45" w:rsidP="00461030">
            <w:pPr>
              <w:widowControl w:val="0"/>
              <w:numPr>
                <w:ilvl w:val="0"/>
                <w:numId w:val="240"/>
              </w:numPr>
              <w:spacing w:after="0" w:line="288" w:lineRule="auto"/>
              <w:ind w:left="34" w:right="33" w:firstLine="0"/>
              <w:jc w:val="center"/>
              <w:rPr>
                <w:rFonts w:ascii="Times New Roman" w:hAnsi="Times New Roman"/>
                <w:noProof/>
                <w:sz w:val="26"/>
                <w:szCs w:val="26"/>
              </w:rPr>
            </w:pPr>
          </w:p>
        </w:tc>
        <w:tc>
          <w:tcPr>
            <w:tcW w:w="4631" w:type="pct"/>
            <w:tcBorders>
              <w:top w:val="single" w:sz="4" w:space="0" w:color="auto"/>
              <w:left w:val="single" w:sz="4" w:space="0" w:color="auto"/>
              <w:bottom w:val="single" w:sz="4" w:space="0" w:color="auto"/>
              <w:right w:val="single" w:sz="4" w:space="0" w:color="auto"/>
            </w:tcBorders>
            <w:shd w:val="clear" w:color="auto" w:fill="auto"/>
          </w:tcPr>
          <w:p w14:paraId="43C69AE1" w14:textId="77777777" w:rsidR="00984B45" w:rsidRPr="002E6A38" w:rsidRDefault="00984B45" w:rsidP="00461030">
            <w:pPr>
              <w:widowControl w:val="0"/>
              <w:spacing w:after="0" w:line="288" w:lineRule="auto"/>
              <w:ind w:firstLine="34"/>
              <w:jc w:val="both"/>
              <w:rPr>
                <w:rFonts w:ascii="Times New Roman" w:hAnsi="Times New Roman"/>
                <w:sz w:val="26"/>
                <w:szCs w:val="26"/>
              </w:rPr>
            </w:pPr>
            <w:bookmarkStart w:id="166" w:name="_Toc426274532"/>
            <w:r w:rsidRPr="002E6A38">
              <w:rPr>
                <w:rFonts w:ascii="Times New Roman" w:hAnsi="Times New Roman"/>
                <w:sz w:val="26"/>
                <w:szCs w:val="26"/>
              </w:rPr>
              <w:t>Hệ quản trị CSDL hỗ trợ khả năng advanced-queuing có sẵn.</w:t>
            </w:r>
            <w:bookmarkEnd w:id="166"/>
          </w:p>
        </w:tc>
      </w:tr>
      <w:tr w:rsidR="00425582" w:rsidRPr="002E6A38" w14:paraId="137173FB" w14:textId="77777777" w:rsidTr="00905D37">
        <w:trPr>
          <w:trHeight w:val="437"/>
          <w:tblHeader/>
          <w:jc w:val="right"/>
        </w:trPr>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14:paraId="2190924D" w14:textId="77777777" w:rsidR="00984B45" w:rsidRPr="002E6A38" w:rsidRDefault="00984B45" w:rsidP="00461030">
            <w:pPr>
              <w:widowControl w:val="0"/>
              <w:numPr>
                <w:ilvl w:val="0"/>
                <w:numId w:val="240"/>
              </w:numPr>
              <w:spacing w:after="0" w:line="288" w:lineRule="auto"/>
              <w:ind w:left="34" w:right="33" w:firstLine="0"/>
              <w:jc w:val="center"/>
              <w:rPr>
                <w:rFonts w:ascii="Times New Roman" w:hAnsi="Times New Roman"/>
                <w:noProof/>
                <w:sz w:val="26"/>
                <w:szCs w:val="26"/>
              </w:rPr>
            </w:pPr>
          </w:p>
        </w:tc>
        <w:tc>
          <w:tcPr>
            <w:tcW w:w="4631" w:type="pct"/>
            <w:tcBorders>
              <w:top w:val="single" w:sz="4" w:space="0" w:color="auto"/>
              <w:left w:val="single" w:sz="4" w:space="0" w:color="auto"/>
              <w:bottom w:val="single" w:sz="4" w:space="0" w:color="auto"/>
              <w:right w:val="single" w:sz="4" w:space="0" w:color="auto"/>
            </w:tcBorders>
            <w:shd w:val="clear" w:color="auto" w:fill="auto"/>
          </w:tcPr>
          <w:p w14:paraId="42495C94" w14:textId="77777777" w:rsidR="00984B45" w:rsidRPr="002E6A38" w:rsidRDefault="00984B45" w:rsidP="00461030">
            <w:pPr>
              <w:widowControl w:val="0"/>
              <w:spacing w:after="0" w:line="288" w:lineRule="auto"/>
              <w:ind w:firstLine="34"/>
              <w:jc w:val="both"/>
              <w:rPr>
                <w:rFonts w:ascii="Times New Roman" w:hAnsi="Times New Roman"/>
                <w:sz w:val="26"/>
                <w:szCs w:val="26"/>
              </w:rPr>
            </w:pPr>
            <w:bookmarkStart w:id="167" w:name="_Toc426274539"/>
            <w:r w:rsidRPr="002E6A38">
              <w:rPr>
                <w:rFonts w:ascii="Times New Roman" w:hAnsi="Times New Roman"/>
                <w:sz w:val="26"/>
                <w:szCs w:val="26"/>
              </w:rPr>
              <w:t>Hệ quản trị CSDL hỗ trợ cho mức độ truy vấn song song tự động.</w:t>
            </w:r>
            <w:bookmarkEnd w:id="167"/>
          </w:p>
        </w:tc>
      </w:tr>
      <w:tr w:rsidR="00425582" w:rsidRPr="002E6A38" w14:paraId="76F426A4" w14:textId="77777777" w:rsidTr="00905D37">
        <w:trPr>
          <w:trHeight w:val="437"/>
          <w:tblHeader/>
          <w:jc w:val="right"/>
        </w:trPr>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14:paraId="027B3256" w14:textId="77777777" w:rsidR="00984B45" w:rsidRPr="002E6A38" w:rsidRDefault="00984B45" w:rsidP="00461030">
            <w:pPr>
              <w:widowControl w:val="0"/>
              <w:numPr>
                <w:ilvl w:val="0"/>
                <w:numId w:val="240"/>
              </w:numPr>
              <w:spacing w:after="0" w:line="288" w:lineRule="auto"/>
              <w:ind w:left="34" w:right="33" w:firstLine="0"/>
              <w:jc w:val="center"/>
              <w:rPr>
                <w:rFonts w:ascii="Times New Roman" w:hAnsi="Times New Roman"/>
                <w:noProof/>
                <w:sz w:val="26"/>
                <w:szCs w:val="26"/>
              </w:rPr>
            </w:pPr>
          </w:p>
        </w:tc>
        <w:tc>
          <w:tcPr>
            <w:tcW w:w="4631" w:type="pct"/>
            <w:tcBorders>
              <w:top w:val="single" w:sz="4" w:space="0" w:color="auto"/>
              <w:left w:val="single" w:sz="4" w:space="0" w:color="auto"/>
              <w:bottom w:val="single" w:sz="4" w:space="0" w:color="auto"/>
              <w:right w:val="single" w:sz="4" w:space="0" w:color="auto"/>
            </w:tcBorders>
            <w:shd w:val="clear" w:color="auto" w:fill="auto"/>
          </w:tcPr>
          <w:p w14:paraId="4B46D207" w14:textId="77777777" w:rsidR="00984B45" w:rsidRPr="002E6A38" w:rsidRDefault="00984B45" w:rsidP="00461030">
            <w:pPr>
              <w:widowControl w:val="0"/>
              <w:spacing w:after="0" w:line="288" w:lineRule="auto"/>
              <w:ind w:firstLine="34"/>
              <w:jc w:val="both"/>
              <w:rPr>
                <w:rFonts w:ascii="Times New Roman" w:hAnsi="Times New Roman"/>
                <w:sz w:val="26"/>
                <w:szCs w:val="26"/>
              </w:rPr>
            </w:pPr>
            <w:bookmarkStart w:id="168" w:name="_Toc426274543"/>
            <w:r w:rsidRPr="002E6A38">
              <w:rPr>
                <w:rFonts w:ascii="Times New Roman" w:hAnsi="Times New Roman"/>
                <w:sz w:val="26"/>
                <w:szCs w:val="26"/>
              </w:rPr>
              <w:t>Hệ quản trị CSDL hỗ trợ việc sao chép và chia sẻ tải với một hệ thống khôi phục dự phòng.</w:t>
            </w:r>
            <w:bookmarkEnd w:id="168"/>
          </w:p>
        </w:tc>
      </w:tr>
      <w:tr w:rsidR="00425582" w:rsidRPr="002E6A38" w14:paraId="7937DF75" w14:textId="77777777" w:rsidTr="00905D37">
        <w:trPr>
          <w:trHeight w:val="437"/>
          <w:tblHeader/>
          <w:jc w:val="right"/>
        </w:trPr>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14:paraId="0F7B5918" w14:textId="77777777" w:rsidR="00984B45" w:rsidRPr="002E6A38" w:rsidRDefault="00984B45" w:rsidP="00461030">
            <w:pPr>
              <w:widowControl w:val="0"/>
              <w:numPr>
                <w:ilvl w:val="0"/>
                <w:numId w:val="240"/>
              </w:numPr>
              <w:spacing w:after="0" w:line="288" w:lineRule="auto"/>
              <w:ind w:left="34" w:right="33" w:firstLine="0"/>
              <w:jc w:val="center"/>
              <w:rPr>
                <w:rFonts w:ascii="Times New Roman" w:hAnsi="Times New Roman"/>
                <w:noProof/>
                <w:sz w:val="26"/>
                <w:szCs w:val="26"/>
              </w:rPr>
            </w:pPr>
          </w:p>
        </w:tc>
        <w:tc>
          <w:tcPr>
            <w:tcW w:w="4631" w:type="pct"/>
            <w:tcBorders>
              <w:top w:val="single" w:sz="4" w:space="0" w:color="auto"/>
              <w:left w:val="single" w:sz="4" w:space="0" w:color="auto"/>
              <w:bottom w:val="single" w:sz="4" w:space="0" w:color="auto"/>
              <w:right w:val="single" w:sz="4" w:space="0" w:color="auto"/>
            </w:tcBorders>
            <w:shd w:val="clear" w:color="auto" w:fill="auto"/>
          </w:tcPr>
          <w:p w14:paraId="0A159669" w14:textId="77777777" w:rsidR="00984B45" w:rsidRPr="002E6A38" w:rsidRDefault="00984B45" w:rsidP="00461030">
            <w:pPr>
              <w:widowControl w:val="0"/>
              <w:spacing w:after="0" w:line="288" w:lineRule="auto"/>
              <w:ind w:firstLine="34"/>
              <w:jc w:val="both"/>
              <w:rPr>
                <w:rFonts w:ascii="Times New Roman" w:hAnsi="Times New Roman"/>
                <w:sz w:val="26"/>
                <w:szCs w:val="26"/>
              </w:rPr>
            </w:pPr>
            <w:bookmarkStart w:id="169" w:name="_Toc426274545"/>
            <w:r w:rsidRPr="002E6A38">
              <w:rPr>
                <w:rFonts w:ascii="Times New Roman" w:hAnsi="Times New Roman"/>
                <w:sz w:val="26"/>
                <w:szCs w:val="26"/>
              </w:rPr>
              <w:t>Hệ quản trị CSDL sẽ cung cấp các công cụ tự động mở rộng để lưu trữ dữ liệu định kỳ.</w:t>
            </w:r>
            <w:bookmarkEnd w:id="169"/>
          </w:p>
        </w:tc>
      </w:tr>
      <w:tr w:rsidR="00425582" w:rsidRPr="002E6A38" w14:paraId="44A1C154" w14:textId="77777777" w:rsidTr="00905D37">
        <w:trPr>
          <w:trHeight w:val="437"/>
          <w:tblHeader/>
          <w:jc w:val="right"/>
        </w:trPr>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14:paraId="6F8476E0" w14:textId="77777777" w:rsidR="00984B45" w:rsidRPr="002E6A38" w:rsidRDefault="00984B45" w:rsidP="00461030">
            <w:pPr>
              <w:widowControl w:val="0"/>
              <w:numPr>
                <w:ilvl w:val="0"/>
                <w:numId w:val="240"/>
              </w:numPr>
              <w:spacing w:after="0" w:line="288" w:lineRule="auto"/>
              <w:ind w:left="34" w:right="33" w:firstLine="0"/>
              <w:jc w:val="center"/>
              <w:rPr>
                <w:rFonts w:ascii="Times New Roman" w:hAnsi="Times New Roman"/>
                <w:noProof/>
                <w:sz w:val="26"/>
                <w:szCs w:val="26"/>
              </w:rPr>
            </w:pPr>
          </w:p>
        </w:tc>
        <w:tc>
          <w:tcPr>
            <w:tcW w:w="4631" w:type="pct"/>
            <w:tcBorders>
              <w:top w:val="single" w:sz="4" w:space="0" w:color="auto"/>
              <w:left w:val="single" w:sz="4" w:space="0" w:color="auto"/>
              <w:bottom w:val="single" w:sz="4" w:space="0" w:color="auto"/>
              <w:right w:val="single" w:sz="4" w:space="0" w:color="auto"/>
            </w:tcBorders>
            <w:shd w:val="clear" w:color="auto" w:fill="auto"/>
          </w:tcPr>
          <w:p w14:paraId="47D15474" w14:textId="77777777" w:rsidR="00984B45" w:rsidRPr="002E6A38" w:rsidRDefault="00984B45" w:rsidP="00461030">
            <w:pPr>
              <w:widowControl w:val="0"/>
              <w:spacing w:after="0" w:line="288" w:lineRule="auto"/>
              <w:ind w:firstLine="34"/>
              <w:jc w:val="both"/>
              <w:rPr>
                <w:rFonts w:ascii="Times New Roman" w:hAnsi="Times New Roman"/>
                <w:sz w:val="26"/>
                <w:szCs w:val="26"/>
              </w:rPr>
            </w:pPr>
            <w:bookmarkStart w:id="170" w:name="_Toc426274546"/>
            <w:r w:rsidRPr="002E6A38">
              <w:rPr>
                <w:rFonts w:ascii="Times New Roman" w:hAnsi="Times New Roman"/>
                <w:sz w:val="26"/>
                <w:szCs w:val="26"/>
              </w:rPr>
              <w:t>Hệ quản trị CSDL sẽ cung cấp các công cụ tự động để định kỳ “làm sạch” dữ liệu nhằm đảm bảo sự nhất quán và toàn vẹn dữ liệu. Các công cụ phải lưu trữ các dữ liệu quá khứ để rollback nếu cần.</w:t>
            </w:r>
            <w:bookmarkEnd w:id="170"/>
          </w:p>
        </w:tc>
      </w:tr>
      <w:tr w:rsidR="00425582" w:rsidRPr="002E6A38" w14:paraId="4690B727" w14:textId="77777777" w:rsidTr="00905D37">
        <w:trPr>
          <w:trHeight w:val="437"/>
          <w:tblHeader/>
          <w:jc w:val="right"/>
        </w:trPr>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14:paraId="0C828F88" w14:textId="77777777" w:rsidR="00984B45" w:rsidRPr="002E6A38" w:rsidRDefault="00984B45" w:rsidP="00461030">
            <w:pPr>
              <w:widowControl w:val="0"/>
              <w:numPr>
                <w:ilvl w:val="0"/>
                <w:numId w:val="240"/>
              </w:numPr>
              <w:spacing w:after="0" w:line="288" w:lineRule="auto"/>
              <w:ind w:left="34" w:right="33" w:firstLine="0"/>
              <w:jc w:val="center"/>
              <w:rPr>
                <w:rFonts w:ascii="Times New Roman" w:hAnsi="Times New Roman"/>
                <w:noProof/>
                <w:sz w:val="26"/>
                <w:szCs w:val="26"/>
              </w:rPr>
            </w:pPr>
          </w:p>
        </w:tc>
        <w:tc>
          <w:tcPr>
            <w:tcW w:w="4631" w:type="pct"/>
            <w:tcBorders>
              <w:top w:val="single" w:sz="4" w:space="0" w:color="auto"/>
              <w:left w:val="single" w:sz="4" w:space="0" w:color="auto"/>
              <w:bottom w:val="single" w:sz="4" w:space="0" w:color="auto"/>
              <w:right w:val="single" w:sz="4" w:space="0" w:color="auto"/>
            </w:tcBorders>
            <w:shd w:val="clear" w:color="auto" w:fill="auto"/>
          </w:tcPr>
          <w:p w14:paraId="07C909FC" w14:textId="77777777" w:rsidR="00984B45" w:rsidRPr="002E6A38" w:rsidRDefault="00984B45" w:rsidP="00461030">
            <w:pPr>
              <w:widowControl w:val="0"/>
              <w:spacing w:after="0" w:line="288" w:lineRule="auto"/>
              <w:ind w:firstLine="34"/>
              <w:jc w:val="both"/>
              <w:rPr>
                <w:rFonts w:ascii="Times New Roman" w:hAnsi="Times New Roman"/>
                <w:sz w:val="26"/>
                <w:szCs w:val="26"/>
              </w:rPr>
            </w:pPr>
            <w:r w:rsidRPr="002E6A38">
              <w:rPr>
                <w:rFonts w:ascii="Times New Roman" w:hAnsi="Times New Roman"/>
                <w:sz w:val="26"/>
                <w:szCs w:val="26"/>
              </w:rPr>
              <w:t>Cơ sở dữ liệu phải có khả năng lưu trữ với dung lượng lớn, trong thời gian lâu dài</w:t>
            </w:r>
          </w:p>
        </w:tc>
      </w:tr>
      <w:tr w:rsidR="00425582" w:rsidRPr="002E6A38" w14:paraId="34773A8A" w14:textId="77777777" w:rsidTr="00905D37">
        <w:trPr>
          <w:trHeight w:val="437"/>
          <w:tblHeader/>
          <w:jc w:val="right"/>
        </w:trPr>
        <w:tc>
          <w:tcPr>
            <w:tcW w:w="369" w:type="pct"/>
            <w:tcBorders>
              <w:top w:val="single" w:sz="4" w:space="0" w:color="auto"/>
              <w:left w:val="single" w:sz="4" w:space="0" w:color="auto"/>
              <w:bottom w:val="single" w:sz="4" w:space="0" w:color="auto"/>
              <w:right w:val="single" w:sz="4" w:space="0" w:color="auto"/>
            </w:tcBorders>
            <w:shd w:val="clear" w:color="auto" w:fill="auto"/>
            <w:vAlign w:val="center"/>
          </w:tcPr>
          <w:p w14:paraId="38CF2C42" w14:textId="77777777" w:rsidR="00984B45" w:rsidRPr="002E6A38" w:rsidRDefault="00984B45" w:rsidP="00461030">
            <w:pPr>
              <w:widowControl w:val="0"/>
              <w:numPr>
                <w:ilvl w:val="0"/>
                <w:numId w:val="240"/>
              </w:numPr>
              <w:spacing w:after="0" w:line="288" w:lineRule="auto"/>
              <w:ind w:left="34" w:right="33" w:firstLine="0"/>
              <w:jc w:val="center"/>
              <w:rPr>
                <w:rFonts w:ascii="Times New Roman" w:hAnsi="Times New Roman"/>
                <w:noProof/>
                <w:sz w:val="26"/>
                <w:szCs w:val="26"/>
              </w:rPr>
            </w:pPr>
          </w:p>
        </w:tc>
        <w:tc>
          <w:tcPr>
            <w:tcW w:w="4631" w:type="pct"/>
            <w:tcBorders>
              <w:top w:val="single" w:sz="4" w:space="0" w:color="auto"/>
              <w:left w:val="single" w:sz="4" w:space="0" w:color="auto"/>
              <w:bottom w:val="single" w:sz="4" w:space="0" w:color="auto"/>
              <w:right w:val="single" w:sz="4" w:space="0" w:color="auto"/>
            </w:tcBorders>
            <w:shd w:val="clear" w:color="auto" w:fill="auto"/>
          </w:tcPr>
          <w:p w14:paraId="7EE1B8B0" w14:textId="77777777" w:rsidR="00984B45" w:rsidRPr="002E6A38" w:rsidRDefault="00984B45" w:rsidP="00461030">
            <w:pPr>
              <w:widowControl w:val="0"/>
              <w:spacing w:after="0" w:line="288" w:lineRule="auto"/>
              <w:ind w:firstLine="34"/>
              <w:jc w:val="both"/>
              <w:rPr>
                <w:rFonts w:ascii="Times New Roman" w:hAnsi="Times New Roman"/>
                <w:sz w:val="26"/>
                <w:szCs w:val="26"/>
              </w:rPr>
            </w:pPr>
            <w:r w:rsidRPr="002E6A38">
              <w:rPr>
                <w:rFonts w:ascii="Times New Roman" w:hAnsi="Times New Roman"/>
                <w:sz w:val="26"/>
                <w:szCs w:val="26"/>
              </w:rPr>
              <w:t>Có khả năng lưu trữ được nhiều định dạng dữ liệu khác nhau như dữ liệu có cấu trúc, bán cấu trúc, phi cấu trúc dưới dạng tệp gắn kèm (dữ liệu tệp văn bản, dữ liệu phim, ảnh, âm thanh).</w:t>
            </w:r>
          </w:p>
        </w:tc>
      </w:tr>
    </w:tbl>
    <w:p w14:paraId="5FFF5E2D" w14:textId="15AD8093" w:rsidR="005005C3" w:rsidRPr="002E6A38" w:rsidRDefault="001260FD" w:rsidP="00751AD6">
      <w:pPr>
        <w:pStyle w:val="Heading4"/>
      </w:pPr>
      <w:r w:rsidRPr="002E6A38">
        <w:t>3.6</w:t>
      </w:r>
      <w:r w:rsidR="00905D37" w:rsidRPr="002E6A38">
        <w:t xml:space="preserve">.2. </w:t>
      </w:r>
      <w:r w:rsidR="005005C3" w:rsidRPr="002E6A38">
        <w:t>Các ràng buộc đối với hệ thống</w:t>
      </w:r>
    </w:p>
    <w:tbl>
      <w:tblPr>
        <w:tblW w:w="4847"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4"/>
        <w:gridCol w:w="8131"/>
      </w:tblGrid>
      <w:tr w:rsidR="00425582" w:rsidRPr="002E6A38" w14:paraId="5672DD32" w14:textId="77777777" w:rsidTr="006745BC">
        <w:trPr>
          <w:trHeight w:val="346"/>
          <w:tblHeader/>
          <w:jc w:val="right"/>
        </w:trPr>
        <w:tc>
          <w:tcPr>
            <w:tcW w:w="372" w:type="pct"/>
            <w:shd w:val="clear" w:color="auto" w:fill="auto"/>
            <w:vAlign w:val="center"/>
            <w:hideMark/>
          </w:tcPr>
          <w:p w14:paraId="44F96EE4" w14:textId="77777777" w:rsidR="00984B45" w:rsidRPr="002E6A38" w:rsidRDefault="00984B45" w:rsidP="00461030">
            <w:pPr>
              <w:widowControl w:val="0"/>
              <w:spacing w:after="120" w:line="240" w:lineRule="auto"/>
              <w:rPr>
                <w:rFonts w:ascii="Times New Roman" w:hAnsi="Times New Roman"/>
                <w:b/>
                <w:sz w:val="26"/>
                <w:szCs w:val="26"/>
              </w:rPr>
            </w:pPr>
            <w:r w:rsidRPr="002E6A38">
              <w:rPr>
                <w:rFonts w:ascii="Times New Roman" w:hAnsi="Times New Roman"/>
                <w:b/>
                <w:sz w:val="26"/>
                <w:szCs w:val="26"/>
              </w:rPr>
              <w:t>TT</w:t>
            </w:r>
          </w:p>
        </w:tc>
        <w:tc>
          <w:tcPr>
            <w:tcW w:w="4628" w:type="pct"/>
            <w:shd w:val="clear" w:color="auto" w:fill="auto"/>
            <w:vAlign w:val="center"/>
            <w:hideMark/>
          </w:tcPr>
          <w:p w14:paraId="301FFE7D" w14:textId="77777777" w:rsidR="00984B45" w:rsidRPr="002E6A38" w:rsidRDefault="00984B45" w:rsidP="00461030">
            <w:pPr>
              <w:widowControl w:val="0"/>
              <w:spacing w:after="120" w:line="240" w:lineRule="auto"/>
              <w:jc w:val="center"/>
              <w:rPr>
                <w:rFonts w:ascii="Times New Roman" w:hAnsi="Times New Roman"/>
                <w:b/>
                <w:bCs w:val="0"/>
                <w:sz w:val="26"/>
                <w:szCs w:val="26"/>
              </w:rPr>
            </w:pPr>
            <w:r w:rsidRPr="002E6A38">
              <w:rPr>
                <w:rFonts w:ascii="Times New Roman" w:hAnsi="Times New Roman"/>
                <w:b/>
                <w:sz w:val="26"/>
                <w:szCs w:val="26"/>
              </w:rPr>
              <w:t>Yêu cầu</w:t>
            </w:r>
          </w:p>
        </w:tc>
      </w:tr>
      <w:tr w:rsidR="00425582" w:rsidRPr="002E6A38" w14:paraId="4D35A91F" w14:textId="77777777" w:rsidTr="006745BC">
        <w:trPr>
          <w:trHeight w:val="334"/>
          <w:jc w:val="right"/>
        </w:trPr>
        <w:tc>
          <w:tcPr>
            <w:tcW w:w="372" w:type="pct"/>
            <w:vMerge w:val="restart"/>
            <w:shd w:val="clear" w:color="auto" w:fill="auto"/>
            <w:vAlign w:val="center"/>
            <w:hideMark/>
          </w:tcPr>
          <w:p w14:paraId="0F9CB490" w14:textId="77777777" w:rsidR="00984B45" w:rsidRPr="002E6A38" w:rsidRDefault="00984B45"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1</w:t>
            </w:r>
          </w:p>
        </w:tc>
        <w:tc>
          <w:tcPr>
            <w:tcW w:w="4628" w:type="pct"/>
            <w:shd w:val="clear" w:color="auto" w:fill="auto"/>
            <w:vAlign w:val="center"/>
            <w:hideMark/>
          </w:tcPr>
          <w:p w14:paraId="09C7B349" w14:textId="77777777" w:rsidR="00984B45" w:rsidRPr="002E6A38" w:rsidRDefault="00984B45" w:rsidP="00461030">
            <w:pPr>
              <w:widowControl w:val="0"/>
              <w:spacing w:after="120" w:line="240" w:lineRule="auto"/>
              <w:rPr>
                <w:rFonts w:ascii="Times New Roman" w:hAnsi="Times New Roman"/>
                <w:b/>
                <w:bCs w:val="0"/>
                <w:sz w:val="26"/>
                <w:szCs w:val="26"/>
              </w:rPr>
            </w:pPr>
            <w:r w:rsidRPr="002E6A38">
              <w:rPr>
                <w:rFonts w:ascii="Times New Roman" w:hAnsi="Times New Roman"/>
                <w:b/>
                <w:sz w:val="26"/>
                <w:szCs w:val="26"/>
              </w:rPr>
              <w:t>Độ tin cậy</w:t>
            </w:r>
          </w:p>
        </w:tc>
      </w:tr>
      <w:tr w:rsidR="00425582" w:rsidRPr="002E6A38" w14:paraId="5789F583" w14:textId="77777777" w:rsidTr="006745BC">
        <w:trPr>
          <w:trHeight w:val="334"/>
          <w:jc w:val="right"/>
        </w:trPr>
        <w:tc>
          <w:tcPr>
            <w:tcW w:w="372" w:type="pct"/>
            <w:vMerge/>
            <w:vAlign w:val="center"/>
            <w:hideMark/>
          </w:tcPr>
          <w:p w14:paraId="1EA5ED8B" w14:textId="77777777" w:rsidR="00984B45" w:rsidRPr="002E6A38" w:rsidRDefault="00984B45" w:rsidP="00461030">
            <w:pPr>
              <w:widowControl w:val="0"/>
              <w:spacing w:after="120" w:line="240" w:lineRule="auto"/>
              <w:rPr>
                <w:rFonts w:ascii="Times New Roman" w:hAnsi="Times New Roman"/>
                <w:sz w:val="26"/>
                <w:szCs w:val="26"/>
              </w:rPr>
            </w:pPr>
          </w:p>
        </w:tc>
        <w:tc>
          <w:tcPr>
            <w:tcW w:w="4628" w:type="pct"/>
            <w:shd w:val="clear" w:color="auto" w:fill="auto"/>
            <w:vAlign w:val="center"/>
            <w:hideMark/>
          </w:tcPr>
          <w:p w14:paraId="5E96BAD2" w14:textId="77777777" w:rsidR="00984B45" w:rsidRPr="002E6A38" w:rsidRDefault="00984B45" w:rsidP="00461030">
            <w:pPr>
              <w:widowControl w:val="0"/>
              <w:spacing w:after="120" w:line="240" w:lineRule="auto"/>
              <w:rPr>
                <w:rFonts w:ascii="Times New Roman" w:hAnsi="Times New Roman"/>
                <w:sz w:val="26"/>
                <w:szCs w:val="26"/>
              </w:rPr>
            </w:pPr>
            <w:r w:rsidRPr="002E6A38">
              <w:rPr>
                <w:rFonts w:ascii="Times New Roman" w:hAnsi="Times New Roman"/>
                <w:sz w:val="26"/>
                <w:szCs w:val="26"/>
              </w:rPr>
              <w:t>-  Cho phép cấu hình ngưỡng kiểm soát được TPS của các Service.</w:t>
            </w:r>
          </w:p>
        </w:tc>
      </w:tr>
      <w:tr w:rsidR="00425582" w:rsidRPr="002E6A38" w14:paraId="56742749" w14:textId="77777777" w:rsidTr="006745BC">
        <w:trPr>
          <w:trHeight w:val="220"/>
          <w:jc w:val="right"/>
        </w:trPr>
        <w:tc>
          <w:tcPr>
            <w:tcW w:w="372" w:type="pct"/>
            <w:vMerge/>
            <w:vAlign w:val="center"/>
            <w:hideMark/>
          </w:tcPr>
          <w:p w14:paraId="629C79A8" w14:textId="77777777" w:rsidR="00984B45" w:rsidRPr="002E6A38" w:rsidRDefault="00984B45" w:rsidP="00461030">
            <w:pPr>
              <w:widowControl w:val="0"/>
              <w:spacing w:after="120" w:line="240" w:lineRule="auto"/>
              <w:rPr>
                <w:rFonts w:ascii="Times New Roman" w:hAnsi="Times New Roman"/>
                <w:sz w:val="26"/>
                <w:szCs w:val="26"/>
              </w:rPr>
            </w:pPr>
          </w:p>
        </w:tc>
        <w:tc>
          <w:tcPr>
            <w:tcW w:w="4628" w:type="pct"/>
            <w:shd w:val="clear" w:color="auto" w:fill="auto"/>
            <w:vAlign w:val="center"/>
            <w:hideMark/>
          </w:tcPr>
          <w:p w14:paraId="27F3FE6B" w14:textId="77777777" w:rsidR="00984B45" w:rsidRPr="002E6A38" w:rsidRDefault="00984B45" w:rsidP="00461030">
            <w:pPr>
              <w:widowControl w:val="0"/>
              <w:spacing w:after="120" w:line="240" w:lineRule="auto"/>
              <w:rPr>
                <w:rFonts w:ascii="Times New Roman" w:hAnsi="Times New Roman"/>
                <w:sz w:val="26"/>
                <w:szCs w:val="26"/>
              </w:rPr>
            </w:pPr>
            <w:r w:rsidRPr="002E6A38">
              <w:rPr>
                <w:rFonts w:ascii="Times New Roman" w:hAnsi="Times New Roman"/>
                <w:sz w:val="26"/>
                <w:szCs w:val="26"/>
              </w:rPr>
              <w:t>-  Có cơ chế chống quá tải cho các queue, stack, hasmap, đáp ứng các yêu cầu:</w:t>
            </w:r>
          </w:p>
        </w:tc>
      </w:tr>
      <w:tr w:rsidR="00425582" w:rsidRPr="002E6A38" w14:paraId="1D98434E" w14:textId="77777777" w:rsidTr="006745BC">
        <w:trPr>
          <w:trHeight w:val="334"/>
          <w:jc w:val="right"/>
        </w:trPr>
        <w:tc>
          <w:tcPr>
            <w:tcW w:w="372" w:type="pct"/>
            <w:vMerge/>
            <w:vAlign w:val="center"/>
            <w:hideMark/>
          </w:tcPr>
          <w:p w14:paraId="4114023F" w14:textId="77777777" w:rsidR="00984B45" w:rsidRPr="002E6A38" w:rsidRDefault="00984B45" w:rsidP="00461030">
            <w:pPr>
              <w:widowControl w:val="0"/>
              <w:spacing w:after="120" w:line="240" w:lineRule="auto"/>
              <w:rPr>
                <w:rFonts w:ascii="Times New Roman" w:hAnsi="Times New Roman"/>
                <w:sz w:val="26"/>
                <w:szCs w:val="26"/>
              </w:rPr>
            </w:pPr>
          </w:p>
        </w:tc>
        <w:tc>
          <w:tcPr>
            <w:tcW w:w="4628" w:type="pct"/>
            <w:shd w:val="clear" w:color="auto" w:fill="auto"/>
            <w:vAlign w:val="center"/>
            <w:hideMark/>
          </w:tcPr>
          <w:p w14:paraId="37A705DA" w14:textId="77777777" w:rsidR="00984B45" w:rsidRPr="002E6A38" w:rsidRDefault="00984B45" w:rsidP="00461030">
            <w:pPr>
              <w:widowControl w:val="0"/>
              <w:spacing w:after="120" w:line="240" w:lineRule="auto"/>
              <w:rPr>
                <w:rFonts w:ascii="Times New Roman" w:hAnsi="Times New Roman"/>
                <w:sz w:val="26"/>
                <w:szCs w:val="26"/>
              </w:rPr>
            </w:pPr>
            <w:r w:rsidRPr="002E6A38">
              <w:rPr>
                <w:rFonts w:ascii="Times New Roman" w:hAnsi="Times New Roman"/>
                <w:sz w:val="26"/>
                <w:szCs w:val="26"/>
              </w:rPr>
              <w:t xml:space="preserve">+ Những yêu cầu quá thời gian timeout thì giải phóng  </w:t>
            </w:r>
          </w:p>
        </w:tc>
      </w:tr>
      <w:tr w:rsidR="00425582" w:rsidRPr="002E6A38" w14:paraId="0A429F2A" w14:textId="77777777" w:rsidTr="006745BC">
        <w:trPr>
          <w:trHeight w:val="346"/>
          <w:jc w:val="right"/>
        </w:trPr>
        <w:tc>
          <w:tcPr>
            <w:tcW w:w="372" w:type="pct"/>
            <w:vMerge/>
            <w:vAlign w:val="center"/>
            <w:hideMark/>
          </w:tcPr>
          <w:p w14:paraId="755AC945" w14:textId="77777777" w:rsidR="00984B45" w:rsidRPr="002E6A38" w:rsidRDefault="00984B45" w:rsidP="00461030">
            <w:pPr>
              <w:widowControl w:val="0"/>
              <w:spacing w:after="120" w:line="240" w:lineRule="auto"/>
              <w:rPr>
                <w:rFonts w:ascii="Times New Roman" w:hAnsi="Times New Roman"/>
                <w:sz w:val="26"/>
                <w:szCs w:val="26"/>
              </w:rPr>
            </w:pPr>
          </w:p>
        </w:tc>
        <w:tc>
          <w:tcPr>
            <w:tcW w:w="4628" w:type="pct"/>
            <w:shd w:val="clear" w:color="auto" w:fill="auto"/>
            <w:vAlign w:val="center"/>
            <w:hideMark/>
          </w:tcPr>
          <w:p w14:paraId="36E85646" w14:textId="77777777" w:rsidR="00984B45" w:rsidRPr="002E6A38" w:rsidRDefault="00984B45" w:rsidP="00461030">
            <w:pPr>
              <w:widowControl w:val="0"/>
              <w:spacing w:after="120" w:line="240" w:lineRule="auto"/>
              <w:rPr>
                <w:rFonts w:ascii="Times New Roman" w:hAnsi="Times New Roman"/>
                <w:sz w:val="26"/>
                <w:szCs w:val="26"/>
              </w:rPr>
            </w:pPr>
            <w:r w:rsidRPr="002E6A38">
              <w:rPr>
                <w:rFonts w:ascii="Times New Roman" w:hAnsi="Times New Roman"/>
                <w:sz w:val="26"/>
                <w:szCs w:val="26"/>
              </w:rPr>
              <w:t>+ Reject những yêu cầu vượt quá khả năng tiếp nhận</w:t>
            </w:r>
          </w:p>
        </w:tc>
      </w:tr>
      <w:tr w:rsidR="00425582" w:rsidRPr="002E6A38" w14:paraId="055068B8" w14:textId="77777777" w:rsidTr="006745BC">
        <w:trPr>
          <w:trHeight w:val="334"/>
          <w:jc w:val="right"/>
        </w:trPr>
        <w:tc>
          <w:tcPr>
            <w:tcW w:w="372" w:type="pct"/>
            <w:vMerge w:val="restart"/>
            <w:shd w:val="clear" w:color="auto" w:fill="auto"/>
            <w:vAlign w:val="center"/>
            <w:hideMark/>
          </w:tcPr>
          <w:p w14:paraId="38E0B8AB" w14:textId="77777777" w:rsidR="00984B45" w:rsidRPr="002E6A38" w:rsidRDefault="00984B45"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2</w:t>
            </w:r>
          </w:p>
        </w:tc>
        <w:tc>
          <w:tcPr>
            <w:tcW w:w="4628" w:type="pct"/>
            <w:shd w:val="clear" w:color="auto" w:fill="auto"/>
            <w:vAlign w:val="center"/>
            <w:hideMark/>
          </w:tcPr>
          <w:p w14:paraId="20194A9F" w14:textId="77777777" w:rsidR="00984B45" w:rsidRPr="002E6A38" w:rsidRDefault="00984B45" w:rsidP="00461030">
            <w:pPr>
              <w:widowControl w:val="0"/>
              <w:spacing w:after="120" w:line="240" w:lineRule="auto"/>
              <w:rPr>
                <w:rFonts w:ascii="Times New Roman" w:hAnsi="Times New Roman"/>
                <w:b/>
                <w:bCs w:val="0"/>
                <w:sz w:val="26"/>
                <w:szCs w:val="26"/>
              </w:rPr>
            </w:pPr>
            <w:r w:rsidRPr="002E6A38">
              <w:rPr>
                <w:rFonts w:ascii="Times New Roman" w:hAnsi="Times New Roman"/>
                <w:b/>
                <w:sz w:val="26"/>
                <w:szCs w:val="26"/>
              </w:rPr>
              <w:t>Khả năng chịu lỗi</w:t>
            </w:r>
          </w:p>
        </w:tc>
      </w:tr>
      <w:tr w:rsidR="00425582" w:rsidRPr="002E6A38" w14:paraId="4527C086" w14:textId="77777777" w:rsidTr="006745BC">
        <w:trPr>
          <w:trHeight w:val="334"/>
          <w:jc w:val="right"/>
        </w:trPr>
        <w:tc>
          <w:tcPr>
            <w:tcW w:w="372" w:type="pct"/>
            <w:vMerge/>
            <w:vAlign w:val="center"/>
            <w:hideMark/>
          </w:tcPr>
          <w:p w14:paraId="78CDFBBC" w14:textId="77777777" w:rsidR="00984B45" w:rsidRPr="002E6A38" w:rsidRDefault="00984B45" w:rsidP="00461030">
            <w:pPr>
              <w:widowControl w:val="0"/>
              <w:spacing w:after="120" w:line="240" w:lineRule="auto"/>
              <w:rPr>
                <w:rFonts w:ascii="Times New Roman" w:hAnsi="Times New Roman"/>
                <w:sz w:val="26"/>
                <w:szCs w:val="26"/>
              </w:rPr>
            </w:pPr>
          </w:p>
        </w:tc>
        <w:tc>
          <w:tcPr>
            <w:tcW w:w="4628" w:type="pct"/>
            <w:shd w:val="clear" w:color="auto" w:fill="auto"/>
            <w:vAlign w:val="center"/>
            <w:hideMark/>
          </w:tcPr>
          <w:p w14:paraId="113F5189" w14:textId="77777777" w:rsidR="00984B45" w:rsidRPr="002E6A38" w:rsidRDefault="00984B45" w:rsidP="00461030">
            <w:pPr>
              <w:widowControl w:val="0"/>
              <w:spacing w:after="120" w:line="240" w:lineRule="auto"/>
              <w:rPr>
                <w:rFonts w:ascii="Times New Roman" w:hAnsi="Times New Roman"/>
                <w:sz w:val="26"/>
                <w:szCs w:val="26"/>
              </w:rPr>
            </w:pPr>
            <w:r w:rsidRPr="002E6A38">
              <w:rPr>
                <w:rFonts w:ascii="Times New Roman" w:hAnsi="Times New Roman"/>
                <w:sz w:val="26"/>
                <w:szCs w:val="26"/>
              </w:rPr>
              <w:t>-  Có xử lý timeout, lỗi khi giao tiếp giữa các hệ thống</w:t>
            </w:r>
          </w:p>
        </w:tc>
      </w:tr>
      <w:tr w:rsidR="00425582" w:rsidRPr="002E6A38" w14:paraId="77E73E86" w14:textId="77777777" w:rsidTr="006745BC">
        <w:trPr>
          <w:trHeight w:val="668"/>
          <w:jc w:val="right"/>
        </w:trPr>
        <w:tc>
          <w:tcPr>
            <w:tcW w:w="372" w:type="pct"/>
            <w:vMerge/>
            <w:vAlign w:val="center"/>
            <w:hideMark/>
          </w:tcPr>
          <w:p w14:paraId="2111A0A9" w14:textId="77777777" w:rsidR="00984B45" w:rsidRPr="002E6A38" w:rsidRDefault="00984B45" w:rsidP="00461030">
            <w:pPr>
              <w:widowControl w:val="0"/>
              <w:spacing w:after="120" w:line="240" w:lineRule="auto"/>
              <w:rPr>
                <w:rFonts w:ascii="Times New Roman" w:hAnsi="Times New Roman"/>
                <w:sz w:val="26"/>
                <w:szCs w:val="26"/>
              </w:rPr>
            </w:pPr>
          </w:p>
        </w:tc>
        <w:tc>
          <w:tcPr>
            <w:tcW w:w="4628" w:type="pct"/>
            <w:shd w:val="clear" w:color="auto" w:fill="auto"/>
            <w:vAlign w:val="center"/>
            <w:hideMark/>
          </w:tcPr>
          <w:p w14:paraId="3C4D2DEA" w14:textId="77777777" w:rsidR="00984B45" w:rsidRPr="002E6A38" w:rsidRDefault="00984B45" w:rsidP="00461030">
            <w:pPr>
              <w:widowControl w:val="0"/>
              <w:spacing w:after="120" w:line="240" w:lineRule="auto"/>
              <w:rPr>
                <w:rFonts w:ascii="Times New Roman" w:hAnsi="Times New Roman"/>
                <w:sz w:val="26"/>
                <w:szCs w:val="26"/>
              </w:rPr>
            </w:pPr>
            <w:r w:rsidRPr="002E6A38">
              <w:rPr>
                <w:rFonts w:ascii="Times New Roman" w:hAnsi="Times New Roman"/>
                <w:sz w:val="26"/>
                <w:szCs w:val="26"/>
              </w:rPr>
              <w:t>-  Có giải pháp đảm bảo tài nguyên dùng chung không bị xung đột Connection:</w:t>
            </w:r>
          </w:p>
        </w:tc>
      </w:tr>
      <w:tr w:rsidR="00425582" w:rsidRPr="002E6A38" w14:paraId="0866B864" w14:textId="77777777" w:rsidTr="006745BC">
        <w:trPr>
          <w:trHeight w:val="334"/>
          <w:jc w:val="right"/>
        </w:trPr>
        <w:tc>
          <w:tcPr>
            <w:tcW w:w="372" w:type="pct"/>
            <w:vMerge/>
            <w:vAlign w:val="center"/>
            <w:hideMark/>
          </w:tcPr>
          <w:p w14:paraId="7D5696AF" w14:textId="77777777" w:rsidR="00984B45" w:rsidRPr="002E6A38" w:rsidRDefault="00984B45" w:rsidP="00461030">
            <w:pPr>
              <w:widowControl w:val="0"/>
              <w:spacing w:after="120" w:line="240" w:lineRule="auto"/>
              <w:rPr>
                <w:rFonts w:ascii="Times New Roman" w:hAnsi="Times New Roman"/>
                <w:sz w:val="26"/>
                <w:szCs w:val="26"/>
              </w:rPr>
            </w:pPr>
          </w:p>
        </w:tc>
        <w:tc>
          <w:tcPr>
            <w:tcW w:w="4628" w:type="pct"/>
            <w:shd w:val="clear" w:color="auto" w:fill="auto"/>
            <w:vAlign w:val="center"/>
            <w:hideMark/>
          </w:tcPr>
          <w:p w14:paraId="7DDFA916" w14:textId="77777777" w:rsidR="00984B45" w:rsidRPr="002E6A38" w:rsidRDefault="00984B45" w:rsidP="00461030">
            <w:pPr>
              <w:widowControl w:val="0"/>
              <w:spacing w:after="120" w:line="240" w:lineRule="auto"/>
              <w:rPr>
                <w:rFonts w:ascii="Times New Roman" w:hAnsi="Times New Roman"/>
                <w:sz w:val="26"/>
                <w:szCs w:val="26"/>
              </w:rPr>
            </w:pPr>
            <w:r w:rsidRPr="002E6A38">
              <w:rPr>
                <w:rFonts w:ascii="Times New Roman" w:hAnsi="Times New Roman"/>
                <w:sz w:val="26"/>
                <w:szCs w:val="26"/>
              </w:rPr>
              <w:t xml:space="preserve">+ DB connection </w:t>
            </w:r>
          </w:p>
        </w:tc>
      </w:tr>
      <w:tr w:rsidR="00425582" w:rsidRPr="002E6A38" w14:paraId="49B83EEF" w14:textId="77777777" w:rsidTr="006745BC">
        <w:trPr>
          <w:trHeight w:val="334"/>
          <w:jc w:val="right"/>
        </w:trPr>
        <w:tc>
          <w:tcPr>
            <w:tcW w:w="372" w:type="pct"/>
            <w:vMerge/>
            <w:vAlign w:val="center"/>
            <w:hideMark/>
          </w:tcPr>
          <w:p w14:paraId="67BC907E" w14:textId="77777777" w:rsidR="00984B45" w:rsidRPr="002E6A38" w:rsidRDefault="00984B45" w:rsidP="00461030">
            <w:pPr>
              <w:widowControl w:val="0"/>
              <w:spacing w:after="120" w:line="240" w:lineRule="auto"/>
              <w:rPr>
                <w:rFonts w:ascii="Times New Roman" w:hAnsi="Times New Roman"/>
                <w:sz w:val="26"/>
                <w:szCs w:val="26"/>
              </w:rPr>
            </w:pPr>
          </w:p>
        </w:tc>
        <w:tc>
          <w:tcPr>
            <w:tcW w:w="4628" w:type="pct"/>
            <w:shd w:val="clear" w:color="auto" w:fill="auto"/>
            <w:vAlign w:val="center"/>
            <w:hideMark/>
          </w:tcPr>
          <w:p w14:paraId="48002C81" w14:textId="77777777" w:rsidR="00984B45" w:rsidRPr="002E6A38" w:rsidRDefault="00984B45" w:rsidP="00461030">
            <w:pPr>
              <w:widowControl w:val="0"/>
              <w:spacing w:after="120" w:line="240" w:lineRule="auto"/>
              <w:rPr>
                <w:rFonts w:ascii="Times New Roman" w:hAnsi="Times New Roman"/>
                <w:sz w:val="26"/>
                <w:szCs w:val="26"/>
              </w:rPr>
            </w:pPr>
            <w:r w:rsidRPr="002E6A38">
              <w:rPr>
                <w:rFonts w:ascii="Times New Roman" w:hAnsi="Times New Roman"/>
                <w:sz w:val="26"/>
                <w:szCs w:val="26"/>
              </w:rPr>
              <w:t xml:space="preserve">+ FTP connection </w:t>
            </w:r>
          </w:p>
        </w:tc>
      </w:tr>
      <w:tr w:rsidR="00425582" w:rsidRPr="002E6A38" w14:paraId="44FB47DD" w14:textId="77777777" w:rsidTr="006745BC">
        <w:trPr>
          <w:trHeight w:val="334"/>
          <w:jc w:val="right"/>
        </w:trPr>
        <w:tc>
          <w:tcPr>
            <w:tcW w:w="372" w:type="pct"/>
            <w:vMerge/>
            <w:vAlign w:val="center"/>
            <w:hideMark/>
          </w:tcPr>
          <w:p w14:paraId="3C532A25" w14:textId="77777777" w:rsidR="00984B45" w:rsidRPr="002E6A38" w:rsidRDefault="00984B45" w:rsidP="00461030">
            <w:pPr>
              <w:widowControl w:val="0"/>
              <w:spacing w:after="120" w:line="240" w:lineRule="auto"/>
              <w:rPr>
                <w:rFonts w:ascii="Times New Roman" w:hAnsi="Times New Roman"/>
                <w:sz w:val="26"/>
                <w:szCs w:val="26"/>
              </w:rPr>
            </w:pPr>
          </w:p>
        </w:tc>
        <w:tc>
          <w:tcPr>
            <w:tcW w:w="4628" w:type="pct"/>
            <w:shd w:val="clear" w:color="auto" w:fill="auto"/>
            <w:vAlign w:val="center"/>
            <w:hideMark/>
          </w:tcPr>
          <w:p w14:paraId="5D84A6AE" w14:textId="77777777" w:rsidR="00984B45" w:rsidRPr="002E6A38" w:rsidRDefault="00984B45" w:rsidP="00461030">
            <w:pPr>
              <w:widowControl w:val="0"/>
              <w:spacing w:after="120" w:line="240" w:lineRule="auto"/>
              <w:rPr>
                <w:rFonts w:ascii="Times New Roman" w:hAnsi="Times New Roman"/>
                <w:sz w:val="26"/>
                <w:szCs w:val="26"/>
              </w:rPr>
            </w:pPr>
            <w:r w:rsidRPr="002E6A38">
              <w:rPr>
                <w:rFonts w:ascii="Times New Roman" w:hAnsi="Times New Roman"/>
                <w:sz w:val="26"/>
                <w:szCs w:val="26"/>
              </w:rPr>
              <w:t xml:space="preserve">+ File hander </w:t>
            </w:r>
          </w:p>
        </w:tc>
      </w:tr>
      <w:tr w:rsidR="00425582" w:rsidRPr="002E6A38" w14:paraId="70E81D86" w14:textId="77777777" w:rsidTr="006745BC">
        <w:trPr>
          <w:trHeight w:val="346"/>
          <w:jc w:val="right"/>
        </w:trPr>
        <w:tc>
          <w:tcPr>
            <w:tcW w:w="372" w:type="pct"/>
            <w:vMerge/>
            <w:vAlign w:val="center"/>
            <w:hideMark/>
          </w:tcPr>
          <w:p w14:paraId="7700BD47" w14:textId="77777777" w:rsidR="00984B45" w:rsidRPr="002E6A38" w:rsidRDefault="00984B45" w:rsidP="00461030">
            <w:pPr>
              <w:widowControl w:val="0"/>
              <w:spacing w:after="120" w:line="240" w:lineRule="auto"/>
              <w:rPr>
                <w:rFonts w:ascii="Times New Roman" w:hAnsi="Times New Roman"/>
                <w:sz w:val="26"/>
                <w:szCs w:val="26"/>
              </w:rPr>
            </w:pPr>
          </w:p>
        </w:tc>
        <w:tc>
          <w:tcPr>
            <w:tcW w:w="4628" w:type="pct"/>
            <w:shd w:val="clear" w:color="auto" w:fill="auto"/>
            <w:vAlign w:val="center"/>
            <w:hideMark/>
          </w:tcPr>
          <w:p w14:paraId="726A3E62" w14:textId="77777777" w:rsidR="00984B45" w:rsidRPr="002E6A38" w:rsidRDefault="00984B45" w:rsidP="00461030">
            <w:pPr>
              <w:widowControl w:val="0"/>
              <w:spacing w:after="120" w:line="240" w:lineRule="auto"/>
              <w:rPr>
                <w:rFonts w:ascii="Times New Roman" w:hAnsi="Times New Roman"/>
                <w:sz w:val="26"/>
                <w:szCs w:val="26"/>
              </w:rPr>
            </w:pPr>
            <w:r w:rsidRPr="002E6A38">
              <w:rPr>
                <w:rFonts w:ascii="Times New Roman" w:hAnsi="Times New Roman"/>
                <w:sz w:val="26"/>
                <w:szCs w:val="26"/>
              </w:rPr>
              <w:t>+ Socket connection (WS, …)</w:t>
            </w:r>
          </w:p>
        </w:tc>
      </w:tr>
      <w:tr w:rsidR="00425582" w:rsidRPr="002E6A38" w14:paraId="373D00B1" w14:textId="77777777" w:rsidTr="006745BC">
        <w:trPr>
          <w:trHeight w:val="334"/>
          <w:jc w:val="right"/>
        </w:trPr>
        <w:tc>
          <w:tcPr>
            <w:tcW w:w="372" w:type="pct"/>
            <w:vMerge w:val="restart"/>
            <w:shd w:val="clear" w:color="auto" w:fill="auto"/>
            <w:vAlign w:val="center"/>
            <w:hideMark/>
          </w:tcPr>
          <w:p w14:paraId="13C19B7D" w14:textId="77777777" w:rsidR="00984B45" w:rsidRPr="002E6A38" w:rsidRDefault="00984B45"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3</w:t>
            </w:r>
          </w:p>
        </w:tc>
        <w:tc>
          <w:tcPr>
            <w:tcW w:w="4628" w:type="pct"/>
            <w:shd w:val="clear" w:color="auto" w:fill="auto"/>
            <w:vAlign w:val="center"/>
            <w:hideMark/>
          </w:tcPr>
          <w:p w14:paraId="0576BCFE" w14:textId="77777777" w:rsidR="00984B45" w:rsidRPr="002E6A38" w:rsidRDefault="00984B45" w:rsidP="00461030">
            <w:pPr>
              <w:widowControl w:val="0"/>
              <w:spacing w:after="120" w:line="240" w:lineRule="auto"/>
              <w:rPr>
                <w:rFonts w:ascii="Times New Roman" w:hAnsi="Times New Roman"/>
                <w:b/>
                <w:bCs w:val="0"/>
                <w:sz w:val="26"/>
                <w:szCs w:val="26"/>
              </w:rPr>
            </w:pPr>
            <w:r w:rsidRPr="002E6A38">
              <w:rPr>
                <w:rFonts w:ascii="Times New Roman" w:hAnsi="Times New Roman"/>
                <w:b/>
                <w:sz w:val="26"/>
                <w:szCs w:val="26"/>
              </w:rPr>
              <w:t>Khả năng phục hồi</w:t>
            </w:r>
          </w:p>
        </w:tc>
      </w:tr>
      <w:tr w:rsidR="00425582" w:rsidRPr="002E6A38" w14:paraId="03019199" w14:textId="77777777" w:rsidTr="006745BC">
        <w:trPr>
          <w:trHeight w:val="668"/>
          <w:jc w:val="right"/>
        </w:trPr>
        <w:tc>
          <w:tcPr>
            <w:tcW w:w="372" w:type="pct"/>
            <w:vMerge/>
            <w:vAlign w:val="center"/>
            <w:hideMark/>
          </w:tcPr>
          <w:p w14:paraId="3A50446B" w14:textId="77777777" w:rsidR="00984B45" w:rsidRPr="002E6A38" w:rsidRDefault="00984B45" w:rsidP="00461030">
            <w:pPr>
              <w:widowControl w:val="0"/>
              <w:spacing w:after="120" w:line="240" w:lineRule="auto"/>
              <w:rPr>
                <w:rFonts w:ascii="Times New Roman" w:hAnsi="Times New Roman"/>
                <w:sz w:val="26"/>
                <w:szCs w:val="26"/>
              </w:rPr>
            </w:pPr>
          </w:p>
        </w:tc>
        <w:tc>
          <w:tcPr>
            <w:tcW w:w="4628" w:type="pct"/>
            <w:shd w:val="clear" w:color="auto" w:fill="auto"/>
            <w:vAlign w:val="center"/>
            <w:hideMark/>
          </w:tcPr>
          <w:p w14:paraId="345D869A" w14:textId="77777777" w:rsidR="00984B45" w:rsidRPr="002E6A38" w:rsidRDefault="00984B45" w:rsidP="00461030">
            <w:pPr>
              <w:widowControl w:val="0"/>
              <w:spacing w:after="120" w:line="240" w:lineRule="auto"/>
              <w:rPr>
                <w:rFonts w:ascii="Times New Roman" w:hAnsi="Times New Roman"/>
                <w:sz w:val="26"/>
                <w:szCs w:val="26"/>
              </w:rPr>
            </w:pPr>
            <w:r w:rsidRPr="002E6A38">
              <w:rPr>
                <w:rFonts w:ascii="Times New Roman" w:hAnsi="Times New Roman"/>
                <w:sz w:val="26"/>
                <w:szCs w:val="26"/>
              </w:rPr>
              <w:t xml:space="preserve">Có khả năng khôi phục lại dịch vụ/dữ liệu khi bị lỗi: Có giải pháp retry theo yêu cầu nghiệp vụ trong các trường hợp: </w:t>
            </w:r>
          </w:p>
        </w:tc>
      </w:tr>
      <w:tr w:rsidR="00425582" w:rsidRPr="002E6A38" w14:paraId="390AC9F4" w14:textId="77777777" w:rsidTr="006745BC">
        <w:trPr>
          <w:trHeight w:val="52"/>
          <w:jc w:val="right"/>
        </w:trPr>
        <w:tc>
          <w:tcPr>
            <w:tcW w:w="372" w:type="pct"/>
            <w:vMerge/>
            <w:vAlign w:val="center"/>
            <w:hideMark/>
          </w:tcPr>
          <w:p w14:paraId="6E3B5147" w14:textId="77777777" w:rsidR="00984B45" w:rsidRPr="002E6A38" w:rsidRDefault="00984B45" w:rsidP="00461030">
            <w:pPr>
              <w:widowControl w:val="0"/>
              <w:spacing w:after="120" w:line="240" w:lineRule="auto"/>
              <w:rPr>
                <w:rFonts w:ascii="Times New Roman" w:hAnsi="Times New Roman"/>
                <w:sz w:val="26"/>
                <w:szCs w:val="26"/>
              </w:rPr>
            </w:pPr>
          </w:p>
        </w:tc>
        <w:tc>
          <w:tcPr>
            <w:tcW w:w="4628" w:type="pct"/>
            <w:shd w:val="clear" w:color="auto" w:fill="auto"/>
            <w:vAlign w:val="center"/>
            <w:hideMark/>
          </w:tcPr>
          <w:p w14:paraId="74AA018F" w14:textId="77777777" w:rsidR="00984B45" w:rsidRPr="002E6A38" w:rsidRDefault="00984B45" w:rsidP="00461030">
            <w:pPr>
              <w:widowControl w:val="0"/>
              <w:spacing w:after="120" w:line="240" w:lineRule="auto"/>
              <w:rPr>
                <w:rFonts w:ascii="Times New Roman" w:hAnsi="Times New Roman"/>
                <w:sz w:val="26"/>
                <w:szCs w:val="26"/>
              </w:rPr>
            </w:pPr>
            <w:r w:rsidRPr="002E6A38">
              <w:rPr>
                <w:rFonts w:ascii="Times New Roman" w:hAnsi="Times New Roman"/>
                <w:sz w:val="26"/>
                <w:szCs w:val="26"/>
              </w:rPr>
              <w:t>- Mất kết nối tới DB</w:t>
            </w:r>
          </w:p>
        </w:tc>
      </w:tr>
      <w:tr w:rsidR="00425582" w:rsidRPr="002E6A38" w14:paraId="60C01228" w14:textId="77777777" w:rsidTr="006745BC">
        <w:trPr>
          <w:trHeight w:val="52"/>
          <w:jc w:val="right"/>
        </w:trPr>
        <w:tc>
          <w:tcPr>
            <w:tcW w:w="372" w:type="pct"/>
            <w:vMerge/>
            <w:vAlign w:val="center"/>
            <w:hideMark/>
          </w:tcPr>
          <w:p w14:paraId="6DF26AFB" w14:textId="77777777" w:rsidR="00984B45" w:rsidRPr="002E6A38" w:rsidRDefault="00984B45" w:rsidP="00461030">
            <w:pPr>
              <w:widowControl w:val="0"/>
              <w:spacing w:after="120" w:line="240" w:lineRule="auto"/>
              <w:rPr>
                <w:rFonts w:ascii="Times New Roman" w:hAnsi="Times New Roman"/>
                <w:sz w:val="26"/>
                <w:szCs w:val="26"/>
              </w:rPr>
            </w:pPr>
          </w:p>
        </w:tc>
        <w:tc>
          <w:tcPr>
            <w:tcW w:w="4628" w:type="pct"/>
            <w:shd w:val="clear" w:color="auto" w:fill="auto"/>
            <w:vAlign w:val="center"/>
            <w:hideMark/>
          </w:tcPr>
          <w:p w14:paraId="07FF1B1E" w14:textId="77777777" w:rsidR="00984B45" w:rsidRPr="002E6A38" w:rsidRDefault="00984B45" w:rsidP="00461030">
            <w:pPr>
              <w:widowControl w:val="0"/>
              <w:spacing w:after="120" w:line="240" w:lineRule="auto"/>
              <w:rPr>
                <w:rFonts w:ascii="Times New Roman" w:hAnsi="Times New Roman"/>
                <w:sz w:val="26"/>
                <w:szCs w:val="26"/>
              </w:rPr>
            </w:pPr>
            <w:r w:rsidRPr="002E6A38">
              <w:rPr>
                <w:rFonts w:ascii="Times New Roman" w:hAnsi="Times New Roman"/>
                <w:sz w:val="26"/>
                <w:szCs w:val="26"/>
              </w:rPr>
              <w:t>- Mất kết nối tới các hệ thống bên ngoài (File System, Webservice server,…).</w:t>
            </w:r>
          </w:p>
        </w:tc>
      </w:tr>
      <w:tr w:rsidR="00425582" w:rsidRPr="002E6A38" w14:paraId="3FE66FE5" w14:textId="77777777" w:rsidTr="006745BC">
        <w:trPr>
          <w:trHeight w:val="334"/>
          <w:jc w:val="right"/>
        </w:trPr>
        <w:tc>
          <w:tcPr>
            <w:tcW w:w="372" w:type="pct"/>
            <w:vMerge w:val="restart"/>
            <w:shd w:val="clear" w:color="auto" w:fill="auto"/>
            <w:vAlign w:val="center"/>
            <w:hideMark/>
          </w:tcPr>
          <w:p w14:paraId="43857494" w14:textId="77777777" w:rsidR="00984B45" w:rsidRPr="002E6A38" w:rsidRDefault="00984B45"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4</w:t>
            </w:r>
          </w:p>
        </w:tc>
        <w:tc>
          <w:tcPr>
            <w:tcW w:w="4628" w:type="pct"/>
            <w:shd w:val="clear" w:color="auto" w:fill="auto"/>
            <w:vAlign w:val="center"/>
            <w:hideMark/>
          </w:tcPr>
          <w:p w14:paraId="71D628C1" w14:textId="77777777" w:rsidR="00984B45" w:rsidRPr="002E6A38" w:rsidRDefault="00984B45" w:rsidP="00461030">
            <w:pPr>
              <w:widowControl w:val="0"/>
              <w:spacing w:after="120" w:line="240" w:lineRule="auto"/>
              <w:rPr>
                <w:rFonts w:ascii="Times New Roman" w:hAnsi="Times New Roman"/>
                <w:b/>
                <w:bCs w:val="0"/>
                <w:sz w:val="26"/>
                <w:szCs w:val="26"/>
              </w:rPr>
            </w:pPr>
            <w:r w:rsidRPr="002E6A38">
              <w:rPr>
                <w:rFonts w:ascii="Times New Roman" w:hAnsi="Times New Roman"/>
                <w:b/>
                <w:sz w:val="26"/>
                <w:szCs w:val="26"/>
              </w:rPr>
              <w:t>Tính khả chuyển</w:t>
            </w:r>
          </w:p>
        </w:tc>
      </w:tr>
      <w:tr w:rsidR="00425582" w:rsidRPr="002E6A38" w14:paraId="08B94D39" w14:textId="77777777" w:rsidTr="006745BC">
        <w:trPr>
          <w:trHeight w:val="668"/>
          <w:jc w:val="right"/>
        </w:trPr>
        <w:tc>
          <w:tcPr>
            <w:tcW w:w="372" w:type="pct"/>
            <w:vMerge/>
            <w:vAlign w:val="center"/>
            <w:hideMark/>
          </w:tcPr>
          <w:p w14:paraId="065F80BB" w14:textId="77777777" w:rsidR="00984B45" w:rsidRPr="002E6A38" w:rsidRDefault="00984B45" w:rsidP="00461030">
            <w:pPr>
              <w:widowControl w:val="0"/>
              <w:spacing w:after="120" w:line="240" w:lineRule="auto"/>
              <w:rPr>
                <w:rFonts w:ascii="Times New Roman" w:hAnsi="Times New Roman"/>
                <w:sz w:val="26"/>
                <w:szCs w:val="26"/>
              </w:rPr>
            </w:pPr>
          </w:p>
        </w:tc>
        <w:tc>
          <w:tcPr>
            <w:tcW w:w="4628" w:type="pct"/>
            <w:shd w:val="clear" w:color="auto" w:fill="auto"/>
            <w:vAlign w:val="center"/>
            <w:hideMark/>
          </w:tcPr>
          <w:p w14:paraId="18DA45ED" w14:textId="77777777" w:rsidR="00984B45" w:rsidRPr="002E6A38" w:rsidRDefault="00984B45" w:rsidP="00461030">
            <w:pPr>
              <w:widowControl w:val="0"/>
              <w:spacing w:after="120" w:line="240" w:lineRule="auto"/>
              <w:rPr>
                <w:rFonts w:ascii="Times New Roman" w:hAnsi="Times New Roman"/>
                <w:sz w:val="26"/>
                <w:szCs w:val="26"/>
              </w:rPr>
            </w:pPr>
            <w:r w:rsidRPr="002E6A38">
              <w:rPr>
                <w:rFonts w:ascii="Times New Roman" w:hAnsi="Times New Roman"/>
                <w:sz w:val="26"/>
                <w:szCs w:val="26"/>
              </w:rPr>
              <w:t>- Khả năng tương thích:  Ứng dụng hoạt động tốt trên trình duyệt phổ biến như Firefox, Chrome, IE phiên bản mới nhất</w:t>
            </w:r>
          </w:p>
        </w:tc>
      </w:tr>
      <w:tr w:rsidR="00425582" w:rsidRPr="002E6A38" w14:paraId="4422EB0B" w14:textId="77777777" w:rsidTr="006745BC">
        <w:trPr>
          <w:trHeight w:val="680"/>
          <w:jc w:val="right"/>
        </w:trPr>
        <w:tc>
          <w:tcPr>
            <w:tcW w:w="372" w:type="pct"/>
            <w:vMerge/>
            <w:vAlign w:val="center"/>
            <w:hideMark/>
          </w:tcPr>
          <w:p w14:paraId="47D4390E" w14:textId="77777777" w:rsidR="00984B45" w:rsidRPr="002E6A38" w:rsidRDefault="00984B45" w:rsidP="00461030">
            <w:pPr>
              <w:widowControl w:val="0"/>
              <w:spacing w:after="120" w:line="240" w:lineRule="auto"/>
              <w:rPr>
                <w:rFonts w:ascii="Times New Roman" w:hAnsi="Times New Roman"/>
                <w:sz w:val="26"/>
                <w:szCs w:val="26"/>
              </w:rPr>
            </w:pPr>
          </w:p>
        </w:tc>
        <w:tc>
          <w:tcPr>
            <w:tcW w:w="4628" w:type="pct"/>
            <w:shd w:val="clear" w:color="auto" w:fill="auto"/>
            <w:vAlign w:val="center"/>
            <w:hideMark/>
          </w:tcPr>
          <w:p w14:paraId="339DB484" w14:textId="77777777" w:rsidR="00984B45" w:rsidRPr="002E6A38" w:rsidRDefault="00984B45" w:rsidP="00461030">
            <w:pPr>
              <w:widowControl w:val="0"/>
              <w:spacing w:after="120" w:line="240" w:lineRule="auto"/>
              <w:rPr>
                <w:rFonts w:ascii="Times New Roman" w:hAnsi="Times New Roman"/>
                <w:sz w:val="26"/>
                <w:szCs w:val="26"/>
              </w:rPr>
            </w:pPr>
            <w:r w:rsidRPr="002E6A38">
              <w:rPr>
                <w:rFonts w:ascii="Times New Roman" w:hAnsi="Times New Roman"/>
                <w:sz w:val="26"/>
                <w:szCs w:val="26"/>
              </w:rPr>
              <w:t>-  Khả năng cài đặt phần mềm: Có thể chuyển giao cho bên thứ ba cài đặt bằng các bước hướng dẫn</w:t>
            </w:r>
          </w:p>
        </w:tc>
      </w:tr>
      <w:tr w:rsidR="00425582" w:rsidRPr="002E6A38" w14:paraId="3848182E" w14:textId="77777777" w:rsidTr="006745BC">
        <w:trPr>
          <w:trHeight w:val="334"/>
          <w:jc w:val="right"/>
        </w:trPr>
        <w:tc>
          <w:tcPr>
            <w:tcW w:w="372" w:type="pct"/>
            <w:vMerge w:val="restart"/>
            <w:shd w:val="clear" w:color="auto" w:fill="auto"/>
            <w:vAlign w:val="center"/>
            <w:hideMark/>
          </w:tcPr>
          <w:p w14:paraId="0A9FDC97" w14:textId="77777777" w:rsidR="00984B45" w:rsidRPr="002E6A38" w:rsidRDefault="00984B45"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5</w:t>
            </w:r>
          </w:p>
        </w:tc>
        <w:tc>
          <w:tcPr>
            <w:tcW w:w="4628" w:type="pct"/>
            <w:shd w:val="clear" w:color="auto" w:fill="auto"/>
            <w:vAlign w:val="center"/>
            <w:hideMark/>
          </w:tcPr>
          <w:p w14:paraId="31DE4D4C" w14:textId="77777777" w:rsidR="00984B45" w:rsidRPr="002E6A38" w:rsidRDefault="00984B45" w:rsidP="00461030">
            <w:pPr>
              <w:widowControl w:val="0"/>
              <w:spacing w:after="120" w:line="240" w:lineRule="auto"/>
              <w:rPr>
                <w:rFonts w:ascii="Times New Roman" w:hAnsi="Times New Roman"/>
                <w:b/>
                <w:bCs w:val="0"/>
                <w:sz w:val="26"/>
                <w:szCs w:val="26"/>
              </w:rPr>
            </w:pPr>
            <w:r w:rsidRPr="002E6A38">
              <w:rPr>
                <w:rFonts w:ascii="Times New Roman" w:hAnsi="Times New Roman"/>
                <w:b/>
                <w:sz w:val="26"/>
                <w:szCs w:val="26"/>
              </w:rPr>
              <w:t>Khả năng vận hành</w:t>
            </w:r>
          </w:p>
        </w:tc>
      </w:tr>
      <w:tr w:rsidR="00425582" w:rsidRPr="002E6A38" w14:paraId="6A7A91ED" w14:textId="77777777" w:rsidTr="006745BC">
        <w:trPr>
          <w:trHeight w:val="668"/>
          <w:jc w:val="right"/>
        </w:trPr>
        <w:tc>
          <w:tcPr>
            <w:tcW w:w="372" w:type="pct"/>
            <w:vMerge/>
            <w:vAlign w:val="center"/>
            <w:hideMark/>
          </w:tcPr>
          <w:p w14:paraId="40D45FB2" w14:textId="77777777" w:rsidR="00984B45" w:rsidRPr="002E6A38" w:rsidRDefault="00984B45" w:rsidP="00461030">
            <w:pPr>
              <w:widowControl w:val="0"/>
              <w:spacing w:after="120" w:line="240" w:lineRule="auto"/>
              <w:rPr>
                <w:rFonts w:ascii="Times New Roman" w:hAnsi="Times New Roman"/>
                <w:sz w:val="26"/>
                <w:szCs w:val="26"/>
              </w:rPr>
            </w:pPr>
          </w:p>
        </w:tc>
        <w:tc>
          <w:tcPr>
            <w:tcW w:w="4628" w:type="pct"/>
            <w:shd w:val="clear" w:color="auto" w:fill="auto"/>
            <w:vAlign w:val="center"/>
            <w:hideMark/>
          </w:tcPr>
          <w:p w14:paraId="2E681857" w14:textId="77777777" w:rsidR="00984B45" w:rsidRPr="002E6A38" w:rsidRDefault="00984B45" w:rsidP="00461030">
            <w:pPr>
              <w:widowControl w:val="0"/>
              <w:spacing w:after="120" w:line="240" w:lineRule="auto"/>
              <w:rPr>
                <w:rFonts w:ascii="Times New Roman" w:hAnsi="Times New Roman"/>
                <w:sz w:val="26"/>
                <w:szCs w:val="26"/>
              </w:rPr>
            </w:pPr>
            <w:r w:rsidRPr="002E6A38">
              <w:rPr>
                <w:rFonts w:ascii="Times New Roman" w:hAnsi="Times New Roman"/>
                <w:sz w:val="26"/>
                <w:szCs w:val="26"/>
              </w:rPr>
              <w:t>-   Có giám sát và cảnh báo tự động đối với các chỉ tiêu về vận hành: treo, quá tải, thời gian đáp ứng vượt ngưỡng.</w:t>
            </w:r>
          </w:p>
        </w:tc>
      </w:tr>
      <w:tr w:rsidR="00425582" w:rsidRPr="002E6A38" w14:paraId="081D8B3B" w14:textId="77777777" w:rsidTr="006745BC">
        <w:trPr>
          <w:trHeight w:val="668"/>
          <w:jc w:val="right"/>
        </w:trPr>
        <w:tc>
          <w:tcPr>
            <w:tcW w:w="372" w:type="pct"/>
            <w:vMerge/>
            <w:vAlign w:val="center"/>
            <w:hideMark/>
          </w:tcPr>
          <w:p w14:paraId="7B3D2682" w14:textId="77777777" w:rsidR="00984B45" w:rsidRPr="002E6A38" w:rsidRDefault="00984B45" w:rsidP="00461030">
            <w:pPr>
              <w:widowControl w:val="0"/>
              <w:spacing w:after="120" w:line="240" w:lineRule="auto"/>
              <w:rPr>
                <w:rFonts w:ascii="Times New Roman" w:hAnsi="Times New Roman"/>
                <w:sz w:val="26"/>
                <w:szCs w:val="26"/>
              </w:rPr>
            </w:pPr>
          </w:p>
        </w:tc>
        <w:tc>
          <w:tcPr>
            <w:tcW w:w="4628" w:type="pct"/>
            <w:shd w:val="clear" w:color="auto" w:fill="auto"/>
            <w:vAlign w:val="center"/>
            <w:hideMark/>
          </w:tcPr>
          <w:p w14:paraId="73FB3B44" w14:textId="77777777" w:rsidR="00984B45" w:rsidRPr="002E6A38" w:rsidRDefault="00984B45" w:rsidP="00461030">
            <w:pPr>
              <w:widowControl w:val="0"/>
              <w:spacing w:after="120" w:line="240" w:lineRule="auto"/>
              <w:rPr>
                <w:rFonts w:ascii="Times New Roman" w:hAnsi="Times New Roman"/>
                <w:sz w:val="26"/>
                <w:szCs w:val="26"/>
              </w:rPr>
            </w:pPr>
            <w:r w:rsidRPr="002E6A38">
              <w:rPr>
                <w:rFonts w:ascii="Times New Roman" w:hAnsi="Times New Roman"/>
                <w:sz w:val="26"/>
                <w:szCs w:val="26"/>
              </w:rPr>
              <w:t>-  Thông tin ghi log phải sử dụng được để làm báo cáo, giám sát, vận hành tập trung.</w:t>
            </w:r>
          </w:p>
        </w:tc>
      </w:tr>
      <w:tr w:rsidR="00425582" w:rsidRPr="002E6A38" w14:paraId="2FE68D36" w14:textId="77777777" w:rsidTr="006745BC">
        <w:trPr>
          <w:trHeight w:val="668"/>
          <w:jc w:val="right"/>
        </w:trPr>
        <w:tc>
          <w:tcPr>
            <w:tcW w:w="372" w:type="pct"/>
            <w:vMerge/>
            <w:vAlign w:val="center"/>
            <w:hideMark/>
          </w:tcPr>
          <w:p w14:paraId="7072FCB8" w14:textId="77777777" w:rsidR="00984B45" w:rsidRPr="002E6A38" w:rsidRDefault="00984B45" w:rsidP="00461030">
            <w:pPr>
              <w:widowControl w:val="0"/>
              <w:spacing w:after="120" w:line="240" w:lineRule="auto"/>
              <w:rPr>
                <w:rFonts w:ascii="Times New Roman" w:hAnsi="Times New Roman"/>
                <w:sz w:val="26"/>
                <w:szCs w:val="26"/>
              </w:rPr>
            </w:pPr>
          </w:p>
        </w:tc>
        <w:tc>
          <w:tcPr>
            <w:tcW w:w="4628" w:type="pct"/>
            <w:shd w:val="clear" w:color="auto" w:fill="auto"/>
            <w:vAlign w:val="center"/>
            <w:hideMark/>
          </w:tcPr>
          <w:p w14:paraId="06561815" w14:textId="77777777" w:rsidR="00984B45" w:rsidRPr="002E6A38" w:rsidRDefault="00984B45" w:rsidP="00461030">
            <w:pPr>
              <w:widowControl w:val="0"/>
              <w:spacing w:after="120" w:line="240" w:lineRule="auto"/>
              <w:rPr>
                <w:rFonts w:ascii="Times New Roman" w:hAnsi="Times New Roman"/>
                <w:sz w:val="26"/>
                <w:szCs w:val="26"/>
              </w:rPr>
            </w:pPr>
            <w:r w:rsidRPr="002E6A38">
              <w:rPr>
                <w:rFonts w:ascii="Times New Roman" w:hAnsi="Times New Roman"/>
                <w:sz w:val="26"/>
                <w:szCs w:val="26"/>
              </w:rPr>
              <w:t>-  Lưu các sự kiện (event log) diễn ra trong toàn bộ hệ thống để phục vụ theo dõi, giám sát và có phương án nhanh nhất khi hệ thống gặp sự cố</w:t>
            </w:r>
          </w:p>
        </w:tc>
      </w:tr>
      <w:tr w:rsidR="00425582" w:rsidRPr="002E6A38" w14:paraId="18CBDE96" w14:textId="77777777" w:rsidTr="006745BC">
        <w:trPr>
          <w:trHeight w:val="52"/>
          <w:jc w:val="right"/>
        </w:trPr>
        <w:tc>
          <w:tcPr>
            <w:tcW w:w="372" w:type="pct"/>
            <w:vMerge/>
            <w:vAlign w:val="center"/>
            <w:hideMark/>
          </w:tcPr>
          <w:p w14:paraId="3AC41135" w14:textId="77777777" w:rsidR="00984B45" w:rsidRPr="002E6A38" w:rsidRDefault="00984B45" w:rsidP="00461030">
            <w:pPr>
              <w:widowControl w:val="0"/>
              <w:spacing w:after="120" w:line="240" w:lineRule="auto"/>
              <w:rPr>
                <w:rFonts w:ascii="Times New Roman" w:hAnsi="Times New Roman"/>
                <w:sz w:val="26"/>
                <w:szCs w:val="26"/>
              </w:rPr>
            </w:pPr>
          </w:p>
        </w:tc>
        <w:tc>
          <w:tcPr>
            <w:tcW w:w="4628" w:type="pct"/>
            <w:shd w:val="clear" w:color="auto" w:fill="auto"/>
            <w:vAlign w:val="center"/>
            <w:hideMark/>
          </w:tcPr>
          <w:p w14:paraId="0ED4E7C3" w14:textId="77777777" w:rsidR="00984B45" w:rsidRPr="002E6A38" w:rsidRDefault="00984B45" w:rsidP="00461030">
            <w:pPr>
              <w:widowControl w:val="0"/>
              <w:spacing w:after="120" w:line="240" w:lineRule="auto"/>
              <w:rPr>
                <w:rFonts w:ascii="Times New Roman" w:hAnsi="Times New Roman"/>
                <w:sz w:val="26"/>
                <w:szCs w:val="26"/>
              </w:rPr>
            </w:pPr>
            <w:r w:rsidRPr="002E6A38">
              <w:rPr>
                <w:rFonts w:ascii="Times New Roman" w:hAnsi="Times New Roman"/>
                <w:sz w:val="26"/>
                <w:szCs w:val="26"/>
              </w:rPr>
              <w:t>-  Khả năng cài đặt, nâng cấp các bản vá lỗi, update dễ dàng, nhanh chóng.</w:t>
            </w:r>
          </w:p>
        </w:tc>
      </w:tr>
      <w:tr w:rsidR="00425582" w:rsidRPr="002E6A38" w14:paraId="160D1BDA" w14:textId="77777777" w:rsidTr="006745BC">
        <w:trPr>
          <w:trHeight w:val="334"/>
          <w:jc w:val="right"/>
        </w:trPr>
        <w:tc>
          <w:tcPr>
            <w:tcW w:w="372" w:type="pct"/>
            <w:vMerge w:val="restart"/>
            <w:shd w:val="clear" w:color="auto" w:fill="auto"/>
            <w:vAlign w:val="center"/>
            <w:hideMark/>
          </w:tcPr>
          <w:p w14:paraId="6026E38D" w14:textId="77777777" w:rsidR="00984B45" w:rsidRPr="002E6A38" w:rsidRDefault="00984B45"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6</w:t>
            </w:r>
          </w:p>
        </w:tc>
        <w:tc>
          <w:tcPr>
            <w:tcW w:w="4628" w:type="pct"/>
            <w:shd w:val="clear" w:color="auto" w:fill="auto"/>
            <w:vAlign w:val="center"/>
            <w:hideMark/>
          </w:tcPr>
          <w:p w14:paraId="4EF487DD" w14:textId="77777777" w:rsidR="00984B45" w:rsidRPr="002E6A38" w:rsidRDefault="00984B45" w:rsidP="00461030">
            <w:pPr>
              <w:widowControl w:val="0"/>
              <w:spacing w:after="120" w:line="240" w:lineRule="auto"/>
              <w:rPr>
                <w:rFonts w:ascii="Times New Roman" w:hAnsi="Times New Roman"/>
                <w:b/>
                <w:bCs w:val="0"/>
                <w:sz w:val="26"/>
                <w:szCs w:val="26"/>
              </w:rPr>
            </w:pPr>
            <w:r w:rsidRPr="002E6A38">
              <w:rPr>
                <w:rFonts w:ascii="Times New Roman" w:hAnsi="Times New Roman"/>
                <w:b/>
                <w:sz w:val="26"/>
                <w:szCs w:val="26"/>
              </w:rPr>
              <w:t>Khả năng truy cập được tới các phần mềm của hãng thứ 3:</w:t>
            </w:r>
          </w:p>
        </w:tc>
      </w:tr>
      <w:tr w:rsidR="00425582" w:rsidRPr="002E6A38" w14:paraId="429EAE23" w14:textId="77777777" w:rsidTr="006745BC">
        <w:trPr>
          <w:trHeight w:val="1014"/>
          <w:jc w:val="right"/>
        </w:trPr>
        <w:tc>
          <w:tcPr>
            <w:tcW w:w="372" w:type="pct"/>
            <w:vMerge/>
            <w:vAlign w:val="center"/>
            <w:hideMark/>
          </w:tcPr>
          <w:p w14:paraId="0FF2499F" w14:textId="77777777" w:rsidR="00984B45" w:rsidRPr="002E6A38" w:rsidRDefault="00984B45" w:rsidP="00461030">
            <w:pPr>
              <w:widowControl w:val="0"/>
              <w:spacing w:after="120" w:line="240" w:lineRule="auto"/>
              <w:rPr>
                <w:rFonts w:ascii="Times New Roman" w:hAnsi="Times New Roman"/>
                <w:sz w:val="26"/>
                <w:szCs w:val="26"/>
              </w:rPr>
            </w:pPr>
          </w:p>
        </w:tc>
        <w:tc>
          <w:tcPr>
            <w:tcW w:w="4628" w:type="pct"/>
            <w:shd w:val="clear" w:color="auto" w:fill="auto"/>
            <w:vAlign w:val="center"/>
            <w:hideMark/>
          </w:tcPr>
          <w:p w14:paraId="5CFF20EB" w14:textId="77777777" w:rsidR="00984B45" w:rsidRPr="002E6A38" w:rsidRDefault="00984B45" w:rsidP="00461030">
            <w:pPr>
              <w:widowControl w:val="0"/>
              <w:spacing w:after="120" w:line="240" w:lineRule="auto"/>
              <w:ind w:hanging="68"/>
              <w:rPr>
                <w:rFonts w:ascii="Times New Roman" w:hAnsi="Times New Roman"/>
                <w:sz w:val="26"/>
                <w:szCs w:val="26"/>
              </w:rPr>
            </w:pPr>
            <w:r w:rsidRPr="002E6A38">
              <w:rPr>
                <w:rFonts w:ascii="Times New Roman" w:hAnsi="Times New Roman"/>
                <w:sz w:val="26"/>
                <w:szCs w:val="26"/>
              </w:rPr>
              <w:t> Quá trình xây dựng phát triển, và hoạt động của phần mềm cho phép truy cập tới các phần mềm, Framework, Engine, Component, API của các hãng thứ 3 trong mô hình công nghệ lựa chọn.</w:t>
            </w:r>
          </w:p>
        </w:tc>
      </w:tr>
      <w:tr w:rsidR="00425582" w:rsidRPr="002E6A38" w14:paraId="2E020958" w14:textId="77777777" w:rsidTr="006745BC">
        <w:trPr>
          <w:trHeight w:val="52"/>
          <w:jc w:val="right"/>
        </w:trPr>
        <w:tc>
          <w:tcPr>
            <w:tcW w:w="372" w:type="pct"/>
            <w:vAlign w:val="center"/>
          </w:tcPr>
          <w:p w14:paraId="5C8B5B97" w14:textId="77777777" w:rsidR="00984B45" w:rsidRPr="002E6A38" w:rsidRDefault="00984B45"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7</w:t>
            </w:r>
          </w:p>
        </w:tc>
        <w:tc>
          <w:tcPr>
            <w:tcW w:w="4628" w:type="pct"/>
            <w:shd w:val="clear" w:color="auto" w:fill="auto"/>
            <w:vAlign w:val="center"/>
          </w:tcPr>
          <w:p w14:paraId="694598C1" w14:textId="77777777" w:rsidR="00984B45" w:rsidRPr="002E6A38" w:rsidRDefault="00984B45" w:rsidP="00461030">
            <w:pPr>
              <w:widowControl w:val="0"/>
              <w:spacing w:after="120" w:line="240" w:lineRule="auto"/>
              <w:ind w:hanging="68"/>
              <w:rPr>
                <w:rFonts w:ascii="Times New Roman" w:hAnsi="Times New Roman"/>
                <w:sz w:val="26"/>
                <w:szCs w:val="26"/>
              </w:rPr>
            </w:pPr>
            <w:r w:rsidRPr="002E6A38">
              <w:rPr>
                <w:rFonts w:ascii="Times New Roman" w:hAnsi="Times New Roman"/>
                <w:sz w:val="26"/>
                <w:szCs w:val="26"/>
              </w:rPr>
              <w:t>Cho phép kiểm soát việc truy cập đồng thời của cùng một tài khoản người sử dụng trên nhiều máy tính/thiết bị khác nhau.</w:t>
            </w:r>
          </w:p>
        </w:tc>
      </w:tr>
      <w:tr w:rsidR="00425582" w:rsidRPr="002E6A38" w14:paraId="00097031" w14:textId="77777777" w:rsidTr="006745BC">
        <w:trPr>
          <w:trHeight w:val="52"/>
          <w:jc w:val="right"/>
        </w:trPr>
        <w:tc>
          <w:tcPr>
            <w:tcW w:w="372" w:type="pct"/>
            <w:vAlign w:val="center"/>
          </w:tcPr>
          <w:p w14:paraId="1F2D37A8" w14:textId="77777777" w:rsidR="00984B45" w:rsidRPr="002E6A38" w:rsidRDefault="00984B45"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8</w:t>
            </w:r>
          </w:p>
        </w:tc>
        <w:tc>
          <w:tcPr>
            <w:tcW w:w="4628" w:type="pct"/>
            <w:shd w:val="clear" w:color="auto" w:fill="auto"/>
            <w:vAlign w:val="center"/>
          </w:tcPr>
          <w:p w14:paraId="24BCF4D6" w14:textId="77777777" w:rsidR="00984B45" w:rsidRPr="002E6A38" w:rsidRDefault="00984B45" w:rsidP="00461030">
            <w:pPr>
              <w:widowControl w:val="0"/>
              <w:spacing w:after="120" w:line="240" w:lineRule="auto"/>
              <w:ind w:hanging="68"/>
              <w:rPr>
                <w:rFonts w:ascii="Times New Roman" w:hAnsi="Times New Roman"/>
                <w:sz w:val="26"/>
                <w:szCs w:val="26"/>
              </w:rPr>
            </w:pPr>
            <w:r w:rsidRPr="002E6A38">
              <w:rPr>
                <w:rFonts w:ascii="Times New Roman" w:hAnsi="Times New Roman"/>
                <w:sz w:val="26"/>
                <w:szCs w:val="26"/>
              </w:rPr>
              <w:t>Cho phép xem trực tiếp trên trình duyệt các tệp đính kèm với một số định dạng phổ biến (ví dụ: .doc; .docx; .xls; .xlsx; .rtf, pdf).</w:t>
            </w:r>
          </w:p>
        </w:tc>
      </w:tr>
      <w:tr w:rsidR="00425582" w:rsidRPr="002E6A38" w14:paraId="3C713A35" w14:textId="77777777" w:rsidTr="006745BC">
        <w:trPr>
          <w:trHeight w:val="52"/>
          <w:jc w:val="right"/>
        </w:trPr>
        <w:tc>
          <w:tcPr>
            <w:tcW w:w="372" w:type="pct"/>
            <w:vAlign w:val="center"/>
          </w:tcPr>
          <w:p w14:paraId="0521AEFE" w14:textId="77777777" w:rsidR="00984B45" w:rsidRPr="002E6A38" w:rsidRDefault="00984B45"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9</w:t>
            </w:r>
          </w:p>
        </w:tc>
        <w:tc>
          <w:tcPr>
            <w:tcW w:w="4628" w:type="pct"/>
            <w:shd w:val="clear" w:color="auto" w:fill="auto"/>
            <w:vAlign w:val="center"/>
          </w:tcPr>
          <w:p w14:paraId="7842F9AC" w14:textId="77777777" w:rsidR="00984B45" w:rsidRPr="002E6A38" w:rsidRDefault="00984B45" w:rsidP="00461030">
            <w:pPr>
              <w:widowControl w:val="0"/>
              <w:spacing w:after="120" w:line="240" w:lineRule="auto"/>
              <w:ind w:hanging="68"/>
              <w:rPr>
                <w:rFonts w:ascii="Times New Roman" w:hAnsi="Times New Roman"/>
                <w:sz w:val="26"/>
                <w:szCs w:val="26"/>
              </w:rPr>
            </w:pPr>
            <w:r w:rsidRPr="002E6A38">
              <w:rPr>
                <w:rFonts w:ascii="Times New Roman" w:hAnsi="Times New Roman"/>
                <w:sz w:val="26"/>
                <w:szCs w:val="26"/>
              </w:rPr>
              <w:t>Có các cơ chế chống gửi thông tin rác (dưới dạng captcha, audio...).</w:t>
            </w:r>
          </w:p>
        </w:tc>
      </w:tr>
    </w:tbl>
    <w:p w14:paraId="41CA4228" w14:textId="54C9F61F" w:rsidR="005005C3" w:rsidRPr="002E6A38" w:rsidRDefault="001260FD" w:rsidP="00751AD6">
      <w:pPr>
        <w:pStyle w:val="Heading4"/>
      </w:pPr>
      <w:r w:rsidRPr="002E6A38">
        <w:t>3.6</w:t>
      </w:r>
      <w:r w:rsidR="00905D37" w:rsidRPr="002E6A38">
        <w:t xml:space="preserve">.3. </w:t>
      </w:r>
      <w:r w:rsidR="005005C3" w:rsidRPr="002E6A38">
        <w:t>Yêu cầu về mỹ thuật, kỹ thuật cần đạt được của các giao diện chương trình</w:t>
      </w:r>
    </w:p>
    <w:tbl>
      <w:tblPr>
        <w:tblW w:w="4659" w:type="pct"/>
        <w:jc w:val="right"/>
        <w:tblLayout w:type="fixed"/>
        <w:tblLook w:val="04A0" w:firstRow="1" w:lastRow="0" w:firstColumn="1" w:lastColumn="0" w:noHBand="0" w:noVBand="1"/>
      </w:tblPr>
      <w:tblGrid>
        <w:gridCol w:w="686"/>
        <w:gridCol w:w="7758"/>
      </w:tblGrid>
      <w:tr w:rsidR="00425582" w:rsidRPr="002E6A38" w14:paraId="738537CF" w14:textId="77777777" w:rsidTr="00905D37">
        <w:trPr>
          <w:trHeight w:val="312"/>
          <w:tblHeader/>
          <w:jc w:val="right"/>
        </w:trPr>
        <w:tc>
          <w:tcPr>
            <w:tcW w:w="40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CB0BF38" w14:textId="77777777" w:rsidR="00984B45" w:rsidRPr="002E6A38" w:rsidRDefault="00984B45" w:rsidP="00461030">
            <w:pPr>
              <w:widowControl w:val="0"/>
              <w:spacing w:after="120" w:line="240" w:lineRule="auto"/>
              <w:rPr>
                <w:rFonts w:ascii="Times New Roman" w:hAnsi="Times New Roman"/>
                <w:b/>
                <w:bCs w:val="0"/>
                <w:sz w:val="26"/>
                <w:szCs w:val="26"/>
              </w:rPr>
            </w:pPr>
            <w:r w:rsidRPr="002E6A38">
              <w:rPr>
                <w:rFonts w:ascii="Times New Roman" w:hAnsi="Times New Roman"/>
                <w:b/>
                <w:sz w:val="26"/>
                <w:szCs w:val="26"/>
              </w:rPr>
              <w:t>TT</w:t>
            </w:r>
          </w:p>
        </w:tc>
        <w:tc>
          <w:tcPr>
            <w:tcW w:w="4594" w:type="pct"/>
            <w:tcBorders>
              <w:top w:val="single" w:sz="4" w:space="0" w:color="auto"/>
              <w:left w:val="nil"/>
              <w:bottom w:val="single" w:sz="4" w:space="0" w:color="auto"/>
              <w:right w:val="single" w:sz="4" w:space="0" w:color="auto"/>
            </w:tcBorders>
            <w:shd w:val="clear" w:color="auto" w:fill="auto"/>
            <w:vAlign w:val="center"/>
            <w:hideMark/>
          </w:tcPr>
          <w:p w14:paraId="53A4C778" w14:textId="77777777" w:rsidR="00984B45" w:rsidRPr="002E6A38" w:rsidRDefault="00984B45" w:rsidP="00461030">
            <w:pPr>
              <w:widowControl w:val="0"/>
              <w:spacing w:after="120" w:line="240" w:lineRule="auto"/>
              <w:jc w:val="center"/>
              <w:rPr>
                <w:rFonts w:ascii="Times New Roman" w:hAnsi="Times New Roman"/>
                <w:b/>
                <w:bCs w:val="0"/>
                <w:sz w:val="26"/>
                <w:szCs w:val="26"/>
              </w:rPr>
            </w:pPr>
            <w:r w:rsidRPr="002E6A38">
              <w:rPr>
                <w:rFonts w:ascii="Times New Roman" w:hAnsi="Times New Roman"/>
                <w:b/>
                <w:sz w:val="26"/>
                <w:szCs w:val="26"/>
              </w:rPr>
              <w:t>Yêu cầu</w:t>
            </w:r>
          </w:p>
        </w:tc>
      </w:tr>
      <w:tr w:rsidR="00425582" w:rsidRPr="002E6A38" w14:paraId="0DA214C7" w14:textId="77777777" w:rsidTr="00905D37">
        <w:trPr>
          <w:trHeight w:val="936"/>
          <w:jc w:val="right"/>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58BAEBA5" w14:textId="77777777" w:rsidR="00984B45" w:rsidRPr="002E6A38" w:rsidRDefault="00984B45"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1</w:t>
            </w:r>
          </w:p>
        </w:tc>
        <w:tc>
          <w:tcPr>
            <w:tcW w:w="4594" w:type="pct"/>
            <w:tcBorders>
              <w:top w:val="nil"/>
              <w:left w:val="nil"/>
              <w:bottom w:val="single" w:sz="4" w:space="0" w:color="auto"/>
              <w:right w:val="single" w:sz="4" w:space="0" w:color="auto"/>
            </w:tcBorders>
            <w:shd w:val="clear" w:color="auto" w:fill="auto"/>
            <w:vAlign w:val="center"/>
            <w:hideMark/>
          </w:tcPr>
          <w:p w14:paraId="15EF0511" w14:textId="77777777" w:rsidR="00984B45" w:rsidRPr="002E6A38" w:rsidRDefault="00984B45" w:rsidP="00461030">
            <w:pPr>
              <w:widowControl w:val="0"/>
              <w:spacing w:after="120" w:line="240" w:lineRule="auto"/>
              <w:jc w:val="both"/>
              <w:rPr>
                <w:rFonts w:ascii="Times New Roman" w:hAnsi="Times New Roman"/>
                <w:sz w:val="26"/>
                <w:szCs w:val="26"/>
              </w:rPr>
            </w:pPr>
            <w:r w:rsidRPr="002E6A38">
              <w:rPr>
                <w:rFonts w:ascii="Times New Roman" w:hAnsi="Times New Roman"/>
                <w:sz w:val="26"/>
                <w:szCs w:val="26"/>
              </w:rPr>
              <w:t xml:space="preserve">Hệ thống phải cung cấp giao diện trực quan, thân thiện với người sử dụng và phù hợp đối với các nhóm người sử dụng khác nhau. </w:t>
            </w:r>
          </w:p>
        </w:tc>
      </w:tr>
      <w:tr w:rsidR="00425582" w:rsidRPr="002E6A38" w14:paraId="7A644203" w14:textId="77777777" w:rsidTr="00905D37">
        <w:trPr>
          <w:trHeight w:val="936"/>
          <w:jc w:val="right"/>
        </w:trPr>
        <w:tc>
          <w:tcPr>
            <w:tcW w:w="406" w:type="pct"/>
            <w:tcBorders>
              <w:top w:val="nil"/>
              <w:left w:val="single" w:sz="4" w:space="0" w:color="auto"/>
              <w:bottom w:val="single" w:sz="4" w:space="0" w:color="auto"/>
              <w:right w:val="single" w:sz="4" w:space="0" w:color="auto"/>
            </w:tcBorders>
            <w:shd w:val="clear" w:color="auto" w:fill="auto"/>
            <w:vAlign w:val="center"/>
          </w:tcPr>
          <w:p w14:paraId="1E03C13B" w14:textId="77777777" w:rsidR="00984B45" w:rsidRPr="002E6A38" w:rsidRDefault="00984B45"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lastRenderedPageBreak/>
              <w:t>2</w:t>
            </w:r>
          </w:p>
        </w:tc>
        <w:tc>
          <w:tcPr>
            <w:tcW w:w="4594" w:type="pct"/>
            <w:tcBorders>
              <w:top w:val="nil"/>
              <w:left w:val="nil"/>
              <w:bottom w:val="single" w:sz="4" w:space="0" w:color="auto"/>
              <w:right w:val="single" w:sz="4" w:space="0" w:color="auto"/>
            </w:tcBorders>
            <w:shd w:val="clear" w:color="auto" w:fill="auto"/>
            <w:vAlign w:val="center"/>
          </w:tcPr>
          <w:p w14:paraId="1118AAFC" w14:textId="43AAAD98" w:rsidR="00984B45" w:rsidRPr="002E6A38" w:rsidRDefault="00984B45" w:rsidP="00461030">
            <w:pPr>
              <w:widowControl w:val="0"/>
              <w:spacing w:after="120" w:line="240" w:lineRule="auto"/>
              <w:jc w:val="both"/>
              <w:rPr>
                <w:rFonts w:ascii="Times New Roman" w:hAnsi="Times New Roman"/>
                <w:sz w:val="26"/>
                <w:szCs w:val="26"/>
              </w:rPr>
            </w:pPr>
            <w:r w:rsidRPr="002E6A38">
              <w:rPr>
                <w:rFonts w:ascii="Times New Roman" w:hAnsi="Times New Roman"/>
                <w:sz w:val="26"/>
                <w:szCs w:val="26"/>
              </w:rPr>
              <w:t>Giao diện với người sử dụng đầu cuối dựa trên nền tảng web</w:t>
            </w:r>
            <w:r w:rsidR="00333536" w:rsidRPr="002E6A38">
              <w:rPr>
                <w:rFonts w:ascii="Times New Roman" w:hAnsi="Times New Roman"/>
                <w:sz w:val="26"/>
                <w:szCs w:val="26"/>
              </w:rPr>
              <w:t>.</w:t>
            </w:r>
          </w:p>
        </w:tc>
      </w:tr>
      <w:tr w:rsidR="00425582" w:rsidRPr="002E6A38" w14:paraId="5A6C60DD" w14:textId="77777777" w:rsidTr="00905D37">
        <w:trPr>
          <w:trHeight w:val="423"/>
          <w:jc w:val="right"/>
        </w:trPr>
        <w:tc>
          <w:tcPr>
            <w:tcW w:w="406" w:type="pct"/>
            <w:tcBorders>
              <w:top w:val="nil"/>
              <w:left w:val="single" w:sz="4" w:space="0" w:color="auto"/>
              <w:bottom w:val="single" w:sz="4" w:space="0" w:color="auto"/>
              <w:right w:val="single" w:sz="4" w:space="0" w:color="auto"/>
            </w:tcBorders>
            <w:shd w:val="clear" w:color="auto" w:fill="auto"/>
            <w:vAlign w:val="center"/>
          </w:tcPr>
          <w:p w14:paraId="73455D54" w14:textId="77777777" w:rsidR="00984B45" w:rsidRPr="002E6A38" w:rsidRDefault="00984B45"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3</w:t>
            </w:r>
          </w:p>
        </w:tc>
        <w:tc>
          <w:tcPr>
            <w:tcW w:w="4594" w:type="pct"/>
            <w:tcBorders>
              <w:top w:val="nil"/>
              <w:left w:val="nil"/>
              <w:bottom w:val="single" w:sz="4" w:space="0" w:color="auto"/>
              <w:right w:val="single" w:sz="4" w:space="0" w:color="auto"/>
            </w:tcBorders>
            <w:shd w:val="clear" w:color="auto" w:fill="auto"/>
            <w:vAlign w:val="center"/>
          </w:tcPr>
          <w:p w14:paraId="471A639D" w14:textId="5548EEEF" w:rsidR="00984B45" w:rsidRPr="002E6A38" w:rsidRDefault="00984B45" w:rsidP="00461030">
            <w:pPr>
              <w:widowControl w:val="0"/>
              <w:spacing w:after="120" w:line="240" w:lineRule="auto"/>
              <w:jc w:val="both"/>
              <w:rPr>
                <w:rFonts w:ascii="Times New Roman" w:hAnsi="Times New Roman"/>
                <w:sz w:val="26"/>
                <w:szCs w:val="26"/>
              </w:rPr>
            </w:pPr>
            <w:r w:rsidRPr="002E6A38">
              <w:rPr>
                <w:rFonts w:ascii="Times New Roman" w:hAnsi="Times New Roman"/>
                <w:sz w:val="26"/>
                <w:szCs w:val="26"/>
              </w:rPr>
              <w:t>Dễ dàng tìm kiếm dịch vụ: người sử dụng dễ dàng tìm được dịch vụ sau tối đa 03 lần bấm chuột</w:t>
            </w:r>
            <w:r w:rsidR="006F7EEC" w:rsidRPr="002E6A38">
              <w:rPr>
                <w:rFonts w:ascii="Times New Roman" w:hAnsi="Times New Roman"/>
                <w:sz w:val="26"/>
                <w:szCs w:val="26"/>
              </w:rPr>
              <w:t>.</w:t>
            </w:r>
          </w:p>
        </w:tc>
      </w:tr>
      <w:tr w:rsidR="00425582" w:rsidRPr="002E6A38" w14:paraId="38578B4F" w14:textId="77777777" w:rsidTr="00905D37">
        <w:trPr>
          <w:trHeight w:val="53"/>
          <w:jc w:val="right"/>
        </w:trPr>
        <w:tc>
          <w:tcPr>
            <w:tcW w:w="406" w:type="pct"/>
            <w:vMerge w:val="restart"/>
            <w:tcBorders>
              <w:top w:val="nil"/>
              <w:left w:val="single" w:sz="4" w:space="0" w:color="auto"/>
              <w:bottom w:val="single" w:sz="4" w:space="0" w:color="auto"/>
              <w:right w:val="single" w:sz="4" w:space="0" w:color="auto"/>
            </w:tcBorders>
            <w:shd w:val="clear" w:color="auto" w:fill="auto"/>
            <w:vAlign w:val="center"/>
            <w:hideMark/>
          </w:tcPr>
          <w:p w14:paraId="0ACCEE88" w14:textId="77777777" w:rsidR="00984B45" w:rsidRPr="002E6A38" w:rsidRDefault="00984B45"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4</w:t>
            </w:r>
          </w:p>
        </w:tc>
        <w:tc>
          <w:tcPr>
            <w:tcW w:w="4594" w:type="pct"/>
            <w:tcBorders>
              <w:top w:val="nil"/>
              <w:left w:val="nil"/>
              <w:bottom w:val="single" w:sz="4" w:space="0" w:color="auto"/>
              <w:right w:val="single" w:sz="4" w:space="0" w:color="auto"/>
            </w:tcBorders>
            <w:shd w:val="clear" w:color="auto" w:fill="auto"/>
            <w:vAlign w:val="center"/>
            <w:hideMark/>
          </w:tcPr>
          <w:p w14:paraId="72E78EA0" w14:textId="77777777" w:rsidR="00984B45" w:rsidRPr="002E6A38" w:rsidRDefault="00984B45" w:rsidP="00461030">
            <w:pPr>
              <w:widowControl w:val="0"/>
              <w:spacing w:after="120" w:line="240" w:lineRule="auto"/>
              <w:jc w:val="both"/>
              <w:rPr>
                <w:rFonts w:ascii="Times New Roman" w:hAnsi="Times New Roman"/>
                <w:sz w:val="26"/>
                <w:szCs w:val="26"/>
              </w:rPr>
            </w:pPr>
            <w:r w:rsidRPr="002E6A38">
              <w:rPr>
                <w:rFonts w:ascii="Times New Roman" w:hAnsi="Times New Roman"/>
                <w:sz w:val="26"/>
                <w:szCs w:val="26"/>
              </w:rPr>
              <w:t xml:space="preserve">Giao diện ứng dụng phải thân thiện với người sử dụng và dễ dùng. Hỗ trợ tối đa sử dụng các chức năng bằng bàn phím máy tính. </w:t>
            </w:r>
          </w:p>
        </w:tc>
      </w:tr>
      <w:tr w:rsidR="00425582" w:rsidRPr="002E6A38" w14:paraId="60E7AFA7" w14:textId="77777777" w:rsidTr="00905D37">
        <w:trPr>
          <w:trHeight w:val="53"/>
          <w:jc w:val="right"/>
        </w:trPr>
        <w:tc>
          <w:tcPr>
            <w:tcW w:w="406" w:type="pct"/>
            <w:vMerge/>
            <w:tcBorders>
              <w:top w:val="nil"/>
              <w:left w:val="single" w:sz="4" w:space="0" w:color="auto"/>
              <w:bottom w:val="single" w:sz="4" w:space="0" w:color="auto"/>
              <w:right w:val="single" w:sz="4" w:space="0" w:color="auto"/>
            </w:tcBorders>
            <w:vAlign w:val="center"/>
            <w:hideMark/>
          </w:tcPr>
          <w:p w14:paraId="118820DB" w14:textId="77777777" w:rsidR="00984B45" w:rsidRPr="002E6A38" w:rsidRDefault="00984B45" w:rsidP="00461030">
            <w:pPr>
              <w:widowControl w:val="0"/>
              <w:spacing w:after="120" w:line="240" w:lineRule="auto"/>
              <w:rPr>
                <w:rFonts w:ascii="Times New Roman" w:hAnsi="Times New Roman"/>
                <w:sz w:val="26"/>
                <w:szCs w:val="26"/>
              </w:rPr>
            </w:pPr>
          </w:p>
        </w:tc>
        <w:tc>
          <w:tcPr>
            <w:tcW w:w="4594" w:type="pct"/>
            <w:tcBorders>
              <w:top w:val="nil"/>
              <w:left w:val="nil"/>
              <w:bottom w:val="single" w:sz="4" w:space="0" w:color="auto"/>
              <w:right w:val="single" w:sz="4" w:space="0" w:color="auto"/>
            </w:tcBorders>
            <w:shd w:val="clear" w:color="auto" w:fill="auto"/>
            <w:vAlign w:val="center"/>
            <w:hideMark/>
          </w:tcPr>
          <w:p w14:paraId="2E612C27" w14:textId="77777777" w:rsidR="00984B45" w:rsidRPr="002E6A38" w:rsidRDefault="00984B45" w:rsidP="00461030">
            <w:pPr>
              <w:widowControl w:val="0"/>
              <w:spacing w:after="120" w:line="240" w:lineRule="auto"/>
              <w:jc w:val="both"/>
              <w:rPr>
                <w:rFonts w:ascii="Times New Roman" w:hAnsi="Times New Roman"/>
                <w:sz w:val="26"/>
                <w:szCs w:val="26"/>
              </w:rPr>
            </w:pPr>
            <w:r w:rsidRPr="002E6A38">
              <w:rPr>
                <w:rFonts w:ascii="Times New Roman" w:hAnsi="Times New Roman"/>
                <w:sz w:val="26"/>
                <w:szCs w:val="26"/>
              </w:rPr>
              <w:t xml:space="preserve">Các màn hình nhập và cập nhật dữ liệu về cơ bản phải thống nhất về các thao tác trên bàn phím cũng như về màu sắc, fonts chữ. </w:t>
            </w:r>
          </w:p>
        </w:tc>
      </w:tr>
      <w:tr w:rsidR="00425582" w:rsidRPr="002E6A38" w14:paraId="06DA161B" w14:textId="77777777" w:rsidTr="00905D37">
        <w:trPr>
          <w:trHeight w:val="53"/>
          <w:jc w:val="right"/>
        </w:trPr>
        <w:tc>
          <w:tcPr>
            <w:tcW w:w="406" w:type="pct"/>
            <w:vMerge/>
            <w:tcBorders>
              <w:top w:val="nil"/>
              <w:left w:val="single" w:sz="4" w:space="0" w:color="auto"/>
              <w:bottom w:val="single" w:sz="4" w:space="0" w:color="auto"/>
              <w:right w:val="single" w:sz="4" w:space="0" w:color="auto"/>
            </w:tcBorders>
            <w:vAlign w:val="center"/>
            <w:hideMark/>
          </w:tcPr>
          <w:p w14:paraId="334A918E" w14:textId="77777777" w:rsidR="00984B45" w:rsidRPr="002E6A38" w:rsidRDefault="00984B45" w:rsidP="00461030">
            <w:pPr>
              <w:widowControl w:val="0"/>
              <w:spacing w:after="120" w:line="240" w:lineRule="auto"/>
              <w:rPr>
                <w:rFonts w:ascii="Times New Roman" w:hAnsi="Times New Roman"/>
                <w:sz w:val="26"/>
                <w:szCs w:val="26"/>
              </w:rPr>
            </w:pPr>
          </w:p>
        </w:tc>
        <w:tc>
          <w:tcPr>
            <w:tcW w:w="4594" w:type="pct"/>
            <w:tcBorders>
              <w:top w:val="nil"/>
              <w:left w:val="nil"/>
              <w:bottom w:val="single" w:sz="4" w:space="0" w:color="auto"/>
              <w:right w:val="single" w:sz="4" w:space="0" w:color="auto"/>
            </w:tcBorders>
            <w:shd w:val="clear" w:color="auto" w:fill="auto"/>
            <w:vAlign w:val="center"/>
            <w:hideMark/>
          </w:tcPr>
          <w:p w14:paraId="4EBEC00A" w14:textId="77777777" w:rsidR="00984B45" w:rsidRPr="002E6A38" w:rsidRDefault="00984B45" w:rsidP="00461030">
            <w:pPr>
              <w:widowControl w:val="0"/>
              <w:spacing w:after="120" w:line="240" w:lineRule="auto"/>
              <w:jc w:val="both"/>
              <w:rPr>
                <w:rFonts w:ascii="Times New Roman" w:hAnsi="Times New Roman"/>
                <w:sz w:val="26"/>
                <w:szCs w:val="26"/>
              </w:rPr>
            </w:pPr>
            <w:r w:rsidRPr="002E6A38">
              <w:rPr>
                <w:rFonts w:ascii="Times New Roman" w:hAnsi="Times New Roman"/>
                <w:sz w:val="26"/>
                <w:szCs w:val="26"/>
              </w:rPr>
              <w:t xml:space="preserve">Các màn hình tra cứu điều kiện lọc báo cáo cũng phải thống nhất với nhau. </w:t>
            </w:r>
          </w:p>
        </w:tc>
      </w:tr>
      <w:tr w:rsidR="00425582" w:rsidRPr="002E6A38" w14:paraId="72A729D6" w14:textId="77777777" w:rsidTr="00905D37">
        <w:trPr>
          <w:trHeight w:val="53"/>
          <w:jc w:val="right"/>
        </w:trPr>
        <w:tc>
          <w:tcPr>
            <w:tcW w:w="406" w:type="pct"/>
            <w:vMerge/>
            <w:tcBorders>
              <w:top w:val="nil"/>
              <w:left w:val="single" w:sz="4" w:space="0" w:color="auto"/>
              <w:bottom w:val="single" w:sz="4" w:space="0" w:color="auto"/>
              <w:right w:val="single" w:sz="4" w:space="0" w:color="auto"/>
            </w:tcBorders>
            <w:vAlign w:val="center"/>
            <w:hideMark/>
          </w:tcPr>
          <w:p w14:paraId="778EAE72" w14:textId="77777777" w:rsidR="00984B45" w:rsidRPr="002E6A38" w:rsidRDefault="00984B45" w:rsidP="00461030">
            <w:pPr>
              <w:widowControl w:val="0"/>
              <w:spacing w:after="120" w:line="240" w:lineRule="auto"/>
              <w:rPr>
                <w:rFonts w:ascii="Times New Roman" w:hAnsi="Times New Roman"/>
                <w:sz w:val="26"/>
                <w:szCs w:val="26"/>
              </w:rPr>
            </w:pPr>
          </w:p>
        </w:tc>
        <w:tc>
          <w:tcPr>
            <w:tcW w:w="4594" w:type="pct"/>
            <w:tcBorders>
              <w:top w:val="nil"/>
              <w:left w:val="nil"/>
              <w:bottom w:val="single" w:sz="4" w:space="0" w:color="auto"/>
              <w:right w:val="single" w:sz="4" w:space="0" w:color="auto"/>
            </w:tcBorders>
            <w:shd w:val="clear" w:color="auto" w:fill="auto"/>
            <w:vAlign w:val="center"/>
            <w:hideMark/>
          </w:tcPr>
          <w:p w14:paraId="37C744CC" w14:textId="77777777" w:rsidR="00984B45" w:rsidRPr="002E6A38" w:rsidRDefault="00984B45" w:rsidP="00461030">
            <w:pPr>
              <w:widowControl w:val="0"/>
              <w:spacing w:after="120" w:line="240" w:lineRule="auto"/>
              <w:jc w:val="both"/>
              <w:rPr>
                <w:rFonts w:ascii="Times New Roman" w:hAnsi="Times New Roman"/>
                <w:sz w:val="26"/>
                <w:szCs w:val="26"/>
              </w:rPr>
            </w:pPr>
            <w:r w:rsidRPr="002E6A38">
              <w:rPr>
                <w:rFonts w:ascii="Times New Roman" w:hAnsi="Times New Roman"/>
                <w:sz w:val="26"/>
                <w:szCs w:val="26"/>
              </w:rPr>
              <w:t>Các biểu tượng và phím nóng phải được thống nhất trong toàn bộ chương trình</w:t>
            </w:r>
          </w:p>
        </w:tc>
      </w:tr>
      <w:tr w:rsidR="00425582" w:rsidRPr="002E6A38" w14:paraId="110ECDDB" w14:textId="77777777" w:rsidTr="00905D37">
        <w:trPr>
          <w:trHeight w:val="1560"/>
          <w:jc w:val="right"/>
        </w:trPr>
        <w:tc>
          <w:tcPr>
            <w:tcW w:w="406" w:type="pct"/>
            <w:tcBorders>
              <w:top w:val="nil"/>
              <w:left w:val="single" w:sz="4" w:space="0" w:color="auto"/>
              <w:bottom w:val="single" w:sz="4" w:space="0" w:color="auto"/>
              <w:right w:val="single" w:sz="4" w:space="0" w:color="auto"/>
            </w:tcBorders>
            <w:shd w:val="clear" w:color="auto" w:fill="auto"/>
            <w:vAlign w:val="center"/>
            <w:hideMark/>
          </w:tcPr>
          <w:p w14:paraId="11FCEDE2" w14:textId="77777777" w:rsidR="00984B45" w:rsidRPr="002E6A38" w:rsidRDefault="00984B45"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4</w:t>
            </w:r>
          </w:p>
        </w:tc>
        <w:tc>
          <w:tcPr>
            <w:tcW w:w="4594" w:type="pct"/>
            <w:tcBorders>
              <w:top w:val="nil"/>
              <w:left w:val="nil"/>
              <w:bottom w:val="single" w:sz="4" w:space="0" w:color="auto"/>
              <w:right w:val="single" w:sz="4" w:space="0" w:color="auto"/>
            </w:tcBorders>
            <w:shd w:val="clear" w:color="auto" w:fill="auto"/>
            <w:vAlign w:val="center"/>
            <w:hideMark/>
          </w:tcPr>
          <w:p w14:paraId="2F3EA363" w14:textId="77777777" w:rsidR="00984B45" w:rsidRPr="002E6A38" w:rsidRDefault="00984B45" w:rsidP="00461030">
            <w:pPr>
              <w:widowControl w:val="0"/>
              <w:spacing w:after="120" w:line="240" w:lineRule="auto"/>
              <w:jc w:val="both"/>
              <w:rPr>
                <w:rFonts w:ascii="Times New Roman" w:hAnsi="Times New Roman"/>
                <w:sz w:val="26"/>
                <w:szCs w:val="26"/>
              </w:rPr>
            </w:pPr>
            <w:r w:rsidRPr="002E6A38">
              <w:rPr>
                <w:rFonts w:ascii="Times New Roman" w:hAnsi="Times New Roman"/>
                <w:sz w:val="26"/>
                <w:szCs w:val="26"/>
              </w:rPr>
              <w:t>Các giao diện phải được thiết kế đơn giản nhưng hiệu quả cao về thao tác, giảm thiểu việc mở quá nhiều tab, hiển thị và xử lý hình ảnh nhanh, màu sắc không gây cảm giác nhàm chán cho người sử dụng và theo một chuẩn giao diện thống nhất.</w:t>
            </w:r>
          </w:p>
        </w:tc>
      </w:tr>
      <w:tr w:rsidR="00425582" w:rsidRPr="002E6A38" w14:paraId="694E5A1A" w14:textId="77777777" w:rsidTr="00905D37">
        <w:trPr>
          <w:trHeight w:val="936"/>
          <w:jc w:val="right"/>
        </w:trPr>
        <w:tc>
          <w:tcPr>
            <w:tcW w:w="406" w:type="pct"/>
            <w:vMerge w:val="restart"/>
            <w:tcBorders>
              <w:top w:val="nil"/>
              <w:left w:val="single" w:sz="4" w:space="0" w:color="auto"/>
              <w:bottom w:val="single" w:sz="4" w:space="0" w:color="auto"/>
              <w:right w:val="single" w:sz="4" w:space="0" w:color="auto"/>
            </w:tcBorders>
            <w:shd w:val="clear" w:color="auto" w:fill="auto"/>
            <w:vAlign w:val="center"/>
          </w:tcPr>
          <w:p w14:paraId="7FFC0992" w14:textId="77777777" w:rsidR="00984B45" w:rsidRPr="002E6A38" w:rsidRDefault="00984B45"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5</w:t>
            </w:r>
          </w:p>
        </w:tc>
        <w:tc>
          <w:tcPr>
            <w:tcW w:w="4594" w:type="pct"/>
            <w:tcBorders>
              <w:top w:val="nil"/>
              <w:left w:val="nil"/>
              <w:bottom w:val="single" w:sz="4" w:space="0" w:color="auto"/>
              <w:right w:val="single" w:sz="4" w:space="0" w:color="auto"/>
            </w:tcBorders>
            <w:shd w:val="clear" w:color="auto" w:fill="auto"/>
            <w:vAlign w:val="center"/>
            <w:hideMark/>
          </w:tcPr>
          <w:p w14:paraId="03081D07" w14:textId="77777777" w:rsidR="00984B45" w:rsidRPr="002E6A38" w:rsidRDefault="00984B45" w:rsidP="00461030">
            <w:pPr>
              <w:widowControl w:val="0"/>
              <w:spacing w:after="120" w:line="240" w:lineRule="auto"/>
              <w:jc w:val="both"/>
              <w:rPr>
                <w:rFonts w:ascii="Times New Roman" w:hAnsi="Times New Roman"/>
                <w:sz w:val="26"/>
                <w:szCs w:val="26"/>
              </w:rPr>
            </w:pPr>
            <w:r w:rsidRPr="002E6A38">
              <w:rPr>
                <w:rFonts w:ascii="Times New Roman" w:hAnsi="Times New Roman"/>
                <w:sz w:val="26"/>
                <w:szCs w:val="26"/>
              </w:rPr>
              <w:t xml:space="preserve">Hệ thống phải cho phép lưu trữ tất cả dữ liệu theo định dạng Unicode, chấp nhận tất cả các ký tự tiếng Việt có dấu.  </w:t>
            </w:r>
          </w:p>
        </w:tc>
      </w:tr>
      <w:tr w:rsidR="00425582" w:rsidRPr="002E6A38" w14:paraId="6C497739" w14:textId="77777777" w:rsidTr="00905D37">
        <w:trPr>
          <w:trHeight w:val="1248"/>
          <w:jc w:val="right"/>
        </w:trPr>
        <w:tc>
          <w:tcPr>
            <w:tcW w:w="406" w:type="pct"/>
            <w:vMerge/>
            <w:tcBorders>
              <w:top w:val="nil"/>
              <w:left w:val="single" w:sz="4" w:space="0" w:color="auto"/>
              <w:bottom w:val="single" w:sz="4" w:space="0" w:color="auto"/>
              <w:right w:val="single" w:sz="4" w:space="0" w:color="auto"/>
            </w:tcBorders>
            <w:vAlign w:val="center"/>
          </w:tcPr>
          <w:p w14:paraId="7DE37900" w14:textId="77777777" w:rsidR="00984B45" w:rsidRPr="002E6A38" w:rsidRDefault="00984B45" w:rsidP="00461030">
            <w:pPr>
              <w:widowControl w:val="0"/>
              <w:spacing w:after="120" w:line="240" w:lineRule="auto"/>
              <w:rPr>
                <w:rFonts w:ascii="Times New Roman" w:hAnsi="Times New Roman"/>
                <w:sz w:val="26"/>
                <w:szCs w:val="26"/>
              </w:rPr>
            </w:pPr>
          </w:p>
        </w:tc>
        <w:tc>
          <w:tcPr>
            <w:tcW w:w="4594" w:type="pct"/>
            <w:tcBorders>
              <w:top w:val="nil"/>
              <w:left w:val="nil"/>
              <w:bottom w:val="single" w:sz="4" w:space="0" w:color="auto"/>
              <w:right w:val="single" w:sz="4" w:space="0" w:color="auto"/>
            </w:tcBorders>
            <w:shd w:val="clear" w:color="auto" w:fill="auto"/>
            <w:vAlign w:val="center"/>
            <w:hideMark/>
          </w:tcPr>
          <w:p w14:paraId="1AA5F8E0" w14:textId="77777777" w:rsidR="00984B45" w:rsidRPr="002E6A38" w:rsidRDefault="00984B45" w:rsidP="00461030">
            <w:pPr>
              <w:widowControl w:val="0"/>
              <w:spacing w:after="120" w:line="240" w:lineRule="auto"/>
              <w:jc w:val="both"/>
              <w:rPr>
                <w:rFonts w:ascii="Times New Roman" w:hAnsi="Times New Roman"/>
                <w:sz w:val="26"/>
                <w:szCs w:val="26"/>
              </w:rPr>
            </w:pPr>
            <w:r w:rsidRPr="002E6A38">
              <w:rPr>
                <w:rFonts w:ascii="Times New Roman" w:hAnsi="Times New Roman"/>
                <w:sz w:val="26"/>
                <w:szCs w:val="26"/>
              </w:rPr>
              <w:t xml:space="preserve">Giao diện màn hình, các thông báo lỗi và trợ giúp là ngôn ngữ tiếng Việt theo chuẩn TCVN6909:2001 dựa trên bảng mã Unicode dựng sẵn (ISO 10646), với trợ giúp của các bộ gõ Unikey, Vietkey. </w:t>
            </w:r>
          </w:p>
        </w:tc>
      </w:tr>
      <w:tr w:rsidR="00425582" w:rsidRPr="002E6A38" w14:paraId="0CC862FA" w14:textId="77777777" w:rsidTr="00905D37">
        <w:trPr>
          <w:trHeight w:val="936"/>
          <w:jc w:val="right"/>
        </w:trPr>
        <w:tc>
          <w:tcPr>
            <w:tcW w:w="406" w:type="pct"/>
            <w:vMerge/>
            <w:tcBorders>
              <w:top w:val="nil"/>
              <w:left w:val="single" w:sz="4" w:space="0" w:color="auto"/>
              <w:bottom w:val="single" w:sz="4" w:space="0" w:color="auto"/>
              <w:right w:val="single" w:sz="4" w:space="0" w:color="auto"/>
            </w:tcBorders>
            <w:vAlign w:val="center"/>
          </w:tcPr>
          <w:p w14:paraId="596FBB58" w14:textId="77777777" w:rsidR="00984B45" w:rsidRPr="002E6A38" w:rsidRDefault="00984B45" w:rsidP="00461030">
            <w:pPr>
              <w:widowControl w:val="0"/>
              <w:spacing w:after="120" w:line="240" w:lineRule="auto"/>
              <w:rPr>
                <w:rFonts w:ascii="Times New Roman" w:hAnsi="Times New Roman"/>
                <w:sz w:val="26"/>
                <w:szCs w:val="26"/>
              </w:rPr>
            </w:pPr>
          </w:p>
        </w:tc>
        <w:tc>
          <w:tcPr>
            <w:tcW w:w="4594" w:type="pct"/>
            <w:tcBorders>
              <w:top w:val="nil"/>
              <w:left w:val="nil"/>
              <w:bottom w:val="single" w:sz="4" w:space="0" w:color="auto"/>
              <w:right w:val="single" w:sz="4" w:space="0" w:color="auto"/>
            </w:tcBorders>
            <w:shd w:val="clear" w:color="auto" w:fill="auto"/>
            <w:vAlign w:val="center"/>
            <w:hideMark/>
          </w:tcPr>
          <w:p w14:paraId="2E72FFB4" w14:textId="77777777" w:rsidR="00984B45" w:rsidRPr="002E6A38" w:rsidRDefault="00984B45" w:rsidP="00461030">
            <w:pPr>
              <w:widowControl w:val="0"/>
              <w:spacing w:after="120" w:line="240" w:lineRule="auto"/>
              <w:jc w:val="both"/>
              <w:rPr>
                <w:rFonts w:ascii="Times New Roman" w:hAnsi="Times New Roman"/>
                <w:sz w:val="26"/>
                <w:szCs w:val="26"/>
              </w:rPr>
            </w:pPr>
            <w:r w:rsidRPr="002E6A38">
              <w:rPr>
                <w:rFonts w:ascii="Times New Roman" w:hAnsi="Times New Roman"/>
                <w:sz w:val="26"/>
                <w:szCs w:val="26"/>
              </w:rPr>
              <w:t>Giao diện chương trình dùng các Font chuẩn của hệ thống như Arial hay Times News Romans. Người dùng không phải cài thêm bất cứ font chữ nào.</w:t>
            </w:r>
          </w:p>
        </w:tc>
      </w:tr>
      <w:tr w:rsidR="00425582" w:rsidRPr="002E6A38" w14:paraId="197A1EA5" w14:textId="77777777" w:rsidTr="00905D37">
        <w:trPr>
          <w:trHeight w:val="253"/>
          <w:jc w:val="right"/>
        </w:trPr>
        <w:tc>
          <w:tcPr>
            <w:tcW w:w="406" w:type="pct"/>
            <w:tcBorders>
              <w:top w:val="nil"/>
              <w:left w:val="single" w:sz="4" w:space="0" w:color="auto"/>
              <w:bottom w:val="single" w:sz="4" w:space="0" w:color="auto"/>
              <w:right w:val="single" w:sz="4" w:space="0" w:color="auto"/>
            </w:tcBorders>
            <w:shd w:val="clear" w:color="auto" w:fill="auto"/>
            <w:vAlign w:val="center"/>
          </w:tcPr>
          <w:p w14:paraId="7E89C857" w14:textId="77777777" w:rsidR="00984B45" w:rsidRPr="002E6A38" w:rsidRDefault="00984B45"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6</w:t>
            </w:r>
          </w:p>
        </w:tc>
        <w:tc>
          <w:tcPr>
            <w:tcW w:w="4594" w:type="pct"/>
            <w:tcBorders>
              <w:top w:val="nil"/>
              <w:left w:val="nil"/>
              <w:bottom w:val="single" w:sz="4" w:space="0" w:color="auto"/>
              <w:right w:val="single" w:sz="4" w:space="0" w:color="auto"/>
            </w:tcBorders>
            <w:shd w:val="clear" w:color="auto" w:fill="auto"/>
            <w:vAlign w:val="center"/>
            <w:hideMark/>
          </w:tcPr>
          <w:p w14:paraId="06D7A24D" w14:textId="77777777" w:rsidR="00984B45" w:rsidRPr="002E6A38" w:rsidRDefault="00984B45" w:rsidP="00461030">
            <w:pPr>
              <w:widowControl w:val="0"/>
              <w:spacing w:after="120" w:line="240" w:lineRule="auto"/>
              <w:jc w:val="both"/>
              <w:rPr>
                <w:rFonts w:ascii="Times New Roman" w:hAnsi="Times New Roman"/>
                <w:sz w:val="26"/>
                <w:szCs w:val="26"/>
              </w:rPr>
            </w:pPr>
            <w:r w:rsidRPr="002E6A38">
              <w:rPr>
                <w:rFonts w:ascii="Times New Roman" w:hAnsi="Times New Roman"/>
                <w:sz w:val="26"/>
                <w:szCs w:val="26"/>
              </w:rPr>
              <w:t>Các chức năng phần mềm được xây dựng với một cơ chế thông báo lỗi thân thiện và rõ ràng. Thông báo lỗi phải được Việt hóa tối đa, giúp cho người sử dụng biết được lý do gây ra lỗi để tránh lặp lại các trường hợp tương tự. Hệ thống báo lỗi xác định rõ ràng đâu là lỗi do người sử dụng gây ra và đâu là lỗi do hệ thống phần mềm gây ra và chỉ ra hướng khắc phục.</w:t>
            </w:r>
          </w:p>
        </w:tc>
      </w:tr>
      <w:tr w:rsidR="00425582" w:rsidRPr="002E6A38" w14:paraId="2C489C63" w14:textId="77777777" w:rsidTr="00905D37">
        <w:trPr>
          <w:trHeight w:val="53"/>
          <w:jc w:val="right"/>
        </w:trPr>
        <w:tc>
          <w:tcPr>
            <w:tcW w:w="406" w:type="pct"/>
            <w:tcBorders>
              <w:top w:val="single" w:sz="4" w:space="0" w:color="auto"/>
              <w:left w:val="single" w:sz="4" w:space="0" w:color="auto"/>
              <w:bottom w:val="single" w:sz="4" w:space="0" w:color="auto"/>
              <w:right w:val="single" w:sz="4" w:space="0" w:color="auto"/>
            </w:tcBorders>
            <w:shd w:val="clear" w:color="auto" w:fill="auto"/>
            <w:vAlign w:val="center"/>
          </w:tcPr>
          <w:p w14:paraId="7CF65C08" w14:textId="77777777" w:rsidR="00984B45" w:rsidRPr="002E6A38" w:rsidRDefault="00984B45"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7</w:t>
            </w:r>
          </w:p>
        </w:tc>
        <w:tc>
          <w:tcPr>
            <w:tcW w:w="4594" w:type="pct"/>
            <w:tcBorders>
              <w:top w:val="single" w:sz="4" w:space="0" w:color="auto"/>
              <w:left w:val="nil"/>
              <w:bottom w:val="single" w:sz="4" w:space="0" w:color="auto"/>
              <w:right w:val="single" w:sz="4" w:space="0" w:color="auto"/>
            </w:tcBorders>
            <w:shd w:val="clear" w:color="auto" w:fill="auto"/>
            <w:vAlign w:val="center"/>
            <w:hideMark/>
          </w:tcPr>
          <w:p w14:paraId="123592AC" w14:textId="77777777" w:rsidR="00984B45" w:rsidRPr="002E6A38" w:rsidRDefault="00984B45" w:rsidP="00461030">
            <w:pPr>
              <w:widowControl w:val="0"/>
              <w:spacing w:after="120" w:line="240" w:lineRule="auto"/>
              <w:ind w:hanging="24"/>
              <w:jc w:val="both"/>
              <w:rPr>
                <w:rFonts w:ascii="Times New Roman" w:hAnsi="Times New Roman"/>
                <w:sz w:val="26"/>
                <w:szCs w:val="26"/>
              </w:rPr>
            </w:pPr>
            <w:r w:rsidRPr="002E6A38">
              <w:rPr>
                <w:rFonts w:ascii="Times New Roman" w:hAnsi="Times New Roman"/>
                <w:sz w:val="26"/>
                <w:szCs w:val="26"/>
              </w:rPr>
              <w:t>Với các lỗi do phần mềm/hệ thống gây ra, phải thông báo cho người dùng biết nguyên nhân và phương pháp xử lý. Có các biện pháp tự động phục hồi trong các trường hợp xác định. Tất cả các lỗi loại này phải được ghi lại thành log phục vụ cho mục đích bảo trì phần mềm, hệ thống.</w:t>
            </w:r>
          </w:p>
        </w:tc>
      </w:tr>
      <w:tr w:rsidR="00425582" w:rsidRPr="002E6A38" w14:paraId="59A02195" w14:textId="77777777" w:rsidTr="00905D37">
        <w:trPr>
          <w:trHeight w:val="53"/>
          <w:jc w:val="right"/>
        </w:trPr>
        <w:tc>
          <w:tcPr>
            <w:tcW w:w="406" w:type="pct"/>
            <w:tcBorders>
              <w:top w:val="single" w:sz="4" w:space="0" w:color="auto"/>
              <w:left w:val="single" w:sz="4" w:space="0" w:color="auto"/>
              <w:bottom w:val="single" w:sz="4" w:space="0" w:color="auto"/>
              <w:right w:val="single" w:sz="4" w:space="0" w:color="auto"/>
            </w:tcBorders>
            <w:shd w:val="clear" w:color="auto" w:fill="auto"/>
            <w:vAlign w:val="center"/>
          </w:tcPr>
          <w:p w14:paraId="78A45BE0" w14:textId="77777777" w:rsidR="00984B45" w:rsidRPr="002E6A38" w:rsidRDefault="00984B45"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8</w:t>
            </w:r>
          </w:p>
        </w:tc>
        <w:tc>
          <w:tcPr>
            <w:tcW w:w="4594" w:type="pct"/>
            <w:tcBorders>
              <w:top w:val="single" w:sz="4" w:space="0" w:color="auto"/>
              <w:left w:val="nil"/>
              <w:bottom w:val="single" w:sz="4" w:space="0" w:color="auto"/>
              <w:right w:val="single" w:sz="4" w:space="0" w:color="auto"/>
            </w:tcBorders>
            <w:shd w:val="clear" w:color="auto" w:fill="auto"/>
            <w:vAlign w:val="center"/>
          </w:tcPr>
          <w:p w14:paraId="54659F61" w14:textId="77777777" w:rsidR="00984B45" w:rsidRPr="002E6A38" w:rsidRDefault="00984B45" w:rsidP="00461030">
            <w:pPr>
              <w:widowControl w:val="0"/>
              <w:spacing w:after="120" w:line="240" w:lineRule="auto"/>
              <w:ind w:hanging="24"/>
              <w:jc w:val="both"/>
              <w:rPr>
                <w:rFonts w:ascii="Times New Roman" w:hAnsi="Times New Roman"/>
                <w:sz w:val="26"/>
                <w:szCs w:val="26"/>
              </w:rPr>
            </w:pPr>
            <w:r w:rsidRPr="002E6A38">
              <w:rPr>
                <w:rFonts w:ascii="Times New Roman" w:hAnsi="Times New Roman"/>
                <w:sz w:val="26"/>
                <w:szCs w:val="26"/>
              </w:rPr>
              <w:t>Có tín hiệu thể hiện trạng thái hệ thống đang xử lý thông tin. Tín hiệu này phải được sử dụng thống nhất trong toàn bộ màn hình xử lý của Hệ thống (tín hiệu có thể là hình quay tròn, đồng hồ cát...).</w:t>
            </w:r>
          </w:p>
        </w:tc>
      </w:tr>
      <w:tr w:rsidR="00425582" w:rsidRPr="002E6A38" w14:paraId="40A6CDE6" w14:textId="77777777" w:rsidTr="00905D37">
        <w:trPr>
          <w:trHeight w:val="53"/>
          <w:jc w:val="right"/>
        </w:trPr>
        <w:tc>
          <w:tcPr>
            <w:tcW w:w="406" w:type="pct"/>
            <w:tcBorders>
              <w:top w:val="single" w:sz="4" w:space="0" w:color="auto"/>
              <w:left w:val="single" w:sz="4" w:space="0" w:color="auto"/>
              <w:bottom w:val="single" w:sz="4" w:space="0" w:color="auto"/>
              <w:right w:val="single" w:sz="4" w:space="0" w:color="auto"/>
            </w:tcBorders>
            <w:shd w:val="clear" w:color="auto" w:fill="auto"/>
            <w:vAlign w:val="center"/>
          </w:tcPr>
          <w:p w14:paraId="6F3526B2" w14:textId="77777777" w:rsidR="00984B45" w:rsidRPr="002E6A38" w:rsidRDefault="00984B45"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9</w:t>
            </w:r>
          </w:p>
        </w:tc>
        <w:tc>
          <w:tcPr>
            <w:tcW w:w="4594" w:type="pct"/>
            <w:tcBorders>
              <w:top w:val="single" w:sz="4" w:space="0" w:color="auto"/>
              <w:left w:val="nil"/>
              <w:bottom w:val="single" w:sz="4" w:space="0" w:color="auto"/>
              <w:right w:val="single" w:sz="4" w:space="0" w:color="auto"/>
            </w:tcBorders>
            <w:shd w:val="clear" w:color="auto" w:fill="auto"/>
            <w:vAlign w:val="center"/>
          </w:tcPr>
          <w:p w14:paraId="651A6523" w14:textId="77777777" w:rsidR="00984B45" w:rsidRPr="002E6A38" w:rsidRDefault="00984B45" w:rsidP="00461030">
            <w:pPr>
              <w:widowControl w:val="0"/>
              <w:spacing w:after="120" w:line="240" w:lineRule="auto"/>
              <w:ind w:hanging="24"/>
              <w:jc w:val="both"/>
              <w:rPr>
                <w:rFonts w:ascii="Times New Roman" w:hAnsi="Times New Roman"/>
                <w:sz w:val="26"/>
                <w:szCs w:val="26"/>
              </w:rPr>
            </w:pPr>
            <w:r w:rsidRPr="002E6A38">
              <w:rPr>
                <w:rFonts w:ascii="Times New Roman" w:hAnsi="Times New Roman"/>
                <w:sz w:val="26"/>
                <w:szCs w:val="26"/>
              </w:rPr>
              <w:t xml:space="preserve">Tuân thủ các quy định về chuẩn nội dung web theo Thông tư số 39/2017/TT-BTTTT ngày 15/12/2017 của Bộ trưởng Bộ Thông tin và </w:t>
            </w:r>
            <w:r w:rsidRPr="002E6A38">
              <w:rPr>
                <w:rFonts w:ascii="Times New Roman" w:hAnsi="Times New Roman"/>
                <w:sz w:val="26"/>
                <w:szCs w:val="26"/>
              </w:rPr>
              <w:lastRenderedPageBreak/>
              <w:t>Truyền thông.</w:t>
            </w:r>
          </w:p>
        </w:tc>
      </w:tr>
    </w:tbl>
    <w:p w14:paraId="46DC8648" w14:textId="234702BB" w:rsidR="005005C3" w:rsidRPr="002E6A38" w:rsidRDefault="001260FD" w:rsidP="00751AD6">
      <w:pPr>
        <w:pStyle w:val="Heading4"/>
      </w:pPr>
      <w:r w:rsidRPr="002E6A38">
        <w:lastRenderedPageBreak/>
        <w:t>3.6</w:t>
      </w:r>
      <w:r w:rsidR="00905D37" w:rsidRPr="002E6A38">
        <w:t>.4.</w:t>
      </w:r>
      <w:r w:rsidR="005005C3" w:rsidRPr="002E6A38">
        <w:t xml:space="preserve">Yêu cầu cần đáp ứng về thời gian xử lý, độ phức tạp xử lý </w:t>
      </w:r>
      <w:r w:rsidR="00D86AE2" w:rsidRPr="002E6A38">
        <w:t>của các chức năng phần mềm</w:t>
      </w:r>
    </w:p>
    <w:tbl>
      <w:tblPr>
        <w:tblStyle w:val="HRTTableStyle1"/>
        <w:tblW w:w="4622" w:type="pct"/>
        <w:tblInd w:w="562" w:type="dxa"/>
        <w:tblLayout w:type="fixed"/>
        <w:tblLook w:val="04A0" w:firstRow="1" w:lastRow="0" w:firstColumn="1" w:lastColumn="0" w:noHBand="0" w:noVBand="1"/>
      </w:tblPr>
      <w:tblGrid>
        <w:gridCol w:w="709"/>
        <w:gridCol w:w="1895"/>
        <w:gridCol w:w="5773"/>
      </w:tblGrid>
      <w:tr w:rsidR="00425582" w:rsidRPr="002E6A38" w14:paraId="76B043CA" w14:textId="77777777" w:rsidTr="00333536">
        <w:trPr>
          <w:trHeight w:val="349"/>
        </w:trPr>
        <w:tc>
          <w:tcPr>
            <w:tcW w:w="423" w:type="pct"/>
            <w:hideMark/>
          </w:tcPr>
          <w:p w14:paraId="58A703C9" w14:textId="77777777" w:rsidR="008C68F7" w:rsidRPr="002E6A38" w:rsidRDefault="008C68F7" w:rsidP="00461030">
            <w:pPr>
              <w:pStyle w:val="NormalWeb"/>
              <w:widowControl w:val="0"/>
              <w:rPr>
                <w:lang w:val="en-US"/>
              </w:rPr>
            </w:pPr>
            <w:r w:rsidRPr="002E6A38">
              <w:t>TT</w:t>
            </w:r>
          </w:p>
        </w:tc>
        <w:tc>
          <w:tcPr>
            <w:tcW w:w="1131" w:type="pct"/>
            <w:hideMark/>
          </w:tcPr>
          <w:p w14:paraId="1A492A76" w14:textId="77777777" w:rsidR="008C68F7" w:rsidRPr="002E6A38" w:rsidRDefault="008C68F7" w:rsidP="00333536">
            <w:pPr>
              <w:pStyle w:val="NormalWeb"/>
              <w:widowControl w:val="0"/>
              <w:ind w:firstLine="0"/>
              <w:jc w:val="center"/>
            </w:pPr>
            <w:r w:rsidRPr="002E6A38">
              <w:t>Nhóm tiêu chí</w:t>
            </w:r>
          </w:p>
        </w:tc>
        <w:tc>
          <w:tcPr>
            <w:tcW w:w="3446" w:type="pct"/>
            <w:hideMark/>
          </w:tcPr>
          <w:p w14:paraId="03EEAEB0" w14:textId="77777777" w:rsidR="008C68F7" w:rsidRPr="002E6A38" w:rsidRDefault="008C68F7" w:rsidP="00461030">
            <w:pPr>
              <w:pStyle w:val="NormalWeb"/>
              <w:widowControl w:val="0"/>
            </w:pPr>
            <w:r w:rsidRPr="002E6A38">
              <w:t>Tiêu chí</w:t>
            </w:r>
          </w:p>
        </w:tc>
      </w:tr>
      <w:tr w:rsidR="00425582" w:rsidRPr="002E6A38" w14:paraId="43313574" w14:textId="77777777" w:rsidTr="00333536">
        <w:trPr>
          <w:trHeight w:val="1738"/>
        </w:trPr>
        <w:tc>
          <w:tcPr>
            <w:tcW w:w="423" w:type="pct"/>
            <w:hideMark/>
          </w:tcPr>
          <w:p w14:paraId="6325A2E1" w14:textId="08455C4A" w:rsidR="008C68F7" w:rsidRPr="002E6A38" w:rsidRDefault="00333536" w:rsidP="00461030">
            <w:pPr>
              <w:pStyle w:val="NormalWeb"/>
              <w:widowControl w:val="0"/>
              <w:rPr>
                <w:b w:val="0"/>
                <w:bCs w:val="0"/>
              </w:rPr>
            </w:pPr>
            <w:r w:rsidRPr="002E6A38">
              <w:rPr>
                <w:b w:val="0"/>
                <w:bCs w:val="0"/>
                <w:lang w:val="en-US"/>
              </w:rPr>
              <w:t>1</w:t>
            </w:r>
            <w:r w:rsidR="008C68F7" w:rsidRPr="002E6A38">
              <w:rPr>
                <w:b w:val="0"/>
                <w:bCs w:val="0"/>
              </w:rPr>
              <w:t>1</w:t>
            </w:r>
          </w:p>
        </w:tc>
        <w:tc>
          <w:tcPr>
            <w:tcW w:w="1131" w:type="pct"/>
            <w:hideMark/>
          </w:tcPr>
          <w:p w14:paraId="35E66D60" w14:textId="77777777" w:rsidR="008C68F7" w:rsidRPr="002E6A38" w:rsidRDefault="008C68F7" w:rsidP="00461030">
            <w:pPr>
              <w:pStyle w:val="NormalWeb"/>
              <w:widowControl w:val="0"/>
              <w:ind w:firstLine="0"/>
              <w:rPr>
                <w:b w:val="0"/>
                <w:bCs w:val="0"/>
              </w:rPr>
            </w:pPr>
            <w:r w:rsidRPr="002E6A38">
              <w:rPr>
                <w:b w:val="0"/>
                <w:bCs w:val="0"/>
              </w:rPr>
              <w:t>Thời gian phản hồi trung bình</w:t>
            </w:r>
          </w:p>
        </w:tc>
        <w:tc>
          <w:tcPr>
            <w:tcW w:w="3446" w:type="pct"/>
            <w:hideMark/>
          </w:tcPr>
          <w:p w14:paraId="63FEDB55" w14:textId="77777777" w:rsidR="008C68F7" w:rsidRPr="002E6A38" w:rsidRDefault="008C68F7" w:rsidP="00461030">
            <w:pPr>
              <w:pStyle w:val="NormalWeb"/>
              <w:widowControl w:val="0"/>
              <w:ind w:firstLine="0"/>
              <w:rPr>
                <w:b w:val="0"/>
                <w:bCs w:val="0"/>
              </w:rPr>
            </w:pPr>
            <w:r w:rsidRPr="002E6A38">
              <w:rPr>
                <w:b w:val="0"/>
                <w:bCs w:val="0"/>
              </w:rPr>
              <w:t>Hệ thống có thời gian phản hồi trung bình dưới 10 giây đối với mỗi luồng công việc chính riêng rẽ và không bao gồm các luồng mang tính chất thống kê, báo cáo (thời gian phản hồi được tính từ khi người sử dụng gửi yêu cầu đáp ứng tới hệ thống cho đến khi nhận được dữ liệu phản hồi từ hệ thống).</w:t>
            </w:r>
          </w:p>
        </w:tc>
      </w:tr>
      <w:tr w:rsidR="00425582" w:rsidRPr="002E6A38" w14:paraId="0491CD69" w14:textId="77777777" w:rsidTr="00333536">
        <w:trPr>
          <w:trHeight w:val="699"/>
        </w:trPr>
        <w:tc>
          <w:tcPr>
            <w:tcW w:w="423" w:type="pct"/>
            <w:hideMark/>
          </w:tcPr>
          <w:p w14:paraId="51DC7A5B" w14:textId="47CF8004" w:rsidR="008C68F7" w:rsidRPr="002E6A38" w:rsidRDefault="00333536" w:rsidP="00461030">
            <w:pPr>
              <w:pStyle w:val="NormalWeb"/>
              <w:widowControl w:val="0"/>
              <w:rPr>
                <w:b w:val="0"/>
                <w:bCs w:val="0"/>
              </w:rPr>
            </w:pPr>
            <w:r w:rsidRPr="002E6A38">
              <w:rPr>
                <w:b w:val="0"/>
                <w:bCs w:val="0"/>
                <w:lang w:val="en-US"/>
              </w:rPr>
              <w:t>2</w:t>
            </w:r>
            <w:r w:rsidR="008C68F7" w:rsidRPr="002E6A38">
              <w:rPr>
                <w:b w:val="0"/>
                <w:bCs w:val="0"/>
              </w:rPr>
              <w:t>2</w:t>
            </w:r>
          </w:p>
        </w:tc>
        <w:tc>
          <w:tcPr>
            <w:tcW w:w="1131" w:type="pct"/>
            <w:hideMark/>
          </w:tcPr>
          <w:p w14:paraId="124EDF63" w14:textId="77777777" w:rsidR="008C68F7" w:rsidRPr="002E6A38" w:rsidRDefault="008C68F7" w:rsidP="00461030">
            <w:pPr>
              <w:pStyle w:val="NormalWeb"/>
              <w:widowControl w:val="0"/>
              <w:ind w:firstLine="0"/>
              <w:rPr>
                <w:b w:val="0"/>
                <w:bCs w:val="0"/>
              </w:rPr>
            </w:pPr>
            <w:r w:rsidRPr="002E6A38">
              <w:rPr>
                <w:b w:val="0"/>
                <w:bCs w:val="0"/>
              </w:rPr>
              <w:t>Thời gian phản hồi chậm nhất</w:t>
            </w:r>
          </w:p>
        </w:tc>
        <w:tc>
          <w:tcPr>
            <w:tcW w:w="3446" w:type="pct"/>
            <w:hideMark/>
          </w:tcPr>
          <w:p w14:paraId="76DC82C6" w14:textId="77777777" w:rsidR="008C68F7" w:rsidRPr="002E6A38" w:rsidRDefault="008C68F7" w:rsidP="00461030">
            <w:pPr>
              <w:pStyle w:val="NormalWeb"/>
              <w:widowControl w:val="0"/>
              <w:ind w:firstLine="0"/>
              <w:rPr>
                <w:b w:val="0"/>
                <w:bCs w:val="0"/>
              </w:rPr>
            </w:pPr>
            <w:r w:rsidRPr="002E6A38">
              <w:rPr>
                <w:b w:val="0"/>
                <w:bCs w:val="0"/>
              </w:rPr>
              <w:t>Hệ thống có thời gian phản hồi chậm nhất dưới 30 giây đối với toàn bộ các thao tác trên toàn trang.</w:t>
            </w:r>
          </w:p>
        </w:tc>
      </w:tr>
      <w:tr w:rsidR="00425582" w:rsidRPr="002E6A38" w14:paraId="0C3F8EE5" w14:textId="77777777" w:rsidTr="00333536">
        <w:trPr>
          <w:trHeight w:val="1049"/>
        </w:trPr>
        <w:tc>
          <w:tcPr>
            <w:tcW w:w="423" w:type="pct"/>
            <w:hideMark/>
          </w:tcPr>
          <w:p w14:paraId="6881E2C6" w14:textId="6E1A1376" w:rsidR="008C68F7" w:rsidRPr="002E6A38" w:rsidRDefault="00333536" w:rsidP="00461030">
            <w:pPr>
              <w:pStyle w:val="NormalWeb"/>
              <w:widowControl w:val="0"/>
              <w:rPr>
                <w:b w:val="0"/>
                <w:bCs w:val="0"/>
              </w:rPr>
            </w:pPr>
            <w:r w:rsidRPr="002E6A38">
              <w:rPr>
                <w:b w:val="0"/>
                <w:bCs w:val="0"/>
                <w:lang w:val="en-US"/>
              </w:rPr>
              <w:t>3</w:t>
            </w:r>
            <w:r w:rsidR="008C68F7" w:rsidRPr="002E6A38">
              <w:rPr>
                <w:b w:val="0"/>
                <w:bCs w:val="0"/>
              </w:rPr>
              <w:t>3</w:t>
            </w:r>
          </w:p>
        </w:tc>
        <w:tc>
          <w:tcPr>
            <w:tcW w:w="1131" w:type="pct"/>
            <w:hideMark/>
          </w:tcPr>
          <w:p w14:paraId="59E5B785" w14:textId="77777777" w:rsidR="008C68F7" w:rsidRPr="002E6A38" w:rsidRDefault="008C68F7" w:rsidP="00461030">
            <w:pPr>
              <w:pStyle w:val="NormalWeb"/>
              <w:widowControl w:val="0"/>
              <w:ind w:firstLine="0"/>
              <w:rPr>
                <w:b w:val="0"/>
                <w:bCs w:val="0"/>
              </w:rPr>
            </w:pPr>
            <w:r w:rsidRPr="002E6A38">
              <w:rPr>
                <w:b w:val="0"/>
                <w:bCs w:val="0"/>
              </w:rPr>
              <w:t>Hiệu suất làm việc của máy chủ dữ liệu</w:t>
            </w:r>
          </w:p>
        </w:tc>
        <w:tc>
          <w:tcPr>
            <w:tcW w:w="3446" w:type="pct"/>
            <w:hideMark/>
          </w:tcPr>
          <w:p w14:paraId="5CBE513E" w14:textId="77777777" w:rsidR="008C68F7" w:rsidRPr="002E6A38" w:rsidRDefault="008C68F7" w:rsidP="00461030">
            <w:pPr>
              <w:pStyle w:val="NormalWeb"/>
              <w:widowControl w:val="0"/>
              <w:ind w:firstLine="0"/>
              <w:rPr>
                <w:b w:val="0"/>
                <w:bCs w:val="0"/>
              </w:rPr>
            </w:pPr>
            <w:r w:rsidRPr="002E6A38">
              <w:rPr>
                <w:b w:val="0"/>
                <w:bCs w:val="0"/>
              </w:rPr>
              <w:t>Hiệu suất làm việc trung bình của CPU trên máy chủ dữ liệu ≤ 75%.</w:t>
            </w:r>
          </w:p>
        </w:tc>
      </w:tr>
      <w:tr w:rsidR="00425582" w:rsidRPr="002E6A38" w14:paraId="6B1AA385" w14:textId="77777777" w:rsidTr="00333536">
        <w:trPr>
          <w:trHeight w:val="1039"/>
        </w:trPr>
        <w:tc>
          <w:tcPr>
            <w:tcW w:w="423" w:type="pct"/>
            <w:hideMark/>
          </w:tcPr>
          <w:p w14:paraId="7D5992B9" w14:textId="7B364A45" w:rsidR="008C68F7" w:rsidRPr="002E6A38" w:rsidRDefault="00333536" w:rsidP="00461030">
            <w:pPr>
              <w:pStyle w:val="NormalWeb"/>
              <w:widowControl w:val="0"/>
              <w:rPr>
                <w:b w:val="0"/>
                <w:bCs w:val="0"/>
              </w:rPr>
            </w:pPr>
            <w:r w:rsidRPr="002E6A38">
              <w:rPr>
                <w:b w:val="0"/>
                <w:bCs w:val="0"/>
                <w:lang w:val="en-US"/>
              </w:rPr>
              <w:t>4</w:t>
            </w:r>
            <w:r w:rsidR="008C68F7" w:rsidRPr="002E6A38">
              <w:rPr>
                <w:b w:val="0"/>
                <w:bCs w:val="0"/>
              </w:rPr>
              <w:t>4</w:t>
            </w:r>
          </w:p>
        </w:tc>
        <w:tc>
          <w:tcPr>
            <w:tcW w:w="1131" w:type="pct"/>
            <w:hideMark/>
          </w:tcPr>
          <w:p w14:paraId="705EB180" w14:textId="77777777" w:rsidR="008C68F7" w:rsidRPr="002E6A38" w:rsidRDefault="008C68F7" w:rsidP="00461030">
            <w:pPr>
              <w:pStyle w:val="NormalWeb"/>
              <w:widowControl w:val="0"/>
              <w:ind w:firstLine="0"/>
              <w:rPr>
                <w:b w:val="0"/>
                <w:bCs w:val="0"/>
              </w:rPr>
            </w:pPr>
            <w:r w:rsidRPr="002E6A38">
              <w:rPr>
                <w:b w:val="0"/>
                <w:bCs w:val="0"/>
              </w:rPr>
              <w:t>Hiệu suất làm việc của máy chủ ứng dụng</w:t>
            </w:r>
          </w:p>
        </w:tc>
        <w:tc>
          <w:tcPr>
            <w:tcW w:w="3446" w:type="pct"/>
            <w:hideMark/>
          </w:tcPr>
          <w:p w14:paraId="7BCC63B9" w14:textId="77777777" w:rsidR="008C68F7" w:rsidRPr="002E6A38" w:rsidRDefault="008C68F7" w:rsidP="00461030">
            <w:pPr>
              <w:pStyle w:val="NormalWeb"/>
              <w:widowControl w:val="0"/>
              <w:ind w:firstLine="0"/>
              <w:rPr>
                <w:b w:val="0"/>
                <w:bCs w:val="0"/>
              </w:rPr>
            </w:pPr>
            <w:r w:rsidRPr="002E6A38">
              <w:rPr>
                <w:b w:val="0"/>
                <w:bCs w:val="0"/>
              </w:rPr>
              <w:t>Hiệu suất làm việc trung bình của CPU trên máy chủ ứng dụng ≤ 75%.</w:t>
            </w:r>
          </w:p>
        </w:tc>
      </w:tr>
      <w:tr w:rsidR="00425582" w:rsidRPr="002E6A38" w14:paraId="653D79EA" w14:textId="77777777" w:rsidTr="00333536">
        <w:trPr>
          <w:trHeight w:val="699"/>
        </w:trPr>
        <w:tc>
          <w:tcPr>
            <w:tcW w:w="423" w:type="pct"/>
            <w:hideMark/>
          </w:tcPr>
          <w:p w14:paraId="78001422" w14:textId="46DA3461" w:rsidR="008C68F7" w:rsidRPr="002E6A38" w:rsidRDefault="00333536" w:rsidP="00461030">
            <w:pPr>
              <w:pStyle w:val="NormalWeb"/>
              <w:widowControl w:val="0"/>
              <w:rPr>
                <w:b w:val="0"/>
                <w:bCs w:val="0"/>
              </w:rPr>
            </w:pPr>
            <w:r w:rsidRPr="002E6A38">
              <w:rPr>
                <w:b w:val="0"/>
                <w:bCs w:val="0"/>
                <w:lang w:val="en-US"/>
              </w:rPr>
              <w:t>5</w:t>
            </w:r>
            <w:r w:rsidR="008C68F7" w:rsidRPr="002E6A38">
              <w:rPr>
                <w:b w:val="0"/>
                <w:bCs w:val="0"/>
              </w:rPr>
              <w:t>5</w:t>
            </w:r>
          </w:p>
        </w:tc>
        <w:tc>
          <w:tcPr>
            <w:tcW w:w="1131" w:type="pct"/>
            <w:hideMark/>
          </w:tcPr>
          <w:p w14:paraId="36114F11" w14:textId="77777777" w:rsidR="008C68F7" w:rsidRPr="002E6A38" w:rsidRDefault="008C68F7" w:rsidP="00461030">
            <w:pPr>
              <w:pStyle w:val="NormalWeb"/>
              <w:widowControl w:val="0"/>
              <w:ind w:firstLine="0"/>
              <w:rPr>
                <w:b w:val="0"/>
                <w:bCs w:val="0"/>
              </w:rPr>
            </w:pPr>
            <w:r w:rsidRPr="002E6A38">
              <w:rPr>
                <w:b w:val="0"/>
                <w:bCs w:val="0"/>
              </w:rPr>
              <w:t>Truy cập đồng thời</w:t>
            </w:r>
          </w:p>
        </w:tc>
        <w:tc>
          <w:tcPr>
            <w:tcW w:w="3446" w:type="pct"/>
            <w:hideMark/>
          </w:tcPr>
          <w:p w14:paraId="51131C9C" w14:textId="77777777" w:rsidR="008C68F7" w:rsidRPr="002E6A38" w:rsidRDefault="008C68F7" w:rsidP="00461030">
            <w:pPr>
              <w:pStyle w:val="NormalWeb"/>
              <w:widowControl w:val="0"/>
              <w:ind w:firstLine="0"/>
              <w:rPr>
                <w:b w:val="0"/>
                <w:bCs w:val="0"/>
              </w:rPr>
            </w:pPr>
            <w:r w:rsidRPr="002E6A38">
              <w:rPr>
                <w:b w:val="0"/>
                <w:bCs w:val="0"/>
              </w:rPr>
              <w:t xml:space="preserve">Hệ thống có khả năng đáp ứng ít nhất 100 truy cập đồng thời </w:t>
            </w:r>
          </w:p>
        </w:tc>
      </w:tr>
      <w:tr w:rsidR="00425582" w:rsidRPr="002E6A38" w14:paraId="0A4DB039" w14:textId="77777777" w:rsidTr="00333536">
        <w:trPr>
          <w:trHeight w:val="422"/>
        </w:trPr>
        <w:tc>
          <w:tcPr>
            <w:tcW w:w="423" w:type="pct"/>
            <w:hideMark/>
          </w:tcPr>
          <w:p w14:paraId="027AFFC5" w14:textId="33650CCF" w:rsidR="008C68F7" w:rsidRPr="002E6A38" w:rsidRDefault="00333536" w:rsidP="00461030">
            <w:pPr>
              <w:pStyle w:val="NormalWeb"/>
              <w:widowControl w:val="0"/>
              <w:rPr>
                <w:b w:val="0"/>
                <w:bCs w:val="0"/>
              </w:rPr>
            </w:pPr>
            <w:r w:rsidRPr="002E6A38">
              <w:rPr>
                <w:b w:val="0"/>
                <w:bCs w:val="0"/>
                <w:lang w:val="en-US"/>
              </w:rPr>
              <w:t>6</w:t>
            </w:r>
            <w:r w:rsidR="008C68F7" w:rsidRPr="002E6A38">
              <w:rPr>
                <w:b w:val="0"/>
                <w:bCs w:val="0"/>
              </w:rPr>
              <w:t>6</w:t>
            </w:r>
          </w:p>
        </w:tc>
        <w:tc>
          <w:tcPr>
            <w:tcW w:w="1131" w:type="pct"/>
            <w:hideMark/>
          </w:tcPr>
          <w:p w14:paraId="43B2E269" w14:textId="77777777" w:rsidR="008C68F7" w:rsidRPr="002E6A38" w:rsidRDefault="008C68F7" w:rsidP="00461030">
            <w:pPr>
              <w:pStyle w:val="NormalWeb"/>
              <w:widowControl w:val="0"/>
              <w:ind w:firstLine="0"/>
              <w:rPr>
                <w:b w:val="0"/>
                <w:bCs w:val="0"/>
              </w:rPr>
            </w:pPr>
            <w:r w:rsidRPr="002E6A38">
              <w:rPr>
                <w:b w:val="0"/>
                <w:bCs w:val="0"/>
              </w:rPr>
              <w:t>Số người sử dụng hoạt động đồng thời</w:t>
            </w:r>
          </w:p>
        </w:tc>
        <w:tc>
          <w:tcPr>
            <w:tcW w:w="3446" w:type="pct"/>
            <w:hideMark/>
          </w:tcPr>
          <w:p w14:paraId="40A4B8AE" w14:textId="77777777" w:rsidR="008C68F7" w:rsidRPr="002E6A38" w:rsidRDefault="008C68F7" w:rsidP="00461030">
            <w:pPr>
              <w:pStyle w:val="NormalWeb"/>
              <w:widowControl w:val="0"/>
              <w:ind w:firstLine="0"/>
              <w:rPr>
                <w:b w:val="0"/>
                <w:bCs w:val="0"/>
              </w:rPr>
            </w:pPr>
            <w:r w:rsidRPr="002E6A38">
              <w:rPr>
                <w:b w:val="0"/>
                <w:bCs w:val="0"/>
              </w:rPr>
              <w:t>Hệ thống có khả năng đáp ứng số người sử dụng hoạt động đồng thời (có thực hiện các tác vụ khác nhau phát sinh yêu cầu gửi đến hệ thống) ít nhất bằng 1/6 lần số lượng truy cập đồng thời (Mức độ hoạt động tương tự người sử dụng đã sử dụng thành thạo hệ thống).</w:t>
            </w:r>
          </w:p>
        </w:tc>
      </w:tr>
    </w:tbl>
    <w:p w14:paraId="7AE17990" w14:textId="004C5822" w:rsidR="00D86AE2" w:rsidRPr="002E6A38" w:rsidRDefault="001260FD" w:rsidP="00751AD6">
      <w:pPr>
        <w:pStyle w:val="Heading4"/>
      </w:pPr>
      <w:r w:rsidRPr="002E6A38">
        <w:t>3.6.</w:t>
      </w:r>
      <w:r w:rsidR="00905D37" w:rsidRPr="002E6A38">
        <w:t>.5.</w:t>
      </w:r>
      <w:r w:rsidR="00D86AE2" w:rsidRPr="002E6A38">
        <w:t xml:space="preserve">Yêu cầu về an toàn thông tin </w:t>
      </w:r>
    </w:p>
    <w:tbl>
      <w:tblPr>
        <w:tblW w:w="4793" w:type="pct"/>
        <w:jc w:val="right"/>
        <w:tblLayout w:type="fixed"/>
        <w:tblLook w:val="04A0" w:firstRow="1" w:lastRow="0" w:firstColumn="1" w:lastColumn="0" w:noHBand="0" w:noVBand="1"/>
      </w:tblPr>
      <w:tblGrid>
        <w:gridCol w:w="820"/>
        <w:gridCol w:w="1923"/>
        <w:gridCol w:w="5944"/>
      </w:tblGrid>
      <w:tr w:rsidR="00425582" w:rsidRPr="002E6A38" w14:paraId="2CD010C1" w14:textId="77777777" w:rsidTr="00905D37">
        <w:trPr>
          <w:trHeight w:val="435"/>
          <w:tblHeader/>
          <w:jc w:val="right"/>
        </w:trPr>
        <w:tc>
          <w:tcPr>
            <w:tcW w:w="47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5F9A62" w14:textId="77777777" w:rsidR="00CD0F11" w:rsidRPr="002E6A38" w:rsidRDefault="00CD0F11" w:rsidP="00461030">
            <w:pPr>
              <w:widowControl w:val="0"/>
              <w:spacing w:before="60" w:after="60" w:line="240" w:lineRule="auto"/>
              <w:rPr>
                <w:rFonts w:ascii="Times New Roman" w:hAnsi="Times New Roman"/>
                <w:b/>
                <w:bCs w:val="0"/>
                <w:sz w:val="26"/>
                <w:szCs w:val="26"/>
              </w:rPr>
            </w:pPr>
            <w:r w:rsidRPr="002E6A38">
              <w:rPr>
                <w:rFonts w:ascii="Times New Roman" w:hAnsi="Times New Roman"/>
                <w:b/>
                <w:sz w:val="26"/>
                <w:szCs w:val="26"/>
              </w:rPr>
              <w:t>TT</w:t>
            </w:r>
          </w:p>
        </w:tc>
        <w:tc>
          <w:tcPr>
            <w:tcW w:w="1107" w:type="pct"/>
            <w:tcBorders>
              <w:top w:val="single" w:sz="4" w:space="0" w:color="auto"/>
              <w:left w:val="nil"/>
              <w:bottom w:val="single" w:sz="4" w:space="0" w:color="auto"/>
              <w:right w:val="single" w:sz="4" w:space="0" w:color="auto"/>
            </w:tcBorders>
            <w:shd w:val="clear" w:color="auto" w:fill="auto"/>
            <w:vAlign w:val="center"/>
            <w:hideMark/>
          </w:tcPr>
          <w:p w14:paraId="27B25C7F" w14:textId="77777777" w:rsidR="00CD0F11" w:rsidRPr="002E6A38" w:rsidRDefault="00CD0F11" w:rsidP="00461030">
            <w:pPr>
              <w:widowControl w:val="0"/>
              <w:spacing w:before="60" w:after="60" w:line="240" w:lineRule="auto"/>
              <w:jc w:val="center"/>
              <w:rPr>
                <w:rFonts w:ascii="Times New Roman" w:hAnsi="Times New Roman"/>
                <w:b/>
                <w:bCs w:val="0"/>
                <w:sz w:val="26"/>
                <w:szCs w:val="26"/>
              </w:rPr>
            </w:pPr>
            <w:r w:rsidRPr="002E6A38">
              <w:rPr>
                <w:rFonts w:ascii="Times New Roman" w:hAnsi="Times New Roman"/>
                <w:b/>
                <w:sz w:val="26"/>
                <w:szCs w:val="26"/>
              </w:rPr>
              <w:t>Nội dung</w:t>
            </w:r>
          </w:p>
        </w:tc>
        <w:tc>
          <w:tcPr>
            <w:tcW w:w="3421" w:type="pct"/>
            <w:tcBorders>
              <w:top w:val="single" w:sz="4" w:space="0" w:color="auto"/>
              <w:left w:val="nil"/>
              <w:bottom w:val="single" w:sz="4" w:space="0" w:color="auto"/>
              <w:right w:val="single" w:sz="4" w:space="0" w:color="auto"/>
            </w:tcBorders>
            <w:shd w:val="clear" w:color="auto" w:fill="auto"/>
            <w:vAlign w:val="center"/>
            <w:hideMark/>
          </w:tcPr>
          <w:p w14:paraId="00934523" w14:textId="77777777" w:rsidR="00CD0F11" w:rsidRPr="002E6A38" w:rsidRDefault="00CD0F11" w:rsidP="00461030">
            <w:pPr>
              <w:widowControl w:val="0"/>
              <w:spacing w:before="60" w:after="60" w:line="240" w:lineRule="auto"/>
              <w:jc w:val="center"/>
              <w:rPr>
                <w:rFonts w:ascii="Times New Roman" w:hAnsi="Times New Roman"/>
                <w:b/>
                <w:bCs w:val="0"/>
                <w:sz w:val="26"/>
                <w:szCs w:val="26"/>
              </w:rPr>
            </w:pPr>
            <w:r w:rsidRPr="002E6A38">
              <w:rPr>
                <w:rFonts w:ascii="Times New Roman" w:hAnsi="Times New Roman"/>
                <w:b/>
                <w:sz w:val="26"/>
                <w:szCs w:val="26"/>
              </w:rPr>
              <w:t>Yêu cầu</w:t>
            </w:r>
          </w:p>
        </w:tc>
      </w:tr>
      <w:tr w:rsidR="00425582" w:rsidRPr="002E6A38" w14:paraId="7CCC845E" w14:textId="77777777" w:rsidTr="00905D37">
        <w:trPr>
          <w:trHeight w:val="312"/>
          <w:jc w:val="right"/>
        </w:trPr>
        <w:tc>
          <w:tcPr>
            <w:tcW w:w="472" w:type="pct"/>
            <w:tcBorders>
              <w:top w:val="nil"/>
              <w:left w:val="single" w:sz="4" w:space="0" w:color="auto"/>
              <w:bottom w:val="single" w:sz="4" w:space="0" w:color="auto"/>
              <w:right w:val="single" w:sz="4" w:space="0" w:color="auto"/>
            </w:tcBorders>
            <w:shd w:val="clear" w:color="auto" w:fill="auto"/>
            <w:vAlign w:val="center"/>
            <w:hideMark/>
          </w:tcPr>
          <w:p w14:paraId="451F8911" w14:textId="77777777" w:rsidR="00CD0F11" w:rsidRPr="002E6A38" w:rsidRDefault="00CD0F11" w:rsidP="00461030">
            <w:pPr>
              <w:widowControl w:val="0"/>
              <w:spacing w:before="60" w:after="60" w:line="240" w:lineRule="auto"/>
              <w:ind w:hanging="50"/>
              <w:jc w:val="center"/>
              <w:rPr>
                <w:rFonts w:ascii="Times New Roman" w:hAnsi="Times New Roman"/>
                <w:b/>
                <w:sz w:val="26"/>
                <w:szCs w:val="26"/>
              </w:rPr>
            </w:pPr>
            <w:r w:rsidRPr="002E6A38">
              <w:rPr>
                <w:rFonts w:ascii="Times New Roman" w:hAnsi="Times New Roman"/>
                <w:b/>
                <w:sz w:val="26"/>
                <w:szCs w:val="26"/>
              </w:rPr>
              <w:t>1</w:t>
            </w:r>
          </w:p>
        </w:tc>
        <w:tc>
          <w:tcPr>
            <w:tcW w:w="4528" w:type="pct"/>
            <w:gridSpan w:val="2"/>
            <w:tcBorders>
              <w:top w:val="single" w:sz="4" w:space="0" w:color="auto"/>
              <w:left w:val="nil"/>
              <w:bottom w:val="single" w:sz="4" w:space="0" w:color="auto"/>
              <w:right w:val="single" w:sz="4" w:space="0" w:color="auto"/>
            </w:tcBorders>
            <w:shd w:val="clear" w:color="auto" w:fill="auto"/>
            <w:vAlign w:val="center"/>
            <w:hideMark/>
          </w:tcPr>
          <w:p w14:paraId="65DA250E" w14:textId="77777777" w:rsidR="00CD0F11" w:rsidRPr="002E6A38" w:rsidRDefault="00CD0F11" w:rsidP="00461030">
            <w:pPr>
              <w:widowControl w:val="0"/>
              <w:spacing w:before="60" w:after="60" w:line="240" w:lineRule="auto"/>
              <w:jc w:val="both"/>
              <w:rPr>
                <w:rFonts w:ascii="Times New Roman" w:hAnsi="Times New Roman"/>
                <w:b/>
                <w:sz w:val="26"/>
                <w:szCs w:val="26"/>
              </w:rPr>
            </w:pPr>
            <w:r w:rsidRPr="002E6A38">
              <w:rPr>
                <w:rFonts w:ascii="Times New Roman" w:hAnsi="Times New Roman"/>
                <w:b/>
                <w:sz w:val="26"/>
                <w:szCs w:val="26"/>
              </w:rPr>
              <w:t>Yêu cầu ATTT Cơ sở dữ liệu</w:t>
            </w:r>
          </w:p>
        </w:tc>
      </w:tr>
      <w:tr w:rsidR="00425582" w:rsidRPr="002E6A38" w14:paraId="0FD8EF01" w14:textId="77777777" w:rsidTr="00905D37">
        <w:trPr>
          <w:trHeight w:val="312"/>
          <w:jc w:val="right"/>
        </w:trPr>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4CFEF4C5" w14:textId="77777777" w:rsidR="00CD0F11" w:rsidRPr="002E6A38" w:rsidRDefault="00CD0F11" w:rsidP="00461030">
            <w:pPr>
              <w:widowControl w:val="0"/>
              <w:spacing w:before="60" w:after="60" w:line="240" w:lineRule="auto"/>
              <w:ind w:hanging="50"/>
              <w:jc w:val="center"/>
              <w:rPr>
                <w:rFonts w:ascii="Times New Roman" w:hAnsi="Times New Roman"/>
                <w:sz w:val="26"/>
                <w:szCs w:val="26"/>
              </w:rPr>
            </w:pPr>
            <w:r w:rsidRPr="002E6A38">
              <w:rPr>
                <w:rFonts w:ascii="Times New Roman" w:hAnsi="Times New Roman"/>
                <w:sz w:val="26"/>
                <w:szCs w:val="26"/>
              </w:rPr>
              <w:t>2.1</w:t>
            </w:r>
          </w:p>
        </w:tc>
        <w:tc>
          <w:tcPr>
            <w:tcW w:w="1107" w:type="pct"/>
            <w:vMerge w:val="restart"/>
            <w:tcBorders>
              <w:top w:val="nil"/>
              <w:left w:val="single" w:sz="4" w:space="0" w:color="auto"/>
              <w:bottom w:val="single" w:sz="4" w:space="0" w:color="auto"/>
              <w:right w:val="single" w:sz="4" w:space="0" w:color="auto"/>
            </w:tcBorders>
            <w:shd w:val="clear" w:color="auto" w:fill="auto"/>
            <w:vAlign w:val="center"/>
            <w:hideMark/>
          </w:tcPr>
          <w:p w14:paraId="6C0115B0" w14:textId="77777777" w:rsidR="00CD0F11" w:rsidRPr="002E6A38" w:rsidRDefault="00CD0F11"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ATTT Cơ sở dữ liệu</w:t>
            </w:r>
          </w:p>
        </w:tc>
        <w:tc>
          <w:tcPr>
            <w:tcW w:w="3421" w:type="pct"/>
            <w:tcBorders>
              <w:top w:val="nil"/>
              <w:left w:val="nil"/>
              <w:bottom w:val="single" w:sz="4" w:space="0" w:color="auto"/>
              <w:right w:val="single" w:sz="4" w:space="0" w:color="auto"/>
            </w:tcBorders>
            <w:shd w:val="clear" w:color="auto" w:fill="auto"/>
            <w:vAlign w:val="center"/>
            <w:hideMark/>
          </w:tcPr>
          <w:p w14:paraId="00A9DEE7"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Cài đặt Hệ quản trị CSDL an toàn.</w:t>
            </w:r>
          </w:p>
        </w:tc>
      </w:tr>
      <w:tr w:rsidR="00425582" w:rsidRPr="002E6A38" w14:paraId="2BFA3002" w14:textId="77777777" w:rsidTr="00905D37">
        <w:trPr>
          <w:trHeight w:val="624"/>
          <w:jc w:val="right"/>
        </w:trPr>
        <w:tc>
          <w:tcPr>
            <w:tcW w:w="472" w:type="pct"/>
            <w:vMerge/>
            <w:tcBorders>
              <w:top w:val="nil"/>
              <w:left w:val="single" w:sz="4" w:space="0" w:color="auto"/>
              <w:bottom w:val="single" w:sz="4" w:space="0" w:color="auto"/>
              <w:right w:val="single" w:sz="4" w:space="0" w:color="auto"/>
            </w:tcBorders>
            <w:vAlign w:val="center"/>
            <w:hideMark/>
          </w:tcPr>
          <w:p w14:paraId="1055BDDA"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446113EC"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5B461E03" w14:textId="77777777" w:rsidR="00CD0F11" w:rsidRPr="002E6A38" w:rsidRDefault="00CD0F11"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  Hệ quản trị CSDL phải được cài đặt trên máy chủ đảm bảo yêu cầu theo mục ATTT máy chủ.</w:t>
            </w:r>
          </w:p>
        </w:tc>
      </w:tr>
      <w:tr w:rsidR="00425582" w:rsidRPr="002E6A38" w14:paraId="5454D5B0" w14:textId="77777777" w:rsidTr="00905D37">
        <w:trPr>
          <w:trHeight w:val="624"/>
          <w:jc w:val="right"/>
        </w:trPr>
        <w:tc>
          <w:tcPr>
            <w:tcW w:w="472" w:type="pct"/>
            <w:vMerge/>
            <w:tcBorders>
              <w:top w:val="nil"/>
              <w:left w:val="single" w:sz="4" w:space="0" w:color="auto"/>
              <w:bottom w:val="single" w:sz="4" w:space="0" w:color="auto"/>
              <w:right w:val="single" w:sz="4" w:space="0" w:color="auto"/>
            </w:tcBorders>
            <w:vAlign w:val="center"/>
            <w:hideMark/>
          </w:tcPr>
          <w:p w14:paraId="38108B2D"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6DB81E01"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4B63F257" w14:textId="77777777" w:rsidR="00CD0F11" w:rsidRPr="002E6A38" w:rsidRDefault="00CD0F11"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  Phiên bản Hệ quản trị CSDL phải được cập nhật tất cả bản vá security mới nhất.</w:t>
            </w:r>
          </w:p>
        </w:tc>
      </w:tr>
      <w:tr w:rsidR="00425582" w:rsidRPr="002E6A38" w14:paraId="0895715D" w14:textId="77777777" w:rsidTr="00905D37">
        <w:trPr>
          <w:trHeight w:val="312"/>
          <w:jc w:val="right"/>
        </w:trPr>
        <w:tc>
          <w:tcPr>
            <w:tcW w:w="472" w:type="pct"/>
            <w:vMerge/>
            <w:tcBorders>
              <w:top w:val="nil"/>
              <w:left w:val="single" w:sz="4" w:space="0" w:color="auto"/>
              <w:bottom w:val="single" w:sz="4" w:space="0" w:color="auto"/>
              <w:right w:val="single" w:sz="4" w:space="0" w:color="auto"/>
            </w:tcBorders>
            <w:vAlign w:val="center"/>
            <w:hideMark/>
          </w:tcPr>
          <w:p w14:paraId="559691DC"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0C66855C"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5416C521"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Gỡ bỏ/tắt các thành phần thừa, thành phần không sử dụng.</w:t>
            </w:r>
          </w:p>
        </w:tc>
      </w:tr>
      <w:tr w:rsidR="00425582" w:rsidRPr="002E6A38" w14:paraId="3744E6E2" w14:textId="77777777" w:rsidTr="00905D37">
        <w:trPr>
          <w:trHeight w:val="312"/>
          <w:jc w:val="right"/>
        </w:trPr>
        <w:tc>
          <w:tcPr>
            <w:tcW w:w="472" w:type="pct"/>
            <w:vMerge/>
            <w:tcBorders>
              <w:top w:val="nil"/>
              <w:left w:val="single" w:sz="4" w:space="0" w:color="auto"/>
              <w:bottom w:val="single" w:sz="4" w:space="0" w:color="auto"/>
              <w:right w:val="single" w:sz="4" w:space="0" w:color="auto"/>
            </w:tcBorders>
            <w:vAlign w:val="center"/>
            <w:hideMark/>
          </w:tcPr>
          <w:p w14:paraId="682A9F40"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462C495E"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2C07834D" w14:textId="77777777" w:rsidR="00CD0F11" w:rsidRPr="002E6A38" w:rsidRDefault="00CD0F11"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  Xóa các tài khoản, các CSDL thừa, không sử dụng.</w:t>
            </w:r>
          </w:p>
        </w:tc>
      </w:tr>
      <w:tr w:rsidR="00425582" w:rsidRPr="002E6A38" w14:paraId="5F6EFA5B" w14:textId="77777777" w:rsidTr="00905D37">
        <w:trPr>
          <w:trHeight w:val="624"/>
          <w:jc w:val="right"/>
        </w:trPr>
        <w:tc>
          <w:tcPr>
            <w:tcW w:w="472" w:type="pct"/>
            <w:vMerge/>
            <w:tcBorders>
              <w:top w:val="nil"/>
              <w:left w:val="single" w:sz="4" w:space="0" w:color="auto"/>
              <w:bottom w:val="single" w:sz="4" w:space="0" w:color="auto"/>
              <w:right w:val="single" w:sz="4" w:space="0" w:color="auto"/>
            </w:tcBorders>
            <w:vAlign w:val="center"/>
            <w:hideMark/>
          </w:tcPr>
          <w:p w14:paraId="695A31A2"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442F0345"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5A9D4BBA" w14:textId="77777777" w:rsidR="00CD0F11" w:rsidRPr="002E6A38" w:rsidRDefault="00CD0F11"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  Tắt các hàm tương tác với tài nguyên hệ điều hành (hàm đọc, ghi file, thực thi câu lệnh hệ thống).</w:t>
            </w:r>
          </w:p>
        </w:tc>
      </w:tr>
      <w:tr w:rsidR="00425582" w:rsidRPr="002E6A38" w14:paraId="75D53B03" w14:textId="77777777" w:rsidTr="00905D37">
        <w:trPr>
          <w:trHeight w:val="312"/>
          <w:jc w:val="right"/>
        </w:trPr>
        <w:tc>
          <w:tcPr>
            <w:tcW w:w="472" w:type="pct"/>
            <w:vMerge/>
            <w:tcBorders>
              <w:top w:val="nil"/>
              <w:left w:val="single" w:sz="4" w:space="0" w:color="auto"/>
              <w:bottom w:val="single" w:sz="4" w:space="0" w:color="auto"/>
              <w:right w:val="single" w:sz="4" w:space="0" w:color="auto"/>
            </w:tcBorders>
            <w:vAlign w:val="center"/>
            <w:hideMark/>
          </w:tcPr>
          <w:p w14:paraId="3F876274"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47D8DD79"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65B542EC"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Thiết lập chính sách tài khoản.</w:t>
            </w:r>
          </w:p>
        </w:tc>
      </w:tr>
      <w:tr w:rsidR="00425582" w:rsidRPr="002E6A38" w14:paraId="215DED35" w14:textId="77777777" w:rsidTr="00905D37">
        <w:trPr>
          <w:trHeight w:val="624"/>
          <w:jc w:val="right"/>
        </w:trPr>
        <w:tc>
          <w:tcPr>
            <w:tcW w:w="472" w:type="pct"/>
            <w:vMerge/>
            <w:tcBorders>
              <w:top w:val="nil"/>
              <w:left w:val="single" w:sz="4" w:space="0" w:color="auto"/>
              <w:bottom w:val="single" w:sz="4" w:space="0" w:color="auto"/>
              <w:right w:val="single" w:sz="4" w:space="0" w:color="auto"/>
            </w:tcBorders>
            <w:vAlign w:val="center"/>
            <w:hideMark/>
          </w:tcPr>
          <w:p w14:paraId="1045D5C8"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62271E83"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11CA8506" w14:textId="77777777" w:rsidR="00CD0F11" w:rsidRPr="002E6A38" w:rsidRDefault="00CD0F11"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  Các ứng dụng không dùng tài khoản có quyền quản trị để kết nối đến CSDL.</w:t>
            </w:r>
          </w:p>
        </w:tc>
      </w:tr>
      <w:tr w:rsidR="00425582" w:rsidRPr="002E6A38" w14:paraId="71C71466" w14:textId="77777777" w:rsidTr="00905D37">
        <w:trPr>
          <w:trHeight w:val="312"/>
          <w:jc w:val="right"/>
        </w:trPr>
        <w:tc>
          <w:tcPr>
            <w:tcW w:w="472" w:type="pct"/>
            <w:vMerge/>
            <w:tcBorders>
              <w:top w:val="nil"/>
              <w:left w:val="single" w:sz="4" w:space="0" w:color="auto"/>
              <w:bottom w:val="single" w:sz="4" w:space="0" w:color="auto"/>
              <w:right w:val="single" w:sz="4" w:space="0" w:color="auto"/>
            </w:tcBorders>
            <w:vAlign w:val="center"/>
            <w:hideMark/>
          </w:tcPr>
          <w:p w14:paraId="2B61BC4F"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5F81E310"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14F0B7C7" w14:textId="77777777" w:rsidR="00CD0F11" w:rsidRPr="002E6A38" w:rsidRDefault="00CD0F11"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  Tất cả các tài khoản phải có mật khẩu.</w:t>
            </w:r>
          </w:p>
        </w:tc>
      </w:tr>
      <w:tr w:rsidR="00425582" w:rsidRPr="002E6A38" w14:paraId="50DA7D14" w14:textId="77777777" w:rsidTr="00905D37">
        <w:trPr>
          <w:trHeight w:val="312"/>
          <w:jc w:val="right"/>
        </w:trPr>
        <w:tc>
          <w:tcPr>
            <w:tcW w:w="472" w:type="pct"/>
            <w:vMerge/>
            <w:tcBorders>
              <w:top w:val="nil"/>
              <w:left w:val="single" w:sz="4" w:space="0" w:color="auto"/>
              <w:bottom w:val="single" w:sz="4" w:space="0" w:color="auto"/>
              <w:right w:val="single" w:sz="4" w:space="0" w:color="auto"/>
            </w:tcBorders>
            <w:vAlign w:val="center"/>
            <w:hideMark/>
          </w:tcPr>
          <w:p w14:paraId="7D66755A"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5EB0F7E7"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46233CA6" w14:textId="77777777" w:rsidR="00CD0F11" w:rsidRPr="002E6A38" w:rsidRDefault="00CD0F11"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  Các tài khoản phải được đặt mật khẩu theo quy định:</w:t>
            </w:r>
          </w:p>
        </w:tc>
      </w:tr>
      <w:tr w:rsidR="00425582" w:rsidRPr="002E6A38" w14:paraId="3BCEEA42" w14:textId="77777777" w:rsidTr="00905D37">
        <w:trPr>
          <w:trHeight w:val="312"/>
          <w:jc w:val="right"/>
        </w:trPr>
        <w:tc>
          <w:tcPr>
            <w:tcW w:w="472" w:type="pct"/>
            <w:vMerge/>
            <w:tcBorders>
              <w:top w:val="nil"/>
              <w:left w:val="single" w:sz="4" w:space="0" w:color="auto"/>
              <w:bottom w:val="single" w:sz="4" w:space="0" w:color="auto"/>
              <w:right w:val="single" w:sz="4" w:space="0" w:color="auto"/>
            </w:tcBorders>
            <w:vAlign w:val="center"/>
            <w:hideMark/>
          </w:tcPr>
          <w:p w14:paraId="68FD3AC2"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55C42427"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60ABD9C9" w14:textId="77777777" w:rsidR="00CD0F11" w:rsidRPr="002E6A38" w:rsidRDefault="00CD0F11"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 Mật khẩu có độ dài tối thiểu 8 ký tự</w:t>
            </w:r>
          </w:p>
        </w:tc>
      </w:tr>
      <w:tr w:rsidR="00425582" w:rsidRPr="002E6A38" w14:paraId="429CBC28" w14:textId="77777777" w:rsidTr="00905D37">
        <w:trPr>
          <w:trHeight w:val="312"/>
          <w:jc w:val="right"/>
        </w:trPr>
        <w:tc>
          <w:tcPr>
            <w:tcW w:w="472" w:type="pct"/>
            <w:vMerge/>
            <w:tcBorders>
              <w:top w:val="nil"/>
              <w:left w:val="single" w:sz="4" w:space="0" w:color="auto"/>
              <w:bottom w:val="single" w:sz="4" w:space="0" w:color="auto"/>
              <w:right w:val="single" w:sz="4" w:space="0" w:color="auto"/>
            </w:tcBorders>
            <w:vAlign w:val="center"/>
            <w:hideMark/>
          </w:tcPr>
          <w:p w14:paraId="0BFDB195"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1E925F2C"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7059DDBE" w14:textId="77777777" w:rsidR="00CD0F11" w:rsidRPr="002E6A38" w:rsidRDefault="00CD0F11"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  Mật khẩu bao gồm: ký tự chữ, số và ký tự đặc biệt</w:t>
            </w:r>
          </w:p>
        </w:tc>
      </w:tr>
      <w:tr w:rsidR="00425582" w:rsidRPr="002E6A38" w14:paraId="5668B191" w14:textId="77777777" w:rsidTr="00905D37">
        <w:trPr>
          <w:trHeight w:val="624"/>
          <w:jc w:val="right"/>
        </w:trPr>
        <w:tc>
          <w:tcPr>
            <w:tcW w:w="472" w:type="pct"/>
            <w:vMerge/>
            <w:tcBorders>
              <w:top w:val="nil"/>
              <w:left w:val="single" w:sz="4" w:space="0" w:color="auto"/>
              <w:bottom w:val="single" w:sz="4" w:space="0" w:color="auto"/>
              <w:right w:val="single" w:sz="4" w:space="0" w:color="auto"/>
            </w:tcBorders>
            <w:vAlign w:val="center"/>
            <w:hideMark/>
          </w:tcPr>
          <w:p w14:paraId="11EB275F"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05521D04"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3A2FCA17" w14:textId="77777777" w:rsidR="00CD0F11" w:rsidRPr="002E6A38" w:rsidRDefault="00CD0F11"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 Thời gian bắt buộc phải thay đổi mật khẩu quản trị CSDL: tối đa là 03 tháng, mật khẩu mới không được trùng với 5 mật khẩu gần nhất.</w:t>
            </w:r>
          </w:p>
        </w:tc>
      </w:tr>
      <w:tr w:rsidR="00425582" w:rsidRPr="002E6A38" w14:paraId="03667F21" w14:textId="77777777" w:rsidTr="00905D37">
        <w:trPr>
          <w:trHeight w:val="312"/>
          <w:jc w:val="right"/>
        </w:trPr>
        <w:tc>
          <w:tcPr>
            <w:tcW w:w="472" w:type="pct"/>
            <w:vMerge/>
            <w:tcBorders>
              <w:top w:val="nil"/>
              <w:left w:val="single" w:sz="4" w:space="0" w:color="auto"/>
              <w:bottom w:val="single" w:sz="4" w:space="0" w:color="auto"/>
              <w:right w:val="single" w:sz="4" w:space="0" w:color="auto"/>
            </w:tcBorders>
            <w:vAlign w:val="center"/>
            <w:hideMark/>
          </w:tcPr>
          <w:p w14:paraId="0970E005"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4A4ED936"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4DEFCBB3"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Phân quyền an toàn.</w:t>
            </w:r>
          </w:p>
        </w:tc>
      </w:tr>
      <w:tr w:rsidR="00425582" w:rsidRPr="002E6A38" w14:paraId="7E90E6C5" w14:textId="77777777" w:rsidTr="00905D37">
        <w:trPr>
          <w:trHeight w:val="624"/>
          <w:jc w:val="right"/>
        </w:trPr>
        <w:tc>
          <w:tcPr>
            <w:tcW w:w="472" w:type="pct"/>
            <w:vMerge/>
            <w:tcBorders>
              <w:top w:val="nil"/>
              <w:left w:val="single" w:sz="4" w:space="0" w:color="auto"/>
              <w:bottom w:val="single" w:sz="4" w:space="0" w:color="auto"/>
              <w:right w:val="single" w:sz="4" w:space="0" w:color="auto"/>
            </w:tcBorders>
            <w:vAlign w:val="center"/>
            <w:hideMark/>
          </w:tcPr>
          <w:p w14:paraId="0E27B416"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24347215"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0B094B0D" w14:textId="77777777" w:rsidR="00CD0F11" w:rsidRPr="002E6A38" w:rsidRDefault="00CD0F11"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  Không dùng các tài khoản quản trị, nhóm quản trị của hệ điều hành: root, Administrator, Local System... để chạy dịch vụ CSDL.</w:t>
            </w:r>
          </w:p>
        </w:tc>
      </w:tr>
      <w:tr w:rsidR="00425582" w:rsidRPr="002E6A38" w14:paraId="422F06F9" w14:textId="77777777" w:rsidTr="00905D37">
        <w:trPr>
          <w:trHeight w:val="936"/>
          <w:jc w:val="right"/>
        </w:trPr>
        <w:tc>
          <w:tcPr>
            <w:tcW w:w="472" w:type="pct"/>
            <w:vMerge/>
            <w:tcBorders>
              <w:top w:val="nil"/>
              <w:left w:val="single" w:sz="4" w:space="0" w:color="auto"/>
              <w:bottom w:val="single" w:sz="4" w:space="0" w:color="auto"/>
              <w:right w:val="single" w:sz="4" w:space="0" w:color="auto"/>
            </w:tcBorders>
            <w:vAlign w:val="center"/>
            <w:hideMark/>
          </w:tcPr>
          <w:p w14:paraId="17F2047C"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3AA2D8B2"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146001BA" w14:textId="77777777" w:rsidR="00CD0F11" w:rsidRPr="002E6A38" w:rsidRDefault="00CD0F11"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  Phân quyền chỉ cho phép tài khoản chạy dịch vụ CSDL được phép truy cập (tất cả các hành động tương tác đến các thư mục chứa file dữ liệu, file log của CSDL).</w:t>
            </w:r>
          </w:p>
        </w:tc>
      </w:tr>
      <w:tr w:rsidR="00425582" w:rsidRPr="002E6A38" w14:paraId="1EFC8B69" w14:textId="77777777" w:rsidTr="00905D37">
        <w:trPr>
          <w:trHeight w:val="2184"/>
          <w:jc w:val="right"/>
        </w:trPr>
        <w:tc>
          <w:tcPr>
            <w:tcW w:w="472" w:type="pct"/>
            <w:vMerge/>
            <w:tcBorders>
              <w:top w:val="nil"/>
              <w:left w:val="single" w:sz="4" w:space="0" w:color="auto"/>
              <w:bottom w:val="single" w:sz="4" w:space="0" w:color="auto"/>
              <w:right w:val="single" w:sz="4" w:space="0" w:color="auto"/>
            </w:tcBorders>
            <w:vAlign w:val="center"/>
            <w:hideMark/>
          </w:tcPr>
          <w:p w14:paraId="212B6676"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190674D7"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27BD29E2" w14:textId="77777777" w:rsidR="00CD0F11" w:rsidRPr="002E6A38" w:rsidRDefault="00CD0F11"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  Với mỗi ứng dụng, có một tài khoản kết nối CSDL riêng và chỉ cấp quyền tối thiểu đảm bảo hoạt động của ứng dụng. Tài khoản này và mật khẩu được mã hóa với 1 key bằng thuật toán bí mật (thư viện thuật toán này đã được build thành lib với cơ chế làm rối mã nguồn để chống dịch ngược thuật toán) và lưu trong file cấu hình. Chỉ ứng dụng mới có key và thuật toán giải mã, lấy ra thông tin tài khoản để truy cập Database.</w:t>
            </w:r>
          </w:p>
        </w:tc>
      </w:tr>
      <w:tr w:rsidR="00425582" w:rsidRPr="002E6A38" w14:paraId="2F508A1C" w14:textId="77777777" w:rsidTr="00905D37">
        <w:trPr>
          <w:trHeight w:val="312"/>
          <w:jc w:val="right"/>
        </w:trPr>
        <w:tc>
          <w:tcPr>
            <w:tcW w:w="472" w:type="pct"/>
            <w:vMerge/>
            <w:tcBorders>
              <w:top w:val="nil"/>
              <w:left w:val="single" w:sz="4" w:space="0" w:color="auto"/>
              <w:bottom w:val="single" w:sz="4" w:space="0" w:color="auto"/>
              <w:right w:val="single" w:sz="4" w:space="0" w:color="auto"/>
            </w:tcBorders>
            <w:vAlign w:val="center"/>
            <w:hideMark/>
          </w:tcPr>
          <w:p w14:paraId="597CF97C"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2A7BE8AF"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6E9A44DB"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Cấu hình ghi log cho hệ quản trị CSDL.</w:t>
            </w:r>
          </w:p>
        </w:tc>
      </w:tr>
      <w:tr w:rsidR="00425582" w:rsidRPr="002E6A38" w14:paraId="0C801381" w14:textId="77777777" w:rsidTr="00905D37">
        <w:trPr>
          <w:trHeight w:val="624"/>
          <w:jc w:val="right"/>
        </w:trPr>
        <w:tc>
          <w:tcPr>
            <w:tcW w:w="472" w:type="pct"/>
            <w:vMerge/>
            <w:tcBorders>
              <w:top w:val="nil"/>
              <w:left w:val="single" w:sz="4" w:space="0" w:color="auto"/>
              <w:bottom w:val="single" w:sz="4" w:space="0" w:color="auto"/>
              <w:right w:val="single" w:sz="4" w:space="0" w:color="auto"/>
            </w:tcBorders>
            <w:vAlign w:val="center"/>
            <w:hideMark/>
          </w:tcPr>
          <w:p w14:paraId="3FCF1416"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06426783"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3C89C60F" w14:textId="77777777" w:rsidR="00CD0F11" w:rsidRPr="002E6A38" w:rsidRDefault="00CD0F11"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  Ghi log audit: cấu hình ghi log tất cả lần đăng nhập thành công và không thành công vào hệ quản trị CSDL.</w:t>
            </w:r>
          </w:p>
        </w:tc>
      </w:tr>
      <w:tr w:rsidR="00425582" w:rsidRPr="002E6A38" w14:paraId="0E722943" w14:textId="77777777" w:rsidTr="00905D37">
        <w:trPr>
          <w:trHeight w:val="624"/>
          <w:jc w:val="right"/>
        </w:trPr>
        <w:tc>
          <w:tcPr>
            <w:tcW w:w="472" w:type="pct"/>
            <w:vMerge/>
            <w:tcBorders>
              <w:top w:val="nil"/>
              <w:left w:val="single" w:sz="4" w:space="0" w:color="auto"/>
              <w:bottom w:val="single" w:sz="4" w:space="0" w:color="auto"/>
              <w:right w:val="single" w:sz="4" w:space="0" w:color="auto"/>
            </w:tcBorders>
            <w:vAlign w:val="center"/>
            <w:hideMark/>
          </w:tcPr>
          <w:p w14:paraId="2878FE7A"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44C75427"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2DF44119" w14:textId="77777777" w:rsidR="00CD0F11" w:rsidRPr="002E6A38" w:rsidRDefault="00CD0F11"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 Log lưu trữ trong 3 tháng, các log quan trọng lưu trữ sau 3 tháng sẽ được đẩy sang hệ thống lưu trữ tập trung để lưu trữ tối thiểu 6 tháng.</w:t>
            </w:r>
          </w:p>
        </w:tc>
      </w:tr>
      <w:tr w:rsidR="00425582" w:rsidRPr="002E6A38" w14:paraId="52961B02" w14:textId="77777777" w:rsidTr="00905D37">
        <w:trPr>
          <w:trHeight w:val="312"/>
          <w:jc w:val="right"/>
        </w:trPr>
        <w:tc>
          <w:tcPr>
            <w:tcW w:w="472" w:type="pct"/>
            <w:vMerge/>
            <w:tcBorders>
              <w:top w:val="nil"/>
              <w:left w:val="single" w:sz="4" w:space="0" w:color="auto"/>
              <w:bottom w:val="single" w:sz="4" w:space="0" w:color="auto"/>
              <w:right w:val="single" w:sz="4" w:space="0" w:color="auto"/>
            </w:tcBorders>
            <w:vAlign w:val="center"/>
            <w:hideMark/>
          </w:tcPr>
          <w:p w14:paraId="4CA5A643"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09E837A7"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2CABB6F2"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Cấu hình giới hạn truy cập.</w:t>
            </w:r>
          </w:p>
        </w:tc>
      </w:tr>
      <w:tr w:rsidR="00425582" w:rsidRPr="002E6A38" w14:paraId="1F161A04" w14:textId="77777777" w:rsidTr="00905D37">
        <w:trPr>
          <w:trHeight w:val="312"/>
          <w:jc w:val="right"/>
        </w:trPr>
        <w:tc>
          <w:tcPr>
            <w:tcW w:w="472" w:type="pct"/>
            <w:vMerge/>
            <w:tcBorders>
              <w:top w:val="nil"/>
              <w:left w:val="single" w:sz="4" w:space="0" w:color="auto"/>
              <w:bottom w:val="single" w:sz="4" w:space="0" w:color="auto"/>
              <w:right w:val="single" w:sz="4" w:space="0" w:color="auto"/>
            </w:tcBorders>
            <w:vAlign w:val="center"/>
            <w:hideMark/>
          </w:tcPr>
          <w:p w14:paraId="6397054C"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33B33231"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7C9945C2" w14:textId="77777777" w:rsidR="00CD0F11" w:rsidRPr="002E6A38" w:rsidRDefault="00CD0F11"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  Giới hạn chỉ được những IP cần thiết được kết nối đến CSDL</w:t>
            </w:r>
          </w:p>
        </w:tc>
      </w:tr>
      <w:tr w:rsidR="00425582" w:rsidRPr="002E6A38" w14:paraId="360E8B8F" w14:textId="77777777" w:rsidTr="00905D37">
        <w:trPr>
          <w:trHeight w:val="624"/>
          <w:jc w:val="right"/>
        </w:trPr>
        <w:tc>
          <w:tcPr>
            <w:tcW w:w="472" w:type="pct"/>
            <w:vMerge/>
            <w:tcBorders>
              <w:top w:val="nil"/>
              <w:left w:val="single" w:sz="4" w:space="0" w:color="auto"/>
              <w:bottom w:val="single" w:sz="4" w:space="0" w:color="auto"/>
              <w:right w:val="single" w:sz="4" w:space="0" w:color="auto"/>
            </w:tcBorders>
            <w:vAlign w:val="center"/>
            <w:hideMark/>
          </w:tcPr>
          <w:p w14:paraId="2DF0CCB8"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09EA6A57"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00FE47A1"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Triển khai các giải pháp ngăn chặn việc truy suất trái phép dữ liệu của hệ thống:</w:t>
            </w:r>
          </w:p>
        </w:tc>
      </w:tr>
      <w:tr w:rsidR="00425582" w:rsidRPr="002E6A38" w14:paraId="59F4DC33" w14:textId="77777777" w:rsidTr="00905D37">
        <w:trPr>
          <w:trHeight w:val="624"/>
          <w:jc w:val="right"/>
        </w:trPr>
        <w:tc>
          <w:tcPr>
            <w:tcW w:w="472" w:type="pct"/>
            <w:vMerge/>
            <w:tcBorders>
              <w:top w:val="nil"/>
              <w:left w:val="single" w:sz="4" w:space="0" w:color="auto"/>
              <w:bottom w:val="single" w:sz="4" w:space="0" w:color="auto"/>
              <w:right w:val="single" w:sz="4" w:space="0" w:color="auto"/>
            </w:tcBorders>
            <w:vAlign w:val="center"/>
            <w:hideMark/>
          </w:tcPr>
          <w:p w14:paraId="670CBCE6"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6EB7A196"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15BEF620" w14:textId="77777777" w:rsidR="00CD0F11" w:rsidRPr="002E6A38" w:rsidRDefault="00CD0F11"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 xml:space="preserve">- Mã hóa dữ liệu (Data Encryption) bao gồm cả dữ liệu </w:t>
            </w:r>
            <w:r w:rsidRPr="002E6A38">
              <w:rPr>
                <w:rFonts w:ascii="Times New Roman" w:hAnsi="Times New Roman"/>
                <w:sz w:val="26"/>
                <w:szCs w:val="26"/>
              </w:rPr>
              <w:lastRenderedPageBreak/>
              <w:t>lưu trữ và dữ liệu trao đổi trên đường truyền</w:t>
            </w:r>
          </w:p>
        </w:tc>
      </w:tr>
      <w:tr w:rsidR="00425582" w:rsidRPr="002E6A38" w14:paraId="66E82E7F" w14:textId="77777777" w:rsidTr="00905D37">
        <w:trPr>
          <w:trHeight w:val="624"/>
          <w:jc w:val="right"/>
        </w:trPr>
        <w:tc>
          <w:tcPr>
            <w:tcW w:w="472" w:type="pct"/>
            <w:vMerge/>
            <w:tcBorders>
              <w:top w:val="nil"/>
              <w:left w:val="single" w:sz="4" w:space="0" w:color="auto"/>
              <w:bottom w:val="single" w:sz="4" w:space="0" w:color="auto"/>
              <w:right w:val="single" w:sz="4" w:space="0" w:color="auto"/>
            </w:tcBorders>
            <w:vAlign w:val="center"/>
            <w:hideMark/>
          </w:tcPr>
          <w:p w14:paraId="21B081AC"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0B6B619A"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318C1AAD" w14:textId="77777777" w:rsidR="00CD0F11" w:rsidRPr="002E6A38" w:rsidRDefault="00CD0F11"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 Phân loại và che giấu một phần hoặc toàn bộ dữ liệu nhạy cảm của hệ thống (Data Redaction and Masking sensitive Data)</w:t>
            </w:r>
          </w:p>
        </w:tc>
      </w:tr>
      <w:tr w:rsidR="00425582" w:rsidRPr="002E6A38" w14:paraId="7B49DC12" w14:textId="77777777" w:rsidTr="00905D37">
        <w:trPr>
          <w:trHeight w:val="60"/>
          <w:jc w:val="right"/>
        </w:trPr>
        <w:tc>
          <w:tcPr>
            <w:tcW w:w="472" w:type="pct"/>
            <w:vMerge/>
            <w:tcBorders>
              <w:top w:val="nil"/>
              <w:left w:val="single" w:sz="4" w:space="0" w:color="auto"/>
              <w:bottom w:val="single" w:sz="4" w:space="0" w:color="auto"/>
              <w:right w:val="single" w:sz="4" w:space="0" w:color="auto"/>
            </w:tcBorders>
            <w:vAlign w:val="center"/>
            <w:hideMark/>
          </w:tcPr>
          <w:p w14:paraId="744C9B32"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39EABDEF"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7D853B88" w14:textId="77777777" w:rsidR="00CD0F11" w:rsidRPr="002E6A38" w:rsidRDefault="00CD0F11"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 Quản lý và ngăn chặn việc truy suất trái phép dữ liệu từ tất cả các tài khoản của người sử dụng đặc biệt là những tài khoản đặc quyền của hệ thống (Privileged User Controls).</w:t>
            </w:r>
          </w:p>
        </w:tc>
      </w:tr>
      <w:tr w:rsidR="00425582" w:rsidRPr="002E6A38" w14:paraId="606D8367" w14:textId="77777777" w:rsidTr="00905D37">
        <w:trPr>
          <w:trHeight w:val="936"/>
          <w:jc w:val="right"/>
        </w:trPr>
        <w:tc>
          <w:tcPr>
            <w:tcW w:w="472" w:type="pct"/>
            <w:vMerge/>
            <w:tcBorders>
              <w:top w:val="nil"/>
              <w:left w:val="single" w:sz="4" w:space="0" w:color="auto"/>
              <w:bottom w:val="single" w:sz="4" w:space="0" w:color="auto"/>
              <w:right w:val="single" w:sz="4" w:space="0" w:color="auto"/>
            </w:tcBorders>
            <w:vAlign w:val="center"/>
            <w:hideMark/>
          </w:tcPr>
          <w:p w14:paraId="5B8C8E8E"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3A45CCB5"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22CAFD8B"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Triển khai các giải pháp kiểm soát truy cập tới cơ sở dữ liệu của bên thứ 3 độc lập với giải pháp sẵn có của hệ quản trị CSDL đảm bảo các yêu cầu sau:</w:t>
            </w:r>
          </w:p>
        </w:tc>
      </w:tr>
      <w:tr w:rsidR="00425582" w:rsidRPr="002E6A38" w14:paraId="3450ADE8" w14:textId="77777777" w:rsidTr="00905D37">
        <w:trPr>
          <w:trHeight w:val="1560"/>
          <w:jc w:val="right"/>
        </w:trPr>
        <w:tc>
          <w:tcPr>
            <w:tcW w:w="472" w:type="pct"/>
            <w:vMerge/>
            <w:tcBorders>
              <w:top w:val="nil"/>
              <w:left w:val="single" w:sz="4" w:space="0" w:color="auto"/>
              <w:bottom w:val="single" w:sz="4" w:space="0" w:color="auto"/>
              <w:right w:val="single" w:sz="4" w:space="0" w:color="auto"/>
            </w:tcBorders>
            <w:vAlign w:val="center"/>
            <w:hideMark/>
          </w:tcPr>
          <w:p w14:paraId="6456F250"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769AD67A"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2D230A58" w14:textId="77777777" w:rsidR="00CD0F11" w:rsidRPr="002E6A38" w:rsidRDefault="00CD0F11"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 Giám sát và quản lý mọi truy xuất đến Cơ sở dữ liệu và máy chủ CSDL (bao gồm cả truy xuất đến CSDL qua mạng và truy xuất trực tiếp trên máy chủ CSDL) tuân thủ theo các chính sách (policy/rule) an toàn thông tin cũng như các yêu cầu nghiệp vụ quy định (Activity Monitoring/Database Firewall)</w:t>
            </w:r>
          </w:p>
        </w:tc>
      </w:tr>
      <w:tr w:rsidR="00425582" w:rsidRPr="002E6A38" w14:paraId="4E486A06" w14:textId="77777777" w:rsidTr="00905D37">
        <w:trPr>
          <w:trHeight w:val="936"/>
          <w:jc w:val="right"/>
        </w:trPr>
        <w:tc>
          <w:tcPr>
            <w:tcW w:w="472" w:type="pct"/>
            <w:vMerge/>
            <w:tcBorders>
              <w:top w:val="nil"/>
              <w:left w:val="single" w:sz="4" w:space="0" w:color="auto"/>
              <w:bottom w:val="single" w:sz="4" w:space="0" w:color="auto"/>
              <w:right w:val="single" w:sz="4" w:space="0" w:color="auto"/>
            </w:tcBorders>
            <w:vAlign w:val="center"/>
            <w:hideMark/>
          </w:tcPr>
          <w:p w14:paraId="162C7241"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4227DA57"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0DF01453" w14:textId="77777777" w:rsidR="00CD0F11" w:rsidRPr="002E6A38" w:rsidRDefault="00CD0F11"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 Ghi nhận đầy đủ các thao tác của người sử dụng trên CSDL, có cơ chế cảnh báo thời gian thực và báo cáo định kỳ về tác động của người dùng lên hệ thống. (auditing and reporting)</w:t>
            </w:r>
          </w:p>
        </w:tc>
      </w:tr>
      <w:tr w:rsidR="00425582" w:rsidRPr="002E6A38" w14:paraId="4DCA103C" w14:textId="77777777" w:rsidTr="00905D37">
        <w:trPr>
          <w:trHeight w:val="312"/>
          <w:jc w:val="right"/>
        </w:trPr>
        <w:tc>
          <w:tcPr>
            <w:tcW w:w="472" w:type="pct"/>
            <w:tcBorders>
              <w:top w:val="nil"/>
              <w:left w:val="single" w:sz="4" w:space="0" w:color="auto"/>
              <w:bottom w:val="single" w:sz="4" w:space="0" w:color="auto"/>
              <w:right w:val="single" w:sz="4" w:space="0" w:color="auto"/>
            </w:tcBorders>
            <w:shd w:val="clear" w:color="auto" w:fill="auto"/>
            <w:vAlign w:val="center"/>
            <w:hideMark/>
          </w:tcPr>
          <w:p w14:paraId="4B185905" w14:textId="77777777" w:rsidR="00CD0F11" w:rsidRPr="002E6A38" w:rsidRDefault="00CD0F11" w:rsidP="00461030">
            <w:pPr>
              <w:widowControl w:val="0"/>
              <w:spacing w:before="60" w:after="60" w:line="240" w:lineRule="auto"/>
              <w:ind w:hanging="50"/>
              <w:jc w:val="center"/>
              <w:rPr>
                <w:rFonts w:ascii="Times New Roman" w:hAnsi="Times New Roman"/>
                <w:b/>
                <w:sz w:val="26"/>
                <w:szCs w:val="26"/>
              </w:rPr>
            </w:pPr>
            <w:r w:rsidRPr="002E6A38">
              <w:rPr>
                <w:rFonts w:ascii="Times New Roman" w:hAnsi="Times New Roman"/>
                <w:b/>
                <w:sz w:val="26"/>
                <w:szCs w:val="26"/>
              </w:rPr>
              <w:t>2</w:t>
            </w:r>
          </w:p>
        </w:tc>
        <w:tc>
          <w:tcPr>
            <w:tcW w:w="4528" w:type="pct"/>
            <w:gridSpan w:val="2"/>
            <w:tcBorders>
              <w:top w:val="single" w:sz="4" w:space="0" w:color="auto"/>
              <w:left w:val="nil"/>
              <w:bottom w:val="single" w:sz="4" w:space="0" w:color="auto"/>
              <w:right w:val="single" w:sz="4" w:space="0" w:color="auto"/>
            </w:tcBorders>
            <w:shd w:val="clear" w:color="auto" w:fill="auto"/>
            <w:vAlign w:val="center"/>
            <w:hideMark/>
          </w:tcPr>
          <w:p w14:paraId="001C03CA" w14:textId="0F3DDF32" w:rsidR="00CD0F11" w:rsidRPr="002E6A38" w:rsidRDefault="00CD0F11" w:rsidP="00461030">
            <w:pPr>
              <w:widowControl w:val="0"/>
              <w:spacing w:before="60" w:after="60" w:line="240" w:lineRule="auto"/>
              <w:jc w:val="both"/>
              <w:rPr>
                <w:rFonts w:ascii="Times New Roman" w:hAnsi="Times New Roman"/>
                <w:b/>
                <w:sz w:val="26"/>
                <w:szCs w:val="26"/>
              </w:rPr>
            </w:pPr>
            <w:r w:rsidRPr="002E6A38">
              <w:rPr>
                <w:rFonts w:ascii="Times New Roman" w:hAnsi="Times New Roman"/>
                <w:b/>
                <w:sz w:val="26"/>
                <w:szCs w:val="26"/>
              </w:rPr>
              <w:t>Yêu cầu ATTT ứng dụng</w:t>
            </w:r>
          </w:p>
        </w:tc>
      </w:tr>
      <w:tr w:rsidR="00425582" w:rsidRPr="002E6A38" w14:paraId="4E206529" w14:textId="77777777" w:rsidTr="00905D37">
        <w:trPr>
          <w:trHeight w:val="624"/>
          <w:jc w:val="right"/>
        </w:trPr>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BDD9BF2" w14:textId="77777777" w:rsidR="00CD0F11" w:rsidRPr="002E6A38" w:rsidRDefault="00CD0F11" w:rsidP="00461030">
            <w:pPr>
              <w:widowControl w:val="0"/>
              <w:spacing w:before="60" w:after="60" w:line="240" w:lineRule="auto"/>
              <w:ind w:hanging="50"/>
              <w:jc w:val="center"/>
              <w:rPr>
                <w:rFonts w:ascii="Times New Roman" w:hAnsi="Times New Roman"/>
                <w:sz w:val="26"/>
                <w:szCs w:val="26"/>
              </w:rPr>
            </w:pPr>
            <w:r w:rsidRPr="002E6A38">
              <w:rPr>
                <w:rFonts w:ascii="Times New Roman" w:hAnsi="Times New Roman"/>
                <w:sz w:val="26"/>
                <w:szCs w:val="26"/>
              </w:rPr>
              <w:t>2.1</w:t>
            </w:r>
          </w:p>
        </w:tc>
        <w:tc>
          <w:tcPr>
            <w:tcW w:w="1107" w:type="pct"/>
            <w:vMerge w:val="restart"/>
            <w:tcBorders>
              <w:top w:val="nil"/>
              <w:left w:val="single" w:sz="4" w:space="0" w:color="auto"/>
              <w:bottom w:val="single" w:sz="4" w:space="0" w:color="auto"/>
              <w:right w:val="single" w:sz="4" w:space="0" w:color="auto"/>
            </w:tcBorders>
            <w:shd w:val="clear" w:color="auto" w:fill="auto"/>
            <w:vAlign w:val="center"/>
            <w:hideMark/>
          </w:tcPr>
          <w:p w14:paraId="5FB48C72" w14:textId="77777777" w:rsidR="00CD0F11" w:rsidRPr="002E6A38" w:rsidRDefault="00CD0F11"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xác thực</w:t>
            </w:r>
          </w:p>
        </w:tc>
        <w:tc>
          <w:tcPr>
            <w:tcW w:w="3421" w:type="pct"/>
            <w:tcBorders>
              <w:top w:val="nil"/>
              <w:left w:val="nil"/>
              <w:bottom w:val="single" w:sz="4" w:space="0" w:color="auto"/>
              <w:right w:val="single" w:sz="4" w:space="0" w:color="auto"/>
            </w:tcBorders>
            <w:shd w:val="clear" w:color="auto" w:fill="auto"/>
            <w:vAlign w:val="center"/>
            <w:hideMark/>
          </w:tcPr>
          <w:p w14:paraId="2C7CE315"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Tên đăng nhập phải là duy nhất, chỉ nên chứa tập các ký tự là chữ cái, chữ số, dấu gạch dưới.</w:t>
            </w:r>
          </w:p>
        </w:tc>
      </w:tr>
      <w:tr w:rsidR="00425582" w:rsidRPr="002E6A38" w14:paraId="485CF86E" w14:textId="77777777" w:rsidTr="00905D37">
        <w:trPr>
          <w:trHeight w:val="936"/>
          <w:jc w:val="right"/>
        </w:trPr>
        <w:tc>
          <w:tcPr>
            <w:tcW w:w="472" w:type="pct"/>
            <w:vMerge/>
            <w:tcBorders>
              <w:top w:val="nil"/>
              <w:left w:val="single" w:sz="4" w:space="0" w:color="auto"/>
              <w:bottom w:val="single" w:sz="4" w:space="0" w:color="auto"/>
              <w:right w:val="single" w:sz="4" w:space="0" w:color="auto"/>
            </w:tcBorders>
            <w:vAlign w:val="center"/>
            <w:hideMark/>
          </w:tcPr>
          <w:p w14:paraId="4BD5A924"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5EC69C59"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0468ED1C"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Thiết lập mật khẩu người dùng ứng dụng tuân theo chính sách mật khẩu mạnh để tránh các tấn công dò, quét thông tin xác thực người dùng:</w:t>
            </w:r>
          </w:p>
        </w:tc>
      </w:tr>
      <w:tr w:rsidR="00425582" w:rsidRPr="002E6A38" w14:paraId="304F2A99" w14:textId="77777777" w:rsidTr="00905D37">
        <w:trPr>
          <w:trHeight w:val="312"/>
          <w:jc w:val="right"/>
        </w:trPr>
        <w:tc>
          <w:tcPr>
            <w:tcW w:w="472" w:type="pct"/>
            <w:vMerge/>
            <w:tcBorders>
              <w:top w:val="nil"/>
              <w:left w:val="single" w:sz="4" w:space="0" w:color="auto"/>
              <w:bottom w:val="single" w:sz="4" w:space="0" w:color="auto"/>
              <w:right w:val="single" w:sz="4" w:space="0" w:color="auto"/>
            </w:tcBorders>
            <w:vAlign w:val="center"/>
            <w:hideMark/>
          </w:tcPr>
          <w:p w14:paraId="31B362B6"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49DEB649"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0003E404" w14:textId="77777777" w:rsidR="00CD0F11" w:rsidRPr="002E6A38" w:rsidRDefault="00CD0F11" w:rsidP="00461030">
            <w:pPr>
              <w:widowControl w:val="0"/>
              <w:spacing w:before="60" w:after="60" w:line="240" w:lineRule="auto"/>
              <w:ind w:firstLineChars="100" w:firstLine="260"/>
              <w:jc w:val="both"/>
              <w:rPr>
                <w:rFonts w:ascii="Times New Roman" w:hAnsi="Times New Roman"/>
                <w:sz w:val="26"/>
                <w:szCs w:val="26"/>
              </w:rPr>
            </w:pPr>
            <w:r w:rsidRPr="002E6A38">
              <w:rPr>
                <w:rFonts w:ascii="Times New Roman" w:hAnsi="Times New Roman"/>
                <w:sz w:val="26"/>
                <w:szCs w:val="26"/>
              </w:rPr>
              <w:t>- Mật khẩu có độ dài tối thiểu là 8 ký tự</w:t>
            </w:r>
          </w:p>
        </w:tc>
      </w:tr>
      <w:tr w:rsidR="00425582" w:rsidRPr="002E6A38" w14:paraId="1CBB3A5E" w14:textId="77777777" w:rsidTr="00905D37">
        <w:trPr>
          <w:trHeight w:val="312"/>
          <w:jc w:val="right"/>
        </w:trPr>
        <w:tc>
          <w:tcPr>
            <w:tcW w:w="472" w:type="pct"/>
            <w:vMerge/>
            <w:tcBorders>
              <w:top w:val="nil"/>
              <w:left w:val="single" w:sz="4" w:space="0" w:color="auto"/>
              <w:bottom w:val="single" w:sz="4" w:space="0" w:color="auto"/>
              <w:right w:val="single" w:sz="4" w:space="0" w:color="auto"/>
            </w:tcBorders>
            <w:vAlign w:val="center"/>
            <w:hideMark/>
          </w:tcPr>
          <w:p w14:paraId="6821EB73"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78528775"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11239296" w14:textId="77777777" w:rsidR="00CD0F11" w:rsidRPr="002E6A38" w:rsidRDefault="00CD0F11" w:rsidP="00461030">
            <w:pPr>
              <w:widowControl w:val="0"/>
              <w:spacing w:before="60" w:after="60" w:line="240" w:lineRule="auto"/>
              <w:ind w:firstLineChars="100" w:firstLine="260"/>
              <w:jc w:val="both"/>
              <w:rPr>
                <w:rFonts w:ascii="Times New Roman" w:hAnsi="Times New Roman"/>
                <w:sz w:val="26"/>
                <w:szCs w:val="26"/>
              </w:rPr>
            </w:pPr>
            <w:r w:rsidRPr="002E6A38">
              <w:rPr>
                <w:rFonts w:ascii="Times New Roman" w:hAnsi="Times New Roman"/>
                <w:sz w:val="26"/>
                <w:szCs w:val="26"/>
              </w:rPr>
              <w:t>- Mật khẩu có chứa chữ cái, chữ số và kí tự đặc biệt</w:t>
            </w:r>
          </w:p>
        </w:tc>
      </w:tr>
      <w:tr w:rsidR="00425582" w:rsidRPr="002E6A38" w14:paraId="77CCB3F9" w14:textId="77777777" w:rsidTr="00905D37">
        <w:trPr>
          <w:trHeight w:val="624"/>
          <w:jc w:val="right"/>
        </w:trPr>
        <w:tc>
          <w:tcPr>
            <w:tcW w:w="472" w:type="pct"/>
            <w:vMerge/>
            <w:tcBorders>
              <w:top w:val="nil"/>
              <w:left w:val="single" w:sz="4" w:space="0" w:color="auto"/>
              <w:bottom w:val="single" w:sz="4" w:space="0" w:color="auto"/>
              <w:right w:val="single" w:sz="4" w:space="0" w:color="auto"/>
            </w:tcBorders>
            <w:vAlign w:val="center"/>
            <w:hideMark/>
          </w:tcPr>
          <w:p w14:paraId="55BAF2A0"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7FFAD317"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548119EE"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Thiết lập thời gian hết hiệu lực cho mật khẩu tối đa 90 ngày, mật khẩu mới không được trùng với mật khẩu hiện tại.</w:t>
            </w:r>
          </w:p>
        </w:tc>
      </w:tr>
      <w:tr w:rsidR="00425582" w:rsidRPr="002E6A38" w14:paraId="5C63DBB5" w14:textId="77777777" w:rsidTr="00905D37">
        <w:trPr>
          <w:trHeight w:val="312"/>
          <w:jc w:val="right"/>
        </w:trPr>
        <w:tc>
          <w:tcPr>
            <w:tcW w:w="472" w:type="pct"/>
            <w:vMerge/>
            <w:tcBorders>
              <w:top w:val="nil"/>
              <w:left w:val="single" w:sz="4" w:space="0" w:color="auto"/>
              <w:bottom w:val="single" w:sz="4" w:space="0" w:color="auto"/>
              <w:right w:val="single" w:sz="4" w:space="0" w:color="auto"/>
            </w:tcBorders>
            <w:vAlign w:val="center"/>
            <w:hideMark/>
          </w:tcPr>
          <w:p w14:paraId="0321429C"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2E05048F"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118CAA09"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Đối với chức năng reset/ quên mật khẩu:</w:t>
            </w:r>
          </w:p>
        </w:tc>
      </w:tr>
      <w:tr w:rsidR="00425582" w:rsidRPr="002E6A38" w14:paraId="50163C35" w14:textId="77777777" w:rsidTr="00905D37">
        <w:trPr>
          <w:trHeight w:val="936"/>
          <w:jc w:val="right"/>
        </w:trPr>
        <w:tc>
          <w:tcPr>
            <w:tcW w:w="472" w:type="pct"/>
            <w:vMerge/>
            <w:tcBorders>
              <w:top w:val="nil"/>
              <w:left w:val="single" w:sz="4" w:space="0" w:color="auto"/>
              <w:bottom w:val="single" w:sz="4" w:space="0" w:color="auto"/>
              <w:right w:val="single" w:sz="4" w:space="0" w:color="auto"/>
            </w:tcBorders>
            <w:vAlign w:val="center"/>
            <w:hideMark/>
          </w:tcPr>
          <w:p w14:paraId="7DF090AF"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10EB72ED"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33A4B08F" w14:textId="77777777" w:rsidR="00CD0F11" w:rsidRPr="002E6A38" w:rsidRDefault="00CD0F11" w:rsidP="00461030">
            <w:pPr>
              <w:widowControl w:val="0"/>
              <w:spacing w:before="60" w:after="60" w:line="240" w:lineRule="auto"/>
              <w:ind w:firstLineChars="100" w:firstLine="260"/>
              <w:jc w:val="both"/>
              <w:rPr>
                <w:rFonts w:ascii="Times New Roman" w:hAnsi="Times New Roman"/>
                <w:sz w:val="26"/>
                <w:szCs w:val="26"/>
              </w:rPr>
            </w:pPr>
            <w:r w:rsidRPr="002E6A38">
              <w:rPr>
                <w:rFonts w:ascii="Times New Roman" w:hAnsi="Times New Roman"/>
                <w:sz w:val="26"/>
                <w:szCs w:val="26"/>
              </w:rPr>
              <w:t>- Đường dẫn reset/quên mật khẩu được gửi qua email phải bị mất hiệu lực sau lần truy cập đầu tiên hoặc sau 8 giờ nếu không được truy cập.</w:t>
            </w:r>
          </w:p>
        </w:tc>
      </w:tr>
      <w:tr w:rsidR="00425582" w:rsidRPr="002E6A38" w14:paraId="483BD10A" w14:textId="77777777" w:rsidTr="00905D37">
        <w:trPr>
          <w:trHeight w:val="936"/>
          <w:jc w:val="right"/>
        </w:trPr>
        <w:tc>
          <w:tcPr>
            <w:tcW w:w="472" w:type="pct"/>
            <w:vMerge/>
            <w:tcBorders>
              <w:top w:val="nil"/>
              <w:left w:val="single" w:sz="4" w:space="0" w:color="auto"/>
              <w:bottom w:val="single" w:sz="4" w:space="0" w:color="auto"/>
              <w:right w:val="single" w:sz="4" w:space="0" w:color="auto"/>
            </w:tcBorders>
            <w:vAlign w:val="center"/>
            <w:hideMark/>
          </w:tcPr>
          <w:p w14:paraId="0010AA6E"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1A66E407"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78469E82" w14:textId="77777777" w:rsidR="00CD0F11" w:rsidRPr="002E6A38" w:rsidRDefault="00CD0F11" w:rsidP="00461030">
            <w:pPr>
              <w:widowControl w:val="0"/>
              <w:spacing w:before="60" w:after="60" w:line="240" w:lineRule="auto"/>
              <w:ind w:firstLineChars="100" w:firstLine="260"/>
              <w:jc w:val="both"/>
              <w:rPr>
                <w:rFonts w:ascii="Times New Roman" w:hAnsi="Times New Roman"/>
                <w:sz w:val="26"/>
                <w:szCs w:val="26"/>
              </w:rPr>
            </w:pPr>
            <w:r w:rsidRPr="002E6A38">
              <w:rPr>
                <w:rFonts w:ascii="Times New Roman" w:hAnsi="Times New Roman"/>
                <w:sz w:val="26"/>
                <w:szCs w:val="26"/>
              </w:rPr>
              <w:t>- Nếu chức năng reset/quên mật khẩu thực hiện gửi mật khẩu qua email thì mật khẩu phải được sinh ngẫu nhiên và tuân theo chính sách mật khẩu mạnh.</w:t>
            </w:r>
          </w:p>
        </w:tc>
      </w:tr>
      <w:tr w:rsidR="00425582" w:rsidRPr="002E6A38" w14:paraId="5E33CFAF" w14:textId="77777777" w:rsidTr="00905D37">
        <w:trPr>
          <w:trHeight w:val="769"/>
          <w:jc w:val="right"/>
        </w:trPr>
        <w:tc>
          <w:tcPr>
            <w:tcW w:w="472" w:type="pct"/>
            <w:vMerge/>
            <w:tcBorders>
              <w:top w:val="nil"/>
              <w:left w:val="single" w:sz="4" w:space="0" w:color="auto"/>
              <w:bottom w:val="single" w:sz="4" w:space="0" w:color="auto"/>
              <w:right w:val="single" w:sz="4" w:space="0" w:color="auto"/>
            </w:tcBorders>
            <w:vAlign w:val="center"/>
            <w:hideMark/>
          </w:tcPr>
          <w:p w14:paraId="39CF3EFB"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5EAFEE8F"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1E5FD9D0"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 xml:space="preserve">Mật khẩu người dùng được lưu trong cơ sở dữ liệu dưới dạng mã hash, không lưu thông tin mật khẩu dạng </w:t>
            </w:r>
            <w:r w:rsidRPr="002E6A38">
              <w:rPr>
                <w:rFonts w:ascii="Times New Roman" w:hAnsi="Times New Roman"/>
                <w:sz w:val="26"/>
                <w:szCs w:val="26"/>
              </w:rPr>
              <w:lastRenderedPageBreak/>
              <w:t>rõ. Khuyến nghị sử dụng thuật toán hash là SHA-256 hoặc SHA-512, thêm chuỗi salt vào mật khẩu trước khi thực hiện hash (salt là ngẫu nhiên và duy nhất với mỗi người dùng)</w:t>
            </w:r>
          </w:p>
        </w:tc>
      </w:tr>
      <w:tr w:rsidR="00425582" w:rsidRPr="002E6A38" w14:paraId="5A10C018" w14:textId="77777777" w:rsidTr="00905D37">
        <w:trPr>
          <w:trHeight w:val="1248"/>
          <w:jc w:val="right"/>
        </w:trPr>
        <w:tc>
          <w:tcPr>
            <w:tcW w:w="472" w:type="pct"/>
            <w:vMerge/>
            <w:tcBorders>
              <w:top w:val="nil"/>
              <w:left w:val="single" w:sz="4" w:space="0" w:color="auto"/>
              <w:bottom w:val="single" w:sz="4" w:space="0" w:color="auto"/>
              <w:right w:val="single" w:sz="4" w:space="0" w:color="auto"/>
            </w:tcBorders>
            <w:vAlign w:val="center"/>
            <w:hideMark/>
          </w:tcPr>
          <w:p w14:paraId="04B36596"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714CEC61"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2F152A9E"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Áp dụng cơ chế bảo vệ bằng Captcha hoặc các hình thức tương đương đối với chức năng Đăng nhập và các chức năng quan trọng khác của ứng dụng. Thực hiện kiểm tra tính hợp lệ của Captcha trước khi thực hiện chức năng chính của request.</w:t>
            </w:r>
          </w:p>
        </w:tc>
      </w:tr>
      <w:tr w:rsidR="00425582" w:rsidRPr="002E6A38" w14:paraId="3E79817B" w14:textId="77777777" w:rsidTr="00905D37">
        <w:trPr>
          <w:trHeight w:val="936"/>
          <w:jc w:val="right"/>
        </w:trPr>
        <w:tc>
          <w:tcPr>
            <w:tcW w:w="472" w:type="pct"/>
            <w:vMerge/>
            <w:tcBorders>
              <w:top w:val="nil"/>
              <w:left w:val="single" w:sz="4" w:space="0" w:color="auto"/>
              <w:bottom w:val="single" w:sz="4" w:space="0" w:color="auto"/>
              <w:right w:val="single" w:sz="4" w:space="0" w:color="auto"/>
            </w:tcBorders>
            <w:vAlign w:val="center"/>
            <w:hideMark/>
          </w:tcPr>
          <w:p w14:paraId="4FA64A9C"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3989201C"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5CA1990D"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Chỉ sử dụng phương thức POST để submit các thông tin nhạy cảm (như thông tin định danh username/password), khuyến nghị sử dụng HTTPS để bảo vệ dữ liệu trên đường truyền.</w:t>
            </w:r>
          </w:p>
        </w:tc>
      </w:tr>
      <w:tr w:rsidR="00425582" w:rsidRPr="002E6A38" w14:paraId="79544873" w14:textId="77777777" w:rsidTr="00905D37">
        <w:trPr>
          <w:trHeight w:val="936"/>
          <w:jc w:val="right"/>
        </w:trPr>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6692BE4" w14:textId="77777777" w:rsidR="00CD0F11" w:rsidRPr="002E6A38" w:rsidRDefault="00CD0F11" w:rsidP="00461030">
            <w:pPr>
              <w:widowControl w:val="0"/>
              <w:spacing w:before="60" w:after="60" w:line="240" w:lineRule="auto"/>
              <w:ind w:firstLine="40"/>
              <w:jc w:val="center"/>
              <w:rPr>
                <w:rFonts w:ascii="Times New Roman" w:hAnsi="Times New Roman"/>
                <w:sz w:val="26"/>
                <w:szCs w:val="26"/>
              </w:rPr>
            </w:pPr>
            <w:r w:rsidRPr="002E6A38">
              <w:rPr>
                <w:rFonts w:ascii="Times New Roman" w:hAnsi="Times New Roman"/>
                <w:sz w:val="26"/>
                <w:szCs w:val="26"/>
              </w:rPr>
              <w:t>2.2</w:t>
            </w:r>
          </w:p>
        </w:tc>
        <w:tc>
          <w:tcPr>
            <w:tcW w:w="1107" w:type="pct"/>
            <w:vMerge w:val="restart"/>
            <w:tcBorders>
              <w:top w:val="nil"/>
              <w:left w:val="single" w:sz="4" w:space="0" w:color="auto"/>
              <w:bottom w:val="single" w:sz="4" w:space="0" w:color="auto"/>
              <w:right w:val="single" w:sz="4" w:space="0" w:color="auto"/>
            </w:tcBorders>
            <w:shd w:val="clear" w:color="auto" w:fill="auto"/>
            <w:vAlign w:val="center"/>
            <w:hideMark/>
          </w:tcPr>
          <w:p w14:paraId="1BC5AC5D" w14:textId="77777777" w:rsidR="00CD0F11" w:rsidRPr="002E6A38" w:rsidRDefault="00CD0F11"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Quản lý phiên đăng nhập</w:t>
            </w:r>
          </w:p>
        </w:tc>
        <w:tc>
          <w:tcPr>
            <w:tcW w:w="3421" w:type="pct"/>
            <w:tcBorders>
              <w:top w:val="nil"/>
              <w:left w:val="nil"/>
              <w:bottom w:val="single" w:sz="4" w:space="0" w:color="auto"/>
              <w:right w:val="single" w:sz="4" w:space="0" w:color="auto"/>
            </w:tcBorders>
            <w:shd w:val="clear" w:color="auto" w:fill="auto"/>
            <w:vAlign w:val="center"/>
            <w:hideMark/>
          </w:tcPr>
          <w:p w14:paraId="097219CB"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Session phải được thiết lập thời gian timeout, giá trị timeout cần cân bằng giữa nhu cầu thực hiện các chức năng của người dùng và yếu tố bảo mật.</w:t>
            </w:r>
          </w:p>
        </w:tc>
      </w:tr>
      <w:tr w:rsidR="00425582" w:rsidRPr="002E6A38" w14:paraId="085905DE" w14:textId="77777777" w:rsidTr="00905D37">
        <w:trPr>
          <w:trHeight w:val="936"/>
          <w:jc w:val="right"/>
        </w:trPr>
        <w:tc>
          <w:tcPr>
            <w:tcW w:w="472" w:type="pct"/>
            <w:vMerge/>
            <w:tcBorders>
              <w:top w:val="nil"/>
              <w:left w:val="single" w:sz="4" w:space="0" w:color="auto"/>
              <w:bottom w:val="single" w:sz="4" w:space="0" w:color="auto"/>
              <w:right w:val="single" w:sz="4" w:space="0" w:color="auto"/>
            </w:tcBorders>
            <w:vAlign w:val="center"/>
            <w:hideMark/>
          </w:tcPr>
          <w:p w14:paraId="316C5D76" w14:textId="77777777" w:rsidR="00CD0F11" w:rsidRPr="002E6A38" w:rsidRDefault="00CD0F11" w:rsidP="00461030">
            <w:pPr>
              <w:widowControl w:val="0"/>
              <w:spacing w:before="60" w:after="60" w:line="240" w:lineRule="auto"/>
              <w:ind w:firstLine="40"/>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254A511C"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2F165F76"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Tạo mới session ngay sau khi đăng nhập thành công. Hủy session, xóa giá trị sessionId và các dữ liệu gắn với session đó khi người dùng đăng xuất.</w:t>
            </w:r>
          </w:p>
        </w:tc>
      </w:tr>
      <w:tr w:rsidR="00425582" w:rsidRPr="002E6A38" w14:paraId="08DB11B0" w14:textId="77777777" w:rsidTr="00905D37">
        <w:trPr>
          <w:trHeight w:val="624"/>
          <w:jc w:val="right"/>
        </w:trPr>
        <w:tc>
          <w:tcPr>
            <w:tcW w:w="472" w:type="pct"/>
            <w:vMerge/>
            <w:tcBorders>
              <w:top w:val="nil"/>
              <w:left w:val="single" w:sz="4" w:space="0" w:color="auto"/>
              <w:bottom w:val="single" w:sz="4" w:space="0" w:color="auto"/>
              <w:right w:val="single" w:sz="4" w:space="0" w:color="auto"/>
            </w:tcBorders>
            <w:vAlign w:val="center"/>
            <w:hideMark/>
          </w:tcPr>
          <w:p w14:paraId="5A42BA83" w14:textId="77777777" w:rsidR="00CD0F11" w:rsidRPr="002E6A38" w:rsidRDefault="00CD0F11" w:rsidP="00461030">
            <w:pPr>
              <w:widowControl w:val="0"/>
              <w:spacing w:before="60" w:after="60" w:line="240" w:lineRule="auto"/>
              <w:ind w:firstLine="40"/>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4CFA1B84"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31FE6E52"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Áp dụng thuộc tính “HTTP-Only” cho các trường session cookie và thuộc tính “Secure” nếu ứng dụng sử dụng HTTPS.</w:t>
            </w:r>
          </w:p>
        </w:tc>
      </w:tr>
      <w:tr w:rsidR="00425582" w:rsidRPr="002E6A38" w14:paraId="608AD506" w14:textId="77777777" w:rsidTr="00905D37">
        <w:trPr>
          <w:trHeight w:val="936"/>
          <w:jc w:val="right"/>
        </w:trPr>
        <w:tc>
          <w:tcPr>
            <w:tcW w:w="472" w:type="pct"/>
            <w:vMerge/>
            <w:tcBorders>
              <w:top w:val="nil"/>
              <w:left w:val="single" w:sz="4" w:space="0" w:color="auto"/>
              <w:bottom w:val="single" w:sz="4" w:space="0" w:color="auto"/>
              <w:right w:val="single" w:sz="4" w:space="0" w:color="auto"/>
            </w:tcBorders>
            <w:vAlign w:val="center"/>
            <w:hideMark/>
          </w:tcPr>
          <w:p w14:paraId="574254DE" w14:textId="77777777" w:rsidR="00CD0F11" w:rsidRPr="002E6A38" w:rsidRDefault="00CD0F11" w:rsidP="00461030">
            <w:pPr>
              <w:widowControl w:val="0"/>
              <w:spacing w:before="60" w:after="60" w:line="240" w:lineRule="auto"/>
              <w:ind w:firstLine="40"/>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26BEB0E0"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7C944E40"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Đối với các chức năng quan trọng (các chức năng thêm, sửa, xóa CSDL,…), ứng với mỗi request cần thêm 1 token ngẫu nhiên và thực hiện kiểm tra tính hợp lệ của token này trước khi xử lý.</w:t>
            </w:r>
          </w:p>
        </w:tc>
      </w:tr>
      <w:tr w:rsidR="00425582" w:rsidRPr="002E6A38" w14:paraId="3243E450" w14:textId="77777777" w:rsidTr="00944354">
        <w:trPr>
          <w:trHeight w:val="392"/>
          <w:jc w:val="right"/>
        </w:trPr>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491B370C" w14:textId="77777777" w:rsidR="00CD0F11" w:rsidRPr="002E6A38" w:rsidRDefault="00CD0F11" w:rsidP="00461030">
            <w:pPr>
              <w:widowControl w:val="0"/>
              <w:spacing w:before="60" w:after="60" w:line="240" w:lineRule="auto"/>
              <w:ind w:firstLine="40"/>
              <w:jc w:val="center"/>
              <w:rPr>
                <w:rFonts w:ascii="Times New Roman" w:hAnsi="Times New Roman"/>
                <w:sz w:val="26"/>
                <w:szCs w:val="26"/>
              </w:rPr>
            </w:pPr>
            <w:r w:rsidRPr="002E6A38">
              <w:rPr>
                <w:rFonts w:ascii="Times New Roman" w:hAnsi="Times New Roman"/>
                <w:sz w:val="26"/>
                <w:szCs w:val="26"/>
              </w:rPr>
              <w:t>2.3</w:t>
            </w:r>
          </w:p>
        </w:tc>
        <w:tc>
          <w:tcPr>
            <w:tcW w:w="1107" w:type="pct"/>
            <w:vMerge w:val="restart"/>
            <w:tcBorders>
              <w:top w:val="nil"/>
              <w:left w:val="single" w:sz="4" w:space="0" w:color="auto"/>
              <w:bottom w:val="single" w:sz="4" w:space="0" w:color="auto"/>
              <w:right w:val="single" w:sz="4" w:space="0" w:color="auto"/>
            </w:tcBorders>
            <w:shd w:val="clear" w:color="auto" w:fill="auto"/>
            <w:vAlign w:val="center"/>
            <w:hideMark/>
          </w:tcPr>
          <w:p w14:paraId="341BA878" w14:textId="77777777" w:rsidR="00CD0F11" w:rsidRPr="002E6A38" w:rsidRDefault="00CD0F11"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Phân quyền người dùng</w:t>
            </w:r>
          </w:p>
        </w:tc>
        <w:tc>
          <w:tcPr>
            <w:tcW w:w="3421" w:type="pct"/>
            <w:tcBorders>
              <w:top w:val="nil"/>
              <w:left w:val="nil"/>
              <w:bottom w:val="single" w:sz="4" w:space="0" w:color="auto"/>
              <w:right w:val="single" w:sz="4" w:space="0" w:color="auto"/>
            </w:tcBorders>
            <w:shd w:val="clear" w:color="auto" w:fill="auto"/>
            <w:vAlign w:val="center"/>
            <w:hideMark/>
          </w:tcPr>
          <w:p w14:paraId="241AC6A8"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b/>
                <w:sz w:val="26"/>
                <w:szCs w:val="26"/>
              </w:rPr>
              <w:t xml:space="preserve">Phía giao diện người dùng: </w:t>
            </w:r>
            <w:r w:rsidRPr="002E6A38">
              <w:rPr>
                <w:rFonts w:ascii="Times New Roman" w:hAnsi="Times New Roman"/>
                <w:sz w:val="26"/>
                <w:szCs w:val="26"/>
              </w:rPr>
              <w:t>Chỉ hiển thị các thành phần giao diện, đường dẫn, …tương ứng với quyền của người dùng. Không sử dụng CSS, Javascript để ẩn hay vô hiệu hóa các giao diện, chức năng người dùng không được quyền truy cập.</w:t>
            </w:r>
          </w:p>
        </w:tc>
      </w:tr>
      <w:tr w:rsidR="00425582" w:rsidRPr="002E6A38" w14:paraId="3BDB0535" w14:textId="77777777" w:rsidTr="00905D37">
        <w:trPr>
          <w:trHeight w:val="312"/>
          <w:jc w:val="right"/>
        </w:trPr>
        <w:tc>
          <w:tcPr>
            <w:tcW w:w="472" w:type="pct"/>
            <w:vMerge/>
            <w:tcBorders>
              <w:top w:val="nil"/>
              <w:left w:val="single" w:sz="4" w:space="0" w:color="auto"/>
              <w:bottom w:val="single" w:sz="4" w:space="0" w:color="auto"/>
              <w:right w:val="single" w:sz="4" w:space="0" w:color="auto"/>
            </w:tcBorders>
            <w:vAlign w:val="center"/>
            <w:hideMark/>
          </w:tcPr>
          <w:p w14:paraId="719A9D43"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53900920"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57BAFF25"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b/>
                <w:sz w:val="26"/>
                <w:szCs w:val="26"/>
              </w:rPr>
              <w:t>Phía server:</w:t>
            </w:r>
          </w:p>
        </w:tc>
      </w:tr>
      <w:tr w:rsidR="00425582" w:rsidRPr="002E6A38" w14:paraId="7BB88B6C" w14:textId="77777777" w:rsidTr="00905D37">
        <w:trPr>
          <w:trHeight w:val="1872"/>
          <w:jc w:val="right"/>
        </w:trPr>
        <w:tc>
          <w:tcPr>
            <w:tcW w:w="472" w:type="pct"/>
            <w:vMerge/>
            <w:tcBorders>
              <w:top w:val="nil"/>
              <w:left w:val="single" w:sz="4" w:space="0" w:color="auto"/>
              <w:bottom w:val="single" w:sz="4" w:space="0" w:color="auto"/>
              <w:right w:val="single" w:sz="4" w:space="0" w:color="auto"/>
            </w:tcBorders>
            <w:vAlign w:val="center"/>
            <w:hideMark/>
          </w:tcPr>
          <w:p w14:paraId="5C63A921"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765C3FE3"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4C0BCCB1" w14:textId="77777777" w:rsidR="00CD0F11" w:rsidRPr="002E6A38" w:rsidRDefault="00CD0F11"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 Kiểm tra quyền thực hiện chức năng (phân quyền chức năng) của người dùng trong mỗi request: kiểm tra người dùng hiện tại có được phép thực hiện chức năng hay không, đảm bảo người dùng không thể truy cập hay thực hiện các chức năng không được phép. Ví dụ người dùng bình thường không thể truy cập hay thực hiện các chức năng Quản lý hệ thống của đối tượng người dùng Quản trị viên</w:t>
            </w:r>
          </w:p>
        </w:tc>
      </w:tr>
      <w:tr w:rsidR="00425582" w:rsidRPr="002E6A38" w14:paraId="771F7703" w14:textId="77777777" w:rsidTr="00905D37">
        <w:trPr>
          <w:trHeight w:val="60"/>
          <w:jc w:val="right"/>
        </w:trPr>
        <w:tc>
          <w:tcPr>
            <w:tcW w:w="472" w:type="pct"/>
            <w:vMerge/>
            <w:tcBorders>
              <w:top w:val="nil"/>
              <w:left w:val="single" w:sz="4" w:space="0" w:color="auto"/>
              <w:bottom w:val="single" w:sz="4" w:space="0" w:color="auto"/>
              <w:right w:val="single" w:sz="4" w:space="0" w:color="auto"/>
            </w:tcBorders>
            <w:vAlign w:val="center"/>
            <w:hideMark/>
          </w:tcPr>
          <w:p w14:paraId="71C9A85D"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604CFAFC"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0445717D" w14:textId="77777777" w:rsidR="00CD0F11" w:rsidRPr="002E6A38" w:rsidRDefault="00CD0F11"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 xml:space="preserve">- Kiểm tra quyền tác động tới miền dữ liệu (phân quyền dữ liệu) trong mỗi request - chức năng, đảm bảo không cho phép người dùng truy cập (xem, sửa, xóa,…) các dữ liệu không được phép. Ví dụ người dùng quản trị của </w:t>
            </w:r>
            <w:r w:rsidRPr="002E6A38">
              <w:rPr>
                <w:rFonts w:ascii="Times New Roman" w:hAnsi="Times New Roman"/>
                <w:sz w:val="26"/>
                <w:szCs w:val="26"/>
              </w:rPr>
              <w:lastRenderedPageBreak/>
              <w:t>đơn vị A không thể xem thông tin, sửa, xóa các cấu hình, thông tin người dùng,… của đơn vị B hay không thể thêm các dữ liệu vào đơn vị B.</w:t>
            </w:r>
          </w:p>
        </w:tc>
      </w:tr>
      <w:tr w:rsidR="00425582" w:rsidRPr="002E6A38" w14:paraId="013082EF" w14:textId="77777777" w:rsidTr="00905D37">
        <w:trPr>
          <w:trHeight w:val="1560"/>
          <w:jc w:val="right"/>
        </w:trPr>
        <w:tc>
          <w:tcPr>
            <w:tcW w:w="472" w:type="pct"/>
            <w:vMerge/>
            <w:tcBorders>
              <w:top w:val="nil"/>
              <w:left w:val="single" w:sz="4" w:space="0" w:color="auto"/>
              <w:bottom w:val="single" w:sz="4" w:space="0" w:color="auto"/>
              <w:right w:val="single" w:sz="4" w:space="0" w:color="auto"/>
            </w:tcBorders>
            <w:vAlign w:val="center"/>
            <w:hideMark/>
          </w:tcPr>
          <w:p w14:paraId="0D25AD8C"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797F8648"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2C4F81BA" w14:textId="77777777" w:rsidR="00CD0F11" w:rsidRPr="002E6A38" w:rsidRDefault="00CD0F11" w:rsidP="00461030">
            <w:pPr>
              <w:widowControl w:val="0"/>
              <w:spacing w:before="60" w:after="60" w:line="240" w:lineRule="auto"/>
              <w:jc w:val="both"/>
              <w:rPr>
                <w:rFonts w:ascii="Times New Roman" w:hAnsi="Times New Roman"/>
                <w:sz w:val="26"/>
                <w:szCs w:val="26"/>
              </w:rPr>
            </w:pPr>
            <w:r w:rsidRPr="002E6A38">
              <w:rPr>
                <w:rFonts w:ascii="Times New Roman" w:hAnsi="Times New Roman"/>
                <w:sz w:val="26"/>
                <w:szCs w:val="26"/>
              </w:rPr>
              <w:t>- Việc kiểm tra phân quyền phải dựa vào đối tượng được lưu tại server (ví dụ quyền người dùng lưu trong session trên server, hay trong CSDL), tránh trường hợp kiểm tra phân quyền người dùng bằng các giá trị gửi từ client (ví dụ gửi mã quyền - roleId hay quyền quản trị - isAdmin từ client và dùng các giá trị này để kiểm tra quyền).</w:t>
            </w:r>
          </w:p>
        </w:tc>
      </w:tr>
      <w:tr w:rsidR="00425582" w:rsidRPr="002E6A38" w14:paraId="458069B2" w14:textId="77777777" w:rsidTr="00905D37">
        <w:trPr>
          <w:trHeight w:val="624"/>
          <w:jc w:val="right"/>
        </w:trPr>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3D1BAD71" w14:textId="77777777" w:rsidR="00CD0F11" w:rsidRPr="002E6A38" w:rsidRDefault="00CD0F11" w:rsidP="00461030">
            <w:pPr>
              <w:widowControl w:val="0"/>
              <w:spacing w:before="60" w:after="60" w:line="240" w:lineRule="auto"/>
              <w:ind w:hanging="50"/>
              <w:jc w:val="center"/>
              <w:rPr>
                <w:rFonts w:ascii="Times New Roman" w:hAnsi="Times New Roman"/>
                <w:sz w:val="26"/>
                <w:szCs w:val="26"/>
              </w:rPr>
            </w:pPr>
            <w:r w:rsidRPr="002E6A38">
              <w:rPr>
                <w:rFonts w:ascii="Times New Roman" w:hAnsi="Times New Roman"/>
                <w:sz w:val="26"/>
                <w:szCs w:val="26"/>
              </w:rPr>
              <w:t>2.4</w:t>
            </w:r>
          </w:p>
        </w:tc>
        <w:tc>
          <w:tcPr>
            <w:tcW w:w="1107" w:type="pct"/>
            <w:vMerge w:val="restart"/>
            <w:tcBorders>
              <w:top w:val="nil"/>
              <w:left w:val="single" w:sz="4" w:space="0" w:color="auto"/>
              <w:bottom w:val="single" w:sz="4" w:space="0" w:color="auto"/>
              <w:right w:val="single" w:sz="4" w:space="0" w:color="auto"/>
            </w:tcBorders>
            <w:shd w:val="clear" w:color="auto" w:fill="auto"/>
            <w:vAlign w:val="center"/>
            <w:hideMark/>
          </w:tcPr>
          <w:p w14:paraId="69D99EBE" w14:textId="77777777" w:rsidR="00CD0F11" w:rsidRPr="002E6A38" w:rsidRDefault="00CD0F11"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Kiểm soát dữ liệu đầu vào</w:t>
            </w:r>
          </w:p>
        </w:tc>
        <w:tc>
          <w:tcPr>
            <w:tcW w:w="3421" w:type="pct"/>
            <w:tcBorders>
              <w:top w:val="nil"/>
              <w:left w:val="nil"/>
              <w:bottom w:val="single" w:sz="4" w:space="0" w:color="auto"/>
              <w:right w:val="single" w:sz="4" w:space="0" w:color="auto"/>
            </w:tcBorders>
            <w:shd w:val="clear" w:color="auto" w:fill="auto"/>
            <w:vAlign w:val="center"/>
            <w:hideMark/>
          </w:tcPr>
          <w:p w14:paraId="5CABCA65"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Các xử lý validate dữ liệu phải thực hiện ở phía server, không sử dụng các ngôn ngữ phía client như Javascript để validate.</w:t>
            </w:r>
          </w:p>
        </w:tc>
      </w:tr>
      <w:tr w:rsidR="00425582" w:rsidRPr="002E6A38" w14:paraId="34C78DB6" w14:textId="77777777" w:rsidTr="00905D37">
        <w:trPr>
          <w:trHeight w:val="936"/>
          <w:jc w:val="right"/>
        </w:trPr>
        <w:tc>
          <w:tcPr>
            <w:tcW w:w="472" w:type="pct"/>
            <w:vMerge/>
            <w:tcBorders>
              <w:top w:val="nil"/>
              <w:left w:val="single" w:sz="4" w:space="0" w:color="auto"/>
              <w:bottom w:val="single" w:sz="4" w:space="0" w:color="auto"/>
              <w:right w:val="single" w:sz="4" w:space="0" w:color="auto"/>
            </w:tcBorders>
            <w:vAlign w:val="center"/>
            <w:hideMark/>
          </w:tcPr>
          <w:p w14:paraId="6A63A5CE"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0BDCCF5E"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310C0278"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Validate kiểu dữ liệu, phạm vi, độ dài dữ liệu và định dạng dữ liệu, nếu dữ liệu đầu vào bắt buộc là các ký tự đặc biệt, cần thiếp lập danh sách whitelist các ký tự đầu vào mong muốn.</w:t>
            </w:r>
          </w:p>
        </w:tc>
      </w:tr>
      <w:tr w:rsidR="00425582" w:rsidRPr="002E6A38" w14:paraId="76E2B7D4" w14:textId="77777777" w:rsidTr="00905D37">
        <w:trPr>
          <w:trHeight w:val="1560"/>
          <w:jc w:val="right"/>
        </w:trPr>
        <w:tc>
          <w:tcPr>
            <w:tcW w:w="472" w:type="pct"/>
            <w:vMerge/>
            <w:tcBorders>
              <w:top w:val="nil"/>
              <w:left w:val="single" w:sz="4" w:space="0" w:color="auto"/>
              <w:bottom w:val="single" w:sz="4" w:space="0" w:color="auto"/>
              <w:right w:val="single" w:sz="4" w:space="0" w:color="auto"/>
            </w:tcBorders>
            <w:vAlign w:val="center"/>
            <w:hideMark/>
          </w:tcPr>
          <w:p w14:paraId="669449F8"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61E69A8A"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66C38C1A"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Thực hiện html encode các ký tự đặc biệt (&lt;,&gt;,’,”,&amp;,/) từ các nguồn dữ liệu không an toàn (Các tham số lấy từ GET/POST request, HTTP Headers, dữ liệu lấy từ DB, dữ liệu từ file upload,… có thể điều khiển được bởi người dùng) để tránh mắc phải lỗ hổng bảo mật XSS, Html injection.</w:t>
            </w:r>
          </w:p>
        </w:tc>
      </w:tr>
      <w:tr w:rsidR="00425582" w:rsidRPr="002E6A38" w14:paraId="0D1945A6" w14:textId="77777777" w:rsidTr="00905D37">
        <w:trPr>
          <w:trHeight w:val="936"/>
          <w:jc w:val="right"/>
        </w:trPr>
        <w:tc>
          <w:tcPr>
            <w:tcW w:w="472" w:type="pct"/>
            <w:vMerge/>
            <w:tcBorders>
              <w:top w:val="nil"/>
              <w:left w:val="single" w:sz="4" w:space="0" w:color="auto"/>
              <w:bottom w:val="single" w:sz="4" w:space="0" w:color="auto"/>
              <w:right w:val="single" w:sz="4" w:space="0" w:color="auto"/>
            </w:tcBorders>
            <w:vAlign w:val="center"/>
            <w:hideMark/>
          </w:tcPr>
          <w:p w14:paraId="72B33FEA"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61A7F69B"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03AC893B"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Trường hợp dữ liệu được gửi từ client xuất hiện lại trong Response header cần lọc bỏ các ký tự đặc biệt \n, \r để tránh lỗ hổng HTTP Response splitting</w:t>
            </w:r>
          </w:p>
        </w:tc>
      </w:tr>
      <w:tr w:rsidR="00425582" w:rsidRPr="002E6A38" w14:paraId="3EB20972" w14:textId="77777777" w:rsidTr="00944354">
        <w:trPr>
          <w:trHeight w:val="392"/>
          <w:jc w:val="right"/>
        </w:trPr>
        <w:tc>
          <w:tcPr>
            <w:tcW w:w="472" w:type="pct"/>
            <w:vMerge/>
            <w:tcBorders>
              <w:top w:val="nil"/>
              <w:left w:val="single" w:sz="4" w:space="0" w:color="auto"/>
              <w:bottom w:val="single" w:sz="4" w:space="0" w:color="auto"/>
              <w:right w:val="single" w:sz="4" w:space="0" w:color="auto"/>
            </w:tcBorders>
            <w:vAlign w:val="center"/>
            <w:hideMark/>
          </w:tcPr>
          <w:p w14:paraId="1D91A109"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76DBA4CB"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634DE75F"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Tránh việc lưu trữ các dữ liệu nhạy cảm trên cookie, nếu cần lưu trữ thì phải thực hiện mã hóa các dữ liệu này với thuật toán đối xứng mạnh và key được lưu tại server.</w:t>
            </w:r>
          </w:p>
        </w:tc>
      </w:tr>
      <w:tr w:rsidR="00425582" w:rsidRPr="002E6A38" w14:paraId="024D7B08" w14:textId="77777777" w:rsidTr="00905D37">
        <w:trPr>
          <w:trHeight w:val="936"/>
          <w:jc w:val="right"/>
        </w:trPr>
        <w:tc>
          <w:tcPr>
            <w:tcW w:w="472" w:type="pct"/>
            <w:vMerge/>
            <w:tcBorders>
              <w:top w:val="nil"/>
              <w:left w:val="single" w:sz="4" w:space="0" w:color="auto"/>
              <w:bottom w:val="single" w:sz="4" w:space="0" w:color="auto"/>
              <w:right w:val="single" w:sz="4" w:space="0" w:color="auto"/>
            </w:tcBorders>
            <w:vAlign w:val="center"/>
            <w:hideMark/>
          </w:tcPr>
          <w:p w14:paraId="4F211D66"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4471BABB"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5A156841"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Hạn chế việc chuyển hướng, chuyển tiếp đến các URI khác. Nếu ứng dụng có chức năng này cần phải lập danh sách whitelist các URI được phép thực hiện chuyển hướng, chuyển tiếp.</w:t>
            </w:r>
          </w:p>
        </w:tc>
      </w:tr>
      <w:tr w:rsidR="00425582" w:rsidRPr="002E6A38" w14:paraId="360EF87D" w14:textId="77777777" w:rsidTr="00905D37">
        <w:trPr>
          <w:trHeight w:val="624"/>
          <w:jc w:val="right"/>
        </w:trPr>
        <w:tc>
          <w:tcPr>
            <w:tcW w:w="472" w:type="pct"/>
            <w:vMerge/>
            <w:tcBorders>
              <w:top w:val="nil"/>
              <w:left w:val="single" w:sz="4" w:space="0" w:color="auto"/>
              <w:bottom w:val="single" w:sz="4" w:space="0" w:color="auto"/>
              <w:right w:val="single" w:sz="4" w:space="0" w:color="auto"/>
            </w:tcBorders>
            <w:vAlign w:val="center"/>
            <w:hideMark/>
          </w:tcPr>
          <w:p w14:paraId="71758738"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44D15AB8"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2E921A7D"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Thao tác với XML an toàn tránh các lỗ hổng về XML injection, XML external entity attack</w:t>
            </w:r>
          </w:p>
        </w:tc>
      </w:tr>
      <w:tr w:rsidR="00425582" w:rsidRPr="002E6A38" w14:paraId="3CBE3E42" w14:textId="77777777" w:rsidTr="00905D37">
        <w:trPr>
          <w:trHeight w:val="624"/>
          <w:jc w:val="right"/>
        </w:trPr>
        <w:tc>
          <w:tcPr>
            <w:tcW w:w="472" w:type="pct"/>
            <w:vMerge/>
            <w:tcBorders>
              <w:top w:val="nil"/>
              <w:left w:val="single" w:sz="4" w:space="0" w:color="auto"/>
              <w:bottom w:val="single" w:sz="4" w:space="0" w:color="auto"/>
              <w:right w:val="single" w:sz="4" w:space="0" w:color="auto"/>
            </w:tcBorders>
            <w:vAlign w:val="center"/>
            <w:hideMark/>
          </w:tcPr>
          <w:p w14:paraId="775FAD65"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2C8C01AA"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1228A7E9"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Kiểm tra dữ liệu người dùng, encode các kí tự đặc biệt (&lt;, &gt;, /) khi tạo dữ liệu xml</w:t>
            </w:r>
          </w:p>
        </w:tc>
      </w:tr>
      <w:tr w:rsidR="00425582" w:rsidRPr="002E6A38" w14:paraId="215F7D81" w14:textId="77777777" w:rsidTr="00905D37">
        <w:trPr>
          <w:trHeight w:val="624"/>
          <w:jc w:val="right"/>
        </w:trPr>
        <w:tc>
          <w:tcPr>
            <w:tcW w:w="472" w:type="pct"/>
            <w:vMerge/>
            <w:tcBorders>
              <w:top w:val="nil"/>
              <w:left w:val="single" w:sz="4" w:space="0" w:color="auto"/>
              <w:bottom w:val="single" w:sz="4" w:space="0" w:color="auto"/>
              <w:right w:val="single" w:sz="4" w:space="0" w:color="auto"/>
            </w:tcBorders>
            <w:vAlign w:val="center"/>
            <w:hideMark/>
          </w:tcPr>
          <w:p w14:paraId="69672EAF"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3676DF12"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095873CF"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Tắt tính năng external entity resolve và remote doctype retrival của xml parser khi đọc dữ liệu xml</w:t>
            </w:r>
          </w:p>
        </w:tc>
      </w:tr>
      <w:tr w:rsidR="00425582" w:rsidRPr="002E6A38" w14:paraId="0F91C03D" w14:textId="77777777" w:rsidTr="00905D37">
        <w:trPr>
          <w:trHeight w:val="1248"/>
          <w:jc w:val="right"/>
        </w:trPr>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675E8545" w14:textId="77777777" w:rsidR="00CD0F11" w:rsidRPr="002E6A38" w:rsidRDefault="00CD0F11" w:rsidP="00461030">
            <w:pPr>
              <w:widowControl w:val="0"/>
              <w:spacing w:before="60" w:after="60" w:line="240" w:lineRule="auto"/>
              <w:ind w:hanging="50"/>
              <w:jc w:val="center"/>
              <w:rPr>
                <w:rFonts w:ascii="Times New Roman" w:hAnsi="Times New Roman"/>
                <w:sz w:val="26"/>
                <w:szCs w:val="26"/>
              </w:rPr>
            </w:pPr>
            <w:r w:rsidRPr="002E6A38">
              <w:rPr>
                <w:rFonts w:ascii="Times New Roman" w:hAnsi="Times New Roman"/>
                <w:sz w:val="26"/>
                <w:szCs w:val="26"/>
              </w:rPr>
              <w:t>2.5</w:t>
            </w:r>
          </w:p>
        </w:tc>
        <w:tc>
          <w:tcPr>
            <w:tcW w:w="1107" w:type="pct"/>
            <w:vMerge w:val="restart"/>
            <w:tcBorders>
              <w:top w:val="nil"/>
              <w:left w:val="single" w:sz="4" w:space="0" w:color="auto"/>
              <w:bottom w:val="single" w:sz="4" w:space="0" w:color="auto"/>
              <w:right w:val="single" w:sz="4" w:space="0" w:color="auto"/>
            </w:tcBorders>
            <w:shd w:val="clear" w:color="auto" w:fill="auto"/>
            <w:vAlign w:val="center"/>
            <w:hideMark/>
          </w:tcPr>
          <w:p w14:paraId="302B85E1" w14:textId="77777777" w:rsidR="00CD0F11" w:rsidRPr="002E6A38" w:rsidRDefault="00CD0F11" w:rsidP="00461030">
            <w:pPr>
              <w:widowControl w:val="0"/>
              <w:spacing w:before="60" w:after="60" w:line="240" w:lineRule="auto"/>
              <w:rPr>
                <w:rFonts w:ascii="Times New Roman" w:hAnsi="Times New Roman"/>
                <w:sz w:val="26"/>
                <w:szCs w:val="26"/>
              </w:rPr>
            </w:pPr>
            <w:r w:rsidRPr="002E6A38">
              <w:rPr>
                <w:rFonts w:ascii="Times New Roman" w:hAnsi="Times New Roman"/>
                <w:sz w:val="26"/>
                <w:szCs w:val="26"/>
              </w:rPr>
              <w:t>Kiểm soát ngoại lệ và ghi log ứng dụng</w:t>
            </w:r>
          </w:p>
        </w:tc>
        <w:tc>
          <w:tcPr>
            <w:tcW w:w="3421" w:type="pct"/>
            <w:tcBorders>
              <w:top w:val="nil"/>
              <w:left w:val="nil"/>
              <w:bottom w:val="single" w:sz="4" w:space="0" w:color="auto"/>
              <w:right w:val="single" w:sz="4" w:space="0" w:color="auto"/>
            </w:tcBorders>
            <w:shd w:val="clear" w:color="auto" w:fill="auto"/>
            <w:vAlign w:val="center"/>
            <w:hideMark/>
          </w:tcPr>
          <w:p w14:paraId="10BBCC1A"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 xml:space="preserve">Xử lý các ngoại lệ bằng try-catch và trả về các thông báo lỗi chung đã custom, thông báo lỗi trả về không được chứa các thông tin nhạy cảm của người dùng, hệ thống. Việc cấu hình error page có thể thực hiện trong </w:t>
            </w:r>
            <w:r w:rsidRPr="002E6A38">
              <w:rPr>
                <w:rFonts w:ascii="Times New Roman" w:hAnsi="Times New Roman"/>
                <w:sz w:val="26"/>
                <w:szCs w:val="26"/>
              </w:rPr>
              <w:lastRenderedPageBreak/>
              <w:t>web.config</w:t>
            </w:r>
          </w:p>
        </w:tc>
      </w:tr>
      <w:tr w:rsidR="00425582" w:rsidRPr="002E6A38" w14:paraId="12730017" w14:textId="77777777" w:rsidTr="00905D37">
        <w:trPr>
          <w:trHeight w:val="624"/>
          <w:jc w:val="right"/>
        </w:trPr>
        <w:tc>
          <w:tcPr>
            <w:tcW w:w="472" w:type="pct"/>
            <w:vMerge/>
            <w:tcBorders>
              <w:top w:val="nil"/>
              <w:left w:val="single" w:sz="4" w:space="0" w:color="auto"/>
              <w:bottom w:val="single" w:sz="4" w:space="0" w:color="auto"/>
              <w:right w:val="single" w:sz="4" w:space="0" w:color="auto"/>
            </w:tcBorders>
            <w:vAlign w:val="center"/>
            <w:hideMark/>
          </w:tcPr>
          <w:p w14:paraId="65889FE0"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456A4BA9"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19E572D4"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Các thông tin lỗi, ngoại lệ này phải được log lại để phục vụ bảo trì, xác định nguyên nhân lỗi ứng dụng.</w:t>
            </w:r>
          </w:p>
        </w:tc>
      </w:tr>
      <w:tr w:rsidR="00425582" w:rsidRPr="002E6A38" w14:paraId="022C3853" w14:textId="77777777" w:rsidTr="00905D37">
        <w:trPr>
          <w:trHeight w:val="936"/>
          <w:jc w:val="right"/>
        </w:trPr>
        <w:tc>
          <w:tcPr>
            <w:tcW w:w="472" w:type="pct"/>
            <w:vMerge/>
            <w:tcBorders>
              <w:top w:val="nil"/>
              <w:left w:val="single" w:sz="4" w:space="0" w:color="auto"/>
              <w:bottom w:val="single" w:sz="4" w:space="0" w:color="auto"/>
              <w:right w:val="single" w:sz="4" w:space="0" w:color="auto"/>
            </w:tcBorders>
            <w:vAlign w:val="center"/>
            <w:hideMark/>
          </w:tcPr>
          <w:p w14:paraId="60D73A5C" w14:textId="77777777" w:rsidR="00CD0F11" w:rsidRPr="002E6A38" w:rsidRDefault="00CD0F11" w:rsidP="00461030">
            <w:pPr>
              <w:widowControl w:val="0"/>
              <w:spacing w:before="60" w:after="60" w:line="240" w:lineRule="auto"/>
              <w:jc w:val="center"/>
              <w:rPr>
                <w:rFonts w:ascii="Times New Roman" w:hAnsi="Times New Roman"/>
                <w:sz w:val="26"/>
                <w:szCs w:val="26"/>
              </w:rPr>
            </w:pPr>
          </w:p>
        </w:tc>
        <w:tc>
          <w:tcPr>
            <w:tcW w:w="1107" w:type="pct"/>
            <w:vMerge/>
            <w:tcBorders>
              <w:top w:val="nil"/>
              <w:left w:val="single" w:sz="4" w:space="0" w:color="auto"/>
              <w:bottom w:val="single" w:sz="4" w:space="0" w:color="auto"/>
              <w:right w:val="single" w:sz="4" w:space="0" w:color="auto"/>
            </w:tcBorders>
            <w:vAlign w:val="center"/>
            <w:hideMark/>
          </w:tcPr>
          <w:p w14:paraId="3BE6CA9E" w14:textId="77777777" w:rsidR="00CD0F11" w:rsidRPr="002E6A38" w:rsidRDefault="00CD0F11" w:rsidP="00461030">
            <w:pPr>
              <w:widowControl w:val="0"/>
              <w:spacing w:before="60" w:after="60" w:line="240" w:lineRule="auto"/>
              <w:rPr>
                <w:rFonts w:ascii="Times New Roman" w:hAnsi="Times New Roman"/>
                <w:sz w:val="26"/>
                <w:szCs w:val="26"/>
              </w:rPr>
            </w:pPr>
          </w:p>
        </w:tc>
        <w:tc>
          <w:tcPr>
            <w:tcW w:w="3421" w:type="pct"/>
            <w:tcBorders>
              <w:top w:val="nil"/>
              <w:left w:val="nil"/>
              <w:bottom w:val="single" w:sz="4" w:space="0" w:color="auto"/>
              <w:right w:val="single" w:sz="4" w:space="0" w:color="auto"/>
            </w:tcBorders>
            <w:shd w:val="clear" w:color="auto" w:fill="auto"/>
            <w:vAlign w:val="center"/>
            <w:hideMark/>
          </w:tcPr>
          <w:p w14:paraId="1FF7D828" w14:textId="77777777" w:rsidR="00CD0F11" w:rsidRPr="002E6A38" w:rsidRDefault="00CD0F11" w:rsidP="00461030">
            <w:pPr>
              <w:widowControl w:val="0"/>
              <w:numPr>
                <w:ilvl w:val="0"/>
                <w:numId w:val="241"/>
              </w:numPr>
              <w:tabs>
                <w:tab w:val="left" w:pos="353"/>
              </w:tabs>
              <w:spacing w:before="60" w:after="60" w:line="240" w:lineRule="auto"/>
              <w:ind w:left="70" w:firstLine="0"/>
              <w:jc w:val="both"/>
              <w:rPr>
                <w:rFonts w:ascii="Times New Roman" w:hAnsi="Times New Roman"/>
                <w:sz w:val="26"/>
                <w:szCs w:val="26"/>
              </w:rPr>
            </w:pPr>
            <w:r w:rsidRPr="002E6A38">
              <w:rPr>
                <w:rFonts w:ascii="Times New Roman" w:hAnsi="Times New Roman"/>
                <w:sz w:val="26"/>
                <w:szCs w:val="26"/>
              </w:rPr>
              <w:t>File log phải được đặt tại thư mục an toàn ngoài thư mục web. Không thực hiện ghi log các dữ liệu nhạy cảm (thông tin người dùng, sessionId,…).</w:t>
            </w:r>
          </w:p>
        </w:tc>
      </w:tr>
    </w:tbl>
    <w:p w14:paraId="4A4401DC" w14:textId="4F2C5D55" w:rsidR="00D86AE2" w:rsidRPr="002E6A38" w:rsidRDefault="001260FD" w:rsidP="00751AD6">
      <w:pPr>
        <w:pStyle w:val="Heading4"/>
      </w:pPr>
      <w:r w:rsidRPr="002E6A38">
        <w:t>3.6</w:t>
      </w:r>
      <w:r w:rsidR="00905D37" w:rsidRPr="002E6A38">
        <w:t>.6.</w:t>
      </w:r>
      <w:r w:rsidR="00D86AE2" w:rsidRPr="002E6A38">
        <w:t>Yêu cầu về mức độ chịu đựng sai hỏng đối với các lỗi cú pháp lập trình, lỗi lô-gic trong xử lý dữ liệu, lỗi kiểm soát tính đúng đắn của dữ liệu đầu vào</w:t>
      </w: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3"/>
        <w:gridCol w:w="8239"/>
      </w:tblGrid>
      <w:tr w:rsidR="00425582" w:rsidRPr="002E6A38" w14:paraId="178A1FE0" w14:textId="77777777" w:rsidTr="00905D37">
        <w:trPr>
          <w:tblHeader/>
          <w:jc w:val="right"/>
        </w:trPr>
        <w:tc>
          <w:tcPr>
            <w:tcW w:w="454" w:type="pct"/>
            <w:tcBorders>
              <w:top w:val="single" w:sz="4" w:space="0" w:color="auto"/>
              <w:left w:val="single" w:sz="4" w:space="0" w:color="auto"/>
              <w:bottom w:val="single" w:sz="4" w:space="0" w:color="auto"/>
              <w:right w:val="single" w:sz="4" w:space="0" w:color="auto"/>
            </w:tcBorders>
            <w:shd w:val="clear" w:color="auto" w:fill="auto"/>
          </w:tcPr>
          <w:p w14:paraId="2D3AEA4A" w14:textId="77777777" w:rsidR="00135BDB" w:rsidRPr="002E6A38" w:rsidRDefault="00135BDB" w:rsidP="00461030">
            <w:pPr>
              <w:widowControl w:val="0"/>
              <w:spacing w:after="120" w:line="240" w:lineRule="auto"/>
              <w:ind w:left="-52" w:firstLine="34"/>
              <w:jc w:val="center"/>
              <w:rPr>
                <w:rFonts w:ascii="Times New Roman" w:hAnsi="Times New Roman"/>
                <w:b/>
                <w:sz w:val="26"/>
                <w:szCs w:val="26"/>
              </w:rPr>
            </w:pPr>
            <w:r w:rsidRPr="002E6A38">
              <w:rPr>
                <w:rFonts w:ascii="Times New Roman" w:hAnsi="Times New Roman"/>
                <w:b/>
                <w:sz w:val="26"/>
                <w:szCs w:val="26"/>
              </w:rPr>
              <w:t>TT</w:t>
            </w:r>
          </w:p>
        </w:tc>
        <w:tc>
          <w:tcPr>
            <w:tcW w:w="4546" w:type="pct"/>
            <w:tcBorders>
              <w:top w:val="single" w:sz="4" w:space="0" w:color="auto"/>
              <w:left w:val="single" w:sz="4" w:space="0" w:color="auto"/>
              <w:bottom w:val="single" w:sz="4" w:space="0" w:color="auto"/>
              <w:right w:val="single" w:sz="4" w:space="0" w:color="auto"/>
            </w:tcBorders>
            <w:shd w:val="clear" w:color="auto" w:fill="auto"/>
          </w:tcPr>
          <w:p w14:paraId="483AEC5A" w14:textId="77777777" w:rsidR="00135BDB" w:rsidRPr="002E6A38" w:rsidRDefault="00135BDB" w:rsidP="00461030">
            <w:pPr>
              <w:widowControl w:val="0"/>
              <w:spacing w:after="120" w:line="240" w:lineRule="auto"/>
              <w:ind w:firstLine="31"/>
              <w:jc w:val="center"/>
              <w:rPr>
                <w:rFonts w:ascii="Times New Roman" w:hAnsi="Times New Roman"/>
                <w:b/>
                <w:sz w:val="26"/>
                <w:szCs w:val="26"/>
              </w:rPr>
            </w:pPr>
            <w:r w:rsidRPr="002E6A38">
              <w:rPr>
                <w:rFonts w:ascii="Times New Roman" w:hAnsi="Times New Roman"/>
                <w:b/>
                <w:sz w:val="26"/>
                <w:szCs w:val="26"/>
              </w:rPr>
              <w:t>Yêu cầu</w:t>
            </w:r>
          </w:p>
        </w:tc>
      </w:tr>
      <w:tr w:rsidR="00425582" w:rsidRPr="002E6A38" w14:paraId="2855645F" w14:textId="77777777" w:rsidTr="00905D37">
        <w:trPr>
          <w:jc w:val="right"/>
        </w:trPr>
        <w:tc>
          <w:tcPr>
            <w:tcW w:w="454" w:type="pct"/>
            <w:tcBorders>
              <w:top w:val="single" w:sz="4" w:space="0" w:color="auto"/>
              <w:left w:val="single" w:sz="4" w:space="0" w:color="auto"/>
              <w:bottom w:val="single" w:sz="4" w:space="0" w:color="auto"/>
              <w:right w:val="single" w:sz="4" w:space="0" w:color="auto"/>
            </w:tcBorders>
            <w:vAlign w:val="center"/>
          </w:tcPr>
          <w:p w14:paraId="28F58C6C" w14:textId="77777777" w:rsidR="00135BDB" w:rsidRPr="002E6A38" w:rsidRDefault="00135BDB"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1</w:t>
            </w:r>
          </w:p>
        </w:tc>
        <w:tc>
          <w:tcPr>
            <w:tcW w:w="4546" w:type="pct"/>
            <w:tcBorders>
              <w:top w:val="single" w:sz="4" w:space="0" w:color="auto"/>
              <w:left w:val="single" w:sz="4" w:space="0" w:color="auto"/>
              <w:bottom w:val="single" w:sz="4" w:space="0" w:color="auto"/>
              <w:right w:val="single" w:sz="4" w:space="0" w:color="auto"/>
            </w:tcBorders>
          </w:tcPr>
          <w:p w14:paraId="6F18DFFA" w14:textId="77777777" w:rsidR="00135BDB" w:rsidRPr="002E6A38" w:rsidRDefault="00135BDB" w:rsidP="00461030">
            <w:pPr>
              <w:widowControl w:val="0"/>
              <w:spacing w:after="120" w:line="240" w:lineRule="auto"/>
              <w:jc w:val="both"/>
              <w:rPr>
                <w:rFonts w:ascii="Times New Roman" w:hAnsi="Times New Roman"/>
                <w:sz w:val="26"/>
                <w:szCs w:val="26"/>
              </w:rPr>
            </w:pPr>
            <w:r w:rsidRPr="002E6A38">
              <w:rPr>
                <w:rFonts w:ascii="Times New Roman" w:hAnsi="Times New Roman"/>
                <w:sz w:val="26"/>
                <w:szCs w:val="26"/>
              </w:rPr>
              <w:t>Các trường thông tin ngày tháng sẽ được lưu với 4 chữ số cho phần “Năm”, và có thể được hiển thị theo tất cả các định dạng ngày chung dd/mm/yyyy.</w:t>
            </w:r>
          </w:p>
        </w:tc>
      </w:tr>
      <w:tr w:rsidR="00425582" w:rsidRPr="002E6A38" w14:paraId="6585970C" w14:textId="77777777" w:rsidTr="00905D37">
        <w:trPr>
          <w:jc w:val="right"/>
        </w:trPr>
        <w:tc>
          <w:tcPr>
            <w:tcW w:w="454" w:type="pct"/>
            <w:tcBorders>
              <w:top w:val="single" w:sz="4" w:space="0" w:color="auto"/>
              <w:left w:val="single" w:sz="4" w:space="0" w:color="auto"/>
              <w:bottom w:val="single" w:sz="4" w:space="0" w:color="auto"/>
              <w:right w:val="single" w:sz="4" w:space="0" w:color="auto"/>
            </w:tcBorders>
            <w:vAlign w:val="center"/>
          </w:tcPr>
          <w:p w14:paraId="6EF84F60" w14:textId="77777777" w:rsidR="00135BDB" w:rsidRPr="002E6A38" w:rsidRDefault="00135BDB"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2</w:t>
            </w:r>
          </w:p>
        </w:tc>
        <w:tc>
          <w:tcPr>
            <w:tcW w:w="4546" w:type="pct"/>
            <w:tcBorders>
              <w:top w:val="single" w:sz="4" w:space="0" w:color="auto"/>
              <w:left w:val="single" w:sz="4" w:space="0" w:color="auto"/>
              <w:bottom w:val="single" w:sz="4" w:space="0" w:color="auto"/>
              <w:right w:val="single" w:sz="4" w:space="0" w:color="auto"/>
            </w:tcBorders>
          </w:tcPr>
          <w:p w14:paraId="4709FEED" w14:textId="77777777" w:rsidR="00135BDB" w:rsidRPr="002E6A38" w:rsidRDefault="00135BDB" w:rsidP="00461030">
            <w:pPr>
              <w:widowControl w:val="0"/>
              <w:spacing w:after="120" w:line="240" w:lineRule="auto"/>
              <w:jc w:val="both"/>
              <w:rPr>
                <w:rFonts w:ascii="Times New Roman" w:hAnsi="Times New Roman"/>
                <w:sz w:val="26"/>
                <w:szCs w:val="26"/>
              </w:rPr>
            </w:pPr>
            <w:r w:rsidRPr="002E6A38">
              <w:rPr>
                <w:rFonts w:ascii="Times New Roman" w:hAnsi="Times New Roman"/>
                <w:sz w:val="26"/>
                <w:szCs w:val="26"/>
              </w:rPr>
              <w:t>Hệ thống phải hỗ trợ nhập, lưu trữ và hiển thị dữ liệu tiền tệ VND với ít nhất 15 chữ số nguyên và 2 số thập phân.</w:t>
            </w:r>
          </w:p>
        </w:tc>
      </w:tr>
      <w:tr w:rsidR="00425582" w:rsidRPr="002E6A38" w14:paraId="61670C69" w14:textId="77777777" w:rsidTr="00905D37">
        <w:trPr>
          <w:jc w:val="right"/>
        </w:trPr>
        <w:tc>
          <w:tcPr>
            <w:tcW w:w="454" w:type="pct"/>
            <w:tcBorders>
              <w:top w:val="single" w:sz="4" w:space="0" w:color="auto"/>
              <w:left w:val="single" w:sz="4" w:space="0" w:color="auto"/>
              <w:bottom w:val="single" w:sz="4" w:space="0" w:color="auto"/>
              <w:right w:val="single" w:sz="4" w:space="0" w:color="auto"/>
            </w:tcBorders>
            <w:vAlign w:val="center"/>
          </w:tcPr>
          <w:p w14:paraId="5100961A" w14:textId="77777777" w:rsidR="00135BDB" w:rsidRPr="002E6A38" w:rsidRDefault="00135BDB"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3</w:t>
            </w:r>
          </w:p>
        </w:tc>
        <w:tc>
          <w:tcPr>
            <w:tcW w:w="4546" w:type="pct"/>
            <w:tcBorders>
              <w:top w:val="single" w:sz="4" w:space="0" w:color="auto"/>
              <w:left w:val="single" w:sz="4" w:space="0" w:color="auto"/>
              <w:bottom w:val="single" w:sz="4" w:space="0" w:color="auto"/>
              <w:right w:val="single" w:sz="4" w:space="0" w:color="auto"/>
            </w:tcBorders>
          </w:tcPr>
          <w:p w14:paraId="1E8B4F1F" w14:textId="77777777" w:rsidR="00135BDB" w:rsidRPr="002E6A38" w:rsidRDefault="00135BDB" w:rsidP="00461030">
            <w:pPr>
              <w:widowControl w:val="0"/>
              <w:spacing w:after="120" w:line="240" w:lineRule="auto"/>
              <w:jc w:val="both"/>
              <w:rPr>
                <w:rFonts w:ascii="Times New Roman" w:hAnsi="Times New Roman"/>
                <w:sz w:val="26"/>
                <w:szCs w:val="26"/>
              </w:rPr>
            </w:pPr>
            <w:r w:rsidRPr="002E6A38">
              <w:rPr>
                <w:rFonts w:ascii="Times New Roman" w:hAnsi="Times New Roman"/>
                <w:sz w:val="26"/>
                <w:szCs w:val="26"/>
              </w:rPr>
              <w:t>Hệ thống phải hỗ trợ kiểm tra tức thời tính hợp lệ của các giá trị nhập vào qua phương thức nhập trực tiếp.</w:t>
            </w:r>
          </w:p>
        </w:tc>
      </w:tr>
      <w:tr w:rsidR="00425582" w:rsidRPr="002E6A38" w14:paraId="64D1F01D" w14:textId="77777777" w:rsidTr="00905D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right"/>
        </w:trPr>
        <w:tc>
          <w:tcPr>
            <w:tcW w:w="454" w:type="pct"/>
            <w:tcBorders>
              <w:top w:val="single" w:sz="4" w:space="0" w:color="auto"/>
              <w:left w:val="single" w:sz="4" w:space="0" w:color="auto"/>
              <w:bottom w:val="single" w:sz="4" w:space="0" w:color="auto"/>
              <w:right w:val="single" w:sz="4" w:space="0" w:color="auto"/>
            </w:tcBorders>
            <w:vAlign w:val="center"/>
          </w:tcPr>
          <w:p w14:paraId="4954022B" w14:textId="77777777" w:rsidR="00135BDB" w:rsidRPr="002E6A38" w:rsidRDefault="00135BDB"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4</w:t>
            </w:r>
          </w:p>
        </w:tc>
        <w:tc>
          <w:tcPr>
            <w:tcW w:w="4546" w:type="pct"/>
            <w:tcBorders>
              <w:top w:val="single" w:sz="4" w:space="0" w:color="auto"/>
              <w:left w:val="single" w:sz="4" w:space="0" w:color="auto"/>
              <w:bottom w:val="single" w:sz="4" w:space="0" w:color="auto"/>
              <w:right w:val="single" w:sz="4" w:space="0" w:color="auto"/>
            </w:tcBorders>
          </w:tcPr>
          <w:p w14:paraId="36E40649" w14:textId="77777777" w:rsidR="00135BDB" w:rsidRPr="002E6A38" w:rsidRDefault="00135BDB" w:rsidP="00461030">
            <w:pPr>
              <w:widowControl w:val="0"/>
              <w:spacing w:after="120" w:line="240" w:lineRule="auto"/>
              <w:ind w:firstLine="21"/>
              <w:jc w:val="both"/>
              <w:rPr>
                <w:rFonts w:ascii="Times New Roman" w:hAnsi="Times New Roman"/>
                <w:sz w:val="26"/>
                <w:szCs w:val="26"/>
              </w:rPr>
            </w:pPr>
            <w:r w:rsidRPr="002E6A38">
              <w:rPr>
                <w:rFonts w:ascii="Times New Roman" w:hAnsi="Times New Roman"/>
                <w:sz w:val="26"/>
                <w:szCs w:val="26"/>
              </w:rPr>
              <w:t xml:space="preserve">Hệ thống phải hỗ trợ kiểm tra tức thời tính hợp lệ của các giá trị nhập vào qua phương thức nhập trực tiếp hoặc qua tệp dữ liệu. </w:t>
            </w:r>
          </w:p>
        </w:tc>
      </w:tr>
      <w:tr w:rsidR="00425582" w:rsidRPr="002E6A38" w14:paraId="71587F17" w14:textId="77777777" w:rsidTr="00905D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right"/>
        </w:trPr>
        <w:tc>
          <w:tcPr>
            <w:tcW w:w="454" w:type="pct"/>
            <w:tcBorders>
              <w:top w:val="single" w:sz="4" w:space="0" w:color="auto"/>
              <w:left w:val="single" w:sz="4" w:space="0" w:color="auto"/>
              <w:bottom w:val="single" w:sz="4" w:space="0" w:color="auto"/>
              <w:right w:val="single" w:sz="4" w:space="0" w:color="auto"/>
            </w:tcBorders>
            <w:vAlign w:val="center"/>
          </w:tcPr>
          <w:p w14:paraId="64F58151" w14:textId="77777777" w:rsidR="00135BDB" w:rsidRPr="002E6A38" w:rsidRDefault="00135BDB"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5</w:t>
            </w:r>
          </w:p>
        </w:tc>
        <w:tc>
          <w:tcPr>
            <w:tcW w:w="4546" w:type="pct"/>
            <w:tcBorders>
              <w:top w:val="single" w:sz="4" w:space="0" w:color="auto"/>
              <w:left w:val="single" w:sz="4" w:space="0" w:color="auto"/>
              <w:bottom w:val="single" w:sz="4" w:space="0" w:color="auto"/>
              <w:right w:val="single" w:sz="4" w:space="0" w:color="auto"/>
            </w:tcBorders>
          </w:tcPr>
          <w:p w14:paraId="396EF923" w14:textId="77777777" w:rsidR="00135BDB" w:rsidRPr="002E6A38" w:rsidRDefault="00135BDB" w:rsidP="00461030">
            <w:pPr>
              <w:widowControl w:val="0"/>
              <w:spacing w:after="120" w:line="240" w:lineRule="auto"/>
              <w:ind w:firstLine="21"/>
              <w:jc w:val="both"/>
              <w:rPr>
                <w:rFonts w:ascii="Times New Roman" w:hAnsi="Times New Roman"/>
                <w:sz w:val="26"/>
                <w:szCs w:val="26"/>
              </w:rPr>
            </w:pPr>
            <w:r w:rsidRPr="002E6A38">
              <w:rPr>
                <w:rFonts w:ascii="Times New Roman" w:hAnsi="Times New Roman"/>
                <w:sz w:val="26"/>
                <w:szCs w:val="26"/>
              </w:rPr>
              <w:t xml:space="preserve">Hệ thống phải cung cấp chức năng kiểm tra tính nhất quán và toàn vẹn của các trường dữ liệu có quan hệ ràng buộc với nhau trong cơ sở dữ liệu thông qua các quy tắc đã được định nghĩa như ràng buộc khóa khi xây dựng CSDL. </w:t>
            </w:r>
          </w:p>
        </w:tc>
      </w:tr>
      <w:tr w:rsidR="00425582" w:rsidRPr="002E6A38" w14:paraId="13035830" w14:textId="77777777" w:rsidTr="00905D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right"/>
        </w:trPr>
        <w:tc>
          <w:tcPr>
            <w:tcW w:w="454" w:type="pct"/>
            <w:tcBorders>
              <w:top w:val="single" w:sz="4" w:space="0" w:color="auto"/>
              <w:left w:val="single" w:sz="4" w:space="0" w:color="auto"/>
              <w:bottom w:val="single" w:sz="4" w:space="0" w:color="auto"/>
              <w:right w:val="single" w:sz="4" w:space="0" w:color="auto"/>
            </w:tcBorders>
            <w:vAlign w:val="center"/>
          </w:tcPr>
          <w:p w14:paraId="6B108B37" w14:textId="77777777" w:rsidR="00135BDB" w:rsidRPr="002E6A38" w:rsidRDefault="00135BDB"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6</w:t>
            </w:r>
          </w:p>
        </w:tc>
        <w:tc>
          <w:tcPr>
            <w:tcW w:w="4546" w:type="pct"/>
            <w:tcBorders>
              <w:top w:val="single" w:sz="4" w:space="0" w:color="auto"/>
              <w:left w:val="single" w:sz="4" w:space="0" w:color="auto"/>
              <w:bottom w:val="single" w:sz="4" w:space="0" w:color="auto"/>
              <w:right w:val="single" w:sz="4" w:space="0" w:color="auto"/>
            </w:tcBorders>
          </w:tcPr>
          <w:p w14:paraId="74B9B28A" w14:textId="77777777" w:rsidR="00135BDB" w:rsidRPr="002E6A38" w:rsidRDefault="00135BDB" w:rsidP="00461030">
            <w:pPr>
              <w:widowControl w:val="0"/>
              <w:spacing w:after="120" w:line="240" w:lineRule="auto"/>
              <w:ind w:firstLine="21"/>
              <w:jc w:val="both"/>
              <w:rPr>
                <w:rFonts w:ascii="Times New Roman" w:hAnsi="Times New Roman"/>
                <w:sz w:val="26"/>
                <w:szCs w:val="26"/>
              </w:rPr>
            </w:pPr>
            <w:r w:rsidRPr="002E6A38">
              <w:rPr>
                <w:rFonts w:ascii="Times New Roman" w:hAnsi="Times New Roman"/>
                <w:sz w:val="26"/>
                <w:szCs w:val="26"/>
              </w:rPr>
              <w:t xml:space="preserve">Các dữ liệu trước khi nhập vào hệ thống phải được kiểm tra tính đúng đắn về cấu trúc, định dạng và logic và phải thông báo ngay cho người sử dụng khi có lỗi xảy ra </w:t>
            </w:r>
          </w:p>
        </w:tc>
      </w:tr>
      <w:tr w:rsidR="00425582" w:rsidRPr="002E6A38" w14:paraId="10D0EEC5" w14:textId="77777777" w:rsidTr="00905D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right"/>
        </w:trPr>
        <w:tc>
          <w:tcPr>
            <w:tcW w:w="454" w:type="pct"/>
            <w:tcBorders>
              <w:top w:val="single" w:sz="4" w:space="0" w:color="auto"/>
              <w:left w:val="single" w:sz="4" w:space="0" w:color="auto"/>
              <w:bottom w:val="single" w:sz="4" w:space="0" w:color="auto"/>
              <w:right w:val="single" w:sz="4" w:space="0" w:color="auto"/>
            </w:tcBorders>
            <w:vAlign w:val="center"/>
          </w:tcPr>
          <w:p w14:paraId="025AED40" w14:textId="77777777" w:rsidR="00135BDB" w:rsidRPr="002E6A38" w:rsidRDefault="00135BDB"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7</w:t>
            </w:r>
          </w:p>
        </w:tc>
        <w:tc>
          <w:tcPr>
            <w:tcW w:w="4546" w:type="pct"/>
            <w:tcBorders>
              <w:top w:val="single" w:sz="4" w:space="0" w:color="auto"/>
              <w:left w:val="single" w:sz="4" w:space="0" w:color="auto"/>
              <w:bottom w:val="single" w:sz="4" w:space="0" w:color="auto"/>
              <w:right w:val="single" w:sz="4" w:space="0" w:color="auto"/>
            </w:tcBorders>
          </w:tcPr>
          <w:p w14:paraId="754C727C" w14:textId="77777777" w:rsidR="00135BDB" w:rsidRPr="002E6A38" w:rsidRDefault="00135BDB" w:rsidP="00461030">
            <w:pPr>
              <w:widowControl w:val="0"/>
              <w:spacing w:after="120" w:line="240" w:lineRule="auto"/>
              <w:ind w:firstLine="21"/>
              <w:jc w:val="both"/>
              <w:rPr>
                <w:rFonts w:ascii="Times New Roman" w:hAnsi="Times New Roman"/>
                <w:sz w:val="26"/>
                <w:szCs w:val="26"/>
              </w:rPr>
            </w:pPr>
            <w:r w:rsidRPr="002E6A38">
              <w:rPr>
                <w:rFonts w:ascii="Times New Roman" w:hAnsi="Times New Roman"/>
                <w:sz w:val="26"/>
                <w:szCs w:val="26"/>
              </w:rPr>
              <w:t xml:space="preserve">Hệ thống phải hiển thị dấu thông báo rằng ô nhập là bắt buộc hoặc tùy chọn nhập dữ liệu cho người dùng. </w:t>
            </w:r>
          </w:p>
        </w:tc>
      </w:tr>
      <w:tr w:rsidR="00425582" w:rsidRPr="002E6A38" w14:paraId="3C4847AD" w14:textId="77777777" w:rsidTr="00905D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right"/>
        </w:trPr>
        <w:tc>
          <w:tcPr>
            <w:tcW w:w="454" w:type="pct"/>
            <w:tcBorders>
              <w:top w:val="single" w:sz="4" w:space="0" w:color="auto"/>
              <w:left w:val="single" w:sz="4" w:space="0" w:color="auto"/>
              <w:bottom w:val="single" w:sz="4" w:space="0" w:color="auto"/>
              <w:right w:val="single" w:sz="4" w:space="0" w:color="auto"/>
            </w:tcBorders>
            <w:vAlign w:val="center"/>
          </w:tcPr>
          <w:p w14:paraId="3A64BF61" w14:textId="77777777" w:rsidR="00135BDB" w:rsidRPr="002E6A38" w:rsidRDefault="00135BDB"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8</w:t>
            </w:r>
          </w:p>
        </w:tc>
        <w:tc>
          <w:tcPr>
            <w:tcW w:w="4546" w:type="pct"/>
            <w:tcBorders>
              <w:top w:val="single" w:sz="4" w:space="0" w:color="auto"/>
              <w:left w:val="single" w:sz="4" w:space="0" w:color="auto"/>
              <w:bottom w:val="single" w:sz="4" w:space="0" w:color="auto"/>
              <w:right w:val="single" w:sz="4" w:space="0" w:color="auto"/>
            </w:tcBorders>
          </w:tcPr>
          <w:p w14:paraId="460EAE7A" w14:textId="77777777" w:rsidR="00135BDB" w:rsidRPr="002E6A38" w:rsidRDefault="00135BDB" w:rsidP="00461030">
            <w:pPr>
              <w:widowControl w:val="0"/>
              <w:spacing w:after="120" w:line="240" w:lineRule="auto"/>
              <w:ind w:firstLine="21"/>
              <w:jc w:val="both"/>
              <w:rPr>
                <w:rFonts w:ascii="Times New Roman" w:hAnsi="Times New Roman"/>
                <w:sz w:val="26"/>
                <w:szCs w:val="26"/>
              </w:rPr>
            </w:pPr>
            <w:r w:rsidRPr="002E6A38">
              <w:rPr>
                <w:rFonts w:ascii="Times New Roman" w:hAnsi="Times New Roman"/>
                <w:sz w:val="26"/>
                <w:szCs w:val="26"/>
              </w:rPr>
              <w:t xml:space="preserve">Hệ thống phải có các ô nhập dữ liệu với định dạng của dữ liệu nhập chuyên biệt ví dụ: Ô nhập ngày tháng, Ô nhập số… </w:t>
            </w:r>
          </w:p>
        </w:tc>
      </w:tr>
      <w:tr w:rsidR="00425582" w:rsidRPr="002E6A38" w14:paraId="48AD0FCB" w14:textId="77777777" w:rsidTr="00905D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right"/>
        </w:trPr>
        <w:tc>
          <w:tcPr>
            <w:tcW w:w="454" w:type="pct"/>
            <w:tcBorders>
              <w:top w:val="single" w:sz="4" w:space="0" w:color="auto"/>
              <w:left w:val="single" w:sz="4" w:space="0" w:color="auto"/>
              <w:bottom w:val="single" w:sz="4" w:space="0" w:color="auto"/>
              <w:right w:val="single" w:sz="4" w:space="0" w:color="auto"/>
            </w:tcBorders>
            <w:vAlign w:val="center"/>
          </w:tcPr>
          <w:p w14:paraId="3BF28B05" w14:textId="77777777" w:rsidR="00135BDB" w:rsidRPr="002E6A38" w:rsidRDefault="00135BDB"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9</w:t>
            </w:r>
          </w:p>
        </w:tc>
        <w:tc>
          <w:tcPr>
            <w:tcW w:w="4546" w:type="pct"/>
            <w:tcBorders>
              <w:top w:val="single" w:sz="4" w:space="0" w:color="auto"/>
              <w:left w:val="single" w:sz="4" w:space="0" w:color="auto"/>
              <w:bottom w:val="single" w:sz="4" w:space="0" w:color="auto"/>
              <w:right w:val="single" w:sz="4" w:space="0" w:color="auto"/>
            </w:tcBorders>
          </w:tcPr>
          <w:p w14:paraId="62CC0A1E" w14:textId="77777777" w:rsidR="00135BDB" w:rsidRPr="002E6A38" w:rsidRDefault="00135BDB" w:rsidP="00461030">
            <w:pPr>
              <w:widowControl w:val="0"/>
              <w:spacing w:after="120" w:line="240" w:lineRule="auto"/>
              <w:ind w:firstLine="21"/>
              <w:jc w:val="both"/>
              <w:rPr>
                <w:rFonts w:ascii="Times New Roman" w:hAnsi="Times New Roman"/>
                <w:sz w:val="26"/>
                <w:szCs w:val="26"/>
              </w:rPr>
            </w:pPr>
            <w:r w:rsidRPr="002E6A38">
              <w:rPr>
                <w:rFonts w:ascii="Times New Roman" w:hAnsi="Times New Roman"/>
                <w:sz w:val="26"/>
                <w:szCs w:val="26"/>
              </w:rPr>
              <w:t xml:space="preserve">Hệ thống có thứ tự các ô nhập tuân theo đúng logic của văn bản cần nhập, người dùng hoàn toàn có thể sử dụng bàn phím (không cần chuột) để di chuyển tới các ô nhập này. </w:t>
            </w:r>
          </w:p>
        </w:tc>
      </w:tr>
      <w:tr w:rsidR="00425582" w:rsidRPr="002E6A38" w14:paraId="09FCD246" w14:textId="77777777" w:rsidTr="00905D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right"/>
        </w:trPr>
        <w:tc>
          <w:tcPr>
            <w:tcW w:w="454" w:type="pct"/>
            <w:tcBorders>
              <w:top w:val="single" w:sz="4" w:space="0" w:color="auto"/>
              <w:left w:val="single" w:sz="4" w:space="0" w:color="auto"/>
              <w:bottom w:val="single" w:sz="4" w:space="0" w:color="auto"/>
              <w:right w:val="single" w:sz="4" w:space="0" w:color="auto"/>
            </w:tcBorders>
            <w:vAlign w:val="center"/>
          </w:tcPr>
          <w:p w14:paraId="3243B1FE" w14:textId="77777777" w:rsidR="00135BDB" w:rsidRPr="002E6A38" w:rsidRDefault="00135BDB"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10</w:t>
            </w:r>
          </w:p>
        </w:tc>
        <w:tc>
          <w:tcPr>
            <w:tcW w:w="4546" w:type="pct"/>
            <w:tcBorders>
              <w:top w:val="single" w:sz="4" w:space="0" w:color="auto"/>
              <w:left w:val="single" w:sz="4" w:space="0" w:color="auto"/>
              <w:bottom w:val="single" w:sz="4" w:space="0" w:color="auto"/>
              <w:right w:val="single" w:sz="4" w:space="0" w:color="auto"/>
            </w:tcBorders>
          </w:tcPr>
          <w:p w14:paraId="6A102F8B" w14:textId="77777777" w:rsidR="00135BDB" w:rsidRPr="002E6A38" w:rsidRDefault="00135BDB" w:rsidP="00461030">
            <w:pPr>
              <w:widowControl w:val="0"/>
              <w:spacing w:after="120" w:line="240" w:lineRule="auto"/>
              <w:ind w:firstLine="21"/>
              <w:jc w:val="both"/>
              <w:rPr>
                <w:rFonts w:ascii="Times New Roman" w:hAnsi="Times New Roman"/>
                <w:sz w:val="26"/>
                <w:szCs w:val="26"/>
              </w:rPr>
            </w:pPr>
            <w:r w:rsidRPr="002E6A38">
              <w:rPr>
                <w:rFonts w:ascii="Times New Roman" w:hAnsi="Times New Roman"/>
                <w:sz w:val="26"/>
                <w:szCs w:val="26"/>
              </w:rPr>
              <w:t xml:space="preserve">Hệ thống phải hỗ trợ chế độ hiển thị danh sách để người dùng chọn đối với các ô nhập có dữ liệu cố định </w:t>
            </w:r>
          </w:p>
        </w:tc>
      </w:tr>
      <w:tr w:rsidR="00425582" w:rsidRPr="002E6A38" w14:paraId="4A69001B" w14:textId="77777777" w:rsidTr="00905D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right"/>
        </w:trPr>
        <w:tc>
          <w:tcPr>
            <w:tcW w:w="454" w:type="pct"/>
            <w:tcBorders>
              <w:top w:val="single" w:sz="4" w:space="0" w:color="auto"/>
              <w:left w:val="single" w:sz="4" w:space="0" w:color="auto"/>
              <w:bottom w:val="single" w:sz="4" w:space="0" w:color="auto"/>
              <w:right w:val="single" w:sz="4" w:space="0" w:color="auto"/>
            </w:tcBorders>
            <w:vAlign w:val="center"/>
          </w:tcPr>
          <w:p w14:paraId="431B74B0" w14:textId="77777777" w:rsidR="00135BDB" w:rsidRPr="002E6A38" w:rsidRDefault="00135BDB"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11</w:t>
            </w:r>
          </w:p>
        </w:tc>
        <w:tc>
          <w:tcPr>
            <w:tcW w:w="4546" w:type="pct"/>
            <w:tcBorders>
              <w:top w:val="single" w:sz="4" w:space="0" w:color="auto"/>
              <w:left w:val="single" w:sz="4" w:space="0" w:color="auto"/>
              <w:bottom w:val="single" w:sz="4" w:space="0" w:color="auto"/>
              <w:right w:val="single" w:sz="4" w:space="0" w:color="auto"/>
            </w:tcBorders>
          </w:tcPr>
          <w:p w14:paraId="0F5852B1" w14:textId="77777777" w:rsidR="00135BDB" w:rsidRPr="002E6A38" w:rsidRDefault="00135BDB" w:rsidP="00461030">
            <w:pPr>
              <w:widowControl w:val="0"/>
              <w:spacing w:after="120" w:line="240" w:lineRule="auto"/>
              <w:ind w:firstLine="21"/>
              <w:jc w:val="both"/>
              <w:rPr>
                <w:rFonts w:ascii="Times New Roman" w:hAnsi="Times New Roman"/>
                <w:sz w:val="26"/>
                <w:szCs w:val="26"/>
              </w:rPr>
            </w:pPr>
            <w:r w:rsidRPr="002E6A38">
              <w:rPr>
                <w:rFonts w:ascii="Times New Roman" w:hAnsi="Times New Roman"/>
                <w:sz w:val="26"/>
                <w:szCs w:val="26"/>
              </w:rPr>
              <w:t xml:space="preserve">Hệ thống phải có quy trình nhằm giảm thiểu các lỗi cú pháp lập trình, lỗi logic xử lý dữ liệu. </w:t>
            </w:r>
          </w:p>
        </w:tc>
      </w:tr>
      <w:tr w:rsidR="00425582" w:rsidRPr="002E6A38" w14:paraId="24976C8E" w14:textId="77777777" w:rsidTr="00905D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right"/>
        </w:trPr>
        <w:tc>
          <w:tcPr>
            <w:tcW w:w="454" w:type="pct"/>
            <w:tcBorders>
              <w:top w:val="single" w:sz="4" w:space="0" w:color="auto"/>
              <w:left w:val="single" w:sz="4" w:space="0" w:color="auto"/>
              <w:bottom w:val="single" w:sz="4" w:space="0" w:color="auto"/>
              <w:right w:val="single" w:sz="4" w:space="0" w:color="auto"/>
            </w:tcBorders>
            <w:vAlign w:val="center"/>
          </w:tcPr>
          <w:p w14:paraId="3935E14D" w14:textId="77777777" w:rsidR="00135BDB" w:rsidRPr="002E6A38" w:rsidRDefault="00135BDB" w:rsidP="00461030">
            <w:pPr>
              <w:widowControl w:val="0"/>
              <w:spacing w:after="120" w:line="240" w:lineRule="auto"/>
              <w:jc w:val="center"/>
              <w:rPr>
                <w:rFonts w:ascii="Times New Roman" w:hAnsi="Times New Roman"/>
                <w:sz w:val="26"/>
                <w:szCs w:val="26"/>
              </w:rPr>
            </w:pPr>
            <w:r w:rsidRPr="002E6A38">
              <w:rPr>
                <w:rFonts w:ascii="Times New Roman" w:hAnsi="Times New Roman"/>
                <w:sz w:val="26"/>
                <w:szCs w:val="26"/>
              </w:rPr>
              <w:t>12</w:t>
            </w:r>
          </w:p>
        </w:tc>
        <w:tc>
          <w:tcPr>
            <w:tcW w:w="4546" w:type="pct"/>
            <w:tcBorders>
              <w:top w:val="single" w:sz="4" w:space="0" w:color="auto"/>
              <w:left w:val="single" w:sz="4" w:space="0" w:color="auto"/>
              <w:bottom w:val="single" w:sz="4" w:space="0" w:color="auto"/>
              <w:right w:val="single" w:sz="4" w:space="0" w:color="auto"/>
            </w:tcBorders>
          </w:tcPr>
          <w:p w14:paraId="63112A7A" w14:textId="77777777" w:rsidR="00135BDB" w:rsidRPr="002E6A38" w:rsidRDefault="00135BDB" w:rsidP="00461030">
            <w:pPr>
              <w:widowControl w:val="0"/>
              <w:spacing w:after="120" w:line="240" w:lineRule="auto"/>
              <w:ind w:firstLine="21"/>
              <w:jc w:val="both"/>
              <w:rPr>
                <w:rFonts w:ascii="Times New Roman" w:hAnsi="Times New Roman"/>
                <w:sz w:val="26"/>
                <w:szCs w:val="26"/>
              </w:rPr>
            </w:pPr>
            <w:r w:rsidRPr="002E6A38">
              <w:rPr>
                <w:rFonts w:ascii="Times New Roman" w:hAnsi="Times New Roman"/>
                <w:sz w:val="26"/>
                <w:szCs w:val="26"/>
              </w:rPr>
              <w:t>Các định dạng tập tin (tập tin nhập vào hệ thống, tập tin được xuất ra từ hệ thống, tập tin lưu trữ trong hồ sơ điện tử...) tuân thủ theo các định dạng tập tin (về văn bản, hình ảnh...) được quy định tại Thông tư số 39/2017/TT-BTTTT ngày 15/12/2017 của Bộ trưởng Bộ Thông tin và Truyền thông.</w:t>
            </w:r>
          </w:p>
        </w:tc>
      </w:tr>
    </w:tbl>
    <w:p w14:paraId="5DAAF1EB" w14:textId="211B3F4C" w:rsidR="00D86AE2" w:rsidRPr="002E6A38" w:rsidRDefault="001260FD" w:rsidP="00751AD6">
      <w:pPr>
        <w:pStyle w:val="Heading4"/>
      </w:pPr>
      <w:r w:rsidRPr="002E6A38">
        <w:lastRenderedPageBreak/>
        <w:t>3.6</w:t>
      </w:r>
      <w:r w:rsidR="00682D18" w:rsidRPr="002E6A38">
        <w:t xml:space="preserve">.8. </w:t>
      </w:r>
      <w:r w:rsidR="00D86AE2" w:rsidRPr="002E6A38">
        <w:t>Yêu cầu về bảo hành, bảo trì và hỗ trợ kỹ thuật</w:t>
      </w:r>
    </w:p>
    <w:p w14:paraId="2372C40A" w14:textId="5AD77E39" w:rsidR="00406B8C" w:rsidRPr="002E6A38" w:rsidRDefault="00406B8C" w:rsidP="00646433">
      <w:pPr>
        <w:pStyle w:val="listdunggachngang"/>
        <w:widowControl w:val="0"/>
        <w:numPr>
          <w:ilvl w:val="0"/>
          <w:numId w:val="0"/>
        </w:numPr>
        <w:tabs>
          <w:tab w:val="clear" w:pos="360"/>
        </w:tabs>
        <w:spacing w:before="120" w:after="120" w:line="240" w:lineRule="auto"/>
        <w:ind w:firstLine="720"/>
        <w:jc w:val="both"/>
        <w:rPr>
          <w:bCs/>
          <w:noProof/>
          <w:sz w:val="26"/>
          <w:szCs w:val="26"/>
        </w:rPr>
      </w:pPr>
      <w:r w:rsidRPr="002E6A38">
        <w:rPr>
          <w:bCs/>
          <w:noProof/>
          <w:sz w:val="26"/>
          <w:szCs w:val="26"/>
        </w:rPr>
        <w:t>Trong suốt thời gian bảo hành đơn vị cung cấp dịch vụ phải cung cấp phương thức hỗ trợ, cụ thể là:</w:t>
      </w:r>
    </w:p>
    <w:p w14:paraId="04D77BDE" w14:textId="77777777" w:rsidR="00406B8C" w:rsidRPr="002E6A38" w:rsidRDefault="00406B8C" w:rsidP="00A1115A">
      <w:pPr>
        <w:pStyle w:val="listdunggachngang"/>
        <w:widowControl w:val="0"/>
        <w:tabs>
          <w:tab w:val="clear" w:pos="360"/>
          <w:tab w:val="left" w:pos="1134"/>
        </w:tabs>
        <w:spacing w:before="120" w:after="120" w:line="240" w:lineRule="auto"/>
        <w:ind w:left="0" w:firstLine="709"/>
        <w:jc w:val="both"/>
        <w:rPr>
          <w:sz w:val="26"/>
          <w:szCs w:val="26"/>
          <w:shd w:val="clear" w:color="auto" w:fill="FFFFFF"/>
          <w:lang w:val="nb-NO"/>
        </w:rPr>
      </w:pPr>
      <w:r w:rsidRPr="002E6A38">
        <w:rPr>
          <w:bCs/>
          <w:noProof/>
          <w:sz w:val="26"/>
          <w:szCs w:val="26"/>
        </w:rPr>
        <w:t xml:space="preserve">Về thời gian đáp ứng: Kể từ khi nhận được thông báo sự cố, Bên cung cấp dịch </w:t>
      </w:r>
      <w:r w:rsidRPr="002E6A38">
        <w:rPr>
          <w:sz w:val="26"/>
          <w:szCs w:val="26"/>
          <w:shd w:val="clear" w:color="auto" w:fill="FFFFFF"/>
          <w:lang w:val="nb-NO"/>
        </w:rPr>
        <w:t>vụ phải đảm bảo: Trong vòng 48 giờ phải khắc phục sự cố, trở lại hoạt động bình thường.</w:t>
      </w:r>
    </w:p>
    <w:p w14:paraId="59B7AB05" w14:textId="4D8874B2" w:rsidR="00406B8C" w:rsidRPr="002E6A38" w:rsidRDefault="00406B8C" w:rsidP="00A1115A">
      <w:pPr>
        <w:pStyle w:val="listdunggachngang"/>
        <w:widowControl w:val="0"/>
        <w:tabs>
          <w:tab w:val="clear" w:pos="360"/>
          <w:tab w:val="left" w:pos="1134"/>
        </w:tabs>
        <w:spacing w:before="120" w:after="120" w:line="240" w:lineRule="auto"/>
        <w:ind w:left="0" w:firstLine="709"/>
        <w:jc w:val="both"/>
        <w:rPr>
          <w:sz w:val="26"/>
          <w:szCs w:val="26"/>
          <w:shd w:val="clear" w:color="auto" w:fill="FFFFFF"/>
          <w:lang w:val="nb-NO"/>
        </w:rPr>
      </w:pPr>
      <w:r w:rsidRPr="002E6A38">
        <w:rPr>
          <w:sz w:val="26"/>
          <w:szCs w:val="26"/>
          <w:shd w:val="clear" w:color="auto" w:fill="FFFFFF"/>
          <w:lang w:val="nb-NO"/>
        </w:rPr>
        <w:t xml:space="preserve">Trong thời gian sửa chữa, khắc phục sự cố, bên cung cấp dịch vụ phải có giải pháp đảm bảo tính liên tục của toàn bộ hệ thống. </w:t>
      </w:r>
    </w:p>
    <w:p w14:paraId="1496E751" w14:textId="77777777" w:rsidR="00406B8C" w:rsidRPr="002E6A38" w:rsidRDefault="00406B8C" w:rsidP="00A1115A">
      <w:pPr>
        <w:pStyle w:val="listdunggachngang"/>
        <w:widowControl w:val="0"/>
        <w:tabs>
          <w:tab w:val="clear" w:pos="360"/>
          <w:tab w:val="left" w:pos="1134"/>
        </w:tabs>
        <w:spacing w:before="120" w:after="120" w:line="240" w:lineRule="auto"/>
        <w:ind w:left="0" w:firstLine="709"/>
        <w:jc w:val="both"/>
        <w:rPr>
          <w:sz w:val="26"/>
          <w:szCs w:val="26"/>
          <w:shd w:val="clear" w:color="auto" w:fill="FFFFFF"/>
          <w:lang w:val="nb-NO"/>
        </w:rPr>
      </w:pPr>
      <w:r w:rsidRPr="002E6A38">
        <w:rPr>
          <w:sz w:val="26"/>
          <w:szCs w:val="26"/>
          <w:shd w:val="clear" w:color="auto" w:fill="FFFFFF"/>
          <w:lang w:val="nb-NO"/>
        </w:rPr>
        <w:t>Có quy trình hỗ trợ và cung cấp từ 02 kênh tiếp nhận hỗ trợ trở lên qua: điện thoại hoặc thư điện tử hoặc hỗ trợ tại chỗ.</w:t>
      </w:r>
    </w:p>
    <w:p w14:paraId="7C34C9D7" w14:textId="77777777" w:rsidR="00406B8C" w:rsidRPr="002E6A38" w:rsidRDefault="00406B8C" w:rsidP="00A1115A">
      <w:pPr>
        <w:pStyle w:val="listdunggachngang"/>
        <w:widowControl w:val="0"/>
        <w:tabs>
          <w:tab w:val="clear" w:pos="360"/>
          <w:tab w:val="left" w:pos="1134"/>
        </w:tabs>
        <w:spacing w:before="120" w:after="120" w:line="240" w:lineRule="auto"/>
        <w:ind w:left="0" w:firstLine="709"/>
        <w:jc w:val="both"/>
        <w:rPr>
          <w:sz w:val="26"/>
          <w:szCs w:val="26"/>
          <w:shd w:val="clear" w:color="auto" w:fill="FFFFFF"/>
          <w:lang w:val="nb-NO"/>
        </w:rPr>
      </w:pPr>
      <w:r w:rsidRPr="002E6A38">
        <w:rPr>
          <w:sz w:val="26"/>
          <w:szCs w:val="26"/>
          <w:shd w:val="clear" w:color="auto" w:fill="FFFFFF"/>
          <w:lang w:val="nb-NO"/>
        </w:rPr>
        <w:t>Hoạt động theo cơ chế 24x7: 24giờ/ngày x 7ngày/tuần.</w:t>
      </w:r>
    </w:p>
    <w:p w14:paraId="2292E3EF" w14:textId="590D6515" w:rsidR="00A65492" w:rsidRPr="002E6A38" w:rsidRDefault="00406B8C" w:rsidP="00A1115A">
      <w:pPr>
        <w:pStyle w:val="listdunggachngang"/>
        <w:widowControl w:val="0"/>
        <w:tabs>
          <w:tab w:val="clear" w:pos="360"/>
          <w:tab w:val="left" w:pos="1134"/>
        </w:tabs>
        <w:spacing w:before="120" w:after="120" w:line="240" w:lineRule="auto"/>
        <w:ind w:left="0" w:firstLine="709"/>
        <w:jc w:val="both"/>
        <w:rPr>
          <w:bCs/>
          <w:noProof/>
          <w:sz w:val="26"/>
          <w:szCs w:val="26"/>
        </w:rPr>
      </w:pPr>
      <w:r w:rsidRPr="002E6A38">
        <w:rPr>
          <w:sz w:val="26"/>
          <w:szCs w:val="26"/>
          <w:shd w:val="clear" w:color="auto" w:fill="FFFFFF"/>
          <w:lang w:val="nb-NO"/>
        </w:rPr>
        <w:t>Đơn vị cung</w:t>
      </w:r>
      <w:r w:rsidRPr="002E6A38">
        <w:rPr>
          <w:bCs/>
          <w:noProof/>
          <w:sz w:val="26"/>
          <w:szCs w:val="26"/>
        </w:rPr>
        <w:t xml:space="preserve"> cấp dịch vụ phải có cam kết cung cấp dịch vụ bảo trì khi chủ đầu tư có yêu cầu với chi phí được xác định dựa trên thỏa thuận, thống nhất giữa hai bên trong trường hợp hết thời hạn bảo hành.</w:t>
      </w:r>
    </w:p>
    <w:p w14:paraId="458E8F3D" w14:textId="10F5BE87" w:rsidR="00F92C33" w:rsidRPr="002E6A38" w:rsidRDefault="00E30C49" w:rsidP="00461030">
      <w:pPr>
        <w:pStyle w:val="Heading2"/>
        <w:rPr>
          <w:noProof/>
          <w:sz w:val="26"/>
          <w:szCs w:val="26"/>
          <w:lang w:val="en-US"/>
        </w:rPr>
      </w:pPr>
      <w:bookmarkStart w:id="171" w:name="_Toc74573924"/>
      <w:bookmarkStart w:id="172" w:name="_Toc75797005"/>
      <w:bookmarkStart w:id="173" w:name="_Toc79323801"/>
      <w:bookmarkStart w:id="174" w:name="_Toc84425878"/>
      <w:bookmarkStart w:id="175" w:name="_Toc113459201"/>
      <w:r w:rsidRPr="002E6A38">
        <w:rPr>
          <w:noProof/>
          <w:sz w:val="26"/>
          <w:szCs w:val="26"/>
          <w:lang w:val="en-US"/>
        </w:rPr>
        <w:t>4</w:t>
      </w:r>
      <w:r w:rsidR="00F92C33" w:rsidRPr="002E6A38">
        <w:rPr>
          <w:noProof/>
          <w:sz w:val="26"/>
          <w:szCs w:val="26"/>
          <w:lang w:val="en-US"/>
        </w:rPr>
        <w:t xml:space="preserve">. Yêu cầu </w:t>
      </w:r>
      <w:r w:rsidR="001E722A" w:rsidRPr="002E6A38">
        <w:rPr>
          <w:noProof/>
          <w:sz w:val="26"/>
          <w:szCs w:val="26"/>
          <w:lang w:val="en-US"/>
        </w:rPr>
        <w:t>c</w:t>
      </w:r>
      <w:r w:rsidR="00F92C33" w:rsidRPr="002E6A38">
        <w:rPr>
          <w:noProof/>
          <w:sz w:val="26"/>
          <w:szCs w:val="26"/>
          <w:lang w:val="en-US"/>
        </w:rPr>
        <w:t>huyển đổi dữ liệu</w:t>
      </w:r>
      <w:bookmarkEnd w:id="171"/>
      <w:bookmarkEnd w:id="172"/>
      <w:bookmarkEnd w:id="173"/>
      <w:bookmarkEnd w:id="174"/>
      <w:bookmarkEnd w:id="175"/>
    </w:p>
    <w:p w14:paraId="4533882B" w14:textId="65752E6A" w:rsidR="00F92C33" w:rsidRPr="002E6A38" w:rsidRDefault="00F92C33" w:rsidP="00A234BC">
      <w:pPr>
        <w:widowControl w:val="0"/>
        <w:spacing w:before="120" w:after="120" w:line="240" w:lineRule="auto"/>
        <w:ind w:firstLine="720"/>
        <w:jc w:val="both"/>
        <w:rPr>
          <w:rFonts w:ascii="Times New Roman" w:hAnsi="Times New Roman"/>
          <w:bCs w:val="0"/>
          <w:noProof/>
          <w:sz w:val="26"/>
          <w:szCs w:val="26"/>
        </w:rPr>
      </w:pPr>
      <w:r w:rsidRPr="002E6A38">
        <w:rPr>
          <w:rFonts w:ascii="Times New Roman" w:hAnsi="Times New Roman"/>
          <w:bCs w:val="0"/>
          <w:noProof/>
          <w:sz w:val="26"/>
          <w:szCs w:val="26"/>
        </w:rPr>
        <w:t xml:space="preserve">Việc </w:t>
      </w:r>
      <w:r w:rsidRPr="002E6A38">
        <w:rPr>
          <w:rFonts w:ascii="Times New Roman" w:hAnsi="Times New Roman"/>
          <w:sz w:val="26"/>
          <w:szCs w:val="26"/>
        </w:rPr>
        <w:t>chuyển</w:t>
      </w:r>
      <w:r w:rsidRPr="002E6A38">
        <w:rPr>
          <w:rFonts w:ascii="Times New Roman" w:hAnsi="Times New Roman"/>
          <w:bCs w:val="0"/>
          <w:noProof/>
          <w:sz w:val="26"/>
          <w:szCs w:val="26"/>
        </w:rPr>
        <w:t xml:space="preserve"> đổi dữ liệu từ hệ thống cũ sang hệ thống mới là yêu cầu bắt buộc đối với nhà cung cấp dịch vụ</w:t>
      </w:r>
      <w:r w:rsidR="00A234BC" w:rsidRPr="002E6A38">
        <w:rPr>
          <w:rFonts w:ascii="Times New Roman" w:hAnsi="Times New Roman"/>
          <w:bCs w:val="0"/>
          <w:noProof/>
          <w:sz w:val="26"/>
          <w:szCs w:val="26"/>
        </w:rPr>
        <w:t>, đ</w:t>
      </w:r>
      <w:r w:rsidRPr="002E6A38">
        <w:rPr>
          <w:rFonts w:ascii="Times New Roman" w:hAnsi="Times New Roman"/>
          <w:bCs w:val="0"/>
          <w:noProof/>
          <w:sz w:val="26"/>
          <w:szCs w:val="26"/>
        </w:rPr>
        <w:t xml:space="preserve">ảm </w:t>
      </w:r>
      <w:r w:rsidRPr="002E6A38">
        <w:rPr>
          <w:rFonts w:ascii="Times New Roman" w:hAnsi="Times New Roman"/>
          <w:sz w:val="26"/>
          <w:szCs w:val="26"/>
        </w:rPr>
        <w:t>bảo</w:t>
      </w:r>
      <w:r w:rsidRPr="002E6A38">
        <w:rPr>
          <w:rFonts w:ascii="Times New Roman" w:hAnsi="Times New Roman"/>
          <w:bCs w:val="0"/>
          <w:noProof/>
          <w:sz w:val="26"/>
          <w:szCs w:val="26"/>
        </w:rPr>
        <w:t xml:space="preserve"> không bị ngắt quãng đối với quá trình sử dụng hệ thống hiện tại của nhà trường trong khoảng thời gian chuyển tiếp.</w:t>
      </w:r>
    </w:p>
    <w:p w14:paraId="57E40515" w14:textId="4D392C7C" w:rsidR="00F92C33" w:rsidRPr="002E6A38" w:rsidRDefault="00A234BC" w:rsidP="00461030">
      <w:pPr>
        <w:pStyle w:val="NormalWeb"/>
        <w:widowControl w:val="0"/>
        <w:rPr>
          <w:b w:val="0"/>
          <w:bCs w:val="0"/>
          <w:noProof/>
        </w:rPr>
      </w:pPr>
      <w:r w:rsidRPr="002E6A38">
        <w:rPr>
          <w:b w:val="0"/>
          <w:bCs w:val="0"/>
          <w:noProof/>
        </w:rPr>
        <w:t>Nhà cung cấp dịch vụ c</w:t>
      </w:r>
      <w:r w:rsidR="00F92C33" w:rsidRPr="002E6A38">
        <w:rPr>
          <w:b w:val="0"/>
          <w:bCs w:val="0"/>
          <w:noProof/>
        </w:rPr>
        <w:t xml:space="preserve">ó phương án chuyển đổi khả thi và báo cáo chủ đầu tư trước khi thực hiện. </w:t>
      </w:r>
    </w:p>
    <w:p w14:paraId="74A03485" w14:textId="600D4E9E" w:rsidR="00D86AE2" w:rsidRPr="002E6A38" w:rsidRDefault="00E30C49" w:rsidP="00461030">
      <w:pPr>
        <w:pStyle w:val="Heading2"/>
        <w:rPr>
          <w:noProof/>
          <w:sz w:val="26"/>
          <w:szCs w:val="26"/>
        </w:rPr>
      </w:pPr>
      <w:bookmarkStart w:id="176" w:name="_Toc113459202"/>
      <w:r w:rsidRPr="002E6A38">
        <w:rPr>
          <w:noProof/>
          <w:sz w:val="26"/>
          <w:szCs w:val="26"/>
          <w:lang w:val="en-US"/>
        </w:rPr>
        <w:t>5</w:t>
      </w:r>
      <w:r w:rsidR="00682D18" w:rsidRPr="002E6A38">
        <w:rPr>
          <w:noProof/>
          <w:sz w:val="26"/>
          <w:szCs w:val="26"/>
          <w:lang w:val="en-US"/>
        </w:rPr>
        <w:t xml:space="preserve">. </w:t>
      </w:r>
      <w:r w:rsidR="00D86AE2" w:rsidRPr="002E6A38">
        <w:rPr>
          <w:noProof/>
          <w:sz w:val="26"/>
          <w:szCs w:val="26"/>
        </w:rPr>
        <w:t>Yêu cầu tuân thủ kiến trúc Chính phủ điện tử</w:t>
      </w:r>
      <w:bookmarkEnd w:id="176"/>
    </w:p>
    <w:p w14:paraId="502C4841" w14:textId="265B4252" w:rsidR="00C97B54" w:rsidRPr="002E6A38" w:rsidRDefault="001A1784" w:rsidP="00461030">
      <w:pPr>
        <w:widowControl w:val="0"/>
        <w:spacing w:before="120" w:after="120" w:line="240" w:lineRule="auto"/>
        <w:ind w:firstLine="720"/>
        <w:jc w:val="both"/>
        <w:rPr>
          <w:rFonts w:ascii="Times New Roman" w:hAnsi="Times New Roman"/>
          <w:bCs w:val="0"/>
          <w:noProof/>
          <w:sz w:val="26"/>
          <w:szCs w:val="26"/>
        </w:rPr>
      </w:pPr>
      <w:r w:rsidRPr="002E6A38">
        <w:rPr>
          <w:rFonts w:ascii="Times New Roman" w:hAnsi="Times New Roman"/>
          <w:bCs w:val="0"/>
          <w:noProof/>
          <w:sz w:val="26"/>
          <w:szCs w:val="26"/>
        </w:rPr>
        <w:t>Theo nội dung đề cập tại Mục 3 Phần 2. Quy mô, phạm vi hoạt động, thì các nội dung của hoạt động ứng dụng công nghệ thông tin này không nằm trong kiến trúc Chính phủ điện tử của Bộ Y tế phiên bản 2.0 bao gồm các dịch vụ công của các Sở Y tế; các ứng dụng, cơ sở dữ liệu, hạ tầng kỹ thuật nội bộ của các đơn vị trực thuộc Bộ Y tế và các đơn vị y tế tại các tỉnh, thành phố trực thuộc Trung ương. Do vậy, Hệ thống phần mềm quản lý hoạt động ngoại kiểm là phần mềm nội bộ của Trung tâm Kiểm chuẩn chất lượng xét nghiệm y học Trường Đại học Y Dược Thành phố Hồ Chí Minh nên không bắt buộc tuân thủ kiến trúc Chính phủ điện tử của Bộ Y tế phiên bản 2.0</w:t>
      </w:r>
    </w:p>
    <w:p w14:paraId="55CD1B18" w14:textId="3EA3601E" w:rsidR="00D86AE2" w:rsidRPr="002E6A38" w:rsidRDefault="00E30C49" w:rsidP="00461030">
      <w:pPr>
        <w:pStyle w:val="Heading2"/>
        <w:rPr>
          <w:noProof/>
          <w:sz w:val="26"/>
          <w:szCs w:val="26"/>
          <w:lang w:val="en-US"/>
        </w:rPr>
      </w:pPr>
      <w:bookmarkStart w:id="177" w:name="_Toc113459203"/>
      <w:r w:rsidRPr="002E6A38">
        <w:rPr>
          <w:noProof/>
          <w:sz w:val="26"/>
          <w:szCs w:val="26"/>
          <w:lang w:val="en-US"/>
        </w:rPr>
        <w:t>6</w:t>
      </w:r>
      <w:r w:rsidR="00682D18" w:rsidRPr="002E6A38">
        <w:rPr>
          <w:noProof/>
          <w:sz w:val="26"/>
          <w:szCs w:val="26"/>
          <w:lang w:val="en-US"/>
        </w:rPr>
        <w:t xml:space="preserve">. </w:t>
      </w:r>
      <w:r w:rsidR="00D86AE2" w:rsidRPr="002E6A38">
        <w:rPr>
          <w:noProof/>
          <w:sz w:val="26"/>
          <w:szCs w:val="26"/>
          <w:lang w:val="en-US"/>
        </w:rPr>
        <w:t>Yêu cầu, điều kiện về khả năng kết nối, liên thông với ứng dụng, hệ thống thông tin khác</w:t>
      </w:r>
      <w:bookmarkEnd w:id="177"/>
    </w:p>
    <w:p w14:paraId="03580968" w14:textId="3D319A72" w:rsidR="00394157" w:rsidRPr="002E6A38" w:rsidRDefault="00394157"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Hệ thống </w:t>
      </w:r>
      <w:r w:rsidRPr="002E6A38">
        <w:rPr>
          <w:rFonts w:ascii="Times New Roman" w:hAnsi="Times New Roman"/>
          <w:bCs w:val="0"/>
          <w:noProof/>
          <w:sz w:val="26"/>
          <w:szCs w:val="26"/>
        </w:rPr>
        <w:t>phần</w:t>
      </w:r>
      <w:r w:rsidRPr="002E6A38">
        <w:rPr>
          <w:rFonts w:ascii="Times New Roman" w:hAnsi="Times New Roman"/>
          <w:sz w:val="26"/>
          <w:szCs w:val="26"/>
        </w:rPr>
        <w:t xml:space="preserve"> mềm quản lý hoạt động ngoại kiểm có khả năng kết nối, nhận, chia sẻ thông tin, dữ liệu với các hệ thống: Cổng thông tin của Trường Đại học Y Dược Thành phố Hồ Chí Minh, Phần mềm phân tích ngoại kiểm của các đơn vị ngoài</w:t>
      </w:r>
      <w:r w:rsidR="009F636E" w:rsidRPr="002E6A38">
        <w:rPr>
          <w:rFonts w:ascii="Times New Roman" w:hAnsi="Times New Roman"/>
          <w:sz w:val="26"/>
          <w:szCs w:val="26"/>
        </w:rPr>
        <w:t>,…</w:t>
      </w:r>
    </w:p>
    <w:p w14:paraId="26F78A58" w14:textId="2E7B3C19" w:rsidR="00C97B54" w:rsidRPr="002E6A38" w:rsidRDefault="00394157" w:rsidP="00461030">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 xml:space="preserve">Hệ thống phần mềm quản lý hoạt động ngoại kiểm  thực hiện giao tiếp với các hệ thống </w:t>
      </w:r>
      <w:r w:rsidRPr="002E6A38">
        <w:rPr>
          <w:rFonts w:ascii="Times New Roman" w:hAnsi="Times New Roman"/>
          <w:bCs w:val="0"/>
          <w:noProof/>
          <w:sz w:val="26"/>
          <w:szCs w:val="26"/>
        </w:rPr>
        <w:t>khác</w:t>
      </w:r>
      <w:r w:rsidRPr="002E6A38">
        <w:rPr>
          <w:rFonts w:ascii="Times New Roman" w:hAnsi="Times New Roman"/>
          <w:sz w:val="26"/>
          <w:szCs w:val="26"/>
        </w:rPr>
        <w:t xml:space="preserve"> thông qua công nghệ RESTful API hoặc Web service, công nghệ được lựa chọn phụ thuộc vào đơn vị tiếp nhận dữ liệu quy định.</w:t>
      </w:r>
    </w:p>
    <w:p w14:paraId="01C34CC9" w14:textId="5510258F" w:rsidR="00DE39B1" w:rsidRPr="002E6A38" w:rsidRDefault="00DE39B1" w:rsidP="00DE39B1">
      <w:pPr>
        <w:widowControl w:val="0"/>
        <w:spacing w:before="120" w:after="120" w:line="240" w:lineRule="auto"/>
        <w:ind w:firstLine="720"/>
        <w:jc w:val="both"/>
        <w:rPr>
          <w:rFonts w:ascii="Times New Roman" w:hAnsi="Times New Roman"/>
          <w:sz w:val="26"/>
          <w:szCs w:val="26"/>
        </w:rPr>
      </w:pPr>
      <w:r w:rsidRPr="002E6A38">
        <w:rPr>
          <w:rFonts w:ascii="Times New Roman" w:hAnsi="Times New Roman"/>
          <w:sz w:val="26"/>
          <w:szCs w:val="26"/>
        </w:rPr>
        <w:t>Hệ thống được xây dựng dựa trên các tiêu chuẩn mở kết hợp với mã nguồn mở, cùng sự chủ động về công nghệ sẽ giúp hệ thống dễ dàng tích hợp, chia sẻ thông tin với các hệ thống công nghệ thông tin khác sau này như Hệ thống quản lý phòng xét nghiệm (LIS) của Bệnh viện cho phép các kết quả ngoại kiểm được liên thông trực tiếp từ các máy xét nghiệm lên hệ thống phần mềm quản lý ngoại kiểm thông quan chuẩn Restful API.</w:t>
      </w:r>
    </w:p>
    <w:p w14:paraId="3CA6AC05" w14:textId="4376CE56" w:rsidR="00D86AE2" w:rsidRPr="002E6A38" w:rsidRDefault="00E30C49" w:rsidP="00461030">
      <w:pPr>
        <w:pStyle w:val="Heading2"/>
        <w:rPr>
          <w:noProof/>
          <w:sz w:val="26"/>
          <w:szCs w:val="26"/>
          <w:lang w:val="en-US"/>
        </w:rPr>
      </w:pPr>
      <w:bookmarkStart w:id="178" w:name="_Toc113459204"/>
      <w:r w:rsidRPr="002E6A38">
        <w:rPr>
          <w:noProof/>
          <w:sz w:val="26"/>
          <w:szCs w:val="26"/>
          <w:lang w:val="en-US"/>
        </w:rPr>
        <w:t>7</w:t>
      </w:r>
      <w:r w:rsidR="00682D18" w:rsidRPr="002E6A38">
        <w:rPr>
          <w:noProof/>
          <w:sz w:val="26"/>
          <w:szCs w:val="26"/>
          <w:lang w:val="en-US"/>
        </w:rPr>
        <w:t xml:space="preserve">. </w:t>
      </w:r>
      <w:r w:rsidR="00C97B54" w:rsidRPr="002E6A38">
        <w:rPr>
          <w:noProof/>
          <w:sz w:val="26"/>
          <w:szCs w:val="26"/>
          <w:lang w:val="en-US"/>
        </w:rPr>
        <w:t>Yêu cầu về tính sẵn sàng IPv6</w:t>
      </w:r>
      <w:bookmarkEnd w:id="178"/>
    </w:p>
    <w:tbl>
      <w:tblPr>
        <w:tblW w:w="504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74"/>
        <w:gridCol w:w="8264"/>
      </w:tblGrid>
      <w:tr w:rsidR="00425582" w:rsidRPr="002E6A38" w14:paraId="419C3BA7" w14:textId="77777777" w:rsidTr="00AA1514">
        <w:trPr>
          <w:tblHeader/>
        </w:trPr>
        <w:tc>
          <w:tcPr>
            <w:tcW w:w="478" w:type="pct"/>
            <w:tcBorders>
              <w:top w:val="single" w:sz="4" w:space="0" w:color="auto"/>
              <w:left w:val="single" w:sz="4" w:space="0" w:color="auto"/>
              <w:bottom w:val="single" w:sz="4" w:space="0" w:color="auto"/>
              <w:right w:val="single" w:sz="4" w:space="0" w:color="auto"/>
            </w:tcBorders>
            <w:shd w:val="clear" w:color="auto" w:fill="auto"/>
          </w:tcPr>
          <w:p w14:paraId="3B7DE68D" w14:textId="77777777" w:rsidR="00B02EB0" w:rsidRPr="002E6A38" w:rsidRDefault="00B02EB0" w:rsidP="00461030">
            <w:pPr>
              <w:widowControl w:val="0"/>
              <w:spacing w:after="120" w:line="240" w:lineRule="auto"/>
              <w:ind w:left="284"/>
              <w:jc w:val="center"/>
              <w:rPr>
                <w:rFonts w:ascii="Times New Roman" w:hAnsi="Times New Roman"/>
                <w:b/>
                <w:bCs w:val="0"/>
                <w:sz w:val="26"/>
                <w:szCs w:val="26"/>
              </w:rPr>
            </w:pPr>
            <w:r w:rsidRPr="002E6A38">
              <w:rPr>
                <w:rFonts w:ascii="Times New Roman" w:hAnsi="Times New Roman"/>
                <w:b/>
                <w:sz w:val="26"/>
                <w:szCs w:val="26"/>
              </w:rPr>
              <w:lastRenderedPageBreak/>
              <w:t>TT</w:t>
            </w:r>
          </w:p>
        </w:tc>
        <w:tc>
          <w:tcPr>
            <w:tcW w:w="4522" w:type="pct"/>
            <w:tcBorders>
              <w:top w:val="single" w:sz="4" w:space="0" w:color="auto"/>
              <w:left w:val="single" w:sz="4" w:space="0" w:color="auto"/>
              <w:bottom w:val="single" w:sz="4" w:space="0" w:color="auto"/>
              <w:right w:val="single" w:sz="4" w:space="0" w:color="auto"/>
            </w:tcBorders>
            <w:shd w:val="clear" w:color="auto" w:fill="auto"/>
          </w:tcPr>
          <w:p w14:paraId="68027700" w14:textId="77777777" w:rsidR="00B02EB0" w:rsidRPr="002E6A38" w:rsidRDefault="00B02EB0" w:rsidP="00461030">
            <w:pPr>
              <w:widowControl w:val="0"/>
              <w:spacing w:after="120" w:line="240" w:lineRule="auto"/>
              <w:ind w:left="77"/>
              <w:jc w:val="center"/>
              <w:rPr>
                <w:rFonts w:ascii="Times New Roman" w:hAnsi="Times New Roman"/>
                <w:b/>
                <w:bCs w:val="0"/>
                <w:sz w:val="26"/>
                <w:szCs w:val="26"/>
              </w:rPr>
            </w:pPr>
            <w:r w:rsidRPr="002E6A38">
              <w:rPr>
                <w:rFonts w:ascii="Times New Roman" w:hAnsi="Times New Roman"/>
                <w:b/>
                <w:sz w:val="26"/>
                <w:szCs w:val="26"/>
              </w:rPr>
              <w:t>Yêu cầu</w:t>
            </w:r>
          </w:p>
        </w:tc>
      </w:tr>
      <w:tr w:rsidR="00425582" w:rsidRPr="002E6A38" w14:paraId="7C20E4D4" w14:textId="77777777" w:rsidTr="00AA1514">
        <w:tc>
          <w:tcPr>
            <w:tcW w:w="478" w:type="pct"/>
            <w:tcBorders>
              <w:top w:val="single" w:sz="4" w:space="0" w:color="auto"/>
              <w:left w:val="single" w:sz="4" w:space="0" w:color="auto"/>
              <w:bottom w:val="single" w:sz="4" w:space="0" w:color="auto"/>
              <w:right w:val="single" w:sz="4" w:space="0" w:color="auto"/>
            </w:tcBorders>
            <w:vAlign w:val="center"/>
          </w:tcPr>
          <w:p w14:paraId="21A94ACA" w14:textId="77777777" w:rsidR="00B02EB0" w:rsidRPr="002E6A38" w:rsidRDefault="00B02EB0" w:rsidP="00461030">
            <w:pPr>
              <w:widowControl w:val="0"/>
              <w:spacing w:after="120" w:line="240" w:lineRule="auto"/>
              <w:ind w:left="284"/>
              <w:rPr>
                <w:rFonts w:ascii="Times New Roman" w:hAnsi="Times New Roman"/>
                <w:sz w:val="26"/>
                <w:szCs w:val="26"/>
              </w:rPr>
            </w:pPr>
            <w:r w:rsidRPr="002E6A38">
              <w:rPr>
                <w:rFonts w:ascii="Times New Roman" w:hAnsi="Times New Roman"/>
                <w:sz w:val="26"/>
                <w:szCs w:val="26"/>
              </w:rPr>
              <w:t>1</w:t>
            </w:r>
          </w:p>
        </w:tc>
        <w:tc>
          <w:tcPr>
            <w:tcW w:w="4522" w:type="pct"/>
            <w:tcBorders>
              <w:top w:val="single" w:sz="4" w:space="0" w:color="auto"/>
              <w:left w:val="single" w:sz="4" w:space="0" w:color="auto"/>
              <w:bottom w:val="single" w:sz="4" w:space="0" w:color="auto"/>
              <w:right w:val="single" w:sz="4" w:space="0" w:color="auto"/>
            </w:tcBorders>
          </w:tcPr>
          <w:p w14:paraId="76A6E80B" w14:textId="77777777" w:rsidR="00B02EB0" w:rsidRPr="002E6A38" w:rsidRDefault="00B02EB0" w:rsidP="00461030">
            <w:pPr>
              <w:widowControl w:val="0"/>
              <w:spacing w:after="120" w:line="240" w:lineRule="auto"/>
              <w:ind w:left="77"/>
              <w:rPr>
                <w:rFonts w:ascii="Times New Roman" w:hAnsi="Times New Roman"/>
                <w:sz w:val="26"/>
                <w:szCs w:val="26"/>
              </w:rPr>
            </w:pPr>
            <w:r w:rsidRPr="002E6A38">
              <w:rPr>
                <w:rFonts w:ascii="Times New Roman" w:hAnsi="Times New Roman"/>
                <w:sz w:val="26"/>
                <w:szCs w:val="26"/>
              </w:rPr>
              <w:t xml:space="preserve">Đảm bảo phần mềm hỗ trợ IPv6; </w:t>
            </w:r>
          </w:p>
        </w:tc>
      </w:tr>
      <w:tr w:rsidR="00425582" w:rsidRPr="002E6A38" w14:paraId="753F44E6" w14:textId="77777777" w:rsidTr="00AA1514">
        <w:tc>
          <w:tcPr>
            <w:tcW w:w="478" w:type="pct"/>
            <w:tcBorders>
              <w:top w:val="single" w:sz="4" w:space="0" w:color="auto"/>
              <w:left w:val="single" w:sz="4" w:space="0" w:color="auto"/>
              <w:bottom w:val="single" w:sz="4" w:space="0" w:color="auto"/>
              <w:right w:val="single" w:sz="4" w:space="0" w:color="auto"/>
            </w:tcBorders>
            <w:vAlign w:val="center"/>
          </w:tcPr>
          <w:p w14:paraId="14F79C85" w14:textId="77777777" w:rsidR="00B02EB0" w:rsidRPr="002E6A38" w:rsidRDefault="00B02EB0" w:rsidP="00461030">
            <w:pPr>
              <w:widowControl w:val="0"/>
              <w:spacing w:after="120" w:line="240" w:lineRule="auto"/>
              <w:ind w:left="284"/>
              <w:rPr>
                <w:rFonts w:ascii="Times New Roman" w:hAnsi="Times New Roman"/>
                <w:sz w:val="26"/>
                <w:szCs w:val="26"/>
              </w:rPr>
            </w:pPr>
            <w:r w:rsidRPr="002E6A38">
              <w:rPr>
                <w:rFonts w:ascii="Times New Roman" w:hAnsi="Times New Roman"/>
                <w:sz w:val="26"/>
                <w:szCs w:val="26"/>
              </w:rPr>
              <w:t>2</w:t>
            </w:r>
          </w:p>
        </w:tc>
        <w:tc>
          <w:tcPr>
            <w:tcW w:w="4522" w:type="pct"/>
            <w:tcBorders>
              <w:top w:val="single" w:sz="4" w:space="0" w:color="auto"/>
              <w:left w:val="single" w:sz="4" w:space="0" w:color="auto"/>
              <w:bottom w:val="single" w:sz="4" w:space="0" w:color="auto"/>
              <w:right w:val="single" w:sz="4" w:space="0" w:color="auto"/>
            </w:tcBorders>
          </w:tcPr>
          <w:p w14:paraId="7A3C4566" w14:textId="77777777" w:rsidR="00B02EB0" w:rsidRPr="002E6A38" w:rsidRDefault="00B02EB0" w:rsidP="00461030">
            <w:pPr>
              <w:widowControl w:val="0"/>
              <w:spacing w:after="120" w:line="240" w:lineRule="auto"/>
              <w:ind w:left="77"/>
              <w:rPr>
                <w:rFonts w:ascii="Times New Roman" w:hAnsi="Times New Roman"/>
                <w:sz w:val="26"/>
                <w:szCs w:val="26"/>
              </w:rPr>
            </w:pPr>
            <w:r w:rsidRPr="002E6A38">
              <w:rPr>
                <w:rFonts w:ascii="Times New Roman" w:hAnsi="Times New Roman"/>
                <w:sz w:val="26"/>
                <w:szCs w:val="26"/>
              </w:rPr>
              <w:t xml:space="preserve">Đảm bảo đường truyền kết nối Internet cho Webserver hỗ trợ IPv6 </w:t>
            </w:r>
          </w:p>
        </w:tc>
      </w:tr>
      <w:tr w:rsidR="00425582" w:rsidRPr="002E6A38" w14:paraId="4BEDF8C1" w14:textId="77777777" w:rsidTr="00AA1514">
        <w:tc>
          <w:tcPr>
            <w:tcW w:w="478" w:type="pct"/>
            <w:tcBorders>
              <w:top w:val="single" w:sz="4" w:space="0" w:color="auto"/>
              <w:left w:val="single" w:sz="4" w:space="0" w:color="auto"/>
              <w:bottom w:val="single" w:sz="4" w:space="0" w:color="auto"/>
              <w:right w:val="single" w:sz="4" w:space="0" w:color="auto"/>
            </w:tcBorders>
            <w:vAlign w:val="center"/>
          </w:tcPr>
          <w:p w14:paraId="17432CA9" w14:textId="77777777" w:rsidR="00B02EB0" w:rsidRPr="002E6A38" w:rsidRDefault="00B02EB0" w:rsidP="00461030">
            <w:pPr>
              <w:widowControl w:val="0"/>
              <w:spacing w:after="120" w:line="240" w:lineRule="auto"/>
              <w:ind w:left="284"/>
              <w:rPr>
                <w:rFonts w:ascii="Times New Roman" w:hAnsi="Times New Roman"/>
                <w:sz w:val="26"/>
                <w:szCs w:val="26"/>
              </w:rPr>
            </w:pPr>
            <w:r w:rsidRPr="002E6A38">
              <w:rPr>
                <w:rFonts w:ascii="Times New Roman" w:hAnsi="Times New Roman"/>
                <w:sz w:val="26"/>
                <w:szCs w:val="26"/>
              </w:rPr>
              <w:t>3</w:t>
            </w:r>
          </w:p>
        </w:tc>
        <w:tc>
          <w:tcPr>
            <w:tcW w:w="4522" w:type="pct"/>
            <w:tcBorders>
              <w:top w:val="single" w:sz="4" w:space="0" w:color="auto"/>
              <w:left w:val="single" w:sz="4" w:space="0" w:color="auto"/>
              <w:bottom w:val="single" w:sz="4" w:space="0" w:color="auto"/>
              <w:right w:val="single" w:sz="4" w:space="0" w:color="auto"/>
            </w:tcBorders>
          </w:tcPr>
          <w:p w14:paraId="071501AD" w14:textId="77777777" w:rsidR="00B02EB0" w:rsidRPr="002E6A38" w:rsidRDefault="00B02EB0" w:rsidP="00461030">
            <w:pPr>
              <w:widowControl w:val="0"/>
              <w:spacing w:after="120" w:line="240" w:lineRule="auto"/>
              <w:ind w:left="77"/>
              <w:rPr>
                <w:rFonts w:ascii="Times New Roman" w:hAnsi="Times New Roman"/>
                <w:sz w:val="26"/>
                <w:szCs w:val="26"/>
              </w:rPr>
            </w:pPr>
            <w:r w:rsidRPr="002E6A38">
              <w:rPr>
                <w:rFonts w:ascii="Times New Roman" w:hAnsi="Times New Roman"/>
                <w:sz w:val="26"/>
                <w:szCs w:val="26"/>
              </w:rPr>
              <w:t xml:space="preserve">Khai báo Webserver lắng nghe được các kết nối qua mạng IPv6 </w:t>
            </w:r>
          </w:p>
        </w:tc>
      </w:tr>
      <w:tr w:rsidR="00425582" w:rsidRPr="002E6A38" w14:paraId="25F5E9DB" w14:textId="77777777" w:rsidTr="00AA1514">
        <w:tc>
          <w:tcPr>
            <w:tcW w:w="478" w:type="pct"/>
            <w:tcBorders>
              <w:top w:val="single" w:sz="4" w:space="0" w:color="auto"/>
              <w:left w:val="single" w:sz="4" w:space="0" w:color="auto"/>
              <w:bottom w:val="single" w:sz="4" w:space="0" w:color="auto"/>
              <w:right w:val="single" w:sz="4" w:space="0" w:color="auto"/>
            </w:tcBorders>
            <w:vAlign w:val="center"/>
          </w:tcPr>
          <w:p w14:paraId="036CD2B8" w14:textId="77777777" w:rsidR="00B02EB0" w:rsidRPr="002E6A38" w:rsidRDefault="00B02EB0" w:rsidP="00461030">
            <w:pPr>
              <w:widowControl w:val="0"/>
              <w:spacing w:after="120" w:line="240" w:lineRule="auto"/>
              <w:ind w:left="284"/>
              <w:rPr>
                <w:rFonts w:ascii="Times New Roman" w:hAnsi="Times New Roman"/>
                <w:sz w:val="26"/>
                <w:szCs w:val="26"/>
              </w:rPr>
            </w:pPr>
            <w:r w:rsidRPr="002E6A38">
              <w:rPr>
                <w:rFonts w:ascii="Times New Roman" w:hAnsi="Times New Roman"/>
                <w:sz w:val="26"/>
                <w:szCs w:val="26"/>
              </w:rPr>
              <w:t>4</w:t>
            </w:r>
          </w:p>
        </w:tc>
        <w:tc>
          <w:tcPr>
            <w:tcW w:w="4522" w:type="pct"/>
            <w:tcBorders>
              <w:top w:val="single" w:sz="4" w:space="0" w:color="auto"/>
              <w:left w:val="single" w:sz="4" w:space="0" w:color="auto"/>
              <w:bottom w:val="single" w:sz="4" w:space="0" w:color="auto"/>
              <w:right w:val="single" w:sz="4" w:space="0" w:color="auto"/>
            </w:tcBorders>
          </w:tcPr>
          <w:p w14:paraId="00DC7EB7" w14:textId="77777777" w:rsidR="00B02EB0" w:rsidRPr="002E6A38" w:rsidRDefault="00B02EB0" w:rsidP="00461030">
            <w:pPr>
              <w:widowControl w:val="0"/>
              <w:spacing w:after="120" w:line="240" w:lineRule="auto"/>
              <w:ind w:left="77"/>
              <w:rPr>
                <w:rFonts w:ascii="Times New Roman" w:hAnsi="Times New Roman"/>
                <w:sz w:val="26"/>
                <w:szCs w:val="26"/>
              </w:rPr>
            </w:pPr>
            <w:r w:rsidRPr="002E6A38">
              <w:rPr>
                <w:rFonts w:ascii="Times New Roman" w:hAnsi="Times New Roman"/>
                <w:sz w:val="26"/>
                <w:szCs w:val="26"/>
              </w:rPr>
              <w:t xml:space="preserve">Khai báo bản ghi AAAA cho tên miền trên hệ thống DNS Hosting </w:t>
            </w:r>
          </w:p>
        </w:tc>
      </w:tr>
      <w:tr w:rsidR="00425582" w:rsidRPr="002E6A38" w14:paraId="61CAA81D" w14:textId="77777777" w:rsidTr="00AA1514">
        <w:tc>
          <w:tcPr>
            <w:tcW w:w="478" w:type="pct"/>
            <w:tcBorders>
              <w:top w:val="single" w:sz="4" w:space="0" w:color="auto"/>
              <w:left w:val="single" w:sz="4" w:space="0" w:color="auto"/>
              <w:bottom w:val="single" w:sz="4" w:space="0" w:color="auto"/>
              <w:right w:val="single" w:sz="4" w:space="0" w:color="auto"/>
            </w:tcBorders>
            <w:vAlign w:val="center"/>
          </w:tcPr>
          <w:p w14:paraId="661932F3" w14:textId="77777777" w:rsidR="00B02EB0" w:rsidRPr="002E6A38" w:rsidRDefault="00B02EB0" w:rsidP="00461030">
            <w:pPr>
              <w:widowControl w:val="0"/>
              <w:spacing w:after="120" w:line="240" w:lineRule="auto"/>
              <w:ind w:left="284"/>
              <w:rPr>
                <w:rFonts w:ascii="Times New Roman" w:hAnsi="Times New Roman"/>
                <w:sz w:val="26"/>
                <w:szCs w:val="26"/>
              </w:rPr>
            </w:pPr>
            <w:r w:rsidRPr="002E6A38">
              <w:rPr>
                <w:rFonts w:ascii="Times New Roman" w:hAnsi="Times New Roman"/>
                <w:sz w:val="26"/>
                <w:szCs w:val="26"/>
              </w:rPr>
              <w:t>5</w:t>
            </w:r>
          </w:p>
        </w:tc>
        <w:tc>
          <w:tcPr>
            <w:tcW w:w="4522" w:type="pct"/>
            <w:tcBorders>
              <w:top w:val="single" w:sz="4" w:space="0" w:color="auto"/>
              <w:left w:val="single" w:sz="4" w:space="0" w:color="auto"/>
              <w:bottom w:val="single" w:sz="4" w:space="0" w:color="auto"/>
              <w:right w:val="single" w:sz="4" w:space="0" w:color="auto"/>
            </w:tcBorders>
          </w:tcPr>
          <w:p w14:paraId="6FC4890D" w14:textId="77777777" w:rsidR="00B02EB0" w:rsidRPr="002E6A38" w:rsidRDefault="00B02EB0" w:rsidP="00461030">
            <w:pPr>
              <w:widowControl w:val="0"/>
              <w:spacing w:after="120" w:line="240" w:lineRule="auto"/>
              <w:ind w:left="77"/>
              <w:rPr>
                <w:rFonts w:ascii="Times New Roman" w:hAnsi="Times New Roman"/>
                <w:sz w:val="26"/>
                <w:szCs w:val="26"/>
              </w:rPr>
            </w:pPr>
            <w:r w:rsidRPr="002E6A38">
              <w:rPr>
                <w:rFonts w:ascii="Times New Roman" w:hAnsi="Times New Roman"/>
                <w:sz w:val="26"/>
                <w:szCs w:val="26"/>
              </w:rPr>
              <w:t>Đảm bảo máy chủ DNS Hosting hỗ trợ IPv6</w:t>
            </w:r>
          </w:p>
        </w:tc>
      </w:tr>
      <w:tr w:rsidR="00425582" w:rsidRPr="002E6A38" w14:paraId="1B44E073" w14:textId="77777777" w:rsidTr="00AA1514">
        <w:tc>
          <w:tcPr>
            <w:tcW w:w="478" w:type="pct"/>
            <w:tcBorders>
              <w:top w:val="single" w:sz="4" w:space="0" w:color="auto"/>
              <w:left w:val="single" w:sz="4" w:space="0" w:color="auto"/>
              <w:bottom w:val="single" w:sz="4" w:space="0" w:color="auto"/>
              <w:right w:val="single" w:sz="4" w:space="0" w:color="auto"/>
            </w:tcBorders>
            <w:vAlign w:val="center"/>
          </w:tcPr>
          <w:p w14:paraId="36A04C0F" w14:textId="77777777" w:rsidR="00B02EB0" w:rsidRPr="002E6A38" w:rsidRDefault="00B02EB0" w:rsidP="00461030">
            <w:pPr>
              <w:widowControl w:val="0"/>
              <w:spacing w:after="120" w:line="240" w:lineRule="auto"/>
              <w:ind w:left="284"/>
              <w:rPr>
                <w:rFonts w:ascii="Times New Roman" w:hAnsi="Times New Roman"/>
                <w:sz w:val="26"/>
                <w:szCs w:val="26"/>
              </w:rPr>
            </w:pPr>
            <w:r w:rsidRPr="002E6A38">
              <w:rPr>
                <w:rFonts w:ascii="Times New Roman" w:hAnsi="Times New Roman"/>
                <w:sz w:val="26"/>
                <w:szCs w:val="26"/>
              </w:rPr>
              <w:t>6</w:t>
            </w:r>
          </w:p>
        </w:tc>
        <w:tc>
          <w:tcPr>
            <w:tcW w:w="4522" w:type="pct"/>
            <w:tcBorders>
              <w:top w:val="single" w:sz="4" w:space="0" w:color="auto"/>
              <w:left w:val="single" w:sz="4" w:space="0" w:color="auto"/>
              <w:bottom w:val="single" w:sz="4" w:space="0" w:color="auto"/>
              <w:right w:val="single" w:sz="4" w:space="0" w:color="auto"/>
            </w:tcBorders>
          </w:tcPr>
          <w:p w14:paraId="3E92A807" w14:textId="77777777" w:rsidR="00B02EB0" w:rsidRPr="002E6A38" w:rsidRDefault="00B02EB0" w:rsidP="00461030">
            <w:pPr>
              <w:widowControl w:val="0"/>
              <w:spacing w:after="120" w:line="240" w:lineRule="auto"/>
              <w:ind w:left="77"/>
              <w:rPr>
                <w:rFonts w:ascii="Times New Roman" w:hAnsi="Times New Roman"/>
                <w:sz w:val="26"/>
                <w:szCs w:val="26"/>
              </w:rPr>
            </w:pPr>
            <w:r w:rsidRPr="002E6A38">
              <w:rPr>
                <w:rFonts w:ascii="Times New Roman" w:hAnsi="Times New Roman"/>
                <w:sz w:val="26"/>
                <w:szCs w:val="26"/>
              </w:rPr>
              <w:t>Sẵn sàng hỗ trợ địa chỉ Internet thế hệ mới IPv6, DNSSEC. Triển khai HTTPS sử dụng giao thức TLS v1.2 trở lên với các bộ mã hóa an toàn trong xác thực người dùng và truyền nhận các thông tin nhạy cảm (thông tin cá nhân, thông tin thanh toán).</w:t>
            </w:r>
          </w:p>
        </w:tc>
      </w:tr>
    </w:tbl>
    <w:p w14:paraId="7FE1E17E" w14:textId="4F9F780C" w:rsidR="00C97B54" w:rsidRPr="002E6A38" w:rsidRDefault="00E30C49" w:rsidP="00461030">
      <w:pPr>
        <w:pStyle w:val="Heading2"/>
        <w:rPr>
          <w:rFonts w:eastAsia="Arial"/>
          <w:sz w:val="26"/>
          <w:szCs w:val="26"/>
        </w:rPr>
      </w:pPr>
      <w:bookmarkStart w:id="179" w:name="_Toc113459205"/>
      <w:r w:rsidRPr="002E6A38">
        <w:rPr>
          <w:rFonts w:eastAsia="Arial"/>
          <w:sz w:val="26"/>
          <w:szCs w:val="26"/>
          <w:lang w:val="en-US"/>
        </w:rPr>
        <w:t>8</w:t>
      </w:r>
      <w:r w:rsidR="0052737A" w:rsidRPr="002E6A38">
        <w:rPr>
          <w:rFonts w:eastAsia="Arial"/>
          <w:sz w:val="26"/>
          <w:szCs w:val="26"/>
        </w:rPr>
        <w:t xml:space="preserve">. </w:t>
      </w:r>
      <w:r w:rsidR="00C97B54" w:rsidRPr="002E6A38">
        <w:rPr>
          <w:rFonts w:eastAsia="Arial"/>
          <w:sz w:val="26"/>
          <w:szCs w:val="26"/>
        </w:rPr>
        <w:t>Yêu cầu đảm bảo an toàn hệ thống thông tin theo cấp độ</w:t>
      </w:r>
      <w:bookmarkEnd w:id="179"/>
    </w:p>
    <w:p w14:paraId="0A16E8F4" w14:textId="77777777" w:rsidR="00B02EB0" w:rsidRPr="002E6A38" w:rsidRDefault="00B02EB0" w:rsidP="00461030">
      <w:pPr>
        <w:widowControl w:val="0"/>
        <w:spacing w:before="120" w:after="120" w:line="240" w:lineRule="auto"/>
        <w:ind w:firstLine="720"/>
        <w:jc w:val="both"/>
        <w:rPr>
          <w:rFonts w:ascii="Times New Roman" w:eastAsia="Arial" w:hAnsi="Times New Roman"/>
          <w:sz w:val="26"/>
          <w:szCs w:val="26"/>
          <w:lang w:val="nl-NL"/>
        </w:rPr>
      </w:pPr>
      <w:r w:rsidRPr="002E6A38">
        <w:rPr>
          <w:rFonts w:ascii="Times New Roman" w:eastAsia="Arial" w:hAnsi="Times New Roman"/>
          <w:sz w:val="26"/>
          <w:szCs w:val="26"/>
          <w:lang w:val="nl-NL"/>
        </w:rPr>
        <w:t>Căn cứ Nghị định 85/2016/NĐ-CP của Thủ tướng Chính phủ ngày 01/07/2016 về đảm bảo an toàn hệ thống thông tin theo cấp độ và Thông tư 03/2017TT-BTTTT về Quy định chi tiết và hướng dẫn một số điều của Nghị định 85/2016/NĐ-CP.</w:t>
      </w:r>
    </w:p>
    <w:p w14:paraId="2BF385C0" w14:textId="77777777" w:rsidR="00B02EB0" w:rsidRPr="002E6A38" w:rsidRDefault="00B02EB0" w:rsidP="00461030">
      <w:pPr>
        <w:widowControl w:val="0"/>
        <w:spacing w:before="120" w:after="120" w:line="240" w:lineRule="auto"/>
        <w:ind w:firstLine="720"/>
        <w:jc w:val="both"/>
        <w:rPr>
          <w:rFonts w:ascii="Times New Roman" w:eastAsia="Arial" w:hAnsi="Times New Roman"/>
          <w:sz w:val="26"/>
          <w:szCs w:val="26"/>
          <w:lang w:val="nl-NL"/>
        </w:rPr>
      </w:pPr>
      <w:r w:rsidRPr="002E6A38">
        <w:rPr>
          <w:rFonts w:ascii="Times New Roman" w:eastAsia="Arial" w:hAnsi="Times New Roman"/>
          <w:sz w:val="26"/>
          <w:szCs w:val="26"/>
          <w:lang w:val="nl-NL"/>
        </w:rPr>
        <w:t>Việc xác định và thuyết minh cấp độ an toàn hệ thống thông tin với hệ thống trong hoạt động ƯDCNTT này gồm các thông tin như dưới đây:</w:t>
      </w:r>
    </w:p>
    <w:p w14:paraId="385ED790" w14:textId="77777777" w:rsidR="00B02EB0" w:rsidRPr="002E6A38" w:rsidRDefault="00B02EB0" w:rsidP="00461030">
      <w:pPr>
        <w:widowControl w:val="0"/>
        <w:spacing w:before="120" w:after="120" w:line="240" w:lineRule="auto"/>
        <w:ind w:firstLine="720"/>
        <w:jc w:val="both"/>
        <w:rPr>
          <w:rFonts w:ascii="Times New Roman" w:eastAsia="Arial" w:hAnsi="Times New Roman"/>
          <w:b/>
          <w:bCs w:val="0"/>
          <w:sz w:val="26"/>
          <w:szCs w:val="26"/>
          <w:lang w:val="nl-NL"/>
        </w:rPr>
      </w:pPr>
      <w:r w:rsidRPr="002E6A38">
        <w:rPr>
          <w:rFonts w:ascii="Times New Roman" w:eastAsia="Arial" w:hAnsi="Times New Roman"/>
          <w:b/>
          <w:bCs w:val="0"/>
          <w:sz w:val="26"/>
          <w:szCs w:val="26"/>
          <w:lang w:val="nl-NL"/>
        </w:rPr>
        <w:t>Phân loại hệ thống thông tin:</w:t>
      </w:r>
    </w:p>
    <w:p w14:paraId="2A2B6D8E" w14:textId="66F76CAC" w:rsidR="00B02EB0" w:rsidRPr="002E6A38" w:rsidRDefault="00C617E5" w:rsidP="00461030">
      <w:pPr>
        <w:widowControl w:val="0"/>
        <w:spacing w:before="120" w:after="120" w:line="240" w:lineRule="auto"/>
        <w:ind w:firstLine="720"/>
        <w:jc w:val="both"/>
        <w:rPr>
          <w:rFonts w:ascii="Times New Roman" w:eastAsia="Arial" w:hAnsi="Times New Roman"/>
          <w:sz w:val="26"/>
          <w:szCs w:val="26"/>
          <w:lang w:val="nl-NL"/>
        </w:rPr>
      </w:pPr>
      <w:r w:rsidRPr="002E6A38">
        <w:rPr>
          <w:rFonts w:ascii="Times New Roman" w:eastAsia="Arial" w:hAnsi="Times New Roman"/>
          <w:sz w:val="26"/>
          <w:szCs w:val="26"/>
          <w:lang w:val="nl-NL"/>
        </w:rPr>
        <w:t xml:space="preserve">- </w:t>
      </w:r>
      <w:r w:rsidR="00B02EB0" w:rsidRPr="002E6A38">
        <w:rPr>
          <w:rFonts w:ascii="Times New Roman" w:eastAsia="Arial" w:hAnsi="Times New Roman"/>
          <w:sz w:val="26"/>
          <w:szCs w:val="26"/>
          <w:lang w:val="nl-NL"/>
        </w:rPr>
        <w:t>Hệ thống thông tin được triển khai trong hoạt động này theo mô hình triển khai đầu tư mới và có cả nâng cấp;</w:t>
      </w:r>
    </w:p>
    <w:p w14:paraId="43C9C6F3" w14:textId="24D63CF5" w:rsidR="00B02EB0" w:rsidRPr="002E6A38" w:rsidRDefault="00C617E5" w:rsidP="00461030">
      <w:pPr>
        <w:widowControl w:val="0"/>
        <w:spacing w:before="120" w:after="120" w:line="240" w:lineRule="auto"/>
        <w:ind w:firstLine="720"/>
        <w:jc w:val="both"/>
        <w:rPr>
          <w:rFonts w:ascii="Times New Roman" w:eastAsia="Arial" w:hAnsi="Times New Roman"/>
          <w:sz w:val="26"/>
          <w:szCs w:val="26"/>
          <w:lang w:val="nl-NL"/>
        </w:rPr>
      </w:pPr>
      <w:r w:rsidRPr="002E6A38">
        <w:rPr>
          <w:rFonts w:ascii="Times New Roman" w:eastAsia="Arial" w:hAnsi="Times New Roman"/>
          <w:sz w:val="26"/>
          <w:szCs w:val="26"/>
          <w:lang w:val="nl-NL"/>
        </w:rPr>
        <w:t xml:space="preserve">- </w:t>
      </w:r>
      <w:r w:rsidR="00B02EB0" w:rsidRPr="002E6A38">
        <w:rPr>
          <w:rFonts w:ascii="Times New Roman" w:eastAsia="Arial" w:hAnsi="Times New Roman"/>
          <w:sz w:val="26"/>
          <w:szCs w:val="26"/>
          <w:lang w:val="nl-NL"/>
        </w:rPr>
        <w:t>Hệ thống thông tin phục vụ nghiệp vụ, hệ thống trực tiếp hoặc hỗ trợ cung cấp dịch vụ trong lĩnh vực y tế, giáo dục.</w:t>
      </w:r>
    </w:p>
    <w:p w14:paraId="2EE242D4" w14:textId="77777777" w:rsidR="00B02EB0" w:rsidRPr="002E6A38" w:rsidRDefault="00B02EB0" w:rsidP="00461030">
      <w:pPr>
        <w:widowControl w:val="0"/>
        <w:spacing w:before="120" w:after="120" w:line="240" w:lineRule="auto"/>
        <w:ind w:firstLine="720"/>
        <w:jc w:val="both"/>
        <w:rPr>
          <w:rFonts w:ascii="Times New Roman" w:eastAsia="Arial" w:hAnsi="Times New Roman"/>
          <w:b/>
          <w:sz w:val="26"/>
          <w:szCs w:val="26"/>
          <w:lang w:val="nl-NL"/>
        </w:rPr>
      </w:pPr>
      <w:bookmarkStart w:id="180" w:name="_Toc28330146"/>
      <w:bookmarkStart w:id="181" w:name="_Toc28336557"/>
      <w:r w:rsidRPr="002E6A38">
        <w:rPr>
          <w:rFonts w:ascii="Times New Roman" w:eastAsia="Arial" w:hAnsi="Times New Roman"/>
          <w:b/>
          <w:sz w:val="26"/>
          <w:szCs w:val="26"/>
          <w:lang w:val="nl-NL"/>
        </w:rPr>
        <w:t>Xác định loại thông tin được xử lý</w:t>
      </w:r>
      <w:bookmarkEnd w:id="180"/>
      <w:bookmarkEnd w:id="181"/>
      <w:r w:rsidRPr="002E6A38">
        <w:rPr>
          <w:rFonts w:ascii="Times New Roman" w:eastAsia="Arial" w:hAnsi="Times New Roman"/>
          <w:b/>
          <w:sz w:val="26"/>
          <w:szCs w:val="26"/>
          <w:lang w:val="nl-NL"/>
        </w:rPr>
        <w:t>:</w:t>
      </w:r>
    </w:p>
    <w:p w14:paraId="392A7DBB" w14:textId="77777777" w:rsidR="00B02EB0" w:rsidRPr="002E6A38" w:rsidRDefault="00B02EB0" w:rsidP="00461030">
      <w:pPr>
        <w:widowControl w:val="0"/>
        <w:spacing w:before="120" w:after="120" w:line="240" w:lineRule="auto"/>
        <w:ind w:firstLine="720"/>
        <w:jc w:val="both"/>
        <w:rPr>
          <w:rFonts w:ascii="Times New Roman" w:eastAsia="Arial" w:hAnsi="Times New Roman"/>
          <w:sz w:val="26"/>
          <w:szCs w:val="26"/>
          <w:lang w:val="nl-NL"/>
        </w:rPr>
      </w:pPr>
      <w:r w:rsidRPr="002E6A38">
        <w:rPr>
          <w:rFonts w:ascii="Times New Roman" w:eastAsia="Arial" w:hAnsi="Times New Roman"/>
          <w:sz w:val="26"/>
          <w:szCs w:val="26"/>
          <w:lang w:val="nl-NL"/>
        </w:rPr>
        <w:t xml:space="preserve">Căn cứ Khoản 2 Điều 6 của Nghị định số 85/2016/NĐ-CP, thông tin được xử lý trên hệ thống này là: </w:t>
      </w:r>
      <w:bookmarkStart w:id="182" w:name="diem_a_2_6"/>
      <w:r w:rsidRPr="002E6A38">
        <w:rPr>
          <w:rFonts w:ascii="Times New Roman" w:eastAsia="Arial" w:hAnsi="Times New Roman"/>
          <w:sz w:val="26"/>
          <w:szCs w:val="26"/>
          <w:lang w:val="nl-NL"/>
        </w:rPr>
        <w:t>Hệ thống thông tin phục vụ hoạt động nội bộ là hệ thống chỉ phục vụ hoạt động quản trị, vận hành nội bộ của cơ quan, tổ chức</w:t>
      </w:r>
      <w:bookmarkEnd w:id="182"/>
      <w:r w:rsidRPr="002E6A38">
        <w:rPr>
          <w:rFonts w:ascii="Times New Roman" w:eastAsia="Arial" w:hAnsi="Times New Roman"/>
          <w:sz w:val="26"/>
          <w:szCs w:val="26"/>
          <w:lang w:val="nl-NL"/>
        </w:rPr>
        <w:t>.</w:t>
      </w:r>
    </w:p>
    <w:p w14:paraId="2E264A0C" w14:textId="77777777" w:rsidR="00B02EB0" w:rsidRPr="002E6A38" w:rsidRDefault="00B02EB0" w:rsidP="00461030">
      <w:pPr>
        <w:widowControl w:val="0"/>
        <w:spacing w:before="120" w:after="120" w:line="240" w:lineRule="auto"/>
        <w:ind w:firstLine="720"/>
        <w:jc w:val="both"/>
        <w:rPr>
          <w:rFonts w:ascii="Times New Roman" w:eastAsia="Arial" w:hAnsi="Times New Roman"/>
          <w:b/>
          <w:sz w:val="26"/>
          <w:szCs w:val="26"/>
          <w:lang w:val="nl-NL"/>
        </w:rPr>
      </w:pPr>
      <w:bookmarkStart w:id="183" w:name="_Toc28330147"/>
      <w:bookmarkStart w:id="184" w:name="_Toc28336558"/>
      <w:r w:rsidRPr="002E6A38">
        <w:rPr>
          <w:rFonts w:ascii="Times New Roman" w:eastAsia="Arial" w:hAnsi="Times New Roman"/>
          <w:b/>
          <w:sz w:val="26"/>
          <w:szCs w:val="26"/>
          <w:lang w:val="nl-NL"/>
        </w:rPr>
        <w:t>Xác định cấp độ an toàn thông tin</w:t>
      </w:r>
      <w:bookmarkEnd w:id="183"/>
      <w:bookmarkEnd w:id="184"/>
      <w:r w:rsidRPr="002E6A38">
        <w:rPr>
          <w:rFonts w:ascii="Times New Roman" w:eastAsia="Arial" w:hAnsi="Times New Roman"/>
          <w:b/>
          <w:sz w:val="26"/>
          <w:szCs w:val="26"/>
          <w:lang w:val="nl-NL"/>
        </w:rPr>
        <w:t>:</w:t>
      </w:r>
    </w:p>
    <w:p w14:paraId="5204E67A" w14:textId="3D72329F" w:rsidR="00B02EB0" w:rsidRPr="002E6A38" w:rsidRDefault="00B02EB0" w:rsidP="00461030">
      <w:pPr>
        <w:widowControl w:val="0"/>
        <w:spacing w:before="120" w:after="120" w:line="240" w:lineRule="auto"/>
        <w:ind w:firstLine="720"/>
        <w:jc w:val="both"/>
        <w:rPr>
          <w:rFonts w:ascii="Times New Roman" w:eastAsia="Arial" w:hAnsi="Times New Roman"/>
          <w:sz w:val="26"/>
          <w:szCs w:val="26"/>
          <w:lang w:val="nl-NL"/>
        </w:rPr>
      </w:pPr>
      <w:r w:rsidRPr="002E6A38">
        <w:rPr>
          <w:rFonts w:ascii="Times New Roman" w:eastAsia="Arial" w:hAnsi="Times New Roman"/>
          <w:sz w:val="26"/>
          <w:szCs w:val="26"/>
          <w:lang w:val="nl-NL"/>
        </w:rPr>
        <w:t xml:space="preserve">Theo </w:t>
      </w:r>
      <w:bookmarkStart w:id="185" w:name="dieu_8"/>
      <w:r w:rsidRPr="002E6A38">
        <w:rPr>
          <w:rFonts w:ascii="Times New Roman" w:eastAsia="Arial" w:hAnsi="Times New Roman"/>
          <w:sz w:val="26"/>
          <w:szCs w:val="26"/>
          <w:lang w:val="nl-NL"/>
        </w:rPr>
        <w:t>Điều 8. Tiêu chí xác định Cấp độ 2</w:t>
      </w:r>
      <w:bookmarkEnd w:id="185"/>
      <w:r w:rsidR="00C617E5" w:rsidRPr="002E6A38">
        <w:rPr>
          <w:rFonts w:ascii="Times New Roman" w:eastAsia="Arial" w:hAnsi="Times New Roman"/>
          <w:sz w:val="26"/>
          <w:szCs w:val="26"/>
          <w:lang w:val="nl-NL"/>
        </w:rPr>
        <w:t xml:space="preserve">. </w:t>
      </w:r>
      <w:r w:rsidRPr="002E6A38">
        <w:rPr>
          <w:rFonts w:ascii="Times New Roman" w:eastAsia="Arial" w:hAnsi="Times New Roman"/>
          <w:sz w:val="26"/>
          <w:szCs w:val="26"/>
          <w:lang w:val="nl-NL"/>
        </w:rPr>
        <w:t>Hệ thống thông tin Cấp độ 2 là hệ thống thông tin có một trong các tiêu chí cụ thể như sau:</w:t>
      </w:r>
    </w:p>
    <w:p w14:paraId="210AAAEB" w14:textId="77777777" w:rsidR="00B02EB0" w:rsidRPr="002E6A38" w:rsidRDefault="00B02EB0" w:rsidP="00461030">
      <w:pPr>
        <w:widowControl w:val="0"/>
        <w:spacing w:before="120" w:after="120" w:line="240" w:lineRule="auto"/>
        <w:ind w:firstLine="720"/>
        <w:jc w:val="both"/>
        <w:rPr>
          <w:rFonts w:ascii="Times New Roman" w:eastAsia="Arial" w:hAnsi="Times New Roman"/>
          <w:sz w:val="26"/>
          <w:szCs w:val="26"/>
          <w:lang w:val="nl-NL"/>
        </w:rPr>
      </w:pPr>
      <w:r w:rsidRPr="002E6A38">
        <w:rPr>
          <w:rFonts w:ascii="Times New Roman" w:eastAsia="Arial" w:hAnsi="Times New Roman"/>
          <w:sz w:val="26"/>
          <w:szCs w:val="26"/>
          <w:lang w:val="nl-NL"/>
        </w:rPr>
        <w:t>1. Hệ thống thông tin phục vụ hoạt động nội bộ của cơ quan, tổ chức và có xử lý thông tin riêng, thông tin cá nhân của người sử dụng nhưng không xử lý thông tin bí mật nhà nước.</w:t>
      </w:r>
    </w:p>
    <w:p w14:paraId="314BAF9F" w14:textId="77777777" w:rsidR="00B02EB0" w:rsidRPr="002E6A38" w:rsidRDefault="00B02EB0" w:rsidP="00461030">
      <w:pPr>
        <w:widowControl w:val="0"/>
        <w:spacing w:before="120" w:after="120" w:line="240" w:lineRule="auto"/>
        <w:ind w:firstLine="720"/>
        <w:jc w:val="both"/>
        <w:rPr>
          <w:rFonts w:ascii="Times New Roman" w:eastAsia="Arial" w:hAnsi="Times New Roman"/>
          <w:sz w:val="26"/>
          <w:szCs w:val="26"/>
          <w:lang w:val="nl-NL"/>
        </w:rPr>
      </w:pPr>
      <w:r w:rsidRPr="002E6A38">
        <w:rPr>
          <w:rFonts w:ascii="Times New Roman" w:eastAsia="Arial" w:hAnsi="Times New Roman"/>
          <w:sz w:val="26"/>
          <w:szCs w:val="26"/>
          <w:lang w:val="nl-NL"/>
        </w:rPr>
        <w:t>2. Hệ thống thông tin phục vụ người dân, doanh nghiệp thuộc một trong các loại hình như sau:</w:t>
      </w:r>
    </w:p>
    <w:p w14:paraId="3F9D2DB8" w14:textId="77777777" w:rsidR="00B02EB0" w:rsidRPr="002E6A38" w:rsidRDefault="00B02EB0" w:rsidP="00461030">
      <w:pPr>
        <w:widowControl w:val="0"/>
        <w:spacing w:before="120" w:after="120" w:line="240" w:lineRule="auto"/>
        <w:ind w:firstLine="720"/>
        <w:jc w:val="both"/>
        <w:rPr>
          <w:rFonts w:ascii="Times New Roman" w:eastAsia="Arial" w:hAnsi="Times New Roman"/>
          <w:sz w:val="26"/>
          <w:szCs w:val="26"/>
          <w:lang w:val="nl-NL"/>
        </w:rPr>
      </w:pPr>
      <w:r w:rsidRPr="002E6A38">
        <w:rPr>
          <w:rFonts w:ascii="Times New Roman" w:eastAsia="Arial" w:hAnsi="Times New Roman"/>
          <w:sz w:val="26"/>
          <w:szCs w:val="26"/>
          <w:lang w:val="nl-NL"/>
        </w:rPr>
        <w:t>a) Cung cấp thông tin và dịch vụ công trực tuyến từ mức độ 2 trở xuống theo quy định của pháp luật;</w:t>
      </w:r>
    </w:p>
    <w:p w14:paraId="0BEFC636" w14:textId="77777777" w:rsidR="00B02EB0" w:rsidRPr="002E6A38" w:rsidRDefault="00B02EB0" w:rsidP="00461030">
      <w:pPr>
        <w:widowControl w:val="0"/>
        <w:spacing w:before="120" w:after="120" w:line="240" w:lineRule="auto"/>
        <w:ind w:firstLine="720"/>
        <w:jc w:val="both"/>
        <w:rPr>
          <w:rFonts w:ascii="Times New Roman" w:eastAsia="Arial" w:hAnsi="Times New Roman"/>
          <w:sz w:val="26"/>
          <w:szCs w:val="26"/>
          <w:lang w:val="nl-NL"/>
        </w:rPr>
      </w:pPr>
      <w:r w:rsidRPr="002E6A38">
        <w:rPr>
          <w:rFonts w:ascii="Times New Roman" w:eastAsia="Arial" w:hAnsi="Times New Roman"/>
          <w:sz w:val="26"/>
          <w:szCs w:val="26"/>
          <w:lang w:val="nl-NL"/>
        </w:rPr>
        <w:t>b) Cung cấp dịch vụ trực tuyến không thuộc danh Mục dịch vụ kinh doanh có Điều kiện;</w:t>
      </w:r>
    </w:p>
    <w:p w14:paraId="0893BB58" w14:textId="77777777" w:rsidR="00B02EB0" w:rsidRPr="002E6A38" w:rsidRDefault="00B02EB0" w:rsidP="00461030">
      <w:pPr>
        <w:widowControl w:val="0"/>
        <w:spacing w:before="120" w:after="120" w:line="240" w:lineRule="auto"/>
        <w:ind w:firstLine="720"/>
        <w:jc w:val="both"/>
        <w:rPr>
          <w:rFonts w:ascii="Times New Roman" w:eastAsia="Arial" w:hAnsi="Times New Roman"/>
          <w:sz w:val="26"/>
          <w:szCs w:val="26"/>
          <w:lang w:val="nl-NL"/>
        </w:rPr>
      </w:pPr>
      <w:r w:rsidRPr="002E6A38">
        <w:rPr>
          <w:rFonts w:ascii="Times New Roman" w:eastAsia="Arial" w:hAnsi="Times New Roman"/>
          <w:sz w:val="26"/>
          <w:szCs w:val="26"/>
          <w:lang w:val="nl-NL"/>
        </w:rPr>
        <w:t>c) Cung cấp dịch vụ trực tuyến khác có xử lý thông tin riêng, thông tin cá nhân của dưới 10.000 người sử dụng.</w:t>
      </w:r>
    </w:p>
    <w:p w14:paraId="2686DB83" w14:textId="77777777" w:rsidR="00B02EB0" w:rsidRPr="002E6A38" w:rsidRDefault="00B02EB0" w:rsidP="00461030">
      <w:pPr>
        <w:widowControl w:val="0"/>
        <w:spacing w:before="120" w:after="120" w:line="240" w:lineRule="auto"/>
        <w:ind w:firstLine="720"/>
        <w:jc w:val="both"/>
        <w:rPr>
          <w:rFonts w:ascii="Times New Roman" w:eastAsia="Arial" w:hAnsi="Times New Roman"/>
          <w:sz w:val="26"/>
          <w:szCs w:val="26"/>
          <w:lang w:val="nl-NL"/>
        </w:rPr>
      </w:pPr>
      <w:r w:rsidRPr="002E6A38">
        <w:rPr>
          <w:rFonts w:ascii="Times New Roman" w:eastAsia="Arial" w:hAnsi="Times New Roman"/>
          <w:sz w:val="26"/>
          <w:szCs w:val="26"/>
          <w:lang w:val="nl-NL"/>
        </w:rPr>
        <w:t>3. Hệ thống cơ sở hạ tầng thông tin phục vụ hoạt động của một cơ quan, tổ chức.</w:t>
      </w:r>
    </w:p>
    <w:p w14:paraId="1EA00171" w14:textId="092AD74C" w:rsidR="00B02EB0" w:rsidRPr="002E6A38" w:rsidRDefault="00B02EB0" w:rsidP="00461030">
      <w:pPr>
        <w:widowControl w:val="0"/>
        <w:spacing w:before="120" w:after="120" w:line="240" w:lineRule="auto"/>
        <w:ind w:firstLine="720"/>
        <w:jc w:val="both"/>
        <w:rPr>
          <w:rFonts w:ascii="Times New Roman" w:eastAsia="Arial" w:hAnsi="Times New Roman"/>
          <w:sz w:val="26"/>
          <w:szCs w:val="26"/>
          <w:lang w:val="nl-NL"/>
        </w:rPr>
      </w:pPr>
      <w:r w:rsidRPr="002E6A38">
        <w:rPr>
          <w:rFonts w:ascii="Times New Roman" w:eastAsia="Arial" w:hAnsi="Times New Roman"/>
          <w:sz w:val="26"/>
          <w:szCs w:val="26"/>
          <w:lang w:val="nl-NL"/>
        </w:rPr>
        <w:lastRenderedPageBreak/>
        <w:t>Dựa trên việc xác định cấp độ an toàn của hệ thống thông tin đã nêu, Hệ thống phần mềm được triển khai trong hoạt động này cần tuân thủ Yêu cầu cơ bản đảm bảo an toàn thông tin đối với hệ thống thông tin Cấp độ 2, được quy định tại Thông tư số 03/2017/TT-BTTTT ngày 24/04/2017.</w:t>
      </w:r>
    </w:p>
    <w:p w14:paraId="02E5B014" w14:textId="42A7139E" w:rsidR="00E76699" w:rsidRPr="002E6A38" w:rsidRDefault="00E76699" w:rsidP="00461030">
      <w:pPr>
        <w:widowControl w:val="0"/>
        <w:spacing w:line="252" w:lineRule="auto"/>
        <w:ind w:firstLine="680"/>
        <w:jc w:val="both"/>
        <w:rPr>
          <w:rFonts w:ascii="Times New Roman" w:hAnsi="Times New Roman"/>
          <w:sz w:val="26"/>
          <w:szCs w:val="26"/>
        </w:rPr>
      </w:pPr>
      <w:r w:rsidRPr="002E6A38">
        <w:rPr>
          <w:rFonts w:ascii="Times New Roman" w:hAnsi="Times New Roman"/>
          <w:sz w:val="26"/>
          <w:szCs w:val="26"/>
        </w:rPr>
        <w:t>Phần mềm quản lý cần đáp ứng yêu cầu cấp độ 2 theo Quyết định 742/QĐ-BTTTT ngày 22/04/2022 của Bộ trưởng Bộ Thông tin và Truyền thông như sau:</w:t>
      </w:r>
    </w:p>
    <w:tbl>
      <w:tblPr>
        <w:tblW w:w="5000" w:type="pct"/>
        <w:tblBorders>
          <w:top w:val="nil"/>
          <w:bottom w:val="nil"/>
          <w:insideH w:val="nil"/>
          <w:insideV w:val="nil"/>
        </w:tblBorders>
        <w:tblCellMar>
          <w:left w:w="0" w:type="dxa"/>
          <w:right w:w="0" w:type="dxa"/>
        </w:tblCellMar>
        <w:tblLook w:val="04A0" w:firstRow="1" w:lastRow="0" w:firstColumn="1" w:lastColumn="0" w:noHBand="0" w:noVBand="1"/>
      </w:tblPr>
      <w:tblGrid>
        <w:gridCol w:w="879"/>
        <w:gridCol w:w="2084"/>
        <w:gridCol w:w="2949"/>
        <w:gridCol w:w="621"/>
        <w:gridCol w:w="616"/>
        <w:gridCol w:w="621"/>
        <w:gridCol w:w="623"/>
        <w:gridCol w:w="659"/>
      </w:tblGrid>
      <w:tr w:rsidR="00E76699" w:rsidRPr="002E6A38" w14:paraId="67CC8CE7" w14:textId="77777777" w:rsidTr="00E76699">
        <w:trPr>
          <w:tblHeader/>
        </w:trPr>
        <w:tc>
          <w:tcPr>
            <w:tcW w:w="486" w:type="pct"/>
            <w:vMerge w:val="restart"/>
            <w:tcBorders>
              <w:top w:val="single" w:sz="8" w:space="0" w:color="auto"/>
              <w:left w:val="single" w:sz="8" w:space="0" w:color="auto"/>
              <w:bottom w:val="single" w:sz="8" w:space="0" w:color="auto"/>
              <w:right w:val="single" w:sz="8" w:space="0" w:color="auto"/>
              <w:tl2br w:val="nil"/>
              <w:tr2bl w:val="nil"/>
            </w:tcBorders>
            <w:shd w:val="clear" w:color="auto" w:fill="auto"/>
            <w:tcMar>
              <w:top w:w="0" w:type="dxa"/>
              <w:left w:w="72" w:type="dxa"/>
              <w:bottom w:w="0" w:type="dxa"/>
              <w:right w:w="72" w:type="dxa"/>
            </w:tcMar>
            <w:vAlign w:val="center"/>
          </w:tcPr>
          <w:p w14:paraId="40A0B34D" w14:textId="77777777" w:rsidR="00E76699" w:rsidRPr="002E6A38" w:rsidRDefault="00E76699" w:rsidP="00461030">
            <w:pPr>
              <w:widowControl w:val="0"/>
              <w:spacing w:before="120" w:after="120" w:line="240" w:lineRule="auto"/>
              <w:jc w:val="center"/>
              <w:rPr>
                <w:rFonts w:ascii="Times New Roman" w:hAnsi="Times New Roman"/>
                <w:b/>
                <w:bCs w:val="0"/>
                <w:sz w:val="26"/>
                <w:szCs w:val="26"/>
              </w:rPr>
            </w:pPr>
            <w:r w:rsidRPr="002E6A38">
              <w:rPr>
                <w:rFonts w:ascii="Times New Roman" w:hAnsi="Times New Roman"/>
                <w:b/>
                <w:bCs w:val="0"/>
                <w:sz w:val="26"/>
                <w:szCs w:val="26"/>
              </w:rPr>
              <w:t>TT</w:t>
            </w:r>
          </w:p>
        </w:tc>
        <w:tc>
          <w:tcPr>
            <w:tcW w:w="1151" w:type="pct"/>
            <w:vMerge w:val="restart"/>
            <w:tcBorders>
              <w:top w:val="single" w:sz="8" w:space="0" w:color="auto"/>
              <w:left w:val="nil"/>
              <w:bottom w:val="single" w:sz="8" w:space="0" w:color="auto"/>
              <w:right w:val="single" w:sz="8" w:space="0" w:color="auto"/>
              <w:tl2br w:val="nil"/>
              <w:tr2bl w:val="nil"/>
            </w:tcBorders>
            <w:shd w:val="clear" w:color="auto" w:fill="auto"/>
            <w:tcMar>
              <w:top w:w="0" w:type="dxa"/>
              <w:left w:w="72" w:type="dxa"/>
              <w:bottom w:w="0" w:type="dxa"/>
              <w:right w:w="72" w:type="dxa"/>
            </w:tcMar>
            <w:vAlign w:val="center"/>
          </w:tcPr>
          <w:p w14:paraId="700B681D" w14:textId="77777777" w:rsidR="00E76699" w:rsidRPr="002E6A38" w:rsidRDefault="00E76699" w:rsidP="00461030">
            <w:pPr>
              <w:widowControl w:val="0"/>
              <w:spacing w:before="120" w:after="120" w:line="240" w:lineRule="auto"/>
              <w:jc w:val="center"/>
              <w:rPr>
                <w:rFonts w:ascii="Times New Roman" w:hAnsi="Times New Roman"/>
                <w:b/>
                <w:bCs w:val="0"/>
                <w:sz w:val="26"/>
                <w:szCs w:val="26"/>
              </w:rPr>
            </w:pPr>
            <w:r w:rsidRPr="002E6A38">
              <w:rPr>
                <w:rFonts w:ascii="Times New Roman" w:hAnsi="Times New Roman"/>
                <w:b/>
                <w:bCs w:val="0"/>
                <w:sz w:val="26"/>
                <w:szCs w:val="26"/>
              </w:rPr>
              <w:t>Yêu cầu kỹ thuật</w:t>
            </w:r>
          </w:p>
        </w:tc>
        <w:tc>
          <w:tcPr>
            <w:tcW w:w="1629" w:type="pct"/>
            <w:vMerge w:val="restart"/>
            <w:tcBorders>
              <w:top w:val="single" w:sz="8" w:space="0" w:color="auto"/>
              <w:left w:val="nil"/>
              <w:bottom w:val="single" w:sz="8" w:space="0" w:color="auto"/>
              <w:right w:val="single" w:sz="8" w:space="0" w:color="auto"/>
              <w:tl2br w:val="nil"/>
              <w:tr2bl w:val="nil"/>
            </w:tcBorders>
            <w:shd w:val="clear" w:color="auto" w:fill="auto"/>
            <w:tcMar>
              <w:top w:w="0" w:type="dxa"/>
              <w:left w:w="72" w:type="dxa"/>
              <w:bottom w:w="0" w:type="dxa"/>
              <w:right w:w="72" w:type="dxa"/>
            </w:tcMar>
            <w:vAlign w:val="center"/>
          </w:tcPr>
          <w:p w14:paraId="00A61AE6" w14:textId="77777777" w:rsidR="00E76699" w:rsidRPr="002E6A38" w:rsidRDefault="00E76699" w:rsidP="00461030">
            <w:pPr>
              <w:widowControl w:val="0"/>
              <w:spacing w:before="120" w:after="120" w:line="240" w:lineRule="auto"/>
              <w:jc w:val="center"/>
              <w:rPr>
                <w:rFonts w:ascii="Times New Roman" w:hAnsi="Times New Roman"/>
                <w:b/>
                <w:bCs w:val="0"/>
                <w:sz w:val="26"/>
                <w:szCs w:val="26"/>
              </w:rPr>
            </w:pPr>
            <w:r w:rsidRPr="002E6A38">
              <w:rPr>
                <w:rFonts w:ascii="Times New Roman" w:hAnsi="Times New Roman"/>
                <w:b/>
                <w:bCs w:val="0"/>
                <w:sz w:val="26"/>
                <w:szCs w:val="26"/>
              </w:rPr>
              <w:t>Mô tả yêu cầu</w:t>
            </w:r>
          </w:p>
        </w:tc>
        <w:tc>
          <w:tcPr>
            <w:tcW w:w="1734" w:type="pct"/>
            <w:gridSpan w:val="5"/>
            <w:tcBorders>
              <w:top w:val="single" w:sz="8" w:space="0" w:color="auto"/>
              <w:left w:val="nil"/>
              <w:bottom w:val="single" w:sz="8" w:space="0" w:color="auto"/>
              <w:right w:val="single" w:sz="8" w:space="0" w:color="auto"/>
              <w:tl2br w:val="nil"/>
              <w:tr2bl w:val="nil"/>
            </w:tcBorders>
            <w:shd w:val="clear" w:color="auto" w:fill="auto"/>
            <w:tcMar>
              <w:top w:w="0" w:type="dxa"/>
              <w:left w:w="72" w:type="dxa"/>
              <w:bottom w:w="0" w:type="dxa"/>
              <w:right w:w="72" w:type="dxa"/>
            </w:tcMar>
            <w:vAlign w:val="center"/>
          </w:tcPr>
          <w:p w14:paraId="7F628E7E" w14:textId="77777777" w:rsidR="00E76699" w:rsidRPr="002E6A38" w:rsidRDefault="00E76699" w:rsidP="00461030">
            <w:pPr>
              <w:widowControl w:val="0"/>
              <w:spacing w:before="120" w:after="120" w:line="240" w:lineRule="auto"/>
              <w:jc w:val="center"/>
              <w:rPr>
                <w:rFonts w:ascii="Times New Roman" w:hAnsi="Times New Roman"/>
                <w:b/>
                <w:bCs w:val="0"/>
                <w:sz w:val="26"/>
                <w:szCs w:val="26"/>
              </w:rPr>
            </w:pPr>
            <w:r w:rsidRPr="002E6A38">
              <w:rPr>
                <w:rFonts w:ascii="Times New Roman" w:hAnsi="Times New Roman"/>
                <w:b/>
                <w:bCs w:val="0"/>
                <w:sz w:val="26"/>
                <w:szCs w:val="26"/>
              </w:rPr>
              <w:t>Cấp độ của hệ thống</w:t>
            </w:r>
          </w:p>
          <w:p w14:paraId="030166AC" w14:textId="77777777" w:rsidR="00E76699" w:rsidRPr="002E6A38" w:rsidRDefault="00E76699" w:rsidP="00461030">
            <w:pPr>
              <w:widowControl w:val="0"/>
              <w:spacing w:before="120" w:after="120" w:line="240" w:lineRule="auto"/>
              <w:jc w:val="center"/>
              <w:rPr>
                <w:rFonts w:ascii="Times New Roman" w:hAnsi="Times New Roman"/>
                <w:b/>
                <w:bCs w:val="0"/>
                <w:sz w:val="26"/>
                <w:szCs w:val="26"/>
              </w:rPr>
            </w:pPr>
            <w:r w:rsidRPr="002E6A38">
              <w:rPr>
                <w:rFonts w:ascii="Times New Roman" w:hAnsi="Times New Roman"/>
                <w:b/>
                <w:bCs w:val="0"/>
                <w:sz w:val="26"/>
                <w:szCs w:val="26"/>
              </w:rPr>
              <w:t>thông tin</w:t>
            </w:r>
          </w:p>
        </w:tc>
      </w:tr>
      <w:tr w:rsidR="00E76699" w:rsidRPr="002E6A38" w14:paraId="192224D9" w14:textId="77777777" w:rsidTr="00E76699">
        <w:tblPrEx>
          <w:tblBorders>
            <w:top w:val="none" w:sz="0" w:space="0" w:color="auto"/>
            <w:bottom w:val="none" w:sz="0" w:space="0" w:color="auto"/>
            <w:insideH w:val="none" w:sz="0" w:space="0" w:color="auto"/>
            <w:insideV w:val="none" w:sz="0" w:space="0" w:color="auto"/>
          </w:tblBorders>
        </w:tblPrEx>
        <w:trPr>
          <w:tblHeader/>
        </w:trPr>
        <w:tc>
          <w:tcPr>
            <w:tcW w:w="0" w:type="auto"/>
            <w:vMerge/>
            <w:tcBorders>
              <w:top w:val="single" w:sz="8" w:space="0" w:color="auto"/>
              <w:left w:val="single" w:sz="8" w:space="0" w:color="auto"/>
              <w:bottom w:val="single" w:sz="8" w:space="0" w:color="auto"/>
              <w:right w:val="single" w:sz="8" w:space="0" w:color="auto"/>
              <w:tl2br w:val="nil"/>
              <w:tr2bl w:val="nil"/>
            </w:tcBorders>
            <w:shd w:val="clear" w:color="auto" w:fill="auto"/>
            <w:tcMar>
              <w:left w:w="72" w:type="dxa"/>
              <w:right w:w="72" w:type="dxa"/>
            </w:tcMar>
            <w:vAlign w:val="center"/>
          </w:tcPr>
          <w:p w14:paraId="2D467182" w14:textId="77777777" w:rsidR="00E76699" w:rsidRPr="002E6A38" w:rsidRDefault="00E76699" w:rsidP="00461030">
            <w:pPr>
              <w:widowControl w:val="0"/>
              <w:spacing w:line="240" w:lineRule="auto"/>
              <w:jc w:val="center"/>
              <w:rPr>
                <w:rFonts w:ascii="Times New Roman" w:hAnsi="Times New Roman"/>
                <w:sz w:val="26"/>
                <w:szCs w:val="26"/>
              </w:rPr>
            </w:pPr>
          </w:p>
        </w:tc>
        <w:tc>
          <w:tcPr>
            <w:tcW w:w="0" w:type="auto"/>
            <w:vMerge/>
            <w:tcBorders>
              <w:top w:val="single" w:sz="8" w:space="0" w:color="auto"/>
              <w:left w:val="nil"/>
              <w:bottom w:val="single" w:sz="8" w:space="0" w:color="auto"/>
              <w:right w:val="single" w:sz="8" w:space="0" w:color="auto"/>
              <w:tl2br w:val="nil"/>
              <w:tr2bl w:val="nil"/>
            </w:tcBorders>
            <w:shd w:val="clear" w:color="auto" w:fill="auto"/>
            <w:tcMar>
              <w:left w:w="72" w:type="dxa"/>
              <w:right w:w="72" w:type="dxa"/>
            </w:tcMar>
            <w:vAlign w:val="center"/>
          </w:tcPr>
          <w:p w14:paraId="027D4ED0" w14:textId="77777777" w:rsidR="00E76699" w:rsidRPr="002E6A38" w:rsidRDefault="00E76699" w:rsidP="00461030">
            <w:pPr>
              <w:widowControl w:val="0"/>
              <w:spacing w:line="240" w:lineRule="auto"/>
              <w:jc w:val="center"/>
              <w:rPr>
                <w:rFonts w:ascii="Times New Roman" w:hAnsi="Times New Roman"/>
                <w:sz w:val="26"/>
                <w:szCs w:val="26"/>
              </w:rPr>
            </w:pPr>
          </w:p>
        </w:tc>
        <w:tc>
          <w:tcPr>
            <w:tcW w:w="0" w:type="auto"/>
            <w:vMerge/>
            <w:tcBorders>
              <w:top w:val="single" w:sz="8" w:space="0" w:color="auto"/>
              <w:left w:val="nil"/>
              <w:bottom w:val="single" w:sz="8" w:space="0" w:color="auto"/>
              <w:right w:val="single" w:sz="8" w:space="0" w:color="auto"/>
              <w:tl2br w:val="nil"/>
              <w:tr2bl w:val="nil"/>
            </w:tcBorders>
            <w:shd w:val="clear" w:color="auto" w:fill="auto"/>
            <w:tcMar>
              <w:left w:w="72" w:type="dxa"/>
              <w:right w:w="72" w:type="dxa"/>
            </w:tcMar>
            <w:vAlign w:val="center"/>
          </w:tcPr>
          <w:p w14:paraId="1C453916" w14:textId="77777777" w:rsidR="00E76699" w:rsidRPr="002E6A38" w:rsidRDefault="00E76699" w:rsidP="00461030">
            <w:pPr>
              <w:widowControl w:val="0"/>
              <w:spacing w:line="240" w:lineRule="auto"/>
              <w:jc w:val="center"/>
              <w:rPr>
                <w:rFonts w:ascii="Times New Roman" w:hAnsi="Times New Roman"/>
                <w:sz w:val="26"/>
                <w:szCs w:val="26"/>
              </w:rPr>
            </w:pP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26ABCB53" w14:textId="3963D69B" w:rsidR="00E76699" w:rsidRPr="002E6A38" w:rsidRDefault="00646433"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1</w:t>
            </w:r>
          </w:p>
        </w:tc>
        <w:tc>
          <w:tcPr>
            <w:tcW w:w="340"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27A400D3"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2</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59C0780A" w14:textId="2BF46A10" w:rsidR="00E76699" w:rsidRPr="002E6A38" w:rsidRDefault="00646433"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3</w:t>
            </w:r>
          </w:p>
        </w:tc>
        <w:tc>
          <w:tcPr>
            <w:tcW w:w="34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47CA0C39" w14:textId="54175170" w:rsidR="00E76699" w:rsidRPr="002E6A38" w:rsidRDefault="00646433"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4</w:t>
            </w:r>
          </w:p>
        </w:tc>
        <w:tc>
          <w:tcPr>
            <w:tcW w:w="36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2D43B276" w14:textId="7BF482A8" w:rsidR="00E76699" w:rsidRPr="002E6A38" w:rsidRDefault="00646433"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5</w:t>
            </w:r>
          </w:p>
        </w:tc>
      </w:tr>
      <w:tr w:rsidR="00E76699" w:rsidRPr="002E6A38" w14:paraId="707EAB9F" w14:textId="77777777" w:rsidTr="00F459AB">
        <w:tblPrEx>
          <w:tblBorders>
            <w:top w:val="none" w:sz="0" w:space="0" w:color="auto"/>
            <w:bottom w:val="none" w:sz="0" w:space="0" w:color="auto"/>
            <w:insideH w:val="none" w:sz="0" w:space="0" w:color="auto"/>
            <w:insideV w:val="none" w:sz="0" w:space="0" w:color="auto"/>
          </w:tblBorders>
        </w:tblPrEx>
        <w:tc>
          <w:tcPr>
            <w:tcW w:w="486" w:type="pct"/>
            <w:tcBorders>
              <w:top w:val="nil"/>
              <w:left w:val="single" w:sz="8" w:space="0" w:color="auto"/>
              <w:bottom w:val="single" w:sz="8" w:space="0" w:color="auto"/>
              <w:right w:val="single" w:sz="8" w:space="0" w:color="auto"/>
              <w:tl2br w:val="nil"/>
              <w:tr2bl w:val="nil"/>
            </w:tcBorders>
            <w:shd w:val="clear" w:color="auto" w:fill="auto"/>
            <w:tcMar>
              <w:top w:w="0" w:type="dxa"/>
              <w:left w:w="72" w:type="dxa"/>
              <w:bottom w:w="0" w:type="dxa"/>
              <w:right w:w="72" w:type="dxa"/>
            </w:tcMar>
          </w:tcPr>
          <w:p w14:paraId="4DEC535A" w14:textId="77777777" w:rsidR="00E76699" w:rsidRPr="002E6A38" w:rsidRDefault="00E76699" w:rsidP="00461030">
            <w:pPr>
              <w:widowControl w:val="0"/>
              <w:spacing w:line="240" w:lineRule="auto"/>
              <w:jc w:val="center"/>
              <w:rPr>
                <w:rFonts w:ascii="Times New Roman" w:hAnsi="Times New Roman"/>
                <w:sz w:val="26"/>
                <w:szCs w:val="26"/>
              </w:rPr>
            </w:pPr>
            <w:bookmarkStart w:id="186" w:name="dieu_1_1"/>
            <w:r w:rsidRPr="002E6A38">
              <w:rPr>
                <w:rFonts w:ascii="Times New Roman" w:hAnsi="Times New Roman"/>
                <w:sz w:val="26"/>
                <w:szCs w:val="26"/>
              </w:rPr>
              <w:t>1.</w:t>
            </w:r>
            <w:bookmarkEnd w:id="186"/>
          </w:p>
        </w:tc>
        <w:tc>
          <w:tcPr>
            <w:tcW w:w="4514" w:type="pct"/>
            <w:gridSpan w:val="7"/>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7E467836" w14:textId="77777777" w:rsidR="00E76699" w:rsidRPr="002E6A38" w:rsidRDefault="00E76699" w:rsidP="00461030">
            <w:pPr>
              <w:widowControl w:val="0"/>
              <w:spacing w:line="240" w:lineRule="auto"/>
              <w:rPr>
                <w:rFonts w:ascii="Times New Roman" w:hAnsi="Times New Roman"/>
                <w:sz w:val="26"/>
                <w:szCs w:val="26"/>
              </w:rPr>
            </w:pPr>
            <w:bookmarkStart w:id="187" w:name="dieu_1_1_name"/>
            <w:r w:rsidRPr="002E6A38">
              <w:rPr>
                <w:rFonts w:ascii="Times New Roman" w:hAnsi="Times New Roman"/>
                <w:sz w:val="26"/>
                <w:szCs w:val="26"/>
              </w:rPr>
              <w:t>Xác thực</w:t>
            </w:r>
            <w:bookmarkEnd w:id="187"/>
          </w:p>
        </w:tc>
      </w:tr>
      <w:tr w:rsidR="00E76699" w:rsidRPr="002E6A38" w14:paraId="524E8A31" w14:textId="77777777" w:rsidTr="00F459AB">
        <w:tblPrEx>
          <w:tblBorders>
            <w:top w:val="none" w:sz="0" w:space="0" w:color="auto"/>
            <w:bottom w:val="none" w:sz="0" w:space="0" w:color="auto"/>
            <w:insideH w:val="none" w:sz="0" w:space="0" w:color="auto"/>
            <w:insideV w:val="none" w:sz="0" w:space="0" w:color="auto"/>
          </w:tblBorders>
        </w:tblPrEx>
        <w:tc>
          <w:tcPr>
            <w:tcW w:w="486" w:type="pct"/>
            <w:vMerge w:val="restart"/>
            <w:tcBorders>
              <w:top w:val="nil"/>
              <w:left w:val="single" w:sz="8" w:space="0" w:color="auto"/>
              <w:bottom w:val="single" w:sz="8" w:space="0" w:color="auto"/>
              <w:right w:val="single" w:sz="8" w:space="0" w:color="auto"/>
              <w:tl2br w:val="nil"/>
              <w:tr2bl w:val="nil"/>
            </w:tcBorders>
            <w:shd w:val="clear" w:color="auto" w:fill="auto"/>
            <w:tcMar>
              <w:top w:w="0" w:type="dxa"/>
              <w:left w:w="72" w:type="dxa"/>
              <w:bottom w:w="0" w:type="dxa"/>
              <w:right w:w="72" w:type="dxa"/>
            </w:tcMar>
          </w:tcPr>
          <w:p w14:paraId="468AE447"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1.1</w:t>
            </w:r>
          </w:p>
        </w:tc>
        <w:tc>
          <w:tcPr>
            <w:tcW w:w="1151" w:type="pct"/>
            <w:vMerge w:val="restar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596458D3"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Có chức năng xác thực người sử dụng khi truy cập, quản trị, cấu hình Phần mềm.</w:t>
            </w:r>
          </w:p>
        </w:tc>
        <w:tc>
          <w:tcPr>
            <w:tcW w:w="1629"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79B0791B"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a) Có giao diện quản lý tài khoản người sử dụng.</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0222F494" w14:textId="77777777" w:rsidR="00E76699" w:rsidRPr="002E6A38" w:rsidRDefault="00E76699" w:rsidP="00461030">
            <w:pPr>
              <w:widowControl w:val="0"/>
              <w:spacing w:line="240" w:lineRule="auto"/>
              <w:jc w:val="center"/>
              <w:rPr>
                <w:rFonts w:ascii="Times New Roman" w:hAnsi="Times New Roman"/>
                <w:sz w:val="26"/>
                <w:szCs w:val="26"/>
              </w:rPr>
            </w:pPr>
          </w:p>
        </w:tc>
        <w:tc>
          <w:tcPr>
            <w:tcW w:w="340"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120D774F"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x</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29A6C541" w14:textId="77777777" w:rsidR="00E76699" w:rsidRPr="002E6A38" w:rsidRDefault="00E76699" w:rsidP="00461030">
            <w:pPr>
              <w:widowControl w:val="0"/>
              <w:spacing w:line="240" w:lineRule="auto"/>
              <w:jc w:val="center"/>
              <w:rPr>
                <w:rFonts w:ascii="Times New Roman" w:hAnsi="Times New Roman"/>
                <w:sz w:val="26"/>
                <w:szCs w:val="26"/>
              </w:rPr>
            </w:pPr>
          </w:p>
        </w:tc>
        <w:tc>
          <w:tcPr>
            <w:tcW w:w="34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7DEA17E4" w14:textId="77777777" w:rsidR="00E76699" w:rsidRPr="002E6A38" w:rsidRDefault="00E76699" w:rsidP="00461030">
            <w:pPr>
              <w:widowControl w:val="0"/>
              <w:spacing w:line="240" w:lineRule="auto"/>
              <w:jc w:val="center"/>
              <w:rPr>
                <w:rFonts w:ascii="Times New Roman" w:hAnsi="Times New Roman"/>
                <w:sz w:val="26"/>
                <w:szCs w:val="26"/>
              </w:rPr>
            </w:pPr>
          </w:p>
        </w:tc>
        <w:tc>
          <w:tcPr>
            <w:tcW w:w="36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18A37865" w14:textId="77777777" w:rsidR="00E76699" w:rsidRPr="002E6A38" w:rsidRDefault="00E76699" w:rsidP="00461030">
            <w:pPr>
              <w:widowControl w:val="0"/>
              <w:spacing w:line="240" w:lineRule="auto"/>
              <w:jc w:val="center"/>
              <w:rPr>
                <w:rFonts w:ascii="Times New Roman" w:hAnsi="Times New Roman"/>
                <w:sz w:val="26"/>
                <w:szCs w:val="26"/>
              </w:rPr>
            </w:pPr>
          </w:p>
        </w:tc>
      </w:tr>
      <w:tr w:rsidR="00E76699" w:rsidRPr="002E6A38" w14:paraId="3B766923" w14:textId="77777777" w:rsidTr="00F459AB">
        <w:tblPrEx>
          <w:tblBorders>
            <w:top w:val="none" w:sz="0" w:space="0" w:color="auto"/>
            <w:bottom w:val="none" w:sz="0" w:space="0" w:color="auto"/>
            <w:insideH w:val="none" w:sz="0" w:space="0" w:color="auto"/>
            <w:insideV w:val="none" w:sz="0" w:space="0" w:color="auto"/>
          </w:tblBorders>
        </w:tblPrEx>
        <w:tc>
          <w:tcPr>
            <w:tcW w:w="0" w:type="auto"/>
            <w:vMerge/>
            <w:tcBorders>
              <w:top w:val="nil"/>
              <w:left w:val="single" w:sz="8" w:space="0" w:color="auto"/>
              <w:bottom w:val="single" w:sz="8" w:space="0" w:color="auto"/>
              <w:right w:val="single" w:sz="8" w:space="0" w:color="auto"/>
              <w:tl2br w:val="nil"/>
              <w:tr2bl w:val="nil"/>
            </w:tcBorders>
            <w:shd w:val="clear" w:color="auto" w:fill="auto"/>
            <w:tcMar>
              <w:left w:w="72" w:type="dxa"/>
              <w:right w:w="72" w:type="dxa"/>
            </w:tcMar>
            <w:vAlign w:val="center"/>
          </w:tcPr>
          <w:p w14:paraId="2A1848ED" w14:textId="77777777" w:rsidR="00E76699" w:rsidRPr="002E6A38" w:rsidRDefault="00E76699" w:rsidP="00461030">
            <w:pPr>
              <w:widowControl w:val="0"/>
              <w:spacing w:line="240" w:lineRule="auto"/>
              <w:jc w:val="center"/>
              <w:rPr>
                <w:rFonts w:ascii="Times New Roman" w:hAnsi="Times New Roman"/>
                <w:sz w:val="26"/>
                <w:szCs w:val="26"/>
              </w:rPr>
            </w:pPr>
          </w:p>
        </w:tc>
        <w:tc>
          <w:tcPr>
            <w:tcW w:w="0" w:type="auto"/>
            <w:vMerge/>
            <w:tcBorders>
              <w:top w:val="nil"/>
              <w:left w:val="nil"/>
              <w:bottom w:val="single" w:sz="8" w:space="0" w:color="auto"/>
              <w:right w:val="single" w:sz="8" w:space="0" w:color="auto"/>
              <w:tl2br w:val="nil"/>
              <w:tr2bl w:val="nil"/>
            </w:tcBorders>
            <w:shd w:val="clear" w:color="auto" w:fill="auto"/>
            <w:tcMar>
              <w:left w:w="72" w:type="dxa"/>
              <w:right w:w="72" w:type="dxa"/>
            </w:tcMar>
            <w:vAlign w:val="center"/>
          </w:tcPr>
          <w:p w14:paraId="00B27EBF" w14:textId="77777777" w:rsidR="00E76699" w:rsidRPr="002E6A38" w:rsidRDefault="00E76699" w:rsidP="00461030">
            <w:pPr>
              <w:widowControl w:val="0"/>
              <w:spacing w:line="240" w:lineRule="auto"/>
              <w:jc w:val="center"/>
              <w:rPr>
                <w:rFonts w:ascii="Times New Roman" w:hAnsi="Times New Roman"/>
                <w:sz w:val="26"/>
                <w:szCs w:val="26"/>
              </w:rPr>
            </w:pPr>
          </w:p>
        </w:tc>
        <w:tc>
          <w:tcPr>
            <w:tcW w:w="1629"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5AB52646"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b) Yêu cầu xác thực người sử dụng khi truy cập quản trị, cấu hình Phần mềm.</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728A30CE" w14:textId="77777777" w:rsidR="00E76699" w:rsidRPr="002E6A38" w:rsidRDefault="00E76699" w:rsidP="00461030">
            <w:pPr>
              <w:widowControl w:val="0"/>
              <w:spacing w:line="240" w:lineRule="auto"/>
              <w:jc w:val="center"/>
              <w:rPr>
                <w:rFonts w:ascii="Times New Roman" w:hAnsi="Times New Roman"/>
                <w:sz w:val="26"/>
                <w:szCs w:val="26"/>
              </w:rPr>
            </w:pPr>
          </w:p>
        </w:tc>
        <w:tc>
          <w:tcPr>
            <w:tcW w:w="340"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3A7F5149"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x</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415E4080" w14:textId="77777777" w:rsidR="00E76699" w:rsidRPr="002E6A38" w:rsidRDefault="00E76699" w:rsidP="00461030">
            <w:pPr>
              <w:widowControl w:val="0"/>
              <w:spacing w:line="240" w:lineRule="auto"/>
              <w:jc w:val="center"/>
              <w:rPr>
                <w:rFonts w:ascii="Times New Roman" w:hAnsi="Times New Roman"/>
                <w:sz w:val="26"/>
                <w:szCs w:val="26"/>
              </w:rPr>
            </w:pPr>
          </w:p>
        </w:tc>
        <w:tc>
          <w:tcPr>
            <w:tcW w:w="34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57DD4651" w14:textId="77777777" w:rsidR="00E76699" w:rsidRPr="002E6A38" w:rsidRDefault="00E76699" w:rsidP="00461030">
            <w:pPr>
              <w:widowControl w:val="0"/>
              <w:spacing w:line="240" w:lineRule="auto"/>
              <w:jc w:val="center"/>
              <w:rPr>
                <w:rFonts w:ascii="Times New Roman" w:hAnsi="Times New Roman"/>
                <w:sz w:val="26"/>
                <w:szCs w:val="26"/>
              </w:rPr>
            </w:pPr>
          </w:p>
        </w:tc>
        <w:tc>
          <w:tcPr>
            <w:tcW w:w="36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5EDF66C4" w14:textId="77777777" w:rsidR="00E76699" w:rsidRPr="002E6A38" w:rsidRDefault="00E76699" w:rsidP="00461030">
            <w:pPr>
              <w:widowControl w:val="0"/>
              <w:spacing w:line="240" w:lineRule="auto"/>
              <w:jc w:val="center"/>
              <w:rPr>
                <w:rFonts w:ascii="Times New Roman" w:hAnsi="Times New Roman"/>
                <w:sz w:val="26"/>
                <w:szCs w:val="26"/>
              </w:rPr>
            </w:pPr>
          </w:p>
        </w:tc>
      </w:tr>
      <w:tr w:rsidR="00E76699" w:rsidRPr="002E6A38" w14:paraId="78BB6090" w14:textId="77777777" w:rsidTr="00F459AB">
        <w:tblPrEx>
          <w:tblBorders>
            <w:top w:val="none" w:sz="0" w:space="0" w:color="auto"/>
            <w:bottom w:val="none" w:sz="0" w:space="0" w:color="auto"/>
            <w:insideH w:val="none" w:sz="0" w:space="0" w:color="auto"/>
            <w:insideV w:val="none" w:sz="0" w:space="0" w:color="auto"/>
          </w:tblBorders>
        </w:tblPrEx>
        <w:tc>
          <w:tcPr>
            <w:tcW w:w="0" w:type="auto"/>
            <w:vMerge/>
            <w:tcBorders>
              <w:top w:val="nil"/>
              <w:left w:val="single" w:sz="8" w:space="0" w:color="auto"/>
              <w:bottom w:val="single" w:sz="8" w:space="0" w:color="auto"/>
              <w:right w:val="single" w:sz="8" w:space="0" w:color="auto"/>
              <w:tl2br w:val="nil"/>
              <w:tr2bl w:val="nil"/>
            </w:tcBorders>
            <w:shd w:val="clear" w:color="auto" w:fill="auto"/>
            <w:tcMar>
              <w:left w:w="72" w:type="dxa"/>
              <w:right w:w="72" w:type="dxa"/>
            </w:tcMar>
            <w:vAlign w:val="center"/>
          </w:tcPr>
          <w:p w14:paraId="48AC27D3" w14:textId="77777777" w:rsidR="00E76699" w:rsidRPr="002E6A38" w:rsidRDefault="00E76699" w:rsidP="00461030">
            <w:pPr>
              <w:widowControl w:val="0"/>
              <w:spacing w:line="240" w:lineRule="auto"/>
              <w:jc w:val="center"/>
              <w:rPr>
                <w:rFonts w:ascii="Times New Roman" w:hAnsi="Times New Roman"/>
                <w:sz w:val="26"/>
                <w:szCs w:val="26"/>
              </w:rPr>
            </w:pPr>
          </w:p>
        </w:tc>
        <w:tc>
          <w:tcPr>
            <w:tcW w:w="0" w:type="auto"/>
            <w:vMerge/>
            <w:tcBorders>
              <w:top w:val="nil"/>
              <w:left w:val="nil"/>
              <w:bottom w:val="single" w:sz="8" w:space="0" w:color="auto"/>
              <w:right w:val="single" w:sz="8" w:space="0" w:color="auto"/>
              <w:tl2br w:val="nil"/>
              <w:tr2bl w:val="nil"/>
            </w:tcBorders>
            <w:shd w:val="clear" w:color="auto" w:fill="auto"/>
            <w:tcMar>
              <w:left w:w="72" w:type="dxa"/>
              <w:right w:w="72" w:type="dxa"/>
            </w:tcMar>
            <w:vAlign w:val="center"/>
          </w:tcPr>
          <w:p w14:paraId="0F80A7C4" w14:textId="77777777" w:rsidR="00E76699" w:rsidRPr="002E6A38" w:rsidRDefault="00E76699" w:rsidP="00461030">
            <w:pPr>
              <w:widowControl w:val="0"/>
              <w:spacing w:line="240" w:lineRule="auto"/>
              <w:jc w:val="center"/>
              <w:rPr>
                <w:rFonts w:ascii="Times New Roman" w:hAnsi="Times New Roman"/>
                <w:sz w:val="26"/>
                <w:szCs w:val="26"/>
              </w:rPr>
            </w:pPr>
          </w:p>
        </w:tc>
        <w:tc>
          <w:tcPr>
            <w:tcW w:w="1629"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55B0C313"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c) Yêu cầu xác thực người sử dụng khi truy truy cập sử dụng Phần mềm.</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79388491" w14:textId="77777777" w:rsidR="00E76699" w:rsidRPr="002E6A38" w:rsidRDefault="00E76699" w:rsidP="00461030">
            <w:pPr>
              <w:widowControl w:val="0"/>
              <w:spacing w:line="240" w:lineRule="auto"/>
              <w:jc w:val="center"/>
              <w:rPr>
                <w:rFonts w:ascii="Times New Roman" w:hAnsi="Times New Roman"/>
                <w:sz w:val="26"/>
                <w:szCs w:val="26"/>
              </w:rPr>
            </w:pPr>
          </w:p>
        </w:tc>
        <w:tc>
          <w:tcPr>
            <w:tcW w:w="340"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0842B89F"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x</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02B16EAD" w14:textId="77777777" w:rsidR="00E76699" w:rsidRPr="002E6A38" w:rsidRDefault="00E76699" w:rsidP="00461030">
            <w:pPr>
              <w:widowControl w:val="0"/>
              <w:spacing w:line="240" w:lineRule="auto"/>
              <w:jc w:val="center"/>
              <w:rPr>
                <w:rFonts w:ascii="Times New Roman" w:hAnsi="Times New Roman"/>
                <w:sz w:val="26"/>
                <w:szCs w:val="26"/>
              </w:rPr>
            </w:pPr>
          </w:p>
        </w:tc>
        <w:tc>
          <w:tcPr>
            <w:tcW w:w="34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6BEF9E30" w14:textId="77777777" w:rsidR="00E76699" w:rsidRPr="002E6A38" w:rsidRDefault="00E76699" w:rsidP="00461030">
            <w:pPr>
              <w:widowControl w:val="0"/>
              <w:spacing w:line="240" w:lineRule="auto"/>
              <w:jc w:val="center"/>
              <w:rPr>
                <w:rFonts w:ascii="Times New Roman" w:hAnsi="Times New Roman"/>
                <w:sz w:val="26"/>
                <w:szCs w:val="26"/>
              </w:rPr>
            </w:pPr>
          </w:p>
        </w:tc>
        <w:tc>
          <w:tcPr>
            <w:tcW w:w="36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6294923F" w14:textId="77777777" w:rsidR="00E76699" w:rsidRPr="002E6A38" w:rsidRDefault="00E76699" w:rsidP="00461030">
            <w:pPr>
              <w:widowControl w:val="0"/>
              <w:spacing w:line="240" w:lineRule="auto"/>
              <w:jc w:val="center"/>
              <w:rPr>
                <w:rFonts w:ascii="Times New Roman" w:hAnsi="Times New Roman"/>
                <w:sz w:val="26"/>
                <w:szCs w:val="26"/>
              </w:rPr>
            </w:pPr>
          </w:p>
        </w:tc>
      </w:tr>
      <w:tr w:rsidR="00E76699" w:rsidRPr="002E6A38" w14:paraId="170B569D" w14:textId="77777777" w:rsidTr="00F459AB">
        <w:tblPrEx>
          <w:tblBorders>
            <w:top w:val="none" w:sz="0" w:space="0" w:color="auto"/>
            <w:bottom w:val="none" w:sz="0" w:space="0" w:color="auto"/>
            <w:insideH w:val="none" w:sz="0" w:space="0" w:color="auto"/>
            <w:insideV w:val="none" w:sz="0" w:space="0" w:color="auto"/>
          </w:tblBorders>
        </w:tblPrEx>
        <w:tc>
          <w:tcPr>
            <w:tcW w:w="486" w:type="pct"/>
            <w:tcBorders>
              <w:top w:val="nil"/>
              <w:left w:val="single" w:sz="8" w:space="0" w:color="auto"/>
              <w:bottom w:val="single" w:sz="8" w:space="0" w:color="auto"/>
              <w:right w:val="single" w:sz="8" w:space="0" w:color="auto"/>
              <w:tl2br w:val="nil"/>
              <w:tr2bl w:val="nil"/>
            </w:tcBorders>
            <w:shd w:val="clear" w:color="auto" w:fill="auto"/>
            <w:tcMar>
              <w:top w:w="0" w:type="dxa"/>
              <w:left w:w="72" w:type="dxa"/>
              <w:bottom w:w="0" w:type="dxa"/>
              <w:right w:w="72" w:type="dxa"/>
            </w:tcMar>
          </w:tcPr>
          <w:p w14:paraId="477460CF"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1.2</w:t>
            </w:r>
          </w:p>
        </w:tc>
        <w:tc>
          <w:tcPr>
            <w:tcW w:w="1151"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56B2BFA3"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Có chức năng cho phép lưu trữ có mã hóa thông tin xác thực hệ thống.</w:t>
            </w:r>
          </w:p>
        </w:tc>
        <w:tc>
          <w:tcPr>
            <w:tcW w:w="1629"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226EB346"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Thông tin xác thực được lưu trữ có mã hóa trên Phần mềm sử dụng thuật toán hash từ SHA-256, SHA-512, SHA-3 và các thuật toán tương đương</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0BE03CDB" w14:textId="77777777" w:rsidR="00E76699" w:rsidRPr="002E6A38" w:rsidRDefault="00E76699" w:rsidP="00461030">
            <w:pPr>
              <w:widowControl w:val="0"/>
              <w:spacing w:line="240" w:lineRule="auto"/>
              <w:jc w:val="center"/>
              <w:rPr>
                <w:rFonts w:ascii="Times New Roman" w:hAnsi="Times New Roman"/>
                <w:sz w:val="26"/>
                <w:szCs w:val="26"/>
              </w:rPr>
            </w:pPr>
          </w:p>
        </w:tc>
        <w:tc>
          <w:tcPr>
            <w:tcW w:w="340"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348B486B"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x</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5E6606D0" w14:textId="77777777" w:rsidR="00E76699" w:rsidRPr="002E6A38" w:rsidRDefault="00E76699" w:rsidP="00461030">
            <w:pPr>
              <w:widowControl w:val="0"/>
              <w:spacing w:line="240" w:lineRule="auto"/>
              <w:jc w:val="center"/>
              <w:rPr>
                <w:rFonts w:ascii="Times New Roman" w:hAnsi="Times New Roman"/>
                <w:sz w:val="26"/>
                <w:szCs w:val="26"/>
              </w:rPr>
            </w:pPr>
          </w:p>
        </w:tc>
        <w:tc>
          <w:tcPr>
            <w:tcW w:w="34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0B204084" w14:textId="77777777" w:rsidR="00E76699" w:rsidRPr="002E6A38" w:rsidRDefault="00E76699" w:rsidP="00461030">
            <w:pPr>
              <w:widowControl w:val="0"/>
              <w:spacing w:line="240" w:lineRule="auto"/>
              <w:jc w:val="center"/>
              <w:rPr>
                <w:rFonts w:ascii="Times New Roman" w:hAnsi="Times New Roman"/>
                <w:sz w:val="26"/>
                <w:szCs w:val="26"/>
              </w:rPr>
            </w:pPr>
          </w:p>
        </w:tc>
        <w:tc>
          <w:tcPr>
            <w:tcW w:w="36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6F57D175" w14:textId="77777777" w:rsidR="00E76699" w:rsidRPr="002E6A38" w:rsidRDefault="00E76699" w:rsidP="00461030">
            <w:pPr>
              <w:widowControl w:val="0"/>
              <w:spacing w:line="240" w:lineRule="auto"/>
              <w:jc w:val="center"/>
              <w:rPr>
                <w:rFonts w:ascii="Times New Roman" w:hAnsi="Times New Roman"/>
                <w:sz w:val="26"/>
                <w:szCs w:val="26"/>
              </w:rPr>
            </w:pPr>
          </w:p>
        </w:tc>
      </w:tr>
      <w:tr w:rsidR="00E76699" w:rsidRPr="002E6A38" w14:paraId="07370FBF" w14:textId="77777777" w:rsidTr="00F459AB">
        <w:tblPrEx>
          <w:tblBorders>
            <w:top w:val="none" w:sz="0" w:space="0" w:color="auto"/>
            <w:bottom w:val="none" w:sz="0" w:space="0" w:color="auto"/>
            <w:insideH w:val="none" w:sz="0" w:space="0" w:color="auto"/>
            <w:insideV w:val="none" w:sz="0" w:space="0" w:color="auto"/>
          </w:tblBorders>
        </w:tblPrEx>
        <w:tc>
          <w:tcPr>
            <w:tcW w:w="486" w:type="pct"/>
            <w:vMerge w:val="restart"/>
            <w:tcBorders>
              <w:top w:val="nil"/>
              <w:left w:val="single" w:sz="8" w:space="0" w:color="auto"/>
              <w:bottom w:val="single" w:sz="8" w:space="0" w:color="auto"/>
              <w:right w:val="single" w:sz="8" w:space="0" w:color="auto"/>
              <w:tl2br w:val="nil"/>
              <w:tr2bl w:val="nil"/>
            </w:tcBorders>
            <w:shd w:val="clear" w:color="auto" w:fill="auto"/>
            <w:tcMar>
              <w:top w:w="0" w:type="dxa"/>
              <w:left w:w="72" w:type="dxa"/>
              <w:bottom w:w="0" w:type="dxa"/>
              <w:right w:w="72" w:type="dxa"/>
            </w:tcMar>
          </w:tcPr>
          <w:p w14:paraId="29068819"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1.3</w:t>
            </w:r>
          </w:p>
        </w:tc>
        <w:tc>
          <w:tcPr>
            <w:tcW w:w="1151" w:type="pct"/>
            <w:vMerge w:val="restar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7A9FF05C"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Có chức năng cho phép thiết lập chính sách mật khẩu người sử dụng.</w:t>
            </w:r>
          </w:p>
        </w:tc>
        <w:tc>
          <w:tcPr>
            <w:tcW w:w="1629"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64D4EBFC"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a) Có chức năng yêu cầu người dùng đặt mật khẩu mới khi đăng nhập lần đầu sử dụng mật khẩu mặc định.</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576E1868" w14:textId="77777777" w:rsidR="00E76699" w:rsidRPr="002E6A38" w:rsidRDefault="00E76699" w:rsidP="00461030">
            <w:pPr>
              <w:widowControl w:val="0"/>
              <w:spacing w:line="240" w:lineRule="auto"/>
              <w:jc w:val="center"/>
              <w:rPr>
                <w:rFonts w:ascii="Times New Roman" w:hAnsi="Times New Roman"/>
                <w:sz w:val="26"/>
                <w:szCs w:val="26"/>
              </w:rPr>
            </w:pPr>
          </w:p>
        </w:tc>
        <w:tc>
          <w:tcPr>
            <w:tcW w:w="340"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35AB4345"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x</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064080B7" w14:textId="77777777" w:rsidR="00E76699" w:rsidRPr="002E6A38" w:rsidRDefault="00E76699" w:rsidP="00461030">
            <w:pPr>
              <w:widowControl w:val="0"/>
              <w:spacing w:line="240" w:lineRule="auto"/>
              <w:jc w:val="center"/>
              <w:rPr>
                <w:rFonts w:ascii="Times New Roman" w:hAnsi="Times New Roman"/>
                <w:sz w:val="26"/>
                <w:szCs w:val="26"/>
              </w:rPr>
            </w:pPr>
          </w:p>
        </w:tc>
        <w:tc>
          <w:tcPr>
            <w:tcW w:w="34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7396AD5E" w14:textId="77777777" w:rsidR="00E76699" w:rsidRPr="002E6A38" w:rsidRDefault="00E76699" w:rsidP="00461030">
            <w:pPr>
              <w:widowControl w:val="0"/>
              <w:spacing w:line="240" w:lineRule="auto"/>
              <w:jc w:val="center"/>
              <w:rPr>
                <w:rFonts w:ascii="Times New Roman" w:hAnsi="Times New Roman"/>
                <w:sz w:val="26"/>
                <w:szCs w:val="26"/>
              </w:rPr>
            </w:pPr>
          </w:p>
        </w:tc>
        <w:tc>
          <w:tcPr>
            <w:tcW w:w="36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7685D486" w14:textId="77777777" w:rsidR="00E76699" w:rsidRPr="002E6A38" w:rsidRDefault="00E76699" w:rsidP="00461030">
            <w:pPr>
              <w:widowControl w:val="0"/>
              <w:spacing w:line="240" w:lineRule="auto"/>
              <w:jc w:val="center"/>
              <w:rPr>
                <w:rFonts w:ascii="Times New Roman" w:hAnsi="Times New Roman"/>
                <w:sz w:val="26"/>
                <w:szCs w:val="26"/>
              </w:rPr>
            </w:pPr>
          </w:p>
        </w:tc>
      </w:tr>
      <w:tr w:rsidR="00E76699" w:rsidRPr="002E6A38" w14:paraId="06E0CD91" w14:textId="77777777" w:rsidTr="00F459AB">
        <w:tblPrEx>
          <w:tblBorders>
            <w:top w:val="none" w:sz="0" w:space="0" w:color="auto"/>
            <w:bottom w:val="none" w:sz="0" w:space="0" w:color="auto"/>
            <w:insideH w:val="none" w:sz="0" w:space="0" w:color="auto"/>
            <w:insideV w:val="none" w:sz="0" w:space="0" w:color="auto"/>
          </w:tblBorders>
        </w:tblPrEx>
        <w:tc>
          <w:tcPr>
            <w:tcW w:w="0" w:type="auto"/>
            <w:vMerge/>
            <w:tcBorders>
              <w:top w:val="nil"/>
              <w:left w:val="single" w:sz="8" w:space="0" w:color="auto"/>
              <w:bottom w:val="single" w:sz="8" w:space="0" w:color="auto"/>
              <w:right w:val="single" w:sz="8" w:space="0" w:color="auto"/>
              <w:tl2br w:val="nil"/>
              <w:tr2bl w:val="nil"/>
            </w:tcBorders>
            <w:shd w:val="clear" w:color="auto" w:fill="auto"/>
            <w:tcMar>
              <w:left w:w="72" w:type="dxa"/>
              <w:right w:w="72" w:type="dxa"/>
            </w:tcMar>
            <w:vAlign w:val="center"/>
          </w:tcPr>
          <w:p w14:paraId="6663B7A0" w14:textId="77777777" w:rsidR="00E76699" w:rsidRPr="002E6A38" w:rsidRDefault="00E76699" w:rsidP="00461030">
            <w:pPr>
              <w:widowControl w:val="0"/>
              <w:spacing w:line="240" w:lineRule="auto"/>
              <w:jc w:val="center"/>
              <w:rPr>
                <w:rFonts w:ascii="Times New Roman" w:hAnsi="Times New Roman"/>
                <w:sz w:val="26"/>
                <w:szCs w:val="26"/>
              </w:rPr>
            </w:pPr>
          </w:p>
        </w:tc>
        <w:tc>
          <w:tcPr>
            <w:tcW w:w="0" w:type="auto"/>
            <w:vMerge/>
            <w:tcBorders>
              <w:top w:val="nil"/>
              <w:left w:val="nil"/>
              <w:bottom w:val="single" w:sz="8" w:space="0" w:color="auto"/>
              <w:right w:val="single" w:sz="8" w:space="0" w:color="auto"/>
              <w:tl2br w:val="nil"/>
              <w:tr2bl w:val="nil"/>
            </w:tcBorders>
            <w:shd w:val="clear" w:color="auto" w:fill="auto"/>
            <w:tcMar>
              <w:left w:w="72" w:type="dxa"/>
              <w:right w:w="72" w:type="dxa"/>
            </w:tcMar>
            <w:vAlign w:val="center"/>
          </w:tcPr>
          <w:p w14:paraId="1A885988" w14:textId="77777777" w:rsidR="00E76699" w:rsidRPr="002E6A38" w:rsidRDefault="00E76699" w:rsidP="00461030">
            <w:pPr>
              <w:widowControl w:val="0"/>
              <w:spacing w:line="240" w:lineRule="auto"/>
              <w:jc w:val="center"/>
              <w:rPr>
                <w:rFonts w:ascii="Times New Roman" w:hAnsi="Times New Roman"/>
                <w:sz w:val="26"/>
                <w:szCs w:val="26"/>
              </w:rPr>
            </w:pPr>
          </w:p>
        </w:tc>
        <w:tc>
          <w:tcPr>
            <w:tcW w:w="1629"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7BDF792A"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b) Có chức năng cho phép thiết lập quy tắc đặt mật khẩu về số ký tự, loại ký tự.</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47383A64" w14:textId="77777777" w:rsidR="00E76699" w:rsidRPr="002E6A38" w:rsidRDefault="00E76699" w:rsidP="00461030">
            <w:pPr>
              <w:widowControl w:val="0"/>
              <w:spacing w:line="240" w:lineRule="auto"/>
              <w:jc w:val="center"/>
              <w:rPr>
                <w:rFonts w:ascii="Times New Roman" w:hAnsi="Times New Roman"/>
                <w:sz w:val="26"/>
                <w:szCs w:val="26"/>
              </w:rPr>
            </w:pPr>
          </w:p>
        </w:tc>
        <w:tc>
          <w:tcPr>
            <w:tcW w:w="340"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5324EB2A"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x</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4A5E861F" w14:textId="77777777" w:rsidR="00E76699" w:rsidRPr="002E6A38" w:rsidRDefault="00E76699" w:rsidP="00461030">
            <w:pPr>
              <w:widowControl w:val="0"/>
              <w:spacing w:line="240" w:lineRule="auto"/>
              <w:jc w:val="center"/>
              <w:rPr>
                <w:rFonts w:ascii="Times New Roman" w:hAnsi="Times New Roman"/>
                <w:sz w:val="26"/>
                <w:szCs w:val="26"/>
              </w:rPr>
            </w:pPr>
          </w:p>
        </w:tc>
        <w:tc>
          <w:tcPr>
            <w:tcW w:w="34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274C2144" w14:textId="77777777" w:rsidR="00E76699" w:rsidRPr="002E6A38" w:rsidRDefault="00E76699" w:rsidP="00461030">
            <w:pPr>
              <w:widowControl w:val="0"/>
              <w:spacing w:line="240" w:lineRule="auto"/>
              <w:jc w:val="center"/>
              <w:rPr>
                <w:rFonts w:ascii="Times New Roman" w:hAnsi="Times New Roman"/>
                <w:sz w:val="26"/>
                <w:szCs w:val="26"/>
              </w:rPr>
            </w:pPr>
          </w:p>
        </w:tc>
        <w:tc>
          <w:tcPr>
            <w:tcW w:w="36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2EA4E48D" w14:textId="77777777" w:rsidR="00E76699" w:rsidRPr="002E6A38" w:rsidRDefault="00E76699" w:rsidP="00461030">
            <w:pPr>
              <w:widowControl w:val="0"/>
              <w:spacing w:line="240" w:lineRule="auto"/>
              <w:jc w:val="center"/>
              <w:rPr>
                <w:rFonts w:ascii="Times New Roman" w:hAnsi="Times New Roman"/>
                <w:sz w:val="26"/>
                <w:szCs w:val="26"/>
              </w:rPr>
            </w:pPr>
          </w:p>
        </w:tc>
      </w:tr>
      <w:tr w:rsidR="00E76699" w:rsidRPr="002E6A38" w14:paraId="746DB622" w14:textId="77777777" w:rsidTr="00F459AB">
        <w:tblPrEx>
          <w:tblBorders>
            <w:top w:val="none" w:sz="0" w:space="0" w:color="auto"/>
            <w:bottom w:val="none" w:sz="0" w:space="0" w:color="auto"/>
            <w:insideH w:val="none" w:sz="0" w:space="0" w:color="auto"/>
            <w:insideV w:val="none" w:sz="0" w:space="0" w:color="auto"/>
          </w:tblBorders>
        </w:tblPrEx>
        <w:tc>
          <w:tcPr>
            <w:tcW w:w="0" w:type="auto"/>
            <w:vMerge/>
            <w:tcBorders>
              <w:top w:val="nil"/>
              <w:left w:val="single" w:sz="8" w:space="0" w:color="auto"/>
              <w:bottom w:val="single" w:sz="8" w:space="0" w:color="auto"/>
              <w:right w:val="single" w:sz="8" w:space="0" w:color="auto"/>
              <w:tl2br w:val="nil"/>
              <w:tr2bl w:val="nil"/>
            </w:tcBorders>
            <w:shd w:val="clear" w:color="auto" w:fill="auto"/>
            <w:tcMar>
              <w:left w:w="72" w:type="dxa"/>
              <w:right w:w="72" w:type="dxa"/>
            </w:tcMar>
            <w:vAlign w:val="center"/>
          </w:tcPr>
          <w:p w14:paraId="793AED11" w14:textId="77777777" w:rsidR="00E76699" w:rsidRPr="002E6A38" w:rsidRDefault="00E76699" w:rsidP="00461030">
            <w:pPr>
              <w:widowControl w:val="0"/>
              <w:spacing w:line="240" w:lineRule="auto"/>
              <w:jc w:val="center"/>
              <w:rPr>
                <w:rFonts w:ascii="Times New Roman" w:hAnsi="Times New Roman"/>
                <w:sz w:val="26"/>
                <w:szCs w:val="26"/>
              </w:rPr>
            </w:pPr>
          </w:p>
        </w:tc>
        <w:tc>
          <w:tcPr>
            <w:tcW w:w="0" w:type="auto"/>
            <w:vMerge/>
            <w:tcBorders>
              <w:top w:val="nil"/>
              <w:left w:val="nil"/>
              <w:bottom w:val="single" w:sz="8" w:space="0" w:color="auto"/>
              <w:right w:val="single" w:sz="8" w:space="0" w:color="auto"/>
              <w:tl2br w:val="nil"/>
              <w:tr2bl w:val="nil"/>
            </w:tcBorders>
            <w:shd w:val="clear" w:color="auto" w:fill="auto"/>
            <w:tcMar>
              <w:left w:w="72" w:type="dxa"/>
              <w:right w:w="72" w:type="dxa"/>
            </w:tcMar>
            <w:vAlign w:val="center"/>
          </w:tcPr>
          <w:p w14:paraId="64A5AA9F" w14:textId="77777777" w:rsidR="00E76699" w:rsidRPr="002E6A38" w:rsidRDefault="00E76699" w:rsidP="00461030">
            <w:pPr>
              <w:widowControl w:val="0"/>
              <w:spacing w:line="240" w:lineRule="auto"/>
              <w:jc w:val="center"/>
              <w:rPr>
                <w:rFonts w:ascii="Times New Roman" w:hAnsi="Times New Roman"/>
                <w:sz w:val="26"/>
                <w:szCs w:val="26"/>
              </w:rPr>
            </w:pPr>
          </w:p>
        </w:tc>
        <w:tc>
          <w:tcPr>
            <w:tcW w:w="1629"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428F82EF"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c) Có chức năng cho phép thiết lập thời gian yêu cầu thay đổi mật khẩu.</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169ED741"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 </w:t>
            </w:r>
          </w:p>
        </w:tc>
        <w:tc>
          <w:tcPr>
            <w:tcW w:w="340"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66B49694"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x</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39018DEC" w14:textId="77777777" w:rsidR="00E76699" w:rsidRPr="002E6A38" w:rsidRDefault="00E76699" w:rsidP="00461030">
            <w:pPr>
              <w:widowControl w:val="0"/>
              <w:spacing w:line="240" w:lineRule="auto"/>
              <w:jc w:val="center"/>
              <w:rPr>
                <w:rFonts w:ascii="Times New Roman" w:hAnsi="Times New Roman"/>
                <w:sz w:val="26"/>
                <w:szCs w:val="26"/>
              </w:rPr>
            </w:pPr>
          </w:p>
        </w:tc>
        <w:tc>
          <w:tcPr>
            <w:tcW w:w="34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0BAE6EA1" w14:textId="77777777" w:rsidR="00E76699" w:rsidRPr="002E6A38" w:rsidRDefault="00E76699" w:rsidP="00461030">
            <w:pPr>
              <w:widowControl w:val="0"/>
              <w:spacing w:line="240" w:lineRule="auto"/>
              <w:jc w:val="center"/>
              <w:rPr>
                <w:rFonts w:ascii="Times New Roman" w:hAnsi="Times New Roman"/>
                <w:sz w:val="26"/>
                <w:szCs w:val="26"/>
              </w:rPr>
            </w:pPr>
          </w:p>
        </w:tc>
        <w:tc>
          <w:tcPr>
            <w:tcW w:w="36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3DD6CC70" w14:textId="77777777" w:rsidR="00E76699" w:rsidRPr="002E6A38" w:rsidRDefault="00E76699" w:rsidP="00461030">
            <w:pPr>
              <w:widowControl w:val="0"/>
              <w:spacing w:line="240" w:lineRule="auto"/>
              <w:jc w:val="center"/>
              <w:rPr>
                <w:rFonts w:ascii="Times New Roman" w:hAnsi="Times New Roman"/>
                <w:sz w:val="26"/>
                <w:szCs w:val="26"/>
              </w:rPr>
            </w:pPr>
          </w:p>
        </w:tc>
      </w:tr>
      <w:tr w:rsidR="00E76699" w:rsidRPr="002E6A38" w14:paraId="3ADD28F0" w14:textId="77777777" w:rsidTr="00F459AB">
        <w:tblPrEx>
          <w:tblBorders>
            <w:top w:val="none" w:sz="0" w:space="0" w:color="auto"/>
            <w:bottom w:val="none" w:sz="0" w:space="0" w:color="auto"/>
            <w:insideH w:val="none" w:sz="0" w:space="0" w:color="auto"/>
            <w:insideV w:val="none" w:sz="0" w:space="0" w:color="auto"/>
          </w:tblBorders>
        </w:tblPrEx>
        <w:tc>
          <w:tcPr>
            <w:tcW w:w="0" w:type="auto"/>
            <w:vMerge/>
            <w:tcBorders>
              <w:top w:val="nil"/>
              <w:left w:val="single" w:sz="8" w:space="0" w:color="auto"/>
              <w:bottom w:val="single" w:sz="8" w:space="0" w:color="auto"/>
              <w:right w:val="single" w:sz="8" w:space="0" w:color="auto"/>
              <w:tl2br w:val="nil"/>
              <w:tr2bl w:val="nil"/>
            </w:tcBorders>
            <w:shd w:val="clear" w:color="auto" w:fill="auto"/>
            <w:tcMar>
              <w:left w:w="72" w:type="dxa"/>
              <w:right w:w="72" w:type="dxa"/>
            </w:tcMar>
            <w:vAlign w:val="center"/>
          </w:tcPr>
          <w:p w14:paraId="2FF12133" w14:textId="77777777" w:rsidR="00E76699" w:rsidRPr="002E6A38" w:rsidRDefault="00E76699" w:rsidP="00461030">
            <w:pPr>
              <w:widowControl w:val="0"/>
              <w:spacing w:line="240" w:lineRule="auto"/>
              <w:jc w:val="center"/>
              <w:rPr>
                <w:rFonts w:ascii="Times New Roman" w:hAnsi="Times New Roman"/>
                <w:sz w:val="26"/>
                <w:szCs w:val="26"/>
              </w:rPr>
            </w:pPr>
          </w:p>
        </w:tc>
        <w:tc>
          <w:tcPr>
            <w:tcW w:w="0" w:type="auto"/>
            <w:vMerge/>
            <w:tcBorders>
              <w:top w:val="nil"/>
              <w:left w:val="nil"/>
              <w:bottom w:val="single" w:sz="8" w:space="0" w:color="auto"/>
              <w:right w:val="single" w:sz="8" w:space="0" w:color="auto"/>
              <w:tl2br w:val="nil"/>
              <w:tr2bl w:val="nil"/>
            </w:tcBorders>
            <w:shd w:val="clear" w:color="auto" w:fill="auto"/>
            <w:tcMar>
              <w:left w:w="72" w:type="dxa"/>
              <w:right w:w="72" w:type="dxa"/>
            </w:tcMar>
            <w:vAlign w:val="center"/>
          </w:tcPr>
          <w:p w14:paraId="50937C44" w14:textId="77777777" w:rsidR="00E76699" w:rsidRPr="002E6A38" w:rsidRDefault="00E76699" w:rsidP="00461030">
            <w:pPr>
              <w:widowControl w:val="0"/>
              <w:spacing w:line="240" w:lineRule="auto"/>
              <w:jc w:val="center"/>
              <w:rPr>
                <w:rFonts w:ascii="Times New Roman" w:hAnsi="Times New Roman"/>
                <w:sz w:val="26"/>
                <w:szCs w:val="26"/>
              </w:rPr>
            </w:pPr>
          </w:p>
        </w:tc>
        <w:tc>
          <w:tcPr>
            <w:tcW w:w="1629"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45131545"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d) Có chức năng cho phép thiết lập thời gian mật khẩu hợp lệ.</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0823C65F"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 </w:t>
            </w:r>
          </w:p>
        </w:tc>
        <w:tc>
          <w:tcPr>
            <w:tcW w:w="340"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5F7DD6DE"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x</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79A8F0DD" w14:textId="77777777" w:rsidR="00E76699" w:rsidRPr="002E6A38" w:rsidRDefault="00E76699" w:rsidP="00461030">
            <w:pPr>
              <w:widowControl w:val="0"/>
              <w:spacing w:line="240" w:lineRule="auto"/>
              <w:jc w:val="center"/>
              <w:rPr>
                <w:rFonts w:ascii="Times New Roman" w:hAnsi="Times New Roman"/>
                <w:sz w:val="26"/>
                <w:szCs w:val="26"/>
              </w:rPr>
            </w:pPr>
          </w:p>
        </w:tc>
        <w:tc>
          <w:tcPr>
            <w:tcW w:w="34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612D55E7" w14:textId="77777777" w:rsidR="00E76699" w:rsidRPr="002E6A38" w:rsidRDefault="00E76699" w:rsidP="00461030">
            <w:pPr>
              <w:widowControl w:val="0"/>
              <w:spacing w:line="240" w:lineRule="auto"/>
              <w:jc w:val="center"/>
              <w:rPr>
                <w:rFonts w:ascii="Times New Roman" w:hAnsi="Times New Roman"/>
                <w:sz w:val="26"/>
                <w:szCs w:val="26"/>
              </w:rPr>
            </w:pPr>
          </w:p>
        </w:tc>
        <w:tc>
          <w:tcPr>
            <w:tcW w:w="36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2345766E" w14:textId="77777777" w:rsidR="00E76699" w:rsidRPr="002E6A38" w:rsidRDefault="00E76699" w:rsidP="00461030">
            <w:pPr>
              <w:widowControl w:val="0"/>
              <w:spacing w:line="240" w:lineRule="auto"/>
              <w:jc w:val="center"/>
              <w:rPr>
                <w:rFonts w:ascii="Times New Roman" w:hAnsi="Times New Roman"/>
                <w:sz w:val="26"/>
                <w:szCs w:val="26"/>
              </w:rPr>
            </w:pPr>
          </w:p>
        </w:tc>
      </w:tr>
      <w:tr w:rsidR="00E76699" w:rsidRPr="002E6A38" w14:paraId="2BF286D7" w14:textId="77777777" w:rsidTr="00F459AB">
        <w:tblPrEx>
          <w:tblBorders>
            <w:top w:val="none" w:sz="0" w:space="0" w:color="auto"/>
            <w:bottom w:val="none" w:sz="0" w:space="0" w:color="auto"/>
            <w:insideH w:val="none" w:sz="0" w:space="0" w:color="auto"/>
            <w:insideV w:val="none" w:sz="0" w:space="0" w:color="auto"/>
          </w:tblBorders>
        </w:tblPrEx>
        <w:tc>
          <w:tcPr>
            <w:tcW w:w="0" w:type="auto"/>
            <w:vMerge/>
            <w:tcBorders>
              <w:top w:val="nil"/>
              <w:left w:val="single" w:sz="8" w:space="0" w:color="auto"/>
              <w:bottom w:val="single" w:sz="8" w:space="0" w:color="auto"/>
              <w:right w:val="single" w:sz="8" w:space="0" w:color="auto"/>
              <w:tl2br w:val="nil"/>
              <w:tr2bl w:val="nil"/>
            </w:tcBorders>
            <w:shd w:val="clear" w:color="auto" w:fill="auto"/>
            <w:tcMar>
              <w:left w:w="72" w:type="dxa"/>
              <w:right w:w="72" w:type="dxa"/>
            </w:tcMar>
            <w:vAlign w:val="center"/>
          </w:tcPr>
          <w:p w14:paraId="517843E5" w14:textId="77777777" w:rsidR="00E76699" w:rsidRPr="002E6A38" w:rsidRDefault="00E76699" w:rsidP="00461030">
            <w:pPr>
              <w:widowControl w:val="0"/>
              <w:spacing w:line="240" w:lineRule="auto"/>
              <w:jc w:val="center"/>
              <w:rPr>
                <w:rFonts w:ascii="Times New Roman" w:hAnsi="Times New Roman"/>
                <w:sz w:val="26"/>
                <w:szCs w:val="26"/>
              </w:rPr>
            </w:pPr>
          </w:p>
        </w:tc>
        <w:tc>
          <w:tcPr>
            <w:tcW w:w="0" w:type="auto"/>
            <w:vMerge/>
            <w:tcBorders>
              <w:top w:val="nil"/>
              <w:left w:val="nil"/>
              <w:bottom w:val="single" w:sz="8" w:space="0" w:color="auto"/>
              <w:right w:val="single" w:sz="8" w:space="0" w:color="auto"/>
              <w:tl2br w:val="nil"/>
              <w:tr2bl w:val="nil"/>
            </w:tcBorders>
            <w:shd w:val="clear" w:color="auto" w:fill="auto"/>
            <w:tcMar>
              <w:left w:w="72" w:type="dxa"/>
              <w:right w:w="72" w:type="dxa"/>
            </w:tcMar>
            <w:vAlign w:val="center"/>
          </w:tcPr>
          <w:p w14:paraId="0DD197B0" w14:textId="77777777" w:rsidR="00E76699" w:rsidRPr="002E6A38" w:rsidRDefault="00E76699" w:rsidP="00461030">
            <w:pPr>
              <w:widowControl w:val="0"/>
              <w:spacing w:line="240" w:lineRule="auto"/>
              <w:jc w:val="center"/>
              <w:rPr>
                <w:rFonts w:ascii="Times New Roman" w:hAnsi="Times New Roman"/>
                <w:sz w:val="26"/>
                <w:szCs w:val="26"/>
              </w:rPr>
            </w:pPr>
          </w:p>
        </w:tc>
        <w:tc>
          <w:tcPr>
            <w:tcW w:w="1629"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3CB4F934"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đ) Khóa tài khoản và yêu cầu nhập mật khẩu mới khi mật khẩu của tài khoản đó hết hạn thời gian hợp lệ.</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05C91790"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 </w:t>
            </w:r>
          </w:p>
        </w:tc>
        <w:tc>
          <w:tcPr>
            <w:tcW w:w="340"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0E99905C"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x</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3443D0DF" w14:textId="77777777" w:rsidR="00E76699" w:rsidRPr="002E6A38" w:rsidRDefault="00E76699" w:rsidP="00461030">
            <w:pPr>
              <w:widowControl w:val="0"/>
              <w:spacing w:line="240" w:lineRule="auto"/>
              <w:jc w:val="center"/>
              <w:rPr>
                <w:rFonts w:ascii="Times New Roman" w:hAnsi="Times New Roman"/>
                <w:sz w:val="26"/>
                <w:szCs w:val="26"/>
              </w:rPr>
            </w:pPr>
          </w:p>
        </w:tc>
        <w:tc>
          <w:tcPr>
            <w:tcW w:w="34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28B0BE60" w14:textId="77777777" w:rsidR="00E76699" w:rsidRPr="002E6A38" w:rsidRDefault="00E76699" w:rsidP="00461030">
            <w:pPr>
              <w:widowControl w:val="0"/>
              <w:spacing w:line="240" w:lineRule="auto"/>
              <w:jc w:val="center"/>
              <w:rPr>
                <w:rFonts w:ascii="Times New Roman" w:hAnsi="Times New Roman"/>
                <w:sz w:val="26"/>
                <w:szCs w:val="26"/>
              </w:rPr>
            </w:pPr>
          </w:p>
        </w:tc>
        <w:tc>
          <w:tcPr>
            <w:tcW w:w="36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1F8427AB" w14:textId="77777777" w:rsidR="00E76699" w:rsidRPr="002E6A38" w:rsidRDefault="00E76699" w:rsidP="00461030">
            <w:pPr>
              <w:widowControl w:val="0"/>
              <w:spacing w:line="240" w:lineRule="auto"/>
              <w:jc w:val="center"/>
              <w:rPr>
                <w:rFonts w:ascii="Times New Roman" w:hAnsi="Times New Roman"/>
                <w:sz w:val="26"/>
                <w:szCs w:val="26"/>
              </w:rPr>
            </w:pPr>
          </w:p>
        </w:tc>
      </w:tr>
      <w:tr w:rsidR="00E76699" w:rsidRPr="002E6A38" w14:paraId="7B75D9AD" w14:textId="77777777" w:rsidTr="00F459AB">
        <w:tblPrEx>
          <w:tblBorders>
            <w:top w:val="none" w:sz="0" w:space="0" w:color="auto"/>
            <w:bottom w:val="none" w:sz="0" w:space="0" w:color="auto"/>
            <w:insideH w:val="none" w:sz="0" w:space="0" w:color="auto"/>
            <w:insideV w:val="none" w:sz="0" w:space="0" w:color="auto"/>
          </w:tblBorders>
        </w:tblPrEx>
        <w:tc>
          <w:tcPr>
            <w:tcW w:w="0" w:type="auto"/>
            <w:vMerge/>
            <w:tcBorders>
              <w:top w:val="nil"/>
              <w:left w:val="single" w:sz="8" w:space="0" w:color="auto"/>
              <w:bottom w:val="single" w:sz="8" w:space="0" w:color="auto"/>
              <w:right w:val="single" w:sz="8" w:space="0" w:color="auto"/>
              <w:tl2br w:val="nil"/>
              <w:tr2bl w:val="nil"/>
            </w:tcBorders>
            <w:shd w:val="clear" w:color="auto" w:fill="auto"/>
            <w:tcMar>
              <w:left w:w="72" w:type="dxa"/>
              <w:right w:w="72" w:type="dxa"/>
            </w:tcMar>
            <w:vAlign w:val="center"/>
          </w:tcPr>
          <w:p w14:paraId="122BB708" w14:textId="77777777" w:rsidR="00E76699" w:rsidRPr="002E6A38" w:rsidRDefault="00E76699" w:rsidP="00461030">
            <w:pPr>
              <w:widowControl w:val="0"/>
              <w:spacing w:line="240" w:lineRule="auto"/>
              <w:jc w:val="center"/>
              <w:rPr>
                <w:rFonts w:ascii="Times New Roman" w:hAnsi="Times New Roman"/>
                <w:sz w:val="26"/>
                <w:szCs w:val="26"/>
              </w:rPr>
            </w:pPr>
          </w:p>
        </w:tc>
        <w:tc>
          <w:tcPr>
            <w:tcW w:w="0" w:type="auto"/>
            <w:vMerge/>
            <w:tcBorders>
              <w:top w:val="nil"/>
              <w:left w:val="nil"/>
              <w:bottom w:val="single" w:sz="8" w:space="0" w:color="auto"/>
              <w:right w:val="single" w:sz="8" w:space="0" w:color="auto"/>
              <w:tl2br w:val="nil"/>
              <w:tr2bl w:val="nil"/>
            </w:tcBorders>
            <w:shd w:val="clear" w:color="auto" w:fill="auto"/>
            <w:tcMar>
              <w:left w:w="72" w:type="dxa"/>
              <w:right w:w="72" w:type="dxa"/>
            </w:tcMar>
            <w:vAlign w:val="center"/>
          </w:tcPr>
          <w:p w14:paraId="321967FA" w14:textId="77777777" w:rsidR="00E76699" w:rsidRPr="002E6A38" w:rsidRDefault="00E76699" w:rsidP="00461030">
            <w:pPr>
              <w:widowControl w:val="0"/>
              <w:spacing w:line="240" w:lineRule="auto"/>
              <w:jc w:val="center"/>
              <w:rPr>
                <w:rFonts w:ascii="Times New Roman" w:hAnsi="Times New Roman"/>
                <w:sz w:val="26"/>
                <w:szCs w:val="26"/>
              </w:rPr>
            </w:pPr>
          </w:p>
        </w:tc>
        <w:tc>
          <w:tcPr>
            <w:tcW w:w="1629"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13B6B2E5"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e) Mở khóa tài khoản khi thay đổi mật khẩu thành công đối với trường hợp mật khẩu hết hạn thời gian hợp lệ.</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62F9C332"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 </w:t>
            </w:r>
          </w:p>
        </w:tc>
        <w:tc>
          <w:tcPr>
            <w:tcW w:w="340"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22C2445C"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x</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11C5462E" w14:textId="77777777" w:rsidR="00E76699" w:rsidRPr="002E6A38" w:rsidRDefault="00E76699" w:rsidP="00461030">
            <w:pPr>
              <w:widowControl w:val="0"/>
              <w:spacing w:line="240" w:lineRule="auto"/>
              <w:jc w:val="center"/>
              <w:rPr>
                <w:rFonts w:ascii="Times New Roman" w:hAnsi="Times New Roman"/>
                <w:sz w:val="26"/>
                <w:szCs w:val="26"/>
              </w:rPr>
            </w:pPr>
          </w:p>
        </w:tc>
        <w:tc>
          <w:tcPr>
            <w:tcW w:w="34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5822147F" w14:textId="77777777" w:rsidR="00E76699" w:rsidRPr="002E6A38" w:rsidRDefault="00E76699" w:rsidP="00461030">
            <w:pPr>
              <w:widowControl w:val="0"/>
              <w:spacing w:line="240" w:lineRule="auto"/>
              <w:jc w:val="center"/>
              <w:rPr>
                <w:rFonts w:ascii="Times New Roman" w:hAnsi="Times New Roman"/>
                <w:sz w:val="26"/>
                <w:szCs w:val="26"/>
              </w:rPr>
            </w:pPr>
          </w:p>
        </w:tc>
        <w:tc>
          <w:tcPr>
            <w:tcW w:w="36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2E793869" w14:textId="77777777" w:rsidR="00E76699" w:rsidRPr="002E6A38" w:rsidRDefault="00E76699" w:rsidP="00461030">
            <w:pPr>
              <w:widowControl w:val="0"/>
              <w:spacing w:line="240" w:lineRule="auto"/>
              <w:jc w:val="center"/>
              <w:rPr>
                <w:rFonts w:ascii="Times New Roman" w:hAnsi="Times New Roman"/>
                <w:sz w:val="26"/>
                <w:szCs w:val="26"/>
              </w:rPr>
            </w:pPr>
          </w:p>
        </w:tc>
      </w:tr>
      <w:tr w:rsidR="00E76699" w:rsidRPr="002E6A38" w14:paraId="1F4C20F7" w14:textId="77777777" w:rsidTr="00F459AB">
        <w:tblPrEx>
          <w:tblBorders>
            <w:top w:val="none" w:sz="0" w:space="0" w:color="auto"/>
            <w:bottom w:val="none" w:sz="0" w:space="0" w:color="auto"/>
            <w:insideH w:val="none" w:sz="0" w:space="0" w:color="auto"/>
            <w:insideV w:val="none" w:sz="0" w:space="0" w:color="auto"/>
          </w:tblBorders>
        </w:tblPrEx>
        <w:tc>
          <w:tcPr>
            <w:tcW w:w="486" w:type="pct"/>
            <w:vMerge w:val="restart"/>
            <w:tcBorders>
              <w:top w:val="nil"/>
              <w:left w:val="single" w:sz="8" w:space="0" w:color="auto"/>
              <w:bottom w:val="single" w:sz="8" w:space="0" w:color="auto"/>
              <w:right w:val="single" w:sz="8" w:space="0" w:color="auto"/>
              <w:tl2br w:val="nil"/>
              <w:tr2bl w:val="nil"/>
            </w:tcBorders>
            <w:shd w:val="clear" w:color="auto" w:fill="auto"/>
            <w:tcMar>
              <w:top w:w="0" w:type="dxa"/>
              <w:left w:w="72" w:type="dxa"/>
              <w:bottom w:w="0" w:type="dxa"/>
              <w:right w:w="72" w:type="dxa"/>
            </w:tcMar>
          </w:tcPr>
          <w:p w14:paraId="732CB143"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1.4</w:t>
            </w:r>
          </w:p>
        </w:tc>
        <w:tc>
          <w:tcPr>
            <w:tcW w:w="1151" w:type="pct"/>
            <w:vMerge w:val="restar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14995B71"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Có chức năng cho phép hạn chế số lần đăng nhập sai trong khoảng thời gian nhất định với tài khoản nhất định.</w:t>
            </w:r>
          </w:p>
        </w:tc>
        <w:tc>
          <w:tcPr>
            <w:tcW w:w="1629"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5A55BA84"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a) Có giao diện cho phép thiết lập chính sách về giới hạn số lần đăng nhập sai trong khoảng thời gian nhất định.</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25E14A33"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 </w:t>
            </w:r>
          </w:p>
        </w:tc>
        <w:tc>
          <w:tcPr>
            <w:tcW w:w="340"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4EE83DC0"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x</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3E95C392" w14:textId="77777777" w:rsidR="00E76699" w:rsidRPr="002E6A38" w:rsidRDefault="00E76699" w:rsidP="00461030">
            <w:pPr>
              <w:widowControl w:val="0"/>
              <w:spacing w:line="240" w:lineRule="auto"/>
              <w:jc w:val="center"/>
              <w:rPr>
                <w:rFonts w:ascii="Times New Roman" w:hAnsi="Times New Roman"/>
                <w:sz w:val="26"/>
                <w:szCs w:val="26"/>
              </w:rPr>
            </w:pPr>
          </w:p>
        </w:tc>
        <w:tc>
          <w:tcPr>
            <w:tcW w:w="34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127C8332" w14:textId="77777777" w:rsidR="00E76699" w:rsidRPr="002E6A38" w:rsidRDefault="00E76699" w:rsidP="00461030">
            <w:pPr>
              <w:widowControl w:val="0"/>
              <w:spacing w:line="240" w:lineRule="auto"/>
              <w:jc w:val="center"/>
              <w:rPr>
                <w:rFonts w:ascii="Times New Roman" w:hAnsi="Times New Roman"/>
                <w:sz w:val="26"/>
                <w:szCs w:val="26"/>
              </w:rPr>
            </w:pPr>
          </w:p>
        </w:tc>
        <w:tc>
          <w:tcPr>
            <w:tcW w:w="36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4DC1CFC2" w14:textId="77777777" w:rsidR="00E76699" w:rsidRPr="002E6A38" w:rsidRDefault="00E76699" w:rsidP="00461030">
            <w:pPr>
              <w:widowControl w:val="0"/>
              <w:spacing w:line="240" w:lineRule="auto"/>
              <w:jc w:val="center"/>
              <w:rPr>
                <w:rFonts w:ascii="Times New Roman" w:hAnsi="Times New Roman"/>
                <w:sz w:val="26"/>
                <w:szCs w:val="26"/>
              </w:rPr>
            </w:pPr>
          </w:p>
        </w:tc>
      </w:tr>
      <w:tr w:rsidR="00E76699" w:rsidRPr="002E6A38" w14:paraId="1C060981" w14:textId="77777777" w:rsidTr="00F459AB">
        <w:tblPrEx>
          <w:tblBorders>
            <w:top w:val="none" w:sz="0" w:space="0" w:color="auto"/>
            <w:bottom w:val="none" w:sz="0" w:space="0" w:color="auto"/>
            <w:insideH w:val="none" w:sz="0" w:space="0" w:color="auto"/>
            <w:insideV w:val="none" w:sz="0" w:space="0" w:color="auto"/>
          </w:tblBorders>
        </w:tblPrEx>
        <w:tc>
          <w:tcPr>
            <w:tcW w:w="0" w:type="auto"/>
            <w:vMerge/>
            <w:tcBorders>
              <w:top w:val="nil"/>
              <w:left w:val="single" w:sz="8" w:space="0" w:color="auto"/>
              <w:bottom w:val="single" w:sz="8" w:space="0" w:color="auto"/>
              <w:right w:val="single" w:sz="8" w:space="0" w:color="auto"/>
              <w:tl2br w:val="nil"/>
              <w:tr2bl w:val="nil"/>
            </w:tcBorders>
            <w:shd w:val="clear" w:color="auto" w:fill="auto"/>
            <w:tcMar>
              <w:left w:w="72" w:type="dxa"/>
              <w:right w:w="72" w:type="dxa"/>
            </w:tcMar>
            <w:vAlign w:val="center"/>
          </w:tcPr>
          <w:p w14:paraId="46997541" w14:textId="77777777" w:rsidR="00E76699" w:rsidRPr="002E6A38" w:rsidRDefault="00E76699" w:rsidP="00461030">
            <w:pPr>
              <w:widowControl w:val="0"/>
              <w:spacing w:line="240" w:lineRule="auto"/>
              <w:jc w:val="center"/>
              <w:rPr>
                <w:rFonts w:ascii="Times New Roman" w:hAnsi="Times New Roman"/>
                <w:sz w:val="26"/>
                <w:szCs w:val="26"/>
              </w:rPr>
            </w:pPr>
          </w:p>
        </w:tc>
        <w:tc>
          <w:tcPr>
            <w:tcW w:w="0" w:type="auto"/>
            <w:vMerge/>
            <w:tcBorders>
              <w:top w:val="nil"/>
              <w:left w:val="nil"/>
              <w:bottom w:val="single" w:sz="8" w:space="0" w:color="auto"/>
              <w:right w:val="single" w:sz="8" w:space="0" w:color="auto"/>
              <w:tl2br w:val="nil"/>
              <w:tr2bl w:val="nil"/>
            </w:tcBorders>
            <w:shd w:val="clear" w:color="auto" w:fill="auto"/>
            <w:tcMar>
              <w:left w:w="72" w:type="dxa"/>
              <w:right w:w="72" w:type="dxa"/>
            </w:tcMar>
            <w:vAlign w:val="center"/>
          </w:tcPr>
          <w:p w14:paraId="08340A12" w14:textId="77777777" w:rsidR="00E76699" w:rsidRPr="002E6A38" w:rsidRDefault="00E76699" w:rsidP="00461030">
            <w:pPr>
              <w:widowControl w:val="0"/>
              <w:spacing w:line="240" w:lineRule="auto"/>
              <w:jc w:val="center"/>
              <w:rPr>
                <w:rFonts w:ascii="Times New Roman" w:hAnsi="Times New Roman"/>
                <w:sz w:val="26"/>
                <w:szCs w:val="26"/>
              </w:rPr>
            </w:pPr>
          </w:p>
        </w:tc>
        <w:tc>
          <w:tcPr>
            <w:tcW w:w="1629"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4F7304A4"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b) Có chức năng cảnh báo tới người sử dụng khi vi phạm chính sách.</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0A85F8F3"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 </w:t>
            </w:r>
          </w:p>
        </w:tc>
        <w:tc>
          <w:tcPr>
            <w:tcW w:w="340"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50AC2EEF"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x</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78916A8D" w14:textId="77777777" w:rsidR="00E76699" w:rsidRPr="002E6A38" w:rsidRDefault="00E76699" w:rsidP="00461030">
            <w:pPr>
              <w:widowControl w:val="0"/>
              <w:spacing w:line="240" w:lineRule="auto"/>
              <w:jc w:val="center"/>
              <w:rPr>
                <w:rFonts w:ascii="Times New Roman" w:hAnsi="Times New Roman"/>
                <w:sz w:val="26"/>
                <w:szCs w:val="26"/>
              </w:rPr>
            </w:pPr>
          </w:p>
        </w:tc>
        <w:tc>
          <w:tcPr>
            <w:tcW w:w="34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7DB19A5B" w14:textId="77777777" w:rsidR="00E76699" w:rsidRPr="002E6A38" w:rsidRDefault="00E76699" w:rsidP="00461030">
            <w:pPr>
              <w:widowControl w:val="0"/>
              <w:spacing w:line="240" w:lineRule="auto"/>
              <w:jc w:val="center"/>
              <w:rPr>
                <w:rFonts w:ascii="Times New Roman" w:hAnsi="Times New Roman"/>
                <w:sz w:val="26"/>
                <w:szCs w:val="26"/>
              </w:rPr>
            </w:pPr>
          </w:p>
        </w:tc>
        <w:tc>
          <w:tcPr>
            <w:tcW w:w="36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217B8E12" w14:textId="77777777" w:rsidR="00E76699" w:rsidRPr="002E6A38" w:rsidRDefault="00E76699" w:rsidP="00461030">
            <w:pPr>
              <w:widowControl w:val="0"/>
              <w:spacing w:line="240" w:lineRule="auto"/>
              <w:jc w:val="center"/>
              <w:rPr>
                <w:rFonts w:ascii="Times New Roman" w:hAnsi="Times New Roman"/>
                <w:sz w:val="26"/>
                <w:szCs w:val="26"/>
              </w:rPr>
            </w:pPr>
          </w:p>
        </w:tc>
      </w:tr>
      <w:tr w:rsidR="00E76699" w:rsidRPr="002E6A38" w14:paraId="6302E86C" w14:textId="77777777" w:rsidTr="00F459AB">
        <w:tblPrEx>
          <w:tblBorders>
            <w:top w:val="none" w:sz="0" w:space="0" w:color="auto"/>
            <w:bottom w:val="none" w:sz="0" w:space="0" w:color="auto"/>
            <w:insideH w:val="none" w:sz="0" w:space="0" w:color="auto"/>
            <w:insideV w:val="none" w:sz="0" w:space="0" w:color="auto"/>
          </w:tblBorders>
        </w:tblPrEx>
        <w:tc>
          <w:tcPr>
            <w:tcW w:w="0" w:type="auto"/>
            <w:vMerge/>
            <w:tcBorders>
              <w:top w:val="nil"/>
              <w:left w:val="single" w:sz="8" w:space="0" w:color="auto"/>
              <w:bottom w:val="single" w:sz="8" w:space="0" w:color="auto"/>
              <w:right w:val="single" w:sz="8" w:space="0" w:color="auto"/>
              <w:tl2br w:val="nil"/>
              <w:tr2bl w:val="nil"/>
            </w:tcBorders>
            <w:shd w:val="clear" w:color="auto" w:fill="auto"/>
            <w:tcMar>
              <w:left w:w="72" w:type="dxa"/>
              <w:right w:w="72" w:type="dxa"/>
            </w:tcMar>
            <w:vAlign w:val="center"/>
          </w:tcPr>
          <w:p w14:paraId="2EA75FD9" w14:textId="77777777" w:rsidR="00E76699" w:rsidRPr="002E6A38" w:rsidRDefault="00E76699" w:rsidP="00461030">
            <w:pPr>
              <w:widowControl w:val="0"/>
              <w:spacing w:line="240" w:lineRule="auto"/>
              <w:jc w:val="center"/>
              <w:rPr>
                <w:rFonts w:ascii="Times New Roman" w:hAnsi="Times New Roman"/>
                <w:sz w:val="26"/>
                <w:szCs w:val="26"/>
              </w:rPr>
            </w:pPr>
          </w:p>
        </w:tc>
        <w:tc>
          <w:tcPr>
            <w:tcW w:w="0" w:type="auto"/>
            <w:vMerge/>
            <w:tcBorders>
              <w:top w:val="nil"/>
              <w:left w:val="nil"/>
              <w:bottom w:val="single" w:sz="8" w:space="0" w:color="auto"/>
              <w:right w:val="single" w:sz="8" w:space="0" w:color="auto"/>
              <w:tl2br w:val="nil"/>
              <w:tr2bl w:val="nil"/>
            </w:tcBorders>
            <w:shd w:val="clear" w:color="auto" w:fill="auto"/>
            <w:tcMar>
              <w:left w:w="72" w:type="dxa"/>
              <w:right w:w="72" w:type="dxa"/>
            </w:tcMar>
            <w:vAlign w:val="center"/>
          </w:tcPr>
          <w:p w14:paraId="6614D455" w14:textId="77777777" w:rsidR="00E76699" w:rsidRPr="002E6A38" w:rsidRDefault="00E76699" w:rsidP="00461030">
            <w:pPr>
              <w:widowControl w:val="0"/>
              <w:spacing w:line="240" w:lineRule="auto"/>
              <w:jc w:val="center"/>
              <w:rPr>
                <w:rFonts w:ascii="Times New Roman" w:hAnsi="Times New Roman"/>
                <w:sz w:val="26"/>
                <w:szCs w:val="26"/>
              </w:rPr>
            </w:pPr>
          </w:p>
        </w:tc>
        <w:tc>
          <w:tcPr>
            <w:tcW w:w="1629"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4822AC2D"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c) Có chức năng tự động ngăn cản việc đăng nhập tự động khi vi phạm chính sách trên.</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75341861"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 </w:t>
            </w:r>
          </w:p>
        </w:tc>
        <w:tc>
          <w:tcPr>
            <w:tcW w:w="340"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6A983FDD"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x</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6DD70096" w14:textId="77777777" w:rsidR="00E76699" w:rsidRPr="002E6A38" w:rsidRDefault="00E76699" w:rsidP="00461030">
            <w:pPr>
              <w:widowControl w:val="0"/>
              <w:spacing w:line="240" w:lineRule="auto"/>
              <w:jc w:val="center"/>
              <w:rPr>
                <w:rFonts w:ascii="Times New Roman" w:hAnsi="Times New Roman"/>
                <w:sz w:val="26"/>
                <w:szCs w:val="26"/>
              </w:rPr>
            </w:pPr>
          </w:p>
        </w:tc>
        <w:tc>
          <w:tcPr>
            <w:tcW w:w="34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6C3E6BA2" w14:textId="77777777" w:rsidR="00E76699" w:rsidRPr="002E6A38" w:rsidRDefault="00E76699" w:rsidP="00461030">
            <w:pPr>
              <w:widowControl w:val="0"/>
              <w:spacing w:line="240" w:lineRule="auto"/>
              <w:jc w:val="center"/>
              <w:rPr>
                <w:rFonts w:ascii="Times New Roman" w:hAnsi="Times New Roman"/>
                <w:sz w:val="26"/>
                <w:szCs w:val="26"/>
              </w:rPr>
            </w:pPr>
          </w:p>
        </w:tc>
        <w:tc>
          <w:tcPr>
            <w:tcW w:w="36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31B40A7B" w14:textId="77777777" w:rsidR="00E76699" w:rsidRPr="002E6A38" w:rsidRDefault="00E76699" w:rsidP="00461030">
            <w:pPr>
              <w:widowControl w:val="0"/>
              <w:spacing w:line="240" w:lineRule="auto"/>
              <w:jc w:val="center"/>
              <w:rPr>
                <w:rFonts w:ascii="Times New Roman" w:hAnsi="Times New Roman"/>
                <w:sz w:val="26"/>
                <w:szCs w:val="26"/>
              </w:rPr>
            </w:pPr>
          </w:p>
        </w:tc>
      </w:tr>
      <w:tr w:rsidR="00E76699" w:rsidRPr="002E6A38" w14:paraId="448DBA8B" w14:textId="77777777" w:rsidTr="00F459AB">
        <w:tblPrEx>
          <w:tblBorders>
            <w:top w:val="none" w:sz="0" w:space="0" w:color="auto"/>
            <w:bottom w:val="none" w:sz="0" w:space="0" w:color="auto"/>
            <w:insideH w:val="none" w:sz="0" w:space="0" w:color="auto"/>
            <w:insideV w:val="none" w:sz="0" w:space="0" w:color="auto"/>
          </w:tblBorders>
        </w:tblPrEx>
        <w:tc>
          <w:tcPr>
            <w:tcW w:w="486" w:type="pct"/>
            <w:tcBorders>
              <w:top w:val="nil"/>
              <w:left w:val="single" w:sz="8" w:space="0" w:color="auto"/>
              <w:bottom w:val="single" w:sz="8" w:space="0" w:color="auto"/>
              <w:right w:val="single" w:sz="8" w:space="0" w:color="auto"/>
              <w:tl2br w:val="nil"/>
              <w:tr2bl w:val="nil"/>
            </w:tcBorders>
            <w:shd w:val="clear" w:color="auto" w:fill="auto"/>
            <w:tcMar>
              <w:top w:w="0" w:type="dxa"/>
              <w:left w:w="72" w:type="dxa"/>
              <w:bottom w:w="0" w:type="dxa"/>
              <w:right w:w="72" w:type="dxa"/>
            </w:tcMar>
          </w:tcPr>
          <w:p w14:paraId="019B6BFA" w14:textId="77777777" w:rsidR="00E76699" w:rsidRPr="002E6A38" w:rsidRDefault="00E76699" w:rsidP="00461030">
            <w:pPr>
              <w:widowControl w:val="0"/>
              <w:spacing w:line="240" w:lineRule="auto"/>
              <w:jc w:val="center"/>
              <w:rPr>
                <w:rFonts w:ascii="Times New Roman" w:hAnsi="Times New Roman"/>
                <w:sz w:val="26"/>
                <w:szCs w:val="26"/>
              </w:rPr>
            </w:pPr>
            <w:bookmarkStart w:id="188" w:name="dieu_2_1"/>
            <w:r w:rsidRPr="002E6A38">
              <w:rPr>
                <w:rFonts w:ascii="Times New Roman" w:hAnsi="Times New Roman"/>
                <w:sz w:val="26"/>
                <w:szCs w:val="26"/>
              </w:rPr>
              <w:t>2.</w:t>
            </w:r>
            <w:bookmarkEnd w:id="188"/>
          </w:p>
        </w:tc>
        <w:tc>
          <w:tcPr>
            <w:tcW w:w="4514" w:type="pct"/>
            <w:gridSpan w:val="7"/>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428A0925" w14:textId="77777777" w:rsidR="00E76699" w:rsidRPr="002E6A38" w:rsidRDefault="00E76699" w:rsidP="00461030">
            <w:pPr>
              <w:widowControl w:val="0"/>
              <w:spacing w:line="240" w:lineRule="auto"/>
              <w:rPr>
                <w:rFonts w:ascii="Times New Roman" w:hAnsi="Times New Roman"/>
                <w:sz w:val="26"/>
                <w:szCs w:val="26"/>
              </w:rPr>
            </w:pPr>
            <w:bookmarkStart w:id="189" w:name="dieu_2_1_name"/>
            <w:r w:rsidRPr="002E6A38">
              <w:rPr>
                <w:rFonts w:ascii="Times New Roman" w:hAnsi="Times New Roman"/>
                <w:sz w:val="26"/>
                <w:szCs w:val="26"/>
              </w:rPr>
              <w:t>Kiểm soát truy cập</w:t>
            </w:r>
            <w:bookmarkEnd w:id="189"/>
          </w:p>
        </w:tc>
      </w:tr>
      <w:tr w:rsidR="00E76699" w:rsidRPr="002E6A38" w14:paraId="4852E410" w14:textId="77777777" w:rsidTr="00F459AB">
        <w:tblPrEx>
          <w:tblBorders>
            <w:top w:val="none" w:sz="0" w:space="0" w:color="auto"/>
            <w:bottom w:val="none" w:sz="0" w:space="0" w:color="auto"/>
            <w:insideH w:val="none" w:sz="0" w:space="0" w:color="auto"/>
            <w:insideV w:val="none" w:sz="0" w:space="0" w:color="auto"/>
          </w:tblBorders>
        </w:tblPrEx>
        <w:tc>
          <w:tcPr>
            <w:tcW w:w="486" w:type="pct"/>
            <w:vMerge w:val="restart"/>
            <w:tcBorders>
              <w:top w:val="nil"/>
              <w:left w:val="single" w:sz="8" w:space="0" w:color="auto"/>
              <w:bottom w:val="single" w:sz="8" w:space="0" w:color="auto"/>
              <w:right w:val="single" w:sz="8" w:space="0" w:color="auto"/>
              <w:tl2br w:val="nil"/>
              <w:tr2bl w:val="nil"/>
            </w:tcBorders>
            <w:shd w:val="clear" w:color="auto" w:fill="auto"/>
            <w:tcMar>
              <w:top w:w="0" w:type="dxa"/>
              <w:left w:w="72" w:type="dxa"/>
              <w:bottom w:w="0" w:type="dxa"/>
              <w:right w:w="72" w:type="dxa"/>
            </w:tcMar>
          </w:tcPr>
          <w:p w14:paraId="0C3A2D3B"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2.1</w:t>
            </w:r>
          </w:p>
        </w:tc>
        <w:tc>
          <w:tcPr>
            <w:tcW w:w="1151" w:type="pct"/>
            <w:vMerge w:val="restar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2EE5F5E5"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Có chức năng cho phép thiết lập giới hạn thời gian chờ (timeout).</w:t>
            </w:r>
          </w:p>
        </w:tc>
        <w:tc>
          <w:tcPr>
            <w:tcW w:w="1629"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47171447"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a) Có chức năng cho phép thiết lập giới hạn thời gian chờ (timeout) để đóng phiên kết nối khi Phần mềm không nhận được yêu cầu từ người dùng.</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5B71C993" w14:textId="77777777" w:rsidR="00E76699" w:rsidRPr="002E6A38" w:rsidRDefault="00E76699" w:rsidP="00461030">
            <w:pPr>
              <w:widowControl w:val="0"/>
              <w:spacing w:line="240" w:lineRule="auto"/>
              <w:jc w:val="center"/>
              <w:rPr>
                <w:rFonts w:ascii="Times New Roman" w:hAnsi="Times New Roman"/>
                <w:sz w:val="26"/>
                <w:szCs w:val="26"/>
              </w:rPr>
            </w:pPr>
          </w:p>
        </w:tc>
        <w:tc>
          <w:tcPr>
            <w:tcW w:w="340"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374EE7D1"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x</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6920077A" w14:textId="77777777" w:rsidR="00E76699" w:rsidRPr="002E6A38" w:rsidRDefault="00E76699" w:rsidP="00461030">
            <w:pPr>
              <w:widowControl w:val="0"/>
              <w:spacing w:line="240" w:lineRule="auto"/>
              <w:jc w:val="center"/>
              <w:rPr>
                <w:rFonts w:ascii="Times New Roman" w:hAnsi="Times New Roman"/>
                <w:sz w:val="26"/>
                <w:szCs w:val="26"/>
              </w:rPr>
            </w:pPr>
          </w:p>
        </w:tc>
        <w:tc>
          <w:tcPr>
            <w:tcW w:w="34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0CCBC943" w14:textId="77777777" w:rsidR="00E76699" w:rsidRPr="002E6A38" w:rsidRDefault="00E76699" w:rsidP="00461030">
            <w:pPr>
              <w:widowControl w:val="0"/>
              <w:spacing w:line="240" w:lineRule="auto"/>
              <w:jc w:val="center"/>
              <w:rPr>
                <w:rFonts w:ascii="Times New Roman" w:hAnsi="Times New Roman"/>
                <w:sz w:val="26"/>
                <w:szCs w:val="26"/>
              </w:rPr>
            </w:pPr>
          </w:p>
        </w:tc>
        <w:tc>
          <w:tcPr>
            <w:tcW w:w="36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00F4BF13" w14:textId="77777777" w:rsidR="00E76699" w:rsidRPr="002E6A38" w:rsidRDefault="00E76699" w:rsidP="00461030">
            <w:pPr>
              <w:widowControl w:val="0"/>
              <w:spacing w:line="240" w:lineRule="auto"/>
              <w:jc w:val="center"/>
              <w:rPr>
                <w:rFonts w:ascii="Times New Roman" w:hAnsi="Times New Roman"/>
                <w:sz w:val="26"/>
                <w:szCs w:val="26"/>
              </w:rPr>
            </w:pPr>
          </w:p>
        </w:tc>
      </w:tr>
      <w:tr w:rsidR="00E76699" w:rsidRPr="002E6A38" w14:paraId="640363DB" w14:textId="77777777" w:rsidTr="00F459AB">
        <w:tblPrEx>
          <w:tblBorders>
            <w:top w:val="none" w:sz="0" w:space="0" w:color="auto"/>
            <w:bottom w:val="none" w:sz="0" w:space="0" w:color="auto"/>
            <w:insideH w:val="none" w:sz="0" w:space="0" w:color="auto"/>
            <w:insideV w:val="none" w:sz="0" w:space="0" w:color="auto"/>
          </w:tblBorders>
        </w:tblPrEx>
        <w:tc>
          <w:tcPr>
            <w:tcW w:w="0" w:type="auto"/>
            <w:vMerge/>
            <w:tcBorders>
              <w:top w:val="nil"/>
              <w:left w:val="single" w:sz="8" w:space="0" w:color="auto"/>
              <w:bottom w:val="single" w:sz="8" w:space="0" w:color="auto"/>
              <w:right w:val="single" w:sz="8" w:space="0" w:color="auto"/>
              <w:tl2br w:val="nil"/>
              <w:tr2bl w:val="nil"/>
            </w:tcBorders>
            <w:shd w:val="clear" w:color="auto" w:fill="auto"/>
            <w:tcMar>
              <w:left w:w="72" w:type="dxa"/>
              <w:right w:w="72" w:type="dxa"/>
            </w:tcMar>
            <w:vAlign w:val="center"/>
          </w:tcPr>
          <w:p w14:paraId="2F042171" w14:textId="77777777" w:rsidR="00E76699" w:rsidRPr="002E6A38" w:rsidRDefault="00E76699" w:rsidP="00461030">
            <w:pPr>
              <w:widowControl w:val="0"/>
              <w:spacing w:line="240" w:lineRule="auto"/>
              <w:jc w:val="center"/>
              <w:rPr>
                <w:rFonts w:ascii="Times New Roman" w:hAnsi="Times New Roman"/>
                <w:sz w:val="26"/>
                <w:szCs w:val="26"/>
              </w:rPr>
            </w:pPr>
          </w:p>
        </w:tc>
        <w:tc>
          <w:tcPr>
            <w:tcW w:w="0" w:type="auto"/>
            <w:vMerge/>
            <w:tcBorders>
              <w:top w:val="nil"/>
              <w:left w:val="nil"/>
              <w:bottom w:val="single" w:sz="8" w:space="0" w:color="auto"/>
              <w:right w:val="single" w:sz="8" w:space="0" w:color="auto"/>
              <w:tl2br w:val="nil"/>
              <w:tr2bl w:val="nil"/>
            </w:tcBorders>
            <w:shd w:val="clear" w:color="auto" w:fill="auto"/>
            <w:tcMar>
              <w:left w:w="72" w:type="dxa"/>
              <w:right w:w="72" w:type="dxa"/>
            </w:tcMar>
            <w:vAlign w:val="center"/>
          </w:tcPr>
          <w:p w14:paraId="4C83B302" w14:textId="77777777" w:rsidR="00E76699" w:rsidRPr="002E6A38" w:rsidRDefault="00E76699" w:rsidP="00461030">
            <w:pPr>
              <w:widowControl w:val="0"/>
              <w:spacing w:line="240" w:lineRule="auto"/>
              <w:jc w:val="center"/>
              <w:rPr>
                <w:rFonts w:ascii="Times New Roman" w:hAnsi="Times New Roman"/>
                <w:sz w:val="26"/>
                <w:szCs w:val="26"/>
              </w:rPr>
            </w:pPr>
          </w:p>
        </w:tc>
        <w:tc>
          <w:tcPr>
            <w:tcW w:w="1629"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73772E16"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b) Hiển thị thông báo, đóng phiên kết nối đã hết hạn thời gian timeout và yêu cầu đăng nhập lại.</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3E300471"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 </w:t>
            </w:r>
          </w:p>
        </w:tc>
        <w:tc>
          <w:tcPr>
            <w:tcW w:w="340"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53274608"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x</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24B678B9" w14:textId="77777777" w:rsidR="00E76699" w:rsidRPr="002E6A38" w:rsidRDefault="00E76699" w:rsidP="00461030">
            <w:pPr>
              <w:widowControl w:val="0"/>
              <w:spacing w:line="240" w:lineRule="auto"/>
              <w:jc w:val="center"/>
              <w:rPr>
                <w:rFonts w:ascii="Times New Roman" w:hAnsi="Times New Roman"/>
                <w:sz w:val="26"/>
                <w:szCs w:val="26"/>
              </w:rPr>
            </w:pPr>
          </w:p>
        </w:tc>
        <w:tc>
          <w:tcPr>
            <w:tcW w:w="34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0742268E" w14:textId="77777777" w:rsidR="00E76699" w:rsidRPr="002E6A38" w:rsidRDefault="00E76699" w:rsidP="00461030">
            <w:pPr>
              <w:widowControl w:val="0"/>
              <w:spacing w:line="240" w:lineRule="auto"/>
              <w:jc w:val="center"/>
              <w:rPr>
                <w:rFonts w:ascii="Times New Roman" w:hAnsi="Times New Roman"/>
                <w:sz w:val="26"/>
                <w:szCs w:val="26"/>
              </w:rPr>
            </w:pPr>
          </w:p>
        </w:tc>
        <w:tc>
          <w:tcPr>
            <w:tcW w:w="36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0FCDC4CB" w14:textId="77777777" w:rsidR="00E76699" w:rsidRPr="002E6A38" w:rsidRDefault="00E76699" w:rsidP="00461030">
            <w:pPr>
              <w:widowControl w:val="0"/>
              <w:spacing w:line="240" w:lineRule="auto"/>
              <w:jc w:val="center"/>
              <w:rPr>
                <w:rFonts w:ascii="Times New Roman" w:hAnsi="Times New Roman"/>
                <w:sz w:val="26"/>
                <w:szCs w:val="26"/>
              </w:rPr>
            </w:pPr>
          </w:p>
        </w:tc>
      </w:tr>
      <w:tr w:rsidR="00E76699" w:rsidRPr="002E6A38" w14:paraId="400AE15B" w14:textId="77777777" w:rsidTr="00F459AB">
        <w:tblPrEx>
          <w:tblBorders>
            <w:top w:val="none" w:sz="0" w:space="0" w:color="auto"/>
            <w:bottom w:val="none" w:sz="0" w:space="0" w:color="auto"/>
            <w:insideH w:val="none" w:sz="0" w:space="0" w:color="auto"/>
            <w:insideV w:val="none" w:sz="0" w:space="0" w:color="auto"/>
          </w:tblBorders>
        </w:tblPrEx>
        <w:tc>
          <w:tcPr>
            <w:tcW w:w="486" w:type="pct"/>
            <w:vMerge w:val="restart"/>
            <w:tcBorders>
              <w:top w:val="nil"/>
              <w:left w:val="single" w:sz="8" w:space="0" w:color="auto"/>
              <w:bottom w:val="single" w:sz="8" w:space="0" w:color="auto"/>
              <w:right w:val="single" w:sz="8" w:space="0" w:color="auto"/>
              <w:tl2br w:val="nil"/>
              <w:tr2bl w:val="nil"/>
            </w:tcBorders>
            <w:shd w:val="clear" w:color="auto" w:fill="auto"/>
            <w:tcMar>
              <w:top w:w="0" w:type="dxa"/>
              <w:left w:w="72" w:type="dxa"/>
              <w:bottom w:w="0" w:type="dxa"/>
              <w:right w:w="72" w:type="dxa"/>
            </w:tcMar>
          </w:tcPr>
          <w:p w14:paraId="711AA6AA"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2.2</w:t>
            </w:r>
          </w:p>
        </w:tc>
        <w:tc>
          <w:tcPr>
            <w:tcW w:w="1151" w:type="pct"/>
            <w:vMerge w:val="restar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2678CD5B"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 xml:space="preserve">Có chức năng cho phép giới hạn địa chỉ mạng quản trị được phép truy cập, quản trị Phần </w:t>
            </w:r>
            <w:r w:rsidRPr="002E6A38">
              <w:rPr>
                <w:rFonts w:ascii="Times New Roman" w:hAnsi="Times New Roman"/>
                <w:sz w:val="26"/>
                <w:szCs w:val="26"/>
              </w:rPr>
              <w:lastRenderedPageBreak/>
              <w:t>mềm từ xa.</w:t>
            </w:r>
          </w:p>
        </w:tc>
        <w:tc>
          <w:tcPr>
            <w:tcW w:w="1629"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036AF0CE"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lastRenderedPageBreak/>
              <w:t xml:space="preserve">a) Có giao diện cho phép quản trị viên quản lý chính sách về giới hạn địa chỉ mạng quản trị được phép truy cập, quản trị Phần </w:t>
            </w:r>
            <w:r w:rsidRPr="002E6A38">
              <w:rPr>
                <w:rFonts w:ascii="Times New Roman" w:hAnsi="Times New Roman"/>
                <w:sz w:val="26"/>
                <w:szCs w:val="26"/>
              </w:rPr>
              <w:lastRenderedPageBreak/>
              <w:t>mềm từ xa.</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38A4D305"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lastRenderedPageBreak/>
              <w:t> </w:t>
            </w:r>
          </w:p>
        </w:tc>
        <w:tc>
          <w:tcPr>
            <w:tcW w:w="340"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26404BE6"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x</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0BAC6B4F" w14:textId="77777777" w:rsidR="00E76699" w:rsidRPr="002E6A38" w:rsidRDefault="00E76699" w:rsidP="00461030">
            <w:pPr>
              <w:widowControl w:val="0"/>
              <w:spacing w:line="240" w:lineRule="auto"/>
              <w:jc w:val="center"/>
              <w:rPr>
                <w:rFonts w:ascii="Times New Roman" w:hAnsi="Times New Roman"/>
                <w:sz w:val="26"/>
                <w:szCs w:val="26"/>
              </w:rPr>
            </w:pPr>
          </w:p>
        </w:tc>
        <w:tc>
          <w:tcPr>
            <w:tcW w:w="34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709D6460" w14:textId="77777777" w:rsidR="00E76699" w:rsidRPr="002E6A38" w:rsidRDefault="00E76699" w:rsidP="00461030">
            <w:pPr>
              <w:widowControl w:val="0"/>
              <w:spacing w:line="240" w:lineRule="auto"/>
              <w:jc w:val="center"/>
              <w:rPr>
                <w:rFonts w:ascii="Times New Roman" w:hAnsi="Times New Roman"/>
                <w:sz w:val="26"/>
                <w:szCs w:val="26"/>
              </w:rPr>
            </w:pPr>
          </w:p>
        </w:tc>
        <w:tc>
          <w:tcPr>
            <w:tcW w:w="36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6120BD4B" w14:textId="77777777" w:rsidR="00E76699" w:rsidRPr="002E6A38" w:rsidRDefault="00E76699" w:rsidP="00461030">
            <w:pPr>
              <w:widowControl w:val="0"/>
              <w:spacing w:line="240" w:lineRule="auto"/>
              <w:jc w:val="center"/>
              <w:rPr>
                <w:rFonts w:ascii="Times New Roman" w:hAnsi="Times New Roman"/>
                <w:sz w:val="26"/>
                <w:szCs w:val="26"/>
              </w:rPr>
            </w:pPr>
          </w:p>
        </w:tc>
      </w:tr>
      <w:tr w:rsidR="00E76699" w:rsidRPr="002E6A38" w14:paraId="392B7287" w14:textId="77777777" w:rsidTr="00F459AB">
        <w:tblPrEx>
          <w:tblBorders>
            <w:top w:val="none" w:sz="0" w:space="0" w:color="auto"/>
            <w:bottom w:val="none" w:sz="0" w:space="0" w:color="auto"/>
            <w:insideH w:val="none" w:sz="0" w:space="0" w:color="auto"/>
            <w:insideV w:val="none" w:sz="0" w:space="0" w:color="auto"/>
          </w:tblBorders>
        </w:tblPrEx>
        <w:tc>
          <w:tcPr>
            <w:tcW w:w="0" w:type="auto"/>
            <w:vMerge/>
            <w:tcBorders>
              <w:top w:val="nil"/>
              <w:left w:val="single" w:sz="8" w:space="0" w:color="auto"/>
              <w:bottom w:val="single" w:sz="8" w:space="0" w:color="auto"/>
              <w:right w:val="single" w:sz="8" w:space="0" w:color="auto"/>
              <w:tl2br w:val="nil"/>
              <w:tr2bl w:val="nil"/>
            </w:tcBorders>
            <w:shd w:val="clear" w:color="auto" w:fill="auto"/>
            <w:tcMar>
              <w:left w:w="72" w:type="dxa"/>
              <w:right w:w="72" w:type="dxa"/>
            </w:tcMar>
            <w:vAlign w:val="center"/>
          </w:tcPr>
          <w:p w14:paraId="7C74243D" w14:textId="77777777" w:rsidR="00E76699" w:rsidRPr="002E6A38" w:rsidRDefault="00E76699" w:rsidP="00461030">
            <w:pPr>
              <w:widowControl w:val="0"/>
              <w:spacing w:line="240" w:lineRule="auto"/>
              <w:jc w:val="center"/>
              <w:rPr>
                <w:rFonts w:ascii="Times New Roman" w:hAnsi="Times New Roman"/>
                <w:sz w:val="26"/>
                <w:szCs w:val="26"/>
              </w:rPr>
            </w:pPr>
          </w:p>
        </w:tc>
        <w:tc>
          <w:tcPr>
            <w:tcW w:w="0" w:type="auto"/>
            <w:vMerge/>
            <w:tcBorders>
              <w:top w:val="nil"/>
              <w:left w:val="nil"/>
              <w:bottom w:val="single" w:sz="8" w:space="0" w:color="auto"/>
              <w:right w:val="single" w:sz="8" w:space="0" w:color="auto"/>
              <w:tl2br w:val="nil"/>
              <w:tr2bl w:val="nil"/>
            </w:tcBorders>
            <w:shd w:val="clear" w:color="auto" w:fill="auto"/>
            <w:tcMar>
              <w:left w:w="72" w:type="dxa"/>
              <w:right w:w="72" w:type="dxa"/>
            </w:tcMar>
            <w:vAlign w:val="center"/>
          </w:tcPr>
          <w:p w14:paraId="0E9F439B" w14:textId="77777777" w:rsidR="00E76699" w:rsidRPr="002E6A38" w:rsidRDefault="00E76699" w:rsidP="00461030">
            <w:pPr>
              <w:widowControl w:val="0"/>
              <w:spacing w:line="240" w:lineRule="auto"/>
              <w:jc w:val="center"/>
              <w:rPr>
                <w:rFonts w:ascii="Times New Roman" w:hAnsi="Times New Roman"/>
                <w:sz w:val="26"/>
                <w:szCs w:val="26"/>
              </w:rPr>
            </w:pPr>
          </w:p>
        </w:tc>
        <w:tc>
          <w:tcPr>
            <w:tcW w:w="1629"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0EF14623"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b) Có chức năng thực thi chính sách về giới hạn địa chỉ mạng quản trị được phép truy cập, quản trị Phần mềm từ xa ở trên.</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591C625D"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 </w:t>
            </w:r>
          </w:p>
        </w:tc>
        <w:tc>
          <w:tcPr>
            <w:tcW w:w="340"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30F665B9"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x</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77A93F2C" w14:textId="77777777" w:rsidR="00E76699" w:rsidRPr="002E6A38" w:rsidRDefault="00E76699" w:rsidP="00461030">
            <w:pPr>
              <w:widowControl w:val="0"/>
              <w:spacing w:line="240" w:lineRule="auto"/>
              <w:jc w:val="center"/>
              <w:rPr>
                <w:rFonts w:ascii="Times New Roman" w:hAnsi="Times New Roman"/>
                <w:sz w:val="26"/>
                <w:szCs w:val="26"/>
              </w:rPr>
            </w:pPr>
          </w:p>
        </w:tc>
        <w:tc>
          <w:tcPr>
            <w:tcW w:w="34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32E97A70" w14:textId="77777777" w:rsidR="00E76699" w:rsidRPr="002E6A38" w:rsidRDefault="00E76699" w:rsidP="00461030">
            <w:pPr>
              <w:widowControl w:val="0"/>
              <w:spacing w:line="240" w:lineRule="auto"/>
              <w:jc w:val="center"/>
              <w:rPr>
                <w:rFonts w:ascii="Times New Roman" w:hAnsi="Times New Roman"/>
                <w:sz w:val="26"/>
                <w:szCs w:val="26"/>
              </w:rPr>
            </w:pPr>
          </w:p>
        </w:tc>
        <w:tc>
          <w:tcPr>
            <w:tcW w:w="36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420AF37A" w14:textId="77777777" w:rsidR="00E76699" w:rsidRPr="002E6A38" w:rsidRDefault="00E76699" w:rsidP="00461030">
            <w:pPr>
              <w:widowControl w:val="0"/>
              <w:spacing w:line="240" w:lineRule="auto"/>
              <w:jc w:val="center"/>
              <w:rPr>
                <w:rFonts w:ascii="Times New Roman" w:hAnsi="Times New Roman"/>
                <w:sz w:val="26"/>
                <w:szCs w:val="26"/>
              </w:rPr>
            </w:pPr>
          </w:p>
        </w:tc>
      </w:tr>
      <w:tr w:rsidR="00E76699" w:rsidRPr="002E6A38" w14:paraId="133C7AC0" w14:textId="77777777" w:rsidTr="00F459AB">
        <w:tblPrEx>
          <w:tblBorders>
            <w:top w:val="none" w:sz="0" w:space="0" w:color="auto"/>
            <w:bottom w:val="none" w:sz="0" w:space="0" w:color="auto"/>
            <w:insideH w:val="none" w:sz="0" w:space="0" w:color="auto"/>
            <w:insideV w:val="none" w:sz="0" w:space="0" w:color="auto"/>
          </w:tblBorders>
        </w:tblPrEx>
        <w:tc>
          <w:tcPr>
            <w:tcW w:w="486" w:type="pct"/>
            <w:tcBorders>
              <w:top w:val="nil"/>
              <w:left w:val="single" w:sz="8" w:space="0" w:color="auto"/>
              <w:bottom w:val="single" w:sz="8" w:space="0" w:color="auto"/>
              <w:right w:val="single" w:sz="8" w:space="0" w:color="auto"/>
              <w:tl2br w:val="nil"/>
              <w:tr2bl w:val="nil"/>
            </w:tcBorders>
            <w:shd w:val="clear" w:color="auto" w:fill="auto"/>
            <w:tcMar>
              <w:top w:w="0" w:type="dxa"/>
              <w:left w:w="72" w:type="dxa"/>
              <w:bottom w:w="0" w:type="dxa"/>
              <w:right w:w="72" w:type="dxa"/>
            </w:tcMar>
          </w:tcPr>
          <w:p w14:paraId="52D56B66" w14:textId="77777777" w:rsidR="00E76699" w:rsidRPr="002E6A38" w:rsidRDefault="00E76699" w:rsidP="00461030">
            <w:pPr>
              <w:widowControl w:val="0"/>
              <w:spacing w:line="240" w:lineRule="auto"/>
              <w:jc w:val="center"/>
              <w:rPr>
                <w:rFonts w:ascii="Times New Roman" w:hAnsi="Times New Roman"/>
                <w:sz w:val="26"/>
                <w:szCs w:val="26"/>
              </w:rPr>
            </w:pPr>
            <w:bookmarkStart w:id="190" w:name="dieu_3_1"/>
            <w:r w:rsidRPr="002E6A38">
              <w:rPr>
                <w:rFonts w:ascii="Times New Roman" w:hAnsi="Times New Roman"/>
                <w:sz w:val="26"/>
                <w:szCs w:val="26"/>
              </w:rPr>
              <w:t>3.</w:t>
            </w:r>
            <w:bookmarkEnd w:id="190"/>
          </w:p>
        </w:tc>
        <w:tc>
          <w:tcPr>
            <w:tcW w:w="4514" w:type="pct"/>
            <w:gridSpan w:val="7"/>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60861765" w14:textId="77777777" w:rsidR="00E76699" w:rsidRPr="002E6A38" w:rsidRDefault="00E76699" w:rsidP="00461030">
            <w:pPr>
              <w:widowControl w:val="0"/>
              <w:spacing w:line="240" w:lineRule="auto"/>
              <w:rPr>
                <w:rFonts w:ascii="Times New Roman" w:hAnsi="Times New Roman"/>
                <w:sz w:val="26"/>
                <w:szCs w:val="26"/>
              </w:rPr>
            </w:pPr>
            <w:bookmarkStart w:id="191" w:name="dieu_3_1_name"/>
            <w:r w:rsidRPr="002E6A38">
              <w:rPr>
                <w:rFonts w:ascii="Times New Roman" w:hAnsi="Times New Roman"/>
                <w:sz w:val="26"/>
                <w:szCs w:val="26"/>
              </w:rPr>
              <w:t>Nhật ký hệ thống</w:t>
            </w:r>
            <w:bookmarkEnd w:id="191"/>
          </w:p>
        </w:tc>
      </w:tr>
      <w:tr w:rsidR="00E76699" w:rsidRPr="002E6A38" w14:paraId="739010E4" w14:textId="77777777" w:rsidTr="00F459AB">
        <w:tblPrEx>
          <w:tblBorders>
            <w:top w:val="none" w:sz="0" w:space="0" w:color="auto"/>
            <w:bottom w:val="none" w:sz="0" w:space="0" w:color="auto"/>
            <w:insideH w:val="none" w:sz="0" w:space="0" w:color="auto"/>
            <w:insideV w:val="none" w:sz="0" w:space="0" w:color="auto"/>
          </w:tblBorders>
        </w:tblPrEx>
        <w:tc>
          <w:tcPr>
            <w:tcW w:w="486" w:type="pct"/>
            <w:tcBorders>
              <w:top w:val="nil"/>
              <w:left w:val="single" w:sz="8" w:space="0" w:color="auto"/>
              <w:bottom w:val="single" w:sz="8" w:space="0" w:color="auto"/>
              <w:right w:val="single" w:sz="8" w:space="0" w:color="auto"/>
              <w:tl2br w:val="nil"/>
              <w:tr2bl w:val="nil"/>
            </w:tcBorders>
            <w:shd w:val="clear" w:color="auto" w:fill="auto"/>
            <w:tcMar>
              <w:top w:w="0" w:type="dxa"/>
              <w:left w:w="72" w:type="dxa"/>
              <w:bottom w:w="0" w:type="dxa"/>
              <w:right w:w="72" w:type="dxa"/>
            </w:tcMar>
          </w:tcPr>
          <w:p w14:paraId="123DD14C"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3.1</w:t>
            </w:r>
          </w:p>
        </w:tc>
        <w:tc>
          <w:tcPr>
            <w:tcW w:w="1151"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68931744" w14:textId="732AD368"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Có chức năng cho phép ghi nhật ký hệ thống</w:t>
            </w:r>
            <w:r w:rsidR="00D2415A" w:rsidRPr="002E6A38">
              <w:rPr>
                <w:rFonts w:ascii="Times New Roman" w:hAnsi="Times New Roman"/>
                <w:sz w:val="26"/>
                <w:szCs w:val="26"/>
              </w:rPr>
              <w:t>.</w:t>
            </w:r>
          </w:p>
        </w:tc>
        <w:tc>
          <w:tcPr>
            <w:tcW w:w="1629"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6DF0708E"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a) Phần mềm cung cấp chức năng ghi nhật ký hệ thống.</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3C1AE428" w14:textId="77777777" w:rsidR="00E76699" w:rsidRPr="002E6A38" w:rsidRDefault="00E76699" w:rsidP="00461030">
            <w:pPr>
              <w:widowControl w:val="0"/>
              <w:spacing w:line="240" w:lineRule="auto"/>
              <w:jc w:val="center"/>
              <w:rPr>
                <w:rFonts w:ascii="Times New Roman" w:hAnsi="Times New Roman"/>
                <w:sz w:val="26"/>
                <w:szCs w:val="26"/>
              </w:rPr>
            </w:pPr>
          </w:p>
        </w:tc>
        <w:tc>
          <w:tcPr>
            <w:tcW w:w="340"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6EAFB403"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x</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6599BCFE" w14:textId="77777777" w:rsidR="00E76699" w:rsidRPr="002E6A38" w:rsidRDefault="00E76699" w:rsidP="00461030">
            <w:pPr>
              <w:widowControl w:val="0"/>
              <w:spacing w:line="240" w:lineRule="auto"/>
              <w:jc w:val="center"/>
              <w:rPr>
                <w:rFonts w:ascii="Times New Roman" w:hAnsi="Times New Roman"/>
                <w:sz w:val="26"/>
                <w:szCs w:val="26"/>
              </w:rPr>
            </w:pPr>
          </w:p>
        </w:tc>
        <w:tc>
          <w:tcPr>
            <w:tcW w:w="34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55F4374F" w14:textId="77777777" w:rsidR="00E76699" w:rsidRPr="002E6A38" w:rsidRDefault="00E76699" w:rsidP="00461030">
            <w:pPr>
              <w:widowControl w:val="0"/>
              <w:spacing w:line="240" w:lineRule="auto"/>
              <w:jc w:val="center"/>
              <w:rPr>
                <w:rFonts w:ascii="Times New Roman" w:hAnsi="Times New Roman"/>
                <w:sz w:val="26"/>
                <w:szCs w:val="26"/>
              </w:rPr>
            </w:pPr>
          </w:p>
        </w:tc>
        <w:tc>
          <w:tcPr>
            <w:tcW w:w="36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14FAC624" w14:textId="77777777" w:rsidR="00E76699" w:rsidRPr="002E6A38" w:rsidRDefault="00E76699" w:rsidP="00461030">
            <w:pPr>
              <w:widowControl w:val="0"/>
              <w:spacing w:line="240" w:lineRule="auto"/>
              <w:jc w:val="center"/>
              <w:rPr>
                <w:rFonts w:ascii="Times New Roman" w:hAnsi="Times New Roman"/>
                <w:sz w:val="26"/>
                <w:szCs w:val="26"/>
              </w:rPr>
            </w:pPr>
          </w:p>
        </w:tc>
      </w:tr>
      <w:tr w:rsidR="00E76699" w:rsidRPr="002E6A38" w14:paraId="7349886D" w14:textId="77777777" w:rsidTr="00F459AB">
        <w:tblPrEx>
          <w:tblBorders>
            <w:top w:val="none" w:sz="0" w:space="0" w:color="auto"/>
            <w:bottom w:val="none" w:sz="0" w:space="0" w:color="auto"/>
            <w:insideH w:val="none" w:sz="0" w:space="0" w:color="auto"/>
            <w:insideV w:val="none" w:sz="0" w:space="0" w:color="auto"/>
          </w:tblBorders>
        </w:tblPrEx>
        <w:tc>
          <w:tcPr>
            <w:tcW w:w="486" w:type="pct"/>
            <w:tcBorders>
              <w:top w:val="nil"/>
              <w:left w:val="single" w:sz="8" w:space="0" w:color="auto"/>
              <w:bottom w:val="single" w:sz="8" w:space="0" w:color="auto"/>
              <w:right w:val="single" w:sz="8" w:space="0" w:color="auto"/>
              <w:tl2br w:val="nil"/>
              <w:tr2bl w:val="nil"/>
            </w:tcBorders>
            <w:shd w:val="clear" w:color="auto" w:fill="auto"/>
            <w:tcMar>
              <w:top w:w="0" w:type="dxa"/>
              <w:left w:w="72" w:type="dxa"/>
              <w:bottom w:w="0" w:type="dxa"/>
              <w:right w:w="72" w:type="dxa"/>
            </w:tcMar>
          </w:tcPr>
          <w:p w14:paraId="78E4F568" w14:textId="77777777" w:rsidR="00E76699" w:rsidRPr="002E6A38" w:rsidRDefault="00E76699" w:rsidP="00461030">
            <w:pPr>
              <w:widowControl w:val="0"/>
              <w:spacing w:line="240" w:lineRule="auto"/>
              <w:jc w:val="center"/>
              <w:rPr>
                <w:rFonts w:ascii="Times New Roman" w:hAnsi="Times New Roman"/>
                <w:sz w:val="26"/>
                <w:szCs w:val="26"/>
              </w:rPr>
            </w:pPr>
            <w:bookmarkStart w:id="192" w:name="dieu_4_1"/>
            <w:r w:rsidRPr="002E6A38">
              <w:rPr>
                <w:rFonts w:ascii="Times New Roman" w:hAnsi="Times New Roman"/>
                <w:sz w:val="26"/>
                <w:szCs w:val="26"/>
              </w:rPr>
              <w:t>4.</w:t>
            </w:r>
            <w:bookmarkEnd w:id="192"/>
          </w:p>
        </w:tc>
        <w:tc>
          <w:tcPr>
            <w:tcW w:w="4514" w:type="pct"/>
            <w:gridSpan w:val="7"/>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02A79D48" w14:textId="77777777" w:rsidR="00E76699" w:rsidRPr="002E6A38" w:rsidRDefault="00E76699" w:rsidP="00461030">
            <w:pPr>
              <w:widowControl w:val="0"/>
              <w:spacing w:line="240" w:lineRule="auto"/>
              <w:rPr>
                <w:rFonts w:ascii="Times New Roman" w:hAnsi="Times New Roman"/>
                <w:sz w:val="26"/>
                <w:szCs w:val="26"/>
              </w:rPr>
            </w:pPr>
            <w:bookmarkStart w:id="193" w:name="dieu_4_1_name"/>
            <w:r w:rsidRPr="002E6A38">
              <w:rPr>
                <w:rFonts w:ascii="Times New Roman" w:hAnsi="Times New Roman"/>
                <w:sz w:val="26"/>
                <w:szCs w:val="26"/>
              </w:rPr>
              <w:t>An toàn ứng dụng và mã nguồn</w:t>
            </w:r>
            <w:bookmarkEnd w:id="193"/>
          </w:p>
        </w:tc>
      </w:tr>
      <w:tr w:rsidR="00E76699" w:rsidRPr="002E6A38" w14:paraId="15C183CD" w14:textId="77777777" w:rsidTr="00F459AB">
        <w:tblPrEx>
          <w:tblBorders>
            <w:top w:val="none" w:sz="0" w:space="0" w:color="auto"/>
            <w:bottom w:val="none" w:sz="0" w:space="0" w:color="auto"/>
            <w:insideH w:val="none" w:sz="0" w:space="0" w:color="auto"/>
            <w:insideV w:val="none" w:sz="0" w:space="0" w:color="auto"/>
          </w:tblBorders>
        </w:tblPrEx>
        <w:tc>
          <w:tcPr>
            <w:tcW w:w="486" w:type="pct"/>
            <w:tcBorders>
              <w:top w:val="nil"/>
              <w:left w:val="single" w:sz="8" w:space="0" w:color="auto"/>
              <w:bottom w:val="single" w:sz="8" w:space="0" w:color="auto"/>
              <w:right w:val="single" w:sz="8" w:space="0" w:color="auto"/>
              <w:tl2br w:val="nil"/>
              <w:tr2bl w:val="nil"/>
            </w:tcBorders>
            <w:shd w:val="clear" w:color="auto" w:fill="auto"/>
            <w:tcMar>
              <w:top w:w="0" w:type="dxa"/>
              <w:left w:w="72" w:type="dxa"/>
              <w:bottom w:w="0" w:type="dxa"/>
              <w:right w:w="72" w:type="dxa"/>
            </w:tcMar>
          </w:tcPr>
          <w:p w14:paraId="6703C36B"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4.1</w:t>
            </w:r>
          </w:p>
        </w:tc>
        <w:tc>
          <w:tcPr>
            <w:tcW w:w="1151"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166CE087"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Có chức năng cho phép kiểm tra tính hợp lệ của thông tin, dữ liệu đầu vào trước khi xử lý.</w:t>
            </w:r>
          </w:p>
        </w:tc>
        <w:tc>
          <w:tcPr>
            <w:tcW w:w="1629"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69EE49CC"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Có chức năng thực thi việc kiểm tra tính hợp lệ của thông tin, dữ liệu đầu vào trước khi xử lý</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7591FE22" w14:textId="77777777" w:rsidR="00E76699" w:rsidRPr="002E6A38" w:rsidRDefault="00E76699" w:rsidP="00461030">
            <w:pPr>
              <w:widowControl w:val="0"/>
              <w:spacing w:line="240" w:lineRule="auto"/>
              <w:jc w:val="center"/>
              <w:rPr>
                <w:rFonts w:ascii="Times New Roman" w:hAnsi="Times New Roman"/>
                <w:sz w:val="26"/>
                <w:szCs w:val="26"/>
              </w:rPr>
            </w:pPr>
          </w:p>
        </w:tc>
        <w:tc>
          <w:tcPr>
            <w:tcW w:w="340"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7CCF552F"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x</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3903EF93" w14:textId="77777777" w:rsidR="00E76699" w:rsidRPr="002E6A38" w:rsidRDefault="00E76699" w:rsidP="00461030">
            <w:pPr>
              <w:widowControl w:val="0"/>
              <w:spacing w:line="240" w:lineRule="auto"/>
              <w:jc w:val="center"/>
              <w:rPr>
                <w:rFonts w:ascii="Times New Roman" w:hAnsi="Times New Roman"/>
                <w:sz w:val="26"/>
                <w:szCs w:val="26"/>
              </w:rPr>
            </w:pPr>
          </w:p>
        </w:tc>
        <w:tc>
          <w:tcPr>
            <w:tcW w:w="34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670AABD9" w14:textId="77777777" w:rsidR="00E76699" w:rsidRPr="002E6A38" w:rsidRDefault="00E76699" w:rsidP="00461030">
            <w:pPr>
              <w:widowControl w:val="0"/>
              <w:spacing w:line="240" w:lineRule="auto"/>
              <w:jc w:val="center"/>
              <w:rPr>
                <w:rFonts w:ascii="Times New Roman" w:hAnsi="Times New Roman"/>
                <w:sz w:val="26"/>
                <w:szCs w:val="26"/>
              </w:rPr>
            </w:pPr>
          </w:p>
        </w:tc>
        <w:tc>
          <w:tcPr>
            <w:tcW w:w="36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1F6F8EAF" w14:textId="77777777" w:rsidR="00E76699" w:rsidRPr="002E6A38" w:rsidRDefault="00E76699" w:rsidP="00461030">
            <w:pPr>
              <w:widowControl w:val="0"/>
              <w:spacing w:line="240" w:lineRule="auto"/>
              <w:jc w:val="center"/>
              <w:rPr>
                <w:rFonts w:ascii="Times New Roman" w:hAnsi="Times New Roman"/>
                <w:sz w:val="26"/>
                <w:szCs w:val="26"/>
              </w:rPr>
            </w:pPr>
          </w:p>
        </w:tc>
      </w:tr>
      <w:tr w:rsidR="00E76699" w:rsidRPr="002E6A38" w14:paraId="6A5006C6" w14:textId="77777777" w:rsidTr="00F459AB">
        <w:tblPrEx>
          <w:tblBorders>
            <w:top w:val="none" w:sz="0" w:space="0" w:color="auto"/>
            <w:bottom w:val="none" w:sz="0" w:space="0" w:color="auto"/>
            <w:insideH w:val="none" w:sz="0" w:space="0" w:color="auto"/>
            <w:insideV w:val="none" w:sz="0" w:space="0" w:color="auto"/>
          </w:tblBorders>
        </w:tblPrEx>
        <w:tc>
          <w:tcPr>
            <w:tcW w:w="486" w:type="pct"/>
            <w:tcBorders>
              <w:top w:val="nil"/>
              <w:left w:val="single" w:sz="8" w:space="0" w:color="auto"/>
              <w:bottom w:val="single" w:sz="8" w:space="0" w:color="auto"/>
              <w:right w:val="single" w:sz="8" w:space="0" w:color="auto"/>
              <w:tl2br w:val="nil"/>
              <w:tr2bl w:val="nil"/>
            </w:tcBorders>
            <w:shd w:val="clear" w:color="auto" w:fill="auto"/>
            <w:tcMar>
              <w:top w:w="0" w:type="dxa"/>
              <w:left w:w="72" w:type="dxa"/>
              <w:bottom w:w="0" w:type="dxa"/>
              <w:right w:w="72" w:type="dxa"/>
            </w:tcMar>
          </w:tcPr>
          <w:p w14:paraId="3BEA1A1A"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4.4</w:t>
            </w:r>
          </w:p>
        </w:tc>
        <w:tc>
          <w:tcPr>
            <w:tcW w:w="1151"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1EF82DFD"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Có chức năng cho phép bảo đảm không lưu trữ thông tin xác thực, thông tin bí mật trên mã nguồn ứng dụng.</w:t>
            </w:r>
          </w:p>
        </w:tc>
        <w:tc>
          <w:tcPr>
            <w:tcW w:w="1629"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320914E2" w14:textId="77777777" w:rsidR="00E76699" w:rsidRPr="002E6A38" w:rsidRDefault="00E76699" w:rsidP="00461030">
            <w:pPr>
              <w:widowControl w:val="0"/>
              <w:spacing w:line="240" w:lineRule="auto"/>
              <w:rPr>
                <w:rFonts w:ascii="Times New Roman" w:hAnsi="Times New Roman"/>
                <w:sz w:val="26"/>
                <w:szCs w:val="26"/>
              </w:rPr>
            </w:pPr>
            <w:r w:rsidRPr="002E6A38">
              <w:rPr>
                <w:rFonts w:ascii="Times New Roman" w:hAnsi="Times New Roman"/>
                <w:sz w:val="26"/>
                <w:szCs w:val="26"/>
              </w:rPr>
              <w:t>a) Thông tin xác thực, bí mật không được đưa trực tiếp vào mã nguồn ứng dụng mà phải được thiết lập thông qua giao diện cấu hình hệ thống.</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2172F101"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 </w:t>
            </w:r>
          </w:p>
        </w:tc>
        <w:tc>
          <w:tcPr>
            <w:tcW w:w="340"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5194711A" w14:textId="77777777" w:rsidR="00E76699" w:rsidRPr="002E6A38" w:rsidRDefault="00E76699" w:rsidP="00461030">
            <w:pPr>
              <w:widowControl w:val="0"/>
              <w:spacing w:line="240" w:lineRule="auto"/>
              <w:jc w:val="center"/>
              <w:rPr>
                <w:rFonts w:ascii="Times New Roman" w:hAnsi="Times New Roman"/>
                <w:sz w:val="26"/>
                <w:szCs w:val="26"/>
              </w:rPr>
            </w:pPr>
            <w:r w:rsidRPr="002E6A38">
              <w:rPr>
                <w:rFonts w:ascii="Times New Roman" w:hAnsi="Times New Roman"/>
                <w:sz w:val="26"/>
                <w:szCs w:val="26"/>
              </w:rPr>
              <w:t>x</w:t>
            </w:r>
          </w:p>
        </w:tc>
        <w:tc>
          <w:tcPr>
            <w:tcW w:w="343"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46C3E60F" w14:textId="77777777" w:rsidR="00E76699" w:rsidRPr="002E6A38" w:rsidRDefault="00E76699" w:rsidP="00461030">
            <w:pPr>
              <w:widowControl w:val="0"/>
              <w:spacing w:line="240" w:lineRule="auto"/>
              <w:jc w:val="center"/>
              <w:rPr>
                <w:rFonts w:ascii="Times New Roman" w:hAnsi="Times New Roman"/>
                <w:sz w:val="26"/>
                <w:szCs w:val="26"/>
              </w:rPr>
            </w:pPr>
          </w:p>
        </w:tc>
        <w:tc>
          <w:tcPr>
            <w:tcW w:w="34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645DB1B4" w14:textId="77777777" w:rsidR="00E76699" w:rsidRPr="002E6A38" w:rsidRDefault="00E76699" w:rsidP="00461030">
            <w:pPr>
              <w:widowControl w:val="0"/>
              <w:spacing w:line="240" w:lineRule="auto"/>
              <w:jc w:val="center"/>
              <w:rPr>
                <w:rFonts w:ascii="Times New Roman" w:hAnsi="Times New Roman"/>
                <w:sz w:val="26"/>
                <w:szCs w:val="26"/>
              </w:rPr>
            </w:pPr>
          </w:p>
        </w:tc>
        <w:tc>
          <w:tcPr>
            <w:tcW w:w="364" w:type="pct"/>
            <w:tcBorders>
              <w:top w:val="nil"/>
              <w:left w:val="nil"/>
              <w:bottom w:val="single" w:sz="8" w:space="0" w:color="auto"/>
              <w:right w:val="single" w:sz="8" w:space="0" w:color="auto"/>
              <w:tl2br w:val="nil"/>
              <w:tr2bl w:val="nil"/>
            </w:tcBorders>
            <w:shd w:val="clear" w:color="auto" w:fill="auto"/>
            <w:tcMar>
              <w:top w:w="0" w:type="dxa"/>
              <w:left w:w="72" w:type="dxa"/>
              <w:bottom w:w="0" w:type="dxa"/>
              <w:right w:w="72" w:type="dxa"/>
            </w:tcMar>
          </w:tcPr>
          <w:p w14:paraId="79772193" w14:textId="77777777" w:rsidR="00E76699" w:rsidRPr="002E6A38" w:rsidRDefault="00E76699" w:rsidP="00461030">
            <w:pPr>
              <w:widowControl w:val="0"/>
              <w:spacing w:line="240" w:lineRule="auto"/>
              <w:jc w:val="center"/>
              <w:rPr>
                <w:rFonts w:ascii="Times New Roman" w:hAnsi="Times New Roman"/>
                <w:sz w:val="26"/>
                <w:szCs w:val="26"/>
              </w:rPr>
            </w:pPr>
          </w:p>
        </w:tc>
      </w:tr>
    </w:tbl>
    <w:p w14:paraId="5B4AAAF8" w14:textId="477A8C70" w:rsidR="00944354" w:rsidRPr="002E6A38" w:rsidRDefault="00E30C49" w:rsidP="00461030">
      <w:pPr>
        <w:pStyle w:val="Heading2"/>
        <w:rPr>
          <w:noProof/>
        </w:rPr>
      </w:pPr>
      <w:bookmarkStart w:id="194" w:name="_Toc113459206"/>
      <w:r w:rsidRPr="002E6A38">
        <w:rPr>
          <w:noProof/>
          <w:lang w:val="en-US"/>
        </w:rPr>
        <w:t>9</w:t>
      </w:r>
      <w:r w:rsidR="00944354" w:rsidRPr="002E6A38">
        <w:rPr>
          <w:noProof/>
        </w:rPr>
        <w:t>. Yêu cầu về đào tạo, chuyển giao công nghệ</w:t>
      </w:r>
      <w:bookmarkEnd w:id="194"/>
    </w:p>
    <w:p w14:paraId="5A8DCEB3" w14:textId="1D76BB54" w:rsidR="00944354" w:rsidRPr="002E6A38" w:rsidRDefault="00C0217A" w:rsidP="00C0217A">
      <w:pPr>
        <w:pStyle w:val="Heading3"/>
        <w:rPr>
          <w:noProof/>
        </w:rPr>
      </w:pPr>
      <w:bookmarkStart w:id="195" w:name="_Toc113459207"/>
      <w:r w:rsidRPr="002E6A38">
        <w:rPr>
          <w:noProof/>
        </w:rPr>
        <w:t>9</w:t>
      </w:r>
      <w:r w:rsidR="009A726E" w:rsidRPr="002E6A38">
        <w:rPr>
          <w:noProof/>
        </w:rPr>
        <w:t>.1</w:t>
      </w:r>
      <w:r w:rsidR="00944354" w:rsidRPr="002E6A38">
        <w:rPr>
          <w:noProof/>
        </w:rPr>
        <w:t>. Yêu cầu về phương pháp và quy trình đào tạo</w:t>
      </w:r>
      <w:bookmarkEnd w:id="195"/>
      <w:r w:rsidR="00944354" w:rsidRPr="002E6A38">
        <w:rPr>
          <w:noProof/>
        </w:rPr>
        <w:t xml:space="preserve"> </w:t>
      </w:r>
    </w:p>
    <w:p w14:paraId="0D3F845E" w14:textId="77777777" w:rsidR="00944354" w:rsidRPr="002E6A38" w:rsidRDefault="00944354" w:rsidP="009B645B">
      <w:pPr>
        <w:pStyle w:val="listdunggachngang"/>
        <w:widowControl w:val="0"/>
        <w:numPr>
          <w:ilvl w:val="0"/>
          <w:numId w:val="0"/>
        </w:numPr>
        <w:tabs>
          <w:tab w:val="clear" w:pos="360"/>
        </w:tabs>
        <w:spacing w:before="120" w:after="120" w:line="240" w:lineRule="auto"/>
        <w:ind w:firstLine="720"/>
        <w:jc w:val="both"/>
        <w:rPr>
          <w:sz w:val="26"/>
          <w:szCs w:val="26"/>
        </w:rPr>
      </w:pPr>
      <w:r w:rsidRPr="002E6A38">
        <w:rPr>
          <w:sz w:val="26"/>
          <w:szCs w:val="26"/>
        </w:rPr>
        <w:t xml:space="preserve">Để người sử </w:t>
      </w:r>
      <w:r w:rsidRPr="002E6A38">
        <w:rPr>
          <w:bCs/>
          <w:noProof/>
          <w:sz w:val="26"/>
          <w:szCs w:val="26"/>
        </w:rPr>
        <w:t>dụng</w:t>
      </w:r>
      <w:r w:rsidRPr="002E6A38">
        <w:rPr>
          <w:sz w:val="26"/>
          <w:szCs w:val="26"/>
        </w:rPr>
        <w:t xml:space="preserve"> có thể làm chủ phần mềm ứng dụng, đơn vị cung cấp dịch vụ cần phải thực hiện đào tạo và chuyển giao công nghệ cho các đối tượng này. Tuy nhiên, để việc đào tạo và chuyển giao công nghệ được hiệu quả cần phải xây dựng quy trình đào tạo và phải có phương pháp đào tạo.</w:t>
      </w:r>
    </w:p>
    <w:p w14:paraId="58C5CDBC" w14:textId="77777777" w:rsidR="00944354" w:rsidRPr="002E6A38" w:rsidRDefault="00944354" w:rsidP="00A1115A">
      <w:pPr>
        <w:pStyle w:val="listdunggachngang"/>
        <w:widowControl w:val="0"/>
        <w:tabs>
          <w:tab w:val="clear" w:pos="360"/>
          <w:tab w:val="left" w:pos="1134"/>
        </w:tabs>
        <w:spacing w:before="120" w:after="120" w:line="240" w:lineRule="auto"/>
        <w:ind w:left="0" w:firstLine="709"/>
        <w:jc w:val="both"/>
        <w:rPr>
          <w:sz w:val="26"/>
          <w:szCs w:val="26"/>
        </w:rPr>
      </w:pPr>
      <w:r w:rsidRPr="002E6A38">
        <w:rPr>
          <w:sz w:val="26"/>
          <w:szCs w:val="26"/>
        </w:rPr>
        <w:tab/>
        <w:t xml:space="preserve">Phương pháp đào tạo: Thực hiện đào tạo trực tiếp quy trình nghiệp vụ kết hợp với </w:t>
      </w:r>
      <w:r w:rsidRPr="002E6A38">
        <w:rPr>
          <w:sz w:val="26"/>
          <w:szCs w:val="26"/>
          <w:shd w:val="clear" w:color="auto" w:fill="FFFFFF"/>
          <w:lang w:val="nb-NO"/>
        </w:rPr>
        <w:t>đào</w:t>
      </w:r>
      <w:r w:rsidRPr="002E6A38">
        <w:rPr>
          <w:sz w:val="26"/>
          <w:szCs w:val="26"/>
        </w:rPr>
        <w:t xml:space="preserve"> tạo hướng dẫn sử dụng ứng dụng, quản trị hệ thống. Khóa đào tạo được tổ chức thành 02 lớp, trong đó 01 lớp đào tạo về quy trình nghiệp vụ (25 học viên) và 01 lớp đào tạo về quản trị hệ thống (08 học viên).</w:t>
      </w:r>
    </w:p>
    <w:p w14:paraId="377278FE" w14:textId="77777777" w:rsidR="00944354" w:rsidRPr="002E6A38" w:rsidRDefault="00944354" w:rsidP="00461030">
      <w:pPr>
        <w:pStyle w:val="listdunggachngang"/>
        <w:widowControl w:val="0"/>
        <w:tabs>
          <w:tab w:val="clear" w:pos="360"/>
          <w:tab w:val="left" w:pos="1134"/>
        </w:tabs>
        <w:spacing w:before="120" w:after="120" w:line="240" w:lineRule="auto"/>
        <w:ind w:left="0" w:firstLine="709"/>
        <w:rPr>
          <w:sz w:val="26"/>
          <w:szCs w:val="26"/>
        </w:rPr>
      </w:pPr>
      <w:r w:rsidRPr="002E6A38">
        <w:rPr>
          <w:sz w:val="26"/>
          <w:szCs w:val="26"/>
        </w:rPr>
        <w:t xml:space="preserve">Quy trình </w:t>
      </w:r>
      <w:r w:rsidRPr="002E6A38">
        <w:rPr>
          <w:sz w:val="26"/>
          <w:szCs w:val="26"/>
          <w:shd w:val="clear" w:color="auto" w:fill="FFFFFF"/>
          <w:lang w:val="nb-NO"/>
        </w:rPr>
        <w:t>đào</w:t>
      </w:r>
      <w:r w:rsidRPr="002E6A38">
        <w:rPr>
          <w:sz w:val="26"/>
          <w:szCs w:val="26"/>
        </w:rPr>
        <w:t xml:space="preserve"> tạo bao gồm các bước thực hiện cơ bản như sau:</w:t>
      </w:r>
    </w:p>
    <w:p w14:paraId="3E245EA8" w14:textId="1F43EA74" w:rsidR="00944354" w:rsidRPr="002E6A38" w:rsidRDefault="00C0217A" w:rsidP="00C0217A">
      <w:pPr>
        <w:pStyle w:val="Heading3"/>
        <w:rPr>
          <w:noProof/>
        </w:rPr>
      </w:pPr>
      <w:bookmarkStart w:id="196" w:name="_Toc113459208"/>
      <w:r w:rsidRPr="002E6A38">
        <w:rPr>
          <w:noProof/>
        </w:rPr>
        <w:t>9</w:t>
      </w:r>
      <w:r w:rsidR="009A726E" w:rsidRPr="002E6A38">
        <w:rPr>
          <w:noProof/>
        </w:rPr>
        <w:t>.2</w:t>
      </w:r>
      <w:r w:rsidR="00944354" w:rsidRPr="002E6A38">
        <w:rPr>
          <w:noProof/>
        </w:rPr>
        <w:t>. Yêu cầu về trình tự thực hiện đào tạo và chuyển giao công nghệ</w:t>
      </w:r>
      <w:bookmarkEnd w:id="196"/>
    </w:p>
    <w:p w14:paraId="14503304" w14:textId="77777777" w:rsidR="00944354" w:rsidRPr="002E6A38" w:rsidRDefault="00944354" w:rsidP="0047624B">
      <w:pPr>
        <w:widowControl w:val="0"/>
        <w:numPr>
          <w:ilvl w:val="0"/>
          <w:numId w:val="247"/>
        </w:numPr>
        <w:tabs>
          <w:tab w:val="left" w:pos="1134"/>
        </w:tabs>
        <w:spacing w:before="120" w:after="120" w:line="240" w:lineRule="auto"/>
        <w:ind w:left="0" w:firstLine="709"/>
        <w:jc w:val="both"/>
        <w:rPr>
          <w:rFonts w:ascii="Times New Roman" w:hAnsi="Times New Roman"/>
          <w:b/>
          <w:sz w:val="26"/>
          <w:szCs w:val="26"/>
          <w:lang w:val="nl-NL"/>
        </w:rPr>
      </w:pPr>
      <w:r w:rsidRPr="002E6A38">
        <w:rPr>
          <w:rFonts w:ascii="Times New Roman" w:hAnsi="Times New Roman"/>
          <w:b/>
          <w:sz w:val="26"/>
          <w:szCs w:val="26"/>
          <w:lang w:val="nl-BE"/>
        </w:rPr>
        <w:t>C</w:t>
      </w:r>
      <w:r w:rsidRPr="002E6A38">
        <w:rPr>
          <w:rFonts w:ascii="Times New Roman" w:hAnsi="Times New Roman"/>
          <w:b/>
          <w:sz w:val="26"/>
          <w:szCs w:val="26"/>
        </w:rPr>
        <w:t>ông tác chuẩn bị chuyển giao:</w:t>
      </w:r>
    </w:p>
    <w:p w14:paraId="63C1EE14" w14:textId="77777777" w:rsidR="00944354" w:rsidRPr="002E6A38" w:rsidRDefault="00944354" w:rsidP="00461030">
      <w:pPr>
        <w:pStyle w:val="listdunggachngang"/>
        <w:widowControl w:val="0"/>
        <w:tabs>
          <w:tab w:val="clear" w:pos="360"/>
          <w:tab w:val="left" w:pos="1134"/>
        </w:tabs>
        <w:spacing w:before="120" w:after="120" w:line="240" w:lineRule="auto"/>
        <w:ind w:left="0" w:firstLine="709"/>
        <w:rPr>
          <w:sz w:val="26"/>
          <w:szCs w:val="26"/>
        </w:rPr>
      </w:pPr>
      <w:r w:rsidRPr="002E6A38">
        <w:rPr>
          <w:sz w:val="26"/>
          <w:szCs w:val="26"/>
          <w:shd w:val="clear" w:color="auto" w:fill="FFFFFF"/>
          <w:lang w:val="nb-NO"/>
        </w:rPr>
        <w:lastRenderedPageBreak/>
        <w:t>Kiểm</w:t>
      </w:r>
      <w:r w:rsidRPr="002E6A38">
        <w:rPr>
          <w:sz w:val="26"/>
          <w:szCs w:val="26"/>
        </w:rPr>
        <w:t xml:space="preserve"> tra yêu cầu chuyển giao:</w:t>
      </w:r>
    </w:p>
    <w:p w14:paraId="21D75600" w14:textId="77777777" w:rsidR="00944354" w:rsidRPr="002E6A38" w:rsidRDefault="00944354" w:rsidP="0047624B">
      <w:pPr>
        <w:widowControl w:val="0"/>
        <w:numPr>
          <w:ilvl w:val="0"/>
          <w:numId w:val="248"/>
        </w:numPr>
        <w:spacing w:before="120" w:after="120" w:line="240" w:lineRule="auto"/>
        <w:jc w:val="both"/>
        <w:rPr>
          <w:rFonts w:ascii="Times New Roman" w:hAnsi="Times New Roman"/>
          <w:sz w:val="26"/>
          <w:szCs w:val="26"/>
        </w:rPr>
      </w:pPr>
      <w:r w:rsidRPr="002E6A38">
        <w:rPr>
          <w:rFonts w:ascii="Times New Roman" w:hAnsi="Times New Roman"/>
          <w:sz w:val="26"/>
          <w:szCs w:val="26"/>
        </w:rPr>
        <w:t>Kiểm tra yêu cầu chuyển giao phần mềm;</w:t>
      </w:r>
    </w:p>
    <w:p w14:paraId="5D0B0495" w14:textId="77777777" w:rsidR="00944354" w:rsidRPr="002E6A38" w:rsidRDefault="00944354" w:rsidP="0047624B">
      <w:pPr>
        <w:widowControl w:val="0"/>
        <w:numPr>
          <w:ilvl w:val="0"/>
          <w:numId w:val="248"/>
        </w:numPr>
        <w:spacing w:before="120" w:after="120" w:line="240" w:lineRule="auto"/>
        <w:jc w:val="both"/>
        <w:rPr>
          <w:rFonts w:ascii="Times New Roman" w:hAnsi="Times New Roman"/>
          <w:sz w:val="26"/>
          <w:szCs w:val="26"/>
        </w:rPr>
      </w:pPr>
      <w:r w:rsidRPr="002E6A38">
        <w:rPr>
          <w:rFonts w:ascii="Times New Roman" w:hAnsi="Times New Roman"/>
          <w:sz w:val="26"/>
          <w:szCs w:val="26"/>
        </w:rPr>
        <w:t>Kiểm tra hạ tầng kỹ thuật để chuyển giao phần mềm.</w:t>
      </w:r>
    </w:p>
    <w:p w14:paraId="0ABBA605" w14:textId="77777777" w:rsidR="00944354" w:rsidRPr="002E6A38" w:rsidRDefault="00944354" w:rsidP="00461030">
      <w:pPr>
        <w:pStyle w:val="listdunggachngang"/>
        <w:widowControl w:val="0"/>
        <w:tabs>
          <w:tab w:val="clear" w:pos="360"/>
          <w:tab w:val="left" w:pos="1134"/>
        </w:tabs>
        <w:spacing w:before="120" w:after="120" w:line="240" w:lineRule="auto"/>
        <w:ind w:left="0" w:firstLine="709"/>
        <w:rPr>
          <w:sz w:val="26"/>
          <w:szCs w:val="26"/>
          <w:shd w:val="clear" w:color="auto" w:fill="FFFFFF"/>
          <w:lang w:val="nb-NO"/>
        </w:rPr>
      </w:pPr>
      <w:r w:rsidRPr="002E6A38">
        <w:rPr>
          <w:sz w:val="26"/>
          <w:szCs w:val="26"/>
        </w:rPr>
        <w:t xml:space="preserve">Lập kế </w:t>
      </w:r>
      <w:r w:rsidRPr="002E6A38">
        <w:rPr>
          <w:sz w:val="26"/>
          <w:szCs w:val="26"/>
          <w:shd w:val="clear" w:color="auto" w:fill="FFFFFF"/>
          <w:lang w:val="nb-NO"/>
        </w:rPr>
        <w:t>hoạch chuyển giao.</w:t>
      </w:r>
    </w:p>
    <w:p w14:paraId="5BDCB1C8" w14:textId="77777777" w:rsidR="00944354" w:rsidRPr="002E6A38" w:rsidRDefault="00944354" w:rsidP="00461030">
      <w:pPr>
        <w:pStyle w:val="listdunggachngang"/>
        <w:widowControl w:val="0"/>
        <w:tabs>
          <w:tab w:val="clear" w:pos="360"/>
          <w:tab w:val="left" w:pos="1134"/>
        </w:tabs>
        <w:spacing w:before="120" w:after="120" w:line="240" w:lineRule="auto"/>
        <w:ind w:left="0" w:firstLine="709"/>
        <w:rPr>
          <w:sz w:val="26"/>
          <w:szCs w:val="26"/>
        </w:rPr>
      </w:pPr>
      <w:r w:rsidRPr="002E6A38">
        <w:rPr>
          <w:sz w:val="26"/>
          <w:szCs w:val="26"/>
          <w:shd w:val="clear" w:color="auto" w:fill="FFFFFF"/>
          <w:lang w:val="nb-NO"/>
        </w:rPr>
        <w:t>Chuẩn bị</w:t>
      </w:r>
      <w:r w:rsidRPr="002E6A38">
        <w:rPr>
          <w:sz w:val="26"/>
          <w:szCs w:val="26"/>
        </w:rPr>
        <w:t xml:space="preserve"> nội dung chuyển giao:</w:t>
      </w:r>
    </w:p>
    <w:p w14:paraId="3C9D26B0" w14:textId="77777777" w:rsidR="00944354" w:rsidRPr="002E6A38" w:rsidRDefault="00944354" w:rsidP="0047624B">
      <w:pPr>
        <w:widowControl w:val="0"/>
        <w:numPr>
          <w:ilvl w:val="0"/>
          <w:numId w:val="248"/>
        </w:numPr>
        <w:spacing w:before="120" w:after="120" w:line="240" w:lineRule="auto"/>
        <w:jc w:val="both"/>
        <w:rPr>
          <w:rFonts w:ascii="Times New Roman" w:hAnsi="Times New Roman"/>
          <w:sz w:val="26"/>
          <w:szCs w:val="26"/>
        </w:rPr>
      </w:pPr>
      <w:r w:rsidRPr="002E6A38">
        <w:rPr>
          <w:rFonts w:ascii="Times New Roman" w:hAnsi="Times New Roman"/>
          <w:sz w:val="26"/>
          <w:szCs w:val="26"/>
        </w:rPr>
        <w:t>Chuẩn bị cài đặt phần mềm chuyển giao;</w:t>
      </w:r>
    </w:p>
    <w:p w14:paraId="73E21064" w14:textId="77777777" w:rsidR="00944354" w:rsidRPr="002E6A38" w:rsidRDefault="00944354" w:rsidP="0047624B">
      <w:pPr>
        <w:widowControl w:val="0"/>
        <w:numPr>
          <w:ilvl w:val="0"/>
          <w:numId w:val="248"/>
        </w:numPr>
        <w:spacing w:before="120" w:after="120" w:line="240" w:lineRule="auto"/>
        <w:jc w:val="both"/>
        <w:rPr>
          <w:rFonts w:ascii="Times New Roman" w:hAnsi="Times New Roman"/>
          <w:sz w:val="26"/>
          <w:szCs w:val="26"/>
        </w:rPr>
      </w:pPr>
      <w:r w:rsidRPr="002E6A38">
        <w:rPr>
          <w:rFonts w:ascii="Times New Roman" w:hAnsi="Times New Roman"/>
          <w:sz w:val="26"/>
          <w:szCs w:val="26"/>
        </w:rPr>
        <w:t>Chuẩn bị bộ mã nguồn phần mềm cần chuyển giao.</w:t>
      </w:r>
    </w:p>
    <w:p w14:paraId="429BC018" w14:textId="77777777" w:rsidR="00944354" w:rsidRPr="002E6A38" w:rsidRDefault="00944354" w:rsidP="0047624B">
      <w:pPr>
        <w:widowControl w:val="0"/>
        <w:numPr>
          <w:ilvl w:val="0"/>
          <w:numId w:val="247"/>
        </w:numPr>
        <w:tabs>
          <w:tab w:val="left" w:pos="1134"/>
        </w:tabs>
        <w:spacing w:before="120" w:after="120" w:line="240" w:lineRule="auto"/>
        <w:ind w:left="0" w:firstLine="709"/>
        <w:jc w:val="both"/>
        <w:rPr>
          <w:rFonts w:ascii="Times New Roman" w:hAnsi="Times New Roman"/>
          <w:b/>
          <w:sz w:val="26"/>
          <w:szCs w:val="26"/>
          <w:lang w:val="nl-BE"/>
        </w:rPr>
      </w:pPr>
      <w:r w:rsidRPr="002E6A38">
        <w:rPr>
          <w:rFonts w:ascii="Times New Roman" w:hAnsi="Times New Roman"/>
          <w:b/>
          <w:sz w:val="26"/>
          <w:szCs w:val="26"/>
          <w:lang w:val="nl-BE"/>
        </w:rPr>
        <w:t>Cài đặt phần mềm chuyển giao</w:t>
      </w:r>
    </w:p>
    <w:p w14:paraId="6C25249E" w14:textId="77777777" w:rsidR="00944354" w:rsidRPr="002E6A38" w:rsidRDefault="00944354" w:rsidP="00461030">
      <w:pPr>
        <w:pStyle w:val="listdunggachngang"/>
        <w:widowControl w:val="0"/>
        <w:tabs>
          <w:tab w:val="clear" w:pos="360"/>
          <w:tab w:val="left" w:pos="1134"/>
        </w:tabs>
        <w:spacing w:before="120" w:after="120" w:line="240" w:lineRule="auto"/>
        <w:ind w:left="0" w:firstLine="709"/>
        <w:rPr>
          <w:sz w:val="26"/>
          <w:szCs w:val="26"/>
        </w:rPr>
      </w:pPr>
      <w:r w:rsidRPr="002E6A38">
        <w:rPr>
          <w:sz w:val="26"/>
          <w:szCs w:val="26"/>
        </w:rPr>
        <w:t xml:space="preserve">Cài đặt </w:t>
      </w:r>
      <w:r w:rsidRPr="002E6A38">
        <w:rPr>
          <w:sz w:val="26"/>
          <w:szCs w:val="26"/>
          <w:shd w:val="clear" w:color="auto" w:fill="FFFFFF"/>
          <w:lang w:val="nb-NO"/>
        </w:rPr>
        <w:t>phần</w:t>
      </w:r>
      <w:r w:rsidRPr="002E6A38">
        <w:rPr>
          <w:sz w:val="26"/>
          <w:szCs w:val="26"/>
        </w:rPr>
        <w:t xml:space="preserve"> mềm chuyển giao:</w:t>
      </w:r>
    </w:p>
    <w:p w14:paraId="67FAC1AC" w14:textId="77777777" w:rsidR="00944354" w:rsidRPr="002E6A38" w:rsidRDefault="00944354" w:rsidP="0047624B">
      <w:pPr>
        <w:widowControl w:val="0"/>
        <w:numPr>
          <w:ilvl w:val="0"/>
          <w:numId w:val="248"/>
        </w:numPr>
        <w:spacing w:before="120" w:after="120" w:line="240" w:lineRule="auto"/>
        <w:jc w:val="both"/>
        <w:rPr>
          <w:rFonts w:ascii="Times New Roman" w:hAnsi="Times New Roman"/>
          <w:sz w:val="26"/>
          <w:szCs w:val="26"/>
        </w:rPr>
      </w:pPr>
      <w:r w:rsidRPr="002E6A38">
        <w:rPr>
          <w:rFonts w:ascii="Times New Roman" w:hAnsi="Times New Roman"/>
          <w:sz w:val="26"/>
          <w:szCs w:val="26"/>
        </w:rPr>
        <w:t>Cài đặt phần mềm chuyển giao trên máy chủ;</w:t>
      </w:r>
    </w:p>
    <w:p w14:paraId="19E4E27E" w14:textId="77777777" w:rsidR="00944354" w:rsidRPr="002E6A38" w:rsidRDefault="00944354" w:rsidP="0047624B">
      <w:pPr>
        <w:widowControl w:val="0"/>
        <w:numPr>
          <w:ilvl w:val="0"/>
          <w:numId w:val="248"/>
        </w:numPr>
        <w:spacing w:before="120" w:after="120" w:line="240" w:lineRule="auto"/>
        <w:jc w:val="both"/>
        <w:rPr>
          <w:rFonts w:ascii="Times New Roman" w:hAnsi="Times New Roman"/>
          <w:sz w:val="26"/>
          <w:szCs w:val="26"/>
        </w:rPr>
      </w:pPr>
      <w:r w:rsidRPr="002E6A38">
        <w:rPr>
          <w:rFonts w:ascii="Times New Roman" w:hAnsi="Times New Roman"/>
          <w:sz w:val="26"/>
          <w:szCs w:val="26"/>
        </w:rPr>
        <w:t>Cài đặt phần mềm chuyển giao trên máy trạm;</w:t>
      </w:r>
    </w:p>
    <w:p w14:paraId="7CD1AAAD" w14:textId="77777777" w:rsidR="00944354" w:rsidRPr="002E6A38" w:rsidRDefault="00944354" w:rsidP="0047624B">
      <w:pPr>
        <w:widowControl w:val="0"/>
        <w:numPr>
          <w:ilvl w:val="0"/>
          <w:numId w:val="248"/>
        </w:numPr>
        <w:spacing w:before="120" w:after="120" w:line="240" w:lineRule="auto"/>
        <w:jc w:val="both"/>
        <w:rPr>
          <w:rFonts w:ascii="Times New Roman" w:hAnsi="Times New Roman"/>
          <w:sz w:val="26"/>
          <w:szCs w:val="26"/>
        </w:rPr>
      </w:pPr>
      <w:r w:rsidRPr="002E6A38">
        <w:rPr>
          <w:rFonts w:ascii="Times New Roman" w:hAnsi="Times New Roman"/>
          <w:sz w:val="26"/>
          <w:szCs w:val="26"/>
        </w:rPr>
        <w:t>Cấu hình phần mềm chuyển giao;</w:t>
      </w:r>
    </w:p>
    <w:p w14:paraId="128DA3D0" w14:textId="77777777" w:rsidR="00944354" w:rsidRPr="002E6A38" w:rsidRDefault="00944354" w:rsidP="0047624B">
      <w:pPr>
        <w:widowControl w:val="0"/>
        <w:numPr>
          <w:ilvl w:val="0"/>
          <w:numId w:val="248"/>
        </w:numPr>
        <w:spacing w:before="120" w:after="120" w:line="240" w:lineRule="auto"/>
        <w:jc w:val="both"/>
        <w:rPr>
          <w:rFonts w:ascii="Times New Roman" w:hAnsi="Times New Roman"/>
          <w:sz w:val="26"/>
          <w:szCs w:val="26"/>
        </w:rPr>
      </w:pPr>
      <w:r w:rsidRPr="002E6A38">
        <w:rPr>
          <w:rFonts w:ascii="Times New Roman" w:hAnsi="Times New Roman"/>
          <w:sz w:val="26"/>
          <w:szCs w:val="26"/>
        </w:rPr>
        <w:t>Cấu hình để tích hợp phần mềm chuyển giao với các phần mềm khác.</w:t>
      </w:r>
    </w:p>
    <w:p w14:paraId="735DE50A" w14:textId="47431993" w:rsidR="00302978" w:rsidRPr="002E6A38" w:rsidRDefault="00302978" w:rsidP="00133D58">
      <w:pPr>
        <w:pStyle w:val="listdunggachngang"/>
        <w:widowControl w:val="0"/>
        <w:numPr>
          <w:ilvl w:val="0"/>
          <w:numId w:val="0"/>
        </w:numPr>
        <w:tabs>
          <w:tab w:val="clear" w:pos="360"/>
        </w:tabs>
        <w:jc w:val="center"/>
        <w:rPr>
          <w:sz w:val="26"/>
          <w:szCs w:val="26"/>
        </w:rPr>
      </w:pPr>
      <w:r w:rsidRPr="002E6A38">
        <w:rPr>
          <w:noProof/>
          <w:sz w:val="26"/>
          <w:szCs w:val="26"/>
          <w:lang w:eastAsia="en-US"/>
        </w:rPr>
        <w:lastRenderedPageBreak/>
        <w:drawing>
          <wp:inline distT="0" distB="0" distL="0" distR="0" wp14:anchorId="7428A452" wp14:editId="5634C903">
            <wp:extent cx="3200400" cy="6987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200400" cy="6987540"/>
                    </a:xfrm>
                    <a:prstGeom prst="rect">
                      <a:avLst/>
                    </a:prstGeom>
                    <a:noFill/>
                    <a:ln>
                      <a:noFill/>
                    </a:ln>
                  </pic:spPr>
                </pic:pic>
              </a:graphicData>
            </a:graphic>
          </wp:inline>
        </w:drawing>
      </w:r>
    </w:p>
    <w:p w14:paraId="7438E59B" w14:textId="5632D6FF" w:rsidR="001517A8" w:rsidRPr="002E6A38" w:rsidRDefault="001517A8" w:rsidP="005E72DE">
      <w:pPr>
        <w:pStyle w:val="listdunggachngang"/>
        <w:widowControl w:val="0"/>
        <w:numPr>
          <w:ilvl w:val="0"/>
          <w:numId w:val="0"/>
        </w:numPr>
        <w:jc w:val="center"/>
        <w:rPr>
          <w:i/>
          <w:iCs/>
          <w:sz w:val="26"/>
          <w:szCs w:val="26"/>
        </w:rPr>
      </w:pPr>
      <w:r w:rsidRPr="002E6A38">
        <w:rPr>
          <w:i/>
          <w:iCs/>
          <w:sz w:val="26"/>
          <w:szCs w:val="26"/>
        </w:rPr>
        <w:t>Hình 8. Quy trình đào tạo</w:t>
      </w:r>
    </w:p>
    <w:p w14:paraId="5ED22ADE" w14:textId="77777777" w:rsidR="00944354" w:rsidRPr="002E6A38" w:rsidRDefault="00944354" w:rsidP="00461030">
      <w:pPr>
        <w:pStyle w:val="listdunggachngang"/>
        <w:widowControl w:val="0"/>
        <w:tabs>
          <w:tab w:val="clear" w:pos="360"/>
          <w:tab w:val="left" w:pos="1134"/>
        </w:tabs>
        <w:spacing w:before="120" w:after="120" w:line="240" w:lineRule="auto"/>
        <w:ind w:left="0" w:firstLine="709"/>
        <w:rPr>
          <w:sz w:val="26"/>
          <w:szCs w:val="26"/>
        </w:rPr>
      </w:pPr>
      <w:r w:rsidRPr="002E6A38">
        <w:rPr>
          <w:sz w:val="26"/>
          <w:szCs w:val="26"/>
        </w:rPr>
        <w:t xml:space="preserve">Thiết </w:t>
      </w:r>
      <w:r w:rsidRPr="002E6A38">
        <w:rPr>
          <w:sz w:val="26"/>
          <w:szCs w:val="26"/>
          <w:shd w:val="clear" w:color="auto" w:fill="FFFFFF"/>
          <w:lang w:val="nb-NO"/>
        </w:rPr>
        <w:t>lập</w:t>
      </w:r>
      <w:r w:rsidRPr="002E6A38">
        <w:rPr>
          <w:sz w:val="26"/>
          <w:szCs w:val="26"/>
        </w:rPr>
        <w:t xml:space="preserve"> dữ liệu hệ thống của phần mềm chuyển giao:</w:t>
      </w:r>
    </w:p>
    <w:p w14:paraId="3FC36B5A" w14:textId="77777777" w:rsidR="00944354" w:rsidRPr="002E6A38" w:rsidRDefault="00944354" w:rsidP="0047624B">
      <w:pPr>
        <w:widowControl w:val="0"/>
        <w:numPr>
          <w:ilvl w:val="0"/>
          <w:numId w:val="248"/>
        </w:numPr>
        <w:spacing w:before="120" w:after="120" w:line="240" w:lineRule="auto"/>
        <w:jc w:val="both"/>
        <w:rPr>
          <w:rFonts w:ascii="Times New Roman" w:hAnsi="Times New Roman"/>
          <w:sz w:val="26"/>
          <w:szCs w:val="26"/>
        </w:rPr>
      </w:pPr>
      <w:r w:rsidRPr="002E6A38">
        <w:rPr>
          <w:rFonts w:ascii="Times New Roman" w:hAnsi="Times New Roman"/>
          <w:sz w:val="26"/>
          <w:szCs w:val="26"/>
        </w:rPr>
        <w:t>Chuẩn bị thiết lập dữ liệu hệ thống phần mềm chuyển giao;</w:t>
      </w:r>
    </w:p>
    <w:p w14:paraId="46FA3A54" w14:textId="77777777" w:rsidR="00944354" w:rsidRPr="002E6A38" w:rsidRDefault="00944354" w:rsidP="0047624B">
      <w:pPr>
        <w:widowControl w:val="0"/>
        <w:numPr>
          <w:ilvl w:val="0"/>
          <w:numId w:val="248"/>
        </w:numPr>
        <w:spacing w:before="120" w:after="120" w:line="240" w:lineRule="auto"/>
        <w:jc w:val="both"/>
        <w:rPr>
          <w:rFonts w:ascii="Times New Roman" w:hAnsi="Times New Roman"/>
          <w:sz w:val="26"/>
          <w:szCs w:val="26"/>
        </w:rPr>
      </w:pPr>
      <w:r w:rsidRPr="002E6A38">
        <w:rPr>
          <w:rFonts w:ascii="Times New Roman" w:hAnsi="Times New Roman"/>
          <w:sz w:val="26"/>
          <w:szCs w:val="26"/>
        </w:rPr>
        <w:t>Thiết lập dữ liệu hệ thống phần mềm chuyển giao;</w:t>
      </w:r>
    </w:p>
    <w:p w14:paraId="089C922B" w14:textId="77777777" w:rsidR="00944354" w:rsidRPr="002E6A38" w:rsidRDefault="00944354" w:rsidP="0047624B">
      <w:pPr>
        <w:widowControl w:val="0"/>
        <w:numPr>
          <w:ilvl w:val="0"/>
          <w:numId w:val="248"/>
        </w:numPr>
        <w:spacing w:before="120" w:after="120" w:line="240" w:lineRule="auto"/>
        <w:jc w:val="both"/>
        <w:rPr>
          <w:rFonts w:ascii="Times New Roman" w:hAnsi="Times New Roman"/>
          <w:sz w:val="26"/>
          <w:szCs w:val="26"/>
        </w:rPr>
      </w:pPr>
      <w:r w:rsidRPr="002E6A38">
        <w:rPr>
          <w:rFonts w:ascii="Times New Roman" w:hAnsi="Times New Roman"/>
          <w:sz w:val="26"/>
          <w:szCs w:val="26"/>
        </w:rPr>
        <w:t>Kiểm tra dữ liệu hệ thống phần mềm chuyển giao;</w:t>
      </w:r>
    </w:p>
    <w:p w14:paraId="79A03371" w14:textId="77777777" w:rsidR="00944354" w:rsidRPr="002E6A38" w:rsidRDefault="00944354" w:rsidP="00461030">
      <w:pPr>
        <w:pStyle w:val="listdunggachngang"/>
        <w:widowControl w:val="0"/>
        <w:tabs>
          <w:tab w:val="clear" w:pos="360"/>
          <w:tab w:val="left" w:pos="1134"/>
        </w:tabs>
        <w:spacing w:before="120" w:after="120" w:line="240" w:lineRule="auto"/>
        <w:ind w:left="0" w:firstLine="709"/>
        <w:rPr>
          <w:sz w:val="26"/>
          <w:szCs w:val="26"/>
        </w:rPr>
      </w:pPr>
      <w:r w:rsidRPr="002E6A38">
        <w:rPr>
          <w:sz w:val="26"/>
          <w:szCs w:val="26"/>
        </w:rPr>
        <w:t xml:space="preserve">Chạy </w:t>
      </w:r>
      <w:r w:rsidRPr="002E6A38">
        <w:rPr>
          <w:sz w:val="26"/>
          <w:szCs w:val="26"/>
          <w:shd w:val="clear" w:color="auto" w:fill="FFFFFF"/>
          <w:lang w:val="nb-NO"/>
        </w:rPr>
        <w:t>thử</w:t>
      </w:r>
      <w:r w:rsidRPr="002E6A38">
        <w:rPr>
          <w:sz w:val="26"/>
          <w:szCs w:val="26"/>
        </w:rPr>
        <w:t xml:space="preserve"> các chức năng của phần mềm chuyển giao.</w:t>
      </w:r>
    </w:p>
    <w:p w14:paraId="11E25C42" w14:textId="77777777" w:rsidR="00944354" w:rsidRPr="002E6A38" w:rsidRDefault="00944354" w:rsidP="0047624B">
      <w:pPr>
        <w:widowControl w:val="0"/>
        <w:numPr>
          <w:ilvl w:val="0"/>
          <w:numId w:val="247"/>
        </w:numPr>
        <w:tabs>
          <w:tab w:val="left" w:pos="1134"/>
        </w:tabs>
        <w:spacing w:before="120" w:after="120" w:line="240" w:lineRule="auto"/>
        <w:ind w:left="0" w:firstLine="709"/>
        <w:jc w:val="both"/>
        <w:rPr>
          <w:rFonts w:ascii="Times New Roman" w:hAnsi="Times New Roman"/>
          <w:b/>
          <w:sz w:val="26"/>
          <w:szCs w:val="26"/>
          <w:lang w:val="nl-BE"/>
        </w:rPr>
      </w:pPr>
      <w:r w:rsidRPr="002E6A38">
        <w:rPr>
          <w:rFonts w:ascii="Times New Roman" w:hAnsi="Times New Roman"/>
          <w:b/>
          <w:sz w:val="26"/>
          <w:szCs w:val="26"/>
          <w:lang w:val="nl-BE"/>
        </w:rPr>
        <w:t>Chuyển giao quản trị - khai thác phần mềm</w:t>
      </w:r>
    </w:p>
    <w:p w14:paraId="33F9FA2A" w14:textId="77777777" w:rsidR="00944354" w:rsidRPr="002E6A38" w:rsidRDefault="00944354" w:rsidP="00461030">
      <w:pPr>
        <w:pStyle w:val="listdunggachngang"/>
        <w:widowControl w:val="0"/>
        <w:tabs>
          <w:tab w:val="clear" w:pos="360"/>
          <w:tab w:val="left" w:pos="1134"/>
        </w:tabs>
        <w:spacing w:before="120" w:after="120" w:line="240" w:lineRule="auto"/>
        <w:ind w:left="0" w:firstLine="709"/>
        <w:rPr>
          <w:sz w:val="26"/>
          <w:szCs w:val="26"/>
          <w:shd w:val="clear" w:color="auto" w:fill="FFFFFF"/>
          <w:lang w:val="nb-NO"/>
        </w:rPr>
      </w:pPr>
      <w:r w:rsidRPr="002E6A38">
        <w:rPr>
          <w:sz w:val="26"/>
          <w:szCs w:val="26"/>
          <w:shd w:val="clear" w:color="auto" w:fill="FFFFFF"/>
          <w:lang w:val="nb-NO"/>
        </w:rPr>
        <w:t>Chuẩn bị chuyển giao quản trị - khai thác phần mềm.</w:t>
      </w:r>
    </w:p>
    <w:p w14:paraId="17FEDADA" w14:textId="77777777" w:rsidR="00944354" w:rsidRPr="002E6A38" w:rsidRDefault="00944354" w:rsidP="00461030">
      <w:pPr>
        <w:pStyle w:val="listdunggachngang"/>
        <w:widowControl w:val="0"/>
        <w:tabs>
          <w:tab w:val="clear" w:pos="360"/>
          <w:tab w:val="left" w:pos="1134"/>
        </w:tabs>
        <w:spacing w:before="120" w:after="120" w:line="240" w:lineRule="auto"/>
        <w:ind w:left="0" w:firstLine="709"/>
        <w:rPr>
          <w:sz w:val="26"/>
          <w:szCs w:val="26"/>
          <w:shd w:val="clear" w:color="auto" w:fill="FFFFFF"/>
          <w:lang w:val="nb-NO"/>
        </w:rPr>
      </w:pPr>
      <w:r w:rsidRPr="002E6A38">
        <w:rPr>
          <w:sz w:val="26"/>
          <w:szCs w:val="26"/>
          <w:shd w:val="clear" w:color="auto" w:fill="FFFFFF"/>
          <w:lang w:val="nb-NO"/>
        </w:rPr>
        <w:t>Hướng dẫn khai thác sử dụng phần mềm chuyển giao.</w:t>
      </w:r>
    </w:p>
    <w:p w14:paraId="271E9C83" w14:textId="77777777" w:rsidR="00944354" w:rsidRPr="002E6A38" w:rsidRDefault="00944354" w:rsidP="00461030">
      <w:pPr>
        <w:pStyle w:val="listdunggachngang"/>
        <w:widowControl w:val="0"/>
        <w:tabs>
          <w:tab w:val="clear" w:pos="360"/>
          <w:tab w:val="left" w:pos="1134"/>
        </w:tabs>
        <w:spacing w:before="120" w:after="120" w:line="240" w:lineRule="auto"/>
        <w:ind w:left="0" w:firstLine="709"/>
        <w:rPr>
          <w:sz w:val="26"/>
          <w:szCs w:val="26"/>
          <w:shd w:val="clear" w:color="auto" w:fill="FFFFFF"/>
          <w:lang w:val="nb-NO"/>
        </w:rPr>
      </w:pPr>
      <w:r w:rsidRPr="002E6A38">
        <w:rPr>
          <w:sz w:val="26"/>
          <w:szCs w:val="26"/>
          <w:shd w:val="clear" w:color="auto" w:fill="FFFFFF"/>
          <w:lang w:val="nb-NO"/>
        </w:rPr>
        <w:lastRenderedPageBreak/>
        <w:t>Hướng dẫn quản trị phần mềm chuyển giao.</w:t>
      </w:r>
    </w:p>
    <w:p w14:paraId="5C6713B9" w14:textId="77777777" w:rsidR="00944354" w:rsidRPr="002E6A38" w:rsidRDefault="00944354" w:rsidP="00461030">
      <w:pPr>
        <w:pStyle w:val="listdunggachngang"/>
        <w:widowControl w:val="0"/>
        <w:tabs>
          <w:tab w:val="clear" w:pos="360"/>
          <w:tab w:val="left" w:pos="1134"/>
        </w:tabs>
        <w:spacing w:before="120" w:after="120" w:line="240" w:lineRule="auto"/>
        <w:ind w:left="0" w:firstLine="709"/>
        <w:rPr>
          <w:sz w:val="26"/>
          <w:szCs w:val="26"/>
          <w:shd w:val="clear" w:color="auto" w:fill="FFFFFF"/>
          <w:lang w:val="nb-NO"/>
        </w:rPr>
      </w:pPr>
      <w:r w:rsidRPr="002E6A38">
        <w:rPr>
          <w:sz w:val="26"/>
          <w:szCs w:val="26"/>
          <w:shd w:val="clear" w:color="auto" w:fill="FFFFFF"/>
          <w:lang w:val="nb-NO"/>
        </w:rPr>
        <w:t>Hướng dẫn cài đặt và cấu hình phần mềm chuyển giao:</w:t>
      </w:r>
    </w:p>
    <w:p w14:paraId="796C7AA4" w14:textId="77777777" w:rsidR="00944354" w:rsidRPr="002E6A38" w:rsidRDefault="00944354" w:rsidP="0047624B">
      <w:pPr>
        <w:widowControl w:val="0"/>
        <w:numPr>
          <w:ilvl w:val="0"/>
          <w:numId w:val="248"/>
        </w:numPr>
        <w:spacing w:before="120" w:after="120" w:line="240" w:lineRule="auto"/>
        <w:jc w:val="both"/>
        <w:rPr>
          <w:rFonts w:ascii="Times New Roman" w:hAnsi="Times New Roman"/>
          <w:sz w:val="26"/>
          <w:szCs w:val="26"/>
        </w:rPr>
      </w:pPr>
      <w:r w:rsidRPr="002E6A38">
        <w:rPr>
          <w:rFonts w:ascii="Times New Roman" w:hAnsi="Times New Roman"/>
          <w:sz w:val="26"/>
          <w:szCs w:val="26"/>
        </w:rPr>
        <w:t>Hướng dẫn cài đặt và cấu hình phần mềm trên máy chủ;</w:t>
      </w:r>
    </w:p>
    <w:p w14:paraId="51A9EEFF" w14:textId="77777777" w:rsidR="00944354" w:rsidRPr="002E6A38" w:rsidRDefault="00944354" w:rsidP="0047624B">
      <w:pPr>
        <w:widowControl w:val="0"/>
        <w:numPr>
          <w:ilvl w:val="0"/>
          <w:numId w:val="248"/>
        </w:numPr>
        <w:spacing w:before="120" w:after="120" w:line="240" w:lineRule="auto"/>
        <w:jc w:val="both"/>
        <w:rPr>
          <w:rFonts w:ascii="Times New Roman" w:hAnsi="Times New Roman"/>
          <w:sz w:val="26"/>
          <w:szCs w:val="26"/>
        </w:rPr>
      </w:pPr>
      <w:r w:rsidRPr="002E6A38">
        <w:rPr>
          <w:rFonts w:ascii="Times New Roman" w:hAnsi="Times New Roman"/>
          <w:sz w:val="26"/>
          <w:szCs w:val="26"/>
        </w:rPr>
        <w:t>Hướng dẫn cài đặt và cấu hình phần mềm trên máy trạm.</w:t>
      </w:r>
    </w:p>
    <w:p w14:paraId="7F428B91" w14:textId="77777777" w:rsidR="00944354" w:rsidRPr="002E6A38" w:rsidRDefault="00944354" w:rsidP="00461030">
      <w:pPr>
        <w:pStyle w:val="listdunggachngang"/>
        <w:widowControl w:val="0"/>
        <w:tabs>
          <w:tab w:val="clear" w:pos="360"/>
          <w:tab w:val="left" w:pos="1134"/>
        </w:tabs>
        <w:spacing w:before="120" w:after="120" w:line="240" w:lineRule="auto"/>
        <w:ind w:left="0" w:firstLine="709"/>
        <w:rPr>
          <w:sz w:val="26"/>
          <w:szCs w:val="26"/>
          <w:shd w:val="clear" w:color="auto" w:fill="FFFFFF"/>
          <w:lang w:val="nb-NO"/>
        </w:rPr>
      </w:pPr>
      <w:r w:rsidRPr="002E6A38">
        <w:rPr>
          <w:sz w:val="26"/>
          <w:szCs w:val="26"/>
          <w:shd w:val="clear" w:color="auto" w:fill="FFFFFF"/>
          <w:lang w:val="nb-NO"/>
        </w:rPr>
        <w:t>Chuyển giao mã nguồn chương trình.</w:t>
      </w:r>
    </w:p>
    <w:p w14:paraId="36F13F33" w14:textId="77777777" w:rsidR="00944354" w:rsidRPr="002E6A38" w:rsidRDefault="00944354" w:rsidP="00461030">
      <w:pPr>
        <w:pStyle w:val="listdunggachngang"/>
        <w:widowControl w:val="0"/>
        <w:tabs>
          <w:tab w:val="clear" w:pos="360"/>
          <w:tab w:val="left" w:pos="1134"/>
        </w:tabs>
        <w:spacing w:before="120" w:after="120" w:line="240" w:lineRule="auto"/>
        <w:ind w:left="0" w:firstLine="709"/>
        <w:rPr>
          <w:sz w:val="26"/>
          <w:szCs w:val="26"/>
          <w:shd w:val="clear" w:color="auto" w:fill="FFFFFF"/>
          <w:lang w:val="nb-NO"/>
        </w:rPr>
      </w:pPr>
      <w:r w:rsidRPr="002E6A38">
        <w:rPr>
          <w:sz w:val="26"/>
          <w:szCs w:val="26"/>
          <w:shd w:val="clear" w:color="auto" w:fill="FFFFFF"/>
          <w:lang w:val="nb-NO"/>
        </w:rPr>
        <w:t>Xây dựng bài kiểm tra.</w:t>
      </w:r>
    </w:p>
    <w:p w14:paraId="60125560" w14:textId="77777777" w:rsidR="00944354" w:rsidRPr="002E6A38" w:rsidRDefault="00944354" w:rsidP="00461030">
      <w:pPr>
        <w:pStyle w:val="listdunggachngang"/>
        <w:widowControl w:val="0"/>
        <w:tabs>
          <w:tab w:val="clear" w:pos="360"/>
          <w:tab w:val="left" w:pos="1134"/>
        </w:tabs>
        <w:spacing w:before="120" w:after="120" w:line="240" w:lineRule="auto"/>
        <w:ind w:left="0" w:firstLine="709"/>
        <w:rPr>
          <w:sz w:val="26"/>
          <w:szCs w:val="26"/>
          <w:shd w:val="clear" w:color="auto" w:fill="FFFFFF"/>
          <w:lang w:val="nb-NO"/>
        </w:rPr>
      </w:pPr>
      <w:r w:rsidRPr="002E6A38">
        <w:rPr>
          <w:sz w:val="26"/>
          <w:szCs w:val="26"/>
          <w:shd w:val="clear" w:color="auto" w:fill="FFFFFF"/>
          <w:lang w:val="nb-NO"/>
        </w:rPr>
        <w:t>Kiểm tra khả năng vận hành quản trị - khai thác sử dụng phần mềm.</w:t>
      </w:r>
    </w:p>
    <w:p w14:paraId="3A623983" w14:textId="77777777" w:rsidR="00944354" w:rsidRPr="002E6A38" w:rsidRDefault="00944354" w:rsidP="0047624B">
      <w:pPr>
        <w:widowControl w:val="0"/>
        <w:numPr>
          <w:ilvl w:val="0"/>
          <w:numId w:val="247"/>
        </w:numPr>
        <w:tabs>
          <w:tab w:val="left" w:pos="1134"/>
        </w:tabs>
        <w:spacing w:before="120" w:after="120" w:line="240" w:lineRule="auto"/>
        <w:ind w:left="0" w:firstLine="709"/>
        <w:jc w:val="both"/>
        <w:rPr>
          <w:rFonts w:ascii="Times New Roman" w:hAnsi="Times New Roman"/>
          <w:b/>
          <w:sz w:val="26"/>
          <w:szCs w:val="26"/>
          <w:lang w:val="nl-BE"/>
        </w:rPr>
      </w:pPr>
      <w:r w:rsidRPr="002E6A38">
        <w:rPr>
          <w:rFonts w:ascii="Times New Roman" w:hAnsi="Times New Roman"/>
          <w:b/>
          <w:sz w:val="26"/>
          <w:szCs w:val="26"/>
          <w:lang w:val="nl-BE"/>
        </w:rPr>
        <w:t>Kết thúc chuyển giao</w:t>
      </w:r>
    </w:p>
    <w:p w14:paraId="6545372C" w14:textId="77777777" w:rsidR="00944354" w:rsidRPr="002E6A38" w:rsidRDefault="00944354" w:rsidP="00461030">
      <w:pPr>
        <w:pStyle w:val="listdunggachngang"/>
        <w:widowControl w:val="0"/>
        <w:tabs>
          <w:tab w:val="clear" w:pos="360"/>
          <w:tab w:val="left" w:pos="1134"/>
        </w:tabs>
        <w:spacing w:before="120" w:after="120" w:line="240" w:lineRule="auto"/>
        <w:ind w:left="0" w:firstLine="709"/>
        <w:rPr>
          <w:sz w:val="26"/>
          <w:szCs w:val="26"/>
          <w:shd w:val="clear" w:color="auto" w:fill="FFFFFF"/>
          <w:lang w:val="nb-NO"/>
        </w:rPr>
      </w:pPr>
      <w:r w:rsidRPr="002E6A38">
        <w:rPr>
          <w:sz w:val="26"/>
          <w:szCs w:val="26"/>
          <w:shd w:val="clear" w:color="auto" w:fill="FFFFFF"/>
          <w:lang w:val="nb-NO"/>
        </w:rPr>
        <w:t>Lập báo cáo đánh giá kết quả chuyển giao phần mềm.</w:t>
      </w:r>
    </w:p>
    <w:p w14:paraId="2B6271FF" w14:textId="5EC72527" w:rsidR="00944354" w:rsidRPr="002E6A38" w:rsidRDefault="00C0217A" w:rsidP="00C0217A">
      <w:pPr>
        <w:pStyle w:val="Heading3"/>
        <w:rPr>
          <w:noProof/>
        </w:rPr>
      </w:pPr>
      <w:bookmarkStart w:id="197" w:name="_Toc113459209"/>
      <w:r w:rsidRPr="002E6A38">
        <w:rPr>
          <w:noProof/>
        </w:rPr>
        <w:t>9</w:t>
      </w:r>
      <w:r w:rsidR="009A726E" w:rsidRPr="002E6A38">
        <w:rPr>
          <w:noProof/>
        </w:rPr>
        <w:t>.3</w:t>
      </w:r>
      <w:r w:rsidR="00944354" w:rsidRPr="002E6A38">
        <w:rPr>
          <w:noProof/>
        </w:rPr>
        <w:t>. Yêu cầu về đội ngũ giảng viên</w:t>
      </w:r>
      <w:bookmarkEnd w:id="197"/>
    </w:p>
    <w:p w14:paraId="7ABC0366" w14:textId="77777777" w:rsidR="00944354" w:rsidRPr="002E6A38" w:rsidRDefault="00944354" w:rsidP="00461030">
      <w:pPr>
        <w:pStyle w:val="listdunggachngang"/>
        <w:widowControl w:val="0"/>
        <w:tabs>
          <w:tab w:val="clear" w:pos="360"/>
          <w:tab w:val="left" w:pos="1134"/>
        </w:tabs>
        <w:spacing w:before="120" w:after="120" w:line="240" w:lineRule="auto"/>
        <w:ind w:left="0" w:firstLine="709"/>
        <w:rPr>
          <w:sz w:val="26"/>
          <w:szCs w:val="26"/>
          <w:shd w:val="clear" w:color="auto" w:fill="FFFFFF"/>
          <w:lang w:val="nb-NO"/>
        </w:rPr>
      </w:pPr>
      <w:r w:rsidRPr="002E6A38">
        <w:rPr>
          <w:sz w:val="26"/>
          <w:szCs w:val="26"/>
          <w:shd w:val="clear" w:color="auto" w:fill="FFFFFF"/>
          <w:lang w:val="nb-NO"/>
        </w:rPr>
        <w:t>Giảng viên: 01 giảng viên am hiểu về quy trình nghiệp vụ, sử dụng được ứng dụng để có thể trao đổi, hướng dẫn người sử dụng.</w:t>
      </w:r>
    </w:p>
    <w:p w14:paraId="19DB5000" w14:textId="75A16ACA" w:rsidR="00944354" w:rsidRPr="002E6A38" w:rsidRDefault="00944354" w:rsidP="00461030">
      <w:pPr>
        <w:pStyle w:val="listdunggachngang"/>
        <w:widowControl w:val="0"/>
        <w:tabs>
          <w:tab w:val="clear" w:pos="360"/>
          <w:tab w:val="left" w:pos="1134"/>
        </w:tabs>
        <w:spacing w:before="120" w:after="120" w:line="240" w:lineRule="auto"/>
        <w:ind w:left="0" w:firstLine="709"/>
        <w:rPr>
          <w:sz w:val="26"/>
          <w:szCs w:val="26"/>
        </w:rPr>
      </w:pPr>
      <w:r w:rsidRPr="002E6A38">
        <w:rPr>
          <w:sz w:val="26"/>
          <w:szCs w:val="26"/>
          <w:shd w:val="clear" w:color="auto" w:fill="FFFFFF"/>
          <w:lang w:val="nb-NO"/>
        </w:rPr>
        <w:t xml:space="preserve">Trợ giảng: 01 hoặc </w:t>
      </w:r>
      <w:r w:rsidR="009B645B" w:rsidRPr="002E6A38">
        <w:rPr>
          <w:sz w:val="26"/>
          <w:szCs w:val="26"/>
          <w:shd w:val="clear" w:color="auto" w:fill="FFFFFF"/>
          <w:lang w:val="nb-NO"/>
        </w:rPr>
        <w:t>0</w:t>
      </w:r>
      <w:r w:rsidRPr="002E6A38">
        <w:rPr>
          <w:sz w:val="26"/>
          <w:szCs w:val="26"/>
          <w:shd w:val="clear" w:color="auto" w:fill="FFFFFF"/>
          <w:lang w:val="nb-NO"/>
        </w:rPr>
        <w:t>2 trợ giảng thành thạo về ứng dụng, có thể giải đáp thắc</w:t>
      </w:r>
      <w:r w:rsidRPr="002E6A38">
        <w:rPr>
          <w:sz w:val="26"/>
          <w:szCs w:val="26"/>
        </w:rPr>
        <w:t xml:space="preserve"> mắc của người sử dụng.</w:t>
      </w:r>
    </w:p>
    <w:p w14:paraId="0D98D1DE" w14:textId="49D89AC4" w:rsidR="00944354" w:rsidRPr="002E6A38" w:rsidRDefault="00C0217A" w:rsidP="00C0217A">
      <w:pPr>
        <w:pStyle w:val="Heading3"/>
        <w:rPr>
          <w:noProof/>
        </w:rPr>
      </w:pPr>
      <w:bookmarkStart w:id="198" w:name="_Toc113459210"/>
      <w:r w:rsidRPr="002E6A38">
        <w:rPr>
          <w:noProof/>
        </w:rPr>
        <w:t>9</w:t>
      </w:r>
      <w:r w:rsidR="009A726E" w:rsidRPr="002E6A38">
        <w:rPr>
          <w:noProof/>
        </w:rPr>
        <w:t>.4</w:t>
      </w:r>
      <w:r w:rsidR="00944354" w:rsidRPr="002E6A38">
        <w:rPr>
          <w:noProof/>
        </w:rPr>
        <w:t>. Yêu cầu về cơ sở đào tạo và trang thiết bị</w:t>
      </w:r>
      <w:bookmarkEnd w:id="198"/>
      <w:r w:rsidR="00944354" w:rsidRPr="002E6A38">
        <w:rPr>
          <w:noProof/>
        </w:rPr>
        <w:t xml:space="preserve"> </w:t>
      </w:r>
    </w:p>
    <w:p w14:paraId="3AB7D82A" w14:textId="77777777" w:rsidR="00944354" w:rsidRPr="002E6A38" w:rsidRDefault="00944354" w:rsidP="00A1115A">
      <w:pPr>
        <w:pStyle w:val="listdunggachngang"/>
        <w:widowControl w:val="0"/>
        <w:tabs>
          <w:tab w:val="clear" w:pos="360"/>
          <w:tab w:val="left" w:pos="1134"/>
        </w:tabs>
        <w:spacing w:before="120" w:after="120" w:line="240" w:lineRule="auto"/>
        <w:ind w:left="0" w:firstLine="709"/>
        <w:jc w:val="both"/>
        <w:rPr>
          <w:sz w:val="26"/>
          <w:szCs w:val="26"/>
          <w:shd w:val="clear" w:color="auto" w:fill="FFFFFF"/>
          <w:lang w:val="nb-NO"/>
        </w:rPr>
      </w:pPr>
      <w:r w:rsidRPr="002E6A38">
        <w:rPr>
          <w:sz w:val="26"/>
          <w:szCs w:val="26"/>
          <w:shd w:val="clear" w:color="auto" w:fill="FFFFFF"/>
          <w:lang w:val="nb-NO"/>
        </w:rPr>
        <w:t xml:space="preserve">Phòng đào tạo: Khóa đào tạo, chuyển giao công nghệ cần được thực hiện tại phòng chuyên sử dụng để đào tạo hoặc tại hội trường dùng để hội họp; có không gian rộng rãi, thông thoáng đủ vị trí cho từ 10-25 học viên dự khóa đào tạo tại Thành phố Hồ Chí Minh. </w:t>
      </w:r>
    </w:p>
    <w:p w14:paraId="39EC84AC" w14:textId="63051366" w:rsidR="00944354" w:rsidRPr="002E6A38" w:rsidRDefault="00944354" w:rsidP="00A1115A">
      <w:pPr>
        <w:pStyle w:val="listdunggachngang"/>
        <w:widowControl w:val="0"/>
        <w:tabs>
          <w:tab w:val="clear" w:pos="360"/>
          <w:tab w:val="left" w:pos="1134"/>
        </w:tabs>
        <w:spacing w:before="120" w:after="120" w:line="240" w:lineRule="auto"/>
        <w:ind w:left="0" w:firstLine="709"/>
        <w:jc w:val="both"/>
        <w:rPr>
          <w:sz w:val="26"/>
          <w:szCs w:val="26"/>
        </w:rPr>
      </w:pPr>
      <w:r w:rsidRPr="002E6A38">
        <w:rPr>
          <w:sz w:val="26"/>
          <w:szCs w:val="26"/>
          <w:shd w:val="clear" w:color="auto" w:fill="FFFFFF"/>
          <w:lang w:val="nb-NO"/>
        </w:rPr>
        <w:t>Trang thiết bị: Đơn vị thực hiện đào tạo cần phải bố trí đầy đủ đủ máy tính cho các học viên tham gia (</w:t>
      </w:r>
      <w:r w:rsidR="009B645B" w:rsidRPr="002E6A38">
        <w:rPr>
          <w:sz w:val="26"/>
          <w:szCs w:val="26"/>
          <w:shd w:val="clear" w:color="auto" w:fill="FFFFFF"/>
          <w:lang w:val="nb-NO"/>
        </w:rPr>
        <w:t>0</w:t>
      </w:r>
      <w:r w:rsidRPr="002E6A38">
        <w:rPr>
          <w:sz w:val="26"/>
          <w:szCs w:val="26"/>
          <w:shd w:val="clear" w:color="auto" w:fill="FFFFFF"/>
          <w:lang w:val="nb-NO"/>
        </w:rPr>
        <w:t>1 máy /</w:t>
      </w:r>
      <w:r w:rsidR="009B645B" w:rsidRPr="002E6A38">
        <w:rPr>
          <w:sz w:val="26"/>
          <w:szCs w:val="26"/>
          <w:shd w:val="clear" w:color="auto" w:fill="FFFFFF"/>
          <w:lang w:val="nb-NO"/>
        </w:rPr>
        <w:t>0</w:t>
      </w:r>
      <w:r w:rsidRPr="002E6A38">
        <w:rPr>
          <w:sz w:val="26"/>
          <w:szCs w:val="26"/>
          <w:shd w:val="clear" w:color="auto" w:fill="FFFFFF"/>
          <w:lang w:val="nb-NO"/>
        </w:rPr>
        <w:t>1 học viên), có đầy đủ các phương tiện</w:t>
      </w:r>
      <w:r w:rsidRPr="002E6A38">
        <w:rPr>
          <w:sz w:val="26"/>
          <w:szCs w:val="26"/>
        </w:rPr>
        <w:t xml:space="preserve"> trình chiếu để trình bày bài giảng (máy chiếu, micro, loa, …) và các thiết bị phụ trợ cần thiết khác cho quá trình đào tạo, chuyển giao công nghệ.</w:t>
      </w:r>
    </w:p>
    <w:p w14:paraId="41AA83EA" w14:textId="20F66FB5" w:rsidR="00944354" w:rsidRPr="002E6A38" w:rsidRDefault="00C0217A" w:rsidP="00C0217A">
      <w:pPr>
        <w:pStyle w:val="Heading3"/>
        <w:rPr>
          <w:noProof/>
        </w:rPr>
      </w:pPr>
      <w:bookmarkStart w:id="199" w:name="_Toc113459211"/>
      <w:r w:rsidRPr="002E6A38">
        <w:rPr>
          <w:noProof/>
        </w:rPr>
        <w:t>9</w:t>
      </w:r>
      <w:r w:rsidR="009A726E" w:rsidRPr="002E6A38">
        <w:rPr>
          <w:noProof/>
        </w:rPr>
        <w:t>.5</w:t>
      </w:r>
      <w:r w:rsidR="00944354" w:rsidRPr="002E6A38">
        <w:rPr>
          <w:noProof/>
        </w:rPr>
        <w:t>. Yêu cầu về tài liệu đào tạo</w:t>
      </w:r>
      <w:bookmarkEnd w:id="199"/>
      <w:r w:rsidR="00944354" w:rsidRPr="002E6A38">
        <w:rPr>
          <w:noProof/>
        </w:rPr>
        <w:t xml:space="preserve"> </w:t>
      </w:r>
    </w:p>
    <w:p w14:paraId="45938226" w14:textId="77777777" w:rsidR="00944354" w:rsidRPr="002E6A38" w:rsidRDefault="00944354" w:rsidP="00461030">
      <w:pPr>
        <w:pStyle w:val="BodyText"/>
        <w:widowControl w:val="0"/>
        <w:jc w:val="both"/>
        <w:rPr>
          <w:sz w:val="26"/>
          <w:szCs w:val="26"/>
          <w:lang w:val="en-US"/>
        </w:rPr>
      </w:pPr>
      <w:r w:rsidRPr="002E6A38">
        <w:rPr>
          <w:sz w:val="26"/>
          <w:szCs w:val="26"/>
          <w:lang w:val="en-US"/>
        </w:rPr>
        <w:t>Tài liệu đào tạo phải đáp ứng các yêu cầu sau:</w:t>
      </w:r>
    </w:p>
    <w:p w14:paraId="46F4B2FD" w14:textId="77777777" w:rsidR="00944354" w:rsidRPr="002E6A38" w:rsidRDefault="00944354" w:rsidP="00461030">
      <w:pPr>
        <w:pStyle w:val="listdunggachngang"/>
        <w:widowControl w:val="0"/>
        <w:tabs>
          <w:tab w:val="clear" w:pos="360"/>
          <w:tab w:val="left" w:pos="1134"/>
        </w:tabs>
        <w:spacing w:before="120" w:after="120" w:line="240" w:lineRule="auto"/>
        <w:ind w:left="0" w:firstLine="709"/>
        <w:rPr>
          <w:sz w:val="26"/>
          <w:szCs w:val="26"/>
          <w:shd w:val="clear" w:color="auto" w:fill="FFFFFF"/>
          <w:lang w:val="nb-NO"/>
        </w:rPr>
      </w:pPr>
      <w:r w:rsidRPr="002E6A38">
        <w:rPr>
          <w:sz w:val="26"/>
          <w:szCs w:val="26"/>
          <w:shd w:val="clear" w:color="auto" w:fill="FFFFFF"/>
          <w:lang w:val="nb-NO"/>
        </w:rPr>
        <w:t>Yêu cầu về số lượng: Tài liệu đào tạo cần được chuẩn bị bài bản, đầy đủ cho từng học viên (01 tài liệu/01 học viên).</w:t>
      </w:r>
    </w:p>
    <w:p w14:paraId="34835CD1" w14:textId="77777777" w:rsidR="00944354" w:rsidRPr="002E6A38" w:rsidRDefault="00944354" w:rsidP="00461030">
      <w:pPr>
        <w:pStyle w:val="listdunggachngang"/>
        <w:widowControl w:val="0"/>
        <w:tabs>
          <w:tab w:val="clear" w:pos="360"/>
          <w:tab w:val="left" w:pos="1134"/>
        </w:tabs>
        <w:spacing w:before="120" w:after="120" w:line="240" w:lineRule="auto"/>
        <w:ind w:left="0" w:firstLine="709"/>
        <w:rPr>
          <w:sz w:val="26"/>
          <w:szCs w:val="26"/>
          <w:shd w:val="clear" w:color="auto" w:fill="FFFFFF"/>
          <w:lang w:val="nb-NO"/>
        </w:rPr>
      </w:pPr>
      <w:r w:rsidRPr="002E6A38">
        <w:rPr>
          <w:sz w:val="26"/>
          <w:szCs w:val="26"/>
          <w:shd w:val="clear" w:color="auto" w:fill="FFFFFF"/>
          <w:lang w:val="nb-NO"/>
        </w:rPr>
        <w:t>Yêu cầu về nội dung: Nội dung của tài liệu đào tạo phải đầy đủ, bao gồm các nội dung hướng dẫn về quy trình nghiệp vụ, quy trình quản trị hệ thống. Nghiêm cấm các nội dung xuyên tạc, phản động, chống đối Đảng và Nhà nước. Nội dung tài liệu cần được cấp có thẩm quyền phê duyệt trước khi đưa vào thực hiện đào tạo, chuyển giao công nghệ cho người sử dụng.</w:t>
      </w:r>
    </w:p>
    <w:p w14:paraId="2E8C8DA7" w14:textId="77777777" w:rsidR="00944354" w:rsidRPr="002E6A38" w:rsidRDefault="00944354" w:rsidP="00461030">
      <w:pPr>
        <w:pStyle w:val="listdunggachngang"/>
        <w:widowControl w:val="0"/>
        <w:tabs>
          <w:tab w:val="clear" w:pos="360"/>
          <w:tab w:val="left" w:pos="1134"/>
        </w:tabs>
        <w:spacing w:before="120" w:after="120" w:line="240" w:lineRule="auto"/>
        <w:ind w:left="0" w:firstLine="709"/>
        <w:rPr>
          <w:sz w:val="26"/>
          <w:szCs w:val="26"/>
        </w:rPr>
      </w:pPr>
      <w:r w:rsidRPr="002E6A38">
        <w:rPr>
          <w:sz w:val="26"/>
          <w:szCs w:val="26"/>
          <w:shd w:val="clear" w:color="auto" w:fill="FFFFFF"/>
          <w:lang w:val="nb-NO"/>
        </w:rPr>
        <w:t>Yêu cầu về hình thức: Tài liệu đào tạo được in đóng quyển chuyển cho</w:t>
      </w:r>
      <w:r w:rsidRPr="002E6A38">
        <w:rPr>
          <w:sz w:val="26"/>
          <w:szCs w:val="26"/>
        </w:rPr>
        <w:t xml:space="preserve"> người sử dụng; nội dung diễn tả phải rõ nét, không mờ nhạt, không gây khó nhìn; phải bố trí hợp lý, logic không gây hiểu nhầm.</w:t>
      </w:r>
    </w:p>
    <w:p w14:paraId="1077BBB1" w14:textId="5F07D9D3" w:rsidR="0089676F" w:rsidRPr="002E6A38" w:rsidRDefault="00DE3CA4" w:rsidP="00461030">
      <w:pPr>
        <w:pStyle w:val="Heading2"/>
      </w:pPr>
      <w:bookmarkStart w:id="200" w:name="_Toc113459212"/>
      <w:r w:rsidRPr="002E6A38">
        <w:rPr>
          <w:lang w:val="en-US"/>
        </w:rPr>
        <w:t>1</w:t>
      </w:r>
      <w:r w:rsidR="00C0217A" w:rsidRPr="002E6A38">
        <w:rPr>
          <w:lang w:val="en-US"/>
        </w:rPr>
        <w:t>0</w:t>
      </w:r>
      <w:r w:rsidR="0089676F" w:rsidRPr="002E6A38">
        <w:t>. Các yêu cầu về kiểm thử hoặc vận hành thử, bảo hành, bảo trì</w:t>
      </w:r>
      <w:bookmarkEnd w:id="200"/>
    </w:p>
    <w:p w14:paraId="4B923DEC" w14:textId="5C682D7F" w:rsidR="00E76699" w:rsidRPr="002E6A38" w:rsidRDefault="0089676F" w:rsidP="00461030">
      <w:pPr>
        <w:pStyle w:val="listdunggachngang"/>
        <w:widowControl w:val="0"/>
        <w:numPr>
          <w:ilvl w:val="0"/>
          <w:numId w:val="0"/>
        </w:numPr>
        <w:tabs>
          <w:tab w:val="clear" w:pos="360"/>
        </w:tabs>
        <w:spacing w:before="120" w:after="120" w:line="240" w:lineRule="auto"/>
        <w:ind w:firstLine="720"/>
        <w:jc w:val="both"/>
        <w:rPr>
          <w:sz w:val="26"/>
          <w:szCs w:val="26"/>
        </w:rPr>
      </w:pPr>
      <w:bookmarkStart w:id="201" w:name="_Toc76570240"/>
      <w:bookmarkStart w:id="202" w:name="_Toc76981679"/>
      <w:r w:rsidRPr="002E6A38">
        <w:rPr>
          <w:sz w:val="26"/>
          <w:szCs w:val="26"/>
        </w:rPr>
        <w:t>Chủ đầu tư tổ chức kiểm thử phần mềm trước khi đưa phần mềm vào sử dụng; nhà thầu có trách nhiệm bảo hành sản phẩm trong thời gian tối thiểu là 12 tháng kể từ ngày hai bên ký biên bản nghiệm thu phần mềm. Sau thời gian bảo hành hai bên sẽ trao đổi để thống nhất về việc bảo trì sản phẩm.</w:t>
      </w:r>
      <w:bookmarkEnd w:id="201"/>
      <w:bookmarkEnd w:id="202"/>
      <w:r w:rsidRPr="002E6A38">
        <w:rPr>
          <w:sz w:val="26"/>
          <w:szCs w:val="26"/>
        </w:rPr>
        <w:tab/>
      </w:r>
    </w:p>
    <w:p w14:paraId="08015244" w14:textId="77777777" w:rsidR="00DC5C82" w:rsidRPr="002E6A38" w:rsidRDefault="00DC5C82" w:rsidP="00461030">
      <w:pPr>
        <w:widowControl w:val="0"/>
        <w:rPr>
          <w:rFonts w:ascii="Times New Roman" w:hAnsi="Times New Roman"/>
          <w:b/>
          <w:noProof/>
          <w:sz w:val="26"/>
          <w:szCs w:val="26"/>
        </w:rPr>
      </w:pPr>
    </w:p>
    <w:p w14:paraId="3827500C" w14:textId="77777777" w:rsidR="00DC5C82" w:rsidRPr="002E6A38" w:rsidRDefault="00DC5C82" w:rsidP="00461030">
      <w:pPr>
        <w:pStyle w:val="ListParagraph"/>
        <w:widowControl w:val="0"/>
        <w:tabs>
          <w:tab w:val="left" w:pos="900"/>
          <w:tab w:val="left" w:pos="1134"/>
        </w:tabs>
        <w:spacing w:before="120" w:after="120" w:line="300" w:lineRule="auto"/>
        <w:ind w:left="450"/>
        <w:jc w:val="both"/>
        <w:rPr>
          <w:rFonts w:ascii="Times New Roman" w:hAnsi="Times New Roman"/>
          <w:b/>
          <w:noProof/>
          <w:sz w:val="26"/>
          <w:szCs w:val="26"/>
        </w:rPr>
      </w:pPr>
    </w:p>
    <w:p w14:paraId="7B1BAC06" w14:textId="77777777" w:rsidR="004417CB" w:rsidRPr="002E6A38" w:rsidRDefault="004417CB" w:rsidP="00461030">
      <w:pPr>
        <w:widowControl w:val="0"/>
        <w:spacing w:after="160" w:line="259" w:lineRule="auto"/>
        <w:rPr>
          <w:rFonts w:ascii="Times New Roman" w:hAnsi="Times New Roman"/>
          <w:b/>
          <w:bCs w:val="0"/>
          <w:noProof/>
          <w:kern w:val="32"/>
          <w:sz w:val="26"/>
          <w:szCs w:val="26"/>
          <w:lang w:val="x-none" w:eastAsia="x-none"/>
        </w:rPr>
      </w:pPr>
      <w:bookmarkStart w:id="203" w:name="_Toc332869249"/>
      <w:bookmarkStart w:id="204" w:name="_Toc320608057"/>
      <w:bookmarkStart w:id="205" w:name="_Toc421142111"/>
      <w:bookmarkStart w:id="206" w:name="_Toc422178162"/>
      <w:bookmarkStart w:id="207" w:name="_Toc515980392"/>
      <w:bookmarkEnd w:id="86"/>
      <w:bookmarkEnd w:id="87"/>
      <w:bookmarkEnd w:id="88"/>
      <w:bookmarkEnd w:id="89"/>
      <w:r w:rsidRPr="002E6A38">
        <w:rPr>
          <w:rFonts w:ascii="Times New Roman" w:hAnsi="Times New Roman"/>
          <w:noProof/>
          <w:sz w:val="26"/>
          <w:szCs w:val="26"/>
        </w:rPr>
        <w:br w:type="page"/>
      </w:r>
    </w:p>
    <w:p w14:paraId="7A4A20D6" w14:textId="579D2395" w:rsidR="00CE5647" w:rsidRPr="002E6A38" w:rsidRDefault="00CE5647" w:rsidP="00461030">
      <w:pPr>
        <w:pStyle w:val="Heading1"/>
        <w:keepNext w:val="0"/>
        <w:widowControl w:val="0"/>
        <w:spacing w:before="120" w:after="0" w:line="360" w:lineRule="auto"/>
        <w:jc w:val="center"/>
        <w:rPr>
          <w:rFonts w:ascii="Times New Roman" w:hAnsi="Times New Roman"/>
          <w:noProof/>
          <w:sz w:val="26"/>
          <w:szCs w:val="26"/>
        </w:rPr>
      </w:pPr>
      <w:bookmarkStart w:id="208" w:name="_Toc113459213"/>
      <w:bookmarkStart w:id="209" w:name="_Toc332869257"/>
      <w:bookmarkStart w:id="210" w:name="_Toc320608067"/>
      <w:bookmarkStart w:id="211" w:name="_Toc269885088"/>
      <w:bookmarkStart w:id="212" w:name="_Toc421142116"/>
      <w:bookmarkStart w:id="213" w:name="_Toc422178168"/>
      <w:bookmarkStart w:id="214" w:name="_Toc515980397"/>
      <w:bookmarkEnd w:id="203"/>
      <w:bookmarkEnd w:id="204"/>
      <w:bookmarkEnd w:id="205"/>
      <w:bookmarkEnd w:id="206"/>
      <w:bookmarkEnd w:id="207"/>
      <w:r w:rsidRPr="002E6A38">
        <w:rPr>
          <w:rFonts w:ascii="Times New Roman" w:hAnsi="Times New Roman"/>
          <w:noProof/>
          <w:sz w:val="26"/>
          <w:szCs w:val="26"/>
        </w:rPr>
        <w:lastRenderedPageBreak/>
        <w:t xml:space="preserve">PHẦN </w:t>
      </w:r>
      <w:r w:rsidR="004A08FB" w:rsidRPr="002E6A38">
        <w:rPr>
          <w:rFonts w:ascii="Times New Roman" w:hAnsi="Times New Roman"/>
          <w:noProof/>
          <w:sz w:val="26"/>
          <w:szCs w:val="26"/>
          <w:lang w:val="en-US"/>
        </w:rPr>
        <w:t>5</w:t>
      </w:r>
      <w:r w:rsidRPr="002E6A38">
        <w:rPr>
          <w:rFonts w:ascii="Times New Roman" w:hAnsi="Times New Roman"/>
          <w:noProof/>
          <w:sz w:val="26"/>
          <w:szCs w:val="26"/>
        </w:rPr>
        <w:t>: DỰ KIẾN CÁC MỐC THỜI GIAN, TIẾN ĐỘ THỰC HIỆN</w:t>
      </w:r>
      <w:bookmarkEnd w:id="208"/>
    </w:p>
    <w:p w14:paraId="08DAB58B" w14:textId="77777777" w:rsidR="00CE5647" w:rsidRPr="002E6A38" w:rsidRDefault="00CE5647" w:rsidP="00461030">
      <w:pPr>
        <w:widowControl w:val="0"/>
        <w:rPr>
          <w:rFonts w:ascii="Times New Roman" w:hAnsi="Times New Roman"/>
          <w:sz w:val="26"/>
          <w:szCs w:val="26"/>
          <w:lang w:val="x-none" w:eastAsia="x-none"/>
        </w:rPr>
      </w:pPr>
    </w:p>
    <w:tbl>
      <w:tblPr>
        <w:tblW w:w="492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4"/>
        <w:gridCol w:w="3082"/>
        <w:gridCol w:w="831"/>
        <w:gridCol w:w="827"/>
        <w:gridCol w:w="605"/>
        <w:gridCol w:w="709"/>
        <w:gridCol w:w="708"/>
        <w:gridCol w:w="738"/>
        <w:gridCol w:w="826"/>
      </w:tblGrid>
      <w:tr w:rsidR="00D2404C" w:rsidRPr="002E6A38" w14:paraId="012CA530" w14:textId="06229443" w:rsidTr="00AC5389">
        <w:trPr>
          <w:trHeight w:val="20"/>
        </w:trPr>
        <w:tc>
          <w:tcPr>
            <w:tcW w:w="604" w:type="dxa"/>
            <w:vMerge w:val="restart"/>
            <w:vAlign w:val="center"/>
          </w:tcPr>
          <w:p w14:paraId="49735C74" w14:textId="77777777" w:rsidR="00F5750A" w:rsidRPr="002E6A38" w:rsidRDefault="00F5750A" w:rsidP="00461030">
            <w:pPr>
              <w:widowControl w:val="0"/>
              <w:spacing w:before="120" w:after="120" w:line="240" w:lineRule="auto"/>
              <w:jc w:val="center"/>
              <w:rPr>
                <w:rFonts w:ascii="Times New Roman" w:eastAsia="Calibri" w:hAnsi="Times New Roman"/>
                <w:b/>
                <w:sz w:val="26"/>
                <w:szCs w:val="26"/>
              </w:rPr>
            </w:pPr>
            <w:r w:rsidRPr="002E6A38">
              <w:rPr>
                <w:rFonts w:ascii="Times New Roman" w:eastAsia="Calibri" w:hAnsi="Times New Roman"/>
                <w:b/>
                <w:sz w:val="26"/>
                <w:szCs w:val="26"/>
              </w:rPr>
              <w:t>TT</w:t>
            </w:r>
          </w:p>
        </w:tc>
        <w:tc>
          <w:tcPr>
            <w:tcW w:w="3082" w:type="dxa"/>
            <w:vMerge w:val="restart"/>
            <w:vAlign w:val="center"/>
          </w:tcPr>
          <w:p w14:paraId="69AEA880" w14:textId="77777777" w:rsidR="00F5750A" w:rsidRPr="002E6A38" w:rsidRDefault="00F5750A" w:rsidP="00461030">
            <w:pPr>
              <w:widowControl w:val="0"/>
              <w:spacing w:before="120" w:after="120" w:line="240" w:lineRule="auto"/>
              <w:jc w:val="center"/>
              <w:rPr>
                <w:rFonts w:ascii="Times New Roman" w:eastAsia="Calibri" w:hAnsi="Times New Roman"/>
                <w:b/>
                <w:sz w:val="26"/>
                <w:szCs w:val="26"/>
              </w:rPr>
            </w:pPr>
            <w:r w:rsidRPr="002E6A38">
              <w:rPr>
                <w:rFonts w:ascii="Times New Roman" w:eastAsia="Calibri" w:hAnsi="Times New Roman"/>
                <w:b/>
                <w:sz w:val="26"/>
                <w:szCs w:val="26"/>
              </w:rPr>
              <w:t>Nội dung công việc</w:t>
            </w:r>
          </w:p>
        </w:tc>
        <w:tc>
          <w:tcPr>
            <w:tcW w:w="5244" w:type="dxa"/>
            <w:gridSpan w:val="7"/>
          </w:tcPr>
          <w:p w14:paraId="7765C295" w14:textId="77777777" w:rsidR="00F5750A" w:rsidRPr="002E6A38" w:rsidRDefault="00F5750A" w:rsidP="00461030">
            <w:pPr>
              <w:widowControl w:val="0"/>
              <w:spacing w:before="120" w:after="120" w:line="240" w:lineRule="auto"/>
              <w:jc w:val="center"/>
              <w:rPr>
                <w:rFonts w:ascii="Times New Roman" w:eastAsia="Calibri" w:hAnsi="Times New Roman"/>
                <w:b/>
                <w:sz w:val="26"/>
                <w:szCs w:val="26"/>
              </w:rPr>
            </w:pPr>
            <w:r w:rsidRPr="002E6A38">
              <w:rPr>
                <w:rFonts w:ascii="Times New Roman" w:eastAsia="Calibri" w:hAnsi="Times New Roman"/>
                <w:b/>
                <w:sz w:val="26"/>
                <w:szCs w:val="26"/>
              </w:rPr>
              <w:t>Tiến độ thực hiện</w:t>
            </w:r>
          </w:p>
        </w:tc>
      </w:tr>
      <w:tr w:rsidR="00D2404C" w:rsidRPr="002E6A38" w14:paraId="0F0EDD07" w14:textId="18C14B43" w:rsidTr="00AC5389">
        <w:trPr>
          <w:trHeight w:val="448"/>
        </w:trPr>
        <w:tc>
          <w:tcPr>
            <w:tcW w:w="604" w:type="dxa"/>
            <w:vMerge/>
            <w:vAlign w:val="center"/>
          </w:tcPr>
          <w:p w14:paraId="28C9CCEC" w14:textId="77777777" w:rsidR="00F5750A" w:rsidRPr="002E6A38" w:rsidRDefault="00F5750A" w:rsidP="00461030">
            <w:pPr>
              <w:widowControl w:val="0"/>
              <w:spacing w:before="120" w:after="120" w:line="240" w:lineRule="auto"/>
              <w:jc w:val="center"/>
              <w:rPr>
                <w:rFonts w:ascii="Times New Roman" w:eastAsia="Calibri" w:hAnsi="Times New Roman"/>
                <w:b/>
                <w:sz w:val="26"/>
                <w:szCs w:val="26"/>
              </w:rPr>
            </w:pPr>
          </w:p>
        </w:tc>
        <w:tc>
          <w:tcPr>
            <w:tcW w:w="3082" w:type="dxa"/>
            <w:vMerge/>
            <w:vAlign w:val="center"/>
          </w:tcPr>
          <w:p w14:paraId="60C75333" w14:textId="77777777" w:rsidR="00F5750A" w:rsidRPr="002E6A38" w:rsidRDefault="00F5750A" w:rsidP="00461030">
            <w:pPr>
              <w:widowControl w:val="0"/>
              <w:spacing w:before="120" w:after="120" w:line="240" w:lineRule="auto"/>
              <w:jc w:val="both"/>
              <w:rPr>
                <w:rFonts w:ascii="Times New Roman" w:eastAsia="Calibri" w:hAnsi="Times New Roman"/>
                <w:b/>
                <w:sz w:val="26"/>
                <w:szCs w:val="26"/>
              </w:rPr>
            </w:pPr>
          </w:p>
        </w:tc>
        <w:tc>
          <w:tcPr>
            <w:tcW w:w="5244" w:type="dxa"/>
            <w:gridSpan w:val="7"/>
          </w:tcPr>
          <w:p w14:paraId="59CFAC39" w14:textId="5FE81ADF" w:rsidR="00F5750A" w:rsidRPr="002E6A38" w:rsidRDefault="00F5750A" w:rsidP="00461030">
            <w:pPr>
              <w:widowControl w:val="0"/>
              <w:spacing w:before="120" w:after="120" w:line="240" w:lineRule="auto"/>
              <w:jc w:val="center"/>
              <w:rPr>
                <w:rFonts w:ascii="Times New Roman" w:eastAsia="Calibri" w:hAnsi="Times New Roman"/>
                <w:b/>
                <w:sz w:val="26"/>
                <w:szCs w:val="26"/>
              </w:rPr>
            </w:pPr>
            <w:r w:rsidRPr="002E6A38">
              <w:rPr>
                <w:rFonts w:ascii="Times New Roman" w:eastAsia="Calibri" w:hAnsi="Times New Roman"/>
                <w:b/>
                <w:sz w:val="26"/>
                <w:szCs w:val="26"/>
              </w:rPr>
              <w:t>Năm 2022</w:t>
            </w:r>
          </w:p>
        </w:tc>
      </w:tr>
      <w:tr w:rsidR="00D2404C" w:rsidRPr="002E6A38" w14:paraId="5D94F10B" w14:textId="6D269E02" w:rsidTr="00AC5389">
        <w:trPr>
          <w:trHeight w:val="20"/>
        </w:trPr>
        <w:tc>
          <w:tcPr>
            <w:tcW w:w="604" w:type="dxa"/>
            <w:vMerge/>
            <w:vAlign w:val="center"/>
          </w:tcPr>
          <w:p w14:paraId="4842129C" w14:textId="77777777" w:rsidR="00F5750A" w:rsidRPr="002E6A38" w:rsidRDefault="00F5750A" w:rsidP="00461030">
            <w:pPr>
              <w:widowControl w:val="0"/>
              <w:spacing w:before="120" w:after="120" w:line="240" w:lineRule="auto"/>
              <w:rPr>
                <w:rFonts w:ascii="Times New Roman" w:eastAsia="Calibri" w:hAnsi="Times New Roman"/>
                <w:sz w:val="26"/>
                <w:szCs w:val="26"/>
              </w:rPr>
            </w:pPr>
          </w:p>
        </w:tc>
        <w:tc>
          <w:tcPr>
            <w:tcW w:w="3082" w:type="dxa"/>
            <w:vMerge/>
            <w:vAlign w:val="center"/>
          </w:tcPr>
          <w:p w14:paraId="29D0C5F0" w14:textId="77777777" w:rsidR="00F5750A" w:rsidRPr="002E6A38" w:rsidRDefault="00F5750A" w:rsidP="00461030">
            <w:pPr>
              <w:widowControl w:val="0"/>
              <w:spacing w:before="120" w:after="120" w:line="240" w:lineRule="auto"/>
              <w:jc w:val="both"/>
              <w:rPr>
                <w:rFonts w:ascii="Times New Roman" w:eastAsia="Calibri" w:hAnsi="Times New Roman"/>
                <w:b/>
                <w:sz w:val="26"/>
                <w:szCs w:val="26"/>
              </w:rPr>
            </w:pPr>
          </w:p>
        </w:tc>
        <w:tc>
          <w:tcPr>
            <w:tcW w:w="831" w:type="dxa"/>
            <w:vAlign w:val="center"/>
          </w:tcPr>
          <w:p w14:paraId="494644CE" w14:textId="77777777" w:rsidR="00F5750A" w:rsidRPr="002E6A38" w:rsidRDefault="00F5750A" w:rsidP="00461030">
            <w:pPr>
              <w:widowControl w:val="0"/>
              <w:spacing w:before="120" w:after="120" w:line="240" w:lineRule="auto"/>
              <w:jc w:val="center"/>
              <w:rPr>
                <w:rFonts w:ascii="Times New Roman" w:eastAsia="Calibri" w:hAnsi="Times New Roman"/>
                <w:b/>
                <w:sz w:val="26"/>
                <w:szCs w:val="26"/>
              </w:rPr>
            </w:pPr>
            <w:r w:rsidRPr="002E6A38">
              <w:rPr>
                <w:rFonts w:ascii="Times New Roman" w:eastAsia="Calibri" w:hAnsi="Times New Roman"/>
                <w:b/>
                <w:sz w:val="26"/>
                <w:szCs w:val="26"/>
              </w:rPr>
              <w:t>6</w:t>
            </w:r>
          </w:p>
        </w:tc>
        <w:tc>
          <w:tcPr>
            <w:tcW w:w="827" w:type="dxa"/>
          </w:tcPr>
          <w:p w14:paraId="27CA6AA7" w14:textId="77777777" w:rsidR="00F5750A" w:rsidRPr="002E6A38" w:rsidRDefault="00F5750A" w:rsidP="00461030">
            <w:pPr>
              <w:widowControl w:val="0"/>
              <w:spacing w:before="120" w:after="120" w:line="240" w:lineRule="auto"/>
              <w:jc w:val="center"/>
              <w:rPr>
                <w:rFonts w:ascii="Times New Roman" w:eastAsia="Calibri" w:hAnsi="Times New Roman"/>
                <w:b/>
                <w:sz w:val="26"/>
                <w:szCs w:val="26"/>
              </w:rPr>
            </w:pPr>
            <w:r w:rsidRPr="002E6A38">
              <w:rPr>
                <w:rFonts w:ascii="Times New Roman" w:eastAsia="Calibri" w:hAnsi="Times New Roman"/>
                <w:b/>
                <w:sz w:val="26"/>
                <w:szCs w:val="26"/>
              </w:rPr>
              <w:t>7</w:t>
            </w:r>
          </w:p>
        </w:tc>
        <w:tc>
          <w:tcPr>
            <w:tcW w:w="605" w:type="dxa"/>
          </w:tcPr>
          <w:p w14:paraId="1B6A5E04" w14:textId="77777777" w:rsidR="00F5750A" w:rsidRPr="002E6A38" w:rsidRDefault="00F5750A" w:rsidP="00461030">
            <w:pPr>
              <w:widowControl w:val="0"/>
              <w:spacing w:before="120" w:after="120" w:line="240" w:lineRule="auto"/>
              <w:jc w:val="center"/>
              <w:rPr>
                <w:rFonts w:ascii="Times New Roman" w:eastAsia="Calibri" w:hAnsi="Times New Roman"/>
                <w:b/>
                <w:sz w:val="26"/>
                <w:szCs w:val="26"/>
              </w:rPr>
            </w:pPr>
            <w:r w:rsidRPr="002E6A38">
              <w:rPr>
                <w:rFonts w:ascii="Times New Roman" w:eastAsia="Calibri" w:hAnsi="Times New Roman"/>
                <w:b/>
                <w:sz w:val="26"/>
                <w:szCs w:val="26"/>
              </w:rPr>
              <w:t>8</w:t>
            </w:r>
          </w:p>
        </w:tc>
        <w:tc>
          <w:tcPr>
            <w:tcW w:w="709" w:type="dxa"/>
          </w:tcPr>
          <w:p w14:paraId="5AA56EA8" w14:textId="77777777" w:rsidR="00F5750A" w:rsidRPr="002E6A38" w:rsidRDefault="00F5750A" w:rsidP="00461030">
            <w:pPr>
              <w:widowControl w:val="0"/>
              <w:spacing w:before="120" w:after="120" w:line="240" w:lineRule="auto"/>
              <w:jc w:val="center"/>
              <w:rPr>
                <w:rFonts w:ascii="Times New Roman" w:eastAsia="Calibri" w:hAnsi="Times New Roman"/>
                <w:b/>
                <w:sz w:val="26"/>
                <w:szCs w:val="26"/>
              </w:rPr>
            </w:pPr>
            <w:r w:rsidRPr="002E6A38">
              <w:rPr>
                <w:rFonts w:ascii="Times New Roman" w:eastAsia="Calibri" w:hAnsi="Times New Roman"/>
                <w:b/>
                <w:sz w:val="26"/>
                <w:szCs w:val="26"/>
              </w:rPr>
              <w:t>9</w:t>
            </w:r>
          </w:p>
        </w:tc>
        <w:tc>
          <w:tcPr>
            <w:tcW w:w="708" w:type="dxa"/>
          </w:tcPr>
          <w:p w14:paraId="17930D82" w14:textId="77777777" w:rsidR="00F5750A" w:rsidRPr="002E6A38" w:rsidRDefault="00F5750A" w:rsidP="00461030">
            <w:pPr>
              <w:widowControl w:val="0"/>
              <w:spacing w:before="120" w:after="120" w:line="240" w:lineRule="auto"/>
              <w:jc w:val="center"/>
              <w:rPr>
                <w:rFonts w:ascii="Times New Roman" w:eastAsia="Calibri" w:hAnsi="Times New Roman"/>
                <w:b/>
                <w:sz w:val="26"/>
                <w:szCs w:val="26"/>
              </w:rPr>
            </w:pPr>
            <w:r w:rsidRPr="002E6A38">
              <w:rPr>
                <w:rFonts w:ascii="Times New Roman" w:eastAsia="Calibri" w:hAnsi="Times New Roman"/>
                <w:b/>
                <w:sz w:val="26"/>
                <w:szCs w:val="26"/>
              </w:rPr>
              <w:t>10</w:t>
            </w:r>
          </w:p>
        </w:tc>
        <w:tc>
          <w:tcPr>
            <w:tcW w:w="738" w:type="dxa"/>
          </w:tcPr>
          <w:p w14:paraId="7F79EBF8" w14:textId="77777777" w:rsidR="00F5750A" w:rsidRPr="002E6A38" w:rsidRDefault="00F5750A" w:rsidP="00461030">
            <w:pPr>
              <w:widowControl w:val="0"/>
              <w:spacing w:before="120" w:after="120" w:line="240" w:lineRule="auto"/>
              <w:jc w:val="center"/>
              <w:rPr>
                <w:rFonts w:ascii="Times New Roman" w:eastAsia="Calibri" w:hAnsi="Times New Roman"/>
                <w:b/>
                <w:sz w:val="26"/>
                <w:szCs w:val="26"/>
              </w:rPr>
            </w:pPr>
            <w:r w:rsidRPr="002E6A38">
              <w:rPr>
                <w:rFonts w:ascii="Times New Roman" w:eastAsia="Calibri" w:hAnsi="Times New Roman"/>
                <w:b/>
                <w:sz w:val="26"/>
                <w:szCs w:val="26"/>
              </w:rPr>
              <w:t>11</w:t>
            </w:r>
          </w:p>
        </w:tc>
        <w:tc>
          <w:tcPr>
            <w:tcW w:w="826" w:type="dxa"/>
          </w:tcPr>
          <w:p w14:paraId="035E8EB2" w14:textId="77777777" w:rsidR="00F5750A" w:rsidRPr="002E6A38" w:rsidRDefault="00F5750A" w:rsidP="00461030">
            <w:pPr>
              <w:widowControl w:val="0"/>
              <w:spacing w:before="120" w:after="120" w:line="240" w:lineRule="auto"/>
              <w:jc w:val="center"/>
              <w:rPr>
                <w:rFonts w:ascii="Times New Roman" w:eastAsia="Calibri" w:hAnsi="Times New Roman"/>
                <w:b/>
                <w:sz w:val="26"/>
                <w:szCs w:val="26"/>
              </w:rPr>
            </w:pPr>
            <w:r w:rsidRPr="002E6A38">
              <w:rPr>
                <w:rFonts w:ascii="Times New Roman" w:eastAsia="Calibri" w:hAnsi="Times New Roman"/>
                <w:b/>
                <w:sz w:val="26"/>
                <w:szCs w:val="26"/>
              </w:rPr>
              <w:t>12</w:t>
            </w:r>
          </w:p>
        </w:tc>
      </w:tr>
      <w:tr w:rsidR="00321209" w:rsidRPr="002E6A38" w14:paraId="1C1CC756" w14:textId="7CB30F54" w:rsidTr="00AC5389">
        <w:trPr>
          <w:trHeight w:val="20"/>
        </w:trPr>
        <w:tc>
          <w:tcPr>
            <w:tcW w:w="604" w:type="dxa"/>
            <w:vAlign w:val="center"/>
          </w:tcPr>
          <w:p w14:paraId="35F01D8C" w14:textId="77777777" w:rsidR="00321209" w:rsidRPr="002E6A38" w:rsidRDefault="00321209" w:rsidP="00461030">
            <w:pPr>
              <w:widowControl w:val="0"/>
              <w:spacing w:before="240" w:after="240" w:line="240" w:lineRule="auto"/>
              <w:jc w:val="center"/>
              <w:rPr>
                <w:rFonts w:ascii="Times New Roman" w:eastAsia="Calibri" w:hAnsi="Times New Roman"/>
                <w:sz w:val="26"/>
                <w:szCs w:val="26"/>
              </w:rPr>
            </w:pPr>
            <w:r w:rsidRPr="002E6A38">
              <w:rPr>
                <w:rFonts w:ascii="Times New Roman" w:eastAsia="Calibri" w:hAnsi="Times New Roman"/>
                <w:sz w:val="26"/>
                <w:szCs w:val="26"/>
              </w:rPr>
              <w:t>1</w:t>
            </w:r>
          </w:p>
        </w:tc>
        <w:tc>
          <w:tcPr>
            <w:tcW w:w="3082" w:type="dxa"/>
            <w:vAlign w:val="center"/>
          </w:tcPr>
          <w:p w14:paraId="57AA4293" w14:textId="09D600EF" w:rsidR="00321209" w:rsidRPr="002E6A38" w:rsidRDefault="00321209" w:rsidP="00461030">
            <w:pPr>
              <w:widowControl w:val="0"/>
              <w:spacing w:before="60" w:after="60" w:line="240" w:lineRule="auto"/>
              <w:jc w:val="both"/>
              <w:rPr>
                <w:rFonts w:ascii="Times New Roman" w:eastAsia="Calibri" w:hAnsi="Times New Roman"/>
                <w:sz w:val="26"/>
                <w:szCs w:val="26"/>
              </w:rPr>
            </w:pPr>
            <w:r w:rsidRPr="002E6A38">
              <w:rPr>
                <w:rFonts w:ascii="Times New Roman" w:hAnsi="Times New Roman"/>
                <w:sz w:val="26"/>
                <w:szCs w:val="28"/>
              </w:rPr>
              <w:t>Xây dựng, hoàn thiện đề cương</w:t>
            </w:r>
          </w:p>
        </w:tc>
        <w:tc>
          <w:tcPr>
            <w:tcW w:w="831" w:type="dxa"/>
            <w:shd w:val="clear" w:color="auto" w:fill="BFBFBF" w:themeFill="background1" w:themeFillShade="BF"/>
            <w:vAlign w:val="center"/>
          </w:tcPr>
          <w:p w14:paraId="39C8DC84"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827" w:type="dxa"/>
            <w:shd w:val="clear" w:color="auto" w:fill="BFBFBF" w:themeFill="background1" w:themeFillShade="BF"/>
          </w:tcPr>
          <w:p w14:paraId="69C088FF"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605" w:type="dxa"/>
            <w:shd w:val="clear" w:color="auto" w:fill="FFFFFF" w:themeFill="background1"/>
          </w:tcPr>
          <w:p w14:paraId="1A547EB3"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709" w:type="dxa"/>
            <w:shd w:val="clear" w:color="auto" w:fill="FFFFFF" w:themeFill="background1"/>
          </w:tcPr>
          <w:p w14:paraId="368D4742"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708" w:type="dxa"/>
            <w:shd w:val="clear" w:color="auto" w:fill="FFFFFF" w:themeFill="background1"/>
          </w:tcPr>
          <w:p w14:paraId="64F38B96"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738" w:type="dxa"/>
            <w:shd w:val="clear" w:color="auto" w:fill="FFFFFF" w:themeFill="background1"/>
          </w:tcPr>
          <w:p w14:paraId="6E3EE6CF"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826" w:type="dxa"/>
            <w:shd w:val="clear" w:color="auto" w:fill="FFFFFF" w:themeFill="background1"/>
          </w:tcPr>
          <w:p w14:paraId="7E2993EC"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r>
      <w:tr w:rsidR="00321209" w:rsidRPr="002E6A38" w14:paraId="3C26CDF2" w14:textId="0D4A539C" w:rsidTr="00547DB1">
        <w:trPr>
          <w:trHeight w:val="20"/>
        </w:trPr>
        <w:tc>
          <w:tcPr>
            <w:tcW w:w="604" w:type="dxa"/>
            <w:vAlign w:val="center"/>
          </w:tcPr>
          <w:p w14:paraId="1717F8CC" w14:textId="77777777" w:rsidR="00321209" w:rsidRPr="002E6A38" w:rsidRDefault="00321209" w:rsidP="00461030">
            <w:pPr>
              <w:widowControl w:val="0"/>
              <w:spacing w:before="240" w:after="240" w:line="240" w:lineRule="auto"/>
              <w:jc w:val="center"/>
              <w:rPr>
                <w:rFonts w:ascii="Times New Roman" w:eastAsia="Calibri" w:hAnsi="Times New Roman"/>
                <w:sz w:val="26"/>
                <w:szCs w:val="26"/>
              </w:rPr>
            </w:pPr>
            <w:r w:rsidRPr="002E6A38">
              <w:rPr>
                <w:rFonts w:ascii="Times New Roman" w:eastAsia="Calibri" w:hAnsi="Times New Roman"/>
                <w:sz w:val="26"/>
                <w:szCs w:val="26"/>
              </w:rPr>
              <w:t>2</w:t>
            </w:r>
          </w:p>
        </w:tc>
        <w:tc>
          <w:tcPr>
            <w:tcW w:w="3082" w:type="dxa"/>
            <w:vAlign w:val="center"/>
          </w:tcPr>
          <w:p w14:paraId="0DB079B0" w14:textId="69500D5F" w:rsidR="00321209" w:rsidRPr="002E6A38" w:rsidRDefault="00321209" w:rsidP="00461030">
            <w:pPr>
              <w:widowControl w:val="0"/>
              <w:spacing w:before="60" w:after="60" w:line="240" w:lineRule="auto"/>
              <w:jc w:val="both"/>
              <w:rPr>
                <w:rFonts w:ascii="Times New Roman" w:eastAsia="Calibri" w:hAnsi="Times New Roman"/>
                <w:sz w:val="26"/>
                <w:szCs w:val="26"/>
              </w:rPr>
            </w:pPr>
            <w:r w:rsidRPr="002E6A38">
              <w:rPr>
                <w:rFonts w:ascii="Times New Roman" w:hAnsi="Times New Roman"/>
                <w:sz w:val="26"/>
                <w:szCs w:val="28"/>
              </w:rPr>
              <w:t>Trình, bảo vệ, hoàn thiện, phê duyệt đề cương</w:t>
            </w:r>
          </w:p>
        </w:tc>
        <w:tc>
          <w:tcPr>
            <w:tcW w:w="831" w:type="dxa"/>
            <w:shd w:val="clear" w:color="auto" w:fill="FFFFFF" w:themeFill="background1"/>
            <w:vAlign w:val="center"/>
          </w:tcPr>
          <w:p w14:paraId="463904AB"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827" w:type="dxa"/>
            <w:shd w:val="clear" w:color="auto" w:fill="FFFFFF" w:themeFill="background1"/>
          </w:tcPr>
          <w:p w14:paraId="1474E2A6"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605" w:type="dxa"/>
            <w:shd w:val="clear" w:color="auto" w:fill="BFBFBF" w:themeFill="background1" w:themeFillShade="BF"/>
          </w:tcPr>
          <w:p w14:paraId="6327BB91"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709" w:type="dxa"/>
            <w:shd w:val="clear" w:color="auto" w:fill="BFBFBF" w:themeFill="background1" w:themeFillShade="BF"/>
          </w:tcPr>
          <w:p w14:paraId="06538B89"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708" w:type="dxa"/>
            <w:shd w:val="clear" w:color="auto" w:fill="FFFFFF" w:themeFill="background1"/>
          </w:tcPr>
          <w:p w14:paraId="4E1CC2C9"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738" w:type="dxa"/>
            <w:shd w:val="clear" w:color="auto" w:fill="FFFFFF" w:themeFill="background1"/>
          </w:tcPr>
          <w:p w14:paraId="406985D1"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826" w:type="dxa"/>
            <w:shd w:val="clear" w:color="auto" w:fill="FFFFFF" w:themeFill="background1"/>
          </w:tcPr>
          <w:p w14:paraId="2B3F72E0"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r>
      <w:tr w:rsidR="00321209" w:rsidRPr="002E6A38" w14:paraId="409C31A7" w14:textId="0D43B86E" w:rsidTr="006748E0">
        <w:trPr>
          <w:trHeight w:val="20"/>
        </w:trPr>
        <w:tc>
          <w:tcPr>
            <w:tcW w:w="604" w:type="dxa"/>
            <w:vAlign w:val="center"/>
          </w:tcPr>
          <w:p w14:paraId="3B6D3B5E" w14:textId="230CEE11" w:rsidR="00321209" w:rsidRPr="002E6A38" w:rsidRDefault="00321209" w:rsidP="00461030">
            <w:pPr>
              <w:widowControl w:val="0"/>
              <w:spacing w:before="240" w:after="240" w:line="240" w:lineRule="auto"/>
              <w:jc w:val="center"/>
              <w:rPr>
                <w:rFonts w:ascii="Times New Roman" w:eastAsia="Calibri" w:hAnsi="Times New Roman"/>
                <w:sz w:val="26"/>
                <w:szCs w:val="26"/>
              </w:rPr>
            </w:pPr>
            <w:r w:rsidRPr="002E6A38">
              <w:rPr>
                <w:rFonts w:ascii="Times New Roman" w:eastAsia="Calibri" w:hAnsi="Times New Roman"/>
                <w:sz w:val="26"/>
                <w:szCs w:val="26"/>
              </w:rPr>
              <w:t>3</w:t>
            </w:r>
          </w:p>
        </w:tc>
        <w:tc>
          <w:tcPr>
            <w:tcW w:w="3082" w:type="dxa"/>
            <w:vAlign w:val="center"/>
          </w:tcPr>
          <w:p w14:paraId="688B61FC" w14:textId="22C2E4A3" w:rsidR="00321209" w:rsidRPr="002E6A38" w:rsidRDefault="00672068" w:rsidP="00461030">
            <w:pPr>
              <w:widowControl w:val="0"/>
              <w:spacing w:before="60" w:after="60" w:line="240" w:lineRule="auto"/>
              <w:jc w:val="both"/>
              <w:rPr>
                <w:rFonts w:ascii="Times New Roman" w:eastAsia="Calibri" w:hAnsi="Times New Roman"/>
                <w:sz w:val="26"/>
                <w:szCs w:val="26"/>
              </w:rPr>
            </w:pPr>
            <w:r w:rsidRPr="002E6A38">
              <w:rPr>
                <w:rFonts w:ascii="Times New Roman" w:hAnsi="Times New Roman"/>
                <w:sz w:val="26"/>
                <w:szCs w:val="28"/>
              </w:rPr>
              <w:t>P</w:t>
            </w:r>
            <w:r w:rsidR="00321209" w:rsidRPr="002E6A38">
              <w:rPr>
                <w:rFonts w:ascii="Times New Roman" w:hAnsi="Times New Roman"/>
                <w:sz w:val="26"/>
                <w:szCs w:val="28"/>
              </w:rPr>
              <w:t>hê duyệt kế hoạch lựa chọn nhà thầu</w:t>
            </w:r>
          </w:p>
        </w:tc>
        <w:tc>
          <w:tcPr>
            <w:tcW w:w="831" w:type="dxa"/>
            <w:shd w:val="clear" w:color="auto" w:fill="FFFFFF" w:themeFill="background1"/>
            <w:vAlign w:val="center"/>
          </w:tcPr>
          <w:p w14:paraId="463ADC69"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827" w:type="dxa"/>
            <w:shd w:val="clear" w:color="auto" w:fill="FFFFFF" w:themeFill="background1"/>
          </w:tcPr>
          <w:p w14:paraId="5B267625"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605" w:type="dxa"/>
            <w:shd w:val="clear" w:color="auto" w:fill="auto"/>
          </w:tcPr>
          <w:p w14:paraId="6D8F46A6"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709" w:type="dxa"/>
            <w:shd w:val="clear" w:color="auto" w:fill="BFBFBF" w:themeFill="background1" w:themeFillShade="BF"/>
          </w:tcPr>
          <w:p w14:paraId="2C964D03"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708" w:type="dxa"/>
            <w:shd w:val="clear" w:color="auto" w:fill="FFFFFF" w:themeFill="background1"/>
          </w:tcPr>
          <w:p w14:paraId="1D152590"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738" w:type="dxa"/>
            <w:shd w:val="clear" w:color="auto" w:fill="FFFFFF" w:themeFill="background1"/>
          </w:tcPr>
          <w:p w14:paraId="4F4EC500"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826" w:type="dxa"/>
            <w:shd w:val="clear" w:color="auto" w:fill="FFFFFF" w:themeFill="background1"/>
          </w:tcPr>
          <w:p w14:paraId="1BE879FA"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r>
      <w:tr w:rsidR="00321209" w:rsidRPr="002E6A38" w14:paraId="742739CC" w14:textId="7A4DAA03" w:rsidTr="00AC5389">
        <w:trPr>
          <w:trHeight w:val="20"/>
        </w:trPr>
        <w:tc>
          <w:tcPr>
            <w:tcW w:w="604" w:type="dxa"/>
            <w:vAlign w:val="center"/>
          </w:tcPr>
          <w:p w14:paraId="37B79D33" w14:textId="4A903F43" w:rsidR="00321209" w:rsidRPr="002E6A38" w:rsidRDefault="00321209" w:rsidP="00461030">
            <w:pPr>
              <w:widowControl w:val="0"/>
              <w:spacing w:before="240" w:after="240" w:line="240" w:lineRule="auto"/>
              <w:jc w:val="center"/>
              <w:rPr>
                <w:rFonts w:ascii="Times New Roman" w:eastAsia="Calibri" w:hAnsi="Times New Roman"/>
                <w:sz w:val="26"/>
                <w:szCs w:val="26"/>
              </w:rPr>
            </w:pPr>
            <w:r w:rsidRPr="002E6A38">
              <w:rPr>
                <w:rFonts w:ascii="Times New Roman" w:eastAsia="Calibri" w:hAnsi="Times New Roman"/>
                <w:sz w:val="26"/>
                <w:szCs w:val="26"/>
              </w:rPr>
              <w:t>4</w:t>
            </w:r>
          </w:p>
        </w:tc>
        <w:tc>
          <w:tcPr>
            <w:tcW w:w="3082" w:type="dxa"/>
            <w:vAlign w:val="center"/>
          </w:tcPr>
          <w:p w14:paraId="1A1670AA" w14:textId="6ED28EC6" w:rsidR="00321209" w:rsidRPr="002E6A38" w:rsidRDefault="00321209" w:rsidP="00461030">
            <w:pPr>
              <w:widowControl w:val="0"/>
              <w:spacing w:before="60" w:after="60" w:line="240" w:lineRule="auto"/>
              <w:jc w:val="both"/>
              <w:rPr>
                <w:rFonts w:ascii="Times New Roman" w:eastAsia="Calibri" w:hAnsi="Times New Roman"/>
                <w:sz w:val="26"/>
                <w:szCs w:val="26"/>
              </w:rPr>
            </w:pPr>
            <w:r w:rsidRPr="002E6A38">
              <w:rPr>
                <w:rFonts w:ascii="Times New Roman" w:hAnsi="Times New Roman"/>
                <w:sz w:val="26"/>
                <w:szCs w:val="28"/>
              </w:rPr>
              <w:t>Tổ chức đấu thầu, lựa chọn nhà thầu</w:t>
            </w:r>
          </w:p>
        </w:tc>
        <w:tc>
          <w:tcPr>
            <w:tcW w:w="831" w:type="dxa"/>
            <w:shd w:val="clear" w:color="auto" w:fill="FFFFFF" w:themeFill="background1"/>
            <w:vAlign w:val="center"/>
          </w:tcPr>
          <w:p w14:paraId="69ECFA01"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827" w:type="dxa"/>
            <w:shd w:val="clear" w:color="auto" w:fill="FFFFFF" w:themeFill="background1"/>
          </w:tcPr>
          <w:p w14:paraId="433FE6CF"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605" w:type="dxa"/>
            <w:shd w:val="clear" w:color="auto" w:fill="FFFFFF" w:themeFill="background1"/>
          </w:tcPr>
          <w:p w14:paraId="05866300"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709" w:type="dxa"/>
            <w:shd w:val="clear" w:color="auto" w:fill="BFBFBF" w:themeFill="background1" w:themeFillShade="BF"/>
          </w:tcPr>
          <w:p w14:paraId="0F90BBA3"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708" w:type="dxa"/>
            <w:shd w:val="clear" w:color="auto" w:fill="FFFFFF" w:themeFill="background1"/>
          </w:tcPr>
          <w:p w14:paraId="3E7B1E60"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738" w:type="dxa"/>
            <w:shd w:val="clear" w:color="auto" w:fill="FFFFFF" w:themeFill="background1"/>
          </w:tcPr>
          <w:p w14:paraId="144931A1"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826" w:type="dxa"/>
            <w:shd w:val="clear" w:color="auto" w:fill="FFFFFF" w:themeFill="background1"/>
          </w:tcPr>
          <w:p w14:paraId="57019E6A"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r>
      <w:tr w:rsidR="00321209" w:rsidRPr="002E6A38" w14:paraId="304A7502" w14:textId="20BA594E" w:rsidTr="00AC5389">
        <w:trPr>
          <w:trHeight w:val="20"/>
        </w:trPr>
        <w:tc>
          <w:tcPr>
            <w:tcW w:w="604" w:type="dxa"/>
            <w:vAlign w:val="center"/>
          </w:tcPr>
          <w:p w14:paraId="1FE13987" w14:textId="06005410" w:rsidR="00321209" w:rsidRPr="002E6A38" w:rsidRDefault="00321209" w:rsidP="00461030">
            <w:pPr>
              <w:widowControl w:val="0"/>
              <w:spacing w:before="240" w:after="240" w:line="240" w:lineRule="auto"/>
              <w:jc w:val="center"/>
              <w:rPr>
                <w:rFonts w:ascii="Times New Roman" w:eastAsia="Calibri" w:hAnsi="Times New Roman"/>
                <w:sz w:val="26"/>
                <w:szCs w:val="26"/>
              </w:rPr>
            </w:pPr>
            <w:r w:rsidRPr="002E6A38">
              <w:rPr>
                <w:rFonts w:ascii="Times New Roman" w:eastAsia="Calibri" w:hAnsi="Times New Roman"/>
                <w:sz w:val="26"/>
                <w:szCs w:val="26"/>
              </w:rPr>
              <w:t>5</w:t>
            </w:r>
          </w:p>
        </w:tc>
        <w:tc>
          <w:tcPr>
            <w:tcW w:w="3082" w:type="dxa"/>
            <w:vAlign w:val="center"/>
          </w:tcPr>
          <w:p w14:paraId="1E68B19C" w14:textId="64C409F6" w:rsidR="00321209" w:rsidRPr="002E6A38" w:rsidRDefault="00321209" w:rsidP="00461030">
            <w:pPr>
              <w:widowControl w:val="0"/>
              <w:spacing w:before="60" w:after="60" w:line="240" w:lineRule="auto"/>
              <w:jc w:val="both"/>
              <w:rPr>
                <w:rFonts w:ascii="Times New Roman" w:eastAsia="Calibri" w:hAnsi="Times New Roman"/>
                <w:sz w:val="26"/>
                <w:szCs w:val="26"/>
              </w:rPr>
            </w:pPr>
            <w:r w:rsidRPr="002E6A38">
              <w:rPr>
                <w:rFonts w:ascii="Times New Roman" w:hAnsi="Times New Roman"/>
                <w:sz w:val="26"/>
                <w:szCs w:val="28"/>
              </w:rPr>
              <w:t>Xây dựng phần mềm</w:t>
            </w:r>
          </w:p>
        </w:tc>
        <w:tc>
          <w:tcPr>
            <w:tcW w:w="831" w:type="dxa"/>
            <w:shd w:val="clear" w:color="auto" w:fill="FFFFFF" w:themeFill="background1"/>
            <w:vAlign w:val="center"/>
          </w:tcPr>
          <w:p w14:paraId="31725EAD"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827" w:type="dxa"/>
            <w:shd w:val="clear" w:color="auto" w:fill="FFFFFF" w:themeFill="background1"/>
          </w:tcPr>
          <w:p w14:paraId="0BA6E4BF"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605" w:type="dxa"/>
            <w:shd w:val="clear" w:color="auto" w:fill="FFFFFF" w:themeFill="background1"/>
          </w:tcPr>
          <w:p w14:paraId="1CA23B52"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709" w:type="dxa"/>
            <w:shd w:val="clear" w:color="auto" w:fill="BFBFBF" w:themeFill="background1" w:themeFillShade="BF"/>
          </w:tcPr>
          <w:p w14:paraId="16CA7AA7"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708" w:type="dxa"/>
            <w:shd w:val="clear" w:color="auto" w:fill="BFBFBF" w:themeFill="background1" w:themeFillShade="BF"/>
          </w:tcPr>
          <w:p w14:paraId="70D0258B"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738" w:type="dxa"/>
            <w:shd w:val="clear" w:color="auto" w:fill="BFBFBF" w:themeFill="background1" w:themeFillShade="BF"/>
          </w:tcPr>
          <w:p w14:paraId="7C3D2D45"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826" w:type="dxa"/>
            <w:shd w:val="clear" w:color="auto" w:fill="BFBFBF" w:themeFill="background1" w:themeFillShade="BF"/>
          </w:tcPr>
          <w:p w14:paraId="51FE9FEF"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r>
      <w:tr w:rsidR="00321209" w:rsidRPr="002E6A38" w14:paraId="58A54E4E" w14:textId="43F1B95B" w:rsidTr="00AC5389">
        <w:trPr>
          <w:trHeight w:val="20"/>
        </w:trPr>
        <w:tc>
          <w:tcPr>
            <w:tcW w:w="604" w:type="dxa"/>
            <w:vAlign w:val="center"/>
          </w:tcPr>
          <w:p w14:paraId="337797C2" w14:textId="091BB99D" w:rsidR="00321209" w:rsidRPr="002E6A38" w:rsidRDefault="00321209" w:rsidP="00461030">
            <w:pPr>
              <w:widowControl w:val="0"/>
              <w:spacing w:before="240" w:after="240" w:line="240" w:lineRule="auto"/>
              <w:jc w:val="center"/>
              <w:rPr>
                <w:rFonts w:ascii="Times New Roman" w:eastAsia="Calibri" w:hAnsi="Times New Roman"/>
                <w:sz w:val="26"/>
                <w:szCs w:val="26"/>
              </w:rPr>
            </w:pPr>
            <w:r w:rsidRPr="002E6A38">
              <w:rPr>
                <w:rFonts w:ascii="Times New Roman" w:eastAsia="Calibri" w:hAnsi="Times New Roman"/>
                <w:sz w:val="26"/>
                <w:szCs w:val="26"/>
              </w:rPr>
              <w:t>6</w:t>
            </w:r>
          </w:p>
        </w:tc>
        <w:tc>
          <w:tcPr>
            <w:tcW w:w="3082" w:type="dxa"/>
            <w:vAlign w:val="center"/>
          </w:tcPr>
          <w:p w14:paraId="0E05B2A4" w14:textId="7211330C" w:rsidR="00321209" w:rsidRPr="002E6A38" w:rsidRDefault="00321209" w:rsidP="00461030">
            <w:pPr>
              <w:widowControl w:val="0"/>
              <w:spacing w:before="60" w:after="60" w:line="240" w:lineRule="auto"/>
              <w:jc w:val="both"/>
              <w:rPr>
                <w:rFonts w:ascii="Times New Roman" w:eastAsia="Calibri" w:hAnsi="Times New Roman"/>
                <w:sz w:val="26"/>
                <w:szCs w:val="26"/>
              </w:rPr>
            </w:pPr>
            <w:r w:rsidRPr="002E6A38">
              <w:rPr>
                <w:rFonts w:ascii="Times New Roman" w:hAnsi="Times New Roman"/>
                <w:sz w:val="26"/>
                <w:szCs w:val="28"/>
              </w:rPr>
              <w:t>Nghiệm thu, bàn giao, thử nghiệm hệ thống phần mềm nghiệm thu kỹ thuật</w:t>
            </w:r>
          </w:p>
        </w:tc>
        <w:tc>
          <w:tcPr>
            <w:tcW w:w="831" w:type="dxa"/>
            <w:shd w:val="clear" w:color="auto" w:fill="FFFFFF" w:themeFill="background1"/>
            <w:vAlign w:val="center"/>
          </w:tcPr>
          <w:p w14:paraId="0BA2E3CC"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827" w:type="dxa"/>
            <w:shd w:val="clear" w:color="auto" w:fill="FFFFFF" w:themeFill="background1"/>
          </w:tcPr>
          <w:p w14:paraId="0309AEA7"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605" w:type="dxa"/>
            <w:shd w:val="clear" w:color="auto" w:fill="FFFFFF" w:themeFill="background1"/>
          </w:tcPr>
          <w:p w14:paraId="257DF038"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709" w:type="dxa"/>
            <w:shd w:val="clear" w:color="auto" w:fill="FFFFFF" w:themeFill="background1"/>
          </w:tcPr>
          <w:p w14:paraId="6B756CFC"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708" w:type="dxa"/>
            <w:shd w:val="clear" w:color="auto" w:fill="FFFFFF" w:themeFill="background1"/>
          </w:tcPr>
          <w:p w14:paraId="12E2EBD2"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738" w:type="dxa"/>
            <w:shd w:val="clear" w:color="auto" w:fill="FFFFFF" w:themeFill="background1"/>
          </w:tcPr>
          <w:p w14:paraId="267D9CE6"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826" w:type="dxa"/>
            <w:shd w:val="clear" w:color="auto" w:fill="BFBFBF" w:themeFill="background1" w:themeFillShade="BF"/>
          </w:tcPr>
          <w:p w14:paraId="3BF8F394"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r>
      <w:tr w:rsidR="00321209" w:rsidRPr="002E6A38" w14:paraId="01949598" w14:textId="3908658B" w:rsidTr="00AC5389">
        <w:trPr>
          <w:trHeight w:val="20"/>
        </w:trPr>
        <w:tc>
          <w:tcPr>
            <w:tcW w:w="604" w:type="dxa"/>
            <w:vAlign w:val="center"/>
          </w:tcPr>
          <w:p w14:paraId="58B9E27F" w14:textId="0DC95503" w:rsidR="00321209" w:rsidRPr="002E6A38" w:rsidRDefault="00321209" w:rsidP="00461030">
            <w:pPr>
              <w:widowControl w:val="0"/>
              <w:spacing w:before="240" w:after="240" w:line="240" w:lineRule="auto"/>
              <w:jc w:val="center"/>
              <w:rPr>
                <w:rFonts w:ascii="Times New Roman" w:eastAsia="Calibri" w:hAnsi="Times New Roman"/>
                <w:sz w:val="26"/>
                <w:szCs w:val="26"/>
              </w:rPr>
            </w:pPr>
            <w:r w:rsidRPr="002E6A38">
              <w:rPr>
                <w:rFonts w:ascii="Times New Roman" w:eastAsia="Calibri" w:hAnsi="Times New Roman"/>
                <w:sz w:val="26"/>
                <w:szCs w:val="26"/>
              </w:rPr>
              <w:t>7</w:t>
            </w:r>
          </w:p>
        </w:tc>
        <w:tc>
          <w:tcPr>
            <w:tcW w:w="3082" w:type="dxa"/>
            <w:vAlign w:val="center"/>
          </w:tcPr>
          <w:p w14:paraId="6E330C02" w14:textId="18E036DE" w:rsidR="00321209" w:rsidRPr="002E6A38" w:rsidRDefault="00321209" w:rsidP="00461030">
            <w:pPr>
              <w:widowControl w:val="0"/>
              <w:spacing w:before="60" w:after="60" w:line="240" w:lineRule="auto"/>
              <w:jc w:val="both"/>
              <w:rPr>
                <w:rFonts w:ascii="Times New Roman" w:eastAsia="Calibri" w:hAnsi="Times New Roman"/>
                <w:sz w:val="26"/>
                <w:szCs w:val="26"/>
              </w:rPr>
            </w:pPr>
            <w:r w:rsidRPr="002E6A38">
              <w:rPr>
                <w:rFonts w:ascii="Times New Roman" w:hAnsi="Times New Roman"/>
                <w:sz w:val="26"/>
                <w:szCs w:val="28"/>
              </w:rPr>
              <w:t>Triển khai phần mềm</w:t>
            </w:r>
          </w:p>
        </w:tc>
        <w:tc>
          <w:tcPr>
            <w:tcW w:w="831" w:type="dxa"/>
            <w:shd w:val="clear" w:color="auto" w:fill="auto"/>
            <w:vAlign w:val="center"/>
          </w:tcPr>
          <w:p w14:paraId="37609BD1"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827" w:type="dxa"/>
            <w:shd w:val="clear" w:color="auto" w:fill="auto"/>
          </w:tcPr>
          <w:p w14:paraId="10467AC5"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605" w:type="dxa"/>
            <w:shd w:val="clear" w:color="auto" w:fill="auto"/>
          </w:tcPr>
          <w:p w14:paraId="7AE082DF"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709" w:type="dxa"/>
            <w:shd w:val="clear" w:color="auto" w:fill="auto"/>
          </w:tcPr>
          <w:p w14:paraId="1209A4C5"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708" w:type="dxa"/>
            <w:shd w:val="clear" w:color="auto" w:fill="auto"/>
          </w:tcPr>
          <w:p w14:paraId="1702C182"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738" w:type="dxa"/>
            <w:shd w:val="clear" w:color="auto" w:fill="auto"/>
          </w:tcPr>
          <w:p w14:paraId="5FC64495"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826" w:type="dxa"/>
            <w:shd w:val="clear" w:color="auto" w:fill="BFBFBF" w:themeFill="background1" w:themeFillShade="BF"/>
          </w:tcPr>
          <w:p w14:paraId="5441F659"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r>
      <w:tr w:rsidR="00321209" w:rsidRPr="002E6A38" w14:paraId="7045A1C8" w14:textId="77777777" w:rsidTr="00AC5389">
        <w:trPr>
          <w:trHeight w:val="20"/>
        </w:trPr>
        <w:tc>
          <w:tcPr>
            <w:tcW w:w="604" w:type="dxa"/>
            <w:vAlign w:val="center"/>
          </w:tcPr>
          <w:p w14:paraId="6B832B84" w14:textId="066B0EEB" w:rsidR="00321209" w:rsidRPr="002E6A38" w:rsidRDefault="00326679" w:rsidP="00461030">
            <w:pPr>
              <w:widowControl w:val="0"/>
              <w:spacing w:before="240" w:after="240" w:line="240" w:lineRule="auto"/>
              <w:jc w:val="center"/>
              <w:rPr>
                <w:rFonts w:ascii="Times New Roman" w:eastAsia="Calibri" w:hAnsi="Times New Roman"/>
                <w:sz w:val="26"/>
                <w:szCs w:val="26"/>
              </w:rPr>
            </w:pPr>
            <w:r w:rsidRPr="002E6A38">
              <w:rPr>
                <w:rFonts w:ascii="Times New Roman" w:eastAsia="Calibri" w:hAnsi="Times New Roman"/>
                <w:sz w:val="26"/>
                <w:szCs w:val="26"/>
              </w:rPr>
              <w:t>8</w:t>
            </w:r>
          </w:p>
        </w:tc>
        <w:tc>
          <w:tcPr>
            <w:tcW w:w="3082" w:type="dxa"/>
            <w:vAlign w:val="center"/>
          </w:tcPr>
          <w:p w14:paraId="22295ACB" w14:textId="53F09F52" w:rsidR="00321209" w:rsidRPr="002E6A38" w:rsidRDefault="00321209" w:rsidP="00461030">
            <w:pPr>
              <w:widowControl w:val="0"/>
              <w:spacing w:before="60" w:after="60" w:line="240" w:lineRule="auto"/>
              <w:jc w:val="both"/>
              <w:rPr>
                <w:rFonts w:ascii="Times New Roman" w:eastAsia="Calibri" w:hAnsi="Times New Roman"/>
                <w:sz w:val="26"/>
                <w:szCs w:val="26"/>
              </w:rPr>
            </w:pPr>
            <w:r w:rsidRPr="002E6A38">
              <w:rPr>
                <w:rFonts w:ascii="Times New Roman" w:hAnsi="Times New Roman"/>
                <w:sz w:val="26"/>
                <w:szCs w:val="28"/>
              </w:rPr>
              <w:t>Tổng kết, nghiệm thu toàn bộ sản phẩm</w:t>
            </w:r>
          </w:p>
        </w:tc>
        <w:tc>
          <w:tcPr>
            <w:tcW w:w="831" w:type="dxa"/>
            <w:shd w:val="clear" w:color="auto" w:fill="auto"/>
            <w:vAlign w:val="center"/>
          </w:tcPr>
          <w:p w14:paraId="278CF0B2"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827" w:type="dxa"/>
            <w:shd w:val="clear" w:color="auto" w:fill="auto"/>
          </w:tcPr>
          <w:p w14:paraId="64FA930F"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605" w:type="dxa"/>
            <w:shd w:val="clear" w:color="auto" w:fill="auto"/>
          </w:tcPr>
          <w:p w14:paraId="7BE8A1B4"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709" w:type="dxa"/>
            <w:shd w:val="clear" w:color="auto" w:fill="auto"/>
          </w:tcPr>
          <w:p w14:paraId="26906EE1"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708" w:type="dxa"/>
            <w:shd w:val="clear" w:color="auto" w:fill="auto"/>
          </w:tcPr>
          <w:p w14:paraId="0DFA6437"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738" w:type="dxa"/>
            <w:shd w:val="clear" w:color="auto" w:fill="auto"/>
          </w:tcPr>
          <w:p w14:paraId="59E3477A"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c>
          <w:tcPr>
            <w:tcW w:w="826" w:type="dxa"/>
            <w:shd w:val="clear" w:color="auto" w:fill="BFBFBF" w:themeFill="background1" w:themeFillShade="BF"/>
          </w:tcPr>
          <w:p w14:paraId="7F3A07AE" w14:textId="77777777" w:rsidR="00321209" w:rsidRPr="002E6A38" w:rsidRDefault="00321209" w:rsidP="00461030">
            <w:pPr>
              <w:widowControl w:val="0"/>
              <w:spacing w:before="240" w:after="240" w:line="240" w:lineRule="auto"/>
              <w:rPr>
                <w:rFonts w:ascii="Times New Roman" w:eastAsia="Calibri" w:hAnsi="Times New Roman"/>
                <w:sz w:val="26"/>
                <w:szCs w:val="26"/>
              </w:rPr>
            </w:pPr>
          </w:p>
        </w:tc>
      </w:tr>
    </w:tbl>
    <w:p w14:paraId="2D950F71" w14:textId="77777777" w:rsidR="00CE5647" w:rsidRPr="002E6A38" w:rsidRDefault="00CE5647" w:rsidP="00461030">
      <w:pPr>
        <w:widowControl w:val="0"/>
        <w:spacing w:after="160" w:line="259" w:lineRule="auto"/>
        <w:rPr>
          <w:rFonts w:ascii="Times New Roman" w:hAnsi="Times New Roman"/>
          <w:b/>
          <w:bCs w:val="0"/>
          <w:noProof/>
          <w:kern w:val="32"/>
          <w:sz w:val="26"/>
          <w:szCs w:val="26"/>
          <w:lang w:val="x-none" w:eastAsia="x-none"/>
        </w:rPr>
      </w:pPr>
    </w:p>
    <w:p w14:paraId="371D3020" w14:textId="77777777" w:rsidR="00CE5647" w:rsidRPr="002E6A38" w:rsidRDefault="00CE5647" w:rsidP="00461030">
      <w:pPr>
        <w:widowControl w:val="0"/>
        <w:spacing w:after="160" w:line="259" w:lineRule="auto"/>
        <w:rPr>
          <w:rFonts w:ascii="Times New Roman" w:hAnsi="Times New Roman"/>
          <w:b/>
          <w:bCs w:val="0"/>
          <w:noProof/>
          <w:kern w:val="32"/>
          <w:sz w:val="26"/>
          <w:szCs w:val="26"/>
          <w:lang w:val="x-none" w:eastAsia="x-none"/>
        </w:rPr>
      </w:pPr>
      <w:r w:rsidRPr="002E6A38">
        <w:rPr>
          <w:rFonts w:ascii="Times New Roman" w:hAnsi="Times New Roman"/>
          <w:noProof/>
          <w:sz w:val="26"/>
          <w:szCs w:val="26"/>
        </w:rPr>
        <w:br w:type="page"/>
      </w:r>
    </w:p>
    <w:bookmarkEnd w:id="209"/>
    <w:bookmarkEnd w:id="210"/>
    <w:bookmarkEnd w:id="211"/>
    <w:bookmarkEnd w:id="212"/>
    <w:bookmarkEnd w:id="213"/>
    <w:bookmarkEnd w:id="214"/>
    <w:sectPr w:rsidR="00CE5647" w:rsidRPr="002E6A38" w:rsidSect="006725AD">
      <w:pgSz w:w="11907" w:h="16839" w:code="9"/>
      <w:pgMar w:top="1134" w:right="1134" w:bottom="567" w:left="1701" w:header="720" w:footer="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8DDAF" w14:textId="77777777" w:rsidR="00530787" w:rsidRDefault="00530787">
      <w:pPr>
        <w:spacing w:after="0" w:line="240" w:lineRule="auto"/>
      </w:pPr>
      <w:r>
        <w:separator/>
      </w:r>
    </w:p>
  </w:endnote>
  <w:endnote w:type="continuationSeparator" w:id="0">
    <w:p w14:paraId="2B9CD7A5" w14:textId="77777777" w:rsidR="00530787" w:rsidRDefault="005307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MS Gothic"/>
    <w:charset w:val="00"/>
    <w:family w:val="auto"/>
    <w:pitch w:val="variable"/>
    <w:sig w:usb0="00000003"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Condensed">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Bold">
    <w:altName w:val="News701 BT"/>
    <w:panose1 w:val="02020803070505020304"/>
    <w:charset w:val="00"/>
    <w:family w:val="roman"/>
    <w:notTrueType/>
    <w:pitch w:val="default"/>
  </w:font>
  <w:font w:name="MS Mincho">
    <w:altName w:val="MS Mincho"/>
    <w:panose1 w:val="020206090402050803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VnAvantH">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imes New (W1)">
    <w:altName w:val="Times New Roman"/>
    <w:charset w:val="00"/>
    <w:family w:val="roman"/>
    <w:pitch w:val="default"/>
    <w:sig w:usb0="00000003" w:usb1="00000000" w:usb2="00000000" w:usb3="00000000" w:csb0="00000001" w:csb1="00000000"/>
  </w:font>
  <w:font w:name="&quot;Courier New&quot;">
    <w:altName w:val="Cambria"/>
    <w:panose1 w:val="00000000000000000000"/>
    <w:charset w:val="00"/>
    <w:family w:val="roman"/>
    <w:notTrueType/>
    <w:pitch w:val="default"/>
  </w:font>
  <w:font w:name="Franklin Gothic Demi Cond">
    <w:panose1 w:val="020B07060304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00000000"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VnTimeH">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FreeSerif">
    <w:altName w:val="MS Gothic"/>
    <w:charset w:val="80"/>
    <w:family w:val="roman"/>
    <w:pitch w:val="variable"/>
  </w:font>
  <w:font w:name="DejaVu Sans">
    <w:charset w:val="00"/>
    <w:family w:val="swiss"/>
    <w:pitch w:val="variable"/>
    <w:sig w:usb0="E7002EFF" w:usb1="D200FDFF" w:usb2="0A046029" w:usb3="00000000" w:csb0="000001FF" w:csb1="00000000"/>
  </w:font>
  <w:font w:name=".VnTime">
    <w:altName w:val="Courier New"/>
    <w:charset w:val="00"/>
    <w:family w:val="swiss"/>
    <w:pitch w:val="variable"/>
    <w:sig w:usb0="00000003" w:usb1="00000000" w:usb2="00000000" w:usb3="00000000" w:csb0="00000001" w:csb1="00000000"/>
  </w:font>
  <w:font w:name="Times new Romanl">
    <w:altName w:val="Times New Roman"/>
    <w:charset w:val="00"/>
    <w:family w:val="roman"/>
    <w:pitch w:val="default"/>
  </w:font>
  <w:font w:name=".VnArial">
    <w:charset w:val="00"/>
    <w:family w:val="swiss"/>
    <w:pitch w:val="variable"/>
    <w:sig w:usb0="00000007" w:usb1="00000000" w:usb2="00000000" w:usb3="00000000" w:csb0="00000013" w:csb1="00000000"/>
  </w:font>
  <w:font w:name="VNI-Times">
    <w:altName w:val="Times New Roman"/>
    <w:charset w:val="00"/>
    <w:family w:val="auto"/>
    <w:pitch w:val="variable"/>
    <w:sig w:usb0="00000007" w:usb1="00000000" w:usb2="00000000" w:usb3="00000000" w:csb0="00000013" w:csb1="00000000"/>
  </w:font>
  <w:font w:name="Time New Roman">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Garamond">
    <w:panose1 w:val="02020404030301010803"/>
    <w:charset w:val="00"/>
    <w:family w:val="roman"/>
    <w:pitch w:val="variable"/>
    <w:sig w:usb0="00000287" w:usb1="00000000" w:usb2="00000000" w:usb3="00000000" w:csb0="0000009F" w:csb1="00000000"/>
  </w:font>
  <w:font w:name="Liberation Serif">
    <w:altName w:val="Times New Roman"/>
    <w:charset w:val="00"/>
    <w:family w:val="roman"/>
    <w:pitch w:val="variable"/>
    <w:sig w:usb0="E0001AFF" w:usb1="500078FF" w:usb2="00000021" w:usb3="00000000" w:csb0="000001BF" w:csb1="00000000"/>
  </w:font>
  <w:font w:name="Liberation Sans">
    <w:altName w:val="Arial"/>
    <w:charset w:val="00"/>
    <w:family w:val="swiss"/>
    <w:pitch w:val="variable"/>
    <w:sig w:usb0="E0001AFF" w:usb1="500078FF" w:usb2="00000021" w:usb3="00000000" w:csb0="000001BF" w:csb1="00000000"/>
  </w:font>
  <w:font w:name="Times-Roman">
    <w:altName w:val="Times New Roman"/>
    <w:panose1 w:val="00000000000000000000"/>
    <w:charset w:val="00"/>
    <w:family w:val="roman"/>
    <w:notTrueType/>
    <w:pitch w:val="default"/>
  </w:font>
  <w:font w:name="TTE2t00">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Franklin Gothic Heavy">
    <w:panose1 w:val="020B0903020102020204"/>
    <w:charset w:val="00"/>
    <w:family w:val="swiss"/>
    <w:pitch w:val="variable"/>
    <w:sig w:usb0="00000287" w:usb1="00000000" w:usb2="00000000" w:usb3="00000000" w:csb0="0000009F" w:csb1="00000000"/>
  </w:font>
  <w:font w:name=".VnSouthern">
    <w:charset w:val="00"/>
    <w:family w:val="swiss"/>
    <w:pitch w:val="variable"/>
    <w:sig w:usb0="00000003" w:usb1="00000000" w:usb2="00000000" w:usb3="00000000" w:csb0="00000001" w:csb1="00000000"/>
  </w:font>
  <w:font w:name=".VnHelvetIns">
    <w:charset w:val="00"/>
    <w:family w:val="swiss"/>
    <w:pitch w:val="variable"/>
    <w:sig w:usb0="00000003" w:usb1="00000000" w:usb2="00000000" w:usb3="00000000" w:csb0="00000001" w:csb1="00000000"/>
  </w:font>
  <w:font w:name="Myriad Pro">
    <w:altName w:val="Arial"/>
    <w:panose1 w:val="00000000000000000000"/>
    <w:charset w:val="00"/>
    <w:family w:val="swiss"/>
    <w:notTrueType/>
    <w:pitch w:val="variable"/>
    <w:sig w:usb0="A00002AF" w:usb1="5000204B" w:usb2="00000000" w:usb3="00000000" w:csb0="0000019F" w:csb1="00000000"/>
  </w:font>
  <w:font w:name="TimesNewRomanPSMT">
    <w:altName w:val="Times New Roman"/>
    <w:panose1 w:val="00000000000000000000"/>
    <w:charset w:val="00"/>
    <w:family w:val="roman"/>
    <w:notTrueType/>
    <w:pitch w:val="default"/>
  </w:font>
  <w:font w:name="VnTime">
    <w:altName w:val="Arial"/>
    <w:panose1 w:val="00000000000000000000"/>
    <w:charset w:val="00"/>
    <w:family w:val="swiss"/>
    <w:notTrueType/>
    <w:pitch w:val="variable"/>
    <w:sig w:usb0="00000003" w:usb1="00000000" w:usb2="00000000" w:usb3="00000000" w:csb0="00000001" w:csb1="00000000"/>
  </w:font>
  <w:font w:name="Futura Bk">
    <w:altName w:val="Century Gothic"/>
    <w:charset w:val="00"/>
    <w:family w:val="swiss"/>
    <w:pitch w:val="variable"/>
    <w:sig w:usb0="00000287" w:usb1="00000000" w:usb2="00000000" w:usb3="00000000" w:csb0="0000009F" w:csb1="00000000"/>
  </w:font>
  <w:font w:name=".VnArial Narrow">
    <w:altName w:val="Courier New"/>
    <w:charset w:val="00"/>
    <w:family w:val="swiss"/>
    <w:pitch w:val="variable"/>
    <w:sig w:usb0="00000007" w:usb1="00000000" w:usb2="00000000" w:usb3="00000000" w:csb0="00000003" w:csb1="00000000"/>
  </w:font>
  <w:font w:name="????">
    <w:altName w:val="MS Song"/>
    <w:panose1 w:val="00000000000000000000"/>
    <w:charset w:val="88"/>
    <w:family w:val="roman"/>
    <w:notTrueType/>
    <w:pitch w:val="default"/>
    <w:sig w:usb0="00000003" w:usb1="08080000" w:usb2="00000010" w:usb3="00000000" w:csb0="00100001" w:csb1="00000000"/>
  </w:font>
  <w:font w:name="Times">
    <w:panose1 w:val="02020603050405020304"/>
    <w:charset w:val="00"/>
    <w:family w:val="auto"/>
    <w:pitch w:val="variable"/>
    <w:sig w:usb0="E00002FF" w:usb1="5000205A" w:usb2="00000000" w:usb3="00000000" w:csb0="0000019F" w:csb1="00000000"/>
  </w:font>
  <w:font w:name="Swis721 Lt BT">
    <w:charset w:val="00"/>
    <w:family w:val="swiss"/>
    <w:pitch w:val="variable"/>
    <w:sig w:usb0="00000087" w:usb1="00000000" w:usb2="00000000" w:usb3="00000000" w:csb0="0000001B" w:csb1="00000000"/>
  </w:font>
  <w:font w:name="Batang">
    <w:altName w:val="바탕"/>
    <w:panose1 w:val="02030600000101010101"/>
    <w:charset w:val="81"/>
    <w:family w:val="roman"/>
    <w:pitch w:val="variable"/>
    <w:sig w:usb0="B00002AF" w:usb1="69D77CFB" w:usb2="00000030" w:usb3="00000000" w:csb0="0008009F" w:csb1="00000000"/>
  </w:font>
  <w:font w:name="BatangChe">
    <w:charset w:val="81"/>
    <w:family w:val="modern"/>
    <w:pitch w:val="fixed"/>
    <w:sig w:usb0="B00002AF" w:usb1="69D77CFB" w:usb2="00000030" w:usb3="00000000" w:csb0="0008009F" w:csb1="00000000"/>
  </w:font>
  <w:font w:name="Helvetica">
    <w:panose1 w:val="020B0604020202020204"/>
    <w:charset w:val="00"/>
    <w:family w:val="swiss"/>
    <w:notTrueType/>
    <w:pitch w:val="variable"/>
    <w:sig w:usb0="00000003" w:usb1="00000000" w:usb2="00000000" w:usb3="00000000" w:csb0="00000001" w:csb1="00000000"/>
  </w:font>
  <w:font w:name="SymbolMT">
    <w:altName w:val="Times New Roman"/>
    <w:panose1 w:val="00000000000000000000"/>
    <w:charset w:val="00"/>
    <w:family w:val="roman"/>
    <w:notTrueType/>
    <w:pitch w:val="default"/>
  </w:font>
  <w:font w:name="Microsoft JhengHei">
    <w:panose1 w:val="020B0604030504040204"/>
    <w:charset w:val="88"/>
    <w:family w:val="swiss"/>
    <w:pitch w:val="variable"/>
    <w:sig w:usb0="000002A7" w:usb1="28CF4400" w:usb2="00000016" w:usb3="00000000" w:csb0="00100009" w:csb1="00000000"/>
  </w:font>
  <w:font w:name="Angsana New">
    <w:panose1 w:val="02020603050405020304"/>
    <w:charset w:val="DE"/>
    <w:family w:val="roman"/>
    <w:pitch w:val="variable"/>
    <w:sig w:usb0="81000003" w:usb1="00000000" w:usb2="00000000" w:usb3="00000000" w:csb0="00010001" w:csb1="00000000"/>
  </w:font>
  <w:font w:name="VNtimes new roman">
    <w:charset w:val="00"/>
    <w:family w:val="swiss"/>
    <w:pitch w:val="variable"/>
    <w:sig w:usb0="00000003" w:usb1="00000000" w:usb2="00000000" w:usb3="00000000" w:csb0="00000001" w:csb1="00000000"/>
  </w:font>
  <w:font w:name="VnSouvenir2">
    <w:altName w:val="Courier New"/>
    <w:charset w:val="00"/>
    <w:family w:val="auto"/>
    <w:pitch w:val="variable"/>
    <w:sig w:usb0="00000003" w:usb1="00000000" w:usb2="00000000" w:usb3="00000000" w:csb0="00000001" w:csb1="00000000"/>
  </w:font>
  <w:font w:name="ヒラギノ角ゴ Pro W3">
    <w:charset w:val="80"/>
    <w:family w:val="auto"/>
    <w:pitch w:val="variable"/>
    <w:sig w:usb0="E00002FF" w:usb1="7AC7FFFF" w:usb2="00000012" w:usb3="00000000" w:csb0="0002000D" w:csb1="00000000"/>
  </w:font>
  <w:font w:name="Letter Gothic MS">
    <w:panose1 w:val="00000000000000000000"/>
    <w:charset w:val="00"/>
    <w:family w:val="moder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Segoe">
    <w:altName w:val="Arial"/>
    <w:charset w:val="00"/>
    <w:family w:val="swiss"/>
    <w:pitch w:val="variable"/>
    <w:sig w:usb0="00000001" w:usb1="00000000" w:usb2="00000000" w:usb3="00000000" w:csb0="0000009B" w:csb1="00000000"/>
  </w:font>
  <w:font w:name="CG Times">
    <w:altName w:val="Times New Roman"/>
    <w:panose1 w:val="00000000000000000000"/>
    <w:charset w:val="00"/>
    <w:family w:val="roman"/>
    <w:notTrueType/>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Gulim">
    <w:altName w:val="굴림"/>
    <w:panose1 w:val="020B0600000101010101"/>
    <w:charset w:val="81"/>
    <w:family w:val="swiss"/>
    <w:pitch w:val="variable"/>
    <w:sig w:usb0="B00002AF" w:usb1="69D77CFB" w:usb2="00000030" w:usb3="00000000" w:csb0="0008009F" w:csb1="00000000"/>
  </w:font>
  <w:font w:name="Arial (W1)">
    <w:altName w:val="Arial"/>
    <w:panose1 w:val="00000000000000000000"/>
    <w:charset w:val="00"/>
    <w:family w:val="swiss"/>
    <w:notTrueType/>
    <w:pitch w:val="variable"/>
    <w:sig w:usb0="00000003" w:usb1="00000000" w:usb2="00000000" w:usb3="00000000" w:csb0="00000001" w:csb1="00000000"/>
  </w:font>
  <w:font w:name="TeamViewer15">
    <w:charset w:val="00"/>
    <w:family w:val="decorative"/>
    <w:notTrueType/>
    <w:pitch w:val="variable"/>
    <w:sig w:usb0="00000003" w:usb1="00000000" w:usb2="00000000" w:usb3="00000000" w:csb0="00000001" w:csb1="00000000"/>
  </w:font>
  <w:font w:name="Yu Mincho">
    <w:charset w:val="80"/>
    <w:family w:val="roman"/>
    <w:pitch w:val="variable"/>
    <w:sig w:usb0="800002E7" w:usb1="2AC7FCFF" w:usb2="00000012" w:usb3="00000000" w:csb0="0002009F" w:csb1="00000000"/>
  </w:font>
  <w:font w:name="Malgun Gothic">
    <w:panose1 w:val="020B0503020000020004"/>
    <w:charset w:val="81"/>
    <w:family w:val="swiss"/>
    <w:pitch w:val="variable"/>
    <w:sig w:usb0="9000002F" w:usb1="29D77CFB" w:usb2="00000012" w:usb3="00000000" w:csb0="00080001" w:csb1="00000000"/>
  </w:font>
  <w:font w:name="PMingLiU">
    <w:altName w:val="新細明體"/>
    <w:panose1 w:val="02010601000101010101"/>
    <w:charset w:val="88"/>
    <w:family w:val="roman"/>
    <w:pitch w:val="variable"/>
    <w:sig w:usb0="A00002FF" w:usb1="28CFFCFA" w:usb2="00000016" w:usb3="00000000" w:csb0="00100001" w:csb1="00000000"/>
  </w:font>
  <w:font w:name="Vrinda">
    <w:panose1 w:val="00000400000000000000"/>
    <w:charset w:val="00"/>
    <w:family w:val="swiss"/>
    <w:pitch w:val="variable"/>
    <w:sig w:usb0="0001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VnBodoni">
    <w:charset w:val="00"/>
    <w:family w:val="swiss"/>
    <w:pitch w:val="variable"/>
    <w:sig w:usb0="00000003" w:usb1="00000000" w:usb2="00000000" w:usb3="00000000" w:csb0="00000001" w:csb1="00000000"/>
  </w:font>
  <w:font w:name="Marlett">
    <w:panose1 w:val="00000000000000000000"/>
    <w:charset w:val="02"/>
    <w:family w:val="auto"/>
    <w:pitch w:val="variable"/>
    <w:sig w:usb0="00000000" w:usb1="10000000" w:usb2="00000000" w:usb3="00000000" w:csb0="80000000" w:csb1="00000000"/>
  </w:font>
  <w:font w:name="Helvetica Neue">
    <w:panose1 w:val="00000000000000000000"/>
    <w:charset w:val="00"/>
    <w:family w:val="swiss"/>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Optima">
    <w:charset w:val="00"/>
    <w:family w:val="roman"/>
    <w:pitch w:val="variable"/>
    <w:sig w:usb0="20000A87" w:usb1="08000000" w:usb2="00000008" w:usb3="00000000" w:csb0="00000101" w:csb1="00000000"/>
  </w:font>
  <w:font w:name="@Microsoft JhengHei">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3341398"/>
      <w:docPartObj>
        <w:docPartGallery w:val="Page Numbers (Bottom of Page)"/>
        <w:docPartUnique/>
      </w:docPartObj>
    </w:sdtPr>
    <w:sdtEndPr>
      <w:rPr>
        <w:noProof/>
      </w:rPr>
    </w:sdtEndPr>
    <w:sdtContent>
      <w:p w14:paraId="2CF40562" w14:textId="6C7C5F2D" w:rsidR="00F75475" w:rsidRDefault="00F75475" w:rsidP="0048240E">
        <w:pPr>
          <w:pStyle w:val="Footer"/>
          <w:jc w:val="right"/>
        </w:pPr>
        <w:r w:rsidRPr="00045E78">
          <w:rPr>
            <w:rFonts w:ascii="Times New Roman" w:hAnsi="Times New Roman"/>
            <w:sz w:val="26"/>
            <w:szCs w:val="26"/>
          </w:rPr>
          <w:fldChar w:fldCharType="begin"/>
        </w:r>
        <w:r w:rsidRPr="00045E78">
          <w:rPr>
            <w:rFonts w:ascii="Times New Roman" w:hAnsi="Times New Roman"/>
            <w:sz w:val="26"/>
            <w:szCs w:val="26"/>
          </w:rPr>
          <w:instrText xml:space="preserve"> PAGE   \* MERGEFORMAT </w:instrText>
        </w:r>
        <w:r w:rsidRPr="00045E78">
          <w:rPr>
            <w:rFonts w:ascii="Times New Roman" w:hAnsi="Times New Roman"/>
            <w:sz w:val="26"/>
            <w:szCs w:val="26"/>
          </w:rPr>
          <w:fldChar w:fldCharType="separate"/>
        </w:r>
        <w:r w:rsidR="00610BED">
          <w:rPr>
            <w:rFonts w:ascii="Times New Roman" w:hAnsi="Times New Roman"/>
            <w:noProof/>
            <w:sz w:val="26"/>
            <w:szCs w:val="26"/>
          </w:rPr>
          <w:t>19</w:t>
        </w:r>
        <w:r w:rsidRPr="00045E78">
          <w:rPr>
            <w:rFonts w:ascii="Times New Roman" w:hAnsi="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CAD12" w14:textId="77777777" w:rsidR="00530787" w:rsidRDefault="00530787">
      <w:pPr>
        <w:spacing w:after="0" w:line="240" w:lineRule="auto"/>
      </w:pPr>
      <w:r>
        <w:separator/>
      </w:r>
    </w:p>
  </w:footnote>
  <w:footnote w:type="continuationSeparator" w:id="0">
    <w:p w14:paraId="07D024EA" w14:textId="77777777" w:rsidR="00530787" w:rsidRDefault="005307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pt;height:10pt" o:bullet="t">
        <v:imagedata r:id="rId1" o:title="mso38"/>
      </v:shape>
    </w:pict>
  </w:numPicBullet>
  <w:abstractNum w:abstractNumId="0" w15:restartNumberingAfterBreak="0">
    <w:nsid w:val="FFFFFF7C"/>
    <w:multiLevelType w:val="singleLevel"/>
    <w:tmpl w:val="D8C24246"/>
    <w:lvl w:ilvl="0">
      <w:start w:val="1"/>
      <w:numFmt w:val="decimal"/>
      <w:pStyle w:val="ListNumber5"/>
      <w:lvlText w:val="%1."/>
      <w:lvlJc w:val="left"/>
      <w:pPr>
        <w:tabs>
          <w:tab w:val="num" w:pos="1775"/>
        </w:tabs>
        <w:ind w:left="1775" w:hanging="360"/>
      </w:pPr>
    </w:lvl>
  </w:abstractNum>
  <w:abstractNum w:abstractNumId="1" w15:restartNumberingAfterBreak="0">
    <w:nsid w:val="FFFFFF7D"/>
    <w:multiLevelType w:val="singleLevel"/>
    <w:tmpl w:val="CA967C74"/>
    <w:lvl w:ilvl="0">
      <w:start w:val="1"/>
      <w:numFmt w:val="decimal"/>
      <w:pStyle w:val="ListNumber4"/>
      <w:lvlText w:val="%1."/>
      <w:lvlJc w:val="left"/>
      <w:pPr>
        <w:tabs>
          <w:tab w:val="num" w:pos="1209"/>
        </w:tabs>
        <w:ind w:left="1209" w:hanging="360"/>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Symbol" w:hAnsi="Symbol" w:cs="Symbol"/>
        <w:b/>
        <w:i w:val="0"/>
      </w:rPr>
    </w:lvl>
    <w:lvl w:ilvl="1">
      <w:start w:val="1"/>
      <w:numFmt w:val="bullet"/>
      <w:lvlText w:val=""/>
      <w:lvlJc w:val="left"/>
      <w:pPr>
        <w:tabs>
          <w:tab w:val="num" w:pos="1080"/>
        </w:tabs>
        <w:ind w:left="1080" w:hanging="360"/>
      </w:pPr>
      <w:rPr>
        <w:rFonts w:ascii="Symbol" w:hAnsi="Symbol" w:cs="Symbol"/>
        <w:b/>
        <w:i w:val="0"/>
      </w:rPr>
    </w:lvl>
    <w:lvl w:ilvl="2">
      <w:start w:val="1"/>
      <w:numFmt w:val="bullet"/>
      <w:lvlText w:val=""/>
      <w:lvlJc w:val="left"/>
      <w:pPr>
        <w:tabs>
          <w:tab w:val="num" w:pos="1440"/>
        </w:tabs>
        <w:ind w:left="1440" w:hanging="360"/>
      </w:pPr>
      <w:rPr>
        <w:rFonts w:ascii="Symbol" w:hAnsi="Symbol" w:cs="Symbol"/>
        <w:b/>
        <w:i w:val="0"/>
      </w:rPr>
    </w:lvl>
    <w:lvl w:ilvl="3">
      <w:start w:val="1"/>
      <w:numFmt w:val="bullet"/>
      <w:lvlText w:val=""/>
      <w:lvlJc w:val="left"/>
      <w:pPr>
        <w:tabs>
          <w:tab w:val="num" w:pos="1800"/>
        </w:tabs>
        <w:ind w:left="1800" w:hanging="360"/>
      </w:pPr>
      <w:rPr>
        <w:rFonts w:ascii="Symbol" w:hAnsi="Symbol" w:cs="Symbol"/>
        <w:b/>
        <w:i w:val="0"/>
      </w:rPr>
    </w:lvl>
    <w:lvl w:ilvl="4">
      <w:start w:val="1"/>
      <w:numFmt w:val="bullet"/>
      <w:lvlText w:val=""/>
      <w:lvlJc w:val="left"/>
      <w:pPr>
        <w:tabs>
          <w:tab w:val="num" w:pos="2160"/>
        </w:tabs>
        <w:ind w:left="2160" w:hanging="360"/>
      </w:pPr>
      <w:rPr>
        <w:rFonts w:ascii="Symbol" w:hAnsi="Symbol" w:cs="Symbol"/>
        <w:b/>
        <w:i w:val="0"/>
      </w:rPr>
    </w:lvl>
    <w:lvl w:ilvl="5">
      <w:start w:val="1"/>
      <w:numFmt w:val="bullet"/>
      <w:lvlText w:val=""/>
      <w:lvlJc w:val="left"/>
      <w:pPr>
        <w:tabs>
          <w:tab w:val="num" w:pos="2520"/>
        </w:tabs>
        <w:ind w:left="2520" w:hanging="360"/>
      </w:pPr>
      <w:rPr>
        <w:rFonts w:ascii="Symbol" w:hAnsi="Symbol" w:cs="Symbol"/>
        <w:b/>
        <w:i w:val="0"/>
      </w:rPr>
    </w:lvl>
    <w:lvl w:ilvl="6">
      <w:start w:val="1"/>
      <w:numFmt w:val="bullet"/>
      <w:lvlText w:val=""/>
      <w:lvlJc w:val="left"/>
      <w:pPr>
        <w:tabs>
          <w:tab w:val="num" w:pos="2880"/>
        </w:tabs>
        <w:ind w:left="2880" w:hanging="360"/>
      </w:pPr>
      <w:rPr>
        <w:rFonts w:ascii="Symbol" w:hAnsi="Symbol" w:cs="Symbol"/>
        <w:b/>
        <w:i w:val="0"/>
      </w:rPr>
    </w:lvl>
    <w:lvl w:ilvl="7">
      <w:start w:val="1"/>
      <w:numFmt w:val="bullet"/>
      <w:lvlText w:val=""/>
      <w:lvlJc w:val="left"/>
      <w:pPr>
        <w:tabs>
          <w:tab w:val="num" w:pos="3240"/>
        </w:tabs>
        <w:ind w:left="3240" w:hanging="360"/>
      </w:pPr>
      <w:rPr>
        <w:rFonts w:ascii="Symbol" w:hAnsi="Symbol" w:cs="Symbol"/>
        <w:b/>
        <w:i w:val="0"/>
      </w:rPr>
    </w:lvl>
    <w:lvl w:ilvl="8">
      <w:start w:val="1"/>
      <w:numFmt w:val="bullet"/>
      <w:lvlText w:val=""/>
      <w:lvlJc w:val="left"/>
      <w:pPr>
        <w:tabs>
          <w:tab w:val="num" w:pos="3600"/>
        </w:tabs>
        <w:ind w:left="3600" w:hanging="360"/>
      </w:pPr>
      <w:rPr>
        <w:rFonts w:ascii="Symbol" w:hAnsi="Symbol" w:cs="Symbol"/>
        <w:b/>
        <w:i w:val="0"/>
      </w:rPr>
    </w:lvl>
  </w:abstractNum>
  <w:abstractNum w:abstractNumId="3" w15:restartNumberingAfterBreak="0">
    <w:nsid w:val="00000004"/>
    <w:multiLevelType w:val="multilevel"/>
    <w:tmpl w:val="00000004"/>
    <w:name w:val="WW8Num4"/>
    <w:lvl w:ilvl="0">
      <w:start w:val="1"/>
      <w:numFmt w:val="lowerLetter"/>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name w:val="WW8Num5"/>
    <w:lvl w:ilvl="0">
      <w:start w:val="1"/>
      <w:numFmt w:val="bullet"/>
      <w:lvlText w:val=""/>
      <w:lvlJc w:val="left"/>
      <w:pPr>
        <w:tabs>
          <w:tab w:val="num" w:pos="1637"/>
        </w:tabs>
        <w:ind w:left="1637" w:hanging="360"/>
      </w:pPr>
      <w:rPr>
        <w:rFonts w:ascii="Symbol" w:hAnsi="Symbol" w:cs="OpenSymbol"/>
      </w:rPr>
    </w:lvl>
    <w:lvl w:ilvl="1">
      <w:start w:val="1"/>
      <w:numFmt w:val="bullet"/>
      <w:lvlText w:val=""/>
      <w:lvlJc w:val="left"/>
      <w:pPr>
        <w:tabs>
          <w:tab w:val="num" w:pos="1997"/>
        </w:tabs>
        <w:ind w:left="1997" w:hanging="360"/>
      </w:pPr>
      <w:rPr>
        <w:rFonts w:ascii="Symbol" w:hAnsi="Symbol" w:cs="OpenSymbol"/>
      </w:rPr>
    </w:lvl>
    <w:lvl w:ilvl="2">
      <w:start w:val="1"/>
      <w:numFmt w:val="bullet"/>
      <w:lvlText w:val=""/>
      <w:lvlJc w:val="left"/>
      <w:pPr>
        <w:tabs>
          <w:tab w:val="num" w:pos="2357"/>
        </w:tabs>
        <w:ind w:left="2357" w:hanging="360"/>
      </w:pPr>
      <w:rPr>
        <w:rFonts w:ascii="Symbol" w:hAnsi="Symbol" w:cs="OpenSymbol"/>
      </w:rPr>
    </w:lvl>
    <w:lvl w:ilvl="3">
      <w:start w:val="1"/>
      <w:numFmt w:val="bullet"/>
      <w:lvlText w:val=""/>
      <w:lvlJc w:val="left"/>
      <w:pPr>
        <w:tabs>
          <w:tab w:val="num" w:pos="2717"/>
        </w:tabs>
        <w:ind w:left="2717" w:hanging="360"/>
      </w:pPr>
      <w:rPr>
        <w:rFonts w:ascii="Symbol" w:hAnsi="Symbol" w:cs="OpenSymbol"/>
      </w:rPr>
    </w:lvl>
    <w:lvl w:ilvl="4">
      <w:start w:val="1"/>
      <w:numFmt w:val="bullet"/>
      <w:lvlText w:val=""/>
      <w:lvlJc w:val="left"/>
      <w:pPr>
        <w:tabs>
          <w:tab w:val="num" w:pos="3077"/>
        </w:tabs>
        <w:ind w:left="3077" w:hanging="360"/>
      </w:pPr>
      <w:rPr>
        <w:rFonts w:ascii="Symbol" w:hAnsi="Symbol" w:cs="OpenSymbol"/>
      </w:rPr>
    </w:lvl>
    <w:lvl w:ilvl="5">
      <w:start w:val="1"/>
      <w:numFmt w:val="bullet"/>
      <w:lvlText w:val=""/>
      <w:lvlJc w:val="left"/>
      <w:pPr>
        <w:tabs>
          <w:tab w:val="num" w:pos="3437"/>
        </w:tabs>
        <w:ind w:left="3437" w:hanging="360"/>
      </w:pPr>
      <w:rPr>
        <w:rFonts w:ascii="Symbol" w:hAnsi="Symbol" w:cs="OpenSymbol"/>
      </w:rPr>
    </w:lvl>
    <w:lvl w:ilvl="6">
      <w:start w:val="1"/>
      <w:numFmt w:val="bullet"/>
      <w:lvlText w:val=""/>
      <w:lvlJc w:val="left"/>
      <w:pPr>
        <w:tabs>
          <w:tab w:val="num" w:pos="3797"/>
        </w:tabs>
        <w:ind w:left="3797" w:hanging="360"/>
      </w:pPr>
      <w:rPr>
        <w:rFonts w:ascii="Symbol" w:hAnsi="Symbol" w:cs="OpenSymbol"/>
      </w:rPr>
    </w:lvl>
    <w:lvl w:ilvl="7">
      <w:start w:val="1"/>
      <w:numFmt w:val="bullet"/>
      <w:lvlText w:val=""/>
      <w:lvlJc w:val="left"/>
      <w:pPr>
        <w:tabs>
          <w:tab w:val="num" w:pos="4157"/>
        </w:tabs>
        <w:ind w:left="4157" w:hanging="360"/>
      </w:pPr>
      <w:rPr>
        <w:rFonts w:ascii="Symbol" w:hAnsi="Symbol" w:cs="OpenSymbol"/>
      </w:rPr>
    </w:lvl>
    <w:lvl w:ilvl="8">
      <w:start w:val="1"/>
      <w:numFmt w:val="bullet"/>
      <w:lvlText w:val=""/>
      <w:lvlJc w:val="left"/>
      <w:pPr>
        <w:tabs>
          <w:tab w:val="num" w:pos="4517"/>
        </w:tabs>
        <w:ind w:left="4517" w:hanging="360"/>
      </w:pPr>
      <w:rPr>
        <w:rFonts w:ascii="Symbol" w:hAnsi="Symbol" w:cs="OpenSymbol"/>
      </w:rPr>
    </w:lvl>
  </w:abstractNum>
  <w:abstractNum w:abstractNumId="5" w15:restartNumberingAfterBreak="0">
    <w:nsid w:val="00000006"/>
    <w:multiLevelType w:val="multilevel"/>
    <w:tmpl w:val="00000006"/>
    <w:name w:val="WW8Num6"/>
    <w:lvl w:ilvl="0">
      <w:start w:val="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12"/>
    <w:lvl w:ilvl="0">
      <w:numFmt w:val="bullet"/>
      <w:lvlText w:val="­"/>
      <w:lvlJc w:val="left"/>
      <w:pPr>
        <w:tabs>
          <w:tab w:val="num" w:pos="1139"/>
        </w:tabs>
        <w:ind w:left="1139" w:hanging="288"/>
      </w:pPr>
      <w:rPr>
        <w:rFonts w:ascii="Courier New" w:hAnsi="Courier New"/>
        <w:i/>
        <w:color w:val="auto"/>
      </w:rPr>
    </w:lvl>
    <w:lvl w:ilvl="1">
      <w:start w:val="1"/>
      <w:numFmt w:val="bullet"/>
      <w:lvlText w:val="o"/>
      <w:lvlJc w:val="left"/>
      <w:pPr>
        <w:tabs>
          <w:tab w:val="num" w:pos="2074"/>
        </w:tabs>
        <w:ind w:left="2074" w:hanging="360"/>
      </w:pPr>
      <w:rPr>
        <w:rFonts w:ascii="Courier New" w:hAnsi="Courier New" w:cs="Courier New"/>
      </w:rPr>
    </w:lvl>
    <w:lvl w:ilvl="2">
      <w:start w:val="1"/>
      <w:numFmt w:val="bullet"/>
      <w:lvlText w:val=""/>
      <w:lvlJc w:val="left"/>
      <w:pPr>
        <w:tabs>
          <w:tab w:val="num" w:pos="2794"/>
        </w:tabs>
        <w:ind w:left="2794" w:hanging="360"/>
      </w:pPr>
      <w:rPr>
        <w:rFonts w:ascii="Wingdings" w:hAnsi="Wingdings"/>
      </w:rPr>
    </w:lvl>
    <w:lvl w:ilvl="3">
      <w:start w:val="60"/>
      <w:numFmt w:val="bullet"/>
      <w:lvlText w:val="-"/>
      <w:lvlJc w:val="left"/>
      <w:pPr>
        <w:tabs>
          <w:tab w:val="num" w:pos="0"/>
        </w:tabs>
        <w:ind w:left="3514" w:hanging="360"/>
      </w:pPr>
      <w:rPr>
        <w:rFonts w:ascii="Times New Roman" w:hAnsi="Times New Roman" w:cs="Times New Roman"/>
      </w:rPr>
    </w:lvl>
    <w:lvl w:ilvl="4">
      <w:start w:val="1"/>
      <w:numFmt w:val="bullet"/>
      <w:lvlText w:val="o"/>
      <w:lvlJc w:val="left"/>
      <w:pPr>
        <w:tabs>
          <w:tab w:val="num" w:pos="4234"/>
        </w:tabs>
        <w:ind w:left="4234" w:hanging="360"/>
      </w:pPr>
      <w:rPr>
        <w:rFonts w:ascii="Courier New" w:hAnsi="Courier New" w:cs="Courier New"/>
      </w:rPr>
    </w:lvl>
    <w:lvl w:ilvl="5">
      <w:start w:val="1"/>
      <w:numFmt w:val="bullet"/>
      <w:lvlText w:val=""/>
      <w:lvlJc w:val="left"/>
      <w:pPr>
        <w:tabs>
          <w:tab w:val="num" w:pos="4954"/>
        </w:tabs>
        <w:ind w:left="4954" w:hanging="360"/>
      </w:pPr>
      <w:rPr>
        <w:rFonts w:ascii="Wingdings" w:hAnsi="Wingdings"/>
      </w:rPr>
    </w:lvl>
    <w:lvl w:ilvl="6">
      <w:start w:val="1"/>
      <w:numFmt w:val="bullet"/>
      <w:lvlText w:val=""/>
      <w:lvlJc w:val="left"/>
      <w:pPr>
        <w:tabs>
          <w:tab w:val="num" w:pos="5674"/>
        </w:tabs>
        <w:ind w:left="5674" w:hanging="360"/>
      </w:pPr>
      <w:rPr>
        <w:rFonts w:ascii="Symbol" w:hAnsi="Symbol"/>
      </w:rPr>
    </w:lvl>
    <w:lvl w:ilvl="7">
      <w:start w:val="1"/>
      <w:numFmt w:val="bullet"/>
      <w:lvlText w:val="o"/>
      <w:lvlJc w:val="left"/>
      <w:pPr>
        <w:tabs>
          <w:tab w:val="num" w:pos="6394"/>
        </w:tabs>
        <w:ind w:left="6394" w:hanging="360"/>
      </w:pPr>
      <w:rPr>
        <w:rFonts w:ascii="Courier New" w:hAnsi="Courier New" w:cs="Courier New"/>
      </w:rPr>
    </w:lvl>
    <w:lvl w:ilvl="8">
      <w:start w:val="1"/>
      <w:numFmt w:val="bullet"/>
      <w:lvlText w:val=""/>
      <w:lvlJc w:val="left"/>
      <w:pPr>
        <w:tabs>
          <w:tab w:val="num" w:pos="7114"/>
        </w:tabs>
        <w:ind w:left="7114" w:hanging="360"/>
      </w:pPr>
      <w:rPr>
        <w:rFonts w:ascii="Wingdings" w:hAnsi="Wingdings"/>
      </w:rPr>
    </w:lvl>
  </w:abstractNum>
  <w:abstractNum w:abstractNumId="7" w15:restartNumberingAfterBreak="0">
    <w:nsid w:val="0000000D"/>
    <w:multiLevelType w:val="multilevel"/>
    <w:tmpl w:val="0000000D"/>
    <w:name w:val="WW8Num13"/>
    <w:lvl w:ilvl="0">
      <w:start w:val="1"/>
      <w:numFmt w:val="decimal"/>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4)"/>
      <w:lvlJc w:val="left"/>
      <w:pPr>
        <w:tabs>
          <w:tab w:val="num" w:pos="0"/>
        </w:tabs>
        <w:ind w:left="0" w:firstLine="0"/>
      </w:pPr>
    </w:lvl>
    <w:lvl w:ilvl="4">
      <w:start w:val="1"/>
      <w:numFmt w:val="lowerLetter"/>
      <w:suff w:val="nothing"/>
      <w:lvlText w:val="(%5)"/>
      <w:lvlJc w:val="left"/>
      <w:pPr>
        <w:tabs>
          <w:tab w:val="num" w:pos="0"/>
        </w:tabs>
        <w:ind w:left="0" w:firstLine="0"/>
      </w:pPr>
    </w:lvl>
    <w:lvl w:ilvl="5">
      <w:start w:val="1"/>
      <w:numFmt w:val="lowerRoman"/>
      <w:suff w:val="nothing"/>
      <w:lvlText w:val="(%6)"/>
      <w:lvlJc w:val="left"/>
      <w:pPr>
        <w:tabs>
          <w:tab w:val="num" w:pos="0"/>
        </w:tabs>
        <w:ind w:left="0" w:firstLine="0"/>
      </w:pPr>
    </w:lvl>
    <w:lvl w:ilvl="6">
      <w:start w:val="1"/>
      <w:numFmt w:val="decimal"/>
      <w:suff w:val="nothing"/>
      <w:lvlText w:val="%7."/>
      <w:lvlJc w:val="left"/>
      <w:pPr>
        <w:tabs>
          <w:tab w:val="num" w:pos="0"/>
        </w:tabs>
        <w:ind w:left="0" w:firstLine="0"/>
      </w:pPr>
    </w:lvl>
    <w:lvl w:ilvl="7">
      <w:start w:val="1"/>
      <w:numFmt w:val="lowerLetter"/>
      <w:suff w:val="nothing"/>
      <w:lvlText w:val="%8."/>
      <w:lvlJc w:val="left"/>
      <w:pPr>
        <w:tabs>
          <w:tab w:val="num" w:pos="0"/>
        </w:tabs>
        <w:ind w:left="0" w:firstLine="0"/>
      </w:pPr>
    </w:lvl>
    <w:lvl w:ilvl="8">
      <w:start w:val="1"/>
      <w:numFmt w:val="lowerRoman"/>
      <w:suff w:val="nothing"/>
      <w:lvlText w:val="%9."/>
      <w:lvlJc w:val="left"/>
      <w:pPr>
        <w:tabs>
          <w:tab w:val="num" w:pos="0"/>
        </w:tabs>
        <w:ind w:left="0" w:firstLine="0"/>
      </w:pPr>
    </w:lvl>
  </w:abstractNum>
  <w:abstractNum w:abstractNumId="8" w15:restartNumberingAfterBreak="0">
    <w:nsid w:val="00000020"/>
    <w:multiLevelType w:val="multilevel"/>
    <w:tmpl w:val="00000020"/>
    <w:name w:val="WW8Num44"/>
    <w:lvl w:ilvl="0">
      <w:start w:val="18"/>
      <w:numFmt w:val="bullet"/>
      <w:lvlText w:val="-"/>
      <w:lvlJc w:val="left"/>
      <w:pPr>
        <w:tabs>
          <w:tab w:val="num" w:pos="-1578"/>
        </w:tabs>
        <w:ind w:left="1356" w:hanging="504"/>
      </w:pPr>
      <w:rPr>
        <w:rFonts w:ascii="Times New Roman" w:hAnsi="Times New Roman" w:cs="Times New Roman" w:hint="default"/>
        <w:color w:val="000000"/>
        <w:sz w:val="28"/>
        <w:szCs w:val="26"/>
        <w:lang w:val="sv-SE" w:eastAsia="en-US"/>
      </w:rPr>
    </w:lvl>
    <w:lvl w:ilvl="1">
      <w:start w:val="1"/>
      <w:numFmt w:val="bullet"/>
      <w:lvlText w:val="o"/>
      <w:lvlJc w:val="left"/>
      <w:pPr>
        <w:tabs>
          <w:tab w:val="num" w:pos="360"/>
        </w:tabs>
        <w:ind w:left="2160" w:hanging="360"/>
      </w:pPr>
      <w:rPr>
        <w:rFonts w:ascii="Courier New" w:hAnsi="Courier New" w:cs="Courier New" w:hint="default"/>
      </w:rPr>
    </w:lvl>
    <w:lvl w:ilvl="2">
      <w:start w:val="1"/>
      <w:numFmt w:val="bullet"/>
      <w:lvlText w:val=""/>
      <w:lvlJc w:val="left"/>
      <w:pPr>
        <w:tabs>
          <w:tab w:val="num" w:pos="360"/>
        </w:tabs>
        <w:ind w:left="2880" w:hanging="360"/>
      </w:pPr>
      <w:rPr>
        <w:rFonts w:ascii="Wingdings" w:hAnsi="Wingdings" w:cs="Wingdings" w:hint="default"/>
      </w:rPr>
    </w:lvl>
    <w:lvl w:ilvl="3">
      <w:start w:val="1"/>
      <w:numFmt w:val="bullet"/>
      <w:lvlText w:val=""/>
      <w:lvlJc w:val="left"/>
      <w:pPr>
        <w:tabs>
          <w:tab w:val="num" w:pos="360"/>
        </w:tabs>
        <w:ind w:left="3600" w:hanging="360"/>
      </w:pPr>
      <w:rPr>
        <w:rFonts w:ascii="Symbol" w:hAnsi="Symbol" w:cs="Symbol" w:hint="default"/>
      </w:rPr>
    </w:lvl>
    <w:lvl w:ilvl="4">
      <w:start w:val="1"/>
      <w:numFmt w:val="bullet"/>
      <w:lvlText w:val="o"/>
      <w:lvlJc w:val="left"/>
      <w:pPr>
        <w:tabs>
          <w:tab w:val="num" w:pos="360"/>
        </w:tabs>
        <w:ind w:left="4320" w:hanging="360"/>
      </w:pPr>
      <w:rPr>
        <w:rFonts w:ascii="Courier New" w:hAnsi="Courier New" w:cs="Courier New" w:hint="default"/>
      </w:rPr>
    </w:lvl>
    <w:lvl w:ilvl="5">
      <w:start w:val="1"/>
      <w:numFmt w:val="bullet"/>
      <w:lvlText w:val=""/>
      <w:lvlJc w:val="left"/>
      <w:pPr>
        <w:tabs>
          <w:tab w:val="num" w:pos="360"/>
        </w:tabs>
        <w:ind w:left="5040" w:hanging="360"/>
      </w:pPr>
      <w:rPr>
        <w:rFonts w:ascii="Wingdings" w:hAnsi="Wingdings" w:cs="Wingdings" w:hint="default"/>
      </w:rPr>
    </w:lvl>
    <w:lvl w:ilvl="6">
      <w:start w:val="1"/>
      <w:numFmt w:val="bullet"/>
      <w:lvlText w:val=""/>
      <w:lvlJc w:val="left"/>
      <w:pPr>
        <w:tabs>
          <w:tab w:val="num" w:pos="360"/>
        </w:tabs>
        <w:ind w:left="5760" w:hanging="360"/>
      </w:pPr>
      <w:rPr>
        <w:rFonts w:ascii="Symbol" w:hAnsi="Symbol" w:cs="Symbol" w:hint="default"/>
      </w:rPr>
    </w:lvl>
    <w:lvl w:ilvl="7">
      <w:start w:val="1"/>
      <w:numFmt w:val="bullet"/>
      <w:lvlText w:val="o"/>
      <w:lvlJc w:val="left"/>
      <w:pPr>
        <w:tabs>
          <w:tab w:val="num" w:pos="360"/>
        </w:tabs>
        <w:ind w:left="6480" w:hanging="360"/>
      </w:pPr>
      <w:rPr>
        <w:rFonts w:ascii="Courier New" w:hAnsi="Courier New" w:cs="Courier New" w:hint="default"/>
      </w:rPr>
    </w:lvl>
    <w:lvl w:ilvl="8">
      <w:start w:val="1"/>
      <w:numFmt w:val="bullet"/>
      <w:lvlText w:val=""/>
      <w:lvlJc w:val="left"/>
      <w:pPr>
        <w:tabs>
          <w:tab w:val="num" w:pos="360"/>
        </w:tabs>
        <w:ind w:left="7200" w:hanging="360"/>
      </w:pPr>
      <w:rPr>
        <w:rFonts w:ascii="Wingdings" w:hAnsi="Wingdings" w:cs="Wingdings" w:hint="default"/>
      </w:rPr>
    </w:lvl>
  </w:abstractNum>
  <w:abstractNum w:abstractNumId="9" w15:restartNumberingAfterBreak="0">
    <w:nsid w:val="009B7AFE"/>
    <w:multiLevelType w:val="multilevel"/>
    <w:tmpl w:val="398409F2"/>
    <w:lvl w:ilvl="0">
      <w:start w:val="1"/>
      <w:numFmt w:val="upperRoman"/>
      <w:pStyle w:val="S1"/>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01722E0C"/>
    <w:multiLevelType w:val="hybridMultilevel"/>
    <w:tmpl w:val="7C9851E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1861346"/>
    <w:multiLevelType w:val="hybridMultilevel"/>
    <w:tmpl w:val="33883C48"/>
    <w:lvl w:ilvl="0" w:tplc="C8307DD0">
      <w:start w:val="1"/>
      <w:numFmt w:val="decimal"/>
      <w:pStyle w:val="2MucI1"/>
      <w:lvlText w:val="I.%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0209355B"/>
    <w:multiLevelType w:val="hybridMultilevel"/>
    <w:tmpl w:val="54941828"/>
    <w:lvl w:ilvl="0" w:tplc="20748A54">
      <w:start w:val="1"/>
      <w:numFmt w:val="decimal"/>
      <w:pStyle w:val="ButlletNumber"/>
      <w:lvlText w:val="%1)"/>
      <w:lvlJc w:val="left"/>
      <w:pPr>
        <w:tabs>
          <w:tab w:val="num" w:pos="1296"/>
        </w:tabs>
        <w:ind w:left="1080" w:hanging="360"/>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1" w:tplc="96BC3250">
      <w:start w:val="1"/>
      <w:numFmt w:val="bullet"/>
      <w:lvlText w:val=""/>
      <w:lvlJc w:val="left"/>
      <w:pPr>
        <w:tabs>
          <w:tab w:val="num" w:pos="1800"/>
        </w:tabs>
        <w:ind w:left="1800" w:hanging="360"/>
      </w:pPr>
      <w:rPr>
        <w:rFonts w:ascii="Wingdings" w:hAnsi="Wingding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025E758A"/>
    <w:multiLevelType w:val="hybridMultilevel"/>
    <w:tmpl w:val="EB8CF4FE"/>
    <w:lvl w:ilvl="0" w:tplc="04090005">
      <w:start w:val="1"/>
      <w:numFmt w:val="bullet"/>
      <w:pStyle w:val="LineStyle2"/>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D30F78"/>
    <w:multiLevelType w:val="multilevel"/>
    <w:tmpl w:val="435EB786"/>
    <w:styleLink w:val="Gach"/>
    <w:lvl w:ilvl="0">
      <w:start w:val="1"/>
      <w:numFmt w:val="bullet"/>
      <w:lvlText w:val=""/>
      <w:lvlJc w:val="left"/>
      <w:pPr>
        <w:tabs>
          <w:tab w:val="num" w:pos="924"/>
        </w:tabs>
        <w:ind w:left="924" w:hanging="357"/>
      </w:pPr>
      <w:rPr>
        <w:rFonts w:ascii="Symbol" w:hAnsi="Symbol" w:cs="Symbol" w:hint="default"/>
        <w:color w:val="auto"/>
      </w:rPr>
    </w:lvl>
    <w:lvl w:ilvl="1">
      <w:start w:val="1"/>
      <w:numFmt w:val="bullet"/>
      <w:lvlText w:val=""/>
      <w:lvlJc w:val="left"/>
      <w:pPr>
        <w:ind w:left="1287" w:hanging="363"/>
      </w:pPr>
      <w:rPr>
        <w:rFonts w:ascii="Symbol" w:hAnsi="Symbol" w:cs="Symbol" w:hint="default"/>
        <w:color w:val="auto"/>
      </w:rPr>
    </w:lvl>
    <w:lvl w:ilvl="2">
      <w:start w:val="1"/>
      <w:numFmt w:val="bullet"/>
      <w:lvlText w:val=""/>
      <w:lvlJc w:val="left"/>
      <w:pPr>
        <w:ind w:left="1644" w:hanging="357"/>
      </w:pPr>
      <w:rPr>
        <w:rFonts w:ascii="Symbol" w:hAnsi="Symbol" w:cs="Symbol" w:hint="default"/>
        <w:color w:val="auto"/>
      </w:rPr>
    </w:lvl>
    <w:lvl w:ilvl="3">
      <w:start w:val="1"/>
      <w:numFmt w:val="decimal"/>
      <w:lvlText w:val="%4."/>
      <w:lvlJc w:val="left"/>
      <w:pPr>
        <w:tabs>
          <w:tab w:val="num" w:pos="1644"/>
        </w:tabs>
        <w:ind w:left="1077" w:hanging="357"/>
      </w:pPr>
      <w:rPr>
        <w:rFonts w:hint="default"/>
      </w:rPr>
    </w:lvl>
    <w:lvl w:ilvl="4">
      <w:start w:val="1"/>
      <w:numFmt w:val="lowerLetter"/>
      <w:lvlText w:val="(%5)"/>
      <w:lvlJc w:val="left"/>
      <w:pPr>
        <w:tabs>
          <w:tab w:val="num" w:pos="2007"/>
        </w:tabs>
        <w:ind w:left="2364" w:hanging="357"/>
      </w:pPr>
      <w:rPr>
        <w:rFonts w:hint="default"/>
      </w:rPr>
    </w:lvl>
    <w:lvl w:ilvl="5">
      <w:start w:val="1"/>
      <w:numFmt w:val="lowerRoman"/>
      <w:lvlText w:val="(%6)"/>
      <w:lvlJc w:val="left"/>
      <w:pPr>
        <w:tabs>
          <w:tab w:val="num" w:pos="2364"/>
        </w:tabs>
        <w:ind w:left="2727" w:hanging="363"/>
      </w:pPr>
      <w:rPr>
        <w:rFonts w:hint="default"/>
      </w:rPr>
    </w:lvl>
    <w:lvl w:ilvl="6">
      <w:start w:val="1"/>
      <w:numFmt w:val="decimal"/>
      <w:lvlText w:val="%7."/>
      <w:lvlJc w:val="left"/>
      <w:pPr>
        <w:tabs>
          <w:tab w:val="num" w:pos="2727"/>
        </w:tabs>
        <w:ind w:left="3084" w:hanging="357"/>
      </w:pPr>
      <w:rPr>
        <w:rFonts w:hint="default"/>
      </w:rPr>
    </w:lvl>
    <w:lvl w:ilvl="7">
      <w:start w:val="1"/>
      <w:numFmt w:val="lowerLetter"/>
      <w:lvlText w:val="%8."/>
      <w:lvlJc w:val="left"/>
      <w:pPr>
        <w:tabs>
          <w:tab w:val="num" w:pos="3084"/>
        </w:tabs>
        <w:ind w:left="3447" w:hanging="363"/>
      </w:pPr>
      <w:rPr>
        <w:rFonts w:hint="default"/>
      </w:rPr>
    </w:lvl>
    <w:lvl w:ilvl="8">
      <w:start w:val="1"/>
      <w:numFmt w:val="lowerRoman"/>
      <w:lvlText w:val="%9."/>
      <w:lvlJc w:val="left"/>
      <w:pPr>
        <w:ind w:left="3805" w:hanging="358"/>
      </w:pPr>
      <w:rPr>
        <w:rFonts w:hint="default"/>
      </w:rPr>
    </w:lvl>
  </w:abstractNum>
  <w:abstractNum w:abstractNumId="15" w15:restartNumberingAfterBreak="0">
    <w:nsid w:val="032E2832"/>
    <w:multiLevelType w:val="hybridMultilevel"/>
    <w:tmpl w:val="813C6DC4"/>
    <w:lvl w:ilvl="0" w:tplc="8D6E5010">
      <w:start w:val="4"/>
      <w:numFmt w:val="bullet"/>
      <w:pStyle w:val="Daumuc6"/>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367238A"/>
    <w:multiLevelType w:val="hybridMultilevel"/>
    <w:tmpl w:val="E1EA8D6E"/>
    <w:lvl w:ilvl="0" w:tplc="1A463748">
      <w:start w:val="1"/>
      <w:numFmt w:val="bullet"/>
      <w:pStyle w:val="a"/>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3771937"/>
    <w:multiLevelType w:val="multilevel"/>
    <w:tmpl w:val="37182442"/>
    <w:lvl w:ilvl="0">
      <w:start w:val="1"/>
      <w:numFmt w:val="bullet"/>
      <w:pStyle w:val="StyleHeading1Red"/>
      <w:lvlText w:val="­"/>
      <w:lvlJc w:val="left"/>
      <w:pPr>
        <w:ind w:left="360" w:hanging="360"/>
      </w:pPr>
      <w:rPr>
        <w:rFonts w:ascii="Times New Roman" w:hAnsi="Times New Roman" w:cs="Times New Roman" w:hint="default"/>
      </w:rPr>
    </w:lvl>
    <w:lvl w:ilvl="1">
      <w:start w:val="1"/>
      <w:numFmt w:val="decimal"/>
      <w:lvlText w:val="%1.%2."/>
      <w:lvlJc w:val="left"/>
      <w:pPr>
        <w:ind w:left="2520" w:hanging="360"/>
      </w:pPr>
      <w:rPr>
        <w:rFonts w:hint="default"/>
      </w:rPr>
    </w:lvl>
    <w:lvl w:ilvl="2">
      <w:start w:val="1"/>
      <w:numFmt w:val="decimal"/>
      <w:pStyle w:val="StyleHeading3Heading3tvh31Heading3CharCharCharh3h31Ch"/>
      <w:lvlText w:val="%1.%2.%3."/>
      <w:lvlJc w:val="left"/>
      <w:pPr>
        <w:ind w:left="5040" w:hanging="720"/>
      </w:pPr>
      <w:rPr>
        <w:rFonts w:hint="default"/>
      </w:rPr>
    </w:lvl>
    <w:lvl w:ilvl="3">
      <w:start w:val="1"/>
      <w:numFmt w:val="decimal"/>
      <w:pStyle w:val="StyleHeading4Heading4Charh41h4Charh41CharCharCharChar"/>
      <w:lvlText w:val="%1.%2.%3.%4."/>
      <w:lvlJc w:val="left"/>
      <w:pPr>
        <w:ind w:left="7200" w:hanging="720"/>
      </w:pPr>
      <w:rPr>
        <w:rFonts w:hint="default"/>
      </w:rPr>
    </w:lvl>
    <w:lvl w:ilvl="4">
      <w:start w:val="1"/>
      <w:numFmt w:val="decimal"/>
      <w:pStyle w:val="Daumuc5"/>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18" w15:restartNumberingAfterBreak="0">
    <w:nsid w:val="03A75D57"/>
    <w:multiLevelType w:val="hybridMultilevel"/>
    <w:tmpl w:val="15BC319A"/>
    <w:lvl w:ilvl="0" w:tplc="0409000D">
      <w:start w:val="1"/>
      <w:numFmt w:val="bullet"/>
      <w:pStyle w:val="StyleStyle2Before3ptAfter9pt"/>
      <w:lvlText w:val=""/>
      <w:lvlJc w:val="left"/>
      <w:pPr>
        <w:tabs>
          <w:tab w:val="num" w:pos="1287"/>
        </w:tabs>
        <w:ind w:left="1287" w:hanging="360"/>
      </w:pPr>
      <w:rPr>
        <w:rFonts w:ascii="Symbol" w:hAnsi="Symbol" w:hint="default"/>
        <w:sz w:val="24"/>
        <w:szCs w:val="24"/>
      </w:rPr>
    </w:lvl>
    <w:lvl w:ilvl="1" w:tplc="04090003">
      <w:start w:val="2"/>
      <w:numFmt w:val="bullet"/>
      <w:lvlText w:val="-"/>
      <w:lvlJc w:val="left"/>
      <w:pPr>
        <w:tabs>
          <w:tab w:val="num" w:pos="2007"/>
        </w:tabs>
        <w:ind w:left="2007" w:hanging="360"/>
      </w:pPr>
      <w:rPr>
        <w:rFonts w:ascii="Times New Roman" w:eastAsia="Times New Roman" w:hAnsi="Times New Roman" w:cs="Times New Roman" w:hint="default"/>
        <w:sz w:val="24"/>
        <w:szCs w:val="24"/>
      </w:rPr>
    </w:lvl>
    <w:lvl w:ilvl="2" w:tplc="04090005">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Segoe Condensed"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Segoe Condensed"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9" w15:restartNumberingAfterBreak="0">
    <w:nsid w:val="03B86324"/>
    <w:multiLevelType w:val="multilevel"/>
    <w:tmpl w:val="9BC2F6B8"/>
    <w:lvl w:ilvl="0">
      <w:start w:val="1"/>
      <w:numFmt w:val="bullet"/>
      <w:pStyle w:val="VSISection4Bullet"/>
      <w:lvlText w:val=""/>
      <w:lvlJc w:val="left"/>
      <w:pPr>
        <w:tabs>
          <w:tab w:val="num" w:pos="1701"/>
        </w:tabs>
        <w:ind w:left="1701" w:hanging="283"/>
      </w:pPr>
      <w:rPr>
        <w:rFonts w:ascii="Wingdings" w:hAnsi="Wingdings" w:hint="default"/>
      </w:rPr>
    </w:lvl>
    <w:lvl w:ilvl="1">
      <w:start w:val="1"/>
      <w:numFmt w:val="bullet"/>
      <w:lvlText w:val="o"/>
      <w:lvlJc w:val="left"/>
      <w:pPr>
        <w:tabs>
          <w:tab w:val="num" w:pos="1985"/>
        </w:tabs>
        <w:ind w:left="1985" w:hanging="284"/>
      </w:pPr>
      <w:rPr>
        <w:rFonts w:ascii="Courier New" w:hAnsi="Courier New" w:hint="default"/>
      </w:rPr>
    </w:lvl>
    <w:lvl w:ilvl="2">
      <w:start w:val="1"/>
      <w:numFmt w:val="bullet"/>
      <w:lvlText w:val=""/>
      <w:lvlJc w:val="left"/>
      <w:pPr>
        <w:tabs>
          <w:tab w:val="num" w:pos="2268"/>
        </w:tabs>
        <w:ind w:left="2268" w:hanging="283"/>
      </w:pPr>
      <w:rPr>
        <w:rFonts w:ascii="Wingdings" w:hAnsi="Wingdings" w:hint="default"/>
      </w:rPr>
    </w:lvl>
    <w:lvl w:ilvl="3">
      <w:start w:val="1"/>
      <w:numFmt w:val="none"/>
      <w:lvlText w:val=""/>
      <w:lvlJc w:val="right"/>
      <w:pPr>
        <w:tabs>
          <w:tab w:val="num" w:pos="2268"/>
        </w:tabs>
        <w:ind w:left="2268" w:hanging="284"/>
      </w:pPr>
      <w:rPr>
        <w:rFonts w:hint="default"/>
      </w:rPr>
    </w:lvl>
    <w:lvl w:ilvl="4">
      <w:start w:val="1"/>
      <w:numFmt w:val="none"/>
      <w:lvlText w:val=""/>
      <w:lvlJc w:val="left"/>
      <w:pPr>
        <w:tabs>
          <w:tab w:val="num" w:pos="2551"/>
        </w:tabs>
        <w:ind w:left="2551" w:hanging="283"/>
      </w:pPr>
      <w:rPr>
        <w:rFonts w:hint="default"/>
      </w:rPr>
    </w:lvl>
    <w:lvl w:ilvl="5">
      <w:start w:val="1"/>
      <w:numFmt w:val="none"/>
      <w:lvlText w:val=""/>
      <w:lvlJc w:val="left"/>
      <w:pPr>
        <w:tabs>
          <w:tab w:val="num" w:pos="2835"/>
        </w:tabs>
        <w:ind w:left="2835" w:hanging="284"/>
      </w:pPr>
      <w:rPr>
        <w:rFonts w:hint="default"/>
      </w:rPr>
    </w:lvl>
    <w:lvl w:ilvl="6">
      <w:start w:val="1"/>
      <w:numFmt w:val="none"/>
      <w:lvlText w:val=""/>
      <w:lvlJc w:val="left"/>
      <w:pPr>
        <w:tabs>
          <w:tab w:val="num" w:pos="3118"/>
        </w:tabs>
        <w:ind w:left="3118" w:hanging="283"/>
      </w:pPr>
      <w:rPr>
        <w:rFonts w:hint="default"/>
      </w:rPr>
    </w:lvl>
    <w:lvl w:ilvl="7">
      <w:start w:val="1"/>
      <w:numFmt w:val="none"/>
      <w:lvlText w:val=""/>
      <w:lvlJc w:val="left"/>
      <w:pPr>
        <w:tabs>
          <w:tab w:val="num" w:pos="3402"/>
        </w:tabs>
        <w:ind w:left="3402" w:hanging="284"/>
      </w:pPr>
      <w:rPr>
        <w:rFonts w:hint="default"/>
      </w:rPr>
    </w:lvl>
    <w:lvl w:ilvl="8">
      <w:start w:val="1"/>
      <w:numFmt w:val="none"/>
      <w:lvlText w:val=""/>
      <w:lvlJc w:val="left"/>
      <w:pPr>
        <w:tabs>
          <w:tab w:val="num" w:pos="3685"/>
        </w:tabs>
        <w:ind w:left="3685" w:hanging="283"/>
      </w:pPr>
      <w:rPr>
        <w:rFonts w:hint="default"/>
      </w:rPr>
    </w:lvl>
  </w:abstractNum>
  <w:abstractNum w:abstractNumId="20" w15:restartNumberingAfterBreak="0">
    <w:nsid w:val="03CE29CB"/>
    <w:multiLevelType w:val="hybridMultilevel"/>
    <w:tmpl w:val="352AED74"/>
    <w:lvl w:ilvl="0" w:tplc="04090003">
      <w:start w:val="1"/>
      <w:numFmt w:val="bullet"/>
      <w:lvlText w:val="o"/>
      <w:lvlJc w:val="left"/>
      <w:pPr>
        <w:ind w:left="1647" w:hanging="360"/>
      </w:pPr>
      <w:rPr>
        <w:rFonts w:ascii="Courier New" w:hAnsi="Courier New" w:cs="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1" w15:restartNumberingAfterBreak="0">
    <w:nsid w:val="04304476"/>
    <w:multiLevelType w:val="hybridMultilevel"/>
    <w:tmpl w:val="BFCCA8DA"/>
    <w:lvl w:ilvl="0" w:tplc="4D2856A8">
      <w:start w:val="1"/>
      <w:numFmt w:val="bullet"/>
      <w:pStyle w:val="thai"/>
      <w:lvlText w:val=""/>
      <w:lvlJc w:val="left"/>
      <w:pPr>
        <w:tabs>
          <w:tab w:val="num" w:pos="607"/>
        </w:tabs>
        <w:ind w:left="567" w:firstLine="39"/>
      </w:pPr>
      <w:rPr>
        <w:rFonts w:ascii="Wingdings" w:hAnsi="Wingdings" w:hint="default"/>
        <w:sz w:val="22"/>
        <w:szCs w:val="22"/>
      </w:rPr>
    </w:lvl>
    <w:lvl w:ilvl="1" w:tplc="59662B20">
      <w:start w:val="1"/>
      <w:numFmt w:val="bullet"/>
      <w:lvlText w:val="o"/>
      <w:lvlJc w:val="left"/>
      <w:pPr>
        <w:ind w:left="2160" w:hanging="360"/>
      </w:pPr>
      <w:rPr>
        <w:rFonts w:ascii="Courier New" w:hAnsi="Courier New" w:cs="Courier New" w:hint="default"/>
      </w:rPr>
    </w:lvl>
    <w:lvl w:ilvl="2" w:tplc="CF3236DE">
      <w:start w:val="1"/>
      <w:numFmt w:val="bullet"/>
      <w:lvlText w:val=""/>
      <w:lvlJc w:val="left"/>
      <w:pPr>
        <w:ind w:left="2880" w:hanging="360"/>
      </w:pPr>
      <w:rPr>
        <w:rFonts w:ascii="Wingdings" w:hAnsi="Wingdings" w:hint="default"/>
      </w:rPr>
    </w:lvl>
    <w:lvl w:ilvl="3" w:tplc="3D58BEE2" w:tentative="1">
      <w:start w:val="1"/>
      <w:numFmt w:val="bullet"/>
      <w:lvlText w:val=""/>
      <w:lvlJc w:val="left"/>
      <w:pPr>
        <w:ind w:left="3600" w:hanging="360"/>
      </w:pPr>
      <w:rPr>
        <w:rFonts w:ascii="Symbol" w:hAnsi="Symbol" w:hint="default"/>
      </w:rPr>
    </w:lvl>
    <w:lvl w:ilvl="4" w:tplc="94F4FE96" w:tentative="1">
      <w:start w:val="1"/>
      <w:numFmt w:val="bullet"/>
      <w:lvlText w:val="o"/>
      <w:lvlJc w:val="left"/>
      <w:pPr>
        <w:ind w:left="4320" w:hanging="360"/>
      </w:pPr>
      <w:rPr>
        <w:rFonts w:ascii="Courier New" w:hAnsi="Courier New" w:cs="Courier New" w:hint="default"/>
      </w:rPr>
    </w:lvl>
    <w:lvl w:ilvl="5" w:tplc="6CFEED10" w:tentative="1">
      <w:start w:val="1"/>
      <w:numFmt w:val="bullet"/>
      <w:lvlText w:val=""/>
      <w:lvlJc w:val="left"/>
      <w:pPr>
        <w:ind w:left="5040" w:hanging="360"/>
      </w:pPr>
      <w:rPr>
        <w:rFonts w:ascii="Wingdings" w:hAnsi="Wingdings" w:hint="default"/>
      </w:rPr>
    </w:lvl>
    <w:lvl w:ilvl="6" w:tplc="4516ED6C" w:tentative="1">
      <w:start w:val="1"/>
      <w:numFmt w:val="bullet"/>
      <w:lvlText w:val=""/>
      <w:lvlJc w:val="left"/>
      <w:pPr>
        <w:ind w:left="5760" w:hanging="360"/>
      </w:pPr>
      <w:rPr>
        <w:rFonts w:ascii="Symbol" w:hAnsi="Symbol" w:hint="default"/>
      </w:rPr>
    </w:lvl>
    <w:lvl w:ilvl="7" w:tplc="FFE4631A" w:tentative="1">
      <w:start w:val="1"/>
      <w:numFmt w:val="bullet"/>
      <w:lvlText w:val="o"/>
      <w:lvlJc w:val="left"/>
      <w:pPr>
        <w:ind w:left="6480" w:hanging="360"/>
      </w:pPr>
      <w:rPr>
        <w:rFonts w:ascii="Courier New" w:hAnsi="Courier New" w:cs="Courier New" w:hint="default"/>
      </w:rPr>
    </w:lvl>
    <w:lvl w:ilvl="8" w:tplc="328C99BC" w:tentative="1">
      <w:start w:val="1"/>
      <w:numFmt w:val="bullet"/>
      <w:lvlText w:val=""/>
      <w:lvlJc w:val="left"/>
      <w:pPr>
        <w:ind w:left="7200" w:hanging="360"/>
      </w:pPr>
      <w:rPr>
        <w:rFonts w:ascii="Wingdings" w:hAnsi="Wingdings" w:hint="default"/>
      </w:rPr>
    </w:lvl>
  </w:abstractNum>
  <w:abstractNum w:abstractNumId="22" w15:restartNumberingAfterBreak="0">
    <w:nsid w:val="04B96230"/>
    <w:multiLevelType w:val="hybridMultilevel"/>
    <w:tmpl w:val="3DB81BBC"/>
    <w:styleLink w:val="1ai3"/>
    <w:lvl w:ilvl="0" w:tplc="B8A6341C">
      <w:start w:val="1"/>
      <w:numFmt w:val="bullet"/>
      <w:lvlText w:val=""/>
      <w:lvlJc w:val="left"/>
      <w:pPr>
        <w:ind w:left="720" w:hanging="360"/>
      </w:pPr>
      <w:rPr>
        <w:rFonts w:ascii="Wingdings" w:hAnsi="Wingdings" w:hint="default"/>
      </w:rPr>
    </w:lvl>
    <w:lvl w:ilvl="1" w:tplc="99E20BEA" w:tentative="1">
      <w:start w:val="1"/>
      <w:numFmt w:val="bullet"/>
      <w:lvlText w:val="o"/>
      <w:lvlJc w:val="left"/>
      <w:pPr>
        <w:ind w:left="1440" w:hanging="360"/>
      </w:pPr>
      <w:rPr>
        <w:rFonts w:ascii="Courier New" w:hAnsi="Courier New" w:cs="Courier New" w:hint="default"/>
      </w:rPr>
    </w:lvl>
    <w:lvl w:ilvl="2" w:tplc="7E18DA0E" w:tentative="1">
      <w:start w:val="1"/>
      <w:numFmt w:val="bullet"/>
      <w:lvlText w:val=""/>
      <w:lvlJc w:val="left"/>
      <w:pPr>
        <w:ind w:left="2160" w:hanging="360"/>
      </w:pPr>
      <w:rPr>
        <w:rFonts w:ascii="Wingdings" w:hAnsi="Wingdings" w:hint="default"/>
      </w:rPr>
    </w:lvl>
    <w:lvl w:ilvl="3" w:tplc="03726EF4" w:tentative="1">
      <w:start w:val="1"/>
      <w:numFmt w:val="bullet"/>
      <w:lvlText w:val=""/>
      <w:lvlJc w:val="left"/>
      <w:pPr>
        <w:ind w:left="2880" w:hanging="360"/>
      </w:pPr>
      <w:rPr>
        <w:rFonts w:ascii="Symbol" w:hAnsi="Symbol" w:hint="default"/>
      </w:rPr>
    </w:lvl>
    <w:lvl w:ilvl="4" w:tplc="F18655AA" w:tentative="1">
      <w:start w:val="1"/>
      <w:numFmt w:val="bullet"/>
      <w:lvlText w:val="o"/>
      <w:lvlJc w:val="left"/>
      <w:pPr>
        <w:ind w:left="3600" w:hanging="360"/>
      </w:pPr>
      <w:rPr>
        <w:rFonts w:ascii="Courier New" w:hAnsi="Courier New" w:cs="Courier New" w:hint="default"/>
      </w:rPr>
    </w:lvl>
    <w:lvl w:ilvl="5" w:tplc="C4600F72" w:tentative="1">
      <w:start w:val="1"/>
      <w:numFmt w:val="bullet"/>
      <w:lvlText w:val=""/>
      <w:lvlJc w:val="left"/>
      <w:pPr>
        <w:ind w:left="4320" w:hanging="360"/>
      </w:pPr>
      <w:rPr>
        <w:rFonts w:ascii="Wingdings" w:hAnsi="Wingdings" w:hint="default"/>
      </w:rPr>
    </w:lvl>
    <w:lvl w:ilvl="6" w:tplc="DD8A8ECC" w:tentative="1">
      <w:start w:val="1"/>
      <w:numFmt w:val="bullet"/>
      <w:lvlText w:val=""/>
      <w:lvlJc w:val="left"/>
      <w:pPr>
        <w:ind w:left="5040" w:hanging="360"/>
      </w:pPr>
      <w:rPr>
        <w:rFonts w:ascii="Symbol" w:hAnsi="Symbol" w:hint="default"/>
      </w:rPr>
    </w:lvl>
    <w:lvl w:ilvl="7" w:tplc="97088F32" w:tentative="1">
      <w:start w:val="1"/>
      <w:numFmt w:val="bullet"/>
      <w:lvlText w:val="o"/>
      <w:lvlJc w:val="left"/>
      <w:pPr>
        <w:ind w:left="5760" w:hanging="360"/>
      </w:pPr>
      <w:rPr>
        <w:rFonts w:ascii="Courier New" w:hAnsi="Courier New" w:cs="Courier New" w:hint="default"/>
      </w:rPr>
    </w:lvl>
    <w:lvl w:ilvl="8" w:tplc="E1609EFC" w:tentative="1">
      <w:start w:val="1"/>
      <w:numFmt w:val="bullet"/>
      <w:lvlText w:val=""/>
      <w:lvlJc w:val="left"/>
      <w:pPr>
        <w:ind w:left="6480" w:hanging="360"/>
      </w:pPr>
      <w:rPr>
        <w:rFonts w:ascii="Wingdings" w:hAnsi="Wingdings" w:hint="default"/>
      </w:rPr>
    </w:lvl>
  </w:abstractNum>
  <w:abstractNum w:abstractNumId="23" w15:restartNumberingAfterBreak="0">
    <w:nsid w:val="05CE52D9"/>
    <w:multiLevelType w:val="hybridMultilevel"/>
    <w:tmpl w:val="DCC05E6A"/>
    <w:lvl w:ilvl="0" w:tplc="80384EC8">
      <w:numFmt w:val="bullet"/>
      <w:pStyle w:val="30Par2gachdaudong"/>
      <w:lvlText w:val="-"/>
      <w:lvlJc w:val="left"/>
      <w:pPr>
        <w:ind w:left="1920" w:hanging="360"/>
      </w:pPr>
      <w:rPr>
        <w:rFonts w:ascii="Times New Roman" w:eastAsia="Calibri" w:hAnsi="Times New Roman" w:cs="Times New Roman" w:hint="default"/>
      </w:rPr>
    </w:lvl>
    <w:lvl w:ilvl="1" w:tplc="0A2C800E">
      <w:numFmt w:val="bullet"/>
      <w:lvlText w:val=""/>
      <w:lvlJc w:val="left"/>
      <w:pPr>
        <w:ind w:left="1440" w:hanging="360"/>
      </w:pPr>
      <w:rPr>
        <w:rFonts w:ascii="Symbol" w:hAnsi="Symbol" w:hint="default"/>
        <w:sz w:val="28"/>
        <w:szCs w:val="28"/>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05F006CF"/>
    <w:multiLevelType w:val="hybridMultilevel"/>
    <w:tmpl w:val="1FEA9E90"/>
    <w:styleLink w:val="Checklist1111"/>
    <w:lvl w:ilvl="0" w:tplc="5100FB0E">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5F364DA"/>
    <w:multiLevelType w:val="multilevel"/>
    <w:tmpl w:val="BD26D6F2"/>
    <w:lvl w:ilvl="0">
      <w:start w:val="1"/>
      <w:numFmt w:val="bullet"/>
      <w:lvlText w:val="●"/>
      <w:lvlJc w:val="left"/>
      <w:pPr>
        <w:ind w:left="1437" w:hanging="360"/>
      </w:pPr>
      <w:rPr>
        <w:u w:val="none"/>
      </w:rPr>
    </w:lvl>
    <w:lvl w:ilvl="1">
      <w:start w:val="1"/>
      <w:numFmt w:val="bullet"/>
      <w:lvlText w:val="○"/>
      <w:lvlJc w:val="left"/>
      <w:pPr>
        <w:ind w:left="2157" w:hanging="360"/>
      </w:pPr>
      <w:rPr>
        <w:u w:val="none"/>
      </w:rPr>
    </w:lvl>
    <w:lvl w:ilvl="2">
      <w:start w:val="1"/>
      <w:numFmt w:val="bullet"/>
      <w:lvlText w:val="■"/>
      <w:lvlJc w:val="left"/>
      <w:pPr>
        <w:ind w:left="2877" w:hanging="360"/>
      </w:pPr>
      <w:rPr>
        <w:u w:val="none"/>
      </w:rPr>
    </w:lvl>
    <w:lvl w:ilvl="3">
      <w:start w:val="1"/>
      <w:numFmt w:val="bullet"/>
      <w:lvlText w:val="●"/>
      <w:lvlJc w:val="left"/>
      <w:pPr>
        <w:ind w:left="3597" w:hanging="360"/>
      </w:pPr>
      <w:rPr>
        <w:u w:val="none"/>
      </w:rPr>
    </w:lvl>
    <w:lvl w:ilvl="4">
      <w:start w:val="1"/>
      <w:numFmt w:val="bullet"/>
      <w:lvlText w:val="○"/>
      <w:lvlJc w:val="left"/>
      <w:pPr>
        <w:ind w:left="4317" w:hanging="360"/>
      </w:pPr>
      <w:rPr>
        <w:u w:val="none"/>
      </w:rPr>
    </w:lvl>
    <w:lvl w:ilvl="5">
      <w:start w:val="1"/>
      <w:numFmt w:val="bullet"/>
      <w:lvlText w:val="■"/>
      <w:lvlJc w:val="left"/>
      <w:pPr>
        <w:ind w:left="5037" w:hanging="360"/>
      </w:pPr>
      <w:rPr>
        <w:u w:val="none"/>
      </w:rPr>
    </w:lvl>
    <w:lvl w:ilvl="6">
      <w:start w:val="1"/>
      <w:numFmt w:val="bullet"/>
      <w:lvlText w:val="●"/>
      <w:lvlJc w:val="left"/>
      <w:pPr>
        <w:ind w:left="5757" w:hanging="360"/>
      </w:pPr>
      <w:rPr>
        <w:u w:val="none"/>
      </w:rPr>
    </w:lvl>
    <w:lvl w:ilvl="7">
      <w:start w:val="1"/>
      <w:numFmt w:val="bullet"/>
      <w:lvlText w:val="○"/>
      <w:lvlJc w:val="left"/>
      <w:pPr>
        <w:ind w:left="6477" w:hanging="360"/>
      </w:pPr>
      <w:rPr>
        <w:u w:val="none"/>
      </w:rPr>
    </w:lvl>
    <w:lvl w:ilvl="8">
      <w:start w:val="1"/>
      <w:numFmt w:val="bullet"/>
      <w:lvlText w:val="■"/>
      <w:lvlJc w:val="left"/>
      <w:pPr>
        <w:ind w:left="7197" w:hanging="360"/>
      </w:pPr>
      <w:rPr>
        <w:u w:val="none"/>
      </w:rPr>
    </w:lvl>
  </w:abstractNum>
  <w:abstractNum w:abstractNumId="26" w15:restartNumberingAfterBreak="0">
    <w:nsid w:val="08A30B6E"/>
    <w:multiLevelType w:val="hybridMultilevel"/>
    <w:tmpl w:val="FC80453C"/>
    <w:lvl w:ilvl="0" w:tplc="9B48BF76">
      <w:start w:val="2"/>
      <w:numFmt w:val="bullet"/>
      <w:pStyle w:val="Gachdau"/>
      <w:suff w:val="space"/>
      <w:lvlText w:val="-"/>
      <w:lvlJc w:val="left"/>
      <w:pPr>
        <w:ind w:left="0" w:firstLine="680"/>
      </w:pPr>
      <w:rPr>
        <w:rFonts w:ascii="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9261800"/>
    <w:multiLevelType w:val="hybridMultilevel"/>
    <w:tmpl w:val="5756F0EA"/>
    <w:lvl w:ilvl="0" w:tplc="0409000F">
      <w:start w:val="1"/>
      <w:numFmt w:val="decimal"/>
      <w:pStyle w:v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8" w15:restartNumberingAfterBreak="0">
    <w:nsid w:val="096F0D5E"/>
    <w:multiLevelType w:val="hybridMultilevel"/>
    <w:tmpl w:val="CE2C16BE"/>
    <w:lvl w:ilvl="0" w:tplc="FFFFFFFF">
      <w:start w:val="1"/>
      <w:numFmt w:val="bullet"/>
      <w:lvlText w:val=""/>
      <w:lvlJc w:val="left"/>
      <w:pPr>
        <w:tabs>
          <w:tab w:val="num" w:pos="1080"/>
        </w:tabs>
        <w:ind w:left="1080" w:hanging="360"/>
      </w:pPr>
      <w:rPr>
        <w:rFonts w:ascii="Symbol" w:hAnsi="Symbol" w:hint="default"/>
      </w:rPr>
    </w:lvl>
    <w:lvl w:ilvl="1" w:tplc="FFFFFFFF">
      <w:start w:val="1"/>
      <w:numFmt w:val="bullet"/>
      <w:pStyle w:val="Dash"/>
      <w:lvlText w:val=""/>
      <w:lvlJc w:val="left"/>
      <w:pPr>
        <w:tabs>
          <w:tab w:val="num" w:pos="1800"/>
        </w:tabs>
        <w:ind w:left="1800" w:hanging="360"/>
      </w:pPr>
      <w:rPr>
        <w:rFonts w:ascii="Symbol" w:hAnsi="Symbol" w:hint="default"/>
      </w:rPr>
    </w:lvl>
    <w:lvl w:ilvl="2" w:tplc="FFFFFFFF">
      <w:start w:val="1"/>
      <w:numFmt w:val="bullet"/>
      <w:lvlText w:val=""/>
      <w:lvlJc w:val="left"/>
      <w:pPr>
        <w:tabs>
          <w:tab w:val="num" w:pos="2520"/>
        </w:tabs>
        <w:ind w:left="2520" w:hanging="360"/>
      </w:pPr>
      <w:rPr>
        <w:rFonts w:ascii="Symbol" w:hAnsi="Symbol"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097A2D70"/>
    <w:multiLevelType w:val="multilevel"/>
    <w:tmpl w:val="DE143CFC"/>
    <w:styleLink w:val="StyleBulleted12pt"/>
    <w:lvl w:ilvl="0">
      <w:start w:val="1"/>
      <w:numFmt w:val="bullet"/>
      <w:lvlText w:val="-"/>
      <w:lvlJc w:val="left"/>
      <w:pPr>
        <w:ind w:left="720" w:hanging="360"/>
      </w:pPr>
      <w:rPr>
        <w:rFonts w:ascii="Times New Roman" w:hAnsi="Times New Roman" w:cs="Times New Roman"/>
        <w:sz w:val="24"/>
        <w:szCs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09FC3169"/>
    <w:multiLevelType w:val="hybridMultilevel"/>
    <w:tmpl w:val="4BFEA274"/>
    <w:lvl w:ilvl="0" w:tplc="ACD4C500">
      <w:start w:val="1"/>
      <w:numFmt w:val="bullet"/>
      <w:pStyle w:val="Style4"/>
      <w:lvlText w:val="-"/>
      <w:lvlJc w:val="left"/>
      <w:pPr>
        <w:ind w:left="360" w:hanging="360"/>
      </w:pPr>
      <w:rPr>
        <w:rFonts w:ascii="Arial" w:eastAsia="Times New Roman" w:hAnsi="Arial" w:cs="Arial" w:hint="default"/>
        <w:sz w:val="26"/>
        <w:szCs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0A3665FB"/>
    <w:multiLevelType w:val="hybridMultilevel"/>
    <w:tmpl w:val="863C3842"/>
    <w:lvl w:ilvl="0" w:tplc="FFFFFFFF">
      <w:start w:val="1"/>
      <w:numFmt w:val="bullet"/>
      <w:pStyle w:val="ga"/>
      <w:lvlText w:val=""/>
      <w:lvlJc w:val="left"/>
      <w:pPr>
        <w:tabs>
          <w:tab w:val="num" w:pos="648"/>
        </w:tabs>
        <w:ind w:left="648" w:hanging="360"/>
      </w:pPr>
      <w:rPr>
        <w:rFonts w:ascii="Wingdings" w:hAnsi="Wingdings" w:hint="default"/>
        <w:b w:val="0"/>
        <w:i w:val="0"/>
        <w:sz w:val="22"/>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0C862161"/>
    <w:multiLevelType w:val="hybridMultilevel"/>
    <w:tmpl w:val="7CE8333C"/>
    <w:lvl w:ilvl="0" w:tplc="04090001">
      <w:start w:val="1"/>
      <w:numFmt w:val="bullet"/>
      <w:pStyle w:val="Bl-1Bullet1Char"/>
      <w:lvlText w:val=""/>
      <w:lvlJc w:val="left"/>
      <w:pPr>
        <w:tabs>
          <w:tab w:val="num" w:pos="1152"/>
        </w:tabs>
        <w:ind w:left="1152" w:hanging="432"/>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0D8858BC"/>
    <w:multiLevelType w:val="hybridMultilevel"/>
    <w:tmpl w:val="3098C122"/>
    <w:lvl w:ilvl="0" w:tplc="C2BC530C">
      <w:start w:val="1"/>
      <w:numFmt w:val="decimal"/>
      <w:pStyle w:val="Number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0DDE29DA"/>
    <w:multiLevelType w:val="hybridMultilevel"/>
    <w:tmpl w:val="57386E5E"/>
    <w:lvl w:ilvl="0" w:tplc="04090003">
      <w:start w:val="1"/>
      <w:numFmt w:val="bullet"/>
      <w:lvlText w:val="-"/>
      <w:lvlJc w:val="left"/>
      <w:pPr>
        <w:ind w:left="720" w:hanging="360"/>
      </w:pPr>
      <w:rPr>
        <w:rFonts w:ascii="Times New Roman" w:eastAsia="Times New Roman" w:hAnsi="Times New Roman" w:cs="Times New Roman" w:hint="default"/>
        <w:b/>
        <w:sz w:val="24"/>
      </w:rPr>
    </w:lvl>
    <w:lvl w:ilvl="1" w:tplc="04090019">
      <w:start w:val="1"/>
      <w:numFmt w:val="bullet"/>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5" w15:restartNumberingAfterBreak="0">
    <w:nsid w:val="0E1C703A"/>
    <w:multiLevelType w:val="hybridMultilevel"/>
    <w:tmpl w:val="75FA59B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0EA7559D"/>
    <w:multiLevelType w:val="hybridMultilevel"/>
    <w:tmpl w:val="90B262A0"/>
    <w:lvl w:ilvl="0" w:tplc="F4A2A440">
      <w:start w:val="1"/>
      <w:numFmt w:val="decimal"/>
      <w:pStyle w:val="daumuc"/>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0F667C51"/>
    <w:multiLevelType w:val="hybridMultilevel"/>
    <w:tmpl w:val="78C82952"/>
    <w:lvl w:ilvl="0" w:tplc="04090001">
      <w:start w:val="1"/>
      <w:numFmt w:val="bullet"/>
      <w:pStyle w:val="Bl-1Bullet1"/>
      <w:lvlText w:val=""/>
      <w:lvlJc w:val="left"/>
      <w:pPr>
        <w:tabs>
          <w:tab w:val="num" w:pos="1872"/>
        </w:tabs>
        <w:ind w:left="1872" w:hanging="432"/>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0F76481B"/>
    <w:multiLevelType w:val="hybridMultilevel"/>
    <w:tmpl w:val="D3701946"/>
    <w:lvl w:ilvl="0" w:tplc="FB8CEA3A">
      <w:start w:val="1"/>
      <w:numFmt w:val="bullet"/>
      <w:pStyle w:val="Indent4"/>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9" w15:restartNumberingAfterBreak="0">
    <w:nsid w:val="0FC65279"/>
    <w:multiLevelType w:val="hybridMultilevel"/>
    <w:tmpl w:val="462A1E16"/>
    <w:lvl w:ilvl="0" w:tplc="93583D2E">
      <w:start w:val="1"/>
      <w:numFmt w:val="bullet"/>
      <w:pStyle w:val="Bulet3"/>
      <w:lvlText w:val=""/>
      <w:lvlJc w:val="left"/>
      <w:pPr>
        <w:tabs>
          <w:tab w:val="num" w:pos="2081"/>
        </w:tabs>
        <w:ind w:left="2081" w:hanging="360"/>
      </w:pPr>
      <w:rPr>
        <w:rFonts w:ascii="Wingdings" w:hAnsi="Wingdings" w:hint="default"/>
      </w:rPr>
    </w:lvl>
    <w:lvl w:ilvl="1" w:tplc="88F213DE" w:tentative="1">
      <w:start w:val="1"/>
      <w:numFmt w:val="bullet"/>
      <w:lvlText w:val="o"/>
      <w:lvlJc w:val="left"/>
      <w:pPr>
        <w:tabs>
          <w:tab w:val="num" w:pos="2801"/>
        </w:tabs>
        <w:ind w:left="2801" w:hanging="360"/>
      </w:pPr>
      <w:rPr>
        <w:rFonts w:ascii="Courier New" w:hAnsi="Courier New" w:cs="Segoe Condensed" w:hint="default"/>
      </w:rPr>
    </w:lvl>
    <w:lvl w:ilvl="2" w:tplc="A7781D64" w:tentative="1">
      <w:start w:val="1"/>
      <w:numFmt w:val="bullet"/>
      <w:lvlText w:val=""/>
      <w:lvlJc w:val="left"/>
      <w:pPr>
        <w:tabs>
          <w:tab w:val="num" w:pos="3521"/>
        </w:tabs>
        <w:ind w:left="3521" w:hanging="360"/>
      </w:pPr>
      <w:rPr>
        <w:rFonts w:ascii="Wingdings" w:hAnsi="Wingdings" w:hint="default"/>
      </w:rPr>
    </w:lvl>
    <w:lvl w:ilvl="3" w:tplc="FE92BDD0" w:tentative="1">
      <w:start w:val="1"/>
      <w:numFmt w:val="bullet"/>
      <w:lvlText w:val=""/>
      <w:lvlJc w:val="left"/>
      <w:pPr>
        <w:tabs>
          <w:tab w:val="num" w:pos="4241"/>
        </w:tabs>
        <w:ind w:left="4241" w:hanging="360"/>
      </w:pPr>
      <w:rPr>
        <w:rFonts w:ascii="Symbol" w:hAnsi="Symbol" w:hint="default"/>
      </w:rPr>
    </w:lvl>
    <w:lvl w:ilvl="4" w:tplc="7C881388" w:tentative="1">
      <w:start w:val="1"/>
      <w:numFmt w:val="bullet"/>
      <w:lvlText w:val="o"/>
      <w:lvlJc w:val="left"/>
      <w:pPr>
        <w:tabs>
          <w:tab w:val="num" w:pos="4961"/>
        </w:tabs>
        <w:ind w:left="4961" w:hanging="360"/>
      </w:pPr>
      <w:rPr>
        <w:rFonts w:ascii="Courier New" w:hAnsi="Courier New" w:cs="Segoe Condensed" w:hint="default"/>
      </w:rPr>
    </w:lvl>
    <w:lvl w:ilvl="5" w:tplc="B50E5A22" w:tentative="1">
      <w:start w:val="1"/>
      <w:numFmt w:val="bullet"/>
      <w:lvlText w:val=""/>
      <w:lvlJc w:val="left"/>
      <w:pPr>
        <w:tabs>
          <w:tab w:val="num" w:pos="5681"/>
        </w:tabs>
        <w:ind w:left="5681" w:hanging="360"/>
      </w:pPr>
      <w:rPr>
        <w:rFonts w:ascii="Wingdings" w:hAnsi="Wingdings" w:hint="default"/>
      </w:rPr>
    </w:lvl>
    <w:lvl w:ilvl="6" w:tplc="3DD4758C" w:tentative="1">
      <w:start w:val="1"/>
      <w:numFmt w:val="bullet"/>
      <w:lvlText w:val=""/>
      <w:lvlJc w:val="left"/>
      <w:pPr>
        <w:tabs>
          <w:tab w:val="num" w:pos="6401"/>
        </w:tabs>
        <w:ind w:left="6401" w:hanging="360"/>
      </w:pPr>
      <w:rPr>
        <w:rFonts w:ascii="Symbol" w:hAnsi="Symbol" w:hint="default"/>
      </w:rPr>
    </w:lvl>
    <w:lvl w:ilvl="7" w:tplc="F412E8CE" w:tentative="1">
      <w:start w:val="1"/>
      <w:numFmt w:val="bullet"/>
      <w:lvlText w:val="o"/>
      <w:lvlJc w:val="left"/>
      <w:pPr>
        <w:tabs>
          <w:tab w:val="num" w:pos="7121"/>
        </w:tabs>
        <w:ind w:left="7121" w:hanging="360"/>
      </w:pPr>
      <w:rPr>
        <w:rFonts w:ascii="Courier New" w:hAnsi="Courier New" w:cs="Segoe Condensed" w:hint="default"/>
      </w:rPr>
    </w:lvl>
    <w:lvl w:ilvl="8" w:tplc="C9A68C9A" w:tentative="1">
      <w:start w:val="1"/>
      <w:numFmt w:val="bullet"/>
      <w:lvlText w:val=""/>
      <w:lvlJc w:val="left"/>
      <w:pPr>
        <w:tabs>
          <w:tab w:val="num" w:pos="7841"/>
        </w:tabs>
        <w:ind w:left="7841" w:hanging="360"/>
      </w:pPr>
      <w:rPr>
        <w:rFonts w:ascii="Wingdings" w:hAnsi="Wingdings" w:hint="default"/>
      </w:rPr>
    </w:lvl>
  </w:abstractNum>
  <w:abstractNum w:abstractNumId="40" w15:restartNumberingAfterBreak="0">
    <w:nsid w:val="0FF723AD"/>
    <w:multiLevelType w:val="hybridMultilevel"/>
    <w:tmpl w:val="9CECB448"/>
    <w:lvl w:ilvl="0" w:tplc="E6CCE372">
      <w:start w:val="1"/>
      <w:numFmt w:val="bullet"/>
      <w:pStyle w:val="Chamdau"/>
      <w:suff w:val="space"/>
      <w:lvlText w:val=""/>
      <w:lvlJc w:val="left"/>
      <w:pPr>
        <w:ind w:left="680" w:hanging="68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05E1544"/>
    <w:multiLevelType w:val="multilevel"/>
    <w:tmpl w:val="A51A7426"/>
    <w:lvl w:ilvl="0">
      <w:start w:val="1"/>
      <w:numFmt w:val="upperRoman"/>
      <w:pStyle w:val="NOIDUNG"/>
      <w:suff w:val="space"/>
      <w:lvlText w:val="PHẦN %1 : "/>
      <w:lvlJc w:val="center"/>
      <w:pPr>
        <w:ind w:left="-288" w:firstLine="288"/>
      </w:pPr>
      <w:rPr>
        <w:rFonts w:hint="default"/>
      </w:rPr>
    </w:lvl>
    <w:lvl w:ilvl="1">
      <w:start w:val="1"/>
      <w:numFmt w:val="upperRoman"/>
      <w:suff w:val="space"/>
      <w:lvlText w:val="CHƯƠNG %2"/>
      <w:lvlJc w:val="center"/>
      <w:pPr>
        <w:ind w:left="432" w:hanging="360"/>
      </w:pPr>
      <w:rPr>
        <w:rFonts w:hint="default"/>
      </w:rPr>
    </w:lvl>
    <w:lvl w:ilvl="2">
      <w:start w:val="1"/>
      <w:numFmt w:val="upperLetter"/>
      <w:lvlText w:val="%3 : "/>
      <w:lvlJc w:val="center"/>
      <w:pPr>
        <w:tabs>
          <w:tab w:val="num" w:pos="792"/>
        </w:tabs>
        <w:ind w:left="792" w:hanging="360"/>
      </w:pPr>
      <w:rPr>
        <w:rFonts w:hint="default"/>
      </w:rPr>
    </w:lvl>
    <w:lvl w:ilvl="3">
      <w:start w:val="1"/>
      <w:numFmt w:val="decimal"/>
      <w:suff w:val="space"/>
      <w:lvlText w:val="Mục %4."/>
      <w:lvlJc w:val="left"/>
      <w:pPr>
        <w:ind w:left="0" w:firstLine="0"/>
      </w:pPr>
      <w:rPr>
        <w:rFonts w:hint="default"/>
      </w:rPr>
    </w:lvl>
    <w:lvl w:ilvl="4">
      <w:start w:val="1"/>
      <w:numFmt w:val="decimal"/>
      <w:lvlText w:val="%5."/>
      <w:lvlJc w:val="left"/>
      <w:pPr>
        <w:tabs>
          <w:tab w:val="num" w:pos="567"/>
        </w:tabs>
        <w:ind w:left="567" w:hanging="567"/>
      </w:pPr>
      <w:rPr>
        <w:rFonts w:ascii="Times New Roman Bold" w:hAnsi="Times New Roman Bold" w:hint="default"/>
        <w:b/>
        <w:i w:val="0"/>
        <w:color w:val="000000"/>
        <w:sz w:val="28"/>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42" w15:restartNumberingAfterBreak="0">
    <w:nsid w:val="108875C5"/>
    <w:multiLevelType w:val="hybridMultilevel"/>
    <w:tmpl w:val="1CD09D2C"/>
    <w:lvl w:ilvl="0" w:tplc="04090009">
      <w:start w:val="1"/>
      <w:numFmt w:val="bullet"/>
      <w:pStyle w:val="Bullet1Single"/>
      <w:lvlText w:val=""/>
      <w:lvlJc w:val="left"/>
      <w:pPr>
        <w:tabs>
          <w:tab w:val="num" w:pos="360"/>
        </w:tabs>
        <w:ind w:left="360" w:hanging="360"/>
      </w:pPr>
      <w:rPr>
        <w:rFonts w:ascii="Symbol" w:hAnsi="Symbol" w:hint="default"/>
        <w:color w:val="auto"/>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10F07B09"/>
    <w:multiLevelType w:val="hybridMultilevel"/>
    <w:tmpl w:val="F9FA769C"/>
    <w:lvl w:ilvl="0" w:tplc="D33C5D3A">
      <w:start w:val="1"/>
      <w:numFmt w:val="bullet"/>
      <w:pStyle w:val="Bullet1-CR"/>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11B74AEF"/>
    <w:multiLevelType w:val="hybridMultilevel"/>
    <w:tmpl w:val="0818E112"/>
    <w:lvl w:ilvl="0" w:tplc="3BBADD1C">
      <w:start w:val="1"/>
      <w:numFmt w:val="bullet"/>
      <w:pStyle w:val="VSISection4Step"/>
      <w:lvlText w:val=""/>
      <w:lvlJc w:val="left"/>
      <w:pPr>
        <w:ind w:left="720" w:hanging="360"/>
      </w:pPr>
      <w:rPr>
        <w:rFonts w:ascii="Symbol" w:hAnsi="Symbol" w:hint="default"/>
      </w:rPr>
    </w:lvl>
    <w:lvl w:ilvl="1" w:tplc="8EB43A86"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23242CD"/>
    <w:multiLevelType w:val="multilevel"/>
    <w:tmpl w:val="C67AB830"/>
    <w:styleLink w:val="WW8Num18"/>
    <w:lvl w:ilvl="0">
      <w:start w:val="1"/>
      <w:numFmt w:val="decimal"/>
      <w:suff w:val="space"/>
      <w:lvlText w:val="PHỤ LỤC D.%1:"/>
      <w:lvlJc w:val="left"/>
      <w:rPr>
        <w:rFonts w:ascii="Times New Roman" w:hAnsi="Times New Roman" w:cs="Times New Roman"/>
        <w:b/>
        <w:bCs/>
        <w:i w:val="0"/>
        <w:iCs w:val="0"/>
        <w:sz w:val="32"/>
        <w:szCs w:val="32"/>
        <w:u w:val="singl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 w15:restartNumberingAfterBreak="0">
    <w:nsid w:val="12B841D5"/>
    <w:multiLevelType w:val="singleLevel"/>
    <w:tmpl w:val="8AD4866A"/>
    <w:lvl w:ilvl="0">
      <w:start w:val="1"/>
      <w:numFmt w:val="decimal"/>
      <w:pStyle w:val="Reference"/>
      <w:lvlText w:val="[R%1]"/>
      <w:lvlJc w:val="left"/>
      <w:pPr>
        <w:tabs>
          <w:tab w:val="num" w:pos="1004"/>
        </w:tabs>
        <w:ind w:left="1004" w:hanging="720"/>
      </w:pPr>
      <w:rPr>
        <w:rFonts w:hint="default"/>
      </w:rPr>
    </w:lvl>
  </w:abstractNum>
  <w:abstractNum w:abstractNumId="47" w15:restartNumberingAfterBreak="0">
    <w:nsid w:val="1310761F"/>
    <w:multiLevelType w:val="hybridMultilevel"/>
    <w:tmpl w:val="07B2AFDC"/>
    <w:lvl w:ilvl="0" w:tplc="3F224CBA">
      <w:start w:val="1"/>
      <w:numFmt w:val="bullet"/>
      <w:pStyle w:val="NT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133871D1"/>
    <w:multiLevelType w:val="multilevel"/>
    <w:tmpl w:val="A810E7D8"/>
    <w:styleLink w:val="Daumuc0"/>
    <w:lvl w:ilvl="0">
      <w:start w:val="1"/>
      <w:numFmt w:val="upperRoman"/>
      <w:suff w:val="nothing"/>
      <w:lvlText w:val="PHẦN %1:"/>
      <w:lvlJc w:val="left"/>
      <w:pPr>
        <w:ind w:left="0" w:firstLine="0"/>
      </w:pPr>
      <w:rPr>
        <w:rFonts w:hint="default"/>
      </w:rPr>
    </w:lvl>
    <w:lvl w:ilvl="1">
      <w:start w:val="1"/>
      <w:numFmt w:val="decimal"/>
      <w:suff w:val="space"/>
      <w:lvlText w:val="%2. "/>
      <w:lvlJc w:val="left"/>
      <w:pPr>
        <w:ind w:left="0" w:firstLine="0"/>
      </w:pPr>
      <w:rPr>
        <w:rFonts w:hint="default"/>
      </w:rPr>
    </w:lvl>
    <w:lvl w:ilvl="2">
      <w:start w:val="1"/>
      <w:numFmt w:val="decimal"/>
      <w:suff w:val="space"/>
      <w:lvlText w:val="%2.%3. "/>
      <w:lvlJc w:val="left"/>
      <w:pPr>
        <w:ind w:left="0" w:firstLine="0"/>
      </w:pPr>
      <w:rPr>
        <w:rFonts w:hint="default"/>
      </w:rPr>
    </w:lvl>
    <w:lvl w:ilvl="3">
      <w:start w:val="1"/>
      <w:numFmt w:val="decimal"/>
      <w:suff w:val="space"/>
      <w:lvlText w:val="%2.%3.%4. "/>
      <w:lvlJc w:val="left"/>
      <w:pPr>
        <w:ind w:left="0" w:firstLine="0"/>
      </w:pPr>
      <w:rPr>
        <w:rFonts w:hint="default"/>
      </w:rPr>
    </w:lvl>
    <w:lvl w:ilvl="4">
      <w:start w:val="1"/>
      <w:numFmt w:val="decimal"/>
      <w:suff w:val="space"/>
      <w:lvlText w:val="%2.%3.%4.%5. "/>
      <w:lvlJc w:val="left"/>
      <w:pPr>
        <w:ind w:left="0" w:firstLine="0"/>
      </w:pPr>
      <w:rPr>
        <w:rFonts w:hint="default"/>
      </w:rPr>
    </w:lvl>
    <w:lvl w:ilvl="5">
      <w:start w:val="1"/>
      <w:numFmt w:val="lowerLetter"/>
      <w:suff w:val="space"/>
      <w:lvlText w:val="%6) "/>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13903271"/>
    <w:multiLevelType w:val="multilevel"/>
    <w:tmpl w:val="8B409466"/>
    <w:styleLink w:val="FISnumbered41"/>
    <w:lvl w:ilvl="0">
      <w:start w:val="1"/>
      <w:numFmt w:val="upperRoman"/>
      <w:lvlText w:val="%1."/>
      <w:lvlJc w:val="left"/>
      <w:pPr>
        <w:tabs>
          <w:tab w:val="num" w:pos="360"/>
        </w:tabs>
        <w:ind w:left="357" w:hanging="357"/>
      </w:pPr>
      <w:rPr>
        <w:rFonts w:hint="default"/>
      </w:rPr>
    </w:lvl>
    <w:lvl w:ilvl="1">
      <w:start w:val="1"/>
      <w:numFmt w:val="decimal"/>
      <w:suff w:val="space"/>
      <w:lvlText w:val="%1.%2."/>
      <w:lvlJc w:val="left"/>
      <w:pPr>
        <w:ind w:left="357" w:hanging="357"/>
      </w:pPr>
      <w:rPr>
        <w:rFonts w:hint="default"/>
        <w:b/>
      </w:rPr>
    </w:lvl>
    <w:lvl w:ilvl="2">
      <w:start w:val="1"/>
      <w:numFmt w:val="decimal"/>
      <w:suff w:val="space"/>
      <w:lvlText w:val="%1.%2.%3."/>
      <w:lvlJc w:val="left"/>
      <w:pPr>
        <w:ind w:left="357" w:hanging="357"/>
      </w:pPr>
      <w:rPr>
        <w:rFonts w:hint="default"/>
      </w:rPr>
    </w:lvl>
    <w:lvl w:ilvl="3">
      <w:start w:val="1"/>
      <w:numFmt w:val="decimal"/>
      <w:suff w:val="space"/>
      <w:lvlText w:val="%1.%2.%3.%4. "/>
      <w:lvlJc w:val="left"/>
      <w:pPr>
        <w:ind w:left="357" w:hanging="357"/>
      </w:pPr>
      <w:rPr>
        <w:rFonts w:hint="default"/>
      </w:rPr>
    </w:lvl>
    <w:lvl w:ilvl="4">
      <w:start w:val="1"/>
      <w:numFmt w:val="decimal"/>
      <w:suff w:val="space"/>
      <w:lvlText w:val="%1.%2.%3.%4.%5."/>
      <w:lvlJc w:val="left"/>
      <w:pPr>
        <w:ind w:left="357" w:hanging="357"/>
      </w:pPr>
      <w:rPr>
        <w:rFonts w:hint="default"/>
      </w:rPr>
    </w:lvl>
    <w:lvl w:ilvl="5">
      <w:start w:val="1"/>
      <w:numFmt w:val="lowerLetter"/>
      <w:lvlText w:val="%1.%2.%3.%4.%5.%6- "/>
      <w:lvlJc w:val="left"/>
      <w:pPr>
        <w:tabs>
          <w:tab w:val="num" w:pos="360"/>
        </w:tabs>
        <w:ind w:left="357" w:hanging="357"/>
      </w:pPr>
      <w:rPr>
        <w:rFonts w:hint="default"/>
      </w:rPr>
    </w:lvl>
    <w:lvl w:ilvl="6">
      <w:start w:val="1"/>
      <w:numFmt w:val="decimal"/>
      <w:lvlText w:val="%1.%2.%3.%4.%5.%6-%7."/>
      <w:lvlJc w:val="left"/>
      <w:pPr>
        <w:tabs>
          <w:tab w:val="num" w:pos="360"/>
        </w:tabs>
        <w:ind w:left="357" w:hanging="357"/>
      </w:pPr>
      <w:rPr>
        <w:rFonts w:hint="default"/>
      </w:rPr>
    </w:lvl>
    <w:lvl w:ilvl="7">
      <w:start w:val="1"/>
      <w:numFmt w:val="decimal"/>
      <w:lvlText w:val="%1.%2.%3.%4.%5.%6.%7.%8."/>
      <w:lvlJc w:val="left"/>
      <w:pPr>
        <w:tabs>
          <w:tab w:val="num" w:pos="360"/>
        </w:tabs>
        <w:ind w:left="357" w:hanging="357"/>
      </w:pPr>
      <w:rPr>
        <w:rFonts w:hint="default"/>
      </w:rPr>
    </w:lvl>
    <w:lvl w:ilvl="8">
      <w:start w:val="1"/>
      <w:numFmt w:val="decimal"/>
      <w:lvlText w:val="%1.%2.%3.%4.%5.%6.%7.%8.%9."/>
      <w:lvlJc w:val="left"/>
      <w:pPr>
        <w:tabs>
          <w:tab w:val="num" w:pos="360"/>
        </w:tabs>
        <w:ind w:left="357" w:hanging="357"/>
      </w:pPr>
      <w:rPr>
        <w:rFonts w:hint="default"/>
      </w:rPr>
    </w:lvl>
  </w:abstractNum>
  <w:abstractNum w:abstractNumId="50" w15:restartNumberingAfterBreak="0">
    <w:nsid w:val="13CC1F53"/>
    <w:multiLevelType w:val="multilevel"/>
    <w:tmpl w:val="DB283C92"/>
    <w:lvl w:ilvl="0">
      <w:start w:val="1"/>
      <w:numFmt w:val="decimal"/>
      <w:pStyle w:val="CAP5"/>
      <w:suff w:val="space"/>
      <w:lvlText w:val="Mục %1"/>
      <w:lvlJc w:val="left"/>
      <w:pPr>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1" w15:restartNumberingAfterBreak="0">
    <w:nsid w:val="13E73029"/>
    <w:multiLevelType w:val="multilevel"/>
    <w:tmpl w:val="5538B984"/>
    <w:lvl w:ilvl="0">
      <w:start w:val="1"/>
      <w:numFmt w:val="upperLetter"/>
      <w:pStyle w:val="Annex1"/>
      <w:suff w:val="space"/>
      <w:lvlText w:val="Phụ lục %1."/>
      <w:lvlJc w:val="left"/>
      <w:pPr>
        <w:ind w:left="0" w:firstLine="0"/>
      </w:pPr>
      <w:rPr>
        <w:rFonts w:hint="default"/>
      </w:rPr>
    </w:lvl>
    <w:lvl w:ilvl="1">
      <w:start w:val="1"/>
      <w:numFmt w:val="decimal"/>
      <w:pStyle w:val="Annex2"/>
      <w:suff w:val="space"/>
      <w:lvlText w:val="%1.%2."/>
      <w:lvlJc w:val="left"/>
      <w:pPr>
        <w:ind w:left="0" w:firstLine="0"/>
      </w:pPr>
      <w:rPr>
        <w:rFonts w:hint="default"/>
      </w:rPr>
    </w:lvl>
    <w:lvl w:ilvl="2">
      <w:start w:val="1"/>
      <w:numFmt w:val="decimal"/>
      <w:pStyle w:val="Annex3"/>
      <w:suff w:val="space"/>
      <w:lvlText w:val="%1.%2.%3."/>
      <w:lvlJc w:val="left"/>
      <w:pPr>
        <w:ind w:left="0" w:firstLine="0"/>
      </w:pPr>
      <w:rPr>
        <w:rFonts w:hint="default"/>
      </w:rPr>
    </w:lvl>
    <w:lvl w:ilvl="3">
      <w:start w:val="1"/>
      <w:numFmt w:val="none"/>
      <w:suff w:val="space"/>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2" w15:restartNumberingAfterBreak="0">
    <w:nsid w:val="14012772"/>
    <w:multiLevelType w:val="hybridMultilevel"/>
    <w:tmpl w:val="FF946568"/>
    <w:lvl w:ilvl="0" w:tplc="8BB29D9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14BB058B"/>
    <w:multiLevelType w:val="hybridMultilevel"/>
    <w:tmpl w:val="6382F6F6"/>
    <w:lvl w:ilvl="0" w:tplc="0E82F4AE">
      <w:start w:val="1"/>
      <w:numFmt w:val="decimal"/>
      <w:pStyle w:val="PhanHeading"/>
      <w:lvlText w:val="PHẦN %1."/>
      <w:lvlJc w:val="left"/>
      <w:pPr>
        <w:ind w:left="360" w:hanging="36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D4A8BC90">
      <w:start w:val="1"/>
      <w:numFmt w:val="decimal"/>
      <w:lvlText w:val="%2."/>
      <w:lvlJc w:val="left"/>
      <w:pPr>
        <w:ind w:left="1440" w:hanging="360"/>
      </w:pPr>
      <w:rPr>
        <w:rFonts w:hint="default"/>
      </w:r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4" w15:restartNumberingAfterBreak="0">
    <w:nsid w:val="15826265"/>
    <w:multiLevelType w:val="hybridMultilevel"/>
    <w:tmpl w:val="5E264D34"/>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5" w15:restartNumberingAfterBreak="0">
    <w:nsid w:val="162A030E"/>
    <w:multiLevelType w:val="hybridMultilevel"/>
    <w:tmpl w:val="89588CE8"/>
    <w:lvl w:ilvl="0" w:tplc="36D85372">
      <w:start w:val="1"/>
      <w:numFmt w:val="bullet"/>
      <w:pStyle w:val="-vban"/>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69D3E91"/>
    <w:multiLevelType w:val="hybridMultilevel"/>
    <w:tmpl w:val="48A2F1EC"/>
    <w:lvl w:ilvl="0" w:tplc="95C4E472">
      <w:start w:val="1"/>
      <w:numFmt w:val="bullet"/>
      <w:pStyle w:val="C"/>
      <w:lvlText w:val="+"/>
      <w:lvlJc w:val="left"/>
      <w:pPr>
        <w:ind w:left="1353" w:hanging="360"/>
      </w:pPr>
      <w:rPr>
        <w:rFonts w:ascii="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7" w15:restartNumberingAfterBreak="0">
    <w:nsid w:val="16A60CB6"/>
    <w:multiLevelType w:val="hybridMultilevel"/>
    <w:tmpl w:val="BF1658E4"/>
    <w:lvl w:ilvl="0" w:tplc="4FE0DD2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7710306"/>
    <w:multiLevelType w:val="hybridMultilevel"/>
    <w:tmpl w:val="76A873BC"/>
    <w:lvl w:ilvl="0" w:tplc="04090001">
      <w:start w:val="1"/>
      <w:numFmt w:val="bullet"/>
      <w:pStyle w:val="RFPAufzhlung1"/>
      <w:lvlText w:val=""/>
      <w:lvlJc w:val="left"/>
      <w:pPr>
        <w:tabs>
          <w:tab w:val="num" w:pos="3783"/>
        </w:tabs>
        <w:ind w:left="3783" w:hanging="360"/>
      </w:pPr>
      <w:rPr>
        <w:rFonts w:ascii="Symbol" w:hAnsi="Symbol" w:hint="default"/>
      </w:rPr>
    </w:lvl>
    <w:lvl w:ilvl="1" w:tplc="04090003">
      <w:start w:val="1"/>
      <w:numFmt w:val="decimal"/>
      <w:lvlText w:val="%2."/>
      <w:lvlJc w:val="left"/>
      <w:pPr>
        <w:tabs>
          <w:tab w:val="num" w:pos="3939"/>
        </w:tabs>
        <w:ind w:left="3939" w:hanging="360"/>
      </w:pPr>
    </w:lvl>
    <w:lvl w:ilvl="2" w:tplc="04090005">
      <w:start w:val="1"/>
      <w:numFmt w:val="decimal"/>
      <w:lvlText w:val="%3."/>
      <w:lvlJc w:val="left"/>
      <w:pPr>
        <w:tabs>
          <w:tab w:val="num" w:pos="4659"/>
        </w:tabs>
        <w:ind w:left="4659" w:hanging="360"/>
      </w:pPr>
    </w:lvl>
    <w:lvl w:ilvl="3" w:tplc="04090001">
      <w:start w:val="1"/>
      <w:numFmt w:val="decimal"/>
      <w:lvlText w:val="%4."/>
      <w:lvlJc w:val="left"/>
      <w:pPr>
        <w:tabs>
          <w:tab w:val="num" w:pos="5379"/>
        </w:tabs>
        <w:ind w:left="5379" w:hanging="360"/>
      </w:pPr>
    </w:lvl>
    <w:lvl w:ilvl="4" w:tplc="04090003">
      <w:start w:val="1"/>
      <w:numFmt w:val="decimal"/>
      <w:lvlText w:val="%5."/>
      <w:lvlJc w:val="left"/>
      <w:pPr>
        <w:tabs>
          <w:tab w:val="num" w:pos="6099"/>
        </w:tabs>
        <w:ind w:left="6099" w:hanging="360"/>
      </w:pPr>
    </w:lvl>
    <w:lvl w:ilvl="5" w:tplc="04090005">
      <w:start w:val="1"/>
      <w:numFmt w:val="decimal"/>
      <w:lvlText w:val="%6."/>
      <w:lvlJc w:val="left"/>
      <w:pPr>
        <w:tabs>
          <w:tab w:val="num" w:pos="6819"/>
        </w:tabs>
        <w:ind w:left="6819" w:hanging="360"/>
      </w:pPr>
    </w:lvl>
    <w:lvl w:ilvl="6" w:tplc="04090001">
      <w:start w:val="1"/>
      <w:numFmt w:val="decimal"/>
      <w:lvlText w:val="%7."/>
      <w:lvlJc w:val="left"/>
      <w:pPr>
        <w:tabs>
          <w:tab w:val="num" w:pos="7539"/>
        </w:tabs>
        <w:ind w:left="7539" w:hanging="360"/>
      </w:pPr>
    </w:lvl>
    <w:lvl w:ilvl="7" w:tplc="04090003">
      <w:start w:val="1"/>
      <w:numFmt w:val="decimal"/>
      <w:lvlText w:val="%8."/>
      <w:lvlJc w:val="left"/>
      <w:pPr>
        <w:tabs>
          <w:tab w:val="num" w:pos="8259"/>
        </w:tabs>
        <w:ind w:left="8259" w:hanging="360"/>
      </w:pPr>
    </w:lvl>
    <w:lvl w:ilvl="8" w:tplc="04090005">
      <w:start w:val="1"/>
      <w:numFmt w:val="decimal"/>
      <w:lvlText w:val="%9."/>
      <w:lvlJc w:val="left"/>
      <w:pPr>
        <w:tabs>
          <w:tab w:val="num" w:pos="8979"/>
        </w:tabs>
        <w:ind w:left="8979" w:hanging="360"/>
      </w:pPr>
    </w:lvl>
  </w:abstractNum>
  <w:abstractNum w:abstractNumId="59" w15:restartNumberingAfterBreak="0">
    <w:nsid w:val="17960694"/>
    <w:multiLevelType w:val="multilevel"/>
    <w:tmpl w:val="A1CEDAB0"/>
    <w:lvl w:ilvl="0">
      <w:start w:val="1"/>
      <w:numFmt w:val="decimal"/>
      <w:lvlText w:val="%1."/>
      <w:lvlJc w:val="left"/>
      <w:pPr>
        <w:ind w:left="390" w:hanging="390"/>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3060" w:hanging="720"/>
      </w:pPr>
      <w:rPr>
        <w:rFonts w:hint="default"/>
      </w:rPr>
    </w:lvl>
    <w:lvl w:ilvl="3">
      <w:start w:val="1"/>
      <w:numFmt w:val="decimal"/>
      <w:pStyle w:val="Phnh"/>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160" w:hanging="1800"/>
      </w:pPr>
      <w:rPr>
        <w:rFonts w:hint="default"/>
      </w:rPr>
    </w:lvl>
  </w:abstractNum>
  <w:abstractNum w:abstractNumId="60" w15:restartNumberingAfterBreak="0">
    <w:nsid w:val="195C1D98"/>
    <w:multiLevelType w:val="hybridMultilevel"/>
    <w:tmpl w:val="8A44EE6C"/>
    <w:lvl w:ilvl="0" w:tplc="25823934">
      <w:numFmt w:val="bullet"/>
      <w:pStyle w:val="Indent3"/>
      <w:lvlText w:val=""/>
      <w:lvlJc w:val="left"/>
      <w:pPr>
        <w:ind w:left="2520" w:hanging="360"/>
      </w:pPr>
      <w:rPr>
        <w:rFonts w:ascii="Symbol" w:eastAsia="Times New Roman"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19A75E58"/>
    <w:multiLevelType w:val="multilevel"/>
    <w:tmpl w:val="849CFB1A"/>
    <w:lvl w:ilvl="0">
      <w:start w:val="1"/>
      <w:numFmt w:val="decimal"/>
      <w:lvlText w:val="%1."/>
      <w:lvlJc w:val="left"/>
      <w:pPr>
        <w:tabs>
          <w:tab w:val="num" w:pos="720"/>
        </w:tabs>
        <w:ind w:left="720" w:hanging="360"/>
      </w:pPr>
      <w:rPr>
        <w:rFonts w:hint="default"/>
      </w:rPr>
    </w:lvl>
    <w:lvl w:ilvl="1">
      <w:start w:val="1"/>
      <w:numFmt w:val="decimal"/>
      <w:pStyle w:val="VIETTELStyle2"/>
      <w:isLgl/>
      <w:lvlText w:val="%1.%2"/>
      <w:lvlJc w:val="left"/>
      <w:pPr>
        <w:tabs>
          <w:tab w:val="num" w:pos="780"/>
        </w:tabs>
        <w:ind w:left="780" w:hanging="420"/>
      </w:pPr>
      <w:rPr>
        <w:rFonts w:hint="default"/>
      </w:rPr>
    </w:lvl>
    <w:lvl w:ilvl="2">
      <w:start w:val="1"/>
      <w:numFmt w:val="decimal"/>
      <w:pStyle w:val="VIETTELStyle3"/>
      <w:isLgl/>
      <w:lvlText w:val="%1.%2.%3"/>
      <w:lvlJc w:val="left"/>
      <w:pPr>
        <w:tabs>
          <w:tab w:val="num" w:pos="1080"/>
        </w:tabs>
        <w:ind w:left="1080" w:hanging="720"/>
      </w:pPr>
      <w:rPr>
        <w:rFonts w:hint="default"/>
      </w:rPr>
    </w:lvl>
    <w:lvl w:ilvl="3">
      <w:start w:val="1"/>
      <w:numFmt w:val="decimal"/>
      <w:pStyle w:val="VIETTELStyle4"/>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62" w15:restartNumberingAfterBreak="0">
    <w:nsid w:val="1A364469"/>
    <w:multiLevelType w:val="hybridMultilevel"/>
    <w:tmpl w:val="E0408D02"/>
    <w:lvl w:ilvl="0" w:tplc="63FC460C">
      <w:start w:val="1"/>
      <w:numFmt w:val="bullet"/>
      <w:lvlText w:val=""/>
      <w:lvlJc w:val="left"/>
      <w:pPr>
        <w:tabs>
          <w:tab w:val="num" w:pos="720"/>
        </w:tabs>
        <w:ind w:left="720" w:hanging="360"/>
      </w:pPr>
      <w:rPr>
        <w:rFonts w:ascii="Wingdings" w:hAnsi="Wingdings" w:hint="default"/>
      </w:rPr>
    </w:lvl>
    <w:lvl w:ilvl="1" w:tplc="31B40FA2">
      <w:start w:val="1"/>
      <w:numFmt w:val="bullet"/>
      <w:pStyle w:val="Indent2"/>
      <w:lvlText w:val="+"/>
      <w:lvlJc w:val="left"/>
      <w:pPr>
        <w:tabs>
          <w:tab w:val="num" w:pos="1920"/>
        </w:tabs>
        <w:ind w:left="1920" w:hanging="360"/>
      </w:pPr>
      <w:rPr>
        <w:rFonts w:ascii="Courier New" w:hAnsi="Courier New" w:hint="default"/>
        <w:sz w:val="24"/>
      </w:rPr>
    </w:lvl>
    <w:lvl w:ilvl="2" w:tplc="67605DDA">
      <w:start w:val="1"/>
      <w:numFmt w:val="bullet"/>
      <w:pStyle w:val="Indent30"/>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5A2A876A">
      <w:numFmt w:val="bullet"/>
      <w:lvlText w:val="-"/>
      <w:lvlJc w:val="left"/>
      <w:pPr>
        <w:ind w:left="3600" w:hanging="360"/>
      </w:pPr>
      <w:rPr>
        <w:rFonts w:ascii="Times New Roman" w:eastAsia="Times New Roman" w:hAnsi="Times New Roman" w:cs="Times New Roman"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1A4F0D88"/>
    <w:multiLevelType w:val="multilevel"/>
    <w:tmpl w:val="C21429A8"/>
    <w:lvl w:ilvl="0">
      <w:start w:val="1"/>
      <w:numFmt w:val="bullet"/>
      <w:pStyle w:val="Indexcap2"/>
      <w:lvlText w:val=""/>
      <w:lvlJc w:val="left"/>
      <w:pPr>
        <w:tabs>
          <w:tab w:val="num" w:pos="1666"/>
        </w:tabs>
        <w:ind w:left="1440" w:firstLine="0"/>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1A8A5099"/>
    <w:multiLevelType w:val="hybridMultilevel"/>
    <w:tmpl w:val="268AF756"/>
    <w:lvl w:ilvl="0" w:tplc="04090001">
      <w:start w:val="1"/>
      <w:numFmt w:val="bullet"/>
      <w:pStyle w:val="Bl-2Bulle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B152985"/>
    <w:multiLevelType w:val="multilevel"/>
    <w:tmpl w:val="2DC68802"/>
    <w:styleLink w:val="1ai112"/>
    <w:lvl w:ilvl="0">
      <w:start w:val="1"/>
      <w:numFmt w:val="upperRoman"/>
      <w:suff w:val="space"/>
      <w:lvlText w:val="%1."/>
      <w:lvlJc w:val="left"/>
      <w:pPr>
        <w:ind w:left="0" w:firstLine="0"/>
      </w:pPr>
      <w:rPr>
        <w:rFonts w:ascii="Times New Roman" w:hAnsi="Times New Roman"/>
        <w:sz w:val="28"/>
      </w:rPr>
    </w:lvl>
    <w:lvl w:ilvl="1">
      <w:start w:val="1"/>
      <w:numFmt w:val="decimal"/>
      <w:suff w:val="space"/>
      <w:lvlText w:val="%1.%2"/>
      <w:lvlJc w:val="left"/>
      <w:pPr>
        <w:ind w:left="0" w:firstLine="0"/>
      </w:pPr>
      <w:rPr>
        <w:rFonts w:ascii="Times New Roman" w:hAnsi="Times New Roman" w:hint="default"/>
        <w:sz w:val="24"/>
      </w:rPr>
    </w:lvl>
    <w:lvl w:ilvl="2">
      <w:start w:val="1"/>
      <w:numFmt w:val="decimal"/>
      <w:lvlText w:val="%1.%2.%3."/>
      <w:lvlJc w:val="left"/>
      <w:pPr>
        <w:ind w:left="0" w:firstLine="0"/>
      </w:pPr>
      <w:rPr>
        <w:rFonts w:ascii="Times New Roman" w:hAnsi="Times New Roman" w:hint="default"/>
        <w:sz w:val="2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bullet"/>
      <w:suff w:val="space"/>
      <w:lvlText w:val="-"/>
      <w:lvlJc w:val="left"/>
      <w:pPr>
        <w:ind w:left="340" w:firstLine="0"/>
      </w:pPr>
      <w:rPr>
        <w:rFonts w:ascii="Courier New" w:hAnsi="Courier New" w:hint="default"/>
      </w:rPr>
    </w:lvl>
    <w:lvl w:ilvl="7">
      <w:start w:val="1"/>
      <w:numFmt w:val="bullet"/>
      <w:suff w:val="space"/>
      <w:lvlText w:val="+"/>
      <w:lvlJc w:val="left"/>
      <w:pPr>
        <w:ind w:left="680" w:firstLine="0"/>
      </w:pPr>
      <w:rPr>
        <w:rFonts w:ascii="Courier New" w:hAnsi="Courier New" w:hint="default"/>
      </w:rPr>
    </w:lvl>
    <w:lvl w:ilvl="8">
      <w:start w:val="1"/>
      <w:numFmt w:val="bullet"/>
      <w:suff w:val="space"/>
      <w:lvlText w:val=""/>
      <w:lvlJc w:val="left"/>
      <w:pPr>
        <w:ind w:left="1021" w:firstLine="0"/>
      </w:pPr>
      <w:rPr>
        <w:rFonts w:ascii="Symbol" w:hAnsi="Symbol" w:hint="default"/>
        <w:color w:val="auto"/>
      </w:rPr>
    </w:lvl>
  </w:abstractNum>
  <w:abstractNum w:abstractNumId="66" w15:restartNumberingAfterBreak="0">
    <w:nsid w:val="1C0B7E74"/>
    <w:multiLevelType w:val="hybridMultilevel"/>
    <w:tmpl w:val="9E1E61BA"/>
    <w:lvl w:ilvl="0" w:tplc="04090019">
      <w:start w:val="5"/>
      <w:numFmt w:val="bullet"/>
      <w:pStyle w:val="mybody"/>
      <w:lvlText w:val="-"/>
      <w:lvlJc w:val="left"/>
      <w:pPr>
        <w:tabs>
          <w:tab w:val="num" w:pos="360"/>
        </w:tabs>
        <w:ind w:left="360" w:hanging="360"/>
      </w:pPr>
      <w:rPr>
        <w:rFonts w:ascii="Times New Roman" w:eastAsia="MS Mincho" w:hAnsi="Times New Roman" w:cs="Times New Roman" w:hint="default"/>
      </w:rPr>
    </w:lvl>
    <w:lvl w:ilvl="1" w:tplc="04090019">
      <w:start w:val="5"/>
      <w:numFmt w:val="bullet"/>
      <w:lvlText w:val="-"/>
      <w:lvlJc w:val="left"/>
      <w:pPr>
        <w:tabs>
          <w:tab w:val="num" w:pos="1080"/>
        </w:tabs>
        <w:ind w:left="1080" w:hanging="360"/>
      </w:pPr>
      <w:rPr>
        <w:rFonts w:ascii="Times New Roman" w:eastAsia="MS Mincho" w:hAnsi="Times New Roman" w:cs="Times New Roman" w:hint="default"/>
      </w:rPr>
    </w:lvl>
    <w:lvl w:ilvl="2" w:tplc="04090009">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7" w15:restartNumberingAfterBreak="0">
    <w:nsid w:val="1C5D48B4"/>
    <w:multiLevelType w:val="multilevel"/>
    <w:tmpl w:val="600C21A0"/>
    <w:styleLink w:val="CurrentList1"/>
    <w:lvl w:ilvl="0">
      <w:numFmt w:val="bullet"/>
      <w:lvlText w:val="-"/>
      <w:lvlJc w:val="left"/>
      <w:pPr>
        <w:tabs>
          <w:tab w:val="num" w:pos="567"/>
        </w:tabs>
        <w:ind w:left="567" w:hanging="567"/>
      </w:pPr>
      <w:rPr>
        <w:rFonts w:hint="default"/>
      </w:rPr>
    </w:lvl>
    <w:lvl w:ilvl="1">
      <w:start w:val="1"/>
      <w:numFmt w:val="bullet"/>
      <w:lvlText w:val=""/>
      <w:lvlJc w:val="left"/>
      <w:pPr>
        <w:tabs>
          <w:tab w:val="num" w:pos="1134"/>
        </w:tabs>
        <w:ind w:left="1134" w:hanging="567"/>
      </w:pPr>
      <w:rPr>
        <w:rFonts w:ascii="Wingdings" w:hAnsi="Wingdings" w:cs="Wingdings" w:hint="default"/>
      </w:rPr>
    </w:lvl>
    <w:lvl w:ilvl="2">
      <w:start w:val="1"/>
      <w:numFmt w:val="bullet"/>
      <w:lvlText w:val="o"/>
      <w:lvlJc w:val="left"/>
      <w:pPr>
        <w:tabs>
          <w:tab w:val="num" w:pos="1701"/>
        </w:tabs>
        <w:ind w:left="1701" w:hanging="567"/>
      </w:pPr>
      <w:rPr>
        <w:rFonts w:ascii="Courier New" w:hAnsi="Courier New" w:cs="Courier New" w:hint="default"/>
      </w:rPr>
    </w:lvl>
    <w:lvl w:ilvl="3">
      <w:start w:val="1"/>
      <w:numFmt w:val="bullet"/>
      <w:lvlText w:val=""/>
      <w:lvlJc w:val="left"/>
      <w:pPr>
        <w:tabs>
          <w:tab w:val="num" w:pos="2268"/>
        </w:tabs>
        <w:ind w:left="2268" w:hanging="567"/>
      </w:pPr>
      <w:rPr>
        <w:rFonts w:ascii="Symbol" w:hAnsi="Symbol" w:cs="Symbol" w:hint="default"/>
      </w:rPr>
    </w:lvl>
    <w:lvl w:ilvl="4">
      <w:start w:val="1"/>
      <w:numFmt w:val="bullet"/>
      <w:lvlText w:val="o"/>
      <w:lvlJc w:val="left"/>
      <w:pPr>
        <w:tabs>
          <w:tab w:val="num" w:pos="2835"/>
        </w:tabs>
        <w:ind w:left="2835" w:hanging="567"/>
      </w:pPr>
      <w:rPr>
        <w:rFonts w:ascii="Courier New" w:hAnsi="Courier New" w:cs="Courier New" w:hint="default"/>
      </w:rPr>
    </w:lvl>
    <w:lvl w:ilvl="5">
      <w:start w:val="1"/>
      <w:numFmt w:val="bullet"/>
      <w:lvlText w:val=""/>
      <w:lvlJc w:val="left"/>
      <w:pPr>
        <w:tabs>
          <w:tab w:val="num" w:pos="10287"/>
        </w:tabs>
        <w:ind w:left="10287" w:hanging="360"/>
      </w:pPr>
      <w:rPr>
        <w:rFonts w:ascii="Wingdings" w:hAnsi="Wingdings" w:cs="Wingdings" w:hint="default"/>
      </w:rPr>
    </w:lvl>
    <w:lvl w:ilvl="6">
      <w:start w:val="1"/>
      <w:numFmt w:val="bullet"/>
      <w:lvlText w:val=""/>
      <w:lvlJc w:val="left"/>
      <w:pPr>
        <w:tabs>
          <w:tab w:val="num" w:pos="11007"/>
        </w:tabs>
        <w:ind w:left="11007" w:hanging="360"/>
      </w:pPr>
      <w:rPr>
        <w:rFonts w:ascii="Symbol" w:hAnsi="Symbol" w:cs="Symbol" w:hint="default"/>
      </w:rPr>
    </w:lvl>
    <w:lvl w:ilvl="7">
      <w:start w:val="1"/>
      <w:numFmt w:val="bullet"/>
      <w:lvlText w:val="o"/>
      <w:lvlJc w:val="left"/>
      <w:pPr>
        <w:tabs>
          <w:tab w:val="num" w:pos="11727"/>
        </w:tabs>
        <w:ind w:left="11727" w:hanging="360"/>
      </w:pPr>
      <w:rPr>
        <w:rFonts w:ascii="Courier New" w:hAnsi="Courier New" w:cs="Courier New" w:hint="default"/>
      </w:rPr>
    </w:lvl>
    <w:lvl w:ilvl="8">
      <w:start w:val="1"/>
      <w:numFmt w:val="bullet"/>
      <w:lvlText w:val=""/>
      <w:lvlJc w:val="left"/>
      <w:pPr>
        <w:tabs>
          <w:tab w:val="num" w:pos="12447"/>
        </w:tabs>
        <w:ind w:left="12447" w:hanging="360"/>
      </w:pPr>
      <w:rPr>
        <w:rFonts w:ascii="Wingdings" w:hAnsi="Wingdings" w:cs="Wingdings" w:hint="default"/>
      </w:rPr>
    </w:lvl>
  </w:abstractNum>
  <w:abstractNum w:abstractNumId="68" w15:restartNumberingAfterBreak="0">
    <w:nsid w:val="1D00395E"/>
    <w:multiLevelType w:val="hybridMultilevel"/>
    <w:tmpl w:val="10F280B4"/>
    <w:lvl w:ilvl="0" w:tplc="ED8E1CE6">
      <w:start w:val="1"/>
      <w:numFmt w:val="upperRoman"/>
      <w:pStyle w:val="oto"/>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1D143EA7"/>
    <w:multiLevelType w:val="hybridMultilevel"/>
    <w:tmpl w:val="EC26EC68"/>
    <w:lvl w:ilvl="0" w:tplc="0E6229CE">
      <w:start w:val="1"/>
      <w:numFmt w:val="bullet"/>
      <w:pStyle w:val="StyleBlueBefore6p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15:restartNumberingAfterBreak="0">
    <w:nsid w:val="1E3D3106"/>
    <w:multiLevelType w:val="multilevel"/>
    <w:tmpl w:val="39BC544A"/>
    <w:styleLink w:val="StyleBulletedLeft046Hanging0251"/>
    <w:lvl w:ilvl="0">
      <w:numFmt w:val="bullet"/>
      <w:lvlText w:val="-"/>
      <w:lvlJc w:val="left"/>
      <w:pPr>
        <w:ind w:left="1017" w:hanging="360"/>
      </w:pPr>
      <w:rPr>
        <w:rFonts w:ascii="Times New Roman" w:hAnsi="Times New Roman"/>
        <w:sz w:val="28"/>
      </w:rPr>
    </w:lvl>
    <w:lvl w:ilvl="1">
      <w:start w:val="1"/>
      <w:numFmt w:val="bullet"/>
      <w:lvlText w:val="o"/>
      <w:lvlJc w:val="left"/>
      <w:pPr>
        <w:ind w:left="1737" w:hanging="360"/>
      </w:pPr>
      <w:rPr>
        <w:rFonts w:ascii="Courier New" w:hAnsi="Courier New" w:cs="Courier New" w:hint="default"/>
      </w:rPr>
    </w:lvl>
    <w:lvl w:ilvl="2">
      <w:start w:val="1"/>
      <w:numFmt w:val="bullet"/>
      <w:lvlText w:val=""/>
      <w:lvlJc w:val="left"/>
      <w:pPr>
        <w:ind w:left="2457" w:hanging="360"/>
      </w:pPr>
      <w:rPr>
        <w:rFonts w:ascii="Wingdings" w:hAnsi="Wingdings" w:hint="default"/>
      </w:rPr>
    </w:lvl>
    <w:lvl w:ilvl="3">
      <w:start w:val="1"/>
      <w:numFmt w:val="bullet"/>
      <w:lvlText w:val=""/>
      <w:lvlJc w:val="left"/>
      <w:pPr>
        <w:ind w:left="3177" w:hanging="360"/>
      </w:pPr>
      <w:rPr>
        <w:rFonts w:ascii="Symbol" w:hAnsi="Symbol" w:hint="default"/>
      </w:rPr>
    </w:lvl>
    <w:lvl w:ilvl="4">
      <w:start w:val="1"/>
      <w:numFmt w:val="bullet"/>
      <w:lvlText w:val="o"/>
      <w:lvlJc w:val="left"/>
      <w:pPr>
        <w:ind w:left="3897" w:hanging="360"/>
      </w:pPr>
      <w:rPr>
        <w:rFonts w:ascii="Courier New" w:hAnsi="Courier New" w:cs="Courier New" w:hint="default"/>
      </w:rPr>
    </w:lvl>
    <w:lvl w:ilvl="5">
      <w:start w:val="1"/>
      <w:numFmt w:val="bullet"/>
      <w:lvlText w:val=""/>
      <w:lvlJc w:val="left"/>
      <w:pPr>
        <w:ind w:left="4617" w:hanging="360"/>
      </w:pPr>
      <w:rPr>
        <w:rFonts w:ascii="Wingdings" w:hAnsi="Wingdings" w:hint="default"/>
      </w:rPr>
    </w:lvl>
    <w:lvl w:ilvl="6">
      <w:start w:val="1"/>
      <w:numFmt w:val="bullet"/>
      <w:lvlText w:val=""/>
      <w:lvlJc w:val="left"/>
      <w:pPr>
        <w:ind w:left="5337" w:hanging="360"/>
      </w:pPr>
      <w:rPr>
        <w:rFonts w:ascii="Symbol" w:hAnsi="Symbol" w:hint="default"/>
      </w:rPr>
    </w:lvl>
    <w:lvl w:ilvl="7">
      <w:start w:val="1"/>
      <w:numFmt w:val="bullet"/>
      <w:lvlText w:val="o"/>
      <w:lvlJc w:val="left"/>
      <w:pPr>
        <w:ind w:left="6057" w:hanging="360"/>
      </w:pPr>
      <w:rPr>
        <w:rFonts w:ascii="Courier New" w:hAnsi="Courier New" w:cs="Courier New" w:hint="default"/>
      </w:rPr>
    </w:lvl>
    <w:lvl w:ilvl="8">
      <w:start w:val="1"/>
      <w:numFmt w:val="bullet"/>
      <w:lvlText w:val=""/>
      <w:lvlJc w:val="left"/>
      <w:pPr>
        <w:ind w:left="6777" w:hanging="360"/>
      </w:pPr>
      <w:rPr>
        <w:rFonts w:ascii="Wingdings" w:hAnsi="Wingdings" w:hint="default"/>
      </w:rPr>
    </w:lvl>
  </w:abstractNum>
  <w:abstractNum w:abstractNumId="71" w15:restartNumberingAfterBreak="0">
    <w:nsid w:val="1F011E9C"/>
    <w:multiLevelType w:val="hybridMultilevel"/>
    <w:tmpl w:val="0EC60DCA"/>
    <w:lvl w:ilvl="0" w:tplc="6706F1D4">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pStyle w:val="StyleBullet3-CRBefore0ptAfter0ptLinespacingAt"/>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2" w15:restartNumberingAfterBreak="0">
    <w:nsid w:val="1FE01273"/>
    <w:multiLevelType w:val="hybridMultilevel"/>
    <w:tmpl w:val="29A4DBA8"/>
    <w:lvl w:ilvl="0" w:tplc="FFFFFFFF">
      <w:start w:val="1"/>
      <w:numFmt w:val="bullet"/>
      <w:pStyle w:val="bullet1"/>
      <w:lvlText w:val=""/>
      <w:lvlJc w:val="left"/>
      <w:pPr>
        <w:tabs>
          <w:tab w:val="num" w:pos="1080"/>
        </w:tabs>
        <w:ind w:left="1080" w:hanging="360"/>
      </w:pPr>
      <w:rPr>
        <w:rFonts w:ascii="Wingdings" w:hAnsi="Wingdings" w:hint="default"/>
        <w:color w:val="auto"/>
        <w:sz w:val="20"/>
        <w:szCs w:val="20"/>
      </w:rPr>
    </w:lvl>
    <w:lvl w:ilvl="1" w:tplc="FFFFFFFF">
      <w:start w:val="1"/>
      <w:numFmt w:val="decimal"/>
      <w:lvlText w:val="%2."/>
      <w:lvlJc w:val="left"/>
      <w:pPr>
        <w:tabs>
          <w:tab w:val="num" w:pos="1440"/>
        </w:tabs>
        <w:ind w:left="1440" w:hanging="360"/>
      </w:pPr>
      <w:rPr>
        <w:rFonts w:hint="default"/>
        <w:color w:val="auto"/>
        <w:sz w:val="20"/>
        <w:szCs w:val="20"/>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20657763"/>
    <w:multiLevelType w:val="hybridMultilevel"/>
    <w:tmpl w:val="8B48DC10"/>
    <w:lvl w:ilvl="0" w:tplc="B31CAC54">
      <w:start w:val="1"/>
      <w:numFmt w:val="decimal"/>
      <w:lvlText w:val="%1."/>
      <w:lvlJc w:val="left"/>
      <w:pPr>
        <w:ind w:left="615" w:hanging="360"/>
      </w:pPr>
      <w:rPr>
        <w:rFonts w:hint="default"/>
        <w:i w:val="0"/>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74" w15:restartNumberingAfterBreak="0">
    <w:nsid w:val="21947519"/>
    <w:multiLevelType w:val="multilevel"/>
    <w:tmpl w:val="0A6C4E9C"/>
    <w:lvl w:ilvl="0">
      <w:start w:val="1"/>
      <w:numFmt w:val="upperRoman"/>
      <w:pStyle w:val="McLAMA"/>
      <w:lvlText w:val="%1."/>
      <w:lvlJc w:val="right"/>
      <w:pPr>
        <w:ind w:left="2629"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405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670" w:hanging="1440"/>
      </w:pPr>
      <w:rPr>
        <w:rFonts w:hint="default"/>
      </w:rPr>
    </w:lvl>
    <w:lvl w:ilvl="7">
      <w:start w:val="1"/>
      <w:numFmt w:val="decimal"/>
      <w:isLgl/>
      <w:lvlText w:val="%1.%2.%3.%4.%5.%6.%7.%8."/>
      <w:lvlJc w:val="left"/>
      <w:pPr>
        <w:ind w:left="6660" w:hanging="1800"/>
      </w:pPr>
      <w:rPr>
        <w:rFonts w:hint="default"/>
      </w:rPr>
    </w:lvl>
    <w:lvl w:ilvl="8">
      <w:start w:val="1"/>
      <w:numFmt w:val="decimal"/>
      <w:isLgl/>
      <w:lvlText w:val="%1.%2.%3.%4.%5.%6.%7.%8.%9."/>
      <w:lvlJc w:val="left"/>
      <w:pPr>
        <w:ind w:left="7290" w:hanging="1800"/>
      </w:pPr>
      <w:rPr>
        <w:rFonts w:hint="default"/>
      </w:rPr>
    </w:lvl>
  </w:abstractNum>
  <w:abstractNum w:abstractNumId="75" w15:restartNumberingAfterBreak="0">
    <w:nsid w:val="21974F56"/>
    <w:multiLevelType w:val="hybridMultilevel"/>
    <w:tmpl w:val="BFB290CE"/>
    <w:lvl w:ilvl="0" w:tplc="C15C7426">
      <w:numFmt w:val="bullet"/>
      <w:pStyle w:val="bublet4"/>
      <w:lvlText w:val="+"/>
      <w:lvlJc w:val="left"/>
      <w:pPr>
        <w:ind w:left="720" w:hanging="360"/>
      </w:pPr>
      <w:rPr>
        <w:rFonts w:ascii="Times New Roman" w:eastAsia="Times New Roman" w:hAnsi="Times New Roman" w:cs="Times New Roman" w:hint="default"/>
      </w:rPr>
    </w:lvl>
    <w:lvl w:ilvl="1" w:tplc="04090019" w:tentative="1">
      <w:start w:val="1"/>
      <w:numFmt w:val="bullet"/>
      <w:lvlText w:val="o"/>
      <w:lvlJc w:val="left"/>
      <w:pPr>
        <w:ind w:left="1440" w:hanging="360"/>
      </w:pPr>
      <w:rPr>
        <w:rFonts w:ascii="Courier New" w:hAnsi="Courier New" w:cs="Courier New" w:hint="default"/>
      </w:rPr>
    </w:lvl>
    <w:lvl w:ilvl="2" w:tplc="0806074C"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6" w15:restartNumberingAfterBreak="0">
    <w:nsid w:val="224D1D1C"/>
    <w:multiLevelType w:val="multilevel"/>
    <w:tmpl w:val="0409001F"/>
    <w:styleLink w:val="Heding5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7" w15:restartNumberingAfterBreak="0">
    <w:nsid w:val="226A7915"/>
    <w:multiLevelType w:val="hybridMultilevel"/>
    <w:tmpl w:val="6E80BCE0"/>
    <w:lvl w:ilvl="0" w:tplc="88B27568">
      <w:start w:val="1"/>
      <w:numFmt w:val="lowerLetter"/>
      <w:pStyle w:val="a0"/>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2342411A"/>
    <w:multiLevelType w:val="hybridMultilevel"/>
    <w:tmpl w:val="6EA64924"/>
    <w:lvl w:ilvl="0" w:tplc="80CA38E6">
      <w:start w:val="1"/>
      <w:numFmt w:val="bullet"/>
      <w:pStyle w:val="Normal5"/>
      <w:lvlText w:val=""/>
      <w:lvlJc w:val="left"/>
      <w:pPr>
        <w:tabs>
          <w:tab w:val="num" w:pos="3402"/>
        </w:tabs>
        <w:ind w:left="3402" w:hanging="567"/>
      </w:pPr>
      <w:rPr>
        <w:rFonts w:ascii="Symbol" w:hAnsi="Symbol" w:hint="default"/>
        <w:b w:val="0"/>
        <w:i w:val="0"/>
        <w:sz w:val="24"/>
      </w:rPr>
    </w:lvl>
    <w:lvl w:ilvl="1" w:tplc="6326023C" w:tentative="1">
      <w:start w:val="1"/>
      <w:numFmt w:val="bullet"/>
      <w:lvlText w:val="o"/>
      <w:lvlJc w:val="left"/>
      <w:pPr>
        <w:tabs>
          <w:tab w:val="num" w:pos="1440"/>
        </w:tabs>
        <w:ind w:left="1440" w:hanging="360"/>
      </w:pPr>
      <w:rPr>
        <w:rFonts w:ascii="Courier New" w:hAnsi="Courier New" w:cs="Courier New" w:hint="default"/>
      </w:rPr>
    </w:lvl>
    <w:lvl w:ilvl="2" w:tplc="10F85FFE" w:tentative="1">
      <w:start w:val="1"/>
      <w:numFmt w:val="bullet"/>
      <w:lvlText w:val=""/>
      <w:lvlJc w:val="left"/>
      <w:pPr>
        <w:tabs>
          <w:tab w:val="num" w:pos="2160"/>
        </w:tabs>
        <w:ind w:left="2160" w:hanging="360"/>
      </w:pPr>
      <w:rPr>
        <w:rFonts w:ascii="Wingdings" w:hAnsi="Wingdings" w:hint="default"/>
      </w:rPr>
    </w:lvl>
    <w:lvl w:ilvl="3" w:tplc="0FEC4E4A" w:tentative="1">
      <w:start w:val="1"/>
      <w:numFmt w:val="bullet"/>
      <w:lvlText w:val=""/>
      <w:lvlJc w:val="left"/>
      <w:pPr>
        <w:tabs>
          <w:tab w:val="num" w:pos="2880"/>
        </w:tabs>
        <w:ind w:left="2880" w:hanging="360"/>
      </w:pPr>
      <w:rPr>
        <w:rFonts w:ascii="Symbol" w:hAnsi="Symbol" w:hint="default"/>
      </w:rPr>
    </w:lvl>
    <w:lvl w:ilvl="4" w:tplc="D9149104" w:tentative="1">
      <w:start w:val="1"/>
      <w:numFmt w:val="bullet"/>
      <w:lvlText w:val="o"/>
      <w:lvlJc w:val="left"/>
      <w:pPr>
        <w:tabs>
          <w:tab w:val="num" w:pos="3600"/>
        </w:tabs>
        <w:ind w:left="3600" w:hanging="360"/>
      </w:pPr>
      <w:rPr>
        <w:rFonts w:ascii="Courier New" w:hAnsi="Courier New" w:cs="Courier New" w:hint="default"/>
      </w:rPr>
    </w:lvl>
    <w:lvl w:ilvl="5" w:tplc="EE12B26E" w:tentative="1">
      <w:start w:val="1"/>
      <w:numFmt w:val="bullet"/>
      <w:lvlText w:val=""/>
      <w:lvlJc w:val="left"/>
      <w:pPr>
        <w:tabs>
          <w:tab w:val="num" w:pos="4320"/>
        </w:tabs>
        <w:ind w:left="4320" w:hanging="360"/>
      </w:pPr>
      <w:rPr>
        <w:rFonts w:ascii="Wingdings" w:hAnsi="Wingdings" w:hint="default"/>
      </w:rPr>
    </w:lvl>
    <w:lvl w:ilvl="6" w:tplc="D05CCE92" w:tentative="1">
      <w:start w:val="1"/>
      <w:numFmt w:val="bullet"/>
      <w:lvlText w:val=""/>
      <w:lvlJc w:val="left"/>
      <w:pPr>
        <w:tabs>
          <w:tab w:val="num" w:pos="5040"/>
        </w:tabs>
        <w:ind w:left="5040" w:hanging="360"/>
      </w:pPr>
      <w:rPr>
        <w:rFonts w:ascii="Symbol" w:hAnsi="Symbol" w:hint="default"/>
      </w:rPr>
    </w:lvl>
    <w:lvl w:ilvl="7" w:tplc="4F34DA52" w:tentative="1">
      <w:start w:val="1"/>
      <w:numFmt w:val="bullet"/>
      <w:lvlText w:val="o"/>
      <w:lvlJc w:val="left"/>
      <w:pPr>
        <w:tabs>
          <w:tab w:val="num" w:pos="5760"/>
        </w:tabs>
        <w:ind w:left="5760" w:hanging="360"/>
      </w:pPr>
      <w:rPr>
        <w:rFonts w:ascii="Courier New" w:hAnsi="Courier New" w:cs="Courier New" w:hint="default"/>
      </w:rPr>
    </w:lvl>
    <w:lvl w:ilvl="8" w:tplc="0302CDFE"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59E44DE"/>
    <w:multiLevelType w:val="multilevel"/>
    <w:tmpl w:val="B1EC42EA"/>
    <w:lvl w:ilvl="0">
      <w:start w:val="1"/>
      <w:numFmt w:val="bullet"/>
      <w:pStyle w:val="tvs-Bulle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0" w15:restartNumberingAfterBreak="0">
    <w:nsid w:val="25D46BAE"/>
    <w:multiLevelType w:val="hybridMultilevel"/>
    <w:tmpl w:val="4328B602"/>
    <w:lvl w:ilvl="0" w:tplc="04090001">
      <w:start w:val="1"/>
      <w:numFmt w:val="bullet"/>
      <w:pStyle w:val="bodytext1"/>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26AC4838"/>
    <w:multiLevelType w:val="hybridMultilevel"/>
    <w:tmpl w:val="B32ADF3C"/>
    <w:lvl w:ilvl="0" w:tplc="FFFFFFFF">
      <w:start w:val="1"/>
      <w:numFmt w:val="bullet"/>
      <w:pStyle w:val="bulleted1"/>
      <w:lvlText w:val=""/>
      <w:lvlJc w:val="left"/>
      <w:pPr>
        <w:tabs>
          <w:tab w:val="num" w:pos="1080"/>
        </w:tabs>
        <w:ind w:left="1080" w:hanging="360"/>
      </w:pPr>
      <w:rPr>
        <w:rFonts w:ascii="Wingdings 2" w:hAnsi="Wingdings 2" w:hint="default"/>
        <w:sz w:val="20"/>
        <w:lang w:val="en-US"/>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26AF4841"/>
    <w:multiLevelType w:val="hybridMultilevel"/>
    <w:tmpl w:val="4042B82C"/>
    <w:lvl w:ilvl="0" w:tplc="852C520C">
      <w:start w:val="1"/>
      <w:numFmt w:val="bullet"/>
      <w:pStyle w:val="Bd-1BodyText1"/>
      <w:lvlText w:val=""/>
      <w:lvlJc w:val="left"/>
      <w:pPr>
        <w:tabs>
          <w:tab w:val="num" w:pos="720"/>
        </w:tabs>
        <w:ind w:left="720" w:hanging="360"/>
      </w:pPr>
      <w:rPr>
        <w:rFonts w:ascii="Symbol" w:hAnsi="Symbol" w:hint="default"/>
      </w:rPr>
    </w:lvl>
    <w:lvl w:ilvl="1" w:tplc="2AEC14C6">
      <w:start w:val="1"/>
      <w:numFmt w:val="bullet"/>
      <w:lvlText w:val="o"/>
      <w:lvlJc w:val="left"/>
      <w:pPr>
        <w:tabs>
          <w:tab w:val="num" w:pos="1440"/>
        </w:tabs>
        <w:ind w:left="1440" w:hanging="360"/>
      </w:pPr>
      <w:rPr>
        <w:rFonts w:ascii="Courier New" w:hAnsi="Courier New" w:cs="Courier New" w:hint="default"/>
      </w:rPr>
    </w:lvl>
    <w:lvl w:ilvl="2" w:tplc="645E0738">
      <w:start w:val="1"/>
      <w:numFmt w:val="bullet"/>
      <w:lvlText w:val=""/>
      <w:lvlJc w:val="left"/>
      <w:pPr>
        <w:tabs>
          <w:tab w:val="num" w:pos="2160"/>
        </w:tabs>
        <w:ind w:left="2160" w:hanging="360"/>
      </w:pPr>
      <w:rPr>
        <w:rFonts w:ascii="Wingdings" w:hAnsi="Wingdings" w:hint="default"/>
      </w:rPr>
    </w:lvl>
    <w:lvl w:ilvl="3" w:tplc="6EB219BA" w:tentative="1">
      <w:start w:val="1"/>
      <w:numFmt w:val="bullet"/>
      <w:lvlText w:val=""/>
      <w:lvlJc w:val="left"/>
      <w:pPr>
        <w:tabs>
          <w:tab w:val="num" w:pos="2880"/>
        </w:tabs>
        <w:ind w:left="2880" w:hanging="360"/>
      </w:pPr>
      <w:rPr>
        <w:rFonts w:ascii="Symbol" w:hAnsi="Symbol" w:hint="default"/>
      </w:rPr>
    </w:lvl>
    <w:lvl w:ilvl="4" w:tplc="45180F30" w:tentative="1">
      <w:start w:val="1"/>
      <w:numFmt w:val="bullet"/>
      <w:lvlText w:val="o"/>
      <w:lvlJc w:val="left"/>
      <w:pPr>
        <w:tabs>
          <w:tab w:val="num" w:pos="3600"/>
        </w:tabs>
        <w:ind w:left="3600" w:hanging="360"/>
      </w:pPr>
      <w:rPr>
        <w:rFonts w:ascii="Courier New" w:hAnsi="Courier New" w:cs="Courier New" w:hint="default"/>
      </w:rPr>
    </w:lvl>
    <w:lvl w:ilvl="5" w:tplc="E2AC9A8C" w:tentative="1">
      <w:start w:val="1"/>
      <w:numFmt w:val="bullet"/>
      <w:lvlText w:val=""/>
      <w:lvlJc w:val="left"/>
      <w:pPr>
        <w:tabs>
          <w:tab w:val="num" w:pos="4320"/>
        </w:tabs>
        <w:ind w:left="4320" w:hanging="360"/>
      </w:pPr>
      <w:rPr>
        <w:rFonts w:ascii="Wingdings" w:hAnsi="Wingdings" w:hint="default"/>
      </w:rPr>
    </w:lvl>
    <w:lvl w:ilvl="6" w:tplc="96A82BD2" w:tentative="1">
      <w:start w:val="1"/>
      <w:numFmt w:val="bullet"/>
      <w:lvlText w:val=""/>
      <w:lvlJc w:val="left"/>
      <w:pPr>
        <w:tabs>
          <w:tab w:val="num" w:pos="5040"/>
        </w:tabs>
        <w:ind w:left="5040" w:hanging="360"/>
      </w:pPr>
      <w:rPr>
        <w:rFonts w:ascii="Symbol" w:hAnsi="Symbol" w:hint="default"/>
      </w:rPr>
    </w:lvl>
    <w:lvl w:ilvl="7" w:tplc="93D0332C" w:tentative="1">
      <w:start w:val="1"/>
      <w:numFmt w:val="bullet"/>
      <w:lvlText w:val="o"/>
      <w:lvlJc w:val="left"/>
      <w:pPr>
        <w:tabs>
          <w:tab w:val="num" w:pos="5760"/>
        </w:tabs>
        <w:ind w:left="5760" w:hanging="360"/>
      </w:pPr>
      <w:rPr>
        <w:rFonts w:ascii="Courier New" w:hAnsi="Courier New" w:cs="Courier New" w:hint="default"/>
      </w:rPr>
    </w:lvl>
    <w:lvl w:ilvl="8" w:tplc="A9187552"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27163E27"/>
    <w:multiLevelType w:val="multilevel"/>
    <w:tmpl w:val="B5BC6114"/>
    <w:lvl w:ilvl="0">
      <w:start w:val="1"/>
      <w:numFmt w:val="decimal"/>
      <w:pStyle w:val="StyleHeader1-ClausesLeft0Hanging03After0pt"/>
      <w:lvlText w:val="%1"/>
      <w:lvlJc w:val="right"/>
      <w:pPr>
        <w:ind w:left="720" w:hanging="360"/>
      </w:pPr>
      <w:rPr>
        <w:rFonts w:hint="default"/>
      </w:rPr>
    </w:lvl>
    <w:lvl w:ilvl="1">
      <w:start w:val="1"/>
      <w:numFmt w:val="decimal"/>
      <w:isLgl/>
      <w:lvlText w:val="%1.%2."/>
      <w:lvlJc w:val="left"/>
      <w:pPr>
        <w:ind w:left="735" w:hanging="375"/>
      </w:pPr>
      <w:rPr>
        <w:rFonts w:ascii="Times New Roman" w:hAnsi="Times New Roman" w:cs="Times New Roman"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4" w15:restartNumberingAfterBreak="0">
    <w:nsid w:val="27326736"/>
    <w:multiLevelType w:val="singleLevel"/>
    <w:tmpl w:val="86BA30F0"/>
    <w:styleLink w:val="StyleBulleted21"/>
    <w:lvl w:ilvl="0">
      <w:start w:val="1"/>
      <w:numFmt w:val="bullet"/>
      <w:pStyle w:val="detail2"/>
      <w:lvlText w:val=""/>
      <w:lvlJc w:val="left"/>
      <w:pPr>
        <w:tabs>
          <w:tab w:val="num" w:pos="360"/>
        </w:tabs>
        <w:ind w:left="360" w:hanging="360"/>
      </w:pPr>
      <w:rPr>
        <w:rFonts w:ascii="Wingdings" w:hAnsi="Wingdings" w:hint="default"/>
      </w:rPr>
    </w:lvl>
  </w:abstractNum>
  <w:abstractNum w:abstractNumId="85" w15:restartNumberingAfterBreak="0">
    <w:nsid w:val="273F6818"/>
    <w:multiLevelType w:val="hybridMultilevel"/>
    <w:tmpl w:val="75E0762E"/>
    <w:lvl w:ilvl="0" w:tplc="E81622FC">
      <w:start w:val="1"/>
      <w:numFmt w:val="bullet"/>
      <w:pStyle w:val="ThirdLine"/>
      <w:lvlText w:val=""/>
      <w:lvlJc w:val="left"/>
      <w:pPr>
        <w:tabs>
          <w:tab w:val="num" w:pos="1656"/>
        </w:tabs>
        <w:ind w:left="1656" w:hanging="360"/>
      </w:pPr>
      <w:rPr>
        <w:rFonts w:ascii="Symbol" w:hAnsi="Symbol" w:hint="default"/>
      </w:rPr>
    </w:lvl>
    <w:lvl w:ilvl="1" w:tplc="8FD8E826" w:tentative="1">
      <w:start w:val="1"/>
      <w:numFmt w:val="bullet"/>
      <w:lvlText w:val="o"/>
      <w:lvlJc w:val="left"/>
      <w:pPr>
        <w:tabs>
          <w:tab w:val="num" w:pos="1440"/>
        </w:tabs>
        <w:ind w:left="1440" w:hanging="360"/>
      </w:pPr>
      <w:rPr>
        <w:rFonts w:ascii="Courier New" w:hAnsi="Courier New" w:hint="default"/>
      </w:rPr>
    </w:lvl>
    <w:lvl w:ilvl="2" w:tplc="87D8ECB4" w:tentative="1">
      <w:start w:val="1"/>
      <w:numFmt w:val="bullet"/>
      <w:lvlText w:val=""/>
      <w:lvlJc w:val="left"/>
      <w:pPr>
        <w:tabs>
          <w:tab w:val="num" w:pos="2160"/>
        </w:tabs>
        <w:ind w:left="2160" w:hanging="360"/>
      </w:pPr>
      <w:rPr>
        <w:rFonts w:ascii="Wingdings" w:hAnsi="Wingdings" w:hint="default"/>
      </w:rPr>
    </w:lvl>
    <w:lvl w:ilvl="3" w:tplc="511E3AEE" w:tentative="1">
      <w:start w:val="1"/>
      <w:numFmt w:val="bullet"/>
      <w:lvlText w:val=""/>
      <w:lvlJc w:val="left"/>
      <w:pPr>
        <w:tabs>
          <w:tab w:val="num" w:pos="2880"/>
        </w:tabs>
        <w:ind w:left="2880" w:hanging="360"/>
      </w:pPr>
      <w:rPr>
        <w:rFonts w:ascii="Symbol" w:hAnsi="Symbol" w:hint="default"/>
      </w:rPr>
    </w:lvl>
    <w:lvl w:ilvl="4" w:tplc="26BAF9C8" w:tentative="1">
      <w:start w:val="1"/>
      <w:numFmt w:val="bullet"/>
      <w:lvlText w:val="o"/>
      <w:lvlJc w:val="left"/>
      <w:pPr>
        <w:tabs>
          <w:tab w:val="num" w:pos="3600"/>
        </w:tabs>
        <w:ind w:left="3600" w:hanging="360"/>
      </w:pPr>
      <w:rPr>
        <w:rFonts w:ascii="Courier New" w:hAnsi="Courier New" w:hint="default"/>
      </w:rPr>
    </w:lvl>
    <w:lvl w:ilvl="5" w:tplc="2B86FC56" w:tentative="1">
      <w:start w:val="1"/>
      <w:numFmt w:val="bullet"/>
      <w:lvlText w:val=""/>
      <w:lvlJc w:val="left"/>
      <w:pPr>
        <w:tabs>
          <w:tab w:val="num" w:pos="4320"/>
        </w:tabs>
        <w:ind w:left="4320" w:hanging="360"/>
      </w:pPr>
      <w:rPr>
        <w:rFonts w:ascii="Wingdings" w:hAnsi="Wingdings" w:hint="default"/>
      </w:rPr>
    </w:lvl>
    <w:lvl w:ilvl="6" w:tplc="2996B434" w:tentative="1">
      <w:start w:val="1"/>
      <w:numFmt w:val="bullet"/>
      <w:lvlText w:val=""/>
      <w:lvlJc w:val="left"/>
      <w:pPr>
        <w:tabs>
          <w:tab w:val="num" w:pos="5040"/>
        </w:tabs>
        <w:ind w:left="5040" w:hanging="360"/>
      </w:pPr>
      <w:rPr>
        <w:rFonts w:ascii="Symbol" w:hAnsi="Symbol" w:hint="default"/>
      </w:rPr>
    </w:lvl>
    <w:lvl w:ilvl="7" w:tplc="E1CE6046" w:tentative="1">
      <w:start w:val="1"/>
      <w:numFmt w:val="bullet"/>
      <w:lvlText w:val="o"/>
      <w:lvlJc w:val="left"/>
      <w:pPr>
        <w:tabs>
          <w:tab w:val="num" w:pos="5760"/>
        </w:tabs>
        <w:ind w:left="5760" w:hanging="360"/>
      </w:pPr>
      <w:rPr>
        <w:rFonts w:ascii="Courier New" w:hAnsi="Courier New" w:hint="default"/>
      </w:rPr>
    </w:lvl>
    <w:lvl w:ilvl="8" w:tplc="E2E86E0C"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289C271A"/>
    <w:multiLevelType w:val="multilevel"/>
    <w:tmpl w:val="289C271A"/>
    <w:lvl w:ilvl="0">
      <w:start w:val="1"/>
      <w:numFmt w:val="bullet"/>
      <w:pStyle w:val="Bulleted122"/>
      <w:lvlText w:val=""/>
      <w:lvlJc w:val="left"/>
      <w:pPr>
        <w:ind w:left="81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7" w15:restartNumberingAfterBreak="0">
    <w:nsid w:val="28ED3CEB"/>
    <w:multiLevelType w:val="hybridMultilevel"/>
    <w:tmpl w:val="65DE4FA8"/>
    <w:lvl w:ilvl="0" w:tplc="0409000F">
      <w:start w:val="1"/>
      <w:numFmt w:val="bullet"/>
      <w:pStyle w:val="Style11"/>
      <w:lvlText w:val=""/>
      <w:lvlJc w:val="left"/>
      <w:pPr>
        <w:tabs>
          <w:tab w:val="num" w:pos="1800"/>
        </w:tabs>
        <w:ind w:left="720" w:firstLine="72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291A08C4"/>
    <w:multiLevelType w:val="hybridMultilevel"/>
    <w:tmpl w:val="2A103120"/>
    <w:lvl w:ilvl="0" w:tplc="F2460606">
      <w:start w:val="1"/>
      <w:numFmt w:val="decimal"/>
      <w:pStyle w:val="Bullet10"/>
      <w:lvlText w:val="%1)"/>
      <w:lvlJc w:val="left"/>
      <w:pPr>
        <w:ind w:left="1475" w:hanging="360"/>
      </w:pPr>
      <w:rPr>
        <w:rFonts w:hint="default"/>
      </w:rPr>
    </w:lvl>
    <w:lvl w:ilvl="1" w:tplc="04090001">
      <w:start w:val="1"/>
      <w:numFmt w:val="bullet"/>
      <w:lvlText w:val=""/>
      <w:lvlJc w:val="left"/>
      <w:pPr>
        <w:ind w:left="2195" w:hanging="360"/>
      </w:pPr>
      <w:rPr>
        <w:rFonts w:ascii="Symbol" w:hAnsi="Symbol" w:hint="default"/>
      </w:rPr>
    </w:lvl>
    <w:lvl w:ilvl="2" w:tplc="0409001B" w:tentative="1">
      <w:start w:val="1"/>
      <w:numFmt w:val="lowerRoman"/>
      <w:lvlText w:val="%3."/>
      <w:lvlJc w:val="right"/>
      <w:pPr>
        <w:ind w:left="2915" w:hanging="180"/>
      </w:pPr>
    </w:lvl>
    <w:lvl w:ilvl="3" w:tplc="0409000F" w:tentative="1">
      <w:start w:val="1"/>
      <w:numFmt w:val="decimal"/>
      <w:lvlText w:val="%4."/>
      <w:lvlJc w:val="left"/>
      <w:pPr>
        <w:ind w:left="3635" w:hanging="360"/>
      </w:pPr>
    </w:lvl>
    <w:lvl w:ilvl="4" w:tplc="04090019" w:tentative="1">
      <w:start w:val="1"/>
      <w:numFmt w:val="lowerLetter"/>
      <w:lvlText w:val="%5."/>
      <w:lvlJc w:val="left"/>
      <w:pPr>
        <w:ind w:left="4355" w:hanging="360"/>
      </w:pPr>
    </w:lvl>
    <w:lvl w:ilvl="5" w:tplc="0409001B" w:tentative="1">
      <w:start w:val="1"/>
      <w:numFmt w:val="lowerRoman"/>
      <w:lvlText w:val="%6."/>
      <w:lvlJc w:val="right"/>
      <w:pPr>
        <w:ind w:left="5075" w:hanging="180"/>
      </w:pPr>
    </w:lvl>
    <w:lvl w:ilvl="6" w:tplc="0409000F" w:tentative="1">
      <w:start w:val="1"/>
      <w:numFmt w:val="decimal"/>
      <w:lvlText w:val="%7."/>
      <w:lvlJc w:val="left"/>
      <w:pPr>
        <w:ind w:left="5795" w:hanging="360"/>
      </w:pPr>
    </w:lvl>
    <w:lvl w:ilvl="7" w:tplc="04090019" w:tentative="1">
      <w:start w:val="1"/>
      <w:numFmt w:val="lowerLetter"/>
      <w:lvlText w:val="%8."/>
      <w:lvlJc w:val="left"/>
      <w:pPr>
        <w:ind w:left="6515" w:hanging="360"/>
      </w:pPr>
    </w:lvl>
    <w:lvl w:ilvl="8" w:tplc="0409001B" w:tentative="1">
      <w:start w:val="1"/>
      <w:numFmt w:val="lowerRoman"/>
      <w:lvlText w:val="%9."/>
      <w:lvlJc w:val="right"/>
      <w:pPr>
        <w:ind w:left="7235" w:hanging="180"/>
      </w:pPr>
    </w:lvl>
  </w:abstractNum>
  <w:abstractNum w:abstractNumId="89" w15:restartNumberingAfterBreak="0">
    <w:nsid w:val="294B6F29"/>
    <w:multiLevelType w:val="hybridMultilevel"/>
    <w:tmpl w:val="F6F84390"/>
    <w:styleLink w:val="111129"/>
    <w:lvl w:ilvl="0" w:tplc="FFFFFFFF">
      <w:start w:val="1"/>
      <w:numFmt w:val="bullet"/>
      <w:lvlText w:val=""/>
      <w:lvlJc w:val="left"/>
      <w:pPr>
        <w:tabs>
          <w:tab w:val="num" w:pos="720"/>
        </w:tabs>
        <w:ind w:left="720" w:hanging="360"/>
      </w:pPr>
      <w:rPr>
        <w:rFonts w:ascii="Wingdings" w:hAnsi="Wingdings" w:hint="default"/>
        <w:b w:val="0"/>
        <w:i w:val="0"/>
        <w:caps w:val="0"/>
        <w:strike w:val="0"/>
        <w:dstrike w:val="0"/>
        <w:vanish w:val="0"/>
        <w:webHidden w:val="0"/>
        <w:color w:val="000080"/>
        <w:sz w:val="28"/>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tplc="FFFFFFFF">
      <w:start w:val="1"/>
      <w:numFmt w:val="bullet"/>
      <w:lvlText w:val=""/>
      <w:lvlJc w:val="left"/>
      <w:pPr>
        <w:tabs>
          <w:tab w:val="num" w:pos="1440"/>
        </w:tabs>
        <w:ind w:left="1440" w:hanging="360"/>
      </w:pPr>
      <w:rPr>
        <w:rFonts w:ascii="Wingdings" w:hAnsi="Wingdings"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299C7AFE"/>
    <w:multiLevelType w:val="hybridMultilevel"/>
    <w:tmpl w:val="5BDEEC7E"/>
    <w:lvl w:ilvl="0" w:tplc="4E6CE238">
      <w:start w:val="1"/>
      <w:numFmt w:val="decimal"/>
      <w:pStyle w:val="bodyquyche"/>
      <w:lvlText w:val="%1."/>
      <w:lvlJc w:val="left"/>
      <w:pPr>
        <w:tabs>
          <w:tab w:val="num" w:pos="794"/>
        </w:tabs>
        <w:ind w:firstLine="360"/>
      </w:pPr>
      <w:rPr>
        <w:rFonts w:cs="Times New Roman" w:hint="default"/>
      </w:rPr>
    </w:lvl>
    <w:lvl w:ilvl="1" w:tplc="2F5E6E20">
      <w:start w:val="1"/>
      <w:numFmt w:val="lowerLetter"/>
      <w:lvlText w:val="%2."/>
      <w:lvlJc w:val="left"/>
      <w:pPr>
        <w:tabs>
          <w:tab w:val="num" w:pos="1440"/>
        </w:tabs>
        <w:ind w:left="1440" w:hanging="360"/>
      </w:pPr>
      <w:rPr>
        <w:rFonts w:cs="Times New Roman"/>
      </w:rPr>
    </w:lvl>
    <w:lvl w:ilvl="2" w:tplc="552E1F86">
      <w:start w:val="1"/>
      <w:numFmt w:val="lowerRoman"/>
      <w:lvlText w:val="%3."/>
      <w:lvlJc w:val="right"/>
      <w:pPr>
        <w:tabs>
          <w:tab w:val="num" w:pos="2160"/>
        </w:tabs>
        <w:ind w:left="2160" w:hanging="180"/>
      </w:pPr>
      <w:rPr>
        <w:rFonts w:cs="Times New Roman"/>
      </w:rPr>
    </w:lvl>
    <w:lvl w:ilvl="3" w:tplc="A6FA6FA2" w:tentative="1">
      <w:start w:val="1"/>
      <w:numFmt w:val="decimal"/>
      <w:lvlText w:val="%4."/>
      <w:lvlJc w:val="left"/>
      <w:pPr>
        <w:tabs>
          <w:tab w:val="num" w:pos="2880"/>
        </w:tabs>
        <w:ind w:left="2880" w:hanging="360"/>
      </w:pPr>
      <w:rPr>
        <w:rFonts w:cs="Times New Roman"/>
      </w:rPr>
    </w:lvl>
    <w:lvl w:ilvl="4" w:tplc="31F4BB30" w:tentative="1">
      <w:start w:val="1"/>
      <w:numFmt w:val="lowerLetter"/>
      <w:lvlText w:val="%5."/>
      <w:lvlJc w:val="left"/>
      <w:pPr>
        <w:tabs>
          <w:tab w:val="num" w:pos="3600"/>
        </w:tabs>
        <w:ind w:left="3600" w:hanging="360"/>
      </w:pPr>
      <w:rPr>
        <w:rFonts w:cs="Times New Roman"/>
      </w:rPr>
    </w:lvl>
    <w:lvl w:ilvl="5" w:tplc="B3C2BFFE" w:tentative="1">
      <w:start w:val="1"/>
      <w:numFmt w:val="lowerRoman"/>
      <w:lvlText w:val="%6."/>
      <w:lvlJc w:val="right"/>
      <w:pPr>
        <w:tabs>
          <w:tab w:val="num" w:pos="4320"/>
        </w:tabs>
        <w:ind w:left="4320" w:hanging="180"/>
      </w:pPr>
      <w:rPr>
        <w:rFonts w:cs="Times New Roman"/>
      </w:rPr>
    </w:lvl>
    <w:lvl w:ilvl="6" w:tplc="26A4CD3E" w:tentative="1">
      <w:start w:val="1"/>
      <w:numFmt w:val="decimal"/>
      <w:lvlText w:val="%7."/>
      <w:lvlJc w:val="left"/>
      <w:pPr>
        <w:tabs>
          <w:tab w:val="num" w:pos="5040"/>
        </w:tabs>
        <w:ind w:left="5040" w:hanging="360"/>
      </w:pPr>
      <w:rPr>
        <w:rFonts w:cs="Times New Roman"/>
      </w:rPr>
    </w:lvl>
    <w:lvl w:ilvl="7" w:tplc="7A0A6B7A" w:tentative="1">
      <w:start w:val="1"/>
      <w:numFmt w:val="lowerLetter"/>
      <w:lvlText w:val="%8."/>
      <w:lvlJc w:val="left"/>
      <w:pPr>
        <w:tabs>
          <w:tab w:val="num" w:pos="5760"/>
        </w:tabs>
        <w:ind w:left="5760" w:hanging="360"/>
      </w:pPr>
      <w:rPr>
        <w:rFonts w:cs="Times New Roman"/>
      </w:rPr>
    </w:lvl>
    <w:lvl w:ilvl="8" w:tplc="9B7C7504" w:tentative="1">
      <w:start w:val="1"/>
      <w:numFmt w:val="lowerRoman"/>
      <w:lvlText w:val="%9."/>
      <w:lvlJc w:val="right"/>
      <w:pPr>
        <w:tabs>
          <w:tab w:val="num" w:pos="6480"/>
        </w:tabs>
        <w:ind w:left="6480" w:hanging="180"/>
      </w:pPr>
      <w:rPr>
        <w:rFonts w:cs="Times New Roman"/>
      </w:rPr>
    </w:lvl>
  </w:abstractNum>
  <w:abstractNum w:abstractNumId="91" w15:restartNumberingAfterBreak="0">
    <w:nsid w:val="29CC37CD"/>
    <w:multiLevelType w:val="hybridMultilevel"/>
    <w:tmpl w:val="F1248606"/>
    <w:lvl w:ilvl="0" w:tplc="852C520C">
      <w:start w:val="1"/>
      <w:numFmt w:val="bullet"/>
      <w:pStyle w:val="a1"/>
      <w:lvlText w:val=""/>
      <w:lvlJc w:val="left"/>
      <w:pPr>
        <w:ind w:left="360" w:hanging="360"/>
      </w:pPr>
      <w:rPr>
        <w:rFonts w:ascii="Wingdings" w:hAnsi="Wingdings" w:hint="default"/>
      </w:rPr>
    </w:lvl>
    <w:lvl w:ilvl="1" w:tplc="2AEC14C6" w:tentative="1">
      <w:start w:val="1"/>
      <w:numFmt w:val="bullet"/>
      <w:lvlText w:val="o"/>
      <w:lvlJc w:val="left"/>
      <w:pPr>
        <w:ind w:left="1440" w:hanging="360"/>
      </w:pPr>
      <w:rPr>
        <w:rFonts w:ascii="Courier New" w:hAnsi="Courier New" w:cs="Courier New" w:hint="default"/>
      </w:rPr>
    </w:lvl>
    <w:lvl w:ilvl="2" w:tplc="645E0738" w:tentative="1">
      <w:start w:val="1"/>
      <w:numFmt w:val="bullet"/>
      <w:lvlText w:val=""/>
      <w:lvlJc w:val="left"/>
      <w:pPr>
        <w:ind w:left="2160" w:hanging="360"/>
      </w:pPr>
      <w:rPr>
        <w:rFonts w:ascii="Wingdings" w:hAnsi="Wingdings" w:hint="default"/>
      </w:rPr>
    </w:lvl>
    <w:lvl w:ilvl="3" w:tplc="6EB219BA" w:tentative="1">
      <w:start w:val="1"/>
      <w:numFmt w:val="bullet"/>
      <w:lvlText w:val=""/>
      <w:lvlJc w:val="left"/>
      <w:pPr>
        <w:ind w:left="2880" w:hanging="360"/>
      </w:pPr>
      <w:rPr>
        <w:rFonts w:ascii="Symbol" w:hAnsi="Symbol" w:hint="default"/>
      </w:rPr>
    </w:lvl>
    <w:lvl w:ilvl="4" w:tplc="45180F30" w:tentative="1">
      <w:start w:val="1"/>
      <w:numFmt w:val="bullet"/>
      <w:lvlText w:val="o"/>
      <w:lvlJc w:val="left"/>
      <w:pPr>
        <w:ind w:left="3600" w:hanging="360"/>
      </w:pPr>
      <w:rPr>
        <w:rFonts w:ascii="Courier New" w:hAnsi="Courier New" w:cs="Courier New" w:hint="default"/>
      </w:rPr>
    </w:lvl>
    <w:lvl w:ilvl="5" w:tplc="E2AC9A8C" w:tentative="1">
      <w:start w:val="1"/>
      <w:numFmt w:val="bullet"/>
      <w:lvlText w:val=""/>
      <w:lvlJc w:val="left"/>
      <w:pPr>
        <w:ind w:left="4320" w:hanging="360"/>
      </w:pPr>
      <w:rPr>
        <w:rFonts w:ascii="Wingdings" w:hAnsi="Wingdings" w:hint="default"/>
      </w:rPr>
    </w:lvl>
    <w:lvl w:ilvl="6" w:tplc="96A82BD2" w:tentative="1">
      <w:start w:val="1"/>
      <w:numFmt w:val="bullet"/>
      <w:lvlText w:val=""/>
      <w:lvlJc w:val="left"/>
      <w:pPr>
        <w:ind w:left="5040" w:hanging="360"/>
      </w:pPr>
      <w:rPr>
        <w:rFonts w:ascii="Symbol" w:hAnsi="Symbol" w:hint="default"/>
      </w:rPr>
    </w:lvl>
    <w:lvl w:ilvl="7" w:tplc="93D0332C" w:tentative="1">
      <w:start w:val="1"/>
      <w:numFmt w:val="bullet"/>
      <w:lvlText w:val="o"/>
      <w:lvlJc w:val="left"/>
      <w:pPr>
        <w:ind w:left="5760" w:hanging="360"/>
      </w:pPr>
      <w:rPr>
        <w:rFonts w:ascii="Courier New" w:hAnsi="Courier New" w:cs="Courier New" w:hint="default"/>
      </w:rPr>
    </w:lvl>
    <w:lvl w:ilvl="8" w:tplc="A9187552" w:tentative="1">
      <w:start w:val="1"/>
      <w:numFmt w:val="bullet"/>
      <w:lvlText w:val=""/>
      <w:lvlJc w:val="left"/>
      <w:pPr>
        <w:ind w:left="6480" w:hanging="360"/>
      </w:pPr>
      <w:rPr>
        <w:rFonts w:ascii="Wingdings" w:hAnsi="Wingdings" w:hint="default"/>
      </w:rPr>
    </w:lvl>
  </w:abstractNum>
  <w:abstractNum w:abstractNumId="92" w15:restartNumberingAfterBreak="0">
    <w:nsid w:val="2A175E01"/>
    <w:multiLevelType w:val="hybridMultilevel"/>
    <w:tmpl w:val="385A4014"/>
    <w:lvl w:ilvl="0" w:tplc="6C86CA40">
      <w:start w:val="1"/>
      <w:numFmt w:val="bullet"/>
      <w:pStyle w:val="StyleNoteBold"/>
      <w:lvlText w:val=""/>
      <w:lvlJc w:val="left"/>
      <w:pPr>
        <w:tabs>
          <w:tab w:val="num" w:pos="1570"/>
        </w:tabs>
        <w:ind w:left="1570" w:hanging="397"/>
      </w:pPr>
      <w:rPr>
        <w:rFonts w:ascii="Wingdings" w:hAnsi="Wingdings" w:hint="default"/>
        <w:sz w:val="22"/>
      </w:rPr>
    </w:lvl>
    <w:lvl w:ilvl="1" w:tplc="938CF132">
      <w:start w:val="1"/>
      <w:numFmt w:val="decimal"/>
      <w:lvlText w:val="%2."/>
      <w:lvlJc w:val="left"/>
      <w:pPr>
        <w:tabs>
          <w:tab w:val="num" w:pos="1440"/>
        </w:tabs>
        <w:ind w:left="1440" w:hanging="360"/>
      </w:pPr>
      <w:rPr>
        <w:rFonts w:cs="Times New Roman"/>
      </w:rPr>
    </w:lvl>
    <w:lvl w:ilvl="2" w:tplc="CE74D734">
      <w:start w:val="1"/>
      <w:numFmt w:val="decimal"/>
      <w:lvlText w:val="%3."/>
      <w:lvlJc w:val="left"/>
      <w:pPr>
        <w:tabs>
          <w:tab w:val="num" w:pos="2160"/>
        </w:tabs>
        <w:ind w:left="2160" w:hanging="360"/>
      </w:pPr>
      <w:rPr>
        <w:rFonts w:cs="Times New Roman"/>
      </w:rPr>
    </w:lvl>
    <w:lvl w:ilvl="3" w:tplc="640CB5F4">
      <w:start w:val="1"/>
      <w:numFmt w:val="decimal"/>
      <w:lvlText w:val="%4."/>
      <w:lvlJc w:val="left"/>
      <w:pPr>
        <w:tabs>
          <w:tab w:val="num" w:pos="2880"/>
        </w:tabs>
        <w:ind w:left="2880" w:hanging="360"/>
      </w:pPr>
      <w:rPr>
        <w:rFonts w:cs="Times New Roman"/>
      </w:rPr>
    </w:lvl>
    <w:lvl w:ilvl="4" w:tplc="E6782A6A">
      <w:start w:val="1"/>
      <w:numFmt w:val="decimal"/>
      <w:lvlText w:val="%5."/>
      <w:lvlJc w:val="left"/>
      <w:pPr>
        <w:tabs>
          <w:tab w:val="num" w:pos="3600"/>
        </w:tabs>
        <w:ind w:left="3600" w:hanging="360"/>
      </w:pPr>
      <w:rPr>
        <w:rFonts w:cs="Times New Roman"/>
      </w:rPr>
    </w:lvl>
    <w:lvl w:ilvl="5" w:tplc="9F2E4EEE">
      <w:start w:val="1"/>
      <w:numFmt w:val="decimal"/>
      <w:lvlText w:val="%6."/>
      <w:lvlJc w:val="left"/>
      <w:pPr>
        <w:tabs>
          <w:tab w:val="num" w:pos="4320"/>
        </w:tabs>
        <w:ind w:left="4320" w:hanging="360"/>
      </w:pPr>
      <w:rPr>
        <w:rFonts w:cs="Times New Roman"/>
      </w:rPr>
    </w:lvl>
    <w:lvl w:ilvl="6" w:tplc="83D61D3E">
      <w:start w:val="1"/>
      <w:numFmt w:val="decimal"/>
      <w:lvlText w:val="%7."/>
      <w:lvlJc w:val="left"/>
      <w:pPr>
        <w:tabs>
          <w:tab w:val="num" w:pos="5040"/>
        </w:tabs>
        <w:ind w:left="5040" w:hanging="360"/>
      </w:pPr>
      <w:rPr>
        <w:rFonts w:cs="Times New Roman"/>
      </w:rPr>
    </w:lvl>
    <w:lvl w:ilvl="7" w:tplc="145421AE">
      <w:start w:val="1"/>
      <w:numFmt w:val="decimal"/>
      <w:lvlText w:val="%8."/>
      <w:lvlJc w:val="left"/>
      <w:pPr>
        <w:tabs>
          <w:tab w:val="num" w:pos="5760"/>
        </w:tabs>
        <w:ind w:left="5760" w:hanging="360"/>
      </w:pPr>
      <w:rPr>
        <w:rFonts w:cs="Times New Roman"/>
      </w:rPr>
    </w:lvl>
    <w:lvl w:ilvl="8" w:tplc="9BE0758C">
      <w:start w:val="1"/>
      <w:numFmt w:val="decimal"/>
      <w:lvlText w:val="%9."/>
      <w:lvlJc w:val="left"/>
      <w:pPr>
        <w:tabs>
          <w:tab w:val="num" w:pos="6480"/>
        </w:tabs>
        <w:ind w:left="6480" w:hanging="360"/>
      </w:pPr>
      <w:rPr>
        <w:rFonts w:cs="Times New Roman"/>
      </w:rPr>
    </w:lvl>
  </w:abstractNum>
  <w:abstractNum w:abstractNumId="93" w15:restartNumberingAfterBreak="0">
    <w:nsid w:val="2A651B2B"/>
    <w:multiLevelType w:val="hybridMultilevel"/>
    <w:tmpl w:val="0DB4F85E"/>
    <w:lvl w:ilvl="0" w:tplc="852C520C">
      <w:start w:val="1"/>
      <w:numFmt w:val="bullet"/>
      <w:pStyle w:val="Bl-c1Checkbox"/>
      <w:lvlText w:val=""/>
      <w:lvlJc w:val="left"/>
      <w:pPr>
        <w:tabs>
          <w:tab w:val="num" w:pos="1152"/>
        </w:tabs>
        <w:ind w:left="1152" w:hanging="432"/>
      </w:pPr>
      <w:rPr>
        <w:rFonts w:ascii="Wingdings" w:hAnsi="Wingdings" w:hint="default"/>
      </w:rPr>
    </w:lvl>
    <w:lvl w:ilvl="1" w:tplc="2AEC14C6">
      <w:start w:val="1"/>
      <w:numFmt w:val="bullet"/>
      <w:lvlText w:val="o"/>
      <w:lvlJc w:val="left"/>
      <w:pPr>
        <w:tabs>
          <w:tab w:val="num" w:pos="2160"/>
        </w:tabs>
        <w:ind w:left="2160" w:hanging="360"/>
      </w:pPr>
      <w:rPr>
        <w:rFonts w:ascii="Courier New" w:hAnsi="Courier New" w:hint="default"/>
      </w:rPr>
    </w:lvl>
    <w:lvl w:ilvl="2" w:tplc="645E0738" w:tentative="1">
      <w:start w:val="1"/>
      <w:numFmt w:val="bullet"/>
      <w:lvlText w:val=""/>
      <w:lvlJc w:val="left"/>
      <w:pPr>
        <w:tabs>
          <w:tab w:val="num" w:pos="2880"/>
        </w:tabs>
        <w:ind w:left="2880" w:hanging="360"/>
      </w:pPr>
      <w:rPr>
        <w:rFonts w:ascii="Wingdings" w:hAnsi="Wingdings" w:hint="default"/>
      </w:rPr>
    </w:lvl>
    <w:lvl w:ilvl="3" w:tplc="6EB219BA" w:tentative="1">
      <w:start w:val="1"/>
      <w:numFmt w:val="bullet"/>
      <w:lvlText w:val=""/>
      <w:lvlJc w:val="left"/>
      <w:pPr>
        <w:tabs>
          <w:tab w:val="num" w:pos="3600"/>
        </w:tabs>
        <w:ind w:left="3600" w:hanging="360"/>
      </w:pPr>
      <w:rPr>
        <w:rFonts w:ascii="Symbol" w:hAnsi="Symbol" w:hint="default"/>
      </w:rPr>
    </w:lvl>
    <w:lvl w:ilvl="4" w:tplc="45180F30" w:tentative="1">
      <w:start w:val="1"/>
      <w:numFmt w:val="bullet"/>
      <w:lvlText w:val="o"/>
      <w:lvlJc w:val="left"/>
      <w:pPr>
        <w:tabs>
          <w:tab w:val="num" w:pos="4320"/>
        </w:tabs>
        <w:ind w:left="4320" w:hanging="360"/>
      </w:pPr>
      <w:rPr>
        <w:rFonts w:ascii="Courier New" w:hAnsi="Courier New" w:hint="default"/>
      </w:rPr>
    </w:lvl>
    <w:lvl w:ilvl="5" w:tplc="E2AC9A8C" w:tentative="1">
      <w:start w:val="1"/>
      <w:numFmt w:val="bullet"/>
      <w:lvlText w:val=""/>
      <w:lvlJc w:val="left"/>
      <w:pPr>
        <w:tabs>
          <w:tab w:val="num" w:pos="5040"/>
        </w:tabs>
        <w:ind w:left="5040" w:hanging="360"/>
      </w:pPr>
      <w:rPr>
        <w:rFonts w:ascii="Wingdings" w:hAnsi="Wingdings" w:hint="default"/>
      </w:rPr>
    </w:lvl>
    <w:lvl w:ilvl="6" w:tplc="96A82BD2" w:tentative="1">
      <w:start w:val="1"/>
      <w:numFmt w:val="bullet"/>
      <w:lvlText w:val=""/>
      <w:lvlJc w:val="left"/>
      <w:pPr>
        <w:tabs>
          <w:tab w:val="num" w:pos="5760"/>
        </w:tabs>
        <w:ind w:left="5760" w:hanging="360"/>
      </w:pPr>
      <w:rPr>
        <w:rFonts w:ascii="Symbol" w:hAnsi="Symbol" w:hint="default"/>
      </w:rPr>
    </w:lvl>
    <w:lvl w:ilvl="7" w:tplc="93D0332C" w:tentative="1">
      <w:start w:val="1"/>
      <w:numFmt w:val="bullet"/>
      <w:lvlText w:val="o"/>
      <w:lvlJc w:val="left"/>
      <w:pPr>
        <w:tabs>
          <w:tab w:val="num" w:pos="6480"/>
        </w:tabs>
        <w:ind w:left="6480" w:hanging="360"/>
      </w:pPr>
      <w:rPr>
        <w:rFonts w:ascii="Courier New" w:hAnsi="Courier New" w:hint="default"/>
      </w:rPr>
    </w:lvl>
    <w:lvl w:ilvl="8" w:tplc="A9187552" w:tentative="1">
      <w:start w:val="1"/>
      <w:numFmt w:val="bullet"/>
      <w:lvlText w:val=""/>
      <w:lvlJc w:val="left"/>
      <w:pPr>
        <w:tabs>
          <w:tab w:val="num" w:pos="7200"/>
        </w:tabs>
        <w:ind w:left="7200" w:hanging="360"/>
      </w:pPr>
      <w:rPr>
        <w:rFonts w:ascii="Wingdings" w:hAnsi="Wingdings" w:hint="default"/>
      </w:rPr>
    </w:lvl>
  </w:abstractNum>
  <w:abstractNum w:abstractNumId="94" w15:restartNumberingAfterBreak="0">
    <w:nsid w:val="2A954ADE"/>
    <w:multiLevelType w:val="hybridMultilevel"/>
    <w:tmpl w:val="B80C1C5C"/>
    <w:lvl w:ilvl="0" w:tplc="57B04BCC">
      <w:start w:val="1"/>
      <w:numFmt w:val="bullet"/>
      <w:pStyle w:val="Buttlet1"/>
      <w:lvlText w:val=""/>
      <w:lvlJc w:val="left"/>
      <w:pPr>
        <w:tabs>
          <w:tab w:val="num" w:pos="5400"/>
        </w:tabs>
        <w:ind w:left="5400" w:hanging="360"/>
      </w:pPr>
      <w:rPr>
        <w:rFonts w:ascii="Wingdings" w:hAnsi="Wingdings" w:hint="default"/>
        <w:color w:val="auto"/>
      </w:rPr>
    </w:lvl>
    <w:lvl w:ilvl="1" w:tplc="04090003">
      <w:start w:val="1"/>
      <w:numFmt w:val="bullet"/>
      <w:lvlText w:val="o"/>
      <w:lvlJc w:val="left"/>
      <w:pPr>
        <w:tabs>
          <w:tab w:val="num" w:pos="6120"/>
        </w:tabs>
        <w:ind w:left="6120" w:hanging="360"/>
      </w:pPr>
      <w:rPr>
        <w:rFonts w:ascii="Courier New" w:hAnsi="Courier New" w:hint="default"/>
      </w:rPr>
    </w:lvl>
    <w:lvl w:ilvl="2" w:tplc="04090005">
      <w:start w:val="1"/>
      <w:numFmt w:val="bullet"/>
      <w:lvlText w:val=""/>
      <w:lvlJc w:val="left"/>
      <w:pPr>
        <w:tabs>
          <w:tab w:val="num" w:pos="6840"/>
        </w:tabs>
        <w:ind w:left="6840" w:hanging="360"/>
      </w:pPr>
      <w:rPr>
        <w:rFonts w:ascii="Wingdings" w:hAnsi="Wingdings" w:hint="default"/>
      </w:rPr>
    </w:lvl>
    <w:lvl w:ilvl="3" w:tplc="04090001" w:tentative="1">
      <w:start w:val="1"/>
      <w:numFmt w:val="bullet"/>
      <w:lvlText w:val=""/>
      <w:lvlJc w:val="left"/>
      <w:pPr>
        <w:tabs>
          <w:tab w:val="num" w:pos="7560"/>
        </w:tabs>
        <w:ind w:left="7560" w:hanging="360"/>
      </w:pPr>
      <w:rPr>
        <w:rFonts w:ascii="Symbol" w:hAnsi="Symbol" w:hint="default"/>
      </w:rPr>
    </w:lvl>
    <w:lvl w:ilvl="4" w:tplc="04090003" w:tentative="1">
      <w:start w:val="1"/>
      <w:numFmt w:val="bullet"/>
      <w:lvlText w:val="o"/>
      <w:lvlJc w:val="left"/>
      <w:pPr>
        <w:tabs>
          <w:tab w:val="num" w:pos="8280"/>
        </w:tabs>
        <w:ind w:left="8280" w:hanging="360"/>
      </w:pPr>
      <w:rPr>
        <w:rFonts w:ascii="Courier New" w:hAnsi="Courier New" w:hint="default"/>
      </w:rPr>
    </w:lvl>
    <w:lvl w:ilvl="5" w:tplc="04090005" w:tentative="1">
      <w:start w:val="1"/>
      <w:numFmt w:val="bullet"/>
      <w:lvlText w:val=""/>
      <w:lvlJc w:val="left"/>
      <w:pPr>
        <w:tabs>
          <w:tab w:val="num" w:pos="9000"/>
        </w:tabs>
        <w:ind w:left="9000" w:hanging="360"/>
      </w:pPr>
      <w:rPr>
        <w:rFonts w:ascii="Wingdings" w:hAnsi="Wingdings" w:hint="default"/>
      </w:rPr>
    </w:lvl>
    <w:lvl w:ilvl="6" w:tplc="04090001" w:tentative="1">
      <w:start w:val="1"/>
      <w:numFmt w:val="bullet"/>
      <w:lvlText w:val=""/>
      <w:lvlJc w:val="left"/>
      <w:pPr>
        <w:tabs>
          <w:tab w:val="num" w:pos="9720"/>
        </w:tabs>
        <w:ind w:left="9720" w:hanging="360"/>
      </w:pPr>
      <w:rPr>
        <w:rFonts w:ascii="Symbol" w:hAnsi="Symbol" w:hint="default"/>
      </w:rPr>
    </w:lvl>
    <w:lvl w:ilvl="7" w:tplc="04090003" w:tentative="1">
      <w:start w:val="1"/>
      <w:numFmt w:val="bullet"/>
      <w:lvlText w:val="o"/>
      <w:lvlJc w:val="left"/>
      <w:pPr>
        <w:tabs>
          <w:tab w:val="num" w:pos="10440"/>
        </w:tabs>
        <w:ind w:left="10440" w:hanging="360"/>
      </w:pPr>
      <w:rPr>
        <w:rFonts w:ascii="Courier New" w:hAnsi="Courier New" w:hint="default"/>
      </w:rPr>
    </w:lvl>
    <w:lvl w:ilvl="8" w:tplc="04090005" w:tentative="1">
      <w:start w:val="1"/>
      <w:numFmt w:val="bullet"/>
      <w:lvlText w:val=""/>
      <w:lvlJc w:val="left"/>
      <w:pPr>
        <w:tabs>
          <w:tab w:val="num" w:pos="11160"/>
        </w:tabs>
        <w:ind w:left="11160" w:hanging="360"/>
      </w:pPr>
      <w:rPr>
        <w:rFonts w:ascii="Wingdings" w:hAnsi="Wingdings" w:hint="default"/>
      </w:rPr>
    </w:lvl>
  </w:abstractNum>
  <w:abstractNum w:abstractNumId="95" w15:restartNumberingAfterBreak="0">
    <w:nsid w:val="2AE60105"/>
    <w:multiLevelType w:val="hybridMultilevel"/>
    <w:tmpl w:val="7A46605C"/>
    <w:styleLink w:val="Checklist112"/>
    <w:lvl w:ilvl="0" w:tplc="1312021A">
      <w:start w:val="1"/>
      <w:numFmt w:val="decimal"/>
      <w:lvlText w:val="%1."/>
      <w:lvlJc w:val="left"/>
      <w:pPr>
        <w:tabs>
          <w:tab w:val="num" w:pos="1381"/>
        </w:tabs>
        <w:ind w:left="1381" w:hanging="360"/>
      </w:pPr>
      <w:rPr>
        <w:rFonts w:hint="default"/>
      </w:rPr>
    </w:lvl>
    <w:lvl w:ilvl="1" w:tplc="18720F58" w:tentative="1">
      <w:start w:val="1"/>
      <w:numFmt w:val="lowerLetter"/>
      <w:lvlText w:val="%2."/>
      <w:lvlJc w:val="left"/>
      <w:pPr>
        <w:tabs>
          <w:tab w:val="num" w:pos="1440"/>
        </w:tabs>
        <w:ind w:left="1440" w:hanging="360"/>
      </w:pPr>
    </w:lvl>
    <w:lvl w:ilvl="2" w:tplc="0142A4DC" w:tentative="1">
      <w:start w:val="1"/>
      <w:numFmt w:val="lowerRoman"/>
      <w:lvlText w:val="%3."/>
      <w:lvlJc w:val="right"/>
      <w:pPr>
        <w:tabs>
          <w:tab w:val="num" w:pos="2160"/>
        </w:tabs>
        <w:ind w:left="2160" w:hanging="180"/>
      </w:pPr>
    </w:lvl>
    <w:lvl w:ilvl="3" w:tplc="0EC860D6">
      <w:start w:val="1"/>
      <w:numFmt w:val="decimal"/>
      <w:lvlText w:val="%4."/>
      <w:lvlJc w:val="left"/>
      <w:pPr>
        <w:tabs>
          <w:tab w:val="num" w:pos="2880"/>
        </w:tabs>
        <w:ind w:left="2880" w:hanging="360"/>
      </w:pPr>
    </w:lvl>
    <w:lvl w:ilvl="4" w:tplc="8C4E3590" w:tentative="1">
      <w:start w:val="1"/>
      <w:numFmt w:val="lowerLetter"/>
      <w:lvlText w:val="%5."/>
      <w:lvlJc w:val="left"/>
      <w:pPr>
        <w:tabs>
          <w:tab w:val="num" w:pos="3600"/>
        </w:tabs>
        <w:ind w:left="3600" w:hanging="360"/>
      </w:pPr>
    </w:lvl>
    <w:lvl w:ilvl="5" w:tplc="543CF7C6" w:tentative="1">
      <w:start w:val="1"/>
      <w:numFmt w:val="lowerRoman"/>
      <w:lvlText w:val="%6."/>
      <w:lvlJc w:val="right"/>
      <w:pPr>
        <w:tabs>
          <w:tab w:val="num" w:pos="4320"/>
        </w:tabs>
        <w:ind w:left="4320" w:hanging="180"/>
      </w:pPr>
    </w:lvl>
    <w:lvl w:ilvl="6" w:tplc="0A3E3922" w:tentative="1">
      <w:start w:val="1"/>
      <w:numFmt w:val="decimal"/>
      <w:lvlText w:val="%7."/>
      <w:lvlJc w:val="left"/>
      <w:pPr>
        <w:tabs>
          <w:tab w:val="num" w:pos="5040"/>
        </w:tabs>
        <w:ind w:left="5040" w:hanging="360"/>
      </w:pPr>
    </w:lvl>
    <w:lvl w:ilvl="7" w:tplc="238AD87C" w:tentative="1">
      <w:start w:val="1"/>
      <w:numFmt w:val="lowerLetter"/>
      <w:lvlText w:val="%8."/>
      <w:lvlJc w:val="left"/>
      <w:pPr>
        <w:tabs>
          <w:tab w:val="num" w:pos="5760"/>
        </w:tabs>
        <w:ind w:left="5760" w:hanging="360"/>
      </w:pPr>
    </w:lvl>
    <w:lvl w:ilvl="8" w:tplc="C5584DD0" w:tentative="1">
      <w:start w:val="1"/>
      <w:numFmt w:val="lowerRoman"/>
      <w:lvlText w:val="%9."/>
      <w:lvlJc w:val="right"/>
      <w:pPr>
        <w:tabs>
          <w:tab w:val="num" w:pos="6480"/>
        </w:tabs>
        <w:ind w:left="6480" w:hanging="180"/>
      </w:pPr>
    </w:lvl>
  </w:abstractNum>
  <w:abstractNum w:abstractNumId="96" w15:restartNumberingAfterBreak="0">
    <w:nsid w:val="2B2C031E"/>
    <w:multiLevelType w:val="multilevel"/>
    <w:tmpl w:val="741CDE82"/>
    <w:lvl w:ilvl="0">
      <w:start w:val="1"/>
      <w:numFmt w:val="decimal"/>
      <w:lvlText w:val="%1."/>
      <w:lvlJc w:val="left"/>
      <w:pPr>
        <w:ind w:left="927"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7" w15:restartNumberingAfterBreak="0">
    <w:nsid w:val="2B3C5AD6"/>
    <w:multiLevelType w:val="multilevel"/>
    <w:tmpl w:val="0409001D"/>
    <w:styleLink w:val="Style17"/>
    <w:lvl w:ilvl="0">
      <w:start w:val="9"/>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8" w15:restartNumberingAfterBreak="0">
    <w:nsid w:val="2B5F0533"/>
    <w:multiLevelType w:val="hybridMultilevel"/>
    <w:tmpl w:val="B9C8E726"/>
    <w:styleLink w:val="NumberedList112"/>
    <w:lvl w:ilvl="0" w:tplc="FFFFFFFF">
      <w:start w:val="1"/>
      <w:numFmt w:val="bullet"/>
      <w:lvlText w:val=""/>
      <w:lvlJc w:val="left"/>
      <w:pPr>
        <w:tabs>
          <w:tab w:val="num" w:pos="1381"/>
        </w:tabs>
        <w:ind w:left="1381" w:hanging="360"/>
      </w:pPr>
      <w:rPr>
        <w:rFonts w:ascii="Symbol" w:hAnsi="Symbol"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9" w15:restartNumberingAfterBreak="0">
    <w:nsid w:val="2C033D95"/>
    <w:multiLevelType w:val="multilevel"/>
    <w:tmpl w:val="EA4A95D6"/>
    <w:lvl w:ilvl="0">
      <w:start w:val="1"/>
      <w:numFmt w:val="upperRoman"/>
      <w:pStyle w:val="CP3"/>
      <w:suff w:val="space"/>
      <w:lvlText w:val="PHẦN %1 : "/>
      <w:lvlJc w:val="center"/>
      <w:pPr>
        <w:ind w:left="-288" w:firstLine="288"/>
      </w:pPr>
      <w:rPr>
        <w:rFonts w:hint="default"/>
        <w:caps w:val="0"/>
        <w:strike w:val="0"/>
        <w:dstrike w:val="0"/>
        <w:vanish w:val="0"/>
        <w:vertAlign w:val="baseline"/>
      </w:rPr>
    </w:lvl>
    <w:lvl w:ilvl="1">
      <w:start w:val="1"/>
      <w:numFmt w:val="upperRoman"/>
      <w:suff w:val="space"/>
      <w:lvlText w:val="CHƯƠNG %2"/>
      <w:lvlJc w:val="center"/>
      <w:pPr>
        <w:ind w:left="0" w:hanging="360"/>
      </w:pPr>
      <w:rPr>
        <w:rFonts w:hint="default"/>
      </w:rPr>
    </w:lvl>
    <w:lvl w:ilvl="2">
      <w:start w:val="1"/>
      <w:numFmt w:val="upperLetter"/>
      <w:lvlText w:val="%3."/>
      <w:lvlJc w:val="left"/>
      <w:pPr>
        <w:tabs>
          <w:tab w:val="num" w:pos="360"/>
        </w:tabs>
        <w:ind w:left="360" w:hanging="360"/>
      </w:pPr>
      <w:rPr>
        <w:rFonts w:hint="default"/>
      </w:rPr>
    </w:lvl>
    <w:lvl w:ilvl="3">
      <w:start w:val="1"/>
      <w:numFmt w:val="decimal"/>
      <w:lvlText w:val="(%4)"/>
      <w:lvlJc w:val="left"/>
      <w:pPr>
        <w:tabs>
          <w:tab w:val="num" w:pos="720"/>
        </w:tabs>
        <w:ind w:left="720" w:hanging="360"/>
      </w:pPr>
      <w:rPr>
        <w:rFonts w:hint="default"/>
      </w:rPr>
    </w:lvl>
    <w:lvl w:ilvl="4">
      <w:start w:val="1"/>
      <w:numFmt w:val="lowerLetter"/>
      <w:lvlText w:val="(%5)"/>
      <w:lvlJc w:val="left"/>
      <w:pPr>
        <w:tabs>
          <w:tab w:val="num" w:pos="1080"/>
        </w:tabs>
        <w:ind w:left="1080" w:hanging="360"/>
      </w:pPr>
      <w:rPr>
        <w:rFonts w:hint="default"/>
      </w:rPr>
    </w:lvl>
    <w:lvl w:ilvl="5">
      <w:start w:val="1"/>
      <w:numFmt w:val="lowerRoman"/>
      <w:lvlText w:val="(%6)"/>
      <w:lvlJc w:val="left"/>
      <w:pPr>
        <w:tabs>
          <w:tab w:val="num" w:pos="1440"/>
        </w:tabs>
        <w:ind w:left="1440" w:hanging="360"/>
      </w:pPr>
      <w:rPr>
        <w:rFonts w:hint="default"/>
      </w:rPr>
    </w:lvl>
    <w:lvl w:ilvl="6">
      <w:start w:val="11"/>
      <w:numFmt w:val="decimal"/>
      <w:lvlText w:val="%7."/>
      <w:lvlJc w:val="left"/>
      <w:pPr>
        <w:tabs>
          <w:tab w:val="num" w:pos="1800"/>
        </w:tabs>
        <w:ind w:left="1800" w:hanging="360"/>
      </w:pPr>
      <w:rPr>
        <w:rFonts w:hint="default"/>
        <w:caps w:val="0"/>
        <w:strike w:val="0"/>
        <w:dstrike w:val="0"/>
        <w:vanish w:val="0"/>
        <w:vertAlign w:val="baseline"/>
      </w:rPr>
    </w:lvl>
    <w:lvl w:ilvl="7">
      <w:start w:val="1"/>
      <w:numFmt w:val="lowerLetter"/>
      <w:lvlText w:val="%8."/>
      <w:lvlJc w:val="left"/>
      <w:pPr>
        <w:tabs>
          <w:tab w:val="num" w:pos="2160"/>
        </w:tabs>
        <w:ind w:left="2160" w:hanging="360"/>
      </w:pPr>
      <w:rPr>
        <w:rFonts w:hint="default"/>
      </w:rPr>
    </w:lvl>
    <w:lvl w:ilvl="8">
      <w:start w:val="1"/>
      <w:numFmt w:val="lowerRoman"/>
      <w:lvlText w:val="%9."/>
      <w:lvlJc w:val="left"/>
      <w:pPr>
        <w:tabs>
          <w:tab w:val="num" w:pos="2520"/>
        </w:tabs>
        <w:ind w:left="2520" w:hanging="360"/>
      </w:pPr>
      <w:rPr>
        <w:rFonts w:hint="default"/>
      </w:rPr>
    </w:lvl>
  </w:abstractNum>
  <w:abstractNum w:abstractNumId="100" w15:restartNumberingAfterBreak="0">
    <w:nsid w:val="2C1D05DA"/>
    <w:multiLevelType w:val="hybridMultilevel"/>
    <w:tmpl w:val="4D0055B4"/>
    <w:lvl w:ilvl="0" w:tplc="4FE0DD2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2C2C4AD6"/>
    <w:multiLevelType w:val="multilevel"/>
    <w:tmpl w:val="2F3A2F5E"/>
    <w:lvl w:ilvl="0">
      <w:start w:val="1"/>
      <w:numFmt w:val="decimal"/>
      <w:lvlText w:val="%1."/>
      <w:lvlJc w:val="left"/>
      <w:pPr>
        <w:ind w:left="390" w:hanging="390"/>
      </w:pPr>
      <w:rPr>
        <w:rFonts w:hint="default"/>
      </w:rPr>
    </w:lvl>
    <w:lvl w:ilvl="1">
      <w:start w:val="1"/>
      <w:numFmt w:val="decimal"/>
      <w:pStyle w:val="Mucluc3"/>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2" w15:restartNumberingAfterBreak="0">
    <w:nsid w:val="2C3D5DEC"/>
    <w:multiLevelType w:val="hybridMultilevel"/>
    <w:tmpl w:val="AAA862B0"/>
    <w:lvl w:ilvl="0" w:tplc="58CE42EC">
      <w:start w:val="1"/>
      <w:numFmt w:val="bullet"/>
      <w:pStyle w:val="ItemV"/>
      <w:lvlText w:val=""/>
      <w:lvlJc w:val="left"/>
      <w:pPr>
        <w:tabs>
          <w:tab w:val="num" w:pos="1800"/>
        </w:tabs>
        <w:ind w:left="1800" w:hanging="360"/>
      </w:pPr>
      <w:rPr>
        <w:rFonts w:ascii="Wingdings" w:hAnsi="Wingdings" w:hint="default"/>
        <w:i w:val="0"/>
        <w:sz w:val="26"/>
        <w:szCs w:val="26"/>
      </w:rPr>
    </w:lvl>
    <w:lvl w:ilvl="1" w:tplc="362217E4">
      <w:start w:val="1"/>
      <w:numFmt w:val="bullet"/>
      <w:lvlText w:val="o"/>
      <w:lvlJc w:val="left"/>
      <w:pPr>
        <w:tabs>
          <w:tab w:val="num" w:pos="2520"/>
        </w:tabs>
        <w:ind w:left="2520" w:hanging="360"/>
      </w:pPr>
      <w:rPr>
        <w:rFonts w:ascii="Courier New" w:hAnsi="Courier New" w:cs="Courier New" w:hint="default"/>
      </w:rPr>
    </w:lvl>
    <w:lvl w:ilvl="2" w:tplc="0172D99E" w:tentative="1">
      <w:start w:val="1"/>
      <w:numFmt w:val="bullet"/>
      <w:lvlText w:val=""/>
      <w:lvlJc w:val="left"/>
      <w:pPr>
        <w:tabs>
          <w:tab w:val="num" w:pos="3240"/>
        </w:tabs>
        <w:ind w:left="3240" w:hanging="360"/>
      </w:pPr>
      <w:rPr>
        <w:rFonts w:ascii="Wingdings" w:hAnsi="Wingdings" w:hint="default"/>
      </w:rPr>
    </w:lvl>
    <w:lvl w:ilvl="3" w:tplc="F9DAAD88" w:tentative="1">
      <w:start w:val="1"/>
      <w:numFmt w:val="bullet"/>
      <w:lvlText w:val=""/>
      <w:lvlJc w:val="left"/>
      <w:pPr>
        <w:tabs>
          <w:tab w:val="num" w:pos="3960"/>
        </w:tabs>
        <w:ind w:left="3960" w:hanging="360"/>
      </w:pPr>
      <w:rPr>
        <w:rFonts w:ascii="Symbol" w:hAnsi="Symbol" w:hint="default"/>
      </w:rPr>
    </w:lvl>
    <w:lvl w:ilvl="4" w:tplc="A9A81D94" w:tentative="1">
      <w:start w:val="1"/>
      <w:numFmt w:val="bullet"/>
      <w:lvlText w:val="o"/>
      <w:lvlJc w:val="left"/>
      <w:pPr>
        <w:tabs>
          <w:tab w:val="num" w:pos="4680"/>
        </w:tabs>
        <w:ind w:left="4680" w:hanging="360"/>
      </w:pPr>
      <w:rPr>
        <w:rFonts w:ascii="Courier New" w:hAnsi="Courier New" w:cs="Courier New" w:hint="default"/>
      </w:rPr>
    </w:lvl>
    <w:lvl w:ilvl="5" w:tplc="2916877E" w:tentative="1">
      <w:start w:val="1"/>
      <w:numFmt w:val="bullet"/>
      <w:lvlText w:val=""/>
      <w:lvlJc w:val="left"/>
      <w:pPr>
        <w:tabs>
          <w:tab w:val="num" w:pos="5400"/>
        </w:tabs>
        <w:ind w:left="5400" w:hanging="360"/>
      </w:pPr>
      <w:rPr>
        <w:rFonts w:ascii="Wingdings" w:hAnsi="Wingdings" w:hint="default"/>
      </w:rPr>
    </w:lvl>
    <w:lvl w:ilvl="6" w:tplc="8F3421E6" w:tentative="1">
      <w:start w:val="1"/>
      <w:numFmt w:val="bullet"/>
      <w:lvlText w:val=""/>
      <w:lvlJc w:val="left"/>
      <w:pPr>
        <w:tabs>
          <w:tab w:val="num" w:pos="6120"/>
        </w:tabs>
        <w:ind w:left="6120" w:hanging="360"/>
      </w:pPr>
      <w:rPr>
        <w:rFonts w:ascii="Symbol" w:hAnsi="Symbol" w:hint="default"/>
      </w:rPr>
    </w:lvl>
    <w:lvl w:ilvl="7" w:tplc="B86468D0" w:tentative="1">
      <w:start w:val="1"/>
      <w:numFmt w:val="bullet"/>
      <w:lvlText w:val="o"/>
      <w:lvlJc w:val="left"/>
      <w:pPr>
        <w:tabs>
          <w:tab w:val="num" w:pos="6840"/>
        </w:tabs>
        <w:ind w:left="6840" w:hanging="360"/>
      </w:pPr>
      <w:rPr>
        <w:rFonts w:ascii="Courier New" w:hAnsi="Courier New" w:cs="Courier New" w:hint="default"/>
      </w:rPr>
    </w:lvl>
    <w:lvl w:ilvl="8" w:tplc="84F08F62" w:tentative="1">
      <w:start w:val="1"/>
      <w:numFmt w:val="bullet"/>
      <w:lvlText w:val=""/>
      <w:lvlJc w:val="left"/>
      <w:pPr>
        <w:tabs>
          <w:tab w:val="num" w:pos="7560"/>
        </w:tabs>
        <w:ind w:left="7560" w:hanging="360"/>
      </w:pPr>
      <w:rPr>
        <w:rFonts w:ascii="Wingdings" w:hAnsi="Wingdings" w:hint="default"/>
      </w:rPr>
    </w:lvl>
  </w:abstractNum>
  <w:abstractNum w:abstractNumId="103" w15:restartNumberingAfterBreak="0">
    <w:nsid w:val="2C60267E"/>
    <w:multiLevelType w:val="multilevel"/>
    <w:tmpl w:val="4F90DA42"/>
    <w:lvl w:ilvl="0">
      <w:start w:val="1"/>
      <w:numFmt w:val="decimal"/>
      <w:lvlText w:val="%1."/>
      <w:lvlJc w:val="left"/>
      <w:pPr>
        <w:ind w:left="792" w:hanging="432"/>
      </w:pPr>
      <w:rPr>
        <w:rFonts w:hint="default"/>
      </w:rPr>
    </w:lvl>
    <w:lvl w:ilvl="1">
      <w:start w:val="1"/>
      <w:numFmt w:val="decimal"/>
      <w:pStyle w:val="Style12"/>
      <w:lvlText w:val="%1.%2."/>
      <w:lvlJc w:val="left"/>
      <w:pPr>
        <w:ind w:left="576" w:hanging="576"/>
      </w:pPr>
      <w:rPr>
        <w:rFonts w:hint="default"/>
        <w:b/>
        <w:color w:val="auto"/>
        <w:sz w:val="26"/>
        <w:szCs w:val="26"/>
      </w:rPr>
    </w:lvl>
    <w:lvl w:ilvl="2">
      <w:start w:val="1"/>
      <w:numFmt w:val="decimal"/>
      <w:lvlText w:val="%1.%2.%3."/>
      <w:lvlJc w:val="left"/>
      <w:pPr>
        <w:ind w:left="720" w:hanging="720"/>
      </w:pPr>
      <w:rPr>
        <w:rFonts w:hint="default"/>
      </w:rPr>
    </w:lvl>
    <w:lvl w:ilvl="3">
      <w:start w:val="1"/>
      <w:numFmt w:val="decimal"/>
      <w:pStyle w:val="Style13"/>
      <w:lvlText w:val="%1.%2.%3.%4."/>
      <w:lvlJc w:val="left"/>
      <w:pPr>
        <w:ind w:left="864" w:hanging="864"/>
      </w:pPr>
      <w:rPr>
        <w:rFonts w:hint="default"/>
        <w:b/>
        <w:i/>
        <w:sz w:val="28"/>
        <w:szCs w:val="28"/>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4" w15:restartNumberingAfterBreak="0">
    <w:nsid w:val="2CDD4C0E"/>
    <w:multiLevelType w:val="hybridMultilevel"/>
    <w:tmpl w:val="479A6E14"/>
    <w:lvl w:ilvl="0" w:tplc="92F8B38A">
      <w:start w:val="2"/>
      <w:numFmt w:val="bullet"/>
      <w:pStyle w:val="Chucnang"/>
      <w:lvlText w:val=""/>
      <w:lvlJc w:val="left"/>
      <w:pPr>
        <w:ind w:left="1080" w:hanging="360"/>
      </w:pPr>
      <w:rPr>
        <w:rFonts w:ascii="Symbol" w:eastAsia="Calibri" w:hAnsi="Symbol"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5" w15:restartNumberingAfterBreak="0">
    <w:nsid w:val="2D67768A"/>
    <w:multiLevelType w:val="multilevel"/>
    <w:tmpl w:val="71765D98"/>
    <w:styleLink w:val="StyleBulleted"/>
    <w:lvl w:ilvl="0">
      <w:start w:val="1"/>
      <w:numFmt w:val="bullet"/>
      <w:lvlText w:val="-"/>
      <w:lvlJc w:val="left"/>
      <w:pPr>
        <w:tabs>
          <w:tab w:val="num" w:pos="720"/>
        </w:tabs>
        <w:ind w:left="720" w:hanging="360"/>
      </w:pPr>
      <w:rPr>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2D9975B5"/>
    <w:multiLevelType w:val="hybridMultilevel"/>
    <w:tmpl w:val="DA84A3DE"/>
    <w:styleLink w:val="11115"/>
    <w:lvl w:ilvl="0" w:tplc="5E7650B4">
      <w:start w:val="1"/>
      <w:numFmt w:val="bullet"/>
      <w:lvlText w:val="–"/>
      <w:lvlJc w:val="left"/>
      <w:pPr>
        <w:tabs>
          <w:tab w:val="num" w:pos="357"/>
        </w:tabs>
        <w:ind w:left="720" w:hanging="363"/>
      </w:pPr>
      <w:rPr>
        <w:rFonts w:ascii="Times New Roman" w:hAnsi="Times New Roman" w:cs="Times New Roman" w:hint="default"/>
      </w:rPr>
    </w:lvl>
    <w:lvl w:ilvl="1" w:tplc="F2C8A976">
      <w:start w:val="1"/>
      <w:numFmt w:val="bullet"/>
      <w:lvlText w:val="o"/>
      <w:lvlJc w:val="left"/>
      <w:pPr>
        <w:tabs>
          <w:tab w:val="num" w:pos="1440"/>
        </w:tabs>
        <w:ind w:left="1440" w:hanging="360"/>
      </w:pPr>
      <w:rPr>
        <w:rFonts w:ascii="Courier New" w:hAnsi="Courier New" w:cs="Courier New" w:hint="default"/>
      </w:rPr>
    </w:lvl>
    <w:lvl w:ilvl="2" w:tplc="7FA8D462" w:tentative="1">
      <w:start w:val="1"/>
      <w:numFmt w:val="bullet"/>
      <w:lvlText w:val=""/>
      <w:lvlJc w:val="left"/>
      <w:pPr>
        <w:tabs>
          <w:tab w:val="num" w:pos="2160"/>
        </w:tabs>
        <w:ind w:left="2160" w:hanging="360"/>
      </w:pPr>
      <w:rPr>
        <w:rFonts w:ascii="Wingdings" w:hAnsi="Wingdings" w:hint="default"/>
      </w:rPr>
    </w:lvl>
    <w:lvl w:ilvl="3" w:tplc="74C4E2C2" w:tentative="1">
      <w:start w:val="1"/>
      <w:numFmt w:val="bullet"/>
      <w:lvlText w:val=""/>
      <w:lvlJc w:val="left"/>
      <w:pPr>
        <w:tabs>
          <w:tab w:val="num" w:pos="2880"/>
        </w:tabs>
        <w:ind w:left="2880" w:hanging="360"/>
      </w:pPr>
      <w:rPr>
        <w:rFonts w:ascii="Symbol" w:hAnsi="Symbol" w:hint="default"/>
      </w:rPr>
    </w:lvl>
    <w:lvl w:ilvl="4" w:tplc="E60A88BA" w:tentative="1">
      <w:start w:val="1"/>
      <w:numFmt w:val="bullet"/>
      <w:lvlText w:val="o"/>
      <w:lvlJc w:val="left"/>
      <w:pPr>
        <w:tabs>
          <w:tab w:val="num" w:pos="3600"/>
        </w:tabs>
        <w:ind w:left="3600" w:hanging="360"/>
      </w:pPr>
      <w:rPr>
        <w:rFonts w:ascii="Courier New" w:hAnsi="Courier New" w:cs="Courier New" w:hint="default"/>
      </w:rPr>
    </w:lvl>
    <w:lvl w:ilvl="5" w:tplc="DCA2C5F2" w:tentative="1">
      <w:start w:val="1"/>
      <w:numFmt w:val="bullet"/>
      <w:lvlText w:val=""/>
      <w:lvlJc w:val="left"/>
      <w:pPr>
        <w:tabs>
          <w:tab w:val="num" w:pos="4320"/>
        </w:tabs>
        <w:ind w:left="4320" w:hanging="360"/>
      </w:pPr>
      <w:rPr>
        <w:rFonts w:ascii="Wingdings" w:hAnsi="Wingdings" w:hint="default"/>
      </w:rPr>
    </w:lvl>
    <w:lvl w:ilvl="6" w:tplc="81C24F62" w:tentative="1">
      <w:start w:val="1"/>
      <w:numFmt w:val="bullet"/>
      <w:lvlText w:val=""/>
      <w:lvlJc w:val="left"/>
      <w:pPr>
        <w:tabs>
          <w:tab w:val="num" w:pos="5040"/>
        </w:tabs>
        <w:ind w:left="5040" w:hanging="360"/>
      </w:pPr>
      <w:rPr>
        <w:rFonts w:ascii="Symbol" w:hAnsi="Symbol" w:hint="default"/>
      </w:rPr>
    </w:lvl>
    <w:lvl w:ilvl="7" w:tplc="FA180068" w:tentative="1">
      <w:start w:val="1"/>
      <w:numFmt w:val="bullet"/>
      <w:lvlText w:val="o"/>
      <w:lvlJc w:val="left"/>
      <w:pPr>
        <w:tabs>
          <w:tab w:val="num" w:pos="5760"/>
        </w:tabs>
        <w:ind w:left="5760" w:hanging="360"/>
      </w:pPr>
      <w:rPr>
        <w:rFonts w:ascii="Courier New" w:hAnsi="Courier New" w:cs="Courier New" w:hint="default"/>
      </w:rPr>
    </w:lvl>
    <w:lvl w:ilvl="8" w:tplc="15247890"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E134B2A"/>
    <w:multiLevelType w:val="hybridMultilevel"/>
    <w:tmpl w:val="A328B596"/>
    <w:lvl w:ilvl="0" w:tplc="E48A17F8">
      <w:numFmt w:val="bullet"/>
      <w:pStyle w:val="Bulleted143"/>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08" w15:restartNumberingAfterBreak="0">
    <w:nsid w:val="2FAF1325"/>
    <w:multiLevelType w:val="singleLevel"/>
    <w:tmpl w:val="CD62DFF6"/>
    <w:lvl w:ilvl="0">
      <w:start w:val="1"/>
      <w:numFmt w:val="bullet"/>
      <w:pStyle w:val="1"/>
      <w:lvlText w:val=""/>
      <w:lvlJc w:val="left"/>
      <w:pPr>
        <w:tabs>
          <w:tab w:val="num" w:pos="907"/>
        </w:tabs>
        <w:ind w:left="907" w:hanging="453"/>
      </w:pPr>
      <w:rPr>
        <w:rFonts w:ascii="Symbol" w:hAnsi="Symbol" w:hint="default"/>
        <w:color w:val="333399"/>
      </w:rPr>
    </w:lvl>
  </w:abstractNum>
  <w:abstractNum w:abstractNumId="109" w15:restartNumberingAfterBreak="0">
    <w:nsid w:val="30CF2735"/>
    <w:multiLevelType w:val="multilevel"/>
    <w:tmpl w:val="12B4D8E6"/>
    <w:lvl w:ilvl="0">
      <w:start w:val="1"/>
      <w:numFmt w:val="decimal"/>
      <w:lvlText w:val="%1."/>
      <w:lvlJc w:val="left"/>
      <w:pPr>
        <w:ind w:left="400" w:hanging="400"/>
      </w:pPr>
      <w:rPr>
        <w:rFonts w:hint="default"/>
      </w:rPr>
    </w:lvl>
    <w:lvl w:ilvl="1">
      <w:start w:val="1"/>
      <w:numFmt w:val="decimal"/>
      <w:pStyle w:val="H2-1"/>
      <w:lvlText w:val="%1.%2."/>
      <w:lvlJc w:val="left"/>
      <w:pPr>
        <w:ind w:left="720" w:hanging="720"/>
      </w:pPr>
      <w:rPr>
        <w:rFonts w:hint="default"/>
      </w:rPr>
    </w:lvl>
    <w:lvl w:ilvl="2">
      <w:start w:val="1"/>
      <w:numFmt w:val="decimal"/>
      <w:pStyle w:val="H3-1"/>
      <w:lvlText w:val="%1.%2.%3."/>
      <w:lvlJc w:val="left"/>
      <w:pPr>
        <w:ind w:left="720" w:hanging="720"/>
      </w:pPr>
      <w:rPr>
        <w:rFonts w:hint="default"/>
      </w:rPr>
    </w:lvl>
    <w:lvl w:ilvl="3">
      <w:start w:val="1"/>
      <w:numFmt w:val="decimal"/>
      <w:pStyle w:val="H4-1"/>
      <w:lvlText w:val="%1.%2.%3.%4"/>
      <w:lvlJc w:val="left"/>
      <w:pPr>
        <w:ind w:left="1530" w:hanging="1080"/>
      </w:pPr>
      <w:rPr>
        <w:rFonts w:ascii="Times New Roman Bold" w:hAnsi="Times New Roman Bold" w:hint="default"/>
        <w:b/>
        <w:i/>
        <w:color w:val="000000"/>
        <w:sz w:val="26"/>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0" w15:restartNumberingAfterBreak="0">
    <w:nsid w:val="30FC6B14"/>
    <w:multiLevelType w:val="multilevel"/>
    <w:tmpl w:val="87043A6E"/>
    <w:styleLink w:val="StyleBulleted2"/>
    <w:lvl w:ilvl="0">
      <w:start w:val="1"/>
      <w:numFmt w:val="bullet"/>
      <w:lvlText w:val=""/>
      <w:lvlJc w:val="left"/>
      <w:pPr>
        <w:tabs>
          <w:tab w:val="num" w:pos="720"/>
        </w:tabs>
        <w:ind w:left="720" w:hanging="360"/>
      </w:pPr>
      <w:rPr>
        <w:rFonts w:ascii="Wingdings" w:hAnsi="Wingdings" w:hint="default"/>
        <w:sz w:val="24"/>
      </w:rPr>
    </w:lvl>
    <w:lvl w:ilvl="1">
      <w:start w:val="1"/>
      <w:numFmt w:val="bullet"/>
      <w:lvlText w:val="o"/>
      <w:lvlJc w:val="left"/>
      <w:pPr>
        <w:tabs>
          <w:tab w:val="num" w:pos="1080"/>
        </w:tabs>
        <w:ind w:left="1080" w:hanging="360"/>
      </w:pPr>
      <w:rPr>
        <w:rFonts w:ascii="Courier New" w:hAnsi="Courier New" w:cs="Times New Roman"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31386EEF"/>
    <w:multiLevelType w:val="hybridMultilevel"/>
    <w:tmpl w:val="FBD244C0"/>
    <w:lvl w:ilvl="0" w:tplc="6B60A4EC">
      <w:start w:val="1"/>
      <w:numFmt w:val="bullet"/>
      <w:pStyle w:val="Bulleted145"/>
      <w:lvlText w:val=""/>
      <w:lvlJc w:val="left"/>
      <w:pPr>
        <w:ind w:left="720" w:hanging="360"/>
      </w:pPr>
      <w:rPr>
        <w:rFonts w:ascii="Symbol" w:hAnsi="Symbol" w:hint="default"/>
      </w:rPr>
    </w:lvl>
    <w:lvl w:ilvl="1" w:tplc="8DB60EFA">
      <w:start w:val="1"/>
      <w:numFmt w:val="bullet"/>
      <w:lvlText w:val="o"/>
      <w:lvlJc w:val="left"/>
      <w:pPr>
        <w:ind w:left="1440" w:hanging="360"/>
      </w:pPr>
      <w:rPr>
        <w:rFonts w:ascii="Courier New" w:hAnsi="Courier New" w:cs="Courier New" w:hint="default"/>
      </w:rPr>
    </w:lvl>
    <w:lvl w:ilvl="2" w:tplc="FBAA5B9C" w:tentative="1">
      <w:start w:val="1"/>
      <w:numFmt w:val="bullet"/>
      <w:lvlText w:val=""/>
      <w:lvlJc w:val="left"/>
      <w:pPr>
        <w:ind w:left="2160" w:hanging="360"/>
      </w:pPr>
      <w:rPr>
        <w:rFonts w:ascii="Wingdings" w:hAnsi="Wingdings" w:hint="default"/>
      </w:rPr>
    </w:lvl>
    <w:lvl w:ilvl="3" w:tplc="E16A4EAE" w:tentative="1">
      <w:start w:val="1"/>
      <w:numFmt w:val="bullet"/>
      <w:lvlText w:val=""/>
      <w:lvlJc w:val="left"/>
      <w:pPr>
        <w:ind w:left="2880" w:hanging="360"/>
      </w:pPr>
      <w:rPr>
        <w:rFonts w:ascii="Symbol" w:hAnsi="Symbol" w:hint="default"/>
      </w:rPr>
    </w:lvl>
    <w:lvl w:ilvl="4" w:tplc="F6D840D0" w:tentative="1">
      <w:start w:val="1"/>
      <w:numFmt w:val="bullet"/>
      <w:lvlText w:val="o"/>
      <w:lvlJc w:val="left"/>
      <w:pPr>
        <w:ind w:left="3600" w:hanging="360"/>
      </w:pPr>
      <w:rPr>
        <w:rFonts w:ascii="Courier New" w:hAnsi="Courier New" w:cs="Courier New" w:hint="default"/>
      </w:rPr>
    </w:lvl>
    <w:lvl w:ilvl="5" w:tplc="DF20526A" w:tentative="1">
      <w:start w:val="1"/>
      <w:numFmt w:val="bullet"/>
      <w:lvlText w:val=""/>
      <w:lvlJc w:val="left"/>
      <w:pPr>
        <w:ind w:left="4320" w:hanging="360"/>
      </w:pPr>
      <w:rPr>
        <w:rFonts w:ascii="Wingdings" w:hAnsi="Wingdings" w:hint="default"/>
      </w:rPr>
    </w:lvl>
    <w:lvl w:ilvl="6" w:tplc="2C42523C" w:tentative="1">
      <w:start w:val="1"/>
      <w:numFmt w:val="bullet"/>
      <w:lvlText w:val=""/>
      <w:lvlJc w:val="left"/>
      <w:pPr>
        <w:ind w:left="5040" w:hanging="360"/>
      </w:pPr>
      <w:rPr>
        <w:rFonts w:ascii="Symbol" w:hAnsi="Symbol" w:hint="default"/>
      </w:rPr>
    </w:lvl>
    <w:lvl w:ilvl="7" w:tplc="61C2C50E" w:tentative="1">
      <w:start w:val="1"/>
      <w:numFmt w:val="bullet"/>
      <w:lvlText w:val="o"/>
      <w:lvlJc w:val="left"/>
      <w:pPr>
        <w:ind w:left="5760" w:hanging="360"/>
      </w:pPr>
      <w:rPr>
        <w:rFonts w:ascii="Courier New" w:hAnsi="Courier New" w:cs="Courier New" w:hint="default"/>
      </w:rPr>
    </w:lvl>
    <w:lvl w:ilvl="8" w:tplc="410E4054" w:tentative="1">
      <w:start w:val="1"/>
      <w:numFmt w:val="bullet"/>
      <w:lvlText w:val=""/>
      <w:lvlJc w:val="left"/>
      <w:pPr>
        <w:ind w:left="6480" w:hanging="360"/>
      </w:pPr>
      <w:rPr>
        <w:rFonts w:ascii="Wingdings" w:hAnsi="Wingdings" w:hint="default"/>
      </w:rPr>
    </w:lvl>
  </w:abstractNum>
  <w:abstractNum w:abstractNumId="112" w15:restartNumberingAfterBreak="0">
    <w:nsid w:val="31681F32"/>
    <w:multiLevelType w:val="multilevel"/>
    <w:tmpl w:val="04090023"/>
    <w:styleLink w:val="ArticleSection10"/>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3" w15:restartNumberingAfterBreak="0">
    <w:nsid w:val="31CF2124"/>
    <w:multiLevelType w:val="hybridMultilevel"/>
    <w:tmpl w:val="92787796"/>
    <w:lvl w:ilvl="0" w:tplc="7EC0EE82">
      <w:start w:val="1"/>
      <w:numFmt w:val="decimal"/>
      <w:pStyle w:val="kieucham"/>
      <w:lvlText w:val="%1."/>
      <w:lvlJc w:val="left"/>
      <w:pPr>
        <w:tabs>
          <w:tab w:val="num" w:pos="432"/>
        </w:tabs>
        <w:ind w:left="432" w:hanging="360"/>
      </w:pPr>
      <w:rPr>
        <w:rFonts w:hint="default"/>
      </w:rPr>
    </w:lvl>
    <w:lvl w:ilvl="1" w:tplc="72F6A39C" w:tentative="1">
      <w:start w:val="1"/>
      <w:numFmt w:val="lowerLetter"/>
      <w:lvlText w:val="%2."/>
      <w:lvlJc w:val="left"/>
      <w:pPr>
        <w:tabs>
          <w:tab w:val="num" w:pos="1152"/>
        </w:tabs>
        <w:ind w:left="1152" w:hanging="360"/>
      </w:pPr>
    </w:lvl>
    <w:lvl w:ilvl="2" w:tplc="1264F6BC" w:tentative="1">
      <w:start w:val="1"/>
      <w:numFmt w:val="lowerRoman"/>
      <w:lvlText w:val="%3."/>
      <w:lvlJc w:val="right"/>
      <w:pPr>
        <w:tabs>
          <w:tab w:val="num" w:pos="1872"/>
        </w:tabs>
        <w:ind w:left="1872" w:hanging="180"/>
      </w:pPr>
    </w:lvl>
    <w:lvl w:ilvl="3" w:tplc="34307DCA" w:tentative="1">
      <w:start w:val="1"/>
      <w:numFmt w:val="decimal"/>
      <w:lvlText w:val="%4."/>
      <w:lvlJc w:val="left"/>
      <w:pPr>
        <w:tabs>
          <w:tab w:val="num" w:pos="2592"/>
        </w:tabs>
        <w:ind w:left="2592" w:hanging="360"/>
      </w:pPr>
    </w:lvl>
    <w:lvl w:ilvl="4" w:tplc="280E2334" w:tentative="1">
      <w:start w:val="1"/>
      <w:numFmt w:val="lowerLetter"/>
      <w:lvlText w:val="%5."/>
      <w:lvlJc w:val="left"/>
      <w:pPr>
        <w:tabs>
          <w:tab w:val="num" w:pos="3312"/>
        </w:tabs>
        <w:ind w:left="3312" w:hanging="360"/>
      </w:pPr>
    </w:lvl>
    <w:lvl w:ilvl="5" w:tplc="FC98F394" w:tentative="1">
      <w:start w:val="1"/>
      <w:numFmt w:val="lowerRoman"/>
      <w:lvlText w:val="%6."/>
      <w:lvlJc w:val="right"/>
      <w:pPr>
        <w:tabs>
          <w:tab w:val="num" w:pos="4032"/>
        </w:tabs>
        <w:ind w:left="4032" w:hanging="180"/>
      </w:pPr>
    </w:lvl>
    <w:lvl w:ilvl="6" w:tplc="01C2C3F8" w:tentative="1">
      <w:start w:val="1"/>
      <w:numFmt w:val="decimal"/>
      <w:lvlText w:val="%7."/>
      <w:lvlJc w:val="left"/>
      <w:pPr>
        <w:tabs>
          <w:tab w:val="num" w:pos="4752"/>
        </w:tabs>
        <w:ind w:left="4752" w:hanging="360"/>
      </w:pPr>
    </w:lvl>
    <w:lvl w:ilvl="7" w:tplc="7CF8B2E2" w:tentative="1">
      <w:start w:val="1"/>
      <w:numFmt w:val="lowerLetter"/>
      <w:lvlText w:val="%8."/>
      <w:lvlJc w:val="left"/>
      <w:pPr>
        <w:tabs>
          <w:tab w:val="num" w:pos="5472"/>
        </w:tabs>
        <w:ind w:left="5472" w:hanging="360"/>
      </w:pPr>
    </w:lvl>
    <w:lvl w:ilvl="8" w:tplc="FDBEE50E" w:tentative="1">
      <w:start w:val="1"/>
      <w:numFmt w:val="lowerRoman"/>
      <w:lvlText w:val="%9."/>
      <w:lvlJc w:val="right"/>
      <w:pPr>
        <w:tabs>
          <w:tab w:val="num" w:pos="6192"/>
        </w:tabs>
        <w:ind w:left="6192" w:hanging="180"/>
      </w:pPr>
    </w:lvl>
  </w:abstractNum>
  <w:abstractNum w:abstractNumId="114" w15:restartNumberingAfterBreak="0">
    <w:nsid w:val="32900123"/>
    <w:multiLevelType w:val="hybridMultilevel"/>
    <w:tmpl w:val="6AE42FA0"/>
    <w:lvl w:ilvl="0" w:tplc="1E2AB5BE">
      <w:start w:val="1"/>
      <w:numFmt w:val="bullet"/>
      <w:pStyle w:val="StyleTahoma12ptBefore3ptAfter3pt"/>
      <w:lvlText w:val=""/>
      <w:lvlJc w:val="left"/>
      <w:pPr>
        <w:tabs>
          <w:tab w:val="num" w:pos="1267"/>
        </w:tabs>
        <w:ind w:left="1267" w:hanging="360"/>
      </w:pPr>
      <w:rPr>
        <w:rFonts w:ascii="Wingdings" w:hAnsi="Wingdings" w:hint="default"/>
      </w:rPr>
    </w:lvl>
    <w:lvl w:ilvl="1" w:tplc="04090019">
      <w:start w:val="1"/>
      <w:numFmt w:val="bullet"/>
      <w:lvlText w:val="o"/>
      <w:lvlJc w:val="left"/>
      <w:pPr>
        <w:tabs>
          <w:tab w:val="num" w:pos="1987"/>
        </w:tabs>
        <w:ind w:left="1987" w:hanging="360"/>
      </w:pPr>
      <w:rPr>
        <w:rFonts w:ascii="Courier New" w:hAnsi="Courier New" w:cs="Courier New" w:hint="default"/>
      </w:rPr>
    </w:lvl>
    <w:lvl w:ilvl="2" w:tplc="0409001B">
      <w:start w:val="1"/>
      <w:numFmt w:val="bullet"/>
      <w:lvlText w:val=""/>
      <w:lvlJc w:val="left"/>
      <w:pPr>
        <w:tabs>
          <w:tab w:val="num" w:pos="2707"/>
        </w:tabs>
        <w:ind w:left="2707" w:hanging="360"/>
      </w:pPr>
      <w:rPr>
        <w:rFonts w:ascii="Wingdings" w:hAnsi="Wingdings" w:hint="default"/>
      </w:rPr>
    </w:lvl>
    <w:lvl w:ilvl="3" w:tplc="0409000F" w:tentative="1">
      <w:start w:val="1"/>
      <w:numFmt w:val="bullet"/>
      <w:lvlText w:val=""/>
      <w:lvlJc w:val="left"/>
      <w:pPr>
        <w:tabs>
          <w:tab w:val="num" w:pos="3427"/>
        </w:tabs>
        <w:ind w:left="3427" w:hanging="360"/>
      </w:pPr>
      <w:rPr>
        <w:rFonts w:ascii="Symbol" w:hAnsi="Symbol" w:hint="default"/>
      </w:rPr>
    </w:lvl>
    <w:lvl w:ilvl="4" w:tplc="04090019" w:tentative="1">
      <w:start w:val="1"/>
      <w:numFmt w:val="bullet"/>
      <w:lvlText w:val="o"/>
      <w:lvlJc w:val="left"/>
      <w:pPr>
        <w:tabs>
          <w:tab w:val="num" w:pos="4147"/>
        </w:tabs>
        <w:ind w:left="4147" w:hanging="360"/>
      </w:pPr>
      <w:rPr>
        <w:rFonts w:ascii="Courier New" w:hAnsi="Courier New" w:cs="Courier New" w:hint="default"/>
      </w:rPr>
    </w:lvl>
    <w:lvl w:ilvl="5" w:tplc="0409001B" w:tentative="1">
      <w:start w:val="1"/>
      <w:numFmt w:val="bullet"/>
      <w:lvlText w:val=""/>
      <w:lvlJc w:val="left"/>
      <w:pPr>
        <w:tabs>
          <w:tab w:val="num" w:pos="4867"/>
        </w:tabs>
        <w:ind w:left="4867" w:hanging="360"/>
      </w:pPr>
      <w:rPr>
        <w:rFonts w:ascii="Wingdings" w:hAnsi="Wingdings" w:hint="default"/>
      </w:rPr>
    </w:lvl>
    <w:lvl w:ilvl="6" w:tplc="0409000F" w:tentative="1">
      <w:start w:val="1"/>
      <w:numFmt w:val="bullet"/>
      <w:lvlText w:val=""/>
      <w:lvlJc w:val="left"/>
      <w:pPr>
        <w:tabs>
          <w:tab w:val="num" w:pos="5587"/>
        </w:tabs>
        <w:ind w:left="5587" w:hanging="360"/>
      </w:pPr>
      <w:rPr>
        <w:rFonts w:ascii="Symbol" w:hAnsi="Symbol" w:hint="default"/>
      </w:rPr>
    </w:lvl>
    <w:lvl w:ilvl="7" w:tplc="04090019" w:tentative="1">
      <w:start w:val="1"/>
      <w:numFmt w:val="bullet"/>
      <w:lvlText w:val="o"/>
      <w:lvlJc w:val="left"/>
      <w:pPr>
        <w:tabs>
          <w:tab w:val="num" w:pos="6307"/>
        </w:tabs>
        <w:ind w:left="6307" w:hanging="360"/>
      </w:pPr>
      <w:rPr>
        <w:rFonts w:ascii="Courier New" w:hAnsi="Courier New" w:cs="Courier New" w:hint="default"/>
      </w:rPr>
    </w:lvl>
    <w:lvl w:ilvl="8" w:tplc="0409001B" w:tentative="1">
      <w:start w:val="1"/>
      <w:numFmt w:val="bullet"/>
      <w:lvlText w:val=""/>
      <w:lvlJc w:val="left"/>
      <w:pPr>
        <w:tabs>
          <w:tab w:val="num" w:pos="7027"/>
        </w:tabs>
        <w:ind w:left="7027" w:hanging="360"/>
      </w:pPr>
      <w:rPr>
        <w:rFonts w:ascii="Wingdings" w:hAnsi="Wingdings" w:hint="default"/>
      </w:rPr>
    </w:lvl>
  </w:abstractNum>
  <w:abstractNum w:abstractNumId="115" w15:restartNumberingAfterBreak="0">
    <w:nsid w:val="33493713"/>
    <w:multiLevelType w:val="hybridMultilevel"/>
    <w:tmpl w:val="D0D4F8F2"/>
    <w:styleLink w:val="StyleBulleted3"/>
    <w:lvl w:ilvl="0" w:tplc="FFFFFFFF">
      <w:numFmt w:val="bullet"/>
      <w:lvlText w:val="-"/>
      <w:lvlJc w:val="left"/>
      <w:pPr>
        <w:ind w:left="630" w:hanging="360"/>
      </w:pPr>
      <w:rPr>
        <w:rFonts w:ascii="Times New Roman" w:eastAsia="Times New Roman" w:hAnsi="Times New Roman" w:cs="Times New Roman" w:hint="default"/>
      </w:rPr>
    </w:lvl>
    <w:lvl w:ilvl="1" w:tplc="FFFFFFFF">
      <w:start w:val="1"/>
      <w:numFmt w:val="bullet"/>
      <w:lvlText w:val=""/>
      <w:lvlJc w:val="left"/>
      <w:pPr>
        <w:ind w:left="1350" w:hanging="360"/>
      </w:pPr>
      <w:rPr>
        <w:rFonts w:ascii="Wingdings" w:hAnsi="Wingdings" w:hint="default"/>
      </w:rPr>
    </w:lvl>
    <w:lvl w:ilvl="2" w:tplc="FFFFFFFF">
      <w:start w:val="1"/>
      <w:numFmt w:val="lowerLetter"/>
      <w:lvlText w:val="%3."/>
      <w:lvlJc w:val="left"/>
      <w:pPr>
        <w:ind w:left="2250" w:hanging="360"/>
      </w:pPr>
    </w:lvl>
    <w:lvl w:ilvl="3" w:tplc="FFFFFFFF">
      <w:start w:val="1"/>
      <w:numFmt w:val="decimal"/>
      <w:lvlText w:val="%4."/>
      <w:lvlJc w:val="left"/>
      <w:pPr>
        <w:ind w:left="2790" w:hanging="360"/>
      </w:pPr>
    </w:lvl>
    <w:lvl w:ilvl="4" w:tplc="FFFFFFFF">
      <w:start w:val="1"/>
      <w:numFmt w:val="lowerLetter"/>
      <w:lvlText w:val="%5."/>
      <w:lvlJc w:val="left"/>
      <w:pPr>
        <w:ind w:left="3510" w:hanging="360"/>
      </w:pPr>
    </w:lvl>
    <w:lvl w:ilvl="5" w:tplc="FFFFFFFF">
      <w:start w:val="1"/>
      <w:numFmt w:val="lowerRoman"/>
      <w:lvlText w:val="%6."/>
      <w:lvlJc w:val="right"/>
      <w:pPr>
        <w:ind w:left="4230" w:hanging="180"/>
      </w:pPr>
    </w:lvl>
    <w:lvl w:ilvl="6" w:tplc="FFFFFFFF">
      <w:start w:val="1"/>
      <w:numFmt w:val="decimal"/>
      <w:lvlText w:val="%7."/>
      <w:lvlJc w:val="left"/>
      <w:pPr>
        <w:ind w:left="4950" w:hanging="360"/>
      </w:pPr>
    </w:lvl>
    <w:lvl w:ilvl="7" w:tplc="FFFFFFFF">
      <w:start w:val="1"/>
      <w:numFmt w:val="lowerLetter"/>
      <w:lvlText w:val="%8."/>
      <w:lvlJc w:val="left"/>
      <w:pPr>
        <w:ind w:left="5670" w:hanging="360"/>
      </w:pPr>
    </w:lvl>
    <w:lvl w:ilvl="8" w:tplc="FFFFFFFF">
      <w:start w:val="1"/>
      <w:numFmt w:val="lowerRoman"/>
      <w:lvlText w:val="%9."/>
      <w:lvlJc w:val="right"/>
      <w:pPr>
        <w:ind w:left="6390" w:hanging="180"/>
      </w:pPr>
    </w:lvl>
  </w:abstractNum>
  <w:abstractNum w:abstractNumId="116" w15:restartNumberingAfterBreak="0">
    <w:nsid w:val="335B7038"/>
    <w:multiLevelType w:val="hybridMultilevel"/>
    <w:tmpl w:val="B1B88E1E"/>
    <w:lvl w:ilvl="0" w:tplc="04090007">
      <w:start w:val="1"/>
      <w:numFmt w:val="bullet"/>
      <w:pStyle w:val="Gach1"/>
      <w:lvlText w:val="-"/>
      <w:lvlJc w:val="left"/>
      <w:pPr>
        <w:tabs>
          <w:tab w:val="num" w:pos="1152"/>
        </w:tabs>
        <w:ind w:left="1080" w:hanging="216"/>
      </w:pPr>
      <w:rPr>
        <w:rFonts w:ascii="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337A0248"/>
    <w:multiLevelType w:val="singleLevel"/>
    <w:tmpl w:val="80967816"/>
    <w:lvl w:ilvl="0">
      <w:start w:val="1"/>
      <w:numFmt w:val="none"/>
      <w:pStyle w:val="Index1A"/>
      <w:lvlText w:val="Note:"/>
      <w:legacy w:legacy="1" w:legacySpace="0" w:legacyIndent="720"/>
      <w:lvlJc w:val="left"/>
      <w:pPr>
        <w:ind w:left="720" w:hanging="720"/>
      </w:pPr>
      <w:rPr>
        <w:b/>
        <w:bCs/>
        <w:i w:val="0"/>
        <w:iCs w:val="0"/>
      </w:rPr>
    </w:lvl>
  </w:abstractNum>
  <w:abstractNum w:abstractNumId="118" w15:restartNumberingAfterBreak="0">
    <w:nsid w:val="33EF044D"/>
    <w:multiLevelType w:val="hybridMultilevel"/>
    <w:tmpl w:val="020CED18"/>
    <w:lvl w:ilvl="0" w:tplc="FFFFFFFF">
      <w:start w:val="1"/>
      <w:numFmt w:val="bullet"/>
      <w:pStyle w:val="Heading3-Mucluc"/>
      <w:lvlText w:val=""/>
      <w:lvlJc w:val="left"/>
      <w:pPr>
        <w:tabs>
          <w:tab w:val="num" w:pos="644"/>
        </w:tabs>
        <w:ind w:left="567" w:hanging="283"/>
      </w:pPr>
      <w:rPr>
        <w:rFonts w:ascii="Symbol" w:hAnsi="Symbol" w:hint="default"/>
        <w:color w:val="auto"/>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20F22FA0"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34665B13"/>
    <w:multiLevelType w:val="multilevel"/>
    <w:tmpl w:val="0409001F"/>
    <w:styleLink w:val="111110"/>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20" w15:restartNumberingAfterBreak="0">
    <w:nsid w:val="36353CFB"/>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121" w15:restartNumberingAfterBreak="0">
    <w:nsid w:val="36673E6E"/>
    <w:multiLevelType w:val="hybridMultilevel"/>
    <w:tmpl w:val="17A2E3A6"/>
    <w:lvl w:ilvl="0" w:tplc="04090001">
      <w:start w:val="1"/>
      <w:numFmt w:val="bullet"/>
      <w:pStyle w:val="TableText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375D3A6F"/>
    <w:multiLevelType w:val="multilevel"/>
    <w:tmpl w:val="E3CC944A"/>
    <w:lvl w:ilvl="0">
      <w:start w:val="1"/>
      <w:numFmt w:val="decimal"/>
      <w:pStyle w:val="TableNumber"/>
      <w:suff w:val="space"/>
      <w:lvlText w:val="%1."/>
      <w:lvlJc w:val="left"/>
      <w:pPr>
        <w:ind w:left="284" w:hanging="284"/>
      </w:pPr>
      <w:rPr>
        <w:rFonts w:ascii="Times New Roman" w:hAnsi="Times New Roman" w:hint="default"/>
        <w:sz w:val="24"/>
        <w:szCs w:val="24"/>
      </w:rPr>
    </w:lvl>
    <w:lvl w:ilvl="1">
      <w:start w:val="1"/>
      <w:numFmt w:val="lowerLetter"/>
      <w:suff w:val="space"/>
      <w:lvlText w:val="%2."/>
      <w:lvlJc w:val="left"/>
      <w:pPr>
        <w:ind w:left="567" w:hanging="283"/>
      </w:pPr>
      <w:rPr>
        <w:rFonts w:hint="default"/>
      </w:rPr>
    </w:lvl>
    <w:lvl w:ilvl="2">
      <w:start w:val="1"/>
      <w:numFmt w:val="lowerRoman"/>
      <w:suff w:val="space"/>
      <w:lvlText w:val="%3."/>
      <w:lvlJc w:val="left"/>
      <w:pPr>
        <w:ind w:left="851" w:hanging="284"/>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3" w15:restartNumberingAfterBreak="0">
    <w:nsid w:val="3A7C73FF"/>
    <w:multiLevelType w:val="hybridMultilevel"/>
    <w:tmpl w:val="A11077BE"/>
    <w:lvl w:ilvl="0" w:tplc="6BE21CC6">
      <w:start w:val="1"/>
      <w:numFmt w:val="decimal"/>
      <w:lvlText w:val="%1."/>
      <w:lvlJc w:val="left"/>
      <w:pPr>
        <w:tabs>
          <w:tab w:val="num" w:pos="720"/>
        </w:tabs>
        <w:ind w:left="720" w:hanging="360"/>
      </w:pPr>
      <w:rPr>
        <w:rFonts w:hint="default"/>
      </w:rPr>
    </w:lvl>
    <w:lvl w:ilvl="1" w:tplc="326E1132">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24" w15:restartNumberingAfterBreak="0">
    <w:nsid w:val="3AE22C7D"/>
    <w:multiLevelType w:val="multilevel"/>
    <w:tmpl w:val="D24C470C"/>
    <w:lvl w:ilvl="0">
      <w:start w:val="1"/>
      <w:numFmt w:val="bullet"/>
      <w:pStyle w:val="PBULLETMARGIN"/>
      <w:lvlText w:val="–"/>
      <w:lvlJc w:val="left"/>
      <w:pPr>
        <w:tabs>
          <w:tab w:val="num" w:pos="0"/>
        </w:tabs>
        <w:ind w:left="288" w:hanging="288"/>
      </w:pPr>
      <w:rPr>
        <w:rFonts w:ascii="Times New Roman" w:hAnsi="Times New Roman" w:cs="Times New Roman" w:hint="default"/>
        <w:b w:val="0"/>
        <w:i w:val="0"/>
        <w:sz w:val="16"/>
        <w:szCs w:val="18"/>
      </w:rPr>
    </w:lvl>
    <w:lvl w:ilvl="1">
      <w:start w:val="1"/>
      <w:numFmt w:val="bullet"/>
      <w:lvlText w:val="o"/>
      <w:lvlJc w:val="left"/>
      <w:pPr>
        <w:tabs>
          <w:tab w:val="num" w:pos="288"/>
        </w:tabs>
        <w:ind w:left="576" w:hanging="288"/>
      </w:pPr>
      <w:rPr>
        <w:rFonts w:ascii="Courier New" w:hAnsi="Courier New" w:hint="default"/>
        <w:sz w:val="24"/>
      </w:rPr>
    </w:lvl>
    <w:lvl w:ilvl="2">
      <w:start w:val="1"/>
      <w:numFmt w:val="bullet"/>
      <w:lvlRestart w:val="0"/>
      <w:lvlText w:val=""/>
      <w:lvlJc w:val="left"/>
      <w:pPr>
        <w:tabs>
          <w:tab w:val="num" w:pos="864"/>
        </w:tabs>
        <w:ind w:left="864" w:hanging="288"/>
      </w:pPr>
      <w:rPr>
        <w:rFonts w:ascii="Wingdings" w:hAnsi="Wingdings" w:hint="default"/>
        <w:sz w:val="24"/>
        <w:szCs w:val="24"/>
      </w:rPr>
    </w:lvl>
    <w:lvl w:ilvl="3">
      <w:start w:val="1"/>
      <w:numFmt w:val="none"/>
      <w:lvlText w:val="+"/>
      <w:lvlJc w:val="left"/>
      <w:pPr>
        <w:tabs>
          <w:tab w:val="num" w:pos="864"/>
        </w:tabs>
        <w:ind w:left="1152" w:hanging="288"/>
      </w:pPr>
      <w:rPr>
        <w:rFonts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5" w15:restartNumberingAfterBreak="0">
    <w:nsid w:val="3B1F5A63"/>
    <w:multiLevelType w:val="multilevel"/>
    <w:tmpl w:val="4C76D85C"/>
    <w:styleLink w:val="HeadingNumbered"/>
    <w:lvl w:ilvl="0">
      <w:start w:val="1"/>
      <w:numFmt w:val="decimal"/>
      <w:lvlText w:val="%1"/>
      <w:lvlJc w:val="left"/>
      <w:pPr>
        <w:ind w:hanging="539"/>
      </w:pPr>
      <w:rPr>
        <w:rFonts w:cs="Times New Roman" w:hint="default"/>
      </w:rPr>
    </w:lvl>
    <w:lvl w:ilvl="1">
      <w:start w:val="1"/>
      <w:numFmt w:val="decimal"/>
      <w:lvlText w:val="%1.%2"/>
      <w:lvlJc w:val="left"/>
      <w:pPr>
        <w:ind w:left="227" w:hanging="766"/>
      </w:pPr>
      <w:rPr>
        <w:rFonts w:cs="Times New Roman" w:hint="default"/>
      </w:rPr>
    </w:lvl>
    <w:lvl w:ilvl="2">
      <w:start w:val="1"/>
      <w:numFmt w:val="decimal"/>
      <w:lvlText w:val="%1.%2.%3"/>
      <w:lvlJc w:val="left"/>
      <w:pPr>
        <w:ind w:left="765" w:hanging="765"/>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26" w15:restartNumberingAfterBreak="0">
    <w:nsid w:val="3B8C3444"/>
    <w:multiLevelType w:val="hybridMultilevel"/>
    <w:tmpl w:val="2988C194"/>
    <w:lvl w:ilvl="0" w:tplc="04090003">
      <w:start w:val="1"/>
      <w:numFmt w:val="bullet"/>
      <w:pStyle w:val="FirstLine"/>
      <w:lvlText w:val="o"/>
      <w:lvlJc w:val="left"/>
      <w:pPr>
        <w:tabs>
          <w:tab w:val="num" w:pos="936"/>
        </w:tabs>
        <w:ind w:left="936"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7" w15:restartNumberingAfterBreak="0">
    <w:nsid w:val="3C485098"/>
    <w:multiLevelType w:val="hybridMultilevel"/>
    <w:tmpl w:val="503EC4BC"/>
    <w:lvl w:ilvl="0" w:tplc="DC3C9EB6">
      <w:numFmt w:val="bullet"/>
      <w:pStyle w:val="ListBullet1"/>
      <w:lvlText w:val="-"/>
      <w:lvlJc w:val="left"/>
      <w:pPr>
        <w:ind w:left="540" w:hanging="360"/>
      </w:pPr>
      <w:rPr>
        <w:rFonts w:ascii="Times New Roman" w:eastAsia="Calibri" w:hAnsi="Times New Roman" w:cs="Times New Roman" w:hint="default"/>
        <w:b/>
        <w:color w:val="auto"/>
      </w:rPr>
    </w:lvl>
    <w:lvl w:ilvl="1" w:tplc="04090003">
      <w:start w:val="1"/>
      <w:numFmt w:val="bullet"/>
      <w:lvlText w:val="o"/>
      <w:lvlJc w:val="left"/>
      <w:pPr>
        <w:ind w:left="2149" w:hanging="360"/>
      </w:pPr>
      <w:rPr>
        <w:rFonts w:ascii="Courier New" w:hAnsi="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8" w15:restartNumberingAfterBreak="0">
    <w:nsid w:val="3C776AF6"/>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9" w15:restartNumberingAfterBreak="0">
    <w:nsid w:val="3CD922D9"/>
    <w:multiLevelType w:val="singleLevel"/>
    <w:tmpl w:val="62C243D0"/>
    <w:lvl w:ilvl="0">
      <w:start w:val="1"/>
      <w:numFmt w:val="bullet"/>
      <w:pStyle w:val="StyleStyleHeading2l2H2h21h2Heading2Charl2CharH2Charh21Cha"/>
      <w:lvlText w:val=""/>
      <w:lvlJc w:val="left"/>
      <w:pPr>
        <w:tabs>
          <w:tab w:val="num" w:pos="360"/>
        </w:tabs>
        <w:ind w:left="360" w:hanging="360"/>
      </w:pPr>
      <w:rPr>
        <w:rFonts w:ascii="Wingdings" w:hAnsi="Wingdings" w:hint="default"/>
      </w:rPr>
    </w:lvl>
  </w:abstractNum>
  <w:abstractNum w:abstractNumId="130" w15:restartNumberingAfterBreak="0">
    <w:nsid w:val="3D024687"/>
    <w:multiLevelType w:val="hybridMultilevel"/>
    <w:tmpl w:val="D3A26E5E"/>
    <w:lvl w:ilvl="0" w:tplc="FFFFFFFF">
      <w:start w:val="1"/>
      <w:numFmt w:val="decimal"/>
      <w:lvlText w:val="%1."/>
      <w:lvlJc w:val="left"/>
      <w:pPr>
        <w:tabs>
          <w:tab w:val="num" w:pos="720"/>
        </w:tabs>
        <w:ind w:left="720" w:hanging="360"/>
      </w:pPr>
    </w:lvl>
    <w:lvl w:ilvl="1" w:tplc="C06691CE">
      <w:numFmt w:val="bullet"/>
      <w:pStyle w:val="Indent1"/>
      <w:lvlText w:val="-"/>
      <w:lvlJc w:val="left"/>
      <w:pPr>
        <w:tabs>
          <w:tab w:val="num" w:pos="1800"/>
        </w:tabs>
        <w:ind w:left="1800" w:hanging="360"/>
      </w:pPr>
      <w:rPr>
        <w:rFonts w:ascii="Times New Roman" w:eastAsia="Times New Roman" w:hAnsi="Times New Roman" w:cs="Times New Roman"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1" w15:restartNumberingAfterBreak="0">
    <w:nsid w:val="3E9A662E"/>
    <w:multiLevelType w:val="multilevel"/>
    <w:tmpl w:val="B444022A"/>
    <w:lvl w:ilvl="0">
      <w:start w:val="1"/>
      <w:numFmt w:val="upperRoman"/>
      <w:pStyle w:val="VSISection1"/>
      <w:lvlText w:val="%1. "/>
      <w:lvlJc w:val="right"/>
      <w:pPr>
        <w:tabs>
          <w:tab w:val="num" w:pos="284"/>
        </w:tabs>
        <w:ind w:left="284" w:firstLine="0"/>
      </w:pPr>
      <w:rPr>
        <w:rFonts w:hint="default"/>
        <w:b/>
        <w:i w:val="0"/>
        <w:sz w:val="28"/>
        <w:szCs w:val="28"/>
      </w:rPr>
    </w:lvl>
    <w:lvl w:ilvl="1">
      <w:start w:val="1"/>
      <w:numFmt w:val="decimal"/>
      <w:pStyle w:val="VSISection2"/>
      <w:lvlText w:val="%2. "/>
      <w:lvlJc w:val="right"/>
      <w:pPr>
        <w:tabs>
          <w:tab w:val="num" w:pos="567"/>
        </w:tabs>
        <w:ind w:left="567" w:firstLine="0"/>
      </w:pPr>
      <w:rPr>
        <w:rFonts w:ascii="Tahoma" w:hAnsi="Tahoma" w:hint="default"/>
        <w:b/>
        <w:i w:val="0"/>
        <w:sz w:val="26"/>
        <w:szCs w:val="26"/>
      </w:rPr>
    </w:lvl>
    <w:lvl w:ilvl="2">
      <w:start w:val="1"/>
      <w:numFmt w:val="lowerLetter"/>
      <w:pStyle w:val="VSISection3"/>
      <w:lvlText w:val="%3. "/>
      <w:lvlJc w:val="right"/>
      <w:pPr>
        <w:tabs>
          <w:tab w:val="num" w:pos="851"/>
        </w:tabs>
        <w:ind w:left="851" w:firstLine="0"/>
      </w:pPr>
      <w:rPr>
        <w:rFonts w:hint="default"/>
      </w:rPr>
    </w:lvl>
    <w:lvl w:ilvl="3">
      <w:start w:val="1"/>
      <w:numFmt w:val="lowerRoman"/>
      <w:pStyle w:val="VSISection4"/>
      <w:lvlText w:val="%4. "/>
      <w:lvlJc w:val="right"/>
      <w:pPr>
        <w:tabs>
          <w:tab w:val="num" w:pos="900"/>
        </w:tabs>
        <w:ind w:left="900" w:firstLine="0"/>
      </w:pPr>
      <w:rPr>
        <w:rFonts w:hint="default"/>
        <w:b w:val="0"/>
        <w:i w:val="0"/>
      </w:rPr>
    </w:lvl>
    <w:lvl w:ilvl="4">
      <w:start w:val="1"/>
      <w:numFmt w:val="none"/>
      <w:lvlText w:val="%5"/>
      <w:lvlJc w:val="right"/>
      <w:pPr>
        <w:tabs>
          <w:tab w:val="num" w:pos="1418"/>
        </w:tabs>
        <w:ind w:left="1418" w:firstLine="0"/>
      </w:pPr>
      <w:rPr>
        <w:rFonts w:ascii="Arial" w:hAnsi="Arial" w:hint="default"/>
        <w:b w:val="0"/>
        <w:i w:val="0"/>
        <w:sz w:val="24"/>
        <w:szCs w:val="24"/>
      </w:rPr>
    </w:lvl>
    <w:lvl w:ilvl="5">
      <w:start w:val="1"/>
      <w:numFmt w:val="none"/>
      <w:lvlText w:val=""/>
      <w:lvlJc w:val="right"/>
      <w:pPr>
        <w:tabs>
          <w:tab w:val="num" w:pos="1985"/>
        </w:tabs>
        <w:ind w:left="1985" w:firstLine="0"/>
      </w:pPr>
      <w:rPr>
        <w:rFonts w:hint="default"/>
      </w:rPr>
    </w:lvl>
    <w:lvl w:ilvl="6">
      <w:start w:val="1"/>
      <w:numFmt w:val="none"/>
      <w:lvlText w:val=""/>
      <w:lvlJc w:val="right"/>
      <w:pPr>
        <w:tabs>
          <w:tab w:val="num" w:pos="1701"/>
        </w:tabs>
        <w:ind w:left="1701" w:firstLine="0"/>
      </w:pPr>
      <w:rPr>
        <w:rFonts w:hint="default"/>
      </w:rPr>
    </w:lvl>
    <w:lvl w:ilvl="7">
      <w:start w:val="1"/>
      <w:numFmt w:val="none"/>
      <w:lvlText w:val=""/>
      <w:lvlJc w:val="right"/>
      <w:pPr>
        <w:tabs>
          <w:tab w:val="num" w:pos="2268"/>
        </w:tabs>
        <w:ind w:left="2268" w:firstLine="0"/>
      </w:pPr>
      <w:rPr>
        <w:rFonts w:hint="default"/>
      </w:rPr>
    </w:lvl>
    <w:lvl w:ilvl="8">
      <w:start w:val="1"/>
      <w:numFmt w:val="none"/>
      <w:lvlText w:val=""/>
      <w:lvlJc w:val="right"/>
      <w:pPr>
        <w:tabs>
          <w:tab w:val="num" w:pos="2552"/>
        </w:tabs>
        <w:ind w:left="2552" w:firstLine="0"/>
      </w:pPr>
      <w:rPr>
        <w:rFonts w:hint="default"/>
      </w:rPr>
    </w:lvl>
  </w:abstractNum>
  <w:abstractNum w:abstractNumId="132" w15:restartNumberingAfterBreak="0">
    <w:nsid w:val="3EAE4C1A"/>
    <w:multiLevelType w:val="hybridMultilevel"/>
    <w:tmpl w:val="98AA57F4"/>
    <w:lvl w:ilvl="0" w:tplc="6946080C">
      <w:start w:val="1"/>
      <w:numFmt w:val="bullet"/>
      <w:pStyle w:val="BuletX"/>
      <w:lvlText w:val=""/>
      <w:lvlJc w:val="left"/>
      <w:pPr>
        <w:tabs>
          <w:tab w:val="num" w:pos="1381"/>
        </w:tabs>
        <w:ind w:left="1381" w:hanging="360"/>
      </w:pPr>
      <w:rPr>
        <w:rFonts w:ascii="Symbol" w:hAnsi="Symbol" w:hint="default"/>
      </w:rPr>
    </w:lvl>
    <w:lvl w:ilvl="1" w:tplc="2EE442A8" w:tentative="1">
      <w:start w:val="1"/>
      <w:numFmt w:val="lowerLetter"/>
      <w:lvlText w:val="%2."/>
      <w:lvlJc w:val="left"/>
      <w:pPr>
        <w:tabs>
          <w:tab w:val="num" w:pos="1440"/>
        </w:tabs>
        <w:ind w:left="1440" w:hanging="360"/>
      </w:pPr>
    </w:lvl>
    <w:lvl w:ilvl="2" w:tplc="712C02B0" w:tentative="1">
      <w:start w:val="1"/>
      <w:numFmt w:val="lowerRoman"/>
      <w:lvlText w:val="%3."/>
      <w:lvlJc w:val="right"/>
      <w:pPr>
        <w:tabs>
          <w:tab w:val="num" w:pos="2160"/>
        </w:tabs>
        <w:ind w:left="2160" w:hanging="180"/>
      </w:pPr>
    </w:lvl>
    <w:lvl w:ilvl="3" w:tplc="96888544">
      <w:start w:val="1"/>
      <w:numFmt w:val="decimal"/>
      <w:lvlText w:val="%4."/>
      <w:lvlJc w:val="left"/>
      <w:pPr>
        <w:tabs>
          <w:tab w:val="num" w:pos="2880"/>
        </w:tabs>
        <w:ind w:left="2880" w:hanging="360"/>
      </w:pPr>
    </w:lvl>
    <w:lvl w:ilvl="4" w:tplc="E36087FE" w:tentative="1">
      <w:start w:val="1"/>
      <w:numFmt w:val="lowerLetter"/>
      <w:lvlText w:val="%5."/>
      <w:lvlJc w:val="left"/>
      <w:pPr>
        <w:tabs>
          <w:tab w:val="num" w:pos="3600"/>
        </w:tabs>
        <w:ind w:left="3600" w:hanging="360"/>
      </w:pPr>
    </w:lvl>
    <w:lvl w:ilvl="5" w:tplc="8DC2C5CE" w:tentative="1">
      <w:start w:val="1"/>
      <w:numFmt w:val="lowerRoman"/>
      <w:lvlText w:val="%6."/>
      <w:lvlJc w:val="right"/>
      <w:pPr>
        <w:tabs>
          <w:tab w:val="num" w:pos="4320"/>
        </w:tabs>
        <w:ind w:left="4320" w:hanging="180"/>
      </w:pPr>
    </w:lvl>
    <w:lvl w:ilvl="6" w:tplc="0E4A77F2" w:tentative="1">
      <w:start w:val="1"/>
      <w:numFmt w:val="decimal"/>
      <w:lvlText w:val="%7."/>
      <w:lvlJc w:val="left"/>
      <w:pPr>
        <w:tabs>
          <w:tab w:val="num" w:pos="5040"/>
        </w:tabs>
        <w:ind w:left="5040" w:hanging="360"/>
      </w:pPr>
    </w:lvl>
    <w:lvl w:ilvl="7" w:tplc="1696D0EC" w:tentative="1">
      <w:start w:val="1"/>
      <w:numFmt w:val="lowerLetter"/>
      <w:lvlText w:val="%8."/>
      <w:lvlJc w:val="left"/>
      <w:pPr>
        <w:tabs>
          <w:tab w:val="num" w:pos="5760"/>
        </w:tabs>
        <w:ind w:left="5760" w:hanging="360"/>
      </w:pPr>
    </w:lvl>
    <w:lvl w:ilvl="8" w:tplc="67BC021A" w:tentative="1">
      <w:start w:val="1"/>
      <w:numFmt w:val="lowerRoman"/>
      <w:lvlText w:val="%9."/>
      <w:lvlJc w:val="right"/>
      <w:pPr>
        <w:tabs>
          <w:tab w:val="num" w:pos="6480"/>
        </w:tabs>
        <w:ind w:left="6480" w:hanging="180"/>
      </w:pPr>
    </w:lvl>
  </w:abstractNum>
  <w:abstractNum w:abstractNumId="133" w15:restartNumberingAfterBreak="0">
    <w:nsid w:val="3F0E2C24"/>
    <w:multiLevelType w:val="singleLevel"/>
    <w:tmpl w:val="A87630E0"/>
    <w:lvl w:ilvl="0">
      <w:start w:val="1"/>
      <w:numFmt w:val="bullet"/>
      <w:pStyle w:val="Text1Bullet"/>
      <w:lvlText w:val=""/>
      <w:lvlJc w:val="left"/>
      <w:pPr>
        <w:tabs>
          <w:tab w:val="num" w:pos="360"/>
        </w:tabs>
        <w:ind w:left="360" w:hanging="360"/>
      </w:pPr>
      <w:rPr>
        <w:rFonts w:ascii="Wingdings" w:hAnsi="Wingdings" w:hint="default"/>
        <w:sz w:val="16"/>
      </w:rPr>
    </w:lvl>
  </w:abstractNum>
  <w:abstractNum w:abstractNumId="134" w15:restartNumberingAfterBreak="0">
    <w:nsid w:val="3F9F780B"/>
    <w:multiLevelType w:val="multilevel"/>
    <w:tmpl w:val="893682B6"/>
    <w:lvl w:ilvl="0">
      <w:start w:val="1"/>
      <w:numFmt w:val="decimal"/>
      <w:pStyle w:val="VSISection2Step"/>
      <w:lvlText w:val="B%1. "/>
      <w:lvlJc w:val="right"/>
      <w:pPr>
        <w:tabs>
          <w:tab w:val="num" w:pos="1134"/>
        </w:tabs>
        <w:ind w:left="1134" w:firstLine="0"/>
      </w:pPr>
      <w:rPr>
        <w:rFonts w:ascii="Verdana" w:hAnsi="Verdana" w:hint="default"/>
        <w:b/>
        <w:i w:val="0"/>
        <w:sz w:val="18"/>
        <w:szCs w:val="18"/>
      </w:rPr>
    </w:lvl>
    <w:lvl w:ilvl="1">
      <w:start w:val="1"/>
      <w:numFmt w:val="lowerLetter"/>
      <w:lvlText w:val="B%1%2. "/>
      <w:lvlJc w:val="right"/>
      <w:pPr>
        <w:tabs>
          <w:tab w:val="num" w:pos="1701"/>
        </w:tabs>
        <w:ind w:left="1701" w:firstLine="0"/>
      </w:pPr>
      <w:rPr>
        <w:rFonts w:ascii="Verdana" w:hAnsi="Verdana" w:hint="default"/>
        <w:b/>
        <w:i w:val="0"/>
        <w:sz w:val="18"/>
        <w:szCs w:val="18"/>
      </w:rPr>
    </w:lvl>
    <w:lvl w:ilvl="2">
      <w:start w:val="1"/>
      <w:numFmt w:val="none"/>
      <w:lvlText w:val=""/>
      <w:lvlJc w:val="right"/>
      <w:pPr>
        <w:tabs>
          <w:tab w:val="num" w:pos="1418"/>
        </w:tabs>
        <w:ind w:left="1418" w:firstLine="0"/>
      </w:pPr>
      <w:rPr>
        <w:rFonts w:hint="default"/>
        <w:b w:val="0"/>
        <w:i w:val="0"/>
      </w:rPr>
    </w:lvl>
    <w:lvl w:ilvl="3">
      <w:start w:val="1"/>
      <w:numFmt w:val="none"/>
      <w:lvlText w:val="%4"/>
      <w:lvlJc w:val="right"/>
      <w:pPr>
        <w:tabs>
          <w:tab w:val="num" w:pos="1701"/>
        </w:tabs>
        <w:ind w:left="1701" w:hanging="283"/>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288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396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135" w15:restartNumberingAfterBreak="0">
    <w:nsid w:val="3FAA0CA8"/>
    <w:multiLevelType w:val="multilevel"/>
    <w:tmpl w:val="4530D796"/>
    <w:lvl w:ilvl="0">
      <w:start w:val="1"/>
      <w:numFmt w:val="decimal"/>
      <w:lvlText w:val="%1."/>
      <w:lvlJc w:val="left"/>
      <w:pPr>
        <w:ind w:left="720" w:hanging="360"/>
      </w:pPr>
    </w:lvl>
    <w:lvl w:ilvl="1">
      <w:start w:val="1"/>
      <w:numFmt w:val="decimal"/>
      <w:pStyle w:val="Style14"/>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6" w15:restartNumberingAfterBreak="0">
    <w:nsid w:val="3FDC2482"/>
    <w:multiLevelType w:val="hybridMultilevel"/>
    <w:tmpl w:val="DBE4723C"/>
    <w:lvl w:ilvl="0" w:tplc="ED0EB910">
      <w:start w:val="1"/>
      <w:numFmt w:val="decimal"/>
      <w:pStyle w:val="emrule1"/>
      <w:lvlText w:val="%1."/>
      <w:lvlJc w:val="left"/>
      <w:pPr>
        <w:tabs>
          <w:tab w:val="num" w:pos="432"/>
        </w:tabs>
        <w:ind w:left="432" w:hanging="360"/>
      </w:pPr>
      <w:rPr>
        <w:rFonts w:hint="default"/>
      </w:rPr>
    </w:lvl>
    <w:lvl w:ilvl="1" w:tplc="04090005" w:tentative="1">
      <w:start w:val="1"/>
      <w:numFmt w:val="lowerLetter"/>
      <w:lvlText w:val="%2."/>
      <w:lvlJc w:val="left"/>
      <w:pPr>
        <w:tabs>
          <w:tab w:val="num" w:pos="1152"/>
        </w:tabs>
        <w:ind w:left="1152" w:hanging="360"/>
      </w:pPr>
    </w:lvl>
    <w:lvl w:ilvl="2" w:tplc="04090005" w:tentative="1">
      <w:start w:val="1"/>
      <w:numFmt w:val="lowerRoman"/>
      <w:lvlText w:val="%3."/>
      <w:lvlJc w:val="right"/>
      <w:pPr>
        <w:tabs>
          <w:tab w:val="num" w:pos="1872"/>
        </w:tabs>
        <w:ind w:left="1872" w:hanging="180"/>
      </w:pPr>
    </w:lvl>
    <w:lvl w:ilvl="3" w:tplc="04090001" w:tentative="1">
      <w:start w:val="1"/>
      <w:numFmt w:val="decimal"/>
      <w:lvlText w:val="%4."/>
      <w:lvlJc w:val="left"/>
      <w:pPr>
        <w:tabs>
          <w:tab w:val="num" w:pos="2592"/>
        </w:tabs>
        <w:ind w:left="2592" w:hanging="360"/>
      </w:pPr>
    </w:lvl>
    <w:lvl w:ilvl="4" w:tplc="04090003" w:tentative="1">
      <w:start w:val="1"/>
      <w:numFmt w:val="lowerLetter"/>
      <w:lvlText w:val="%5."/>
      <w:lvlJc w:val="left"/>
      <w:pPr>
        <w:tabs>
          <w:tab w:val="num" w:pos="3312"/>
        </w:tabs>
        <w:ind w:left="3312" w:hanging="360"/>
      </w:pPr>
    </w:lvl>
    <w:lvl w:ilvl="5" w:tplc="04090005" w:tentative="1">
      <w:start w:val="1"/>
      <w:numFmt w:val="lowerRoman"/>
      <w:lvlText w:val="%6."/>
      <w:lvlJc w:val="right"/>
      <w:pPr>
        <w:tabs>
          <w:tab w:val="num" w:pos="4032"/>
        </w:tabs>
        <w:ind w:left="4032" w:hanging="180"/>
      </w:pPr>
    </w:lvl>
    <w:lvl w:ilvl="6" w:tplc="04090001" w:tentative="1">
      <w:start w:val="1"/>
      <w:numFmt w:val="decimal"/>
      <w:lvlText w:val="%7."/>
      <w:lvlJc w:val="left"/>
      <w:pPr>
        <w:tabs>
          <w:tab w:val="num" w:pos="4752"/>
        </w:tabs>
        <w:ind w:left="4752" w:hanging="360"/>
      </w:pPr>
    </w:lvl>
    <w:lvl w:ilvl="7" w:tplc="04090003" w:tentative="1">
      <w:start w:val="1"/>
      <w:numFmt w:val="lowerLetter"/>
      <w:lvlText w:val="%8."/>
      <w:lvlJc w:val="left"/>
      <w:pPr>
        <w:tabs>
          <w:tab w:val="num" w:pos="5472"/>
        </w:tabs>
        <w:ind w:left="5472" w:hanging="360"/>
      </w:pPr>
    </w:lvl>
    <w:lvl w:ilvl="8" w:tplc="04090005" w:tentative="1">
      <w:start w:val="1"/>
      <w:numFmt w:val="lowerRoman"/>
      <w:lvlText w:val="%9."/>
      <w:lvlJc w:val="right"/>
      <w:pPr>
        <w:tabs>
          <w:tab w:val="num" w:pos="6192"/>
        </w:tabs>
        <w:ind w:left="6192" w:hanging="180"/>
      </w:pPr>
    </w:lvl>
  </w:abstractNum>
  <w:abstractNum w:abstractNumId="137" w15:restartNumberingAfterBreak="0">
    <w:nsid w:val="4059691D"/>
    <w:multiLevelType w:val="hybridMultilevel"/>
    <w:tmpl w:val="762A98B4"/>
    <w:lvl w:ilvl="0" w:tplc="0409000B">
      <w:start w:val="1"/>
      <w:numFmt w:val="decimal"/>
      <w:pStyle w:val="1Heading"/>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38" w15:restartNumberingAfterBreak="0">
    <w:nsid w:val="40885A4D"/>
    <w:multiLevelType w:val="hybridMultilevel"/>
    <w:tmpl w:val="5C8855DA"/>
    <w:lvl w:ilvl="0" w:tplc="10D4D336">
      <w:start w:val="1"/>
      <w:numFmt w:val="bullet"/>
      <w:pStyle w:val="Normal3"/>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409A1A00"/>
    <w:multiLevelType w:val="multilevel"/>
    <w:tmpl w:val="8800EEE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pStyle w:val="tvs-Bullet4"/>
      <w:lvlText w:val="o"/>
      <w:lvlJc w:val="left"/>
      <w:pPr>
        <w:ind w:left="1440" w:hanging="360"/>
      </w:pPr>
      <w:rPr>
        <w:rFonts w:ascii="Courier New" w:hAnsi="Courier New" w:cs="Courier New" w:hint="default"/>
      </w:rPr>
    </w:lvl>
    <w:lvl w:ilvl="4">
      <w:start w:val="1"/>
      <w:numFmt w:val="bullet"/>
      <w:pStyle w:val="tvs-Bullet5"/>
      <w:lvlText w:val=""/>
      <w:lvlJc w:val="left"/>
      <w:pPr>
        <w:ind w:left="1800" w:hanging="360"/>
      </w:pPr>
      <w:rPr>
        <w:rFonts w:ascii="Symbol" w:hAnsi="Symbol" w:hint="default"/>
        <w:sz w:val="18"/>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0" w15:restartNumberingAfterBreak="0">
    <w:nsid w:val="40DE4086"/>
    <w:multiLevelType w:val="hybridMultilevel"/>
    <w:tmpl w:val="31BAF406"/>
    <w:lvl w:ilvl="0" w:tplc="74D2FB4C">
      <w:start w:val="1"/>
      <w:numFmt w:val="bullet"/>
      <w:pStyle w:val="List1"/>
      <w:lvlText w:val=""/>
      <w:lvlJc w:val="left"/>
      <w:pPr>
        <w:ind w:left="1080" w:hanging="360"/>
      </w:pPr>
      <w:rPr>
        <w:rFonts w:ascii="Symbol" w:hAnsi="Symbol" w:hint="default"/>
      </w:rPr>
    </w:lvl>
    <w:lvl w:ilvl="1" w:tplc="477AA574">
      <w:start w:val="1"/>
      <w:numFmt w:val="bullet"/>
      <w:lvlText w:val="o"/>
      <w:lvlJc w:val="left"/>
      <w:pPr>
        <w:ind w:left="1800" w:hanging="360"/>
      </w:pPr>
      <w:rPr>
        <w:rFonts w:ascii="Courier New" w:hAnsi="Courier New" w:hint="default"/>
      </w:rPr>
    </w:lvl>
    <w:lvl w:ilvl="2" w:tplc="CFA0C750">
      <w:start w:val="1"/>
      <w:numFmt w:val="bullet"/>
      <w:lvlText w:val=""/>
      <w:lvlJc w:val="left"/>
      <w:pPr>
        <w:ind w:left="2520" w:hanging="360"/>
      </w:pPr>
      <w:rPr>
        <w:rFonts w:ascii="Wingdings" w:hAnsi="Wingdings" w:hint="default"/>
      </w:rPr>
    </w:lvl>
    <w:lvl w:ilvl="3" w:tplc="CA74673A">
      <w:start w:val="1"/>
      <w:numFmt w:val="bullet"/>
      <w:lvlText w:val=""/>
      <w:lvlJc w:val="left"/>
      <w:pPr>
        <w:ind w:left="3240" w:hanging="360"/>
      </w:pPr>
      <w:rPr>
        <w:rFonts w:ascii="Symbol" w:hAnsi="Symbol" w:hint="default"/>
      </w:rPr>
    </w:lvl>
    <w:lvl w:ilvl="4" w:tplc="87401482" w:tentative="1">
      <w:start w:val="1"/>
      <w:numFmt w:val="bullet"/>
      <w:lvlText w:val="o"/>
      <w:lvlJc w:val="left"/>
      <w:pPr>
        <w:ind w:left="3960" w:hanging="360"/>
      </w:pPr>
      <w:rPr>
        <w:rFonts w:ascii="Courier New" w:hAnsi="Courier New" w:hint="default"/>
      </w:rPr>
    </w:lvl>
    <w:lvl w:ilvl="5" w:tplc="19924992" w:tentative="1">
      <w:start w:val="1"/>
      <w:numFmt w:val="bullet"/>
      <w:lvlText w:val=""/>
      <w:lvlJc w:val="left"/>
      <w:pPr>
        <w:ind w:left="4680" w:hanging="360"/>
      </w:pPr>
      <w:rPr>
        <w:rFonts w:ascii="Wingdings" w:hAnsi="Wingdings" w:hint="default"/>
      </w:rPr>
    </w:lvl>
    <w:lvl w:ilvl="6" w:tplc="BD64519A" w:tentative="1">
      <w:start w:val="1"/>
      <w:numFmt w:val="bullet"/>
      <w:lvlText w:val=""/>
      <w:lvlJc w:val="left"/>
      <w:pPr>
        <w:ind w:left="5400" w:hanging="360"/>
      </w:pPr>
      <w:rPr>
        <w:rFonts w:ascii="Symbol" w:hAnsi="Symbol" w:hint="default"/>
      </w:rPr>
    </w:lvl>
    <w:lvl w:ilvl="7" w:tplc="167014B6" w:tentative="1">
      <w:start w:val="1"/>
      <w:numFmt w:val="bullet"/>
      <w:lvlText w:val="o"/>
      <w:lvlJc w:val="left"/>
      <w:pPr>
        <w:ind w:left="6120" w:hanging="360"/>
      </w:pPr>
      <w:rPr>
        <w:rFonts w:ascii="Courier New" w:hAnsi="Courier New" w:hint="default"/>
      </w:rPr>
    </w:lvl>
    <w:lvl w:ilvl="8" w:tplc="EA2A0398" w:tentative="1">
      <w:start w:val="1"/>
      <w:numFmt w:val="bullet"/>
      <w:lvlText w:val=""/>
      <w:lvlJc w:val="left"/>
      <w:pPr>
        <w:ind w:left="6840" w:hanging="360"/>
      </w:pPr>
      <w:rPr>
        <w:rFonts w:ascii="Wingdings" w:hAnsi="Wingdings" w:hint="default"/>
      </w:rPr>
    </w:lvl>
  </w:abstractNum>
  <w:abstractNum w:abstractNumId="141" w15:restartNumberingAfterBreak="0">
    <w:nsid w:val="415C36FF"/>
    <w:multiLevelType w:val="multilevel"/>
    <w:tmpl w:val="F1DE9B3A"/>
    <w:lvl w:ilvl="0">
      <w:start w:val="1"/>
      <w:numFmt w:val="decimal"/>
      <w:lvlText w:val="%1."/>
      <w:lvlJc w:val="left"/>
      <w:pPr>
        <w:tabs>
          <w:tab w:val="num" w:pos="1430"/>
        </w:tabs>
        <w:ind w:left="143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2" w15:restartNumberingAfterBreak="0">
    <w:nsid w:val="41604F6B"/>
    <w:multiLevelType w:val="multilevel"/>
    <w:tmpl w:val="EB604C16"/>
    <w:lvl w:ilvl="0">
      <w:numFmt w:val="decimal"/>
      <w:pStyle w:val="Head71"/>
      <w:lvlText w:val="%1"/>
      <w:lvlJc w:val="left"/>
      <w:pPr>
        <w:tabs>
          <w:tab w:val="num" w:pos="432"/>
        </w:tabs>
        <w:ind w:left="432" w:hanging="432"/>
      </w:pPr>
      <w:rPr>
        <w:rFonts w:hint="default"/>
      </w:rPr>
    </w:lvl>
    <w:lvl w:ilvl="1">
      <w:start w:val="1"/>
      <w:numFmt w:val="decimal"/>
      <w:pStyle w:val="Head72"/>
      <w:lvlText w:val="%1.%2"/>
      <w:lvlJc w:val="left"/>
      <w:pPr>
        <w:tabs>
          <w:tab w:val="num" w:pos="576"/>
        </w:tabs>
        <w:ind w:left="576" w:hanging="576"/>
      </w:pPr>
      <w:rPr>
        <w:rFonts w:ascii="Times New Roman" w:hAnsi="Times New Roman" w:cs="Times New Roman" w:hint="default"/>
        <w:b/>
        <w:bCs w:val="0"/>
        <w:i w:val="0"/>
        <w:iCs w:val="0"/>
        <w:caps w:val="0"/>
        <w:smallCaps w:val="0"/>
        <w:strike w:val="0"/>
        <w:dstrike w:val="0"/>
        <w:vanish w:val="0"/>
        <w:color w:val="000000"/>
        <w:spacing w:val="0"/>
        <w:kern w:val="0"/>
        <w:position w:val="0"/>
        <w:u w:val="none"/>
        <w:vertAlign w:val="baseline"/>
        <w:em w:val="none"/>
      </w:rPr>
    </w:lvl>
    <w:lvl w:ilvl="2">
      <w:start w:val="1"/>
      <w:numFmt w:val="decimal"/>
      <w:pStyle w:val="Head73"/>
      <w:lvlText w:val="%1.%2.%3"/>
      <w:lvlJc w:val="left"/>
      <w:pPr>
        <w:tabs>
          <w:tab w:val="num" w:pos="720"/>
        </w:tabs>
        <w:ind w:left="720" w:hanging="720"/>
      </w:pPr>
      <w:rPr>
        <w:rFonts w:hint="default"/>
      </w:rPr>
    </w:lvl>
    <w:lvl w:ilvl="3">
      <w:start w:val="1"/>
      <w:numFmt w:val="decimal"/>
      <w:pStyle w:val="Head7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3" w15:restartNumberingAfterBreak="0">
    <w:nsid w:val="41E24029"/>
    <w:multiLevelType w:val="hybridMultilevel"/>
    <w:tmpl w:val="D5B07D76"/>
    <w:lvl w:ilvl="0" w:tplc="9E443FF6">
      <w:start w:val="1"/>
      <w:numFmt w:val="bullet"/>
      <w:pStyle w:val="tvs-bullet0"/>
      <w:lvlText w:val="+"/>
      <w:lvlJc w:val="left"/>
      <w:pPr>
        <w:ind w:left="1211" w:hanging="360"/>
      </w:pPr>
      <w:rPr>
        <w:rFonts w:ascii="Times New Roman" w:hAnsi="Times New Roman" w:cs="Times New Roman"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44" w15:restartNumberingAfterBreak="0">
    <w:nsid w:val="42422B5C"/>
    <w:multiLevelType w:val="multilevel"/>
    <w:tmpl w:val="9BC68E68"/>
    <w:styleLink w:val="BulletsTable"/>
    <w:lvl w:ilvl="0">
      <w:start w:val="1"/>
      <w:numFmt w:val="bullet"/>
      <w:lvlText w:val=""/>
      <w:lvlJc w:val="left"/>
      <w:pPr>
        <w:ind w:left="227" w:hanging="227"/>
      </w:pPr>
      <w:rPr>
        <w:rFonts w:ascii="Symbol" w:hAnsi="Symbol" w:hint="default"/>
        <w:b w:val="0"/>
        <w:i w:val="0"/>
        <w:color w:val="4F81BD"/>
        <w:sz w:val="18"/>
      </w:rPr>
    </w:lvl>
    <w:lvl w:ilvl="1">
      <w:start w:val="1"/>
      <w:numFmt w:val="bullet"/>
      <w:lvlText w:val=""/>
      <w:lvlJc w:val="left"/>
      <w:pPr>
        <w:tabs>
          <w:tab w:val="num" w:pos="454"/>
        </w:tabs>
        <w:ind w:left="454" w:hanging="227"/>
      </w:pPr>
      <w:rPr>
        <w:rFonts w:ascii="Symbol" w:eastAsia="Times New Roman" w:hAnsi="Symbol" w:hint="default"/>
        <w:color w:val="4F81BD"/>
        <w:sz w:val="18"/>
      </w:rPr>
    </w:lvl>
    <w:lvl w:ilvl="2">
      <w:start w:val="1"/>
      <w:numFmt w:val="bullet"/>
      <w:lvlText w:val=""/>
      <w:lvlJc w:val="left"/>
      <w:pPr>
        <w:tabs>
          <w:tab w:val="num" w:pos="680"/>
        </w:tabs>
        <w:ind w:left="681" w:hanging="227"/>
      </w:pPr>
      <w:rPr>
        <w:rFonts w:ascii="Symbol" w:eastAsia="Times New Roman" w:hAnsi="Symbol" w:hint="default"/>
        <w:color w:val="4F81BD"/>
        <w:sz w:val="18"/>
      </w:rPr>
    </w:lvl>
    <w:lvl w:ilvl="3">
      <w:start w:val="1"/>
      <w:numFmt w:val="bullet"/>
      <w:lvlText w:val=""/>
      <w:lvlJc w:val="left"/>
      <w:pPr>
        <w:tabs>
          <w:tab w:val="num" w:pos="907"/>
        </w:tabs>
        <w:ind w:left="908" w:hanging="227"/>
      </w:pPr>
      <w:rPr>
        <w:rFonts w:ascii="Symbol" w:eastAsia="Times New Roman" w:hAnsi="Symbol" w:hint="default"/>
        <w:color w:val="808080"/>
        <w:sz w:val="18"/>
      </w:rPr>
    </w:lvl>
    <w:lvl w:ilvl="4">
      <w:start w:val="1"/>
      <w:numFmt w:val="lowerLetter"/>
      <w:lvlText w:val="(%5)"/>
      <w:lvlJc w:val="left"/>
      <w:pPr>
        <w:tabs>
          <w:tab w:val="num" w:pos="1800"/>
        </w:tabs>
        <w:ind w:left="1135" w:hanging="227"/>
      </w:pPr>
      <w:rPr>
        <w:rFonts w:cs="Times New Roman" w:hint="default"/>
      </w:rPr>
    </w:lvl>
    <w:lvl w:ilvl="5">
      <w:start w:val="1"/>
      <w:numFmt w:val="lowerRoman"/>
      <w:lvlText w:val="(%6)"/>
      <w:lvlJc w:val="left"/>
      <w:pPr>
        <w:tabs>
          <w:tab w:val="num" w:pos="2160"/>
        </w:tabs>
        <w:ind w:left="1362" w:hanging="227"/>
      </w:pPr>
      <w:rPr>
        <w:rFonts w:cs="Times New Roman" w:hint="default"/>
      </w:rPr>
    </w:lvl>
    <w:lvl w:ilvl="6">
      <w:start w:val="1"/>
      <w:numFmt w:val="decimal"/>
      <w:lvlText w:val="%7."/>
      <w:lvlJc w:val="left"/>
      <w:pPr>
        <w:tabs>
          <w:tab w:val="num" w:pos="2520"/>
        </w:tabs>
        <w:ind w:left="1589" w:hanging="227"/>
      </w:pPr>
      <w:rPr>
        <w:rFonts w:cs="Times New Roman" w:hint="default"/>
      </w:rPr>
    </w:lvl>
    <w:lvl w:ilvl="7">
      <w:start w:val="1"/>
      <w:numFmt w:val="lowerLetter"/>
      <w:lvlText w:val="%8."/>
      <w:lvlJc w:val="left"/>
      <w:pPr>
        <w:tabs>
          <w:tab w:val="num" w:pos="2880"/>
        </w:tabs>
        <w:ind w:left="1816" w:hanging="227"/>
      </w:pPr>
      <w:rPr>
        <w:rFonts w:cs="Times New Roman" w:hint="default"/>
      </w:rPr>
    </w:lvl>
    <w:lvl w:ilvl="8">
      <w:start w:val="1"/>
      <w:numFmt w:val="lowerRoman"/>
      <w:lvlText w:val="%9."/>
      <w:lvlJc w:val="left"/>
      <w:pPr>
        <w:tabs>
          <w:tab w:val="num" w:pos="3240"/>
        </w:tabs>
        <w:ind w:left="2043" w:hanging="227"/>
      </w:pPr>
      <w:rPr>
        <w:rFonts w:cs="Times New Roman" w:hint="default"/>
      </w:rPr>
    </w:lvl>
  </w:abstractNum>
  <w:abstractNum w:abstractNumId="145" w15:restartNumberingAfterBreak="0">
    <w:nsid w:val="43096B89"/>
    <w:multiLevelType w:val="hybridMultilevel"/>
    <w:tmpl w:val="8CBA2148"/>
    <w:lvl w:ilvl="0" w:tplc="FFFFFFFF">
      <w:start w:val="1"/>
      <w:numFmt w:val="bullet"/>
      <w:pStyle w:val="tvs-Bullet2"/>
      <w:lvlText w:val="-"/>
      <w:lvlJc w:val="left"/>
      <w:pPr>
        <w:ind w:left="1080" w:hanging="360"/>
      </w:pPr>
      <w:rPr>
        <w:rFonts w:ascii="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6" w15:restartNumberingAfterBreak="0">
    <w:nsid w:val="43752F24"/>
    <w:multiLevelType w:val="hybridMultilevel"/>
    <w:tmpl w:val="51AEE15A"/>
    <w:lvl w:ilvl="0" w:tplc="FEEE78E6">
      <w:start w:val="1"/>
      <w:numFmt w:val="bullet"/>
      <w:pStyle w:val="B2Lef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Segoe Condensed"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Segoe Condensed"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439607A6"/>
    <w:multiLevelType w:val="multilevel"/>
    <w:tmpl w:val="3456277C"/>
    <w:lvl w:ilvl="0">
      <w:start w:val="1"/>
      <w:numFmt w:val="bullet"/>
      <w:pStyle w:val="PSBULLET"/>
      <w:lvlText w:val="-"/>
      <w:lvlJc w:val="left"/>
      <w:pPr>
        <w:tabs>
          <w:tab w:val="num" w:pos="288"/>
        </w:tabs>
        <w:ind w:left="576" w:hanging="288"/>
      </w:pPr>
      <w:rPr>
        <w:rFonts w:ascii="Times New Roman" w:hAnsi="Times New Roman" w:cs="Times New Roman" w:hint="default"/>
        <w:b w:val="0"/>
        <w:i w:val="0"/>
        <w:sz w:val="20"/>
      </w:rPr>
    </w:lvl>
    <w:lvl w:ilvl="1">
      <w:start w:val="1"/>
      <w:numFmt w:val="bullet"/>
      <w:lvlText w:val="o"/>
      <w:lvlJc w:val="left"/>
      <w:pPr>
        <w:tabs>
          <w:tab w:val="num" w:pos="576"/>
        </w:tabs>
        <w:ind w:left="864" w:hanging="288"/>
      </w:pPr>
      <w:rPr>
        <w:rFonts w:ascii="Courier New" w:hAnsi="Courier New" w:hint="default"/>
        <w:sz w:val="24"/>
      </w:rPr>
    </w:lvl>
    <w:lvl w:ilvl="2">
      <w:start w:val="1"/>
      <w:numFmt w:val="none"/>
      <w:lvlRestart w:val="0"/>
      <w:lvlText w:val="-"/>
      <w:lvlJc w:val="left"/>
      <w:pPr>
        <w:tabs>
          <w:tab w:val="num" w:pos="864"/>
        </w:tabs>
        <w:ind w:left="1152" w:hanging="288"/>
      </w:pPr>
      <w:rPr>
        <w:rFont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48" w15:restartNumberingAfterBreak="0">
    <w:nsid w:val="44547D38"/>
    <w:multiLevelType w:val="hybridMultilevel"/>
    <w:tmpl w:val="C346DAE0"/>
    <w:styleLink w:val="NumberedList1111"/>
    <w:lvl w:ilvl="0" w:tplc="6622C0F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9" w15:restartNumberingAfterBreak="0">
    <w:nsid w:val="449F3CC5"/>
    <w:multiLevelType w:val="hybridMultilevel"/>
    <w:tmpl w:val="FE940C5C"/>
    <w:lvl w:ilvl="0" w:tplc="0409000D">
      <w:start w:val="1"/>
      <w:numFmt w:val="bullet"/>
      <w:lvlText w:val=""/>
      <w:lvlJc w:val="left"/>
      <w:pPr>
        <w:ind w:left="1427" w:hanging="360"/>
      </w:pPr>
      <w:rPr>
        <w:rFonts w:ascii="Wingdings" w:hAnsi="Wingdings" w:hint="default"/>
      </w:rPr>
    </w:lvl>
    <w:lvl w:ilvl="1" w:tplc="04090003" w:tentative="1">
      <w:start w:val="1"/>
      <w:numFmt w:val="bullet"/>
      <w:lvlText w:val="o"/>
      <w:lvlJc w:val="left"/>
      <w:pPr>
        <w:ind w:left="2147" w:hanging="360"/>
      </w:pPr>
      <w:rPr>
        <w:rFonts w:ascii="Courier New" w:hAnsi="Courier New" w:cs="Courier New" w:hint="default"/>
      </w:rPr>
    </w:lvl>
    <w:lvl w:ilvl="2" w:tplc="04090005" w:tentative="1">
      <w:start w:val="1"/>
      <w:numFmt w:val="bullet"/>
      <w:lvlText w:val=""/>
      <w:lvlJc w:val="left"/>
      <w:pPr>
        <w:ind w:left="2867" w:hanging="360"/>
      </w:pPr>
      <w:rPr>
        <w:rFonts w:ascii="Wingdings" w:hAnsi="Wingdings" w:hint="default"/>
      </w:rPr>
    </w:lvl>
    <w:lvl w:ilvl="3" w:tplc="04090001" w:tentative="1">
      <w:start w:val="1"/>
      <w:numFmt w:val="bullet"/>
      <w:lvlText w:val=""/>
      <w:lvlJc w:val="left"/>
      <w:pPr>
        <w:ind w:left="3587" w:hanging="360"/>
      </w:pPr>
      <w:rPr>
        <w:rFonts w:ascii="Symbol" w:hAnsi="Symbol" w:hint="default"/>
      </w:rPr>
    </w:lvl>
    <w:lvl w:ilvl="4" w:tplc="04090003" w:tentative="1">
      <w:start w:val="1"/>
      <w:numFmt w:val="bullet"/>
      <w:lvlText w:val="o"/>
      <w:lvlJc w:val="left"/>
      <w:pPr>
        <w:ind w:left="4307" w:hanging="360"/>
      </w:pPr>
      <w:rPr>
        <w:rFonts w:ascii="Courier New" w:hAnsi="Courier New" w:cs="Courier New" w:hint="default"/>
      </w:rPr>
    </w:lvl>
    <w:lvl w:ilvl="5" w:tplc="04090005" w:tentative="1">
      <w:start w:val="1"/>
      <w:numFmt w:val="bullet"/>
      <w:lvlText w:val=""/>
      <w:lvlJc w:val="left"/>
      <w:pPr>
        <w:ind w:left="5027" w:hanging="360"/>
      </w:pPr>
      <w:rPr>
        <w:rFonts w:ascii="Wingdings" w:hAnsi="Wingdings" w:hint="default"/>
      </w:rPr>
    </w:lvl>
    <w:lvl w:ilvl="6" w:tplc="04090001" w:tentative="1">
      <w:start w:val="1"/>
      <w:numFmt w:val="bullet"/>
      <w:lvlText w:val=""/>
      <w:lvlJc w:val="left"/>
      <w:pPr>
        <w:ind w:left="5747" w:hanging="360"/>
      </w:pPr>
      <w:rPr>
        <w:rFonts w:ascii="Symbol" w:hAnsi="Symbol" w:hint="default"/>
      </w:rPr>
    </w:lvl>
    <w:lvl w:ilvl="7" w:tplc="04090003" w:tentative="1">
      <w:start w:val="1"/>
      <w:numFmt w:val="bullet"/>
      <w:lvlText w:val="o"/>
      <w:lvlJc w:val="left"/>
      <w:pPr>
        <w:ind w:left="6467" w:hanging="360"/>
      </w:pPr>
      <w:rPr>
        <w:rFonts w:ascii="Courier New" w:hAnsi="Courier New" w:cs="Courier New" w:hint="default"/>
      </w:rPr>
    </w:lvl>
    <w:lvl w:ilvl="8" w:tplc="04090005" w:tentative="1">
      <w:start w:val="1"/>
      <w:numFmt w:val="bullet"/>
      <w:lvlText w:val=""/>
      <w:lvlJc w:val="left"/>
      <w:pPr>
        <w:ind w:left="7187" w:hanging="360"/>
      </w:pPr>
      <w:rPr>
        <w:rFonts w:ascii="Wingdings" w:hAnsi="Wingdings" w:hint="default"/>
      </w:rPr>
    </w:lvl>
  </w:abstractNum>
  <w:abstractNum w:abstractNumId="150" w15:restartNumberingAfterBreak="0">
    <w:nsid w:val="449F5A6A"/>
    <w:multiLevelType w:val="multilevel"/>
    <w:tmpl w:val="A32C7762"/>
    <w:lvl w:ilvl="0">
      <w:start w:val="1"/>
      <w:numFmt w:val="bullet"/>
      <w:pStyle w:val="VSISection3Bullet"/>
      <w:lvlText w:val=""/>
      <w:lvlJc w:val="left"/>
      <w:pPr>
        <w:tabs>
          <w:tab w:val="num" w:pos="1418"/>
        </w:tabs>
        <w:ind w:left="1418" w:hanging="284"/>
      </w:pPr>
      <w:rPr>
        <w:rFonts w:ascii="Wingdings" w:hAnsi="Wingdings" w:hint="default"/>
      </w:rPr>
    </w:lvl>
    <w:lvl w:ilvl="1">
      <w:start w:val="1"/>
      <w:numFmt w:val="bullet"/>
      <w:lvlText w:val="o"/>
      <w:lvlJc w:val="left"/>
      <w:pPr>
        <w:tabs>
          <w:tab w:val="num" w:pos="1701"/>
        </w:tabs>
        <w:ind w:left="1701" w:hanging="283"/>
      </w:pPr>
      <w:rPr>
        <w:rFonts w:ascii="Courier New" w:hAnsi="Courier New" w:hint="default"/>
      </w:rPr>
    </w:lvl>
    <w:lvl w:ilvl="2">
      <w:start w:val="1"/>
      <w:numFmt w:val="bullet"/>
      <w:lvlText w:val=""/>
      <w:lvlJc w:val="left"/>
      <w:pPr>
        <w:tabs>
          <w:tab w:val="num" w:pos="1985"/>
        </w:tabs>
        <w:ind w:left="1985" w:hanging="284"/>
      </w:pPr>
      <w:rPr>
        <w:rFonts w:ascii="Wingdings" w:hAnsi="Wingdings" w:hint="default"/>
      </w:rPr>
    </w:lvl>
    <w:lvl w:ilvl="3">
      <w:start w:val="1"/>
      <w:numFmt w:val="none"/>
      <w:lvlText w:val=""/>
      <w:lvlJc w:val="right"/>
      <w:pPr>
        <w:tabs>
          <w:tab w:val="num" w:pos="2268"/>
        </w:tabs>
        <w:ind w:left="2268" w:hanging="284"/>
      </w:pPr>
      <w:rPr>
        <w:rFonts w:hint="default"/>
      </w:rPr>
    </w:lvl>
    <w:lvl w:ilvl="4">
      <w:start w:val="1"/>
      <w:numFmt w:val="none"/>
      <w:lvlText w:val=""/>
      <w:lvlJc w:val="left"/>
      <w:pPr>
        <w:tabs>
          <w:tab w:val="num" w:pos="2551"/>
        </w:tabs>
        <w:ind w:left="2551" w:hanging="283"/>
      </w:pPr>
      <w:rPr>
        <w:rFonts w:hint="default"/>
      </w:rPr>
    </w:lvl>
    <w:lvl w:ilvl="5">
      <w:start w:val="1"/>
      <w:numFmt w:val="none"/>
      <w:lvlText w:val=""/>
      <w:lvlJc w:val="left"/>
      <w:pPr>
        <w:tabs>
          <w:tab w:val="num" w:pos="2835"/>
        </w:tabs>
        <w:ind w:left="2835" w:hanging="284"/>
      </w:pPr>
      <w:rPr>
        <w:rFonts w:hint="default"/>
      </w:rPr>
    </w:lvl>
    <w:lvl w:ilvl="6">
      <w:start w:val="1"/>
      <w:numFmt w:val="none"/>
      <w:lvlText w:val=""/>
      <w:lvlJc w:val="left"/>
      <w:pPr>
        <w:tabs>
          <w:tab w:val="num" w:pos="3118"/>
        </w:tabs>
        <w:ind w:left="3118" w:hanging="283"/>
      </w:pPr>
      <w:rPr>
        <w:rFonts w:hint="default"/>
      </w:rPr>
    </w:lvl>
    <w:lvl w:ilvl="7">
      <w:start w:val="1"/>
      <w:numFmt w:val="none"/>
      <w:lvlText w:val=""/>
      <w:lvlJc w:val="left"/>
      <w:pPr>
        <w:tabs>
          <w:tab w:val="num" w:pos="3402"/>
        </w:tabs>
        <w:ind w:left="3402" w:hanging="284"/>
      </w:pPr>
      <w:rPr>
        <w:rFonts w:hint="default"/>
      </w:rPr>
    </w:lvl>
    <w:lvl w:ilvl="8">
      <w:start w:val="1"/>
      <w:numFmt w:val="none"/>
      <w:lvlText w:val=""/>
      <w:lvlJc w:val="left"/>
      <w:pPr>
        <w:tabs>
          <w:tab w:val="num" w:pos="3685"/>
        </w:tabs>
        <w:ind w:left="3685" w:hanging="283"/>
      </w:pPr>
      <w:rPr>
        <w:rFonts w:hint="default"/>
      </w:rPr>
    </w:lvl>
  </w:abstractNum>
  <w:abstractNum w:abstractNumId="151" w15:restartNumberingAfterBreak="0">
    <w:nsid w:val="451575C0"/>
    <w:multiLevelType w:val="hybridMultilevel"/>
    <w:tmpl w:val="507E744C"/>
    <w:lvl w:ilvl="0" w:tplc="17D47E58">
      <w:start w:val="1"/>
      <w:numFmt w:val="bullet"/>
      <w:pStyle w:val="gian2"/>
      <w:lvlText w:val=""/>
      <w:lvlJc w:val="left"/>
      <w:pPr>
        <w:ind w:left="880" w:hanging="360"/>
      </w:pPr>
      <w:rPr>
        <w:rFonts w:ascii="Symbol" w:hAnsi="Symbol" w:hint="default"/>
      </w:rPr>
    </w:lvl>
    <w:lvl w:ilvl="1" w:tplc="A7F62802">
      <w:start w:val="1"/>
      <w:numFmt w:val="bullet"/>
      <w:lvlText w:val="o"/>
      <w:lvlJc w:val="left"/>
      <w:pPr>
        <w:ind w:left="1965" w:hanging="885"/>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DD246768">
      <w:numFmt w:val="bullet"/>
      <w:lvlText w:val="-"/>
      <w:lvlJc w:val="left"/>
      <w:pPr>
        <w:tabs>
          <w:tab w:val="num" w:pos="2880"/>
        </w:tabs>
        <w:ind w:left="2880" w:hanging="360"/>
      </w:pPr>
      <w:rPr>
        <w:rFonts w:ascii="Times New Roman" w:eastAsia="Times New Roman" w:hAnsi="Times New Roman"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52" w15:restartNumberingAfterBreak="0">
    <w:nsid w:val="45731C47"/>
    <w:multiLevelType w:val="multilevel"/>
    <w:tmpl w:val="BC8E4BE0"/>
    <w:styleLink w:val="List2"/>
    <w:lvl w:ilvl="0">
      <w:start w:val="1"/>
      <w:numFmt w:val="bullet"/>
      <w:lvlText w:val=""/>
      <w:lvlJc w:val="left"/>
      <w:pPr>
        <w:tabs>
          <w:tab w:val="num" w:pos="1800"/>
        </w:tabs>
        <w:ind w:left="1800" w:hanging="360"/>
      </w:pPr>
      <w:rPr>
        <w:rFonts w:ascii="Wingdings" w:hAnsi="Wingdings" w:hint="default"/>
        <w:b/>
      </w:rPr>
    </w:lvl>
    <w:lvl w:ilvl="1">
      <w:start w:val="1"/>
      <w:numFmt w:val="bullet"/>
      <w:lvlText w:val=""/>
      <w:lvlJc w:val="left"/>
      <w:pPr>
        <w:tabs>
          <w:tab w:val="num" w:pos="2160"/>
        </w:tabs>
        <w:ind w:left="216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
      <w:lvlJc w:val="left"/>
      <w:pPr>
        <w:tabs>
          <w:tab w:val="num" w:pos="3240"/>
        </w:tabs>
        <w:ind w:left="3240" w:hanging="360"/>
      </w:pPr>
      <w:rPr>
        <w:rFonts w:ascii="Symbol" w:hAnsi="Symbol"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153" w15:restartNumberingAfterBreak="0">
    <w:nsid w:val="45EF1CB5"/>
    <w:multiLevelType w:val="hybridMultilevel"/>
    <w:tmpl w:val="197AB36E"/>
    <w:lvl w:ilvl="0" w:tplc="FFFFFFFF">
      <w:start w:val="2"/>
      <w:numFmt w:val="bullet"/>
      <w:pStyle w:val="kieugach"/>
      <w:lvlText w:val="-"/>
      <w:lvlJc w:val="left"/>
      <w:pPr>
        <w:tabs>
          <w:tab w:val="num" w:pos="704"/>
        </w:tabs>
        <w:ind w:left="704" w:hanging="428"/>
      </w:pPr>
      <w:rPr>
        <w:rFonts w:ascii="Arial" w:eastAsia="Times New Roman" w:hAnsi="Arial" w:hint="default"/>
      </w:rPr>
    </w:lvl>
    <w:lvl w:ilvl="1" w:tplc="FFFFFFFF" w:tentative="1">
      <w:start w:val="1"/>
      <w:numFmt w:val="bullet"/>
      <w:lvlText w:val="o"/>
      <w:lvlJc w:val="left"/>
      <w:pPr>
        <w:tabs>
          <w:tab w:val="num" w:pos="1500"/>
        </w:tabs>
        <w:ind w:left="1500" w:hanging="360"/>
      </w:pPr>
      <w:rPr>
        <w:rFonts w:ascii="Courier New" w:hAnsi="Courier New" w:cs="Courier New" w:hint="default"/>
      </w:rPr>
    </w:lvl>
    <w:lvl w:ilvl="2" w:tplc="FFFFFFFF" w:tentative="1">
      <w:start w:val="1"/>
      <w:numFmt w:val="bullet"/>
      <w:lvlText w:val=""/>
      <w:lvlJc w:val="left"/>
      <w:pPr>
        <w:tabs>
          <w:tab w:val="num" w:pos="2220"/>
        </w:tabs>
        <w:ind w:left="2220" w:hanging="360"/>
      </w:pPr>
      <w:rPr>
        <w:rFonts w:ascii="Wingdings" w:hAnsi="Wingdings" w:hint="default"/>
      </w:rPr>
    </w:lvl>
    <w:lvl w:ilvl="3" w:tplc="FFFFFFFF" w:tentative="1">
      <w:start w:val="1"/>
      <w:numFmt w:val="bullet"/>
      <w:lvlText w:val=""/>
      <w:lvlJc w:val="left"/>
      <w:pPr>
        <w:tabs>
          <w:tab w:val="num" w:pos="2940"/>
        </w:tabs>
        <w:ind w:left="2940" w:hanging="360"/>
      </w:pPr>
      <w:rPr>
        <w:rFonts w:ascii="Symbol" w:hAnsi="Symbol" w:hint="default"/>
      </w:rPr>
    </w:lvl>
    <w:lvl w:ilvl="4" w:tplc="FFFFFFFF" w:tentative="1">
      <w:start w:val="1"/>
      <w:numFmt w:val="bullet"/>
      <w:lvlText w:val="o"/>
      <w:lvlJc w:val="left"/>
      <w:pPr>
        <w:tabs>
          <w:tab w:val="num" w:pos="3660"/>
        </w:tabs>
        <w:ind w:left="3660" w:hanging="360"/>
      </w:pPr>
      <w:rPr>
        <w:rFonts w:ascii="Courier New" w:hAnsi="Courier New" w:cs="Courier New" w:hint="default"/>
      </w:rPr>
    </w:lvl>
    <w:lvl w:ilvl="5" w:tplc="FFFFFFFF" w:tentative="1">
      <w:start w:val="1"/>
      <w:numFmt w:val="bullet"/>
      <w:lvlText w:val=""/>
      <w:lvlJc w:val="left"/>
      <w:pPr>
        <w:tabs>
          <w:tab w:val="num" w:pos="4380"/>
        </w:tabs>
        <w:ind w:left="4380" w:hanging="360"/>
      </w:pPr>
      <w:rPr>
        <w:rFonts w:ascii="Wingdings" w:hAnsi="Wingdings" w:hint="default"/>
      </w:rPr>
    </w:lvl>
    <w:lvl w:ilvl="6" w:tplc="FFFFFFFF" w:tentative="1">
      <w:start w:val="1"/>
      <w:numFmt w:val="bullet"/>
      <w:lvlText w:val=""/>
      <w:lvlJc w:val="left"/>
      <w:pPr>
        <w:tabs>
          <w:tab w:val="num" w:pos="5100"/>
        </w:tabs>
        <w:ind w:left="5100" w:hanging="360"/>
      </w:pPr>
      <w:rPr>
        <w:rFonts w:ascii="Symbol" w:hAnsi="Symbol" w:hint="default"/>
      </w:rPr>
    </w:lvl>
    <w:lvl w:ilvl="7" w:tplc="FFFFFFFF" w:tentative="1">
      <w:start w:val="1"/>
      <w:numFmt w:val="bullet"/>
      <w:lvlText w:val="o"/>
      <w:lvlJc w:val="left"/>
      <w:pPr>
        <w:tabs>
          <w:tab w:val="num" w:pos="5820"/>
        </w:tabs>
        <w:ind w:left="5820" w:hanging="360"/>
      </w:pPr>
      <w:rPr>
        <w:rFonts w:ascii="Courier New" w:hAnsi="Courier New" w:cs="Courier New" w:hint="default"/>
      </w:rPr>
    </w:lvl>
    <w:lvl w:ilvl="8" w:tplc="FFFFFFFF" w:tentative="1">
      <w:start w:val="1"/>
      <w:numFmt w:val="bullet"/>
      <w:lvlText w:val=""/>
      <w:lvlJc w:val="left"/>
      <w:pPr>
        <w:tabs>
          <w:tab w:val="num" w:pos="6540"/>
        </w:tabs>
        <w:ind w:left="6540" w:hanging="360"/>
      </w:pPr>
      <w:rPr>
        <w:rFonts w:ascii="Wingdings" w:hAnsi="Wingdings" w:hint="default"/>
      </w:rPr>
    </w:lvl>
  </w:abstractNum>
  <w:abstractNum w:abstractNumId="154" w15:restartNumberingAfterBreak="0">
    <w:nsid w:val="460978E1"/>
    <w:multiLevelType w:val="hybridMultilevel"/>
    <w:tmpl w:val="9AC61C90"/>
    <w:lvl w:ilvl="0" w:tplc="FFFFFFFF">
      <w:start w:val="1"/>
      <w:numFmt w:val="bullet"/>
      <w:pStyle w:val="SubIndent"/>
      <w:lvlText w:val=""/>
      <w:lvlJc w:val="left"/>
      <w:pPr>
        <w:tabs>
          <w:tab w:val="num" w:pos="1152"/>
        </w:tabs>
        <w:ind w:left="1152" w:hanging="432"/>
      </w:pPr>
      <w:rPr>
        <w:rFonts w:ascii="Symbol" w:hAnsi="Symbol" w:hint="default"/>
        <w:sz w:val="2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4647510F"/>
    <w:multiLevelType w:val="hybridMultilevel"/>
    <w:tmpl w:val="CEF880B4"/>
    <w:lvl w:ilvl="0" w:tplc="14C08110">
      <w:start w:val="1"/>
      <w:numFmt w:val="decimal"/>
      <w:pStyle w:val="TableList"/>
      <w:lvlText w:val="%1."/>
      <w:lvlJc w:val="left"/>
      <w:pPr>
        <w:tabs>
          <w:tab w:val="num" w:pos="360"/>
        </w:tabs>
        <w:ind w:left="360" w:hanging="360"/>
      </w:pPr>
      <w:rPr>
        <w:rFonts w:hint="default"/>
      </w:rPr>
    </w:lvl>
    <w:lvl w:ilvl="1" w:tplc="C3008506" w:tentative="1">
      <w:start w:val="1"/>
      <w:numFmt w:val="lowerLetter"/>
      <w:lvlText w:val="%2."/>
      <w:lvlJc w:val="left"/>
      <w:pPr>
        <w:tabs>
          <w:tab w:val="num" w:pos="1440"/>
        </w:tabs>
        <w:ind w:left="1440" w:hanging="360"/>
      </w:pPr>
    </w:lvl>
    <w:lvl w:ilvl="2" w:tplc="DAB6178E" w:tentative="1">
      <w:start w:val="1"/>
      <w:numFmt w:val="lowerRoman"/>
      <w:lvlText w:val="%3."/>
      <w:lvlJc w:val="right"/>
      <w:pPr>
        <w:tabs>
          <w:tab w:val="num" w:pos="2160"/>
        </w:tabs>
        <w:ind w:left="2160" w:hanging="180"/>
      </w:pPr>
    </w:lvl>
    <w:lvl w:ilvl="3" w:tplc="E07E053C" w:tentative="1">
      <w:start w:val="1"/>
      <w:numFmt w:val="decimal"/>
      <w:lvlText w:val="%4."/>
      <w:lvlJc w:val="left"/>
      <w:pPr>
        <w:tabs>
          <w:tab w:val="num" w:pos="2880"/>
        </w:tabs>
        <w:ind w:left="2880" w:hanging="360"/>
      </w:pPr>
    </w:lvl>
    <w:lvl w:ilvl="4" w:tplc="37CE313C" w:tentative="1">
      <w:start w:val="1"/>
      <w:numFmt w:val="lowerLetter"/>
      <w:lvlText w:val="%5."/>
      <w:lvlJc w:val="left"/>
      <w:pPr>
        <w:tabs>
          <w:tab w:val="num" w:pos="3600"/>
        </w:tabs>
        <w:ind w:left="3600" w:hanging="360"/>
      </w:pPr>
    </w:lvl>
    <w:lvl w:ilvl="5" w:tplc="1640FD9E" w:tentative="1">
      <w:start w:val="1"/>
      <w:numFmt w:val="lowerRoman"/>
      <w:lvlText w:val="%6."/>
      <w:lvlJc w:val="right"/>
      <w:pPr>
        <w:tabs>
          <w:tab w:val="num" w:pos="4320"/>
        </w:tabs>
        <w:ind w:left="4320" w:hanging="180"/>
      </w:pPr>
    </w:lvl>
    <w:lvl w:ilvl="6" w:tplc="4FD2B624" w:tentative="1">
      <w:start w:val="1"/>
      <w:numFmt w:val="decimal"/>
      <w:lvlText w:val="%7."/>
      <w:lvlJc w:val="left"/>
      <w:pPr>
        <w:tabs>
          <w:tab w:val="num" w:pos="5040"/>
        </w:tabs>
        <w:ind w:left="5040" w:hanging="360"/>
      </w:pPr>
    </w:lvl>
    <w:lvl w:ilvl="7" w:tplc="32228F10" w:tentative="1">
      <w:start w:val="1"/>
      <w:numFmt w:val="lowerLetter"/>
      <w:lvlText w:val="%8."/>
      <w:lvlJc w:val="left"/>
      <w:pPr>
        <w:tabs>
          <w:tab w:val="num" w:pos="5760"/>
        </w:tabs>
        <w:ind w:left="5760" w:hanging="360"/>
      </w:pPr>
    </w:lvl>
    <w:lvl w:ilvl="8" w:tplc="D1A2A9BC" w:tentative="1">
      <w:start w:val="1"/>
      <w:numFmt w:val="lowerRoman"/>
      <w:lvlText w:val="%9."/>
      <w:lvlJc w:val="right"/>
      <w:pPr>
        <w:tabs>
          <w:tab w:val="num" w:pos="6480"/>
        </w:tabs>
        <w:ind w:left="6480" w:hanging="180"/>
      </w:pPr>
    </w:lvl>
  </w:abstractNum>
  <w:abstractNum w:abstractNumId="156" w15:restartNumberingAfterBreak="0">
    <w:nsid w:val="465333E3"/>
    <w:multiLevelType w:val="hybridMultilevel"/>
    <w:tmpl w:val="68D4FC8A"/>
    <w:lvl w:ilvl="0" w:tplc="3C04F828">
      <w:start w:val="1"/>
      <w:numFmt w:val="decimal"/>
      <w:pStyle w:val="CharCharChar1CharCharCharCharCharCharCharCharCharChar"/>
      <w:lvlText w:val="%1."/>
      <w:lvlJc w:val="left"/>
      <w:pPr>
        <w:tabs>
          <w:tab w:val="num" w:pos="717"/>
        </w:tabs>
        <w:ind w:left="717"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7" w15:restartNumberingAfterBreak="0">
    <w:nsid w:val="47E13FED"/>
    <w:multiLevelType w:val="hybridMultilevel"/>
    <w:tmpl w:val="404C0C00"/>
    <w:lvl w:ilvl="0" w:tplc="FFFFFFFF">
      <w:start w:val="1"/>
      <w:numFmt w:val="bullet"/>
      <w:pStyle w:val="bullet3"/>
      <w:lvlText w:val=""/>
      <w:lvlJc w:val="left"/>
      <w:pPr>
        <w:tabs>
          <w:tab w:val="num" w:pos="2088"/>
        </w:tabs>
        <w:ind w:left="2088"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47F249BA"/>
    <w:multiLevelType w:val="hybridMultilevel"/>
    <w:tmpl w:val="917811F2"/>
    <w:lvl w:ilvl="0" w:tplc="FFFFFFFF">
      <w:start w:val="1"/>
      <w:numFmt w:val="bullet"/>
      <w:pStyle w:val="Index11"/>
      <w:lvlText w:val=""/>
      <w:lvlJc w:val="left"/>
      <w:pPr>
        <w:tabs>
          <w:tab w:val="num" w:pos="460"/>
        </w:tabs>
        <w:ind w:left="460" w:hanging="360"/>
      </w:pPr>
      <w:rPr>
        <w:rFonts w:ascii="Symbol" w:hAnsi="Symbol" w:cs="Symbol" w:hint="default"/>
        <w:color w:val="auto"/>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Times New Roman" w:hAnsi="Arial" w:cs="Arial" w:hint="default"/>
        <w:sz w:val="18"/>
        <w:szCs w:val="18"/>
      </w:rPr>
    </w:lvl>
    <w:lvl w:ilvl="1">
      <w:start w:val="1"/>
      <w:numFmt w:val="lowerLetter"/>
      <w:lvlText w:val="%2."/>
      <w:lvlJc w:val="left"/>
      <w:pPr>
        <w:tabs>
          <w:tab w:val="num" w:pos="454"/>
        </w:tabs>
        <w:ind w:left="454" w:hanging="227"/>
      </w:pPr>
      <w:rPr>
        <w:rFonts w:ascii="Arial" w:eastAsia="Times New Roman" w:hAnsi="Arial" w:cs="Arial" w:hint="default"/>
        <w:sz w:val="18"/>
        <w:szCs w:val="18"/>
      </w:rPr>
    </w:lvl>
    <w:lvl w:ilvl="2">
      <w:start w:val="1"/>
      <w:numFmt w:val="lowerRoman"/>
      <w:lvlText w:val="%3."/>
      <w:lvlJc w:val="left"/>
      <w:pPr>
        <w:tabs>
          <w:tab w:val="num" w:pos="680"/>
        </w:tabs>
        <w:ind w:left="680" w:hanging="226"/>
      </w:pPr>
      <w:rPr>
        <w:rFonts w:ascii="Arial" w:eastAsia="Times New Roman" w:hAnsi="Arial" w:cs="Arial" w:hint="default"/>
        <w:sz w:val="18"/>
        <w:szCs w:val="18"/>
      </w:rPr>
    </w:lvl>
    <w:lvl w:ilvl="3">
      <w:start w:val="1"/>
      <w:numFmt w:val="decimal"/>
      <w:lvlText w:val="(%4)"/>
      <w:lvlJc w:val="left"/>
      <w:pPr>
        <w:tabs>
          <w:tab w:val="num" w:pos="7920"/>
        </w:tabs>
        <w:ind w:left="7920" w:hanging="360"/>
      </w:pPr>
      <w:rPr>
        <w:rFonts w:cs="Times New Roman" w:hint="default"/>
      </w:rPr>
    </w:lvl>
    <w:lvl w:ilvl="4">
      <w:start w:val="1"/>
      <w:numFmt w:val="lowerLetter"/>
      <w:lvlText w:val="(%5)"/>
      <w:lvlJc w:val="left"/>
      <w:pPr>
        <w:tabs>
          <w:tab w:val="num" w:pos="8280"/>
        </w:tabs>
        <w:ind w:left="8280" w:hanging="360"/>
      </w:pPr>
      <w:rPr>
        <w:rFonts w:cs="Times New Roman" w:hint="default"/>
      </w:rPr>
    </w:lvl>
    <w:lvl w:ilvl="5">
      <w:start w:val="1"/>
      <w:numFmt w:val="lowerRoman"/>
      <w:lvlText w:val="(%6)"/>
      <w:lvlJc w:val="left"/>
      <w:pPr>
        <w:tabs>
          <w:tab w:val="num" w:pos="8640"/>
        </w:tabs>
        <w:ind w:left="8640" w:hanging="360"/>
      </w:pPr>
      <w:rPr>
        <w:rFonts w:cs="Times New Roman" w:hint="default"/>
      </w:rPr>
    </w:lvl>
    <w:lvl w:ilvl="6">
      <w:start w:val="1"/>
      <w:numFmt w:val="decimal"/>
      <w:lvlText w:val="%7."/>
      <w:lvlJc w:val="left"/>
      <w:pPr>
        <w:tabs>
          <w:tab w:val="num" w:pos="9000"/>
        </w:tabs>
        <w:ind w:left="9000" w:hanging="360"/>
      </w:pPr>
      <w:rPr>
        <w:rFonts w:cs="Times New Roman" w:hint="default"/>
      </w:rPr>
    </w:lvl>
    <w:lvl w:ilvl="7">
      <w:start w:val="1"/>
      <w:numFmt w:val="lowerLetter"/>
      <w:lvlText w:val="%8."/>
      <w:lvlJc w:val="left"/>
      <w:pPr>
        <w:tabs>
          <w:tab w:val="num" w:pos="9360"/>
        </w:tabs>
        <w:ind w:left="9360" w:hanging="360"/>
      </w:pPr>
      <w:rPr>
        <w:rFonts w:cs="Times New Roman" w:hint="default"/>
      </w:rPr>
    </w:lvl>
    <w:lvl w:ilvl="8">
      <w:start w:val="1"/>
      <w:numFmt w:val="lowerRoman"/>
      <w:lvlText w:val="%9."/>
      <w:lvlJc w:val="left"/>
      <w:pPr>
        <w:tabs>
          <w:tab w:val="num" w:pos="9720"/>
        </w:tabs>
        <w:ind w:left="9720" w:hanging="360"/>
      </w:pPr>
      <w:rPr>
        <w:rFonts w:cs="Times New Roman" w:hint="default"/>
      </w:rPr>
    </w:lvl>
  </w:abstractNum>
  <w:abstractNum w:abstractNumId="160" w15:restartNumberingAfterBreak="0">
    <w:nsid w:val="481C2B76"/>
    <w:multiLevelType w:val="hybridMultilevel"/>
    <w:tmpl w:val="050E3492"/>
    <w:lvl w:ilvl="0" w:tplc="A5C27922">
      <w:start w:val="1"/>
      <w:numFmt w:val="decimal"/>
      <w:lvlText w:val="%1"/>
      <w:lvlJc w:val="left"/>
      <w:pPr>
        <w:ind w:left="61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48C33153"/>
    <w:multiLevelType w:val="hybridMultilevel"/>
    <w:tmpl w:val="810AC30C"/>
    <w:lvl w:ilvl="0" w:tplc="0409000F">
      <w:start w:val="1"/>
      <w:numFmt w:val="bullet"/>
      <w:pStyle w:val="hthi"/>
      <w:lvlText w:val=""/>
      <w:lvlJc w:val="left"/>
      <w:pPr>
        <w:tabs>
          <w:tab w:val="num" w:pos="0"/>
        </w:tabs>
        <w:ind w:left="0" w:firstLine="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Symbol"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Symbol"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Symbol"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49DD5FB3"/>
    <w:multiLevelType w:val="hybridMultilevel"/>
    <w:tmpl w:val="DDF6E39A"/>
    <w:lvl w:ilvl="0" w:tplc="A6BC092C">
      <w:start w:val="1"/>
      <w:numFmt w:val="decimal"/>
      <w:pStyle w:val="bublet1"/>
      <w:lvlText w:val="%1."/>
      <w:lvlJc w:val="left"/>
      <w:pPr>
        <w:tabs>
          <w:tab w:val="num" w:pos="720"/>
        </w:tabs>
        <w:ind w:left="720" w:hanging="360"/>
      </w:pPr>
    </w:lvl>
    <w:lvl w:ilvl="1" w:tplc="398C207C">
      <w:start w:val="1"/>
      <w:numFmt w:val="lowerLetter"/>
      <w:lvlText w:val="%2."/>
      <w:lvlJc w:val="left"/>
      <w:pPr>
        <w:tabs>
          <w:tab w:val="num" w:pos="1440"/>
        </w:tabs>
        <w:ind w:left="1440" w:hanging="360"/>
      </w:pPr>
    </w:lvl>
    <w:lvl w:ilvl="2" w:tplc="85B859F0" w:tentative="1">
      <w:start w:val="1"/>
      <w:numFmt w:val="lowerRoman"/>
      <w:lvlText w:val="%3."/>
      <w:lvlJc w:val="right"/>
      <w:pPr>
        <w:tabs>
          <w:tab w:val="num" w:pos="2160"/>
        </w:tabs>
        <w:ind w:left="2160" w:hanging="180"/>
      </w:pPr>
    </w:lvl>
    <w:lvl w:ilvl="3" w:tplc="CA42E4E2" w:tentative="1">
      <w:start w:val="1"/>
      <w:numFmt w:val="decimal"/>
      <w:lvlText w:val="%4."/>
      <w:lvlJc w:val="left"/>
      <w:pPr>
        <w:tabs>
          <w:tab w:val="num" w:pos="2880"/>
        </w:tabs>
        <w:ind w:left="2880" w:hanging="360"/>
      </w:pPr>
    </w:lvl>
    <w:lvl w:ilvl="4" w:tplc="35CADA6C" w:tentative="1">
      <w:start w:val="1"/>
      <w:numFmt w:val="lowerLetter"/>
      <w:lvlText w:val="%5."/>
      <w:lvlJc w:val="left"/>
      <w:pPr>
        <w:tabs>
          <w:tab w:val="num" w:pos="3600"/>
        </w:tabs>
        <w:ind w:left="3600" w:hanging="360"/>
      </w:pPr>
    </w:lvl>
    <w:lvl w:ilvl="5" w:tplc="06F2D520" w:tentative="1">
      <w:start w:val="1"/>
      <w:numFmt w:val="lowerRoman"/>
      <w:lvlText w:val="%6."/>
      <w:lvlJc w:val="right"/>
      <w:pPr>
        <w:tabs>
          <w:tab w:val="num" w:pos="4320"/>
        </w:tabs>
        <w:ind w:left="4320" w:hanging="180"/>
      </w:pPr>
    </w:lvl>
    <w:lvl w:ilvl="6" w:tplc="BB4AC034" w:tentative="1">
      <w:start w:val="1"/>
      <w:numFmt w:val="decimal"/>
      <w:lvlText w:val="%7."/>
      <w:lvlJc w:val="left"/>
      <w:pPr>
        <w:tabs>
          <w:tab w:val="num" w:pos="5040"/>
        </w:tabs>
        <w:ind w:left="5040" w:hanging="360"/>
      </w:pPr>
    </w:lvl>
    <w:lvl w:ilvl="7" w:tplc="2AE84E72" w:tentative="1">
      <w:start w:val="1"/>
      <w:numFmt w:val="lowerLetter"/>
      <w:lvlText w:val="%8."/>
      <w:lvlJc w:val="left"/>
      <w:pPr>
        <w:tabs>
          <w:tab w:val="num" w:pos="5760"/>
        </w:tabs>
        <w:ind w:left="5760" w:hanging="360"/>
      </w:pPr>
    </w:lvl>
    <w:lvl w:ilvl="8" w:tplc="0268A706" w:tentative="1">
      <w:start w:val="1"/>
      <w:numFmt w:val="lowerRoman"/>
      <w:lvlText w:val="%9."/>
      <w:lvlJc w:val="right"/>
      <w:pPr>
        <w:tabs>
          <w:tab w:val="num" w:pos="6480"/>
        </w:tabs>
        <w:ind w:left="6480" w:hanging="180"/>
      </w:pPr>
    </w:lvl>
  </w:abstractNum>
  <w:abstractNum w:abstractNumId="163" w15:restartNumberingAfterBreak="0">
    <w:nsid w:val="4AFB53A5"/>
    <w:multiLevelType w:val="multilevel"/>
    <w:tmpl w:val="CE62FA1E"/>
    <w:styleLink w:val="StyleNumbered1"/>
    <w:lvl w:ilvl="0">
      <w:start w:val="1"/>
      <w:numFmt w:val="lowerLetter"/>
      <w:suff w:val="space"/>
      <w:lvlText w:val="%1)."/>
      <w:lvlJc w:val="left"/>
      <w:pPr>
        <w:ind w:left="432" w:firstLine="0"/>
      </w:pPr>
      <w:rPr>
        <w:rFonts w:hint="default"/>
        <w:sz w:val="26"/>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64" w15:restartNumberingAfterBreak="0">
    <w:nsid w:val="4B6775AB"/>
    <w:multiLevelType w:val="multilevel"/>
    <w:tmpl w:val="0C7C6CA6"/>
    <w:name w:val="List1177051681_48"/>
    <w:lvl w:ilvl="0">
      <w:start w:val="1"/>
      <w:numFmt w:val="upperRoman"/>
      <w:pStyle w:val="CP2"/>
      <w:suff w:val="space"/>
      <w:lvlText w:val="PHẦN %1 : "/>
      <w:lvlJc w:val="center"/>
      <w:pPr>
        <w:ind w:left="0" w:firstLine="288"/>
      </w:pPr>
      <w:rPr>
        <w:rFonts w:hint="default"/>
      </w:rPr>
    </w:lvl>
    <w:lvl w:ilvl="1">
      <w:start w:val="1"/>
      <w:numFmt w:val="upperRoman"/>
      <w:pStyle w:val="CP2"/>
      <w:suff w:val="space"/>
      <w:lvlText w:val="CHƯƠNG %2 :"/>
      <w:lvlJc w:val="center"/>
      <w:pPr>
        <w:ind w:left="36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5" w15:restartNumberingAfterBreak="0">
    <w:nsid w:val="4C8B2AD0"/>
    <w:multiLevelType w:val="hybridMultilevel"/>
    <w:tmpl w:val="2FF40DEA"/>
    <w:lvl w:ilvl="0" w:tplc="04090001">
      <w:start w:val="1"/>
      <w:numFmt w:val="bullet"/>
      <w:pStyle w:val="saoChar"/>
      <w:lvlText w:val=""/>
      <w:lvlJc w:val="left"/>
      <w:pPr>
        <w:tabs>
          <w:tab w:val="num" w:pos="1080"/>
        </w:tabs>
        <w:ind w:left="1080" w:hanging="432"/>
      </w:pPr>
      <w:rPr>
        <w:rFonts w:ascii="Wingdings" w:hAnsi="Wingdings" w:hint="default"/>
        <w:b w:val="0"/>
        <w:i w:val="0"/>
        <w:caps w:val="0"/>
        <w:strike w:val="0"/>
        <w:dstrike w:val="0"/>
        <w:vanish w:val="0"/>
        <w:color w:val="00008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6" w15:restartNumberingAfterBreak="0">
    <w:nsid w:val="4D6F60E6"/>
    <w:multiLevelType w:val="hybridMultilevel"/>
    <w:tmpl w:val="0EC60DCA"/>
    <w:lvl w:ilvl="0" w:tplc="6706F1D4">
      <w:start w:val="1"/>
      <w:numFmt w:val="decimal"/>
      <w:lvlText w:val="%1"/>
      <w:lvlJc w:val="left"/>
      <w:pPr>
        <w:ind w:left="540" w:hanging="360"/>
      </w:pPr>
      <w:rPr>
        <w:rFonts w:hint="default"/>
      </w:rPr>
    </w:lvl>
    <w:lvl w:ilvl="1" w:tplc="04090019" w:tentative="1">
      <w:start w:val="1"/>
      <w:numFmt w:val="lowerLetter"/>
      <w:pStyle w:val="StyleBullet1-CRRed"/>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7" w15:restartNumberingAfterBreak="0">
    <w:nsid w:val="4E171167"/>
    <w:multiLevelType w:val="hybridMultilevel"/>
    <w:tmpl w:val="8ACAEB74"/>
    <w:lvl w:ilvl="0" w:tplc="FFFFFFFF">
      <w:numFmt w:val="bullet"/>
      <w:pStyle w:val="bl-2"/>
      <w:lvlText w:val="-"/>
      <w:lvlJc w:val="left"/>
      <w:pPr>
        <w:tabs>
          <w:tab w:val="num" w:pos="1140"/>
        </w:tabs>
        <w:ind w:left="1140" w:hanging="360"/>
      </w:pPr>
      <w:rPr>
        <w:rFonts w:ascii="Arial" w:eastAsia="Times New Roman" w:hAnsi="Arial" w:cs="Arial" w:hint="default"/>
      </w:rPr>
    </w:lvl>
    <w:lvl w:ilvl="1" w:tplc="FFFFFFFF" w:tentative="1">
      <w:start w:val="1"/>
      <w:numFmt w:val="bullet"/>
      <w:lvlText w:val="o"/>
      <w:lvlJc w:val="left"/>
      <w:pPr>
        <w:tabs>
          <w:tab w:val="num" w:pos="1500"/>
        </w:tabs>
        <w:ind w:left="1500" w:hanging="360"/>
      </w:pPr>
      <w:rPr>
        <w:rFonts w:ascii="Courier New" w:hAnsi="Courier New" w:cs="Courier New" w:hint="default"/>
      </w:rPr>
    </w:lvl>
    <w:lvl w:ilvl="2" w:tplc="FFFFFFFF" w:tentative="1">
      <w:start w:val="1"/>
      <w:numFmt w:val="bullet"/>
      <w:lvlText w:val=""/>
      <w:lvlJc w:val="left"/>
      <w:pPr>
        <w:tabs>
          <w:tab w:val="num" w:pos="2220"/>
        </w:tabs>
        <w:ind w:left="2220" w:hanging="360"/>
      </w:pPr>
      <w:rPr>
        <w:rFonts w:ascii="Wingdings" w:hAnsi="Wingdings" w:hint="default"/>
      </w:rPr>
    </w:lvl>
    <w:lvl w:ilvl="3" w:tplc="FFFFFFFF" w:tentative="1">
      <w:start w:val="1"/>
      <w:numFmt w:val="bullet"/>
      <w:lvlText w:val=""/>
      <w:lvlJc w:val="left"/>
      <w:pPr>
        <w:tabs>
          <w:tab w:val="num" w:pos="2940"/>
        </w:tabs>
        <w:ind w:left="2940" w:hanging="360"/>
      </w:pPr>
      <w:rPr>
        <w:rFonts w:ascii="Symbol" w:hAnsi="Symbol" w:hint="default"/>
      </w:rPr>
    </w:lvl>
    <w:lvl w:ilvl="4" w:tplc="FFFFFFFF" w:tentative="1">
      <w:start w:val="1"/>
      <w:numFmt w:val="bullet"/>
      <w:lvlText w:val="o"/>
      <w:lvlJc w:val="left"/>
      <w:pPr>
        <w:tabs>
          <w:tab w:val="num" w:pos="3660"/>
        </w:tabs>
        <w:ind w:left="3660" w:hanging="360"/>
      </w:pPr>
      <w:rPr>
        <w:rFonts w:ascii="Courier New" w:hAnsi="Courier New" w:cs="Courier New" w:hint="default"/>
      </w:rPr>
    </w:lvl>
    <w:lvl w:ilvl="5" w:tplc="FFFFFFFF" w:tentative="1">
      <w:start w:val="1"/>
      <w:numFmt w:val="bullet"/>
      <w:lvlText w:val=""/>
      <w:lvlJc w:val="left"/>
      <w:pPr>
        <w:tabs>
          <w:tab w:val="num" w:pos="4380"/>
        </w:tabs>
        <w:ind w:left="4380" w:hanging="360"/>
      </w:pPr>
      <w:rPr>
        <w:rFonts w:ascii="Wingdings" w:hAnsi="Wingdings" w:hint="default"/>
      </w:rPr>
    </w:lvl>
    <w:lvl w:ilvl="6" w:tplc="FFFFFFFF" w:tentative="1">
      <w:start w:val="1"/>
      <w:numFmt w:val="bullet"/>
      <w:lvlText w:val=""/>
      <w:lvlJc w:val="left"/>
      <w:pPr>
        <w:tabs>
          <w:tab w:val="num" w:pos="5100"/>
        </w:tabs>
        <w:ind w:left="5100" w:hanging="360"/>
      </w:pPr>
      <w:rPr>
        <w:rFonts w:ascii="Symbol" w:hAnsi="Symbol" w:hint="default"/>
      </w:rPr>
    </w:lvl>
    <w:lvl w:ilvl="7" w:tplc="FFFFFFFF" w:tentative="1">
      <w:start w:val="1"/>
      <w:numFmt w:val="bullet"/>
      <w:lvlText w:val="o"/>
      <w:lvlJc w:val="left"/>
      <w:pPr>
        <w:tabs>
          <w:tab w:val="num" w:pos="5820"/>
        </w:tabs>
        <w:ind w:left="5820" w:hanging="360"/>
      </w:pPr>
      <w:rPr>
        <w:rFonts w:ascii="Courier New" w:hAnsi="Courier New" w:cs="Courier New" w:hint="default"/>
      </w:rPr>
    </w:lvl>
    <w:lvl w:ilvl="8" w:tplc="FFFFFFFF" w:tentative="1">
      <w:start w:val="1"/>
      <w:numFmt w:val="bullet"/>
      <w:lvlText w:val=""/>
      <w:lvlJc w:val="left"/>
      <w:pPr>
        <w:tabs>
          <w:tab w:val="num" w:pos="6540"/>
        </w:tabs>
        <w:ind w:left="6540" w:hanging="360"/>
      </w:pPr>
      <w:rPr>
        <w:rFonts w:ascii="Wingdings" w:hAnsi="Wingdings" w:hint="default"/>
      </w:rPr>
    </w:lvl>
  </w:abstractNum>
  <w:abstractNum w:abstractNumId="168" w15:restartNumberingAfterBreak="0">
    <w:nsid w:val="4E350D3E"/>
    <w:multiLevelType w:val="multilevel"/>
    <w:tmpl w:val="3D96F434"/>
    <w:lvl w:ilvl="0">
      <w:start w:val="1"/>
      <w:numFmt w:val="bullet"/>
      <w:pStyle w:val="Emruleindent"/>
      <w:lvlText w:val=""/>
      <w:lvlJc w:val="left"/>
      <w:pPr>
        <w:tabs>
          <w:tab w:val="num" w:pos="-360"/>
        </w:tabs>
        <w:ind w:left="-360" w:hanging="360"/>
      </w:pPr>
      <w:rPr>
        <w:rFonts w:ascii="Symbol" w:hAnsi="Symbol" w:cs="Times New Roman" w:hint="default"/>
      </w:rPr>
    </w:lvl>
    <w:lvl w:ilvl="1">
      <w:start w:val="1"/>
      <w:numFmt w:val="lowerLetter"/>
      <w:lvlText w:val="%2."/>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cs="Times New Roman" w:hint="default"/>
      </w:rPr>
    </w:lvl>
    <w:lvl w:ilvl="3">
      <w:start w:val="1"/>
      <w:numFmt w:val="bullet"/>
      <w:lvlText w:val=""/>
      <w:lvlJc w:val="left"/>
      <w:pPr>
        <w:tabs>
          <w:tab w:val="num" w:pos="1800"/>
        </w:tabs>
        <w:ind w:left="1800" w:hanging="360"/>
      </w:pPr>
      <w:rPr>
        <w:rFonts w:ascii="Symbol" w:hAnsi="Symbol" w:cs="Times New Roman" w:hint="default"/>
      </w:rPr>
    </w:lvl>
    <w:lvl w:ilvl="4">
      <w:start w:val="1"/>
      <w:numFmt w:val="bullet"/>
      <w:lvlText w:val="o"/>
      <w:lvlJc w:val="left"/>
      <w:pPr>
        <w:tabs>
          <w:tab w:val="num" w:pos="2520"/>
        </w:tabs>
        <w:ind w:left="2520" w:hanging="360"/>
      </w:pPr>
      <w:rPr>
        <w:rFonts w:ascii="Courier New" w:hAnsi="Courier New" w:cs=".VnAvantH" w:hint="default"/>
      </w:rPr>
    </w:lvl>
    <w:lvl w:ilvl="5">
      <w:start w:val="1"/>
      <w:numFmt w:val="bullet"/>
      <w:lvlText w:val=""/>
      <w:lvlJc w:val="left"/>
      <w:pPr>
        <w:tabs>
          <w:tab w:val="num" w:pos="3240"/>
        </w:tabs>
        <w:ind w:left="3240" w:hanging="360"/>
      </w:pPr>
      <w:rPr>
        <w:rFonts w:ascii="Wingdings" w:hAnsi="Wingdings" w:cs="Times New Roman" w:hint="default"/>
      </w:rPr>
    </w:lvl>
    <w:lvl w:ilvl="6">
      <w:start w:val="1"/>
      <w:numFmt w:val="bullet"/>
      <w:lvlText w:val=""/>
      <w:lvlJc w:val="left"/>
      <w:pPr>
        <w:tabs>
          <w:tab w:val="num" w:pos="3960"/>
        </w:tabs>
        <w:ind w:left="3960" w:hanging="360"/>
      </w:pPr>
      <w:rPr>
        <w:rFonts w:ascii="Symbol" w:hAnsi="Symbol" w:cs="Times New Roman" w:hint="default"/>
      </w:rPr>
    </w:lvl>
    <w:lvl w:ilvl="7">
      <w:start w:val="1"/>
      <w:numFmt w:val="bullet"/>
      <w:lvlText w:val="o"/>
      <w:lvlJc w:val="left"/>
      <w:pPr>
        <w:tabs>
          <w:tab w:val="num" w:pos="4680"/>
        </w:tabs>
        <w:ind w:left="4680" w:hanging="360"/>
      </w:pPr>
      <w:rPr>
        <w:rFonts w:ascii="Courier New" w:hAnsi="Courier New" w:cs=".VnAvantH" w:hint="default"/>
      </w:rPr>
    </w:lvl>
    <w:lvl w:ilvl="8">
      <w:start w:val="1"/>
      <w:numFmt w:val="bullet"/>
      <w:lvlText w:val=""/>
      <w:lvlJc w:val="left"/>
      <w:pPr>
        <w:tabs>
          <w:tab w:val="num" w:pos="5400"/>
        </w:tabs>
        <w:ind w:left="5400" w:hanging="360"/>
      </w:pPr>
      <w:rPr>
        <w:rFonts w:ascii="Wingdings" w:hAnsi="Wingdings" w:cs="Times New Roman" w:hint="default"/>
      </w:rPr>
    </w:lvl>
  </w:abstractNum>
  <w:abstractNum w:abstractNumId="169" w15:restartNumberingAfterBreak="0">
    <w:nsid w:val="502C7D50"/>
    <w:multiLevelType w:val="multilevel"/>
    <w:tmpl w:val="DF1E1F74"/>
    <w:styleLink w:val="CurrentList11"/>
    <w:lvl w:ilvl="0">
      <w:start w:val="1"/>
      <w:numFmt w:val="upperRoman"/>
      <w:suff w:val="space"/>
      <w:lvlText w:val="%1."/>
      <w:lvlJc w:val="left"/>
      <w:pPr>
        <w:ind w:left="3545" w:firstLine="0"/>
      </w:pPr>
      <w:rPr>
        <w:rFonts w:ascii="Times New Roman" w:hAnsi="Times New Roman" w:cs="Times New Roman" w:hint="default"/>
        <w:b/>
      </w:rPr>
    </w:lvl>
    <w:lvl w:ilvl="1">
      <w:start w:val="1"/>
      <w:numFmt w:val="decimal"/>
      <w:suff w:val="space"/>
      <w:lvlText w:val="%2."/>
      <w:lvlJc w:val="left"/>
      <w:pPr>
        <w:ind w:left="0" w:firstLine="0"/>
      </w:pPr>
      <w:rPr>
        <w:rFonts w:ascii="Times New Roman" w:hAnsi="Times New Roman" w:cs="Times New Roman" w:hint="default"/>
        <w:b/>
      </w:rPr>
    </w:lvl>
    <w:lvl w:ilvl="2">
      <w:start w:val="1"/>
      <w:numFmt w:val="decimal"/>
      <w:suff w:val="space"/>
      <w:lvlText w:val="%2.%3."/>
      <w:lvlJc w:val="left"/>
      <w:pPr>
        <w:ind w:left="0" w:firstLine="0"/>
      </w:pPr>
      <w:rPr>
        <w:rFonts w:ascii="Times New Roman" w:hAnsi="Times New Roman" w:hint="default"/>
        <w:b/>
      </w:rPr>
    </w:lvl>
    <w:lvl w:ilvl="3">
      <w:start w:val="1"/>
      <w:numFmt w:val="decimal"/>
      <w:suff w:val="space"/>
      <w:lvlText w:val="%2.%3.%4"/>
      <w:lvlJc w:val="left"/>
      <w:pPr>
        <w:ind w:left="0" w:firstLine="0"/>
      </w:pPr>
      <w:rPr>
        <w:rFonts w:ascii="Times New Roman" w:hAnsi="Times New Roman" w:hint="default"/>
        <w:lang w:val="vi-VN"/>
      </w:rPr>
    </w:lvl>
    <w:lvl w:ilvl="4">
      <w:start w:val="1"/>
      <w:numFmt w:val="decimal"/>
      <w:suff w:val="space"/>
      <w:lvlText w:val="%2.%3.%4.%5"/>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0" w:firstLine="0"/>
      </w:pPr>
      <w:rPr>
        <w:rFonts w:hint="default"/>
      </w:rPr>
    </w:lvl>
    <w:lvl w:ilvl="7">
      <w:start w:val="1"/>
      <w:numFmt w:val="decimal"/>
      <w:lvlText w:val="%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70" w15:restartNumberingAfterBreak="0">
    <w:nsid w:val="509B0B4D"/>
    <w:multiLevelType w:val="hybridMultilevel"/>
    <w:tmpl w:val="1ADA8918"/>
    <w:lvl w:ilvl="0" w:tplc="BB322704">
      <w:start w:val="1"/>
      <w:numFmt w:val="bullet"/>
      <w:pStyle w:val="ovuong"/>
      <w:suff w:val="space"/>
      <w:lvlText w:val=""/>
      <w:lvlJc w:val="left"/>
      <w:pPr>
        <w:ind w:left="2356" w:hanging="360"/>
      </w:pPr>
      <w:rPr>
        <w:rFonts w:ascii="Symbol" w:hAnsi="Symbol" w:hint="default"/>
      </w:rPr>
    </w:lvl>
    <w:lvl w:ilvl="1" w:tplc="79C03D02">
      <w:start w:val="1"/>
      <w:numFmt w:val="bullet"/>
      <w:lvlText w:val="o"/>
      <w:lvlJc w:val="left"/>
      <w:pPr>
        <w:ind w:left="2897" w:hanging="360"/>
      </w:pPr>
      <w:rPr>
        <w:rFonts w:ascii="Courier New" w:hAnsi="Courier New" w:cs="Courier New" w:hint="default"/>
      </w:rPr>
    </w:lvl>
    <w:lvl w:ilvl="2" w:tplc="F5D23B16">
      <w:start w:val="1"/>
      <w:numFmt w:val="bullet"/>
      <w:lvlText w:val=""/>
      <w:lvlJc w:val="left"/>
      <w:pPr>
        <w:ind w:left="3617" w:hanging="360"/>
      </w:pPr>
      <w:rPr>
        <w:rFonts w:ascii="Wingdings" w:hAnsi="Wingdings" w:hint="default"/>
      </w:rPr>
    </w:lvl>
    <w:lvl w:ilvl="3" w:tplc="1CB82D50">
      <w:start w:val="1"/>
      <w:numFmt w:val="bullet"/>
      <w:lvlText w:val=""/>
      <w:lvlJc w:val="left"/>
      <w:pPr>
        <w:ind w:left="4337" w:hanging="360"/>
      </w:pPr>
      <w:rPr>
        <w:rFonts w:ascii="Symbol" w:hAnsi="Symbol" w:hint="default"/>
      </w:rPr>
    </w:lvl>
    <w:lvl w:ilvl="4" w:tplc="D034E94A">
      <w:start w:val="1"/>
      <w:numFmt w:val="bullet"/>
      <w:lvlText w:val="o"/>
      <w:lvlJc w:val="left"/>
      <w:pPr>
        <w:ind w:left="5057" w:hanging="360"/>
      </w:pPr>
      <w:rPr>
        <w:rFonts w:ascii="Courier New" w:hAnsi="Courier New" w:cs="Courier New" w:hint="default"/>
      </w:rPr>
    </w:lvl>
    <w:lvl w:ilvl="5" w:tplc="4CC24438">
      <w:start w:val="1"/>
      <w:numFmt w:val="bullet"/>
      <w:lvlText w:val=""/>
      <w:lvlJc w:val="left"/>
      <w:pPr>
        <w:ind w:left="5777" w:hanging="360"/>
      </w:pPr>
      <w:rPr>
        <w:rFonts w:ascii="Wingdings" w:hAnsi="Wingdings" w:hint="default"/>
      </w:rPr>
    </w:lvl>
    <w:lvl w:ilvl="6" w:tplc="A4840858">
      <w:start w:val="1"/>
      <w:numFmt w:val="bullet"/>
      <w:lvlText w:val=""/>
      <w:lvlJc w:val="left"/>
      <w:pPr>
        <w:ind w:left="6497" w:hanging="360"/>
      </w:pPr>
      <w:rPr>
        <w:rFonts w:ascii="Symbol" w:hAnsi="Symbol" w:hint="default"/>
      </w:rPr>
    </w:lvl>
    <w:lvl w:ilvl="7" w:tplc="8A66FE06">
      <w:start w:val="1"/>
      <w:numFmt w:val="bullet"/>
      <w:lvlText w:val="o"/>
      <w:lvlJc w:val="left"/>
      <w:pPr>
        <w:ind w:left="7217" w:hanging="360"/>
      </w:pPr>
      <w:rPr>
        <w:rFonts w:ascii="Courier New" w:hAnsi="Courier New" w:cs="Courier New" w:hint="default"/>
      </w:rPr>
    </w:lvl>
    <w:lvl w:ilvl="8" w:tplc="C32880CA">
      <w:start w:val="1"/>
      <w:numFmt w:val="bullet"/>
      <w:lvlText w:val=""/>
      <w:lvlJc w:val="left"/>
      <w:pPr>
        <w:ind w:left="7937" w:hanging="360"/>
      </w:pPr>
      <w:rPr>
        <w:rFonts w:ascii="Wingdings" w:hAnsi="Wingdings" w:hint="default"/>
      </w:rPr>
    </w:lvl>
  </w:abstractNum>
  <w:abstractNum w:abstractNumId="171" w15:restartNumberingAfterBreak="0">
    <w:nsid w:val="509F1C8B"/>
    <w:multiLevelType w:val="multilevel"/>
    <w:tmpl w:val="EBA231E4"/>
    <w:lvl w:ilvl="0">
      <w:start w:val="1"/>
      <w:numFmt w:val="upperRoman"/>
      <w:pStyle w:val="FISHeading1"/>
      <w:lvlText w:val="%1."/>
      <w:lvlJc w:val="left"/>
      <w:pPr>
        <w:tabs>
          <w:tab w:val="num" w:pos="567"/>
        </w:tabs>
        <w:ind w:left="567" w:hanging="567"/>
      </w:pPr>
      <w:rPr>
        <w:rFonts w:ascii="Times New Roman Bold" w:hAnsi="Times New Roman Bold" w:hint="default"/>
        <w:b/>
        <w:i w:val="0"/>
        <w:sz w:val="30"/>
      </w:rPr>
    </w:lvl>
    <w:lvl w:ilvl="1">
      <w:start w:val="1"/>
      <w:numFmt w:val="decimal"/>
      <w:pStyle w:val="FISHeading2"/>
      <w:lvlText w:val="%1.%2."/>
      <w:lvlJc w:val="left"/>
      <w:pPr>
        <w:tabs>
          <w:tab w:val="num" w:pos="709"/>
        </w:tabs>
        <w:ind w:left="709" w:hanging="709"/>
      </w:pPr>
      <w:rPr>
        <w:rFonts w:ascii="Times New Roman Bold" w:hAnsi="Times New Roman Bold" w:hint="default"/>
        <w:b/>
        <w:i w:val="0"/>
        <w:sz w:val="28"/>
      </w:rPr>
    </w:lvl>
    <w:lvl w:ilvl="2">
      <w:start w:val="1"/>
      <w:numFmt w:val="decimal"/>
      <w:pStyle w:val="FISHeading3"/>
      <w:lvlText w:val="%1.%2.%3."/>
      <w:lvlJc w:val="left"/>
      <w:pPr>
        <w:tabs>
          <w:tab w:val="num" w:pos="992"/>
        </w:tabs>
        <w:ind w:left="992" w:hanging="992"/>
      </w:pPr>
      <w:rPr>
        <w:rFonts w:ascii="Times New Roman Bold" w:hAnsi="Times New Roman Bold" w:hint="default"/>
        <w:b/>
        <w:i/>
        <w:sz w:val="28"/>
      </w:rPr>
    </w:lvl>
    <w:lvl w:ilvl="3">
      <w:start w:val="1"/>
      <w:numFmt w:val="decimal"/>
      <w:pStyle w:val="FISHeading4"/>
      <w:lvlText w:val="%1.%2.%3.%4. "/>
      <w:lvlJc w:val="left"/>
      <w:pPr>
        <w:tabs>
          <w:tab w:val="num" w:pos="1276"/>
        </w:tabs>
        <w:ind w:left="1276" w:hanging="1276"/>
      </w:pPr>
      <w:rPr>
        <w:rFonts w:ascii="Times New Roman Bold" w:hAnsi="Times New Roman Bold" w:hint="default"/>
        <w:b/>
        <w:i w:val="0"/>
        <w:sz w:val="27"/>
      </w:rPr>
    </w:lvl>
    <w:lvl w:ilvl="4">
      <w:start w:val="1"/>
      <w:numFmt w:val="decimal"/>
      <w:lvlText w:val="%1.%2.%3.%4.%5."/>
      <w:lvlJc w:val="left"/>
      <w:pPr>
        <w:tabs>
          <w:tab w:val="num" w:pos="1559"/>
        </w:tabs>
        <w:ind w:left="1559" w:hanging="1559"/>
      </w:pPr>
      <w:rPr>
        <w:rFonts w:ascii="Times New Roman Bold" w:hAnsi="Times New Roman Bold" w:hint="default"/>
        <w:b/>
        <w:i/>
        <w:sz w:val="27"/>
      </w:rPr>
    </w:lvl>
    <w:lvl w:ilvl="5">
      <w:start w:val="1"/>
      <w:numFmt w:val="decimal"/>
      <w:pStyle w:val="FISHeading6"/>
      <w:lvlText w:val="%1.%2.%3.%4.%5.%6. "/>
      <w:lvlJc w:val="left"/>
      <w:pPr>
        <w:tabs>
          <w:tab w:val="num" w:pos="2331"/>
        </w:tabs>
        <w:ind w:left="2331" w:hanging="1701"/>
      </w:pPr>
      <w:rPr>
        <w:rFonts w:ascii="Times New Roman Bold" w:hAnsi="Times New Roman Bold" w:hint="default"/>
        <w:b/>
        <w:i w:val="0"/>
        <w:sz w:val="25"/>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2" w15:restartNumberingAfterBreak="0">
    <w:nsid w:val="50E81AC1"/>
    <w:multiLevelType w:val="hybridMultilevel"/>
    <w:tmpl w:val="33580650"/>
    <w:lvl w:ilvl="0" w:tplc="8A18463E">
      <w:start w:val="1"/>
      <w:numFmt w:val="bullet"/>
      <w:pStyle w:val="gach0"/>
      <w:lvlText w:val="-"/>
      <w:lvlJc w:val="left"/>
      <w:pPr>
        <w:ind w:left="720" w:hanging="360"/>
      </w:pPr>
      <w:rPr>
        <w:rFonts w:ascii="Tahoma" w:hAnsi="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51945A9F"/>
    <w:multiLevelType w:val="multilevel"/>
    <w:tmpl w:val="66BA4324"/>
    <w:lvl w:ilvl="0">
      <w:start w:val="1"/>
      <w:numFmt w:val="upperRoman"/>
      <w:suff w:val="space"/>
      <w:lvlText w:val="PHẦN %1:"/>
      <w:lvlJc w:val="left"/>
      <w:pPr>
        <w:ind w:left="360" w:firstLine="0"/>
      </w:pPr>
      <w:rPr>
        <w:rFonts w:ascii="Times New Roman" w:hAnsi="Times New Roman" w:hint="default"/>
      </w:rPr>
    </w:lvl>
    <w:lvl w:ilvl="1">
      <w:start w:val="7"/>
      <w:numFmt w:val="upperRoman"/>
      <w:suff w:val="space"/>
      <w:lvlText w:val="%2."/>
      <w:lvlJc w:val="left"/>
      <w:pPr>
        <w:ind w:left="360" w:firstLine="0"/>
      </w:pPr>
      <w:rPr>
        <w:rFonts w:hint="default"/>
      </w:rPr>
    </w:lvl>
    <w:lvl w:ilvl="2">
      <w:start w:val="1"/>
      <w:numFmt w:val="decimal"/>
      <w:lvlText w:val="VII.%3"/>
      <w:lvlJc w:val="left"/>
      <w:pPr>
        <w:ind w:left="680" w:firstLine="0"/>
      </w:pPr>
      <w:rPr>
        <w:rFonts w:hint="default"/>
        <w:b/>
      </w:rPr>
    </w:lvl>
    <w:lvl w:ilvl="3">
      <w:start w:val="1"/>
      <w:numFmt w:val="decimal"/>
      <w:lvlText w:val="VII.4.%4."/>
      <w:lvlJc w:val="left"/>
      <w:pPr>
        <w:ind w:left="360" w:hanging="360"/>
      </w:pPr>
      <w:rPr>
        <w:rFonts w:hint="default"/>
        <w:b/>
      </w:rPr>
    </w:lvl>
    <w:lvl w:ilvl="4">
      <w:start w:val="1"/>
      <w:numFmt w:val="decimal"/>
      <w:lvlRestart w:val="0"/>
      <w:suff w:val="space"/>
      <w:lvlText w:val="Hình %5:"/>
      <w:lvlJc w:val="left"/>
      <w:pPr>
        <w:ind w:left="720" w:firstLine="720"/>
      </w:pPr>
      <w:rPr>
        <w:rFonts w:hint="default"/>
      </w:rPr>
    </w:lvl>
    <w:lvl w:ilvl="5">
      <w:start w:val="1"/>
      <w:numFmt w:val="lowerRoman"/>
      <w:lvlText w:val="(%6)"/>
      <w:lvlJc w:val="left"/>
      <w:pPr>
        <w:ind w:left="2160" w:hanging="360"/>
      </w:pPr>
      <w:rPr>
        <w:rFonts w:hint="default"/>
      </w:rPr>
    </w:lvl>
    <w:lvl w:ilvl="6">
      <w:start w:val="1"/>
      <w:numFmt w:val="decimal"/>
      <w:pStyle w:val="liet-ke"/>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4" w15:restartNumberingAfterBreak="0">
    <w:nsid w:val="51BA0EE7"/>
    <w:multiLevelType w:val="hybridMultilevel"/>
    <w:tmpl w:val="9DD2F0FE"/>
    <w:lvl w:ilvl="0" w:tplc="FFFFFFFF">
      <w:start w:val="1"/>
      <w:numFmt w:val="bullet"/>
      <w:pStyle w:val="Normal6"/>
      <w:lvlText w:val="+"/>
      <w:lvlJc w:val="left"/>
      <w:pPr>
        <w:tabs>
          <w:tab w:val="num" w:pos="3969"/>
        </w:tabs>
        <w:ind w:left="3969" w:hanging="567"/>
      </w:pPr>
      <w:rPr>
        <w:rFonts w:ascii="Segoe UI" w:hAnsi="Segoe UI" w:hint="default"/>
      </w:rPr>
    </w:lvl>
    <w:lvl w:ilvl="1" w:tplc="C2D0504E">
      <w:start w:val="1"/>
      <w:numFmt w:val="decimal"/>
      <w:lvlText w:val="%2."/>
      <w:lvlJc w:val="left"/>
      <w:pPr>
        <w:tabs>
          <w:tab w:val="num" w:pos="1440"/>
        </w:tabs>
        <w:ind w:left="1440" w:hanging="360"/>
      </w:pPr>
      <w:rPr>
        <w:rFonts w:hint="default"/>
      </w:rPr>
    </w:lvl>
    <w:lvl w:ilvl="2" w:tplc="D2C0A40E">
      <w:start w:val="1"/>
      <w:numFmt w:val="decimal"/>
      <w:lvlText w:val="%3."/>
      <w:lvlJc w:val="left"/>
      <w:pPr>
        <w:tabs>
          <w:tab w:val="num" w:pos="2160"/>
        </w:tabs>
        <w:ind w:left="2160" w:hanging="360"/>
      </w:pPr>
      <w:rPr>
        <w:rFonts w:hint="default"/>
      </w:rPr>
    </w:lvl>
    <w:lvl w:ilvl="3" w:tplc="FFFFFFFF">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51F86A63"/>
    <w:multiLevelType w:val="hybridMultilevel"/>
    <w:tmpl w:val="D1B23402"/>
    <w:lvl w:ilvl="0" w:tplc="8052631E">
      <w:start w:val="1"/>
      <w:numFmt w:val="decimal"/>
      <w:pStyle w:val="Hinhve"/>
      <w:lvlText w:val="Hình  %1."/>
      <w:lvlJc w:val="left"/>
      <w:pPr>
        <w:tabs>
          <w:tab w:val="num" w:pos="56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15E50A0" w:tentative="1">
      <w:start w:val="1"/>
      <w:numFmt w:val="lowerLetter"/>
      <w:lvlText w:val="%2."/>
      <w:lvlJc w:val="left"/>
      <w:pPr>
        <w:tabs>
          <w:tab w:val="num" w:pos="1440"/>
        </w:tabs>
        <w:ind w:left="1440" w:hanging="360"/>
      </w:pPr>
    </w:lvl>
    <w:lvl w:ilvl="2" w:tplc="8AA6912A" w:tentative="1">
      <w:start w:val="1"/>
      <w:numFmt w:val="lowerRoman"/>
      <w:lvlText w:val="%3."/>
      <w:lvlJc w:val="right"/>
      <w:pPr>
        <w:tabs>
          <w:tab w:val="num" w:pos="2160"/>
        </w:tabs>
        <w:ind w:left="2160" w:hanging="180"/>
      </w:pPr>
    </w:lvl>
    <w:lvl w:ilvl="3" w:tplc="87542A5E" w:tentative="1">
      <w:start w:val="1"/>
      <w:numFmt w:val="decimal"/>
      <w:lvlText w:val="%4."/>
      <w:lvlJc w:val="left"/>
      <w:pPr>
        <w:tabs>
          <w:tab w:val="num" w:pos="2880"/>
        </w:tabs>
        <w:ind w:left="2880" w:hanging="360"/>
      </w:pPr>
    </w:lvl>
    <w:lvl w:ilvl="4" w:tplc="A0CAD170" w:tentative="1">
      <w:start w:val="1"/>
      <w:numFmt w:val="lowerLetter"/>
      <w:lvlText w:val="%5."/>
      <w:lvlJc w:val="left"/>
      <w:pPr>
        <w:tabs>
          <w:tab w:val="num" w:pos="3600"/>
        </w:tabs>
        <w:ind w:left="3600" w:hanging="360"/>
      </w:pPr>
    </w:lvl>
    <w:lvl w:ilvl="5" w:tplc="5DE0F5F2" w:tentative="1">
      <w:start w:val="1"/>
      <w:numFmt w:val="lowerRoman"/>
      <w:lvlText w:val="%6."/>
      <w:lvlJc w:val="right"/>
      <w:pPr>
        <w:tabs>
          <w:tab w:val="num" w:pos="4320"/>
        </w:tabs>
        <w:ind w:left="4320" w:hanging="180"/>
      </w:pPr>
    </w:lvl>
    <w:lvl w:ilvl="6" w:tplc="DA9294CA" w:tentative="1">
      <w:start w:val="1"/>
      <w:numFmt w:val="decimal"/>
      <w:lvlText w:val="%7."/>
      <w:lvlJc w:val="left"/>
      <w:pPr>
        <w:tabs>
          <w:tab w:val="num" w:pos="5040"/>
        </w:tabs>
        <w:ind w:left="5040" w:hanging="360"/>
      </w:pPr>
    </w:lvl>
    <w:lvl w:ilvl="7" w:tplc="7060A514" w:tentative="1">
      <w:start w:val="1"/>
      <w:numFmt w:val="lowerLetter"/>
      <w:lvlText w:val="%8."/>
      <w:lvlJc w:val="left"/>
      <w:pPr>
        <w:tabs>
          <w:tab w:val="num" w:pos="5760"/>
        </w:tabs>
        <w:ind w:left="5760" w:hanging="360"/>
      </w:pPr>
    </w:lvl>
    <w:lvl w:ilvl="8" w:tplc="8732230E" w:tentative="1">
      <w:start w:val="1"/>
      <w:numFmt w:val="lowerRoman"/>
      <w:lvlText w:val="%9."/>
      <w:lvlJc w:val="right"/>
      <w:pPr>
        <w:tabs>
          <w:tab w:val="num" w:pos="6480"/>
        </w:tabs>
        <w:ind w:left="6480" w:hanging="180"/>
      </w:pPr>
    </w:lvl>
  </w:abstractNum>
  <w:abstractNum w:abstractNumId="176" w15:restartNumberingAfterBreak="0">
    <w:nsid w:val="525A1CBD"/>
    <w:multiLevelType w:val="multilevel"/>
    <w:tmpl w:val="9B904C62"/>
    <w:lvl w:ilvl="0">
      <w:start w:val="1"/>
      <w:numFmt w:val="decimal"/>
      <w:pStyle w:val="IndexList"/>
      <w:lvlText w:val="%1."/>
      <w:lvlJc w:val="left"/>
      <w:pPr>
        <w:tabs>
          <w:tab w:val="num" w:pos="360"/>
        </w:tabs>
      </w:pPr>
      <w:rPr>
        <w:rFonts w:ascii="Times New Roman" w:hAnsi="Times New Roman" w:cs="Times New Roman" w:hint="default"/>
        <w:b/>
        <w:i w:val="0"/>
        <w:sz w:val="28"/>
        <w:szCs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15:restartNumberingAfterBreak="0">
    <w:nsid w:val="5345395E"/>
    <w:multiLevelType w:val="hybridMultilevel"/>
    <w:tmpl w:val="0E284FB6"/>
    <w:lvl w:ilvl="0" w:tplc="0409000D">
      <w:start w:val="1"/>
      <w:numFmt w:val="bullet"/>
      <w:lvlText w:val=""/>
      <w:lvlJc w:val="left"/>
      <w:pPr>
        <w:ind w:left="363" w:hanging="360"/>
      </w:pPr>
      <w:rPr>
        <w:rFonts w:ascii="Wingdings" w:hAnsi="Wingdings"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178" w15:restartNumberingAfterBreak="0">
    <w:nsid w:val="543A7346"/>
    <w:multiLevelType w:val="hybridMultilevel"/>
    <w:tmpl w:val="6B94A6B0"/>
    <w:lvl w:ilvl="0" w:tplc="0409000F">
      <w:start w:val="1"/>
      <w:numFmt w:val="bullet"/>
      <w:pStyle w:val="saothu4"/>
      <w:lvlText w:val=""/>
      <w:lvlJc w:val="left"/>
      <w:pPr>
        <w:tabs>
          <w:tab w:val="num" w:pos="1080"/>
        </w:tabs>
        <w:ind w:left="1080" w:hanging="360"/>
      </w:pPr>
      <w:rPr>
        <w:rFonts w:ascii="Tahoma" w:hAnsi="Tahoma" w:hint="default"/>
        <w:b w:val="0"/>
        <w:i w:val="0"/>
        <w:caps w:val="0"/>
        <w:vanish w:val="0"/>
        <w:color w:val="003300"/>
        <w:sz w:val="20"/>
      </w:rPr>
    </w:lvl>
    <w:lvl w:ilvl="1" w:tplc="04090019">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548D7E82"/>
    <w:multiLevelType w:val="hybridMultilevel"/>
    <w:tmpl w:val="1F30E2C2"/>
    <w:lvl w:ilvl="0" w:tplc="BB88F79E">
      <w:start w:val="2"/>
      <w:numFmt w:val="bullet"/>
      <w:pStyle w:val="paraindent"/>
      <w:lvlText w:val="-"/>
      <w:lvlJc w:val="left"/>
      <w:pPr>
        <w:ind w:left="720" w:hanging="360"/>
      </w:pPr>
      <w:rPr>
        <w:rFonts w:ascii="Times New Roman" w:eastAsia="Times New Roman" w:hAnsi="Times New Roman" w:cs="Times New Roman" w:hint="default"/>
        <w:color w:val="auto"/>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0" w15:restartNumberingAfterBreak="0">
    <w:nsid w:val="549C3D6F"/>
    <w:multiLevelType w:val="hybridMultilevel"/>
    <w:tmpl w:val="C0A03DD8"/>
    <w:lvl w:ilvl="0" w:tplc="E7568778">
      <w:start w:val="1"/>
      <w:numFmt w:val="bullet"/>
      <w:lvlText w:val=""/>
      <w:lvlJc w:val="left"/>
      <w:pPr>
        <w:tabs>
          <w:tab w:val="num" w:pos="1080"/>
        </w:tabs>
        <w:ind w:left="1080" w:hanging="360"/>
      </w:pPr>
      <w:rPr>
        <w:rFonts w:ascii="Wingdings 2" w:hAnsi="Wingdings 2" w:hint="default"/>
        <w:sz w:val="20"/>
        <w:lang w:val="en-US"/>
      </w:rPr>
    </w:lvl>
    <w:lvl w:ilvl="1" w:tplc="727C6198">
      <w:start w:val="1"/>
      <w:numFmt w:val="bullet"/>
      <w:pStyle w:val="bulleted2"/>
      <w:lvlText w:val=""/>
      <w:lvlJc w:val="left"/>
      <w:pPr>
        <w:tabs>
          <w:tab w:val="num" w:pos="1440"/>
        </w:tabs>
        <w:ind w:left="1440" w:hanging="360"/>
      </w:pPr>
      <w:rPr>
        <w:rFonts w:ascii="Wingdings" w:hAnsi="Wingdings"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81" w15:restartNumberingAfterBreak="0">
    <w:nsid w:val="54FE6730"/>
    <w:multiLevelType w:val="hybridMultilevel"/>
    <w:tmpl w:val="5BB4A044"/>
    <w:lvl w:ilvl="0" w:tplc="318AE35C">
      <w:start w:val="1"/>
      <w:numFmt w:val="bullet"/>
      <w:pStyle w:val="AMucText1"/>
      <w:lvlText w:val="-"/>
      <w:lvlJc w:val="left"/>
      <w:pPr>
        <w:tabs>
          <w:tab w:val="num" w:pos="1060"/>
        </w:tabs>
        <w:ind w:left="1060" w:hanging="360"/>
      </w:pPr>
      <w:rPr>
        <w:rFonts w:ascii="Times New Roman" w:eastAsia="Times New Roman" w:hAnsi="Times New Roman" w:hint="default"/>
      </w:rPr>
    </w:lvl>
    <w:lvl w:ilvl="1" w:tplc="04090019">
      <w:start w:val="1"/>
      <w:numFmt w:val="bullet"/>
      <w:lvlText w:val="o"/>
      <w:lvlJc w:val="left"/>
      <w:pPr>
        <w:tabs>
          <w:tab w:val="num" w:pos="1932"/>
        </w:tabs>
        <w:ind w:left="1932" w:hanging="360"/>
      </w:pPr>
      <w:rPr>
        <w:rFonts w:ascii="Courier New" w:hAnsi="Courier New" w:hint="default"/>
      </w:rPr>
    </w:lvl>
    <w:lvl w:ilvl="2" w:tplc="0409001B">
      <w:start w:val="1"/>
      <w:numFmt w:val="bullet"/>
      <w:lvlText w:val=""/>
      <w:lvlJc w:val="left"/>
      <w:pPr>
        <w:tabs>
          <w:tab w:val="num" w:pos="2652"/>
        </w:tabs>
        <w:ind w:left="2652" w:hanging="360"/>
      </w:pPr>
      <w:rPr>
        <w:rFonts w:ascii="Wingdings" w:hAnsi="Wingdings" w:hint="default"/>
      </w:rPr>
    </w:lvl>
    <w:lvl w:ilvl="3" w:tplc="0409000F">
      <w:start w:val="1"/>
      <w:numFmt w:val="bullet"/>
      <w:lvlText w:val=""/>
      <w:lvlJc w:val="left"/>
      <w:pPr>
        <w:tabs>
          <w:tab w:val="num" w:pos="3372"/>
        </w:tabs>
        <w:ind w:left="3372" w:hanging="360"/>
      </w:pPr>
      <w:rPr>
        <w:rFonts w:ascii="Symbol" w:hAnsi="Symbol" w:hint="default"/>
      </w:rPr>
    </w:lvl>
    <w:lvl w:ilvl="4" w:tplc="04090019">
      <w:start w:val="1"/>
      <w:numFmt w:val="bullet"/>
      <w:lvlText w:val="o"/>
      <w:lvlJc w:val="left"/>
      <w:pPr>
        <w:tabs>
          <w:tab w:val="num" w:pos="4092"/>
        </w:tabs>
        <w:ind w:left="4092" w:hanging="360"/>
      </w:pPr>
      <w:rPr>
        <w:rFonts w:ascii="Courier New" w:hAnsi="Courier New" w:hint="default"/>
      </w:rPr>
    </w:lvl>
    <w:lvl w:ilvl="5" w:tplc="0409001B">
      <w:start w:val="1"/>
      <w:numFmt w:val="bullet"/>
      <w:lvlText w:val=""/>
      <w:lvlJc w:val="left"/>
      <w:pPr>
        <w:tabs>
          <w:tab w:val="num" w:pos="4812"/>
        </w:tabs>
        <w:ind w:left="4812" w:hanging="360"/>
      </w:pPr>
      <w:rPr>
        <w:rFonts w:ascii="Wingdings" w:hAnsi="Wingdings" w:hint="default"/>
      </w:rPr>
    </w:lvl>
    <w:lvl w:ilvl="6" w:tplc="0409000F">
      <w:start w:val="1"/>
      <w:numFmt w:val="bullet"/>
      <w:lvlText w:val=""/>
      <w:lvlJc w:val="left"/>
      <w:pPr>
        <w:tabs>
          <w:tab w:val="num" w:pos="5532"/>
        </w:tabs>
        <w:ind w:left="5532" w:hanging="360"/>
      </w:pPr>
      <w:rPr>
        <w:rFonts w:ascii="Symbol" w:hAnsi="Symbol" w:hint="default"/>
      </w:rPr>
    </w:lvl>
    <w:lvl w:ilvl="7" w:tplc="04090019">
      <w:start w:val="1"/>
      <w:numFmt w:val="bullet"/>
      <w:lvlText w:val="o"/>
      <w:lvlJc w:val="left"/>
      <w:pPr>
        <w:tabs>
          <w:tab w:val="num" w:pos="6252"/>
        </w:tabs>
        <w:ind w:left="6252" w:hanging="360"/>
      </w:pPr>
      <w:rPr>
        <w:rFonts w:ascii="Courier New" w:hAnsi="Courier New" w:hint="default"/>
      </w:rPr>
    </w:lvl>
    <w:lvl w:ilvl="8" w:tplc="0409001B">
      <w:start w:val="1"/>
      <w:numFmt w:val="bullet"/>
      <w:lvlText w:val=""/>
      <w:lvlJc w:val="left"/>
      <w:pPr>
        <w:tabs>
          <w:tab w:val="num" w:pos="6972"/>
        </w:tabs>
        <w:ind w:left="6972" w:hanging="360"/>
      </w:pPr>
      <w:rPr>
        <w:rFonts w:ascii="Wingdings" w:hAnsi="Wingdings" w:hint="default"/>
      </w:rPr>
    </w:lvl>
  </w:abstractNum>
  <w:abstractNum w:abstractNumId="182" w15:restartNumberingAfterBreak="0">
    <w:nsid w:val="56FE201E"/>
    <w:multiLevelType w:val="hybridMultilevel"/>
    <w:tmpl w:val="E1C27C20"/>
    <w:lvl w:ilvl="0" w:tplc="77BE1576">
      <w:start w:val="1"/>
      <w:numFmt w:val="bullet"/>
      <w:pStyle w:val="FISBullet1"/>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570E0DDF"/>
    <w:multiLevelType w:val="hybridMultilevel"/>
    <w:tmpl w:val="1A1AA4BA"/>
    <w:lvl w:ilvl="0" w:tplc="C562DD6E">
      <w:start w:val="1"/>
      <w:numFmt w:val="decimal"/>
      <w:lvlText w:val="%1."/>
      <w:lvlJc w:val="left"/>
      <w:pPr>
        <w:tabs>
          <w:tab w:val="num" w:pos="1080"/>
        </w:tabs>
        <w:ind w:left="1080" w:hanging="360"/>
      </w:pPr>
      <w:rPr>
        <w:rFonts w:hint="default"/>
      </w:rPr>
    </w:lvl>
    <w:lvl w:ilvl="1" w:tplc="781C5B5E">
      <w:start w:val="1"/>
      <w:numFmt w:val="decimal"/>
      <w:pStyle w:val="Phan1Level3"/>
      <w:lvlText w:val="%2."/>
      <w:lvlJc w:val="left"/>
      <w:pPr>
        <w:tabs>
          <w:tab w:val="num" w:pos="1800"/>
        </w:tabs>
        <w:ind w:left="1800" w:hanging="360"/>
      </w:pPr>
    </w:lvl>
    <w:lvl w:ilvl="2" w:tplc="7A905A04" w:tentative="1">
      <w:start w:val="1"/>
      <w:numFmt w:val="lowerRoman"/>
      <w:lvlText w:val="%3."/>
      <w:lvlJc w:val="right"/>
      <w:pPr>
        <w:tabs>
          <w:tab w:val="num" w:pos="2520"/>
        </w:tabs>
        <w:ind w:left="2520" w:hanging="180"/>
      </w:pPr>
    </w:lvl>
    <w:lvl w:ilvl="3" w:tplc="D3167A14" w:tentative="1">
      <w:start w:val="1"/>
      <w:numFmt w:val="decimal"/>
      <w:lvlText w:val="%4."/>
      <w:lvlJc w:val="left"/>
      <w:pPr>
        <w:tabs>
          <w:tab w:val="num" w:pos="3240"/>
        </w:tabs>
        <w:ind w:left="3240" w:hanging="360"/>
      </w:pPr>
    </w:lvl>
    <w:lvl w:ilvl="4" w:tplc="BB729C3C" w:tentative="1">
      <w:start w:val="1"/>
      <w:numFmt w:val="lowerLetter"/>
      <w:lvlText w:val="%5."/>
      <w:lvlJc w:val="left"/>
      <w:pPr>
        <w:tabs>
          <w:tab w:val="num" w:pos="3960"/>
        </w:tabs>
        <w:ind w:left="3960" w:hanging="360"/>
      </w:pPr>
    </w:lvl>
    <w:lvl w:ilvl="5" w:tplc="30D234DE" w:tentative="1">
      <w:start w:val="1"/>
      <w:numFmt w:val="lowerRoman"/>
      <w:lvlText w:val="%6."/>
      <w:lvlJc w:val="right"/>
      <w:pPr>
        <w:tabs>
          <w:tab w:val="num" w:pos="4680"/>
        </w:tabs>
        <w:ind w:left="4680" w:hanging="180"/>
      </w:pPr>
    </w:lvl>
    <w:lvl w:ilvl="6" w:tplc="B4E0772E" w:tentative="1">
      <w:start w:val="1"/>
      <w:numFmt w:val="decimal"/>
      <w:lvlText w:val="%7."/>
      <w:lvlJc w:val="left"/>
      <w:pPr>
        <w:tabs>
          <w:tab w:val="num" w:pos="5400"/>
        </w:tabs>
        <w:ind w:left="5400" w:hanging="360"/>
      </w:pPr>
    </w:lvl>
    <w:lvl w:ilvl="7" w:tplc="AEFC9FD2" w:tentative="1">
      <w:start w:val="1"/>
      <w:numFmt w:val="lowerLetter"/>
      <w:lvlText w:val="%8."/>
      <w:lvlJc w:val="left"/>
      <w:pPr>
        <w:tabs>
          <w:tab w:val="num" w:pos="6120"/>
        </w:tabs>
        <w:ind w:left="6120" w:hanging="360"/>
      </w:pPr>
    </w:lvl>
    <w:lvl w:ilvl="8" w:tplc="BA90D926" w:tentative="1">
      <w:start w:val="1"/>
      <w:numFmt w:val="lowerRoman"/>
      <w:lvlText w:val="%9."/>
      <w:lvlJc w:val="right"/>
      <w:pPr>
        <w:tabs>
          <w:tab w:val="num" w:pos="6840"/>
        </w:tabs>
        <w:ind w:left="6840" w:hanging="180"/>
      </w:pPr>
    </w:lvl>
  </w:abstractNum>
  <w:abstractNum w:abstractNumId="184" w15:restartNumberingAfterBreak="0">
    <w:nsid w:val="57BF7907"/>
    <w:multiLevelType w:val="hybridMultilevel"/>
    <w:tmpl w:val="7F903A40"/>
    <w:lvl w:ilvl="0" w:tplc="193A110A">
      <w:start w:val="7"/>
      <w:numFmt w:val="bullet"/>
      <w:pStyle w:val="Daugach"/>
      <w:lvlText w:val="-"/>
      <w:lvlJc w:val="left"/>
      <w:pPr>
        <w:ind w:left="644" w:hanging="360"/>
      </w:pPr>
      <w:rPr>
        <w:rFonts w:ascii="Times New Roman" w:eastAsia="Calibri"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85" w15:restartNumberingAfterBreak="0">
    <w:nsid w:val="58F33E4B"/>
    <w:multiLevelType w:val="multilevel"/>
    <w:tmpl w:val="80688EE2"/>
    <w:lvl w:ilvl="0">
      <w:start w:val="1"/>
      <w:numFmt w:val="bullet"/>
      <w:pStyle w:val="StyleNote1Before5ptAfter6ptLinespacing15lines"/>
      <w:lvlText w:val=""/>
      <w:lvlJc w:val="left"/>
      <w:pPr>
        <w:tabs>
          <w:tab w:val="num" w:pos="2520"/>
        </w:tabs>
        <w:ind w:left="2520" w:hanging="360"/>
      </w:pPr>
      <w:rPr>
        <w:rFonts w:ascii="Symbol" w:hAnsi="Symbol" w:hint="default"/>
      </w:rPr>
    </w:lvl>
    <w:lvl w:ilvl="1">
      <w:start w:val="1"/>
      <w:numFmt w:val="decimal"/>
      <w:lvlText w:val="%1.%2."/>
      <w:lvlJc w:val="left"/>
      <w:pPr>
        <w:tabs>
          <w:tab w:val="num" w:pos="-1728"/>
        </w:tabs>
        <w:ind w:left="-1584" w:firstLine="792"/>
      </w:pPr>
      <w:rPr>
        <w:rFonts w:hint="default"/>
      </w:rPr>
    </w:lvl>
    <w:lvl w:ilvl="2">
      <w:start w:val="1"/>
      <w:numFmt w:val="decimal"/>
      <w:lvlText w:val="%1.%2.%3."/>
      <w:lvlJc w:val="left"/>
      <w:pPr>
        <w:tabs>
          <w:tab w:val="num" w:pos="-792"/>
        </w:tabs>
        <w:ind w:left="-792" w:firstLine="0"/>
      </w:pPr>
      <w:rPr>
        <w:rFonts w:hint="default"/>
      </w:rPr>
    </w:lvl>
    <w:lvl w:ilvl="3">
      <w:start w:val="1"/>
      <w:numFmt w:val="decimal"/>
      <w:lvlText w:val="%1.%2.%3.%4."/>
      <w:lvlJc w:val="left"/>
      <w:pPr>
        <w:tabs>
          <w:tab w:val="num" w:pos="-1872"/>
        </w:tabs>
        <w:ind w:left="-1872" w:firstLine="1080"/>
      </w:pPr>
      <w:rPr>
        <w:rFonts w:hint="default"/>
      </w:rPr>
    </w:lvl>
    <w:lvl w:ilvl="4">
      <w:start w:val="1"/>
      <w:numFmt w:val="decimal"/>
      <w:lvlText w:val="%1.%2.%3.%4.%5"/>
      <w:lvlJc w:val="left"/>
      <w:pPr>
        <w:tabs>
          <w:tab w:val="num" w:pos="-1152"/>
        </w:tabs>
        <w:ind w:left="-1152" w:firstLine="360"/>
      </w:pPr>
      <w:rPr>
        <w:rFonts w:hint="default"/>
      </w:rPr>
    </w:lvl>
    <w:lvl w:ilvl="5">
      <w:start w:val="1"/>
      <w:numFmt w:val="decimal"/>
      <w:lvlText w:val="%1.%2.%3.%4.%5.%6"/>
      <w:lvlJc w:val="left"/>
      <w:pPr>
        <w:tabs>
          <w:tab w:val="num" w:pos="-1008"/>
        </w:tabs>
        <w:ind w:left="-1008" w:hanging="1152"/>
      </w:pPr>
      <w:rPr>
        <w:rFonts w:hint="default"/>
      </w:rPr>
    </w:lvl>
    <w:lvl w:ilvl="6">
      <w:start w:val="1"/>
      <w:numFmt w:val="decimal"/>
      <w:lvlText w:val="%1.%2.%3.%4.%5.%6.%7"/>
      <w:lvlJc w:val="left"/>
      <w:pPr>
        <w:tabs>
          <w:tab w:val="num" w:pos="-864"/>
        </w:tabs>
        <w:ind w:left="-864" w:hanging="1296"/>
      </w:pPr>
      <w:rPr>
        <w:rFonts w:hint="default"/>
      </w:rPr>
    </w:lvl>
    <w:lvl w:ilvl="7">
      <w:start w:val="1"/>
      <w:numFmt w:val="decimal"/>
      <w:lvlText w:val="%1.%2.%3.%4.%5.%6.%7.%8"/>
      <w:lvlJc w:val="left"/>
      <w:pPr>
        <w:tabs>
          <w:tab w:val="num" w:pos="-720"/>
        </w:tabs>
        <w:ind w:left="-720" w:hanging="1440"/>
      </w:pPr>
      <w:rPr>
        <w:rFonts w:hint="default"/>
      </w:rPr>
    </w:lvl>
    <w:lvl w:ilvl="8">
      <w:start w:val="1"/>
      <w:numFmt w:val="decimal"/>
      <w:lvlText w:val="%1.%2.%3.%4.%5.%6.%7.%8.%9"/>
      <w:lvlJc w:val="left"/>
      <w:pPr>
        <w:tabs>
          <w:tab w:val="num" w:pos="-576"/>
        </w:tabs>
        <w:ind w:left="-576" w:hanging="1584"/>
      </w:pPr>
      <w:rPr>
        <w:rFonts w:hint="default"/>
      </w:rPr>
    </w:lvl>
  </w:abstractNum>
  <w:abstractNum w:abstractNumId="186" w15:restartNumberingAfterBreak="0">
    <w:nsid w:val="597C2C4F"/>
    <w:multiLevelType w:val="hybridMultilevel"/>
    <w:tmpl w:val="021C3B76"/>
    <w:lvl w:ilvl="0" w:tplc="3524F7C8">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15:restartNumberingAfterBreak="0">
    <w:nsid w:val="5A331BB4"/>
    <w:multiLevelType w:val="hybridMultilevel"/>
    <w:tmpl w:val="C406A754"/>
    <w:lvl w:ilvl="0" w:tplc="9F36732E">
      <w:start w:val="1"/>
      <w:numFmt w:val="bullet"/>
      <w:pStyle w:val="Bulet2"/>
      <w:lvlText w:val="o"/>
      <w:lvlJc w:val="left"/>
      <w:pPr>
        <w:tabs>
          <w:tab w:val="num" w:pos="1381"/>
        </w:tabs>
        <w:ind w:left="1381" w:hanging="360"/>
      </w:pPr>
      <w:rPr>
        <w:rFonts w:ascii="Courier New" w:hAnsi="Courier New" w:cs="Segoe Condensed" w:hint="default"/>
      </w:rPr>
    </w:lvl>
    <w:lvl w:ilvl="1" w:tplc="293C2EEE">
      <w:start w:val="1"/>
      <w:numFmt w:val="bullet"/>
      <w:lvlText w:val="o"/>
      <w:lvlJc w:val="left"/>
      <w:pPr>
        <w:tabs>
          <w:tab w:val="num" w:pos="2160"/>
        </w:tabs>
        <w:ind w:left="2160" w:hanging="360"/>
      </w:pPr>
      <w:rPr>
        <w:rFonts w:ascii="Courier New" w:hAnsi="Courier New" w:cs="Segoe Condensed" w:hint="default"/>
      </w:rPr>
    </w:lvl>
    <w:lvl w:ilvl="2" w:tplc="CBBA16A8" w:tentative="1">
      <w:start w:val="1"/>
      <w:numFmt w:val="bullet"/>
      <w:lvlText w:val=""/>
      <w:lvlJc w:val="left"/>
      <w:pPr>
        <w:tabs>
          <w:tab w:val="num" w:pos="2880"/>
        </w:tabs>
        <w:ind w:left="2880" w:hanging="360"/>
      </w:pPr>
      <w:rPr>
        <w:rFonts w:ascii="Wingdings" w:hAnsi="Wingdings" w:hint="default"/>
      </w:rPr>
    </w:lvl>
    <w:lvl w:ilvl="3" w:tplc="6936CCD4" w:tentative="1">
      <w:start w:val="1"/>
      <w:numFmt w:val="bullet"/>
      <w:lvlText w:val=""/>
      <w:lvlJc w:val="left"/>
      <w:pPr>
        <w:tabs>
          <w:tab w:val="num" w:pos="3600"/>
        </w:tabs>
        <w:ind w:left="3600" w:hanging="360"/>
      </w:pPr>
      <w:rPr>
        <w:rFonts w:ascii="Symbol" w:hAnsi="Symbol" w:hint="default"/>
      </w:rPr>
    </w:lvl>
    <w:lvl w:ilvl="4" w:tplc="66424ACC" w:tentative="1">
      <w:start w:val="1"/>
      <w:numFmt w:val="bullet"/>
      <w:lvlText w:val="o"/>
      <w:lvlJc w:val="left"/>
      <w:pPr>
        <w:tabs>
          <w:tab w:val="num" w:pos="4320"/>
        </w:tabs>
        <w:ind w:left="4320" w:hanging="360"/>
      </w:pPr>
      <w:rPr>
        <w:rFonts w:ascii="Courier New" w:hAnsi="Courier New" w:cs="Segoe Condensed" w:hint="default"/>
      </w:rPr>
    </w:lvl>
    <w:lvl w:ilvl="5" w:tplc="C6EAB338" w:tentative="1">
      <w:start w:val="1"/>
      <w:numFmt w:val="bullet"/>
      <w:lvlText w:val=""/>
      <w:lvlJc w:val="left"/>
      <w:pPr>
        <w:tabs>
          <w:tab w:val="num" w:pos="5040"/>
        </w:tabs>
        <w:ind w:left="5040" w:hanging="360"/>
      </w:pPr>
      <w:rPr>
        <w:rFonts w:ascii="Wingdings" w:hAnsi="Wingdings" w:hint="default"/>
      </w:rPr>
    </w:lvl>
    <w:lvl w:ilvl="6" w:tplc="F56009DC" w:tentative="1">
      <w:start w:val="1"/>
      <w:numFmt w:val="bullet"/>
      <w:lvlText w:val=""/>
      <w:lvlJc w:val="left"/>
      <w:pPr>
        <w:tabs>
          <w:tab w:val="num" w:pos="5760"/>
        </w:tabs>
        <w:ind w:left="5760" w:hanging="360"/>
      </w:pPr>
      <w:rPr>
        <w:rFonts w:ascii="Symbol" w:hAnsi="Symbol" w:hint="default"/>
      </w:rPr>
    </w:lvl>
    <w:lvl w:ilvl="7" w:tplc="7AF2155A" w:tentative="1">
      <w:start w:val="1"/>
      <w:numFmt w:val="bullet"/>
      <w:lvlText w:val="o"/>
      <w:lvlJc w:val="left"/>
      <w:pPr>
        <w:tabs>
          <w:tab w:val="num" w:pos="6480"/>
        </w:tabs>
        <w:ind w:left="6480" w:hanging="360"/>
      </w:pPr>
      <w:rPr>
        <w:rFonts w:ascii="Courier New" w:hAnsi="Courier New" w:cs="Segoe Condensed" w:hint="default"/>
      </w:rPr>
    </w:lvl>
    <w:lvl w:ilvl="8" w:tplc="9176D982" w:tentative="1">
      <w:start w:val="1"/>
      <w:numFmt w:val="bullet"/>
      <w:lvlText w:val=""/>
      <w:lvlJc w:val="left"/>
      <w:pPr>
        <w:tabs>
          <w:tab w:val="num" w:pos="7200"/>
        </w:tabs>
        <w:ind w:left="7200" w:hanging="360"/>
      </w:pPr>
      <w:rPr>
        <w:rFonts w:ascii="Wingdings" w:hAnsi="Wingdings" w:hint="default"/>
      </w:rPr>
    </w:lvl>
  </w:abstractNum>
  <w:abstractNum w:abstractNumId="188" w15:restartNumberingAfterBreak="0">
    <w:nsid w:val="5A7C0D6A"/>
    <w:multiLevelType w:val="multilevel"/>
    <w:tmpl w:val="F49A7B3A"/>
    <w:lvl w:ilvl="0">
      <w:start w:val="1"/>
      <w:numFmt w:val="upperRoman"/>
      <w:pStyle w:val="Bulleted10"/>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ascii="Arial" w:hAnsi="Arial" w:hint="default"/>
        <w:b/>
        <w:i/>
        <w:sz w:val="20"/>
        <w:szCs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9" w15:restartNumberingAfterBreak="0">
    <w:nsid w:val="5A8B5210"/>
    <w:multiLevelType w:val="hybridMultilevel"/>
    <w:tmpl w:val="F5148B36"/>
    <w:lvl w:ilvl="0" w:tplc="0A022E1E">
      <w:start w:val="6"/>
      <w:numFmt w:val="bullet"/>
      <w:lvlText w:val="-"/>
      <w:lvlJc w:val="left"/>
      <w:pPr>
        <w:ind w:left="1440" w:hanging="360"/>
      </w:pPr>
      <w:rPr>
        <w:rFonts w:ascii="Calibri" w:eastAsiaTheme="minorHAnsi" w:hAnsi="Calibri" w:cs="Calibri"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0" w15:restartNumberingAfterBreak="0">
    <w:nsid w:val="5A9968E5"/>
    <w:multiLevelType w:val="hybridMultilevel"/>
    <w:tmpl w:val="EC505D3A"/>
    <w:styleLink w:val="Style31"/>
    <w:lvl w:ilvl="0" w:tplc="04090001">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Segoe Condensed"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Segoe Condensed"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Segoe Condensed" w:hint="default"/>
      </w:rPr>
    </w:lvl>
    <w:lvl w:ilvl="8" w:tplc="04090005" w:tentative="1">
      <w:start w:val="1"/>
      <w:numFmt w:val="bullet"/>
      <w:lvlText w:val=""/>
      <w:lvlJc w:val="left"/>
      <w:pPr>
        <w:ind w:left="6837" w:hanging="360"/>
      </w:pPr>
      <w:rPr>
        <w:rFonts w:ascii="Wingdings" w:hAnsi="Wingdings" w:hint="default"/>
      </w:rPr>
    </w:lvl>
  </w:abstractNum>
  <w:abstractNum w:abstractNumId="191" w15:restartNumberingAfterBreak="0">
    <w:nsid w:val="5B9A7E71"/>
    <w:multiLevelType w:val="hybridMultilevel"/>
    <w:tmpl w:val="F7E6CDEE"/>
    <w:styleLink w:val="FISnumbered4"/>
    <w:lvl w:ilvl="0" w:tplc="2D84934C">
      <w:start w:val="2"/>
      <w:numFmt w:val="bullet"/>
      <w:lvlText w:val="-"/>
      <w:lvlJc w:val="left"/>
      <w:pPr>
        <w:tabs>
          <w:tab w:val="num" w:pos="1440"/>
        </w:tabs>
        <w:ind w:left="1440" w:hanging="36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92" w15:restartNumberingAfterBreak="0">
    <w:nsid w:val="5BC140A8"/>
    <w:multiLevelType w:val="hybridMultilevel"/>
    <w:tmpl w:val="8E1AEFCA"/>
    <w:lvl w:ilvl="0" w:tplc="0409000F">
      <w:start w:val="1"/>
      <w:numFmt w:val="decimal"/>
      <w:lvlText w:val="%1."/>
      <w:lvlJc w:val="left"/>
      <w:pPr>
        <w:ind w:left="1888" w:hanging="360"/>
      </w:pPr>
    </w:lvl>
    <w:lvl w:ilvl="1" w:tplc="04090019" w:tentative="1">
      <w:start w:val="1"/>
      <w:numFmt w:val="lowerLetter"/>
      <w:lvlText w:val="%2."/>
      <w:lvlJc w:val="left"/>
      <w:pPr>
        <w:ind w:left="2608" w:hanging="360"/>
      </w:pPr>
    </w:lvl>
    <w:lvl w:ilvl="2" w:tplc="0409001B" w:tentative="1">
      <w:start w:val="1"/>
      <w:numFmt w:val="lowerRoman"/>
      <w:lvlText w:val="%3."/>
      <w:lvlJc w:val="right"/>
      <w:pPr>
        <w:ind w:left="3328" w:hanging="180"/>
      </w:pPr>
    </w:lvl>
    <w:lvl w:ilvl="3" w:tplc="0409000F" w:tentative="1">
      <w:start w:val="1"/>
      <w:numFmt w:val="decimal"/>
      <w:lvlText w:val="%4."/>
      <w:lvlJc w:val="left"/>
      <w:pPr>
        <w:ind w:left="4048" w:hanging="360"/>
      </w:pPr>
    </w:lvl>
    <w:lvl w:ilvl="4" w:tplc="04090019">
      <w:start w:val="1"/>
      <w:numFmt w:val="lowerLetter"/>
      <w:lvlText w:val="%5."/>
      <w:lvlJc w:val="left"/>
      <w:pPr>
        <w:ind w:left="4768" w:hanging="360"/>
      </w:pPr>
    </w:lvl>
    <w:lvl w:ilvl="5" w:tplc="0409001B">
      <w:start w:val="1"/>
      <w:numFmt w:val="lowerRoman"/>
      <w:lvlText w:val="%6."/>
      <w:lvlJc w:val="right"/>
      <w:pPr>
        <w:ind w:left="5488" w:hanging="180"/>
      </w:pPr>
    </w:lvl>
    <w:lvl w:ilvl="6" w:tplc="C28C143C">
      <w:start w:val="1"/>
      <w:numFmt w:val="decimal"/>
      <w:pStyle w:val="danhmuckttbyt"/>
      <w:lvlText w:val="%7."/>
      <w:lvlJc w:val="left"/>
      <w:pPr>
        <w:ind w:left="6208" w:hanging="360"/>
      </w:pPr>
    </w:lvl>
    <w:lvl w:ilvl="7" w:tplc="04090019" w:tentative="1">
      <w:start w:val="1"/>
      <w:numFmt w:val="lowerLetter"/>
      <w:lvlText w:val="%8."/>
      <w:lvlJc w:val="left"/>
      <w:pPr>
        <w:ind w:left="6928" w:hanging="360"/>
      </w:pPr>
    </w:lvl>
    <w:lvl w:ilvl="8" w:tplc="0409001B" w:tentative="1">
      <w:start w:val="1"/>
      <w:numFmt w:val="lowerRoman"/>
      <w:lvlText w:val="%9."/>
      <w:lvlJc w:val="right"/>
      <w:pPr>
        <w:ind w:left="7648" w:hanging="180"/>
      </w:pPr>
    </w:lvl>
  </w:abstractNum>
  <w:abstractNum w:abstractNumId="193" w15:restartNumberingAfterBreak="0">
    <w:nsid w:val="5BC1439C"/>
    <w:multiLevelType w:val="hybridMultilevel"/>
    <w:tmpl w:val="7EB8B96E"/>
    <w:lvl w:ilvl="0" w:tplc="042A000F">
      <w:start w:val="1"/>
      <w:numFmt w:val="decimal"/>
      <w:lvlText w:val="%1."/>
      <w:lvlJc w:val="left"/>
      <w:pPr>
        <w:ind w:left="720" w:hanging="360"/>
      </w:pPr>
      <w:rPr>
        <w:rFonts w:hint="default"/>
      </w:rPr>
    </w:lvl>
    <w:lvl w:ilvl="1" w:tplc="042A0019">
      <w:start w:val="1"/>
      <w:numFmt w:val="lowerLetter"/>
      <w:lvlText w:val="%2."/>
      <w:lvlJc w:val="left"/>
      <w:pPr>
        <w:ind w:left="36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4" w15:restartNumberingAfterBreak="0">
    <w:nsid w:val="5BD7213F"/>
    <w:multiLevelType w:val="hybridMultilevel"/>
    <w:tmpl w:val="534AA5B2"/>
    <w:lvl w:ilvl="0" w:tplc="F196B3D4">
      <w:start w:val="1"/>
      <w:numFmt w:val="bullet"/>
      <w:pStyle w:val="BULLET2"/>
      <w:lvlText w:val="+"/>
      <w:lvlJc w:val="left"/>
      <w:pPr>
        <w:tabs>
          <w:tab w:val="num" w:pos="1152"/>
        </w:tabs>
        <w:ind w:left="1152" w:hanging="432"/>
      </w:pPr>
      <w:rPr>
        <w:rFonts w:hint="default"/>
        <w:b w:val="0"/>
        <w:i w:val="0"/>
        <w:caps w:val="0"/>
        <w:smallCaps w:val="0"/>
        <w:strike w:val="0"/>
        <w:dstrike w:val="0"/>
        <w:vanish w:val="0"/>
        <w:color w:val="000000"/>
        <w:spacing w:val="0"/>
        <w:kern w:val="0"/>
        <w:position w:val="0"/>
        <w:sz w:val="24"/>
        <w:u w:val="none"/>
        <w:effect w:val="none"/>
        <w:vertAlign w:val="baseline"/>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5BEE0795"/>
    <w:multiLevelType w:val="multilevel"/>
    <w:tmpl w:val="E4400D60"/>
    <w:lvl w:ilvl="0">
      <w:start w:val="1"/>
      <w:numFmt w:val="bullet"/>
      <w:pStyle w:val="Note1"/>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BFB78C9"/>
    <w:multiLevelType w:val="hybridMultilevel"/>
    <w:tmpl w:val="4ECC3F64"/>
    <w:lvl w:ilvl="0" w:tplc="FFFFFFFF">
      <w:start w:val="1"/>
      <w:numFmt w:val="bullet"/>
      <w:pStyle w:val="BodyTextBullet"/>
      <w:lvlText w:val=""/>
      <w:lvlJc w:val="left"/>
      <w:pPr>
        <w:tabs>
          <w:tab w:val="num" w:pos="567"/>
        </w:tabs>
        <w:ind w:left="567" w:hanging="56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5C311A1E"/>
    <w:multiLevelType w:val="hybridMultilevel"/>
    <w:tmpl w:val="78061DD6"/>
    <w:lvl w:ilvl="0" w:tplc="F202EEC8">
      <w:start w:val="2"/>
      <w:numFmt w:val="bullet"/>
      <w:pStyle w:val="Style7"/>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8" w15:restartNumberingAfterBreak="0">
    <w:nsid w:val="5C765F36"/>
    <w:multiLevelType w:val="multilevel"/>
    <w:tmpl w:val="BA06F028"/>
    <w:name w:val="52222222222"/>
    <w:styleLink w:val="ArticleSection"/>
    <w:lvl w:ilvl="0">
      <w:start w:val="1"/>
      <w:numFmt w:val="upperRoman"/>
      <w:lvlText w:val="%1."/>
      <w:lvlJc w:val="right"/>
      <w:pPr>
        <w:ind w:left="284" w:hanging="284"/>
      </w:pPr>
      <w:rPr>
        <w:rFonts w:hint="default"/>
      </w:rPr>
    </w:lvl>
    <w:lvl w:ilvl="1">
      <w:start w:val="1"/>
      <w:numFmt w:val="decimal"/>
      <w:suff w:val="space"/>
      <w:lvlText w:val="%1.%2. "/>
      <w:lvlJc w:val="left"/>
      <w:pPr>
        <w:ind w:left="567" w:hanging="567"/>
      </w:pPr>
      <w:rPr>
        <w:rFonts w:hint="default"/>
      </w:rPr>
    </w:lvl>
    <w:lvl w:ilvl="2">
      <w:start w:val="1"/>
      <w:numFmt w:val="decimal"/>
      <w:suff w:val="space"/>
      <w:lvlText w:val="%1.%2.%3. "/>
      <w:lvlJc w:val="left"/>
      <w:pPr>
        <w:ind w:left="737" w:hanging="737"/>
      </w:pPr>
      <w:rPr>
        <w:rFonts w:hint="default"/>
      </w:rPr>
    </w:lvl>
    <w:lvl w:ilvl="3">
      <w:start w:val="1"/>
      <w:numFmt w:val="decimal"/>
      <w:suff w:val="space"/>
      <w:lvlText w:val="%1.%2.%3.%4.  "/>
      <w:lvlJc w:val="left"/>
      <w:pPr>
        <w:ind w:left="1931" w:hanging="851"/>
      </w:pPr>
      <w:rPr>
        <w:rFonts w:hint="default"/>
      </w:rPr>
    </w:lvl>
    <w:lvl w:ilvl="4">
      <w:start w:val="1"/>
      <w:numFmt w:val="decimal"/>
      <w:suff w:val="space"/>
      <w:lvlText w:val="%1.%2.%3.%4.%5."/>
      <w:lvlJc w:val="left"/>
      <w:pPr>
        <w:ind w:left="432" w:hanging="432"/>
      </w:pPr>
      <w:rPr>
        <w:rFonts w:hint="default"/>
      </w:rPr>
    </w:lvl>
    <w:lvl w:ilvl="5">
      <w:start w:val="1"/>
      <w:numFmt w:val="decimal"/>
      <w:lvlText w:val="%1.%2.%3.%4.%5.%6."/>
      <w:lvlJc w:val="left"/>
      <w:pPr>
        <w:tabs>
          <w:tab w:val="num" w:pos="7815"/>
        </w:tabs>
        <w:ind w:left="7815" w:hanging="936"/>
      </w:pPr>
      <w:rPr>
        <w:rFonts w:hint="default"/>
      </w:rPr>
    </w:lvl>
    <w:lvl w:ilvl="6">
      <w:start w:val="1"/>
      <w:numFmt w:val="decimal"/>
      <w:lvlText w:val="%1.%2.%3.%4.%5.%6.%7."/>
      <w:lvlJc w:val="left"/>
      <w:pPr>
        <w:tabs>
          <w:tab w:val="num" w:pos="8319"/>
        </w:tabs>
        <w:ind w:left="8319" w:hanging="1080"/>
      </w:pPr>
      <w:rPr>
        <w:rFonts w:hint="default"/>
      </w:rPr>
    </w:lvl>
    <w:lvl w:ilvl="7">
      <w:start w:val="1"/>
      <w:numFmt w:val="decimal"/>
      <w:lvlText w:val="%1.%2.%3.%4.%5.%6.%7.%8."/>
      <w:lvlJc w:val="left"/>
      <w:pPr>
        <w:tabs>
          <w:tab w:val="num" w:pos="8823"/>
        </w:tabs>
        <w:ind w:left="8823" w:hanging="1224"/>
      </w:pPr>
      <w:rPr>
        <w:rFonts w:hint="default"/>
      </w:rPr>
    </w:lvl>
    <w:lvl w:ilvl="8">
      <w:start w:val="1"/>
      <w:numFmt w:val="decimal"/>
      <w:lvlText w:val="%1.%2.%3.%4.%5.%6.%7.%8.%9."/>
      <w:lvlJc w:val="left"/>
      <w:pPr>
        <w:tabs>
          <w:tab w:val="num" w:pos="9399"/>
        </w:tabs>
        <w:ind w:left="9399" w:hanging="1440"/>
      </w:pPr>
      <w:rPr>
        <w:rFonts w:hint="default"/>
      </w:rPr>
    </w:lvl>
  </w:abstractNum>
  <w:abstractNum w:abstractNumId="199" w15:restartNumberingAfterBreak="0">
    <w:nsid w:val="5CAF7583"/>
    <w:multiLevelType w:val="hybridMultilevel"/>
    <w:tmpl w:val="D50236E0"/>
    <w:lvl w:ilvl="0" w:tplc="D86C26A6">
      <w:start w:val="4"/>
      <w:numFmt w:val="bullet"/>
      <w:pStyle w:val="picture"/>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5CD232DB"/>
    <w:multiLevelType w:val="hybridMultilevel"/>
    <w:tmpl w:val="978C8276"/>
    <w:lvl w:ilvl="0" w:tplc="90F697AA">
      <w:start w:val="1"/>
      <w:numFmt w:val="bullet"/>
      <w:pStyle w:val="Level1"/>
      <w:lvlText w:val=""/>
      <w:lvlJc w:val="left"/>
      <w:pPr>
        <w:ind w:left="2073" w:hanging="360"/>
      </w:pPr>
      <w:rPr>
        <w:rFonts w:ascii="Symbol" w:hAnsi="Symbol" w:hint="default"/>
      </w:rPr>
    </w:lvl>
    <w:lvl w:ilvl="1" w:tplc="04090003" w:tentative="1">
      <w:start w:val="1"/>
      <w:numFmt w:val="bullet"/>
      <w:pStyle w:val="Level2"/>
      <w:lvlText w:val="o"/>
      <w:lvlJc w:val="left"/>
      <w:pPr>
        <w:ind w:left="2793" w:hanging="360"/>
      </w:pPr>
      <w:rPr>
        <w:rFonts w:ascii="Courier New" w:hAnsi="Courier New" w:cs="Courier New" w:hint="default"/>
      </w:rPr>
    </w:lvl>
    <w:lvl w:ilvl="2" w:tplc="04090005" w:tentative="1">
      <w:start w:val="1"/>
      <w:numFmt w:val="bullet"/>
      <w:pStyle w:val="Level3"/>
      <w:lvlText w:val=""/>
      <w:lvlJc w:val="left"/>
      <w:pPr>
        <w:ind w:left="3513" w:hanging="360"/>
      </w:pPr>
      <w:rPr>
        <w:rFonts w:ascii="Wingdings" w:hAnsi="Wingdings" w:hint="default"/>
      </w:rPr>
    </w:lvl>
    <w:lvl w:ilvl="3" w:tplc="04090001" w:tentative="1">
      <w:start w:val="1"/>
      <w:numFmt w:val="bullet"/>
      <w:pStyle w:val="Level4"/>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201" w15:restartNumberingAfterBreak="0">
    <w:nsid w:val="5CF44029"/>
    <w:multiLevelType w:val="hybridMultilevel"/>
    <w:tmpl w:val="62DACDC6"/>
    <w:lvl w:ilvl="0" w:tplc="FFFFFFFF">
      <w:start w:val="1"/>
      <w:numFmt w:val="bullet"/>
      <w:pStyle w:val="StyleJustifiedBefore0ptAfter12ptLinespacingsingle2"/>
      <w:lvlText w:val="-"/>
      <w:lvlJc w:val="left"/>
      <w:pPr>
        <w:ind w:left="360" w:hanging="360"/>
      </w:pPr>
      <w:rPr>
        <w:rFonts w:ascii="Arial" w:eastAsia="Times New Roman" w:hAnsi="Arial" w:cs="Aria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202" w15:restartNumberingAfterBreak="0">
    <w:nsid w:val="607109C6"/>
    <w:multiLevelType w:val="hybridMultilevel"/>
    <w:tmpl w:val="761C78B6"/>
    <w:lvl w:ilvl="0" w:tplc="5704BDBE">
      <w:start w:val="1"/>
      <w:numFmt w:val="bullet"/>
      <w:pStyle w:val="Bulleted"/>
      <w:lvlText w:val=""/>
      <w:lvlJc w:val="left"/>
      <w:pPr>
        <w:ind w:left="785" w:hanging="360"/>
      </w:pPr>
      <w:rPr>
        <w:rFonts w:ascii="Symbol" w:hAnsi="Symbol" w:hint="default"/>
      </w:rPr>
    </w:lvl>
    <w:lvl w:ilvl="1" w:tplc="04090003">
      <w:start w:val="1"/>
      <w:numFmt w:val="bullet"/>
      <w:lvlText w:val="o"/>
      <w:lvlJc w:val="left"/>
      <w:pPr>
        <w:ind w:left="1505"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03" w15:restartNumberingAfterBreak="0">
    <w:nsid w:val="60E7595E"/>
    <w:multiLevelType w:val="hybridMultilevel"/>
    <w:tmpl w:val="880465E4"/>
    <w:lvl w:ilvl="0" w:tplc="75A236DA">
      <w:start w:val="1"/>
      <w:numFmt w:val="bullet"/>
      <w:pStyle w:val="cong"/>
      <w:lvlText w:val=""/>
      <w:lvlJc w:val="left"/>
      <w:pPr>
        <w:ind w:left="810" w:hanging="360"/>
      </w:pPr>
      <w:rPr>
        <w:rFonts w:ascii="Symbol" w:hAnsi="Symbol" w:hint="default"/>
      </w:rPr>
    </w:lvl>
    <w:lvl w:ilvl="1" w:tplc="042A0003">
      <w:start w:val="1"/>
      <w:numFmt w:val="bullet"/>
      <w:lvlText w:val="o"/>
      <w:lvlJc w:val="left"/>
      <w:pPr>
        <w:ind w:left="1440" w:hanging="360"/>
      </w:pPr>
      <w:rPr>
        <w:rFonts w:ascii="Courier New" w:hAnsi="Courier New" w:cs="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Symbol"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Symbol" w:hint="default"/>
      </w:rPr>
    </w:lvl>
    <w:lvl w:ilvl="8" w:tplc="042A0005" w:tentative="1">
      <w:start w:val="1"/>
      <w:numFmt w:val="bullet"/>
      <w:lvlText w:val=""/>
      <w:lvlJc w:val="left"/>
      <w:pPr>
        <w:ind w:left="6480" w:hanging="360"/>
      </w:pPr>
      <w:rPr>
        <w:rFonts w:ascii="Wingdings" w:hAnsi="Wingdings" w:hint="default"/>
      </w:rPr>
    </w:lvl>
  </w:abstractNum>
  <w:abstractNum w:abstractNumId="204" w15:restartNumberingAfterBreak="0">
    <w:nsid w:val="621513CE"/>
    <w:multiLevelType w:val="hybridMultilevel"/>
    <w:tmpl w:val="09EAB788"/>
    <w:lvl w:ilvl="0" w:tplc="6CEAA93E">
      <w:start w:val="1"/>
      <w:numFmt w:val="bullet"/>
      <w:pStyle w:val="gachdaudong"/>
      <w:lvlText w:val="-"/>
      <w:lvlJc w:val="left"/>
      <w:pPr>
        <w:ind w:left="720" w:hanging="360"/>
      </w:pPr>
      <w:rPr>
        <w:rFonts w:ascii="Times New Roman"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626E5DF1"/>
    <w:multiLevelType w:val="multilevel"/>
    <w:tmpl w:val="418C15DC"/>
    <w:lvl w:ilvl="0">
      <w:start w:val="1"/>
      <w:numFmt w:val="bullet"/>
      <w:pStyle w:val="BulletBlue"/>
      <w:lvlText w:val=""/>
      <w:lvlJc w:val="left"/>
      <w:pPr>
        <w:tabs>
          <w:tab w:val="num" w:pos="360"/>
        </w:tabs>
        <w:ind w:left="360" w:hanging="360"/>
      </w:pPr>
      <w:rPr>
        <w:rFonts w:ascii="Wingdings" w:hAnsi="Wingdings"/>
        <w:color w:val="0000FF"/>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6" w15:restartNumberingAfterBreak="0">
    <w:nsid w:val="62D5525E"/>
    <w:multiLevelType w:val="hybridMultilevel"/>
    <w:tmpl w:val="B2A610EA"/>
    <w:lvl w:ilvl="0" w:tplc="04090001">
      <w:start w:val="1"/>
      <w:numFmt w:val="decimal"/>
      <w:pStyle w:val="Tnls1"/>
      <w:lvlText w:val="%1."/>
      <w:lvlJc w:val="left"/>
      <w:pPr>
        <w:tabs>
          <w:tab w:val="num" w:pos="288"/>
        </w:tabs>
        <w:ind w:left="288" w:hanging="288"/>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07" w15:restartNumberingAfterBreak="0">
    <w:nsid w:val="63347C95"/>
    <w:multiLevelType w:val="multilevel"/>
    <w:tmpl w:val="197CFE42"/>
    <w:name w:val="WW8Num42"/>
    <w:lvl w:ilvl="0">
      <w:start w:val="3"/>
      <w:numFmt w:val="lowerLetter"/>
      <w:lvlText w:val="%1."/>
      <w:lvlJc w:val="left"/>
      <w:pPr>
        <w:tabs>
          <w:tab w:val="num" w:pos="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08" w15:restartNumberingAfterBreak="0">
    <w:nsid w:val="63DB1813"/>
    <w:multiLevelType w:val="hybridMultilevel"/>
    <w:tmpl w:val="ABF69C3E"/>
    <w:lvl w:ilvl="0" w:tplc="14C4E230">
      <w:start w:val="1"/>
      <w:numFmt w:val="bullet"/>
      <w:pStyle w:val="GachR-L2"/>
      <w:lvlText w:val=""/>
      <w:lvlJc w:val="left"/>
      <w:pPr>
        <w:tabs>
          <w:tab w:val="num" w:pos="1780"/>
        </w:tabs>
        <w:ind w:left="17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15:restartNumberingAfterBreak="0">
    <w:nsid w:val="64321F32"/>
    <w:multiLevelType w:val="hybridMultilevel"/>
    <w:tmpl w:val="773CAD4C"/>
    <w:lvl w:ilvl="0" w:tplc="BF8AC2BC">
      <w:start w:val="1"/>
      <w:numFmt w:val="bullet"/>
      <w:pStyle w:val="FB1"/>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64A67936"/>
    <w:multiLevelType w:val="multilevel"/>
    <w:tmpl w:val="118EBF5E"/>
    <w:lvl w:ilvl="0">
      <w:start w:val="1"/>
      <w:numFmt w:val="upperRoman"/>
      <w:suff w:val="space"/>
      <w:lvlText w:val="Phần %1."/>
      <w:lvlJc w:val="left"/>
      <w:pPr>
        <w:ind w:left="0" w:firstLine="0"/>
      </w:pPr>
      <w:rPr>
        <w:rFonts w:ascii="Times New Roman Bold" w:hAnsi="Times New Roman Bold" w:hint="default"/>
        <w:b/>
        <w:i w:val="0"/>
        <w:sz w:val="28"/>
      </w:rPr>
    </w:lvl>
    <w:lvl w:ilvl="1">
      <w:start w:val="1"/>
      <w:numFmt w:val="upperRoman"/>
      <w:pStyle w:val="TieuDe2"/>
      <w:suff w:val="space"/>
      <w:lvlText w:val="%2."/>
      <w:lvlJc w:val="left"/>
      <w:pPr>
        <w:ind w:left="0" w:firstLine="0"/>
      </w:pPr>
      <w:rPr>
        <w:rFonts w:ascii="Times New Roman Bold" w:hAnsi="Times New Roman Bold" w:hint="default"/>
        <w:b/>
        <w:i w:val="0"/>
        <w:sz w:val="28"/>
      </w:rPr>
    </w:lvl>
    <w:lvl w:ilvl="2">
      <w:start w:val="1"/>
      <w:numFmt w:val="decimal"/>
      <w:pStyle w:val="TieuDe3"/>
      <w:suff w:val="space"/>
      <w:lvlText w:val="%3."/>
      <w:lvlJc w:val="left"/>
      <w:pPr>
        <w:ind w:left="0" w:firstLine="0"/>
      </w:pPr>
      <w:rPr>
        <w:rFonts w:ascii="Times New Roman Bold" w:hAnsi="Times New Roman Bold" w:hint="default"/>
        <w:b/>
        <w:i w:val="0"/>
        <w:sz w:val="28"/>
      </w:rPr>
    </w:lvl>
    <w:lvl w:ilvl="3">
      <w:start w:val="1"/>
      <w:numFmt w:val="decimal"/>
      <w:pStyle w:val="Tieude4"/>
      <w:suff w:val="space"/>
      <w:lvlText w:val="%4."/>
      <w:lvlJc w:val="left"/>
      <w:pPr>
        <w:ind w:left="0" w:firstLine="0"/>
      </w:pPr>
      <w:rPr>
        <w:rFonts w:ascii="Times New Roman" w:eastAsia="Calibri"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TieuDe5"/>
      <w:suff w:val="space"/>
      <w:lvlText w:val="%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lowerLetter"/>
      <w:pStyle w:val="Gach10"/>
      <w:suff w:val="space"/>
      <w:lvlText w:val="%7)"/>
      <w:lvlJc w:val="left"/>
      <w:pPr>
        <w:ind w:left="-27" w:firstLine="737"/>
      </w:pPr>
      <w:rPr>
        <w:rFonts w:ascii="Times New Roman" w:eastAsia="Calibri" w:hAnsi="Times New Roman" w:cs="Times New Roman"/>
        <w:color w:val="auto"/>
      </w:rPr>
    </w:lvl>
    <w:lvl w:ilvl="7">
      <w:start w:val="1"/>
      <w:numFmt w:val="bullet"/>
      <w:pStyle w:val="Gach2"/>
      <w:suff w:val="space"/>
      <w:lvlText w:val=""/>
      <w:lvlJc w:val="left"/>
      <w:pPr>
        <w:ind w:left="0" w:firstLine="964"/>
      </w:pPr>
      <w:rPr>
        <w:rFonts w:ascii="Symbol" w:hAnsi="Symbol" w:hint="default"/>
        <w:color w:val="auto"/>
      </w:rPr>
    </w:lvl>
    <w:lvl w:ilvl="8">
      <w:start w:val="1"/>
      <w:numFmt w:val="bullet"/>
      <w:pStyle w:val="gach3"/>
      <w:suff w:val="space"/>
      <w:lvlText w:val=""/>
      <w:lvlJc w:val="left"/>
      <w:pPr>
        <w:ind w:left="0" w:firstLine="1191"/>
      </w:pPr>
      <w:rPr>
        <w:rFonts w:ascii="Symbol" w:hAnsi="Symbol" w:hint="default"/>
        <w:color w:val="auto"/>
      </w:rPr>
    </w:lvl>
  </w:abstractNum>
  <w:abstractNum w:abstractNumId="211" w15:restartNumberingAfterBreak="0">
    <w:nsid w:val="653903CF"/>
    <w:multiLevelType w:val="multilevel"/>
    <w:tmpl w:val="F2FC40AC"/>
    <w:lvl w:ilvl="0">
      <w:start w:val="1"/>
      <w:numFmt w:val="none"/>
      <w:pStyle w:val="PSGACHDAUDONG"/>
      <w:lvlText w:val="-"/>
      <w:lvlJc w:val="left"/>
      <w:pPr>
        <w:tabs>
          <w:tab w:val="num" w:pos="648"/>
        </w:tabs>
        <w:ind w:left="648" w:hanging="288"/>
      </w:pPr>
      <w:rPr>
        <w:rFonts w:hint="default"/>
      </w:rPr>
    </w:lvl>
    <w:lvl w:ilvl="1">
      <w:start w:val="1"/>
      <w:numFmt w:val="bullet"/>
      <w:lvlText w:val=""/>
      <w:lvlJc w:val="left"/>
      <w:pPr>
        <w:tabs>
          <w:tab w:val="num" w:pos="1296"/>
        </w:tabs>
        <w:ind w:left="1296" w:hanging="360"/>
      </w:pPr>
      <w:rPr>
        <w:rFonts w:ascii="Wingdings" w:hAnsi="Wingdings" w:hint="default"/>
        <w:sz w:val="12"/>
        <w:szCs w:val="12"/>
      </w:rPr>
    </w:lvl>
    <w:lvl w:ilvl="2">
      <w:start w:val="1"/>
      <w:numFmt w:val="bullet"/>
      <w:lvlText w:val=""/>
      <w:lvlJc w:val="left"/>
      <w:pPr>
        <w:tabs>
          <w:tab w:val="num" w:pos="1656"/>
        </w:tabs>
        <w:ind w:left="1656" w:hanging="360"/>
      </w:pPr>
      <w:rPr>
        <w:rFonts w:ascii="Wingdings" w:hAnsi="Wingdings" w:hint="default"/>
      </w:rPr>
    </w:lvl>
    <w:lvl w:ilvl="3">
      <w:start w:val="1"/>
      <w:numFmt w:val="bullet"/>
      <w:lvlText w:val=""/>
      <w:lvlJc w:val="left"/>
      <w:pPr>
        <w:tabs>
          <w:tab w:val="num" w:pos="2016"/>
        </w:tabs>
        <w:ind w:left="2016" w:hanging="360"/>
      </w:pPr>
      <w:rPr>
        <w:rFonts w:ascii="Symbol" w:hAnsi="Symbol" w:hint="default"/>
      </w:rPr>
    </w:lvl>
    <w:lvl w:ilvl="4">
      <w:start w:val="1"/>
      <w:numFmt w:val="bullet"/>
      <w:lvlText w:val=""/>
      <w:lvlJc w:val="left"/>
      <w:pPr>
        <w:tabs>
          <w:tab w:val="num" w:pos="2376"/>
        </w:tabs>
        <w:ind w:left="2376" w:hanging="360"/>
      </w:pPr>
      <w:rPr>
        <w:rFonts w:ascii="Symbol" w:hAnsi="Symbol" w:hint="default"/>
      </w:rPr>
    </w:lvl>
    <w:lvl w:ilvl="5">
      <w:start w:val="1"/>
      <w:numFmt w:val="bullet"/>
      <w:lvlText w:val=""/>
      <w:lvlJc w:val="left"/>
      <w:pPr>
        <w:tabs>
          <w:tab w:val="num" w:pos="2736"/>
        </w:tabs>
        <w:ind w:left="2736" w:hanging="360"/>
      </w:pPr>
      <w:rPr>
        <w:rFonts w:ascii="Wingdings" w:hAnsi="Wingdings" w:hint="default"/>
      </w:rPr>
    </w:lvl>
    <w:lvl w:ilvl="6">
      <w:start w:val="1"/>
      <w:numFmt w:val="bullet"/>
      <w:lvlText w:val=""/>
      <w:lvlJc w:val="left"/>
      <w:pPr>
        <w:tabs>
          <w:tab w:val="num" w:pos="3096"/>
        </w:tabs>
        <w:ind w:left="3096" w:hanging="360"/>
      </w:pPr>
      <w:rPr>
        <w:rFonts w:ascii="Wingdings" w:hAnsi="Wingdings" w:hint="default"/>
      </w:rPr>
    </w:lvl>
    <w:lvl w:ilvl="7">
      <w:start w:val="1"/>
      <w:numFmt w:val="bullet"/>
      <w:lvlText w:val=""/>
      <w:lvlJc w:val="left"/>
      <w:pPr>
        <w:tabs>
          <w:tab w:val="num" w:pos="3456"/>
        </w:tabs>
        <w:ind w:left="3456" w:hanging="360"/>
      </w:pPr>
      <w:rPr>
        <w:rFonts w:ascii="Symbol" w:hAnsi="Symbol" w:hint="default"/>
      </w:rPr>
    </w:lvl>
    <w:lvl w:ilvl="8">
      <w:start w:val="1"/>
      <w:numFmt w:val="bullet"/>
      <w:lvlText w:val=""/>
      <w:lvlJc w:val="left"/>
      <w:pPr>
        <w:tabs>
          <w:tab w:val="num" w:pos="3816"/>
        </w:tabs>
        <w:ind w:left="3816" w:hanging="360"/>
      </w:pPr>
      <w:rPr>
        <w:rFonts w:ascii="Symbol" w:hAnsi="Symbol" w:hint="default"/>
      </w:rPr>
    </w:lvl>
  </w:abstractNum>
  <w:abstractNum w:abstractNumId="212" w15:restartNumberingAfterBreak="0">
    <w:nsid w:val="65D73E11"/>
    <w:multiLevelType w:val="hybridMultilevel"/>
    <w:tmpl w:val="B4604D54"/>
    <w:lvl w:ilvl="0" w:tplc="FFFFFFFF">
      <w:start w:val="1"/>
      <w:numFmt w:val="bullet"/>
      <w:pStyle w:val="nd3"/>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3" w15:restartNumberingAfterBreak="0">
    <w:nsid w:val="66744167"/>
    <w:multiLevelType w:val="hybridMultilevel"/>
    <w:tmpl w:val="9D7E9436"/>
    <w:lvl w:ilvl="0" w:tplc="FFFFFFFF">
      <w:numFmt w:val="bullet"/>
      <w:pStyle w:val="FB2"/>
      <w:lvlText w:val=""/>
      <w:lvlJc w:val="left"/>
      <w:pPr>
        <w:tabs>
          <w:tab w:val="num" w:pos="1800"/>
        </w:tabs>
        <w:ind w:left="1800" w:hanging="360"/>
      </w:pPr>
      <w:rPr>
        <w:rFonts w:ascii="Symbol" w:eastAsia="Times New Roman" w:hAnsi="Symbol" w:cs="Times New Roman" w:hint="default"/>
      </w:rPr>
    </w:lvl>
    <w:lvl w:ilvl="1" w:tplc="FFFFFFFF" w:tentative="1">
      <w:start w:val="1"/>
      <w:numFmt w:val="bullet"/>
      <w:lvlText w:val="o"/>
      <w:lvlJc w:val="left"/>
      <w:pPr>
        <w:tabs>
          <w:tab w:val="num" w:pos="2520"/>
        </w:tabs>
        <w:ind w:left="2520" w:hanging="360"/>
      </w:pPr>
      <w:rPr>
        <w:rFonts w:ascii="Courier New" w:hAnsi="Courier New" w:cs="Courier New"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cs="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cs="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214" w15:restartNumberingAfterBreak="0">
    <w:nsid w:val="67142545"/>
    <w:multiLevelType w:val="hybridMultilevel"/>
    <w:tmpl w:val="4EA46552"/>
    <w:lvl w:ilvl="0" w:tplc="04090001">
      <w:start w:val="1"/>
      <w:numFmt w:val="bullet"/>
      <w:pStyle w:val="NormalFirstIndex"/>
      <w:lvlText w:val=""/>
      <w:lvlJc w:val="left"/>
      <w:pPr>
        <w:tabs>
          <w:tab w:val="num" w:pos="1780"/>
        </w:tabs>
        <w:ind w:left="1780" w:hanging="360"/>
      </w:pPr>
      <w:rPr>
        <w:rFonts w:ascii="Symbol" w:hAnsi="Symbol" w:hint="default"/>
      </w:rPr>
    </w:lvl>
    <w:lvl w:ilvl="1" w:tplc="04090003">
      <w:start w:val="1"/>
      <w:numFmt w:val="bullet"/>
      <w:lvlText w:val="o"/>
      <w:lvlJc w:val="left"/>
      <w:pPr>
        <w:tabs>
          <w:tab w:val="num" w:pos="2140"/>
        </w:tabs>
        <w:ind w:left="2140" w:hanging="360"/>
      </w:pPr>
      <w:rPr>
        <w:rFonts w:ascii="Courier New" w:hAnsi="Courier New" w:hint="default"/>
      </w:rPr>
    </w:lvl>
    <w:lvl w:ilvl="2" w:tplc="04090005" w:tentative="1">
      <w:start w:val="1"/>
      <w:numFmt w:val="bullet"/>
      <w:lvlText w:val=""/>
      <w:lvlJc w:val="left"/>
      <w:pPr>
        <w:tabs>
          <w:tab w:val="num" w:pos="2860"/>
        </w:tabs>
        <w:ind w:left="2860" w:hanging="360"/>
      </w:pPr>
      <w:rPr>
        <w:rFonts w:ascii="Wingdings" w:hAnsi="Wingdings" w:hint="default"/>
      </w:rPr>
    </w:lvl>
    <w:lvl w:ilvl="3" w:tplc="04090001" w:tentative="1">
      <w:start w:val="1"/>
      <w:numFmt w:val="bullet"/>
      <w:lvlText w:val=""/>
      <w:lvlJc w:val="left"/>
      <w:pPr>
        <w:tabs>
          <w:tab w:val="num" w:pos="3580"/>
        </w:tabs>
        <w:ind w:left="3580" w:hanging="360"/>
      </w:pPr>
      <w:rPr>
        <w:rFonts w:ascii="Symbol" w:hAnsi="Symbol" w:hint="default"/>
      </w:rPr>
    </w:lvl>
    <w:lvl w:ilvl="4" w:tplc="04090003" w:tentative="1">
      <w:start w:val="1"/>
      <w:numFmt w:val="bullet"/>
      <w:lvlText w:val="o"/>
      <w:lvlJc w:val="left"/>
      <w:pPr>
        <w:tabs>
          <w:tab w:val="num" w:pos="4300"/>
        </w:tabs>
        <w:ind w:left="4300" w:hanging="360"/>
      </w:pPr>
      <w:rPr>
        <w:rFonts w:ascii="Courier New" w:hAnsi="Courier New" w:hint="default"/>
      </w:rPr>
    </w:lvl>
    <w:lvl w:ilvl="5" w:tplc="04090005" w:tentative="1">
      <w:start w:val="1"/>
      <w:numFmt w:val="bullet"/>
      <w:lvlText w:val=""/>
      <w:lvlJc w:val="left"/>
      <w:pPr>
        <w:tabs>
          <w:tab w:val="num" w:pos="5020"/>
        </w:tabs>
        <w:ind w:left="5020" w:hanging="360"/>
      </w:pPr>
      <w:rPr>
        <w:rFonts w:ascii="Wingdings" w:hAnsi="Wingdings" w:hint="default"/>
      </w:rPr>
    </w:lvl>
    <w:lvl w:ilvl="6" w:tplc="04090001" w:tentative="1">
      <w:start w:val="1"/>
      <w:numFmt w:val="bullet"/>
      <w:lvlText w:val=""/>
      <w:lvlJc w:val="left"/>
      <w:pPr>
        <w:tabs>
          <w:tab w:val="num" w:pos="5740"/>
        </w:tabs>
        <w:ind w:left="5740" w:hanging="360"/>
      </w:pPr>
      <w:rPr>
        <w:rFonts w:ascii="Symbol" w:hAnsi="Symbol" w:hint="default"/>
      </w:rPr>
    </w:lvl>
    <w:lvl w:ilvl="7" w:tplc="04090003" w:tentative="1">
      <w:start w:val="1"/>
      <w:numFmt w:val="bullet"/>
      <w:lvlText w:val="o"/>
      <w:lvlJc w:val="left"/>
      <w:pPr>
        <w:tabs>
          <w:tab w:val="num" w:pos="6460"/>
        </w:tabs>
        <w:ind w:left="6460" w:hanging="360"/>
      </w:pPr>
      <w:rPr>
        <w:rFonts w:ascii="Courier New" w:hAnsi="Courier New" w:hint="default"/>
      </w:rPr>
    </w:lvl>
    <w:lvl w:ilvl="8" w:tplc="04090005" w:tentative="1">
      <w:start w:val="1"/>
      <w:numFmt w:val="bullet"/>
      <w:lvlText w:val=""/>
      <w:lvlJc w:val="left"/>
      <w:pPr>
        <w:tabs>
          <w:tab w:val="num" w:pos="7180"/>
        </w:tabs>
        <w:ind w:left="7180" w:hanging="360"/>
      </w:pPr>
      <w:rPr>
        <w:rFonts w:ascii="Wingdings" w:hAnsi="Wingdings" w:hint="default"/>
      </w:rPr>
    </w:lvl>
  </w:abstractNum>
  <w:abstractNum w:abstractNumId="215" w15:restartNumberingAfterBreak="0">
    <w:nsid w:val="67282C99"/>
    <w:multiLevelType w:val="hybridMultilevel"/>
    <w:tmpl w:val="6F06D70C"/>
    <w:lvl w:ilvl="0" w:tplc="04090001">
      <w:numFmt w:val="bullet"/>
      <w:pStyle w:val="bublet2"/>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6" w15:restartNumberingAfterBreak="0">
    <w:nsid w:val="674A5862"/>
    <w:multiLevelType w:val="hybridMultilevel"/>
    <w:tmpl w:val="1D3AC02C"/>
    <w:lvl w:ilvl="0" w:tplc="AA70098E">
      <w:start w:val="1"/>
      <w:numFmt w:val="decimal"/>
      <w:lvlText w:val="Hình %1."/>
      <w:lvlJc w:val="left"/>
      <w:pPr>
        <w:ind w:left="1890" w:hanging="360"/>
      </w:pPr>
      <w:rPr>
        <w:rFonts w:ascii="Times New Roman" w:hAnsi="Times New Roman" w:hint="default"/>
        <w:b/>
        <w:i w:val="0"/>
        <w:sz w:val="26"/>
      </w:rPr>
    </w:lvl>
    <w:lvl w:ilvl="1" w:tplc="D70A4614">
      <w:start w:val="1"/>
      <w:numFmt w:val="decimal"/>
      <w:pStyle w:val="hinh"/>
      <w:lvlText w:val="Hình %2."/>
      <w:lvlJc w:val="left"/>
      <w:pPr>
        <w:ind w:left="1440" w:hanging="360"/>
      </w:pPr>
      <w:rPr>
        <w:rFonts w:ascii="Times New Roman" w:hAnsi="Times New Roman" w:hint="default"/>
        <w:b/>
        <w:i w:val="0"/>
        <w:sz w:val="26"/>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7" w15:restartNumberingAfterBreak="0">
    <w:nsid w:val="67A45770"/>
    <w:multiLevelType w:val="multilevel"/>
    <w:tmpl w:val="BA469538"/>
    <w:lvl w:ilvl="0">
      <w:start w:val="1"/>
      <w:numFmt w:val="bullet"/>
      <w:pStyle w:val="WriteOut"/>
      <w:suff w:val="nothing"/>
      <w:lvlText w:val=""/>
      <w:lvlJc w:val="left"/>
      <w:pPr>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b w:val="0"/>
        <w:i w:val="0"/>
        <w:sz w:val="16"/>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080"/>
        </w:tabs>
        <w:ind w:left="1080" w:hanging="360"/>
      </w:pPr>
      <w:rPr>
        <w:rFonts w:ascii="Symbol" w:hAnsi="Symbol" w:hint="default"/>
      </w:rPr>
    </w:lvl>
    <w:lvl w:ilvl="5">
      <w:start w:val="1"/>
      <w:numFmt w:val="bullet"/>
      <w:lvlText w:val=""/>
      <w:lvlJc w:val="left"/>
      <w:pPr>
        <w:tabs>
          <w:tab w:val="num" w:pos="1440"/>
        </w:tabs>
        <w:ind w:left="1440" w:hanging="360"/>
      </w:pPr>
      <w:rPr>
        <w:rFonts w:ascii="Wingdings" w:hAnsi="Wingdings" w:hint="default"/>
      </w:rPr>
    </w:lvl>
    <w:lvl w:ilvl="6">
      <w:start w:val="1"/>
      <w:numFmt w:val="bullet"/>
      <w:lvlText w:val=""/>
      <w:lvlJc w:val="left"/>
      <w:pPr>
        <w:tabs>
          <w:tab w:val="num" w:pos="1800"/>
        </w:tabs>
        <w:ind w:left="1800" w:hanging="360"/>
      </w:pPr>
      <w:rPr>
        <w:rFonts w:ascii="Wingdings" w:hAnsi="Wingdings" w:hint="default"/>
      </w:rPr>
    </w:lvl>
    <w:lvl w:ilvl="7">
      <w:start w:val="1"/>
      <w:numFmt w:val="bullet"/>
      <w:lvlText w:val=""/>
      <w:lvlJc w:val="left"/>
      <w:pPr>
        <w:tabs>
          <w:tab w:val="num" w:pos="2160"/>
        </w:tabs>
        <w:ind w:left="2160" w:hanging="360"/>
      </w:pPr>
      <w:rPr>
        <w:rFonts w:ascii="Symbol" w:hAnsi="Symbol" w:hint="default"/>
      </w:rPr>
    </w:lvl>
    <w:lvl w:ilvl="8">
      <w:start w:val="1"/>
      <w:numFmt w:val="bullet"/>
      <w:lvlText w:val=""/>
      <w:lvlJc w:val="left"/>
      <w:pPr>
        <w:tabs>
          <w:tab w:val="num" w:pos="2520"/>
        </w:tabs>
        <w:ind w:left="2520" w:hanging="360"/>
      </w:pPr>
      <w:rPr>
        <w:rFonts w:ascii="Symbol" w:hAnsi="Symbol" w:hint="default"/>
      </w:rPr>
    </w:lvl>
  </w:abstractNum>
  <w:abstractNum w:abstractNumId="218" w15:restartNumberingAfterBreak="0">
    <w:nsid w:val="68A24C15"/>
    <w:multiLevelType w:val="hybridMultilevel"/>
    <w:tmpl w:val="2EAC081A"/>
    <w:lvl w:ilvl="0" w:tplc="B1BAE2DA">
      <w:start w:val="1"/>
      <w:numFmt w:val="bullet"/>
      <w:pStyle w:val="ga2"/>
      <w:lvlText w:val=""/>
      <w:lvlJc w:val="left"/>
      <w:pPr>
        <w:tabs>
          <w:tab w:val="num" w:pos="2340"/>
        </w:tabs>
        <w:ind w:left="2340" w:hanging="360"/>
      </w:pPr>
      <w:rPr>
        <w:rFonts w:ascii="Wingdings" w:hAnsi="Wingdings" w:hint="default"/>
      </w:rPr>
    </w:lvl>
    <w:lvl w:ilvl="1" w:tplc="04090003" w:tentative="1">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219" w15:restartNumberingAfterBreak="0">
    <w:nsid w:val="68E204D6"/>
    <w:multiLevelType w:val="hybridMultilevel"/>
    <w:tmpl w:val="2416DB78"/>
    <w:lvl w:ilvl="0" w:tplc="FFFFFFFF">
      <w:start w:val="1"/>
      <w:numFmt w:val="bullet"/>
      <w:pStyle w:val="StyleJustifiedBefore0ptAfter12ptLinespacingsingle1"/>
      <w:lvlText w:val="-"/>
      <w:lvlJc w:val="left"/>
      <w:pPr>
        <w:tabs>
          <w:tab w:val="num" w:pos="1156"/>
        </w:tabs>
        <w:ind w:left="1156"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0" w15:restartNumberingAfterBreak="0">
    <w:nsid w:val="690E1931"/>
    <w:multiLevelType w:val="hybridMultilevel"/>
    <w:tmpl w:val="D1B47868"/>
    <w:lvl w:ilvl="0" w:tplc="18BC66A6">
      <w:start w:val="1"/>
      <w:numFmt w:val="bullet"/>
      <w:pStyle w:val="T2"/>
      <w:lvlText w:val=""/>
      <w:lvlJc w:val="left"/>
      <w:pPr>
        <w:tabs>
          <w:tab w:val="num" w:pos="720"/>
        </w:tabs>
        <w:ind w:left="720" w:hanging="360"/>
      </w:pPr>
      <w:rPr>
        <w:rFonts w:ascii="Wingdings" w:hAnsi="Wingdings" w:hint="default"/>
      </w:rPr>
    </w:lvl>
    <w:lvl w:ilvl="1" w:tplc="042A0003">
      <w:start w:val="1"/>
      <w:numFmt w:val="bullet"/>
      <w:lvlText w:val="o"/>
      <w:lvlJc w:val="left"/>
      <w:pPr>
        <w:tabs>
          <w:tab w:val="num" w:pos="2160"/>
        </w:tabs>
        <w:ind w:left="2160" w:hanging="360"/>
      </w:pPr>
      <w:rPr>
        <w:rFonts w:ascii="Courier New" w:hAnsi="Courier New" w:cs="Courier New" w:hint="default"/>
      </w:rPr>
    </w:lvl>
    <w:lvl w:ilvl="2" w:tplc="042A0005" w:tentative="1">
      <w:start w:val="1"/>
      <w:numFmt w:val="bullet"/>
      <w:lvlText w:val=""/>
      <w:lvlJc w:val="left"/>
      <w:pPr>
        <w:tabs>
          <w:tab w:val="num" w:pos="2880"/>
        </w:tabs>
        <w:ind w:left="2880" w:hanging="360"/>
      </w:pPr>
      <w:rPr>
        <w:rFonts w:ascii="Wingdings" w:hAnsi="Wingdings" w:hint="default"/>
      </w:rPr>
    </w:lvl>
    <w:lvl w:ilvl="3" w:tplc="042A0001" w:tentative="1">
      <w:start w:val="1"/>
      <w:numFmt w:val="bullet"/>
      <w:lvlText w:val=""/>
      <w:lvlJc w:val="left"/>
      <w:pPr>
        <w:tabs>
          <w:tab w:val="num" w:pos="3600"/>
        </w:tabs>
        <w:ind w:left="3600" w:hanging="360"/>
      </w:pPr>
      <w:rPr>
        <w:rFonts w:ascii="Symbol" w:hAnsi="Symbol" w:hint="default"/>
      </w:rPr>
    </w:lvl>
    <w:lvl w:ilvl="4" w:tplc="042A0003" w:tentative="1">
      <w:start w:val="1"/>
      <w:numFmt w:val="bullet"/>
      <w:lvlText w:val="o"/>
      <w:lvlJc w:val="left"/>
      <w:pPr>
        <w:tabs>
          <w:tab w:val="num" w:pos="4320"/>
        </w:tabs>
        <w:ind w:left="4320" w:hanging="360"/>
      </w:pPr>
      <w:rPr>
        <w:rFonts w:ascii="Courier New" w:hAnsi="Courier New" w:cs="Courier New" w:hint="default"/>
      </w:rPr>
    </w:lvl>
    <w:lvl w:ilvl="5" w:tplc="042A0005" w:tentative="1">
      <w:start w:val="1"/>
      <w:numFmt w:val="bullet"/>
      <w:lvlText w:val=""/>
      <w:lvlJc w:val="left"/>
      <w:pPr>
        <w:tabs>
          <w:tab w:val="num" w:pos="5040"/>
        </w:tabs>
        <w:ind w:left="5040" w:hanging="360"/>
      </w:pPr>
      <w:rPr>
        <w:rFonts w:ascii="Wingdings" w:hAnsi="Wingdings" w:hint="default"/>
      </w:rPr>
    </w:lvl>
    <w:lvl w:ilvl="6" w:tplc="042A0001" w:tentative="1">
      <w:start w:val="1"/>
      <w:numFmt w:val="bullet"/>
      <w:lvlText w:val=""/>
      <w:lvlJc w:val="left"/>
      <w:pPr>
        <w:tabs>
          <w:tab w:val="num" w:pos="5760"/>
        </w:tabs>
        <w:ind w:left="5760" w:hanging="360"/>
      </w:pPr>
      <w:rPr>
        <w:rFonts w:ascii="Symbol" w:hAnsi="Symbol" w:hint="default"/>
      </w:rPr>
    </w:lvl>
    <w:lvl w:ilvl="7" w:tplc="042A0003" w:tentative="1">
      <w:start w:val="1"/>
      <w:numFmt w:val="bullet"/>
      <w:lvlText w:val="o"/>
      <w:lvlJc w:val="left"/>
      <w:pPr>
        <w:tabs>
          <w:tab w:val="num" w:pos="6480"/>
        </w:tabs>
        <w:ind w:left="6480" w:hanging="360"/>
      </w:pPr>
      <w:rPr>
        <w:rFonts w:ascii="Courier New" w:hAnsi="Courier New" w:cs="Courier New" w:hint="default"/>
      </w:rPr>
    </w:lvl>
    <w:lvl w:ilvl="8" w:tplc="042A0005" w:tentative="1">
      <w:start w:val="1"/>
      <w:numFmt w:val="bullet"/>
      <w:lvlText w:val=""/>
      <w:lvlJc w:val="left"/>
      <w:pPr>
        <w:tabs>
          <w:tab w:val="num" w:pos="7200"/>
        </w:tabs>
        <w:ind w:left="7200" w:hanging="360"/>
      </w:pPr>
      <w:rPr>
        <w:rFonts w:ascii="Wingdings" w:hAnsi="Wingdings" w:hint="default"/>
      </w:rPr>
    </w:lvl>
  </w:abstractNum>
  <w:abstractNum w:abstractNumId="221" w15:restartNumberingAfterBreak="0">
    <w:nsid w:val="694410A2"/>
    <w:multiLevelType w:val="hybridMultilevel"/>
    <w:tmpl w:val="99225B8A"/>
    <w:lvl w:ilvl="0" w:tplc="242034BA">
      <w:start w:val="1"/>
      <w:numFmt w:val="lowerLetter"/>
      <w:pStyle w:val="Bull2"/>
      <w:lvlText w:val="%1."/>
      <w:lvlJc w:val="left"/>
      <w:pPr>
        <w:tabs>
          <w:tab w:val="num" w:pos="1080"/>
        </w:tabs>
        <w:ind w:left="1080" w:hanging="360"/>
      </w:pPr>
      <w:rPr>
        <w:rFonts w:hint="default"/>
      </w:rPr>
    </w:lvl>
    <w:lvl w:ilvl="1" w:tplc="04090003">
      <w:start w:val="1"/>
      <w:numFmt w:val="bullet"/>
      <w:lvlText w:val=""/>
      <w:lvlJc w:val="left"/>
      <w:pPr>
        <w:tabs>
          <w:tab w:val="num" w:pos="1800"/>
        </w:tabs>
        <w:ind w:left="1800" w:hanging="360"/>
      </w:pPr>
      <w:rPr>
        <w:rFonts w:ascii="Symbol" w:hAnsi="Symbol" w:hint="default"/>
      </w:r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222" w15:restartNumberingAfterBreak="0">
    <w:nsid w:val="69693358"/>
    <w:multiLevelType w:val="hybridMultilevel"/>
    <w:tmpl w:val="E0A481B8"/>
    <w:lvl w:ilvl="0" w:tplc="EC041CBC">
      <w:start w:val="1"/>
      <w:numFmt w:val="bullet"/>
      <w:lvlText w:val="-"/>
      <w:lvlJc w:val="left"/>
      <w:pPr>
        <w:ind w:left="1438" w:hanging="360"/>
      </w:pPr>
      <w:rPr>
        <w:rFonts w:ascii="Times New Roman" w:eastAsiaTheme="minorEastAsia" w:hAnsi="Times New Roman" w:cs="Times New Roman"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223" w15:restartNumberingAfterBreak="0">
    <w:nsid w:val="697A4AC2"/>
    <w:multiLevelType w:val="hybridMultilevel"/>
    <w:tmpl w:val="323EC9CC"/>
    <w:styleLink w:val="Style311"/>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15:restartNumberingAfterBreak="0">
    <w:nsid w:val="69826C54"/>
    <w:multiLevelType w:val="hybridMultilevel"/>
    <w:tmpl w:val="8BF00C3E"/>
    <w:lvl w:ilvl="0" w:tplc="0AD84B90">
      <w:start w:val="1"/>
      <w:numFmt w:val="bullet"/>
      <w:pStyle w:val="Normal2"/>
      <w:lvlText w:val="o"/>
      <w:lvlJc w:val="left"/>
      <w:pPr>
        <w:tabs>
          <w:tab w:val="num" w:pos="1800"/>
        </w:tabs>
        <w:ind w:left="1800" w:hanging="360"/>
      </w:pPr>
      <w:rPr>
        <w:rFonts w:ascii="Courier New" w:hAnsi="Courier New" w:hint="default"/>
        <w:b w:val="0"/>
        <w:i w:val="0"/>
        <w:sz w:val="24"/>
        <w:szCs w:val="24"/>
      </w:rPr>
    </w:lvl>
    <w:lvl w:ilvl="1" w:tplc="FFFFFFFF">
      <w:start w:val="1"/>
      <w:numFmt w:val="bullet"/>
      <w:lvlText w:val="o"/>
      <w:lvlJc w:val="left"/>
      <w:pPr>
        <w:tabs>
          <w:tab w:val="num" w:pos="2369"/>
        </w:tabs>
        <w:ind w:left="2369" w:hanging="360"/>
      </w:pPr>
      <w:rPr>
        <w:rFonts w:ascii="Courier New" w:hAnsi="Courier New" w:cs="Courier New" w:hint="default"/>
      </w:rPr>
    </w:lvl>
    <w:lvl w:ilvl="2" w:tplc="FFFFFFFF">
      <w:start w:val="1"/>
      <w:numFmt w:val="bullet"/>
      <w:lvlText w:val=""/>
      <w:lvlPicBulletId w:val="0"/>
      <w:lvlJc w:val="left"/>
      <w:pPr>
        <w:tabs>
          <w:tab w:val="num" w:pos="3089"/>
        </w:tabs>
        <w:ind w:left="3089" w:hanging="360"/>
      </w:pPr>
      <w:rPr>
        <w:rFonts w:ascii="Symbol" w:hAnsi="Symbol" w:hint="default"/>
      </w:rPr>
    </w:lvl>
    <w:lvl w:ilvl="3" w:tplc="FFFFFFFF" w:tentative="1">
      <w:start w:val="1"/>
      <w:numFmt w:val="bullet"/>
      <w:lvlText w:val=""/>
      <w:lvlJc w:val="left"/>
      <w:pPr>
        <w:tabs>
          <w:tab w:val="num" w:pos="3809"/>
        </w:tabs>
        <w:ind w:left="3809" w:hanging="360"/>
      </w:pPr>
      <w:rPr>
        <w:rFonts w:ascii="Symbol" w:hAnsi="Symbol" w:hint="default"/>
      </w:rPr>
    </w:lvl>
    <w:lvl w:ilvl="4" w:tplc="FFFFFFFF">
      <w:start w:val="1"/>
      <w:numFmt w:val="bullet"/>
      <w:lvlText w:val="o"/>
      <w:lvlJc w:val="left"/>
      <w:pPr>
        <w:tabs>
          <w:tab w:val="num" w:pos="4529"/>
        </w:tabs>
        <w:ind w:left="4529" w:hanging="360"/>
      </w:pPr>
      <w:rPr>
        <w:rFonts w:ascii="Courier New" w:hAnsi="Courier New" w:cs="Courier New" w:hint="default"/>
      </w:rPr>
    </w:lvl>
    <w:lvl w:ilvl="5" w:tplc="FFFFFFFF" w:tentative="1">
      <w:start w:val="1"/>
      <w:numFmt w:val="bullet"/>
      <w:lvlText w:val=""/>
      <w:lvlJc w:val="left"/>
      <w:pPr>
        <w:tabs>
          <w:tab w:val="num" w:pos="5249"/>
        </w:tabs>
        <w:ind w:left="5249" w:hanging="360"/>
      </w:pPr>
      <w:rPr>
        <w:rFonts w:ascii="Wingdings" w:hAnsi="Wingdings" w:hint="default"/>
      </w:rPr>
    </w:lvl>
    <w:lvl w:ilvl="6" w:tplc="FFFFFFFF" w:tentative="1">
      <w:start w:val="1"/>
      <w:numFmt w:val="bullet"/>
      <w:lvlText w:val=""/>
      <w:lvlJc w:val="left"/>
      <w:pPr>
        <w:tabs>
          <w:tab w:val="num" w:pos="5969"/>
        </w:tabs>
        <w:ind w:left="5969" w:hanging="360"/>
      </w:pPr>
      <w:rPr>
        <w:rFonts w:ascii="Symbol" w:hAnsi="Symbol" w:hint="default"/>
      </w:rPr>
    </w:lvl>
    <w:lvl w:ilvl="7" w:tplc="FFFFFFFF" w:tentative="1">
      <w:start w:val="1"/>
      <w:numFmt w:val="bullet"/>
      <w:lvlText w:val="o"/>
      <w:lvlJc w:val="left"/>
      <w:pPr>
        <w:tabs>
          <w:tab w:val="num" w:pos="6689"/>
        </w:tabs>
        <w:ind w:left="6689" w:hanging="360"/>
      </w:pPr>
      <w:rPr>
        <w:rFonts w:ascii="Courier New" w:hAnsi="Courier New" w:cs="Courier New" w:hint="default"/>
      </w:rPr>
    </w:lvl>
    <w:lvl w:ilvl="8" w:tplc="FFFFFFFF" w:tentative="1">
      <w:start w:val="1"/>
      <w:numFmt w:val="bullet"/>
      <w:lvlText w:val=""/>
      <w:lvlJc w:val="left"/>
      <w:pPr>
        <w:tabs>
          <w:tab w:val="num" w:pos="7409"/>
        </w:tabs>
        <w:ind w:left="7409" w:hanging="360"/>
      </w:pPr>
      <w:rPr>
        <w:rFonts w:ascii="Wingdings" w:hAnsi="Wingdings" w:hint="default"/>
      </w:rPr>
    </w:lvl>
  </w:abstractNum>
  <w:abstractNum w:abstractNumId="225"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Century Gothic" w:eastAsia="Times New Roman" w:hAnsi="Century Gothic" w:cs="Century Gothic" w:hint="default"/>
        <w:sz w:val="20"/>
        <w:szCs w:val="20"/>
      </w:rPr>
    </w:lvl>
    <w:lvl w:ilvl="1">
      <w:start w:val="1"/>
      <w:numFmt w:val="lowerLetter"/>
      <w:lvlText w:val="%2."/>
      <w:lvlJc w:val="left"/>
      <w:pPr>
        <w:tabs>
          <w:tab w:val="num" w:pos="1247"/>
        </w:tabs>
        <w:ind w:left="1247" w:hanging="340"/>
      </w:pPr>
      <w:rPr>
        <w:rFonts w:cs="Times New Roman" w:hint="default"/>
        <w:sz w:val="20"/>
        <w:szCs w:val="20"/>
      </w:rPr>
    </w:lvl>
    <w:lvl w:ilvl="2">
      <w:start w:val="1"/>
      <w:numFmt w:val="lowerRoman"/>
      <w:lvlText w:val="%3."/>
      <w:lvlJc w:val="left"/>
      <w:pPr>
        <w:tabs>
          <w:tab w:val="num" w:pos="1588"/>
        </w:tabs>
        <w:ind w:left="1588" w:hanging="341"/>
      </w:pPr>
      <w:rPr>
        <w:rFonts w:cs="Times New Roman" w:hint="default"/>
        <w:sz w:val="20"/>
        <w:szCs w:val="20"/>
      </w:rPr>
    </w:lvl>
    <w:lvl w:ilvl="3">
      <w:start w:val="1"/>
      <w:numFmt w:val="decimal"/>
      <w:lvlText w:val="(%4)"/>
      <w:lvlJc w:val="left"/>
      <w:pPr>
        <w:tabs>
          <w:tab w:val="num" w:pos="10752"/>
        </w:tabs>
        <w:ind w:left="10752" w:hanging="360"/>
      </w:pPr>
      <w:rPr>
        <w:rFonts w:cs="Times New Roman" w:hint="default"/>
      </w:rPr>
    </w:lvl>
    <w:lvl w:ilvl="4">
      <w:start w:val="1"/>
      <w:numFmt w:val="lowerLetter"/>
      <w:lvlText w:val="(%5)"/>
      <w:lvlJc w:val="left"/>
      <w:pPr>
        <w:tabs>
          <w:tab w:val="num" w:pos="11112"/>
        </w:tabs>
        <w:ind w:left="11112" w:hanging="360"/>
      </w:pPr>
      <w:rPr>
        <w:rFonts w:cs="Times New Roman" w:hint="default"/>
      </w:rPr>
    </w:lvl>
    <w:lvl w:ilvl="5">
      <w:start w:val="1"/>
      <w:numFmt w:val="lowerRoman"/>
      <w:lvlText w:val="(%6)"/>
      <w:lvlJc w:val="left"/>
      <w:pPr>
        <w:tabs>
          <w:tab w:val="num" w:pos="11472"/>
        </w:tabs>
        <w:ind w:left="11472" w:hanging="360"/>
      </w:pPr>
      <w:rPr>
        <w:rFonts w:cs="Times New Roman" w:hint="default"/>
      </w:rPr>
    </w:lvl>
    <w:lvl w:ilvl="6">
      <w:start w:val="1"/>
      <w:numFmt w:val="decimal"/>
      <w:lvlText w:val="%7."/>
      <w:lvlJc w:val="left"/>
      <w:pPr>
        <w:tabs>
          <w:tab w:val="num" w:pos="11832"/>
        </w:tabs>
        <w:ind w:left="11832" w:hanging="360"/>
      </w:pPr>
      <w:rPr>
        <w:rFonts w:cs="Times New Roman" w:hint="default"/>
      </w:rPr>
    </w:lvl>
    <w:lvl w:ilvl="7">
      <w:start w:val="1"/>
      <w:numFmt w:val="lowerLetter"/>
      <w:lvlText w:val="%8."/>
      <w:lvlJc w:val="left"/>
      <w:pPr>
        <w:tabs>
          <w:tab w:val="num" w:pos="12192"/>
        </w:tabs>
        <w:ind w:left="12192" w:hanging="360"/>
      </w:pPr>
      <w:rPr>
        <w:rFonts w:cs="Times New Roman" w:hint="default"/>
      </w:rPr>
    </w:lvl>
    <w:lvl w:ilvl="8">
      <w:start w:val="1"/>
      <w:numFmt w:val="lowerRoman"/>
      <w:lvlText w:val="%9."/>
      <w:lvlJc w:val="left"/>
      <w:pPr>
        <w:tabs>
          <w:tab w:val="num" w:pos="12552"/>
        </w:tabs>
        <w:ind w:left="12552" w:hanging="360"/>
      </w:pPr>
      <w:rPr>
        <w:rFonts w:cs="Times New Roman" w:hint="default"/>
      </w:rPr>
    </w:lvl>
  </w:abstractNum>
  <w:abstractNum w:abstractNumId="226" w15:restartNumberingAfterBreak="0">
    <w:nsid w:val="6A1326DA"/>
    <w:multiLevelType w:val="hybridMultilevel"/>
    <w:tmpl w:val="3E82967E"/>
    <w:lvl w:ilvl="0" w:tplc="C6F077D8">
      <w:numFmt w:val="decimal"/>
      <w:pStyle w:val="B2b"/>
      <w:lvlText w:val=""/>
      <w:lvlJc w:val="left"/>
    </w:lvl>
    <w:lvl w:ilvl="1" w:tplc="20B6461A">
      <w:numFmt w:val="decimal"/>
      <w:pStyle w:val="B3b"/>
      <w:lvlText w:val=""/>
      <w:lvlJc w:val="left"/>
    </w:lvl>
    <w:lvl w:ilvl="2" w:tplc="E826B9E6">
      <w:numFmt w:val="decimal"/>
      <w:lvlText w:val=""/>
      <w:lvlJc w:val="left"/>
    </w:lvl>
    <w:lvl w:ilvl="3" w:tplc="2A1AA0BE">
      <w:numFmt w:val="decimal"/>
      <w:lvlText w:val=""/>
      <w:lvlJc w:val="left"/>
    </w:lvl>
    <w:lvl w:ilvl="4" w:tplc="122EC6D8">
      <w:numFmt w:val="decimal"/>
      <w:lvlText w:val=""/>
      <w:lvlJc w:val="left"/>
    </w:lvl>
    <w:lvl w:ilvl="5" w:tplc="EC644852">
      <w:numFmt w:val="decimal"/>
      <w:lvlText w:val=""/>
      <w:lvlJc w:val="left"/>
    </w:lvl>
    <w:lvl w:ilvl="6" w:tplc="CD06101A">
      <w:numFmt w:val="decimal"/>
      <w:lvlText w:val=""/>
      <w:lvlJc w:val="left"/>
    </w:lvl>
    <w:lvl w:ilvl="7" w:tplc="FA704632">
      <w:numFmt w:val="decimal"/>
      <w:lvlText w:val=""/>
      <w:lvlJc w:val="left"/>
    </w:lvl>
    <w:lvl w:ilvl="8" w:tplc="6D08526E">
      <w:numFmt w:val="decimal"/>
      <w:lvlText w:val=""/>
      <w:lvlJc w:val="left"/>
    </w:lvl>
  </w:abstractNum>
  <w:abstractNum w:abstractNumId="227" w15:restartNumberingAfterBreak="0">
    <w:nsid w:val="6A2A0D23"/>
    <w:multiLevelType w:val="hybridMultilevel"/>
    <w:tmpl w:val="3CF4BCC0"/>
    <w:lvl w:ilvl="0" w:tplc="7AFA43CA">
      <w:start w:val="1"/>
      <w:numFmt w:val="decimal"/>
      <w:pStyle w:val="Number"/>
      <w:lvlText w:val="%1."/>
      <w:lvlJc w:val="left"/>
      <w:pPr>
        <w:tabs>
          <w:tab w:val="num" w:pos="1211"/>
        </w:tabs>
        <w:ind w:left="1211" w:hanging="360"/>
      </w:pPr>
      <w:rPr>
        <w:rFonts w:hint="default"/>
        <w:color w:val="auto"/>
      </w:rPr>
    </w:lvl>
    <w:lvl w:ilvl="1" w:tplc="2AF2D5CE">
      <w:start w:val="1"/>
      <w:numFmt w:val="bullet"/>
      <w:lvlText w:val=""/>
      <w:lvlJc w:val="left"/>
      <w:pPr>
        <w:tabs>
          <w:tab w:val="num" w:pos="3141"/>
        </w:tabs>
        <w:ind w:left="3141" w:hanging="360"/>
      </w:pPr>
      <w:rPr>
        <w:rFonts w:ascii="Wingdings" w:hAnsi="Wingdings" w:hint="default"/>
      </w:rPr>
    </w:lvl>
    <w:lvl w:ilvl="2" w:tplc="C6A8C700">
      <w:start w:val="1"/>
      <w:numFmt w:val="bullet"/>
      <w:lvlText w:val="-"/>
      <w:lvlJc w:val="left"/>
      <w:pPr>
        <w:tabs>
          <w:tab w:val="num" w:pos="3861"/>
        </w:tabs>
        <w:ind w:left="3861" w:hanging="360"/>
      </w:pPr>
      <w:rPr>
        <w:rFonts w:ascii="Arial" w:eastAsia="MS Mincho" w:hAnsi="Arial" w:cs="Arial" w:hint="default"/>
      </w:rPr>
    </w:lvl>
    <w:lvl w:ilvl="3" w:tplc="C284C898">
      <w:numFmt w:val="bullet"/>
      <w:lvlText w:val=""/>
      <w:lvlJc w:val="left"/>
      <w:pPr>
        <w:tabs>
          <w:tab w:val="num" w:pos="4581"/>
        </w:tabs>
        <w:ind w:left="4581" w:hanging="360"/>
      </w:pPr>
      <w:rPr>
        <w:rFonts w:ascii="Symbol" w:eastAsia="MS Mincho" w:hAnsi="Symbol" w:cs="Times New Roman" w:hint="default"/>
      </w:rPr>
    </w:lvl>
    <w:lvl w:ilvl="4" w:tplc="253A6780" w:tentative="1">
      <w:start w:val="1"/>
      <w:numFmt w:val="bullet"/>
      <w:lvlText w:val="o"/>
      <w:lvlJc w:val="left"/>
      <w:pPr>
        <w:tabs>
          <w:tab w:val="num" w:pos="5301"/>
        </w:tabs>
        <w:ind w:left="5301" w:hanging="360"/>
      </w:pPr>
      <w:rPr>
        <w:rFonts w:ascii="Courier New" w:hAnsi="Courier New" w:hint="default"/>
      </w:rPr>
    </w:lvl>
    <w:lvl w:ilvl="5" w:tplc="014AD76A" w:tentative="1">
      <w:start w:val="1"/>
      <w:numFmt w:val="bullet"/>
      <w:lvlText w:val=""/>
      <w:lvlJc w:val="left"/>
      <w:pPr>
        <w:tabs>
          <w:tab w:val="num" w:pos="6021"/>
        </w:tabs>
        <w:ind w:left="6021" w:hanging="360"/>
      </w:pPr>
      <w:rPr>
        <w:rFonts w:ascii="Wingdings" w:hAnsi="Wingdings" w:hint="default"/>
      </w:rPr>
    </w:lvl>
    <w:lvl w:ilvl="6" w:tplc="9DE8416E" w:tentative="1">
      <w:start w:val="1"/>
      <w:numFmt w:val="bullet"/>
      <w:lvlText w:val=""/>
      <w:lvlJc w:val="left"/>
      <w:pPr>
        <w:tabs>
          <w:tab w:val="num" w:pos="6741"/>
        </w:tabs>
        <w:ind w:left="6741" w:hanging="360"/>
      </w:pPr>
      <w:rPr>
        <w:rFonts w:ascii="Symbol" w:hAnsi="Symbol" w:hint="default"/>
      </w:rPr>
    </w:lvl>
    <w:lvl w:ilvl="7" w:tplc="AE8E1C02" w:tentative="1">
      <w:start w:val="1"/>
      <w:numFmt w:val="bullet"/>
      <w:lvlText w:val="o"/>
      <w:lvlJc w:val="left"/>
      <w:pPr>
        <w:tabs>
          <w:tab w:val="num" w:pos="7461"/>
        </w:tabs>
        <w:ind w:left="7461" w:hanging="360"/>
      </w:pPr>
      <w:rPr>
        <w:rFonts w:ascii="Courier New" w:hAnsi="Courier New" w:hint="default"/>
      </w:rPr>
    </w:lvl>
    <w:lvl w:ilvl="8" w:tplc="EC38CAC4" w:tentative="1">
      <w:start w:val="1"/>
      <w:numFmt w:val="bullet"/>
      <w:lvlText w:val=""/>
      <w:lvlJc w:val="left"/>
      <w:pPr>
        <w:tabs>
          <w:tab w:val="num" w:pos="8181"/>
        </w:tabs>
        <w:ind w:left="8181" w:hanging="360"/>
      </w:pPr>
      <w:rPr>
        <w:rFonts w:ascii="Wingdings" w:hAnsi="Wingdings" w:hint="default"/>
      </w:rPr>
    </w:lvl>
  </w:abstractNum>
  <w:abstractNum w:abstractNumId="228" w15:restartNumberingAfterBreak="0">
    <w:nsid w:val="6A8E20C6"/>
    <w:multiLevelType w:val="hybridMultilevel"/>
    <w:tmpl w:val="71DED9F2"/>
    <w:lvl w:ilvl="0" w:tplc="CE227C38">
      <w:start w:val="1"/>
      <w:numFmt w:val="decimal"/>
      <w:pStyle w:val="11111"/>
      <w:lvlText w:val="%1."/>
      <w:lvlJc w:val="left"/>
      <w:pPr>
        <w:ind w:left="1440" w:hanging="360"/>
      </w:pPr>
      <w:rPr>
        <w:rFonts w:hint="default"/>
      </w:rPr>
    </w:lvl>
    <w:lvl w:ilvl="1" w:tplc="52BA25DE">
      <w:start w:val="1"/>
      <w:numFmt w:val="lowerLetter"/>
      <w:lvlText w:val="%2."/>
      <w:lvlJc w:val="left"/>
      <w:pPr>
        <w:ind w:left="2160" w:hanging="360"/>
      </w:pPr>
    </w:lvl>
    <w:lvl w:ilvl="2" w:tplc="241A6196" w:tentative="1">
      <w:start w:val="1"/>
      <w:numFmt w:val="lowerRoman"/>
      <w:lvlText w:val="%3."/>
      <w:lvlJc w:val="right"/>
      <w:pPr>
        <w:ind w:left="2880" w:hanging="180"/>
      </w:pPr>
    </w:lvl>
    <w:lvl w:ilvl="3" w:tplc="0AFA54D0" w:tentative="1">
      <w:start w:val="1"/>
      <w:numFmt w:val="decimal"/>
      <w:lvlText w:val="%4."/>
      <w:lvlJc w:val="left"/>
      <w:pPr>
        <w:ind w:left="3600" w:hanging="360"/>
      </w:pPr>
    </w:lvl>
    <w:lvl w:ilvl="4" w:tplc="4678E57A" w:tentative="1">
      <w:start w:val="1"/>
      <w:numFmt w:val="lowerLetter"/>
      <w:lvlText w:val="%5."/>
      <w:lvlJc w:val="left"/>
      <w:pPr>
        <w:ind w:left="4320" w:hanging="360"/>
      </w:pPr>
    </w:lvl>
    <w:lvl w:ilvl="5" w:tplc="0E2C0BB0" w:tentative="1">
      <w:start w:val="1"/>
      <w:numFmt w:val="lowerRoman"/>
      <w:lvlText w:val="%6."/>
      <w:lvlJc w:val="right"/>
      <w:pPr>
        <w:ind w:left="5040" w:hanging="180"/>
      </w:pPr>
    </w:lvl>
    <w:lvl w:ilvl="6" w:tplc="C324F8D8" w:tentative="1">
      <w:start w:val="1"/>
      <w:numFmt w:val="decimal"/>
      <w:lvlText w:val="%7."/>
      <w:lvlJc w:val="left"/>
      <w:pPr>
        <w:ind w:left="5760" w:hanging="360"/>
      </w:pPr>
    </w:lvl>
    <w:lvl w:ilvl="7" w:tplc="14EAA0EA" w:tentative="1">
      <w:start w:val="1"/>
      <w:numFmt w:val="lowerLetter"/>
      <w:lvlText w:val="%8."/>
      <w:lvlJc w:val="left"/>
      <w:pPr>
        <w:ind w:left="6480" w:hanging="360"/>
      </w:pPr>
    </w:lvl>
    <w:lvl w:ilvl="8" w:tplc="CF022AA2" w:tentative="1">
      <w:start w:val="1"/>
      <w:numFmt w:val="lowerRoman"/>
      <w:lvlText w:val="%9."/>
      <w:lvlJc w:val="right"/>
      <w:pPr>
        <w:ind w:left="7200" w:hanging="180"/>
      </w:pPr>
    </w:lvl>
  </w:abstractNum>
  <w:abstractNum w:abstractNumId="229" w15:restartNumberingAfterBreak="0">
    <w:nsid w:val="6B1B4057"/>
    <w:multiLevelType w:val="hybridMultilevel"/>
    <w:tmpl w:val="C8AE3118"/>
    <w:styleLink w:val="11116"/>
    <w:lvl w:ilvl="0" w:tplc="04090001">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6B365573"/>
    <w:multiLevelType w:val="hybridMultilevel"/>
    <w:tmpl w:val="0A9C6F7C"/>
    <w:lvl w:ilvl="0" w:tplc="5F8CED38">
      <w:start w:val="115"/>
      <w:numFmt w:val="bullet"/>
      <w:pStyle w:val="Bulleted11"/>
      <w:lvlText w:val="-"/>
      <w:lvlJc w:val="left"/>
      <w:pPr>
        <w:ind w:left="810" w:hanging="360"/>
      </w:pPr>
      <w:rPr>
        <w:rFonts w:ascii="Times New Roman" w:eastAsia="SimSun" w:hAnsi="Times New Roman" w:hint="default"/>
        <w:sz w:val="26"/>
      </w:rPr>
    </w:lvl>
    <w:lvl w:ilvl="1" w:tplc="F6248562">
      <w:start w:val="1"/>
      <w:numFmt w:val="bullet"/>
      <w:pStyle w:val="Bulleted20"/>
      <w:lvlText w:val="o"/>
      <w:lvlJc w:val="left"/>
      <w:pPr>
        <w:ind w:left="1440" w:hanging="360"/>
      </w:pPr>
      <w:rPr>
        <w:rFonts w:ascii="Courier New" w:hAnsi="Courier New" w:hint="default"/>
      </w:rPr>
    </w:lvl>
    <w:lvl w:ilvl="2" w:tplc="5B1EE01C">
      <w:start w:val="1"/>
      <w:numFmt w:val="bullet"/>
      <w:lvlText w:val=""/>
      <w:lvlJc w:val="left"/>
      <w:pPr>
        <w:ind w:left="2160" w:hanging="360"/>
      </w:pPr>
      <w:rPr>
        <w:rFonts w:ascii="Wingdings" w:hAnsi="Wingdings" w:hint="default"/>
      </w:rPr>
    </w:lvl>
    <w:lvl w:ilvl="3" w:tplc="344CCE62" w:tentative="1">
      <w:start w:val="1"/>
      <w:numFmt w:val="bullet"/>
      <w:lvlText w:val=""/>
      <w:lvlJc w:val="left"/>
      <w:pPr>
        <w:ind w:left="2880" w:hanging="360"/>
      </w:pPr>
      <w:rPr>
        <w:rFonts w:ascii="Symbol" w:hAnsi="Symbol" w:hint="default"/>
      </w:rPr>
    </w:lvl>
    <w:lvl w:ilvl="4" w:tplc="0F0CA448" w:tentative="1">
      <w:start w:val="1"/>
      <w:numFmt w:val="bullet"/>
      <w:lvlText w:val="o"/>
      <w:lvlJc w:val="left"/>
      <w:pPr>
        <w:ind w:left="3600" w:hanging="360"/>
      </w:pPr>
      <w:rPr>
        <w:rFonts w:ascii="Courier New" w:hAnsi="Courier New" w:hint="default"/>
      </w:rPr>
    </w:lvl>
    <w:lvl w:ilvl="5" w:tplc="CF0E00C8" w:tentative="1">
      <w:start w:val="1"/>
      <w:numFmt w:val="bullet"/>
      <w:lvlText w:val=""/>
      <w:lvlJc w:val="left"/>
      <w:pPr>
        <w:ind w:left="4320" w:hanging="360"/>
      </w:pPr>
      <w:rPr>
        <w:rFonts w:ascii="Wingdings" w:hAnsi="Wingdings" w:hint="default"/>
      </w:rPr>
    </w:lvl>
    <w:lvl w:ilvl="6" w:tplc="6C12811E" w:tentative="1">
      <w:start w:val="1"/>
      <w:numFmt w:val="bullet"/>
      <w:lvlText w:val=""/>
      <w:lvlJc w:val="left"/>
      <w:pPr>
        <w:ind w:left="5040" w:hanging="360"/>
      </w:pPr>
      <w:rPr>
        <w:rFonts w:ascii="Symbol" w:hAnsi="Symbol" w:hint="default"/>
      </w:rPr>
    </w:lvl>
    <w:lvl w:ilvl="7" w:tplc="BBE82C1C" w:tentative="1">
      <w:start w:val="1"/>
      <w:numFmt w:val="bullet"/>
      <w:lvlText w:val="o"/>
      <w:lvlJc w:val="left"/>
      <w:pPr>
        <w:ind w:left="5760" w:hanging="360"/>
      </w:pPr>
      <w:rPr>
        <w:rFonts w:ascii="Courier New" w:hAnsi="Courier New" w:hint="default"/>
      </w:rPr>
    </w:lvl>
    <w:lvl w:ilvl="8" w:tplc="774AD18E" w:tentative="1">
      <w:start w:val="1"/>
      <w:numFmt w:val="bullet"/>
      <w:lvlText w:val=""/>
      <w:lvlJc w:val="left"/>
      <w:pPr>
        <w:ind w:left="6480" w:hanging="360"/>
      </w:pPr>
      <w:rPr>
        <w:rFonts w:ascii="Wingdings" w:hAnsi="Wingdings" w:hint="default"/>
      </w:rPr>
    </w:lvl>
  </w:abstractNum>
  <w:abstractNum w:abstractNumId="231" w15:restartNumberingAfterBreak="0">
    <w:nsid w:val="6B561722"/>
    <w:multiLevelType w:val="multilevel"/>
    <w:tmpl w:val="6F022514"/>
    <w:lvl w:ilvl="0">
      <w:numFmt w:val="decimal"/>
      <w:pStyle w:val="Style1-2"/>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2" w15:restartNumberingAfterBreak="0">
    <w:nsid w:val="6BDB0DE7"/>
    <w:multiLevelType w:val="singleLevel"/>
    <w:tmpl w:val="A874DBBE"/>
    <w:lvl w:ilvl="0">
      <w:start w:val="1"/>
      <w:numFmt w:val="bullet"/>
      <w:pStyle w:val="detail1"/>
      <w:lvlText w:val=""/>
      <w:lvlJc w:val="left"/>
      <w:pPr>
        <w:tabs>
          <w:tab w:val="num" w:pos="360"/>
        </w:tabs>
        <w:ind w:left="360" w:hanging="360"/>
      </w:pPr>
      <w:rPr>
        <w:rFonts w:ascii="Symbol" w:hAnsi="Symbol" w:hint="default"/>
      </w:rPr>
    </w:lvl>
  </w:abstractNum>
  <w:abstractNum w:abstractNumId="233" w15:restartNumberingAfterBreak="0">
    <w:nsid w:val="6BE1763E"/>
    <w:multiLevelType w:val="hybridMultilevel"/>
    <w:tmpl w:val="CF7E9584"/>
    <w:lvl w:ilvl="0" w:tplc="8D883790">
      <w:start w:val="1"/>
      <w:numFmt w:val="bullet"/>
      <w:pStyle w:val="FISBullet2"/>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4" w15:restartNumberingAfterBreak="0">
    <w:nsid w:val="6BEE5878"/>
    <w:multiLevelType w:val="hybridMultilevel"/>
    <w:tmpl w:val="F3188C16"/>
    <w:lvl w:ilvl="0" w:tplc="566E4E8E">
      <w:numFmt w:val="bullet"/>
      <w:pStyle w:val="Indexcap1"/>
      <w:lvlText w:val="-"/>
      <w:lvlJc w:val="left"/>
      <w:pPr>
        <w:ind w:left="928" w:hanging="360"/>
      </w:pPr>
      <w:rPr>
        <w:rFonts w:ascii="Times New Roman" w:eastAsia="Calibr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5" w15:restartNumberingAfterBreak="0">
    <w:nsid w:val="6C414C1F"/>
    <w:multiLevelType w:val="hybridMultilevel"/>
    <w:tmpl w:val="FB988E3C"/>
    <w:styleLink w:val="StyleBulleted211"/>
    <w:lvl w:ilvl="0" w:tplc="44222340">
      <w:start w:val="1"/>
      <w:numFmt w:val="bullet"/>
      <w:lvlText w:val="-"/>
      <w:lvlJc w:val="left"/>
      <w:pPr>
        <w:ind w:left="1080" w:hanging="360"/>
      </w:pPr>
      <w:rPr>
        <w:rFonts w:ascii="Times New Roman" w:hAnsi="Times New Roman" w:cs="Times New Roman" w:hint="default"/>
      </w:rPr>
    </w:lvl>
    <w:lvl w:ilvl="1" w:tplc="C512E73A">
      <w:start w:val="1"/>
      <w:numFmt w:val="bullet"/>
      <w:lvlText w:val="o"/>
      <w:lvlJc w:val="left"/>
      <w:pPr>
        <w:ind w:left="1800" w:hanging="360"/>
      </w:pPr>
      <w:rPr>
        <w:rFonts w:ascii="Courier New" w:hAnsi="Courier New" w:cs="Courier New" w:hint="default"/>
      </w:rPr>
    </w:lvl>
    <w:lvl w:ilvl="2" w:tplc="4F04D0A8" w:tentative="1">
      <w:start w:val="1"/>
      <w:numFmt w:val="bullet"/>
      <w:lvlText w:val=""/>
      <w:lvlJc w:val="left"/>
      <w:pPr>
        <w:ind w:left="2520" w:hanging="360"/>
      </w:pPr>
      <w:rPr>
        <w:rFonts w:ascii="Wingdings" w:hAnsi="Wingdings" w:hint="default"/>
      </w:rPr>
    </w:lvl>
    <w:lvl w:ilvl="3" w:tplc="327AEE6E" w:tentative="1">
      <w:start w:val="1"/>
      <w:numFmt w:val="bullet"/>
      <w:lvlText w:val=""/>
      <w:lvlJc w:val="left"/>
      <w:pPr>
        <w:ind w:left="3240" w:hanging="360"/>
      </w:pPr>
      <w:rPr>
        <w:rFonts w:ascii="Symbol" w:hAnsi="Symbol" w:hint="default"/>
      </w:rPr>
    </w:lvl>
    <w:lvl w:ilvl="4" w:tplc="B19AED54" w:tentative="1">
      <w:start w:val="1"/>
      <w:numFmt w:val="bullet"/>
      <w:lvlText w:val="o"/>
      <w:lvlJc w:val="left"/>
      <w:pPr>
        <w:ind w:left="3960" w:hanging="360"/>
      </w:pPr>
      <w:rPr>
        <w:rFonts w:ascii="Courier New" w:hAnsi="Courier New" w:cs="Courier New" w:hint="default"/>
      </w:rPr>
    </w:lvl>
    <w:lvl w:ilvl="5" w:tplc="50F687A4" w:tentative="1">
      <w:start w:val="1"/>
      <w:numFmt w:val="bullet"/>
      <w:lvlText w:val=""/>
      <w:lvlJc w:val="left"/>
      <w:pPr>
        <w:ind w:left="4680" w:hanging="360"/>
      </w:pPr>
      <w:rPr>
        <w:rFonts w:ascii="Wingdings" w:hAnsi="Wingdings" w:hint="default"/>
      </w:rPr>
    </w:lvl>
    <w:lvl w:ilvl="6" w:tplc="12C46C58" w:tentative="1">
      <w:start w:val="1"/>
      <w:numFmt w:val="bullet"/>
      <w:lvlText w:val=""/>
      <w:lvlJc w:val="left"/>
      <w:pPr>
        <w:ind w:left="5400" w:hanging="360"/>
      </w:pPr>
      <w:rPr>
        <w:rFonts w:ascii="Symbol" w:hAnsi="Symbol" w:hint="default"/>
      </w:rPr>
    </w:lvl>
    <w:lvl w:ilvl="7" w:tplc="C9F65F7A" w:tentative="1">
      <w:start w:val="1"/>
      <w:numFmt w:val="bullet"/>
      <w:lvlText w:val="o"/>
      <w:lvlJc w:val="left"/>
      <w:pPr>
        <w:ind w:left="6120" w:hanging="360"/>
      </w:pPr>
      <w:rPr>
        <w:rFonts w:ascii="Courier New" w:hAnsi="Courier New" w:cs="Courier New" w:hint="default"/>
      </w:rPr>
    </w:lvl>
    <w:lvl w:ilvl="8" w:tplc="4AF279BC" w:tentative="1">
      <w:start w:val="1"/>
      <w:numFmt w:val="bullet"/>
      <w:lvlText w:val=""/>
      <w:lvlJc w:val="left"/>
      <w:pPr>
        <w:ind w:left="6840" w:hanging="360"/>
      </w:pPr>
      <w:rPr>
        <w:rFonts w:ascii="Wingdings" w:hAnsi="Wingdings" w:hint="default"/>
      </w:rPr>
    </w:lvl>
  </w:abstractNum>
  <w:abstractNum w:abstractNumId="236" w15:restartNumberingAfterBreak="0">
    <w:nsid w:val="6D6F0DA7"/>
    <w:multiLevelType w:val="hybridMultilevel"/>
    <w:tmpl w:val="15665396"/>
    <w:lvl w:ilvl="0" w:tplc="0694A3A2">
      <w:start w:val="2009"/>
      <w:numFmt w:val="bullet"/>
      <w:pStyle w:val="listdunggachngang"/>
      <w:lvlText w:val="-"/>
      <w:lvlJc w:val="left"/>
      <w:pPr>
        <w:ind w:left="644" w:hanging="360"/>
      </w:pPr>
      <w:rPr>
        <w:rFonts w:ascii="Times New Roman" w:eastAsia="Times New Roman" w:hAnsi="Times New Roman" w:hint="default"/>
        <w:b w:val="0"/>
        <w:bCs w:val="0"/>
      </w:rPr>
    </w:lvl>
    <w:lvl w:ilvl="1" w:tplc="0409000D">
      <w:start w:val="1"/>
      <w:numFmt w:val="bullet"/>
      <w:lvlText w:val=""/>
      <w:lvlJc w:val="left"/>
      <w:pPr>
        <w:ind w:left="928" w:hanging="360"/>
      </w:pPr>
      <w:rPr>
        <w:rFonts w:ascii="Wingdings" w:hAnsi="Wingdings" w:hint="default"/>
      </w:rPr>
    </w:lvl>
    <w:lvl w:ilvl="2" w:tplc="3A4E5280">
      <w:start w:val="1"/>
      <w:numFmt w:val="bullet"/>
      <w:lvlText w:val=""/>
      <w:lvlJc w:val="left"/>
      <w:pPr>
        <w:ind w:left="1800" w:hanging="360"/>
      </w:pPr>
      <w:rPr>
        <w:rFonts w:ascii="Wingdings" w:hAnsi="Wingdings" w:cs="Wingdings" w:hint="default"/>
      </w:rPr>
    </w:lvl>
    <w:lvl w:ilvl="3" w:tplc="7BB65992">
      <w:start w:val="1"/>
      <w:numFmt w:val="bullet"/>
      <w:lvlText w:val=""/>
      <w:lvlJc w:val="left"/>
      <w:pPr>
        <w:ind w:left="2520" w:hanging="360"/>
      </w:pPr>
      <w:rPr>
        <w:rFonts w:ascii="Symbol" w:hAnsi="Symbol" w:cs="Symbol" w:hint="default"/>
      </w:rPr>
    </w:lvl>
    <w:lvl w:ilvl="4" w:tplc="9BCEAD9C">
      <w:start w:val="1"/>
      <w:numFmt w:val="bullet"/>
      <w:lvlText w:val="o"/>
      <w:lvlJc w:val="left"/>
      <w:pPr>
        <w:ind w:left="3240" w:hanging="360"/>
      </w:pPr>
      <w:rPr>
        <w:rFonts w:ascii="Courier New" w:hAnsi="Courier New" w:cs="Courier New" w:hint="default"/>
      </w:rPr>
    </w:lvl>
    <w:lvl w:ilvl="5" w:tplc="BF06DAE4">
      <w:start w:val="1"/>
      <w:numFmt w:val="bullet"/>
      <w:lvlText w:val=""/>
      <w:lvlJc w:val="left"/>
      <w:pPr>
        <w:ind w:left="3960" w:hanging="360"/>
      </w:pPr>
      <w:rPr>
        <w:rFonts w:ascii="Wingdings" w:hAnsi="Wingdings" w:cs="Wingdings" w:hint="default"/>
      </w:rPr>
    </w:lvl>
    <w:lvl w:ilvl="6" w:tplc="ED7C6E96">
      <w:start w:val="1"/>
      <w:numFmt w:val="bullet"/>
      <w:lvlText w:val=""/>
      <w:lvlJc w:val="left"/>
      <w:pPr>
        <w:ind w:left="4680" w:hanging="360"/>
      </w:pPr>
      <w:rPr>
        <w:rFonts w:ascii="Symbol" w:hAnsi="Symbol" w:cs="Symbol" w:hint="default"/>
      </w:rPr>
    </w:lvl>
    <w:lvl w:ilvl="7" w:tplc="0F128BA6">
      <w:start w:val="1"/>
      <w:numFmt w:val="bullet"/>
      <w:lvlText w:val="o"/>
      <w:lvlJc w:val="left"/>
      <w:pPr>
        <w:ind w:left="5400" w:hanging="360"/>
      </w:pPr>
      <w:rPr>
        <w:rFonts w:ascii="Courier New" w:hAnsi="Courier New" w:cs="Courier New" w:hint="default"/>
      </w:rPr>
    </w:lvl>
    <w:lvl w:ilvl="8" w:tplc="F8F0A5C2">
      <w:start w:val="1"/>
      <w:numFmt w:val="bullet"/>
      <w:lvlText w:val=""/>
      <w:lvlJc w:val="left"/>
      <w:pPr>
        <w:ind w:left="6120" w:hanging="360"/>
      </w:pPr>
      <w:rPr>
        <w:rFonts w:ascii="Wingdings" w:hAnsi="Wingdings" w:cs="Wingdings" w:hint="default"/>
      </w:rPr>
    </w:lvl>
  </w:abstractNum>
  <w:abstractNum w:abstractNumId="237" w15:restartNumberingAfterBreak="0">
    <w:nsid w:val="6DB22422"/>
    <w:multiLevelType w:val="multilevel"/>
    <w:tmpl w:val="90E29C92"/>
    <w:styleLink w:val="Checklist"/>
    <w:lvl w:ilvl="0">
      <w:start w:val="1"/>
      <w:numFmt w:val="bullet"/>
      <w:lvlText w:val=""/>
      <w:lvlJc w:val="left"/>
      <w:pPr>
        <w:ind w:left="360" w:hanging="360"/>
      </w:pPr>
      <w:rPr>
        <w:rFonts w:ascii="Wingdings" w:hAnsi="Wingdings"/>
        <w:color w:val="4F81BD"/>
        <w:position w:val="-6"/>
        <w:sz w:val="28"/>
      </w:rPr>
    </w:lvl>
    <w:lvl w:ilvl="1">
      <w:start w:val="1"/>
      <w:numFmt w:val="bullet"/>
      <w:lvlText w:val=""/>
      <w:lvlJc w:val="left"/>
      <w:pPr>
        <w:tabs>
          <w:tab w:val="num" w:pos="720"/>
        </w:tabs>
        <w:ind w:left="720" w:hanging="360"/>
      </w:pPr>
      <w:rPr>
        <w:rFonts w:ascii="Wingdings" w:hAnsi="Wingdings"/>
        <w:color w:val="4F81BD"/>
        <w:position w:val="-6"/>
        <w:sz w:val="28"/>
      </w:rPr>
    </w:lvl>
    <w:lvl w:ilvl="2">
      <w:start w:val="1"/>
      <w:numFmt w:val="bullet"/>
      <w:lvlText w:val=""/>
      <w:lvlJc w:val="left"/>
      <w:pPr>
        <w:tabs>
          <w:tab w:val="num" w:pos="1080"/>
        </w:tabs>
        <w:ind w:left="1080" w:hanging="360"/>
      </w:pPr>
      <w:rPr>
        <w:rFonts w:ascii="Wingdings" w:hAnsi="Wingdings"/>
        <w:color w:val="4F81BD"/>
        <w:position w:val="-6"/>
        <w:sz w:val="28"/>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238" w15:restartNumberingAfterBreak="0">
    <w:nsid w:val="6DCF790A"/>
    <w:multiLevelType w:val="singleLevel"/>
    <w:tmpl w:val="D1D2003E"/>
    <w:lvl w:ilvl="0">
      <w:start w:val="1"/>
      <w:numFmt w:val="bullet"/>
      <w:pStyle w:val="h5b"/>
      <w:lvlText w:val="-"/>
      <w:lvlJc w:val="left"/>
      <w:pPr>
        <w:tabs>
          <w:tab w:val="num" w:pos="1418"/>
        </w:tabs>
        <w:ind w:left="1418" w:hanging="397"/>
      </w:pPr>
      <w:rPr>
        <w:rFonts w:ascii="Times New Roman" w:hAnsi="Times New Roman" w:cs="Times New Roman" w:hint="default"/>
        <w:color w:val="333399"/>
        <w:sz w:val="22"/>
      </w:rPr>
    </w:lvl>
  </w:abstractNum>
  <w:abstractNum w:abstractNumId="239" w15:restartNumberingAfterBreak="0">
    <w:nsid w:val="6E56228F"/>
    <w:multiLevelType w:val="hybridMultilevel"/>
    <w:tmpl w:val="FFF4DC7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0" w15:restartNumberingAfterBreak="0">
    <w:nsid w:val="6F544AC5"/>
    <w:multiLevelType w:val="hybridMultilevel"/>
    <w:tmpl w:val="7D825482"/>
    <w:lvl w:ilvl="0" w:tplc="2C80B1F6">
      <w:numFmt w:val="bullet"/>
      <w:pStyle w:val="Bullet01"/>
      <w:lvlText w:val="-"/>
      <w:lvlJc w:val="left"/>
      <w:pPr>
        <w:ind w:left="2817" w:hanging="360"/>
      </w:pPr>
      <w:rPr>
        <w:rFonts w:ascii="Times New Roman" w:eastAsia="Times New Roman" w:hAnsi="Times New Roman" w:cs="Times New Roman" w:hint="default"/>
      </w:rPr>
    </w:lvl>
    <w:lvl w:ilvl="1" w:tplc="6624E4D4">
      <w:start w:val="1"/>
      <w:numFmt w:val="bullet"/>
      <w:pStyle w:val="Bullet02"/>
      <w:lvlText w:val="o"/>
      <w:lvlJc w:val="left"/>
      <w:pPr>
        <w:ind w:left="3537" w:hanging="360"/>
      </w:pPr>
      <w:rPr>
        <w:rFonts w:ascii="Courier New" w:hAnsi="Courier New" w:cs="Courier New" w:hint="default"/>
      </w:rPr>
    </w:lvl>
    <w:lvl w:ilvl="2" w:tplc="04090005">
      <w:start w:val="1"/>
      <w:numFmt w:val="bullet"/>
      <w:lvlText w:val=""/>
      <w:lvlJc w:val="left"/>
      <w:pPr>
        <w:ind w:left="4257" w:hanging="360"/>
      </w:pPr>
      <w:rPr>
        <w:rFonts w:ascii="Wingdings" w:hAnsi="Wingdings" w:hint="default"/>
      </w:rPr>
    </w:lvl>
    <w:lvl w:ilvl="3" w:tplc="04090001" w:tentative="1">
      <w:start w:val="1"/>
      <w:numFmt w:val="bullet"/>
      <w:lvlText w:val=""/>
      <w:lvlJc w:val="left"/>
      <w:pPr>
        <w:ind w:left="4977" w:hanging="360"/>
      </w:pPr>
      <w:rPr>
        <w:rFonts w:ascii="Symbol" w:hAnsi="Symbol" w:hint="default"/>
      </w:rPr>
    </w:lvl>
    <w:lvl w:ilvl="4" w:tplc="04090003" w:tentative="1">
      <w:start w:val="1"/>
      <w:numFmt w:val="bullet"/>
      <w:lvlText w:val="o"/>
      <w:lvlJc w:val="left"/>
      <w:pPr>
        <w:ind w:left="5697" w:hanging="360"/>
      </w:pPr>
      <w:rPr>
        <w:rFonts w:ascii="Courier New" w:hAnsi="Courier New" w:cs="Courier New" w:hint="default"/>
      </w:rPr>
    </w:lvl>
    <w:lvl w:ilvl="5" w:tplc="04090005" w:tentative="1">
      <w:start w:val="1"/>
      <w:numFmt w:val="bullet"/>
      <w:lvlText w:val=""/>
      <w:lvlJc w:val="left"/>
      <w:pPr>
        <w:ind w:left="6417" w:hanging="360"/>
      </w:pPr>
      <w:rPr>
        <w:rFonts w:ascii="Wingdings" w:hAnsi="Wingdings" w:hint="default"/>
      </w:rPr>
    </w:lvl>
    <w:lvl w:ilvl="6" w:tplc="04090001" w:tentative="1">
      <w:start w:val="1"/>
      <w:numFmt w:val="bullet"/>
      <w:lvlText w:val=""/>
      <w:lvlJc w:val="left"/>
      <w:pPr>
        <w:ind w:left="7137" w:hanging="360"/>
      </w:pPr>
      <w:rPr>
        <w:rFonts w:ascii="Symbol" w:hAnsi="Symbol" w:hint="default"/>
      </w:rPr>
    </w:lvl>
    <w:lvl w:ilvl="7" w:tplc="04090003" w:tentative="1">
      <w:start w:val="1"/>
      <w:numFmt w:val="bullet"/>
      <w:lvlText w:val="o"/>
      <w:lvlJc w:val="left"/>
      <w:pPr>
        <w:ind w:left="7857" w:hanging="360"/>
      </w:pPr>
      <w:rPr>
        <w:rFonts w:ascii="Courier New" w:hAnsi="Courier New" w:cs="Courier New" w:hint="default"/>
      </w:rPr>
    </w:lvl>
    <w:lvl w:ilvl="8" w:tplc="04090005" w:tentative="1">
      <w:start w:val="1"/>
      <w:numFmt w:val="bullet"/>
      <w:lvlText w:val=""/>
      <w:lvlJc w:val="left"/>
      <w:pPr>
        <w:ind w:left="8577" w:hanging="360"/>
      </w:pPr>
      <w:rPr>
        <w:rFonts w:ascii="Wingdings" w:hAnsi="Wingdings" w:hint="default"/>
      </w:rPr>
    </w:lvl>
  </w:abstractNum>
  <w:abstractNum w:abstractNumId="241" w15:restartNumberingAfterBreak="0">
    <w:nsid w:val="6FFF65D3"/>
    <w:multiLevelType w:val="multilevel"/>
    <w:tmpl w:val="F96EAA44"/>
    <w:lvl w:ilvl="0">
      <w:start w:val="4"/>
      <w:numFmt w:val="decimal"/>
      <w:lvlText w:val="%1."/>
      <w:lvlJc w:val="left"/>
      <w:pPr>
        <w:ind w:left="783" w:hanging="783"/>
      </w:pPr>
      <w:rPr>
        <w:rFonts w:hint="default"/>
      </w:rPr>
    </w:lvl>
    <w:lvl w:ilvl="1">
      <w:start w:val="1"/>
      <w:numFmt w:val="decimal"/>
      <w:lvlText w:val="%1.%2."/>
      <w:lvlJc w:val="left"/>
      <w:pPr>
        <w:ind w:left="783" w:hanging="783"/>
      </w:pPr>
      <w:rPr>
        <w:rFonts w:hint="default"/>
      </w:rPr>
    </w:lvl>
    <w:lvl w:ilvl="2">
      <w:start w:val="1"/>
      <w:numFmt w:val="decimal"/>
      <w:lvlText w:val="%1.%2.%3."/>
      <w:lvlJc w:val="left"/>
      <w:pPr>
        <w:ind w:left="783" w:hanging="783"/>
      </w:pPr>
      <w:rPr>
        <w:rFonts w:hint="default"/>
      </w:rPr>
    </w:lvl>
    <w:lvl w:ilvl="3">
      <w:start w:val="1"/>
      <w:numFmt w:val="decimal"/>
      <w:pStyle w:val="22LV4muc411"/>
      <w:isLgl/>
      <w:lvlText w:val="7.4.2.%4"/>
      <w:lvlJc w:val="left"/>
      <w:pPr>
        <w:ind w:left="783" w:hanging="783"/>
      </w:pPr>
      <w:rPr>
        <w:rFonts w:hint="default"/>
        <w:b/>
      </w:rPr>
    </w:lvl>
    <w:lvl w:ilvl="4">
      <w:start w:val="1"/>
      <w:numFmt w:val="decimal"/>
      <w:lvlText w:val="%1.%2.%3.%4.%5."/>
      <w:lvlJc w:val="left"/>
      <w:pPr>
        <w:ind w:left="783" w:hanging="783"/>
      </w:pPr>
      <w:rPr>
        <w:rFonts w:hint="default"/>
      </w:rPr>
    </w:lvl>
    <w:lvl w:ilvl="5">
      <w:start w:val="1"/>
      <w:numFmt w:val="decimal"/>
      <w:lvlText w:val="%1.%2.%3.%4.%5.%6."/>
      <w:lvlJc w:val="left"/>
      <w:pPr>
        <w:ind w:left="783" w:hanging="783"/>
      </w:pPr>
      <w:rPr>
        <w:rFonts w:hint="default"/>
      </w:rPr>
    </w:lvl>
    <w:lvl w:ilvl="6">
      <w:start w:val="1"/>
      <w:numFmt w:val="decimal"/>
      <w:lvlText w:val="%1.%2.%3.%4.%5.%6.%7."/>
      <w:lvlJc w:val="left"/>
      <w:pPr>
        <w:ind w:left="783" w:hanging="783"/>
      </w:pPr>
      <w:rPr>
        <w:rFonts w:hint="default"/>
      </w:rPr>
    </w:lvl>
    <w:lvl w:ilvl="7">
      <w:start w:val="1"/>
      <w:numFmt w:val="decimal"/>
      <w:lvlText w:val="%1.%2.%3.%4.%5.%6.%7.%8."/>
      <w:lvlJc w:val="left"/>
      <w:pPr>
        <w:ind w:left="783" w:hanging="783"/>
      </w:pPr>
      <w:rPr>
        <w:rFonts w:hint="default"/>
      </w:rPr>
    </w:lvl>
    <w:lvl w:ilvl="8">
      <w:start w:val="1"/>
      <w:numFmt w:val="decimal"/>
      <w:lvlText w:val="%1.%2.%3.%4.%5.%6.%7.%8.%9."/>
      <w:lvlJc w:val="left"/>
      <w:pPr>
        <w:ind w:left="783" w:hanging="783"/>
      </w:pPr>
      <w:rPr>
        <w:rFonts w:hint="default"/>
      </w:rPr>
    </w:lvl>
  </w:abstractNum>
  <w:abstractNum w:abstractNumId="242" w15:restartNumberingAfterBreak="0">
    <w:nsid w:val="70071EF4"/>
    <w:multiLevelType w:val="hybridMultilevel"/>
    <w:tmpl w:val="6B00440A"/>
    <w:lvl w:ilvl="0" w:tplc="9FBA4B3C">
      <w:start w:val="3"/>
      <w:numFmt w:val="bullet"/>
      <w:pStyle w:val="bullet-1"/>
      <w:lvlText w:val="-"/>
      <w:lvlJc w:val="left"/>
      <w:pPr>
        <w:ind w:left="1494" w:hanging="360"/>
      </w:pPr>
      <w:rPr>
        <w:rFonts w:ascii="Times New (W1)" w:eastAsia="Times New Roman" w:hAnsi="Times New (W1)" w:cs="Times New Roman"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43" w15:restartNumberingAfterBreak="0">
    <w:nsid w:val="70623F35"/>
    <w:multiLevelType w:val="multilevel"/>
    <w:tmpl w:val="8594EE9E"/>
    <w:lvl w:ilvl="0">
      <w:start w:val="1"/>
      <w:numFmt w:val="decimal"/>
      <w:pStyle w:val="VSISection2Listing"/>
      <w:lvlText w:val="[%1]  "/>
      <w:lvlJc w:val="right"/>
      <w:pPr>
        <w:tabs>
          <w:tab w:val="num" w:pos="1134"/>
        </w:tabs>
        <w:ind w:left="1134" w:firstLine="0"/>
      </w:pPr>
      <w:rPr>
        <w:rFonts w:hint="default"/>
        <w:b w:val="0"/>
        <w:i w:val="0"/>
        <w:sz w:val="22"/>
        <w:szCs w:val="22"/>
      </w:rPr>
    </w:lvl>
    <w:lvl w:ilvl="1">
      <w:start w:val="1"/>
      <w:numFmt w:val="lowerLetter"/>
      <w:lvlText w:val="[%2] "/>
      <w:lvlJc w:val="right"/>
      <w:pPr>
        <w:tabs>
          <w:tab w:val="num" w:pos="1418"/>
        </w:tabs>
        <w:ind w:left="1418" w:firstLine="0"/>
      </w:pPr>
      <w:rPr>
        <w:rFonts w:hint="default"/>
        <w:b w:val="0"/>
        <w:i w:val="0"/>
      </w:rPr>
    </w:lvl>
    <w:lvl w:ilvl="2">
      <w:start w:val="1"/>
      <w:numFmt w:val="lowerRoman"/>
      <w:lvlText w:val="[%3] "/>
      <w:lvlJc w:val="right"/>
      <w:pPr>
        <w:tabs>
          <w:tab w:val="num" w:pos="1701"/>
        </w:tabs>
        <w:ind w:left="1701" w:firstLine="0"/>
      </w:pPr>
      <w:rPr>
        <w:rFonts w:hint="default"/>
        <w:b w:val="0"/>
        <w:i w:val="0"/>
      </w:rPr>
    </w:lvl>
    <w:lvl w:ilvl="3">
      <w:start w:val="1"/>
      <w:numFmt w:val="none"/>
      <w:lvlText w:val="%4"/>
      <w:lvlJc w:val="right"/>
      <w:pPr>
        <w:tabs>
          <w:tab w:val="num" w:pos="1701"/>
        </w:tabs>
        <w:ind w:left="1701" w:hanging="283"/>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288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396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244" w15:restartNumberingAfterBreak="0">
    <w:nsid w:val="70A652B5"/>
    <w:multiLevelType w:val="hybridMultilevel"/>
    <w:tmpl w:val="89E823AC"/>
    <w:name w:val="format chuan222222"/>
    <w:lvl w:ilvl="0" w:tplc="04090001">
      <w:start w:val="1"/>
      <w:numFmt w:val="bullet"/>
      <w:lvlText w:val="-"/>
      <w:lvlJc w:val="left"/>
      <w:pPr>
        <w:ind w:left="720" w:hanging="360"/>
      </w:pPr>
      <w:rPr>
        <w:rFonts w:ascii="Times New Roman" w:eastAsia="Times New Roman" w:hAnsi="Times New Roman" w:cs="Times New Roman" w:hint="default"/>
      </w:rPr>
    </w:lvl>
    <w:lvl w:ilvl="1" w:tplc="51F0E4A6">
      <w:numFmt w:val="bullet"/>
      <w:pStyle w:val="Listtick"/>
      <w:lvlText w:val="+"/>
      <w:lvlJc w:val="left"/>
      <w:pPr>
        <w:ind w:left="1440" w:hanging="360"/>
      </w:pPr>
      <w:rPr>
        <w:rFonts w:ascii="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712159E9"/>
    <w:multiLevelType w:val="hybridMultilevel"/>
    <w:tmpl w:val="182A4CA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15:restartNumberingAfterBreak="0">
    <w:nsid w:val="71A171A7"/>
    <w:multiLevelType w:val="hybridMultilevel"/>
    <w:tmpl w:val="8D626B12"/>
    <w:styleLink w:val="StyleBulleted15"/>
    <w:lvl w:ilvl="0" w:tplc="3B768F24">
      <w:start w:val="1"/>
      <w:numFmt w:val="bullet"/>
      <w:lvlText w:val=""/>
      <w:lvlJc w:val="left"/>
      <w:pPr>
        <w:tabs>
          <w:tab w:val="num" w:pos="1800"/>
        </w:tabs>
        <w:ind w:left="1800" w:hanging="360"/>
      </w:pPr>
      <w:rPr>
        <w:rFonts w:ascii="Wingdings" w:hAnsi="Wingdings" w:hint="default"/>
      </w:rPr>
    </w:lvl>
    <w:lvl w:ilvl="1" w:tplc="FE163406">
      <w:start w:val="1"/>
      <w:numFmt w:val="bullet"/>
      <w:lvlText w:val="o"/>
      <w:lvlJc w:val="left"/>
      <w:pPr>
        <w:tabs>
          <w:tab w:val="num" w:pos="1440"/>
        </w:tabs>
        <w:ind w:left="1440" w:hanging="360"/>
      </w:pPr>
      <w:rPr>
        <w:rFonts w:ascii="Courier New" w:hAnsi="Courier New" w:cs="Courier New" w:hint="default"/>
      </w:rPr>
    </w:lvl>
    <w:lvl w:ilvl="2" w:tplc="3260F1D6">
      <w:start w:val="1"/>
      <w:numFmt w:val="bullet"/>
      <w:lvlText w:val=""/>
      <w:lvlJc w:val="left"/>
      <w:pPr>
        <w:tabs>
          <w:tab w:val="num" w:pos="2160"/>
        </w:tabs>
        <w:ind w:left="2160" w:hanging="360"/>
      </w:pPr>
      <w:rPr>
        <w:rFonts w:ascii="Wingdings" w:hAnsi="Wingdings" w:hint="default"/>
      </w:rPr>
    </w:lvl>
    <w:lvl w:ilvl="3" w:tplc="594E873E">
      <w:start w:val="1"/>
      <w:numFmt w:val="bullet"/>
      <w:lvlText w:val=""/>
      <w:lvlJc w:val="left"/>
      <w:pPr>
        <w:tabs>
          <w:tab w:val="num" w:pos="2880"/>
        </w:tabs>
        <w:ind w:left="2880" w:hanging="360"/>
      </w:pPr>
      <w:rPr>
        <w:rFonts w:ascii="Symbol" w:hAnsi="Symbol" w:hint="default"/>
      </w:rPr>
    </w:lvl>
    <w:lvl w:ilvl="4" w:tplc="BE0A3A04" w:tentative="1">
      <w:start w:val="1"/>
      <w:numFmt w:val="bullet"/>
      <w:lvlText w:val="o"/>
      <w:lvlJc w:val="left"/>
      <w:pPr>
        <w:tabs>
          <w:tab w:val="num" w:pos="3600"/>
        </w:tabs>
        <w:ind w:left="3600" w:hanging="360"/>
      </w:pPr>
      <w:rPr>
        <w:rFonts w:ascii="Courier New" w:hAnsi="Courier New" w:cs="Courier New" w:hint="default"/>
      </w:rPr>
    </w:lvl>
    <w:lvl w:ilvl="5" w:tplc="320C7E12" w:tentative="1">
      <w:start w:val="1"/>
      <w:numFmt w:val="bullet"/>
      <w:lvlText w:val=""/>
      <w:lvlJc w:val="left"/>
      <w:pPr>
        <w:tabs>
          <w:tab w:val="num" w:pos="4320"/>
        </w:tabs>
        <w:ind w:left="4320" w:hanging="360"/>
      </w:pPr>
      <w:rPr>
        <w:rFonts w:ascii="Wingdings" w:hAnsi="Wingdings" w:hint="default"/>
      </w:rPr>
    </w:lvl>
    <w:lvl w:ilvl="6" w:tplc="E60ABFF8" w:tentative="1">
      <w:start w:val="1"/>
      <w:numFmt w:val="bullet"/>
      <w:lvlText w:val=""/>
      <w:lvlJc w:val="left"/>
      <w:pPr>
        <w:tabs>
          <w:tab w:val="num" w:pos="5040"/>
        </w:tabs>
        <w:ind w:left="5040" w:hanging="360"/>
      </w:pPr>
      <w:rPr>
        <w:rFonts w:ascii="Symbol" w:hAnsi="Symbol" w:hint="default"/>
      </w:rPr>
    </w:lvl>
    <w:lvl w:ilvl="7" w:tplc="2F625110" w:tentative="1">
      <w:start w:val="1"/>
      <w:numFmt w:val="bullet"/>
      <w:lvlText w:val="o"/>
      <w:lvlJc w:val="left"/>
      <w:pPr>
        <w:tabs>
          <w:tab w:val="num" w:pos="5760"/>
        </w:tabs>
        <w:ind w:left="5760" w:hanging="360"/>
      </w:pPr>
      <w:rPr>
        <w:rFonts w:ascii="Courier New" w:hAnsi="Courier New" w:cs="Courier New" w:hint="default"/>
      </w:rPr>
    </w:lvl>
    <w:lvl w:ilvl="8" w:tplc="6C06B844" w:tentative="1">
      <w:start w:val="1"/>
      <w:numFmt w:val="bullet"/>
      <w:lvlText w:val=""/>
      <w:lvlJc w:val="left"/>
      <w:pPr>
        <w:tabs>
          <w:tab w:val="num" w:pos="6480"/>
        </w:tabs>
        <w:ind w:left="6480" w:hanging="360"/>
      </w:pPr>
      <w:rPr>
        <w:rFonts w:ascii="Wingdings" w:hAnsi="Wingdings" w:hint="default"/>
      </w:rPr>
    </w:lvl>
  </w:abstractNum>
  <w:abstractNum w:abstractNumId="247" w15:restartNumberingAfterBreak="0">
    <w:nsid w:val="73E55D35"/>
    <w:multiLevelType w:val="hybridMultilevel"/>
    <w:tmpl w:val="E47A9AD0"/>
    <w:lvl w:ilvl="0" w:tplc="0BD06D96">
      <w:start w:val="1"/>
      <w:numFmt w:val="bullet"/>
      <w:pStyle w:val="Normal30"/>
      <w:lvlText w:val=""/>
      <w:lvlJc w:val="left"/>
      <w:pPr>
        <w:tabs>
          <w:tab w:val="num" w:pos="2268"/>
        </w:tabs>
        <w:ind w:left="2268" w:hanging="567"/>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73F02104"/>
    <w:multiLevelType w:val="multilevel"/>
    <w:tmpl w:val="C21429A8"/>
    <w:styleLink w:val="IndexCap20"/>
    <w:lvl w:ilvl="0">
      <w:start w:val="1"/>
      <w:numFmt w:val="bullet"/>
      <w:lvlText w:val=""/>
      <w:lvlJc w:val="left"/>
      <w:pPr>
        <w:tabs>
          <w:tab w:val="num" w:pos="1247"/>
        </w:tabs>
        <w:ind w:left="1021" w:firstLine="0"/>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9" w15:restartNumberingAfterBreak="0">
    <w:nsid w:val="74262C8E"/>
    <w:multiLevelType w:val="multilevel"/>
    <w:tmpl w:val="0B921D18"/>
    <w:styleLink w:val="WW8Num39"/>
    <w:lvl w:ilvl="0">
      <w:numFmt w:val="none"/>
      <w:pStyle w:val="Bulleted131"/>
      <w:suff w:val="nothing"/>
      <w:lvlText w:val="%1"/>
      <w:lvlJc w:val="left"/>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0" w15:restartNumberingAfterBreak="0">
    <w:nsid w:val="74C2167E"/>
    <w:multiLevelType w:val="hybridMultilevel"/>
    <w:tmpl w:val="0C8A722A"/>
    <w:lvl w:ilvl="0" w:tplc="2A86B1AA">
      <w:start w:val="1"/>
      <w:numFmt w:val="bullet"/>
      <w:lvlText w:val=""/>
      <w:lvlJc w:val="left"/>
      <w:pPr>
        <w:ind w:left="721" w:hanging="360"/>
      </w:pPr>
      <w:rPr>
        <w:rFonts w:ascii="Symbol" w:hAnsi="Symbol" w:hint="default"/>
      </w:rPr>
    </w:lvl>
    <w:lvl w:ilvl="1" w:tplc="65444EAC">
      <w:start w:val="1"/>
      <w:numFmt w:val="bullet"/>
      <w:lvlText w:val="o"/>
      <w:lvlJc w:val="left"/>
      <w:pPr>
        <w:ind w:left="1441" w:hanging="360"/>
      </w:pPr>
      <w:rPr>
        <w:rFonts w:ascii="&quot;Courier New&quot;" w:hAnsi="&quot;Courier New&quot;" w:hint="default"/>
      </w:rPr>
    </w:lvl>
    <w:lvl w:ilvl="2" w:tplc="ACE20674">
      <w:start w:val="1"/>
      <w:numFmt w:val="bullet"/>
      <w:lvlText w:val=""/>
      <w:lvlJc w:val="left"/>
      <w:pPr>
        <w:ind w:left="2161" w:hanging="360"/>
      </w:pPr>
      <w:rPr>
        <w:rFonts w:ascii="Wingdings" w:hAnsi="Wingdings" w:hint="default"/>
      </w:rPr>
    </w:lvl>
    <w:lvl w:ilvl="3" w:tplc="F80443D8">
      <w:start w:val="1"/>
      <w:numFmt w:val="bullet"/>
      <w:lvlText w:val=""/>
      <w:lvlJc w:val="left"/>
      <w:pPr>
        <w:ind w:left="2881" w:hanging="360"/>
      </w:pPr>
      <w:rPr>
        <w:rFonts w:ascii="Symbol" w:hAnsi="Symbol" w:hint="default"/>
      </w:rPr>
    </w:lvl>
    <w:lvl w:ilvl="4" w:tplc="22DA5A1E">
      <w:start w:val="1"/>
      <w:numFmt w:val="bullet"/>
      <w:lvlText w:val="o"/>
      <w:lvlJc w:val="left"/>
      <w:pPr>
        <w:ind w:left="3601" w:hanging="360"/>
      </w:pPr>
      <w:rPr>
        <w:rFonts w:ascii="Courier New" w:hAnsi="Courier New" w:hint="default"/>
      </w:rPr>
    </w:lvl>
    <w:lvl w:ilvl="5" w:tplc="8F66C0FA">
      <w:start w:val="1"/>
      <w:numFmt w:val="bullet"/>
      <w:lvlText w:val=""/>
      <w:lvlJc w:val="left"/>
      <w:pPr>
        <w:ind w:left="4321" w:hanging="360"/>
      </w:pPr>
      <w:rPr>
        <w:rFonts w:ascii="Wingdings" w:hAnsi="Wingdings" w:hint="default"/>
      </w:rPr>
    </w:lvl>
    <w:lvl w:ilvl="6" w:tplc="CA5A66D4">
      <w:start w:val="1"/>
      <w:numFmt w:val="bullet"/>
      <w:lvlText w:val=""/>
      <w:lvlJc w:val="left"/>
      <w:pPr>
        <w:ind w:left="5041" w:hanging="360"/>
      </w:pPr>
      <w:rPr>
        <w:rFonts w:ascii="Symbol" w:hAnsi="Symbol" w:hint="default"/>
      </w:rPr>
    </w:lvl>
    <w:lvl w:ilvl="7" w:tplc="4984D68A">
      <w:start w:val="1"/>
      <w:numFmt w:val="bullet"/>
      <w:lvlText w:val="o"/>
      <w:lvlJc w:val="left"/>
      <w:pPr>
        <w:ind w:left="5761" w:hanging="360"/>
      </w:pPr>
      <w:rPr>
        <w:rFonts w:ascii="Courier New" w:hAnsi="Courier New" w:hint="default"/>
      </w:rPr>
    </w:lvl>
    <w:lvl w:ilvl="8" w:tplc="0A3635C0">
      <w:start w:val="1"/>
      <w:numFmt w:val="bullet"/>
      <w:lvlText w:val=""/>
      <w:lvlJc w:val="left"/>
      <w:pPr>
        <w:ind w:left="6481" w:hanging="360"/>
      </w:pPr>
      <w:rPr>
        <w:rFonts w:ascii="Wingdings" w:hAnsi="Wingdings" w:hint="default"/>
      </w:rPr>
    </w:lvl>
  </w:abstractNum>
  <w:abstractNum w:abstractNumId="251" w15:restartNumberingAfterBreak="0">
    <w:nsid w:val="75A57F37"/>
    <w:multiLevelType w:val="hybridMultilevel"/>
    <w:tmpl w:val="D7F45538"/>
    <w:styleLink w:val="StyleBulleted1"/>
    <w:lvl w:ilvl="0" w:tplc="0809000F">
      <w:start w:val="1"/>
      <w:numFmt w:val="bullet"/>
      <w:lvlText w:val=""/>
      <w:lvlJc w:val="left"/>
      <w:pPr>
        <w:ind w:left="630" w:hanging="360"/>
      </w:pPr>
      <w:rPr>
        <w:rFonts w:ascii="Symbol" w:hAnsi="Symbol" w:hint="default"/>
        <w:color w:val="auto"/>
      </w:rPr>
    </w:lvl>
    <w:lvl w:ilvl="1" w:tplc="CEE25AE8">
      <w:start w:val="1"/>
      <w:numFmt w:val="decimal"/>
      <w:lvlText w:val="(%2)"/>
      <w:lvlJc w:val="left"/>
      <w:pPr>
        <w:ind w:left="1786" w:hanging="360"/>
      </w:pPr>
      <w:rPr>
        <w:rFonts w:ascii="Times New Roman" w:eastAsia="Calibri" w:hAnsi="Times New Roman" w:cs="Times New Roman"/>
      </w:rPr>
    </w:lvl>
    <w:lvl w:ilvl="2" w:tplc="04090005">
      <w:start w:val="1"/>
      <w:numFmt w:val="bullet"/>
      <w:lvlText w:val=""/>
      <w:lvlJc w:val="left"/>
      <w:pPr>
        <w:ind w:left="2506" w:hanging="360"/>
      </w:pPr>
      <w:rPr>
        <w:rFonts w:ascii="Wingdings" w:hAnsi="Wingdings" w:hint="default"/>
      </w:rPr>
    </w:lvl>
    <w:lvl w:ilvl="3" w:tplc="0409000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52" w15:restartNumberingAfterBreak="0">
    <w:nsid w:val="75E24260"/>
    <w:multiLevelType w:val="multilevel"/>
    <w:tmpl w:val="2E0E2258"/>
    <w:lvl w:ilvl="0">
      <w:start w:val="1"/>
      <w:numFmt w:val="decimal"/>
      <w:lvlText w:val="%1."/>
      <w:lvlJc w:val="left"/>
      <w:pPr>
        <w:tabs>
          <w:tab w:val="num" w:pos="1004"/>
        </w:tabs>
        <w:ind w:left="1004" w:hanging="720"/>
      </w:pPr>
    </w:lvl>
    <w:lvl w:ilvl="1">
      <w:start w:val="1"/>
      <w:numFmt w:val="decimal"/>
      <w:lvlText w:val="%2."/>
      <w:lvlJc w:val="left"/>
      <w:pPr>
        <w:tabs>
          <w:tab w:val="num" w:pos="3272"/>
        </w:tabs>
        <w:ind w:left="3272"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3" w15:restartNumberingAfterBreak="0">
    <w:nsid w:val="75EA5F67"/>
    <w:multiLevelType w:val="hybridMultilevel"/>
    <w:tmpl w:val="4138610C"/>
    <w:styleLink w:val="Thi-bullet-11"/>
    <w:lvl w:ilvl="0" w:tplc="FFFFFFFF">
      <w:start w:val="1"/>
      <w:numFmt w:val="bullet"/>
      <w:lvlText w:val=""/>
      <w:lvlJc w:val="left"/>
      <w:pPr>
        <w:tabs>
          <w:tab w:val="num" w:pos="1495"/>
        </w:tabs>
        <w:ind w:left="1495" w:hanging="360"/>
      </w:pPr>
      <w:rPr>
        <w:rFonts w:ascii="Symbol" w:hAnsi="Symbol" w:hint="default"/>
        <w:color w:val="auto"/>
      </w:rPr>
    </w:lvl>
    <w:lvl w:ilvl="1" w:tplc="FFFFFFFF">
      <w:start w:val="1"/>
      <w:numFmt w:val="bullet"/>
      <w:lvlText w:val=""/>
      <w:lvlJc w:val="left"/>
      <w:pPr>
        <w:tabs>
          <w:tab w:val="num" w:pos="3141"/>
        </w:tabs>
        <w:ind w:left="3141" w:hanging="360"/>
      </w:pPr>
      <w:rPr>
        <w:rFonts w:ascii="Wingdings" w:hAnsi="Wingdings" w:hint="default"/>
      </w:rPr>
    </w:lvl>
    <w:lvl w:ilvl="2" w:tplc="FFFFFFFF">
      <w:start w:val="1"/>
      <w:numFmt w:val="bullet"/>
      <w:lvlText w:val=""/>
      <w:lvlJc w:val="left"/>
      <w:pPr>
        <w:tabs>
          <w:tab w:val="num" w:pos="3861"/>
        </w:tabs>
        <w:ind w:left="3861" w:hanging="360"/>
      </w:pPr>
      <w:rPr>
        <w:rFonts w:ascii="Wingdings" w:hAnsi="Wingdings" w:hint="default"/>
      </w:rPr>
    </w:lvl>
    <w:lvl w:ilvl="3" w:tplc="FFFFFFFF">
      <w:start w:val="1"/>
      <w:numFmt w:val="bullet"/>
      <w:lvlText w:val=""/>
      <w:lvlJc w:val="left"/>
      <w:pPr>
        <w:tabs>
          <w:tab w:val="num" w:pos="4581"/>
        </w:tabs>
        <w:ind w:left="4581" w:hanging="360"/>
      </w:pPr>
      <w:rPr>
        <w:rFonts w:ascii="Symbol" w:hAnsi="Symbol" w:hint="default"/>
      </w:rPr>
    </w:lvl>
    <w:lvl w:ilvl="4" w:tplc="FFFFFFFF">
      <w:start w:val="1"/>
      <w:numFmt w:val="bullet"/>
      <w:lvlText w:val="o"/>
      <w:lvlJc w:val="left"/>
      <w:pPr>
        <w:tabs>
          <w:tab w:val="num" w:pos="5301"/>
        </w:tabs>
        <w:ind w:left="5301" w:hanging="360"/>
      </w:pPr>
      <w:rPr>
        <w:rFonts w:ascii="Courier New" w:hAnsi="Courier New" w:hint="default"/>
      </w:rPr>
    </w:lvl>
    <w:lvl w:ilvl="5" w:tplc="FFFFFFFF">
      <w:start w:val="1"/>
      <w:numFmt w:val="bullet"/>
      <w:lvlText w:val=""/>
      <w:lvlJc w:val="left"/>
      <w:pPr>
        <w:tabs>
          <w:tab w:val="num" w:pos="6021"/>
        </w:tabs>
        <w:ind w:left="6021" w:hanging="360"/>
      </w:pPr>
      <w:rPr>
        <w:rFonts w:ascii="Wingdings" w:hAnsi="Wingdings" w:hint="default"/>
      </w:rPr>
    </w:lvl>
    <w:lvl w:ilvl="6" w:tplc="FFFFFFFF">
      <w:start w:val="1"/>
      <w:numFmt w:val="bullet"/>
      <w:lvlText w:val=""/>
      <w:lvlJc w:val="left"/>
      <w:pPr>
        <w:tabs>
          <w:tab w:val="num" w:pos="6741"/>
        </w:tabs>
        <w:ind w:left="6741" w:hanging="360"/>
      </w:pPr>
      <w:rPr>
        <w:rFonts w:ascii="Symbol" w:hAnsi="Symbol" w:hint="default"/>
      </w:rPr>
    </w:lvl>
    <w:lvl w:ilvl="7" w:tplc="FFFFFFFF">
      <w:start w:val="1"/>
      <w:numFmt w:val="bullet"/>
      <w:lvlText w:val="o"/>
      <w:lvlJc w:val="left"/>
      <w:pPr>
        <w:tabs>
          <w:tab w:val="num" w:pos="7461"/>
        </w:tabs>
        <w:ind w:left="7461" w:hanging="360"/>
      </w:pPr>
      <w:rPr>
        <w:rFonts w:ascii="Courier New" w:hAnsi="Courier New" w:hint="default"/>
      </w:rPr>
    </w:lvl>
    <w:lvl w:ilvl="8" w:tplc="FFFFFFFF">
      <w:start w:val="1"/>
      <w:numFmt w:val="bullet"/>
      <w:lvlText w:val=""/>
      <w:lvlJc w:val="left"/>
      <w:pPr>
        <w:tabs>
          <w:tab w:val="num" w:pos="8181"/>
        </w:tabs>
        <w:ind w:left="8181" w:hanging="360"/>
      </w:pPr>
      <w:rPr>
        <w:rFonts w:ascii="Wingdings" w:hAnsi="Wingdings" w:hint="default"/>
      </w:rPr>
    </w:lvl>
  </w:abstractNum>
  <w:abstractNum w:abstractNumId="254" w15:restartNumberingAfterBreak="0">
    <w:nsid w:val="75FC188F"/>
    <w:multiLevelType w:val="hybridMultilevel"/>
    <w:tmpl w:val="BDF4D794"/>
    <w:lvl w:ilvl="0" w:tplc="064869B2">
      <w:start w:val="1"/>
      <w:numFmt w:val="bullet"/>
      <w:pStyle w:val="stardbindented"/>
      <w:lvlText w:val=""/>
      <w:lvlJc w:val="left"/>
      <w:pPr>
        <w:tabs>
          <w:tab w:val="num" w:pos="984"/>
        </w:tabs>
        <w:ind w:left="984" w:hanging="360"/>
      </w:pPr>
      <w:rPr>
        <w:rFonts w:ascii="Symbol" w:hAnsi="Symbol" w:hint="default"/>
        <w:color w:val="auto"/>
      </w:rPr>
    </w:lvl>
    <w:lvl w:ilvl="1" w:tplc="BA2A6BB0">
      <w:start w:val="1"/>
      <w:numFmt w:val="bullet"/>
      <w:lvlText w:val=""/>
      <w:lvlJc w:val="left"/>
      <w:pPr>
        <w:tabs>
          <w:tab w:val="num" w:pos="1760"/>
        </w:tabs>
        <w:ind w:left="1760" w:hanging="360"/>
      </w:pPr>
      <w:rPr>
        <w:rFonts w:ascii="Symbol" w:hAnsi="Symbol" w:hint="default"/>
        <w:color w:val="auto"/>
      </w:rPr>
    </w:lvl>
    <w:lvl w:ilvl="2" w:tplc="0409001B">
      <w:start w:val="2"/>
      <w:numFmt w:val="decimal"/>
      <w:lvlText w:val="%3."/>
      <w:lvlJc w:val="left"/>
      <w:pPr>
        <w:tabs>
          <w:tab w:val="num" w:pos="2660"/>
        </w:tabs>
        <w:ind w:left="2660" w:hanging="360"/>
      </w:pPr>
      <w:rPr>
        <w:rFonts w:hint="default"/>
      </w:rPr>
    </w:lvl>
    <w:lvl w:ilvl="3" w:tplc="0409000F">
      <w:start w:val="8"/>
      <w:numFmt w:val="upperRoman"/>
      <w:lvlText w:val="%4."/>
      <w:lvlJc w:val="left"/>
      <w:pPr>
        <w:tabs>
          <w:tab w:val="num" w:pos="3560"/>
        </w:tabs>
        <w:ind w:left="3560" w:hanging="720"/>
      </w:pPr>
      <w:rPr>
        <w:rFonts w:hint="default"/>
      </w:rPr>
    </w:lvl>
    <w:lvl w:ilvl="4" w:tplc="04090019" w:tentative="1">
      <w:start w:val="1"/>
      <w:numFmt w:val="lowerLetter"/>
      <w:lvlText w:val="%5."/>
      <w:lvlJc w:val="left"/>
      <w:pPr>
        <w:tabs>
          <w:tab w:val="num" w:pos="3920"/>
        </w:tabs>
        <w:ind w:left="3920" w:hanging="360"/>
      </w:pPr>
    </w:lvl>
    <w:lvl w:ilvl="5" w:tplc="0409001B" w:tentative="1">
      <w:start w:val="1"/>
      <w:numFmt w:val="lowerRoman"/>
      <w:lvlText w:val="%6."/>
      <w:lvlJc w:val="right"/>
      <w:pPr>
        <w:tabs>
          <w:tab w:val="num" w:pos="4640"/>
        </w:tabs>
        <w:ind w:left="4640" w:hanging="180"/>
      </w:pPr>
    </w:lvl>
    <w:lvl w:ilvl="6" w:tplc="0409000F" w:tentative="1">
      <w:start w:val="1"/>
      <w:numFmt w:val="decimal"/>
      <w:lvlText w:val="%7."/>
      <w:lvlJc w:val="left"/>
      <w:pPr>
        <w:tabs>
          <w:tab w:val="num" w:pos="5360"/>
        </w:tabs>
        <w:ind w:left="5360" w:hanging="360"/>
      </w:pPr>
    </w:lvl>
    <w:lvl w:ilvl="7" w:tplc="04090019" w:tentative="1">
      <w:start w:val="1"/>
      <w:numFmt w:val="lowerLetter"/>
      <w:lvlText w:val="%8."/>
      <w:lvlJc w:val="left"/>
      <w:pPr>
        <w:tabs>
          <w:tab w:val="num" w:pos="6080"/>
        </w:tabs>
        <w:ind w:left="6080" w:hanging="360"/>
      </w:pPr>
    </w:lvl>
    <w:lvl w:ilvl="8" w:tplc="0409001B" w:tentative="1">
      <w:start w:val="1"/>
      <w:numFmt w:val="lowerRoman"/>
      <w:lvlText w:val="%9."/>
      <w:lvlJc w:val="right"/>
      <w:pPr>
        <w:tabs>
          <w:tab w:val="num" w:pos="6800"/>
        </w:tabs>
        <w:ind w:left="6800" w:hanging="180"/>
      </w:pPr>
    </w:lvl>
  </w:abstractNum>
  <w:abstractNum w:abstractNumId="255" w15:restartNumberingAfterBreak="0">
    <w:nsid w:val="76D05BD1"/>
    <w:multiLevelType w:val="hybridMultilevel"/>
    <w:tmpl w:val="28BE7B4A"/>
    <w:lvl w:ilvl="0" w:tplc="3524F7C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15:restartNumberingAfterBreak="0">
    <w:nsid w:val="77431E7D"/>
    <w:multiLevelType w:val="multilevel"/>
    <w:tmpl w:val="C8144946"/>
    <w:lvl w:ilvl="0">
      <w:numFmt w:val="decimal"/>
      <w:pStyle w:val="StyleStyle1Left0Firstline0"/>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7" w15:restartNumberingAfterBreak="0">
    <w:nsid w:val="779A2A34"/>
    <w:multiLevelType w:val="multilevel"/>
    <w:tmpl w:val="0409001D"/>
    <w:styleLink w:val="1ai111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8" w15:restartNumberingAfterBreak="0">
    <w:nsid w:val="78971BA6"/>
    <w:multiLevelType w:val="multilevel"/>
    <w:tmpl w:val="F670C108"/>
    <w:lvl w:ilvl="0">
      <w:start w:val="1"/>
      <w:numFmt w:val="bullet"/>
      <w:pStyle w:val="1-normal"/>
      <w:lvlText w:val=""/>
      <w:lvlJc w:val="left"/>
      <w:pPr>
        <w:tabs>
          <w:tab w:val="num" w:pos="360"/>
        </w:tabs>
        <w:ind w:left="360" w:hanging="360"/>
      </w:pPr>
      <w:rPr>
        <w:rFonts w:ascii="Wingdings" w:hAnsi="Wingdings" w:hint="default"/>
        <w:b/>
        <w:i w:val="0"/>
        <w:sz w:val="24"/>
        <w:szCs w:val="24"/>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59" w15:restartNumberingAfterBreak="0">
    <w:nsid w:val="7917481C"/>
    <w:multiLevelType w:val="hybridMultilevel"/>
    <w:tmpl w:val="835E5138"/>
    <w:lvl w:ilvl="0" w:tplc="FFFFFFFF">
      <w:numFmt w:val="bullet"/>
      <w:pStyle w:val="a2"/>
      <w:lvlText w:val="-"/>
      <w:lvlJc w:val="left"/>
      <w:pPr>
        <w:ind w:left="6739"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0" w15:restartNumberingAfterBreak="0">
    <w:nsid w:val="79C7243A"/>
    <w:multiLevelType w:val="hybridMultilevel"/>
    <w:tmpl w:val="2176F824"/>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61" w15:restartNumberingAfterBreak="0">
    <w:nsid w:val="7CDB2A90"/>
    <w:multiLevelType w:val="multilevel"/>
    <w:tmpl w:val="39BC544A"/>
    <w:styleLink w:val="StyleBulletedLeft046Hanging025"/>
    <w:lvl w:ilvl="0">
      <w:numFmt w:val="bullet"/>
      <w:lvlText w:val="-"/>
      <w:lvlJc w:val="left"/>
      <w:pPr>
        <w:ind w:left="1017" w:hanging="360"/>
      </w:pPr>
      <w:rPr>
        <w:rFonts w:ascii="Times New Roman" w:hAnsi="Times New Roman"/>
        <w:sz w:val="28"/>
      </w:rPr>
    </w:lvl>
    <w:lvl w:ilvl="1">
      <w:start w:val="1"/>
      <w:numFmt w:val="bullet"/>
      <w:lvlText w:val="o"/>
      <w:lvlJc w:val="left"/>
      <w:pPr>
        <w:ind w:left="1737" w:hanging="360"/>
      </w:pPr>
      <w:rPr>
        <w:rFonts w:ascii="Courier New" w:hAnsi="Courier New" w:cs="Courier New" w:hint="default"/>
      </w:rPr>
    </w:lvl>
    <w:lvl w:ilvl="2">
      <w:start w:val="1"/>
      <w:numFmt w:val="bullet"/>
      <w:lvlText w:val=""/>
      <w:lvlJc w:val="left"/>
      <w:pPr>
        <w:ind w:left="2457" w:hanging="360"/>
      </w:pPr>
      <w:rPr>
        <w:rFonts w:ascii="Wingdings" w:hAnsi="Wingdings" w:hint="default"/>
      </w:rPr>
    </w:lvl>
    <w:lvl w:ilvl="3">
      <w:start w:val="1"/>
      <w:numFmt w:val="bullet"/>
      <w:lvlText w:val=""/>
      <w:lvlJc w:val="left"/>
      <w:pPr>
        <w:ind w:left="3177" w:hanging="360"/>
      </w:pPr>
      <w:rPr>
        <w:rFonts w:ascii="Symbol" w:hAnsi="Symbol" w:hint="default"/>
      </w:rPr>
    </w:lvl>
    <w:lvl w:ilvl="4">
      <w:start w:val="1"/>
      <w:numFmt w:val="bullet"/>
      <w:lvlText w:val="o"/>
      <w:lvlJc w:val="left"/>
      <w:pPr>
        <w:ind w:left="3897" w:hanging="360"/>
      </w:pPr>
      <w:rPr>
        <w:rFonts w:ascii="Courier New" w:hAnsi="Courier New" w:cs="Courier New" w:hint="default"/>
      </w:rPr>
    </w:lvl>
    <w:lvl w:ilvl="5">
      <w:start w:val="1"/>
      <w:numFmt w:val="bullet"/>
      <w:lvlText w:val=""/>
      <w:lvlJc w:val="left"/>
      <w:pPr>
        <w:ind w:left="4617" w:hanging="360"/>
      </w:pPr>
      <w:rPr>
        <w:rFonts w:ascii="Wingdings" w:hAnsi="Wingdings" w:hint="default"/>
      </w:rPr>
    </w:lvl>
    <w:lvl w:ilvl="6">
      <w:start w:val="1"/>
      <w:numFmt w:val="bullet"/>
      <w:lvlText w:val=""/>
      <w:lvlJc w:val="left"/>
      <w:pPr>
        <w:ind w:left="5337" w:hanging="360"/>
      </w:pPr>
      <w:rPr>
        <w:rFonts w:ascii="Symbol" w:hAnsi="Symbol" w:hint="default"/>
      </w:rPr>
    </w:lvl>
    <w:lvl w:ilvl="7">
      <w:start w:val="1"/>
      <w:numFmt w:val="bullet"/>
      <w:lvlText w:val="o"/>
      <w:lvlJc w:val="left"/>
      <w:pPr>
        <w:ind w:left="6057" w:hanging="360"/>
      </w:pPr>
      <w:rPr>
        <w:rFonts w:ascii="Courier New" w:hAnsi="Courier New" w:cs="Courier New" w:hint="default"/>
      </w:rPr>
    </w:lvl>
    <w:lvl w:ilvl="8">
      <w:start w:val="1"/>
      <w:numFmt w:val="bullet"/>
      <w:lvlText w:val=""/>
      <w:lvlJc w:val="left"/>
      <w:pPr>
        <w:ind w:left="6777" w:hanging="360"/>
      </w:pPr>
      <w:rPr>
        <w:rFonts w:ascii="Wingdings" w:hAnsi="Wingdings" w:hint="default"/>
      </w:rPr>
    </w:lvl>
  </w:abstractNum>
  <w:abstractNum w:abstractNumId="262" w15:restartNumberingAfterBreak="0">
    <w:nsid w:val="7E5C61BE"/>
    <w:multiLevelType w:val="hybridMultilevel"/>
    <w:tmpl w:val="D828F7DE"/>
    <w:lvl w:ilvl="0" w:tplc="5008BE68">
      <w:start w:val="1"/>
      <w:numFmt w:val="bullet"/>
      <w:pStyle w:val="Bulet1"/>
      <w:lvlText w:val=""/>
      <w:lvlJc w:val="left"/>
      <w:pPr>
        <w:tabs>
          <w:tab w:val="num" w:pos="1287"/>
        </w:tabs>
        <w:ind w:left="1287" w:hanging="360"/>
      </w:pPr>
      <w:rPr>
        <w:rFonts w:ascii="Symbol" w:hAnsi="Symbol" w:hint="default"/>
      </w:rPr>
    </w:lvl>
    <w:lvl w:ilvl="1" w:tplc="042A0019">
      <w:start w:val="3"/>
      <w:numFmt w:val="decimal"/>
      <w:lvlText w:val="%2."/>
      <w:lvlJc w:val="left"/>
      <w:pPr>
        <w:tabs>
          <w:tab w:val="num" w:pos="2007"/>
        </w:tabs>
        <w:ind w:left="2007" w:hanging="360"/>
      </w:pPr>
      <w:rPr>
        <w:rFonts w:hint="default"/>
      </w:rPr>
    </w:lvl>
    <w:lvl w:ilvl="2" w:tplc="042A001B" w:tentative="1">
      <w:start w:val="1"/>
      <w:numFmt w:val="bullet"/>
      <w:lvlText w:val=""/>
      <w:lvlJc w:val="left"/>
      <w:pPr>
        <w:tabs>
          <w:tab w:val="num" w:pos="2727"/>
        </w:tabs>
        <w:ind w:left="2727" w:hanging="360"/>
      </w:pPr>
      <w:rPr>
        <w:rFonts w:ascii="Wingdings" w:hAnsi="Wingdings" w:hint="default"/>
      </w:rPr>
    </w:lvl>
    <w:lvl w:ilvl="3" w:tplc="042A000F" w:tentative="1">
      <w:start w:val="1"/>
      <w:numFmt w:val="bullet"/>
      <w:lvlText w:val=""/>
      <w:lvlJc w:val="left"/>
      <w:pPr>
        <w:tabs>
          <w:tab w:val="num" w:pos="3447"/>
        </w:tabs>
        <w:ind w:left="3447" w:hanging="360"/>
      </w:pPr>
      <w:rPr>
        <w:rFonts w:ascii="Symbol" w:hAnsi="Symbol" w:hint="default"/>
      </w:rPr>
    </w:lvl>
    <w:lvl w:ilvl="4" w:tplc="042A0019" w:tentative="1">
      <w:start w:val="1"/>
      <w:numFmt w:val="bullet"/>
      <w:lvlText w:val="o"/>
      <w:lvlJc w:val="left"/>
      <w:pPr>
        <w:tabs>
          <w:tab w:val="num" w:pos="4167"/>
        </w:tabs>
        <w:ind w:left="4167" w:hanging="360"/>
      </w:pPr>
      <w:rPr>
        <w:rFonts w:ascii="Courier New" w:hAnsi="Courier New" w:cs="Segoe Condensed" w:hint="default"/>
      </w:rPr>
    </w:lvl>
    <w:lvl w:ilvl="5" w:tplc="042A001B" w:tentative="1">
      <w:start w:val="1"/>
      <w:numFmt w:val="bullet"/>
      <w:lvlText w:val=""/>
      <w:lvlJc w:val="left"/>
      <w:pPr>
        <w:tabs>
          <w:tab w:val="num" w:pos="4887"/>
        </w:tabs>
        <w:ind w:left="4887" w:hanging="360"/>
      </w:pPr>
      <w:rPr>
        <w:rFonts w:ascii="Wingdings" w:hAnsi="Wingdings" w:hint="default"/>
      </w:rPr>
    </w:lvl>
    <w:lvl w:ilvl="6" w:tplc="042A000F" w:tentative="1">
      <w:start w:val="1"/>
      <w:numFmt w:val="bullet"/>
      <w:lvlText w:val=""/>
      <w:lvlJc w:val="left"/>
      <w:pPr>
        <w:tabs>
          <w:tab w:val="num" w:pos="5607"/>
        </w:tabs>
        <w:ind w:left="5607" w:hanging="360"/>
      </w:pPr>
      <w:rPr>
        <w:rFonts w:ascii="Symbol" w:hAnsi="Symbol" w:hint="default"/>
      </w:rPr>
    </w:lvl>
    <w:lvl w:ilvl="7" w:tplc="042A0019" w:tentative="1">
      <w:start w:val="1"/>
      <w:numFmt w:val="bullet"/>
      <w:lvlText w:val="o"/>
      <w:lvlJc w:val="left"/>
      <w:pPr>
        <w:tabs>
          <w:tab w:val="num" w:pos="6327"/>
        </w:tabs>
        <w:ind w:left="6327" w:hanging="360"/>
      </w:pPr>
      <w:rPr>
        <w:rFonts w:ascii="Courier New" w:hAnsi="Courier New" w:cs="Segoe Condensed" w:hint="default"/>
      </w:rPr>
    </w:lvl>
    <w:lvl w:ilvl="8" w:tplc="042A001B" w:tentative="1">
      <w:start w:val="1"/>
      <w:numFmt w:val="bullet"/>
      <w:lvlText w:val=""/>
      <w:lvlJc w:val="left"/>
      <w:pPr>
        <w:tabs>
          <w:tab w:val="num" w:pos="7047"/>
        </w:tabs>
        <w:ind w:left="7047" w:hanging="360"/>
      </w:pPr>
      <w:rPr>
        <w:rFonts w:ascii="Wingdings" w:hAnsi="Wingdings" w:hint="default"/>
      </w:rPr>
    </w:lvl>
  </w:abstractNum>
  <w:abstractNum w:abstractNumId="263" w15:restartNumberingAfterBreak="0">
    <w:nsid w:val="7E7E08D3"/>
    <w:multiLevelType w:val="hybridMultilevel"/>
    <w:tmpl w:val="CA0CE544"/>
    <w:lvl w:ilvl="0" w:tplc="171260EA">
      <w:start w:val="1"/>
      <w:numFmt w:val="bullet"/>
      <w:pStyle w:val="Normal4"/>
      <w:lvlText w:val="o"/>
      <w:lvlJc w:val="left"/>
      <w:pPr>
        <w:tabs>
          <w:tab w:val="num" w:pos="2835"/>
        </w:tabs>
        <w:ind w:left="2835" w:hanging="567"/>
      </w:pPr>
      <w:rPr>
        <w:rFonts w:ascii="Courier New" w:hAnsi="Courier New" w:hint="default"/>
        <w:b w:val="0"/>
        <w:i w:val="0"/>
        <w:sz w:val="22"/>
      </w:rPr>
    </w:lvl>
    <w:lvl w:ilvl="1" w:tplc="5F5CD288" w:tentative="1">
      <w:start w:val="1"/>
      <w:numFmt w:val="bullet"/>
      <w:lvlText w:val="o"/>
      <w:lvlJc w:val="left"/>
      <w:pPr>
        <w:tabs>
          <w:tab w:val="num" w:pos="1440"/>
        </w:tabs>
        <w:ind w:left="1440" w:hanging="360"/>
      </w:pPr>
      <w:rPr>
        <w:rFonts w:ascii="Courier New" w:hAnsi="Courier New" w:cs="Courier New" w:hint="default"/>
      </w:rPr>
    </w:lvl>
    <w:lvl w:ilvl="2" w:tplc="431052D4" w:tentative="1">
      <w:start w:val="1"/>
      <w:numFmt w:val="bullet"/>
      <w:lvlText w:val=""/>
      <w:lvlJc w:val="left"/>
      <w:pPr>
        <w:tabs>
          <w:tab w:val="num" w:pos="2160"/>
        </w:tabs>
        <w:ind w:left="2160" w:hanging="360"/>
      </w:pPr>
      <w:rPr>
        <w:rFonts w:ascii="Wingdings" w:hAnsi="Wingdings" w:hint="default"/>
      </w:rPr>
    </w:lvl>
    <w:lvl w:ilvl="3" w:tplc="DE2CE782" w:tentative="1">
      <w:start w:val="1"/>
      <w:numFmt w:val="bullet"/>
      <w:lvlText w:val=""/>
      <w:lvlJc w:val="left"/>
      <w:pPr>
        <w:tabs>
          <w:tab w:val="num" w:pos="2880"/>
        </w:tabs>
        <w:ind w:left="2880" w:hanging="360"/>
      </w:pPr>
      <w:rPr>
        <w:rFonts w:ascii="Symbol" w:hAnsi="Symbol" w:hint="default"/>
      </w:rPr>
    </w:lvl>
    <w:lvl w:ilvl="4" w:tplc="2C1EEC5A" w:tentative="1">
      <w:start w:val="1"/>
      <w:numFmt w:val="bullet"/>
      <w:lvlText w:val="o"/>
      <w:lvlJc w:val="left"/>
      <w:pPr>
        <w:tabs>
          <w:tab w:val="num" w:pos="3600"/>
        </w:tabs>
        <w:ind w:left="3600" w:hanging="360"/>
      </w:pPr>
      <w:rPr>
        <w:rFonts w:ascii="Courier New" w:hAnsi="Courier New" w:cs="Courier New" w:hint="default"/>
      </w:rPr>
    </w:lvl>
    <w:lvl w:ilvl="5" w:tplc="C1F6ABA2" w:tentative="1">
      <w:start w:val="1"/>
      <w:numFmt w:val="bullet"/>
      <w:lvlText w:val=""/>
      <w:lvlJc w:val="left"/>
      <w:pPr>
        <w:tabs>
          <w:tab w:val="num" w:pos="4320"/>
        </w:tabs>
        <w:ind w:left="4320" w:hanging="360"/>
      </w:pPr>
      <w:rPr>
        <w:rFonts w:ascii="Wingdings" w:hAnsi="Wingdings" w:hint="default"/>
      </w:rPr>
    </w:lvl>
    <w:lvl w:ilvl="6" w:tplc="0ECC14EC" w:tentative="1">
      <w:start w:val="1"/>
      <w:numFmt w:val="bullet"/>
      <w:lvlText w:val=""/>
      <w:lvlJc w:val="left"/>
      <w:pPr>
        <w:tabs>
          <w:tab w:val="num" w:pos="5040"/>
        </w:tabs>
        <w:ind w:left="5040" w:hanging="360"/>
      </w:pPr>
      <w:rPr>
        <w:rFonts w:ascii="Symbol" w:hAnsi="Symbol" w:hint="default"/>
      </w:rPr>
    </w:lvl>
    <w:lvl w:ilvl="7" w:tplc="1B086E2C" w:tentative="1">
      <w:start w:val="1"/>
      <w:numFmt w:val="bullet"/>
      <w:lvlText w:val="o"/>
      <w:lvlJc w:val="left"/>
      <w:pPr>
        <w:tabs>
          <w:tab w:val="num" w:pos="5760"/>
        </w:tabs>
        <w:ind w:left="5760" w:hanging="360"/>
      </w:pPr>
      <w:rPr>
        <w:rFonts w:ascii="Courier New" w:hAnsi="Courier New" w:cs="Courier New" w:hint="default"/>
      </w:rPr>
    </w:lvl>
    <w:lvl w:ilvl="8" w:tplc="E93055A0"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7EFE32E0"/>
    <w:multiLevelType w:val="hybridMultilevel"/>
    <w:tmpl w:val="769A7C00"/>
    <w:lvl w:ilvl="0" w:tplc="F2E6273A">
      <w:start w:val="1"/>
      <w:numFmt w:val="bullet"/>
      <w:pStyle w:val="HBullet"/>
      <w:lvlText w:val=""/>
      <w:lvlJc w:val="left"/>
      <w:pPr>
        <w:ind w:left="717" w:hanging="360"/>
      </w:pPr>
      <w:rPr>
        <w:rFonts w:ascii="Symbol" w:hAnsi="Symbol" w:hint="default"/>
      </w:rPr>
    </w:lvl>
    <w:lvl w:ilvl="1" w:tplc="20522D9E" w:tentative="1">
      <w:start w:val="1"/>
      <w:numFmt w:val="bullet"/>
      <w:lvlText w:val="o"/>
      <w:lvlJc w:val="left"/>
      <w:pPr>
        <w:ind w:left="1437" w:hanging="360"/>
      </w:pPr>
      <w:rPr>
        <w:rFonts w:ascii="Courier New" w:hAnsi="Courier New" w:cs="Courier New" w:hint="default"/>
      </w:rPr>
    </w:lvl>
    <w:lvl w:ilvl="2" w:tplc="64E4EEE0" w:tentative="1">
      <w:start w:val="1"/>
      <w:numFmt w:val="bullet"/>
      <w:lvlText w:val=""/>
      <w:lvlJc w:val="left"/>
      <w:pPr>
        <w:ind w:left="2157" w:hanging="360"/>
      </w:pPr>
      <w:rPr>
        <w:rFonts w:ascii="Wingdings" w:hAnsi="Wingdings" w:hint="default"/>
      </w:rPr>
    </w:lvl>
    <w:lvl w:ilvl="3" w:tplc="BD169740" w:tentative="1">
      <w:start w:val="1"/>
      <w:numFmt w:val="bullet"/>
      <w:lvlText w:val=""/>
      <w:lvlJc w:val="left"/>
      <w:pPr>
        <w:ind w:left="2877" w:hanging="360"/>
      </w:pPr>
      <w:rPr>
        <w:rFonts w:ascii="Symbol" w:hAnsi="Symbol" w:hint="default"/>
      </w:rPr>
    </w:lvl>
    <w:lvl w:ilvl="4" w:tplc="09FA2A80" w:tentative="1">
      <w:start w:val="1"/>
      <w:numFmt w:val="bullet"/>
      <w:lvlText w:val="o"/>
      <w:lvlJc w:val="left"/>
      <w:pPr>
        <w:ind w:left="3597" w:hanging="360"/>
      </w:pPr>
      <w:rPr>
        <w:rFonts w:ascii="Courier New" w:hAnsi="Courier New" w:cs="Courier New" w:hint="default"/>
      </w:rPr>
    </w:lvl>
    <w:lvl w:ilvl="5" w:tplc="EDC2B646" w:tentative="1">
      <w:start w:val="1"/>
      <w:numFmt w:val="bullet"/>
      <w:lvlText w:val=""/>
      <w:lvlJc w:val="left"/>
      <w:pPr>
        <w:ind w:left="4317" w:hanging="360"/>
      </w:pPr>
      <w:rPr>
        <w:rFonts w:ascii="Wingdings" w:hAnsi="Wingdings" w:hint="default"/>
      </w:rPr>
    </w:lvl>
    <w:lvl w:ilvl="6" w:tplc="088E8150" w:tentative="1">
      <w:start w:val="1"/>
      <w:numFmt w:val="bullet"/>
      <w:lvlText w:val=""/>
      <w:lvlJc w:val="left"/>
      <w:pPr>
        <w:ind w:left="5037" w:hanging="360"/>
      </w:pPr>
      <w:rPr>
        <w:rFonts w:ascii="Symbol" w:hAnsi="Symbol" w:hint="default"/>
      </w:rPr>
    </w:lvl>
    <w:lvl w:ilvl="7" w:tplc="4E06AA0A" w:tentative="1">
      <w:start w:val="1"/>
      <w:numFmt w:val="bullet"/>
      <w:lvlText w:val="o"/>
      <w:lvlJc w:val="left"/>
      <w:pPr>
        <w:ind w:left="5757" w:hanging="360"/>
      </w:pPr>
      <w:rPr>
        <w:rFonts w:ascii="Courier New" w:hAnsi="Courier New" w:cs="Courier New" w:hint="default"/>
      </w:rPr>
    </w:lvl>
    <w:lvl w:ilvl="8" w:tplc="ABB605DA" w:tentative="1">
      <w:start w:val="1"/>
      <w:numFmt w:val="bullet"/>
      <w:lvlText w:val=""/>
      <w:lvlJc w:val="left"/>
      <w:pPr>
        <w:ind w:left="6477" w:hanging="360"/>
      </w:pPr>
      <w:rPr>
        <w:rFonts w:ascii="Wingdings" w:hAnsi="Wingdings" w:hint="default"/>
      </w:rPr>
    </w:lvl>
  </w:abstractNum>
  <w:abstractNum w:abstractNumId="265" w15:restartNumberingAfterBreak="0">
    <w:nsid w:val="7F924BBB"/>
    <w:multiLevelType w:val="multilevel"/>
    <w:tmpl w:val="8CEE1038"/>
    <w:lvl w:ilvl="0">
      <w:start w:val="1"/>
      <w:numFmt w:val="decimal"/>
      <w:pStyle w:val="Procedureheading"/>
      <w:lvlText w:val="%1."/>
      <w:lvlJc w:val="left"/>
      <w:pPr>
        <w:tabs>
          <w:tab w:val="num" w:pos="680"/>
        </w:tabs>
        <w:ind w:left="640" w:hanging="320"/>
      </w:pPr>
      <w:rPr>
        <w:rFonts w:ascii="Franklin Gothic Demi Cond" w:hAnsi="Franklin Gothic Demi Cond" w:hint="default"/>
        <w:sz w:val="20"/>
      </w:rPr>
    </w:lvl>
    <w:lvl w:ilvl="1">
      <w:start w:val="1"/>
      <w:numFmt w:val="lowerLetter"/>
      <w:lvlText w:val="%2."/>
      <w:lvlJc w:val="left"/>
      <w:pPr>
        <w:tabs>
          <w:tab w:val="num" w:pos="800"/>
        </w:tabs>
        <w:ind w:left="800" w:hanging="360"/>
      </w:pPr>
      <w:rPr>
        <w:rFonts w:hint="default"/>
      </w:rPr>
    </w:lvl>
    <w:lvl w:ilvl="2">
      <w:start w:val="1"/>
      <w:numFmt w:val="lowerRoman"/>
      <w:lvlText w:val="%3."/>
      <w:lvlJc w:val="right"/>
      <w:pPr>
        <w:tabs>
          <w:tab w:val="num" w:pos="1520"/>
        </w:tabs>
        <w:ind w:left="1520" w:hanging="180"/>
      </w:pPr>
      <w:rPr>
        <w:rFonts w:hint="default"/>
      </w:rPr>
    </w:lvl>
    <w:lvl w:ilvl="3">
      <w:start w:val="1"/>
      <w:numFmt w:val="decimal"/>
      <w:lvlText w:val="%4."/>
      <w:lvlJc w:val="left"/>
      <w:pPr>
        <w:tabs>
          <w:tab w:val="num" w:pos="2240"/>
        </w:tabs>
        <w:ind w:left="2240" w:hanging="360"/>
      </w:pPr>
      <w:rPr>
        <w:rFonts w:hint="default"/>
      </w:rPr>
    </w:lvl>
    <w:lvl w:ilvl="4">
      <w:start w:val="1"/>
      <w:numFmt w:val="lowerLetter"/>
      <w:lvlText w:val="%5."/>
      <w:lvlJc w:val="left"/>
      <w:pPr>
        <w:tabs>
          <w:tab w:val="num" w:pos="2960"/>
        </w:tabs>
        <w:ind w:left="2960" w:hanging="360"/>
      </w:pPr>
      <w:rPr>
        <w:rFonts w:hint="default"/>
      </w:rPr>
    </w:lvl>
    <w:lvl w:ilvl="5">
      <w:start w:val="1"/>
      <w:numFmt w:val="lowerRoman"/>
      <w:lvlText w:val="%6."/>
      <w:lvlJc w:val="right"/>
      <w:pPr>
        <w:tabs>
          <w:tab w:val="num" w:pos="3680"/>
        </w:tabs>
        <w:ind w:left="3680" w:hanging="180"/>
      </w:pPr>
      <w:rPr>
        <w:rFonts w:hint="default"/>
      </w:rPr>
    </w:lvl>
    <w:lvl w:ilvl="6">
      <w:start w:val="1"/>
      <w:numFmt w:val="decimal"/>
      <w:lvlText w:val="%7."/>
      <w:lvlJc w:val="left"/>
      <w:pPr>
        <w:tabs>
          <w:tab w:val="num" w:pos="4400"/>
        </w:tabs>
        <w:ind w:left="4400" w:hanging="360"/>
      </w:pPr>
      <w:rPr>
        <w:rFonts w:hint="default"/>
      </w:rPr>
    </w:lvl>
    <w:lvl w:ilvl="7">
      <w:start w:val="1"/>
      <w:numFmt w:val="lowerLetter"/>
      <w:lvlText w:val="%8."/>
      <w:lvlJc w:val="left"/>
      <w:pPr>
        <w:tabs>
          <w:tab w:val="num" w:pos="5120"/>
        </w:tabs>
        <w:ind w:left="5120" w:hanging="360"/>
      </w:pPr>
      <w:rPr>
        <w:rFonts w:hint="default"/>
      </w:rPr>
    </w:lvl>
    <w:lvl w:ilvl="8">
      <w:start w:val="1"/>
      <w:numFmt w:val="lowerRoman"/>
      <w:lvlText w:val="%9."/>
      <w:lvlJc w:val="right"/>
      <w:pPr>
        <w:tabs>
          <w:tab w:val="num" w:pos="5840"/>
        </w:tabs>
        <w:ind w:left="5840" w:hanging="180"/>
      </w:pPr>
      <w:rPr>
        <w:rFonts w:hint="default"/>
      </w:rPr>
    </w:lvl>
  </w:abstractNum>
  <w:abstractNum w:abstractNumId="266" w15:restartNumberingAfterBreak="0">
    <w:nsid w:val="7FDE306A"/>
    <w:multiLevelType w:val="multilevel"/>
    <w:tmpl w:val="2B527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15:restartNumberingAfterBreak="0">
    <w:nsid w:val="7FF768B7"/>
    <w:multiLevelType w:val="hybridMultilevel"/>
    <w:tmpl w:val="FFAC27C4"/>
    <w:lvl w:ilvl="0" w:tplc="B708391E">
      <w:start w:val="1"/>
      <w:numFmt w:val="bullet"/>
      <w:pStyle w:val="CheckStyle"/>
      <w:lvlText w:val=""/>
      <w:lvlJc w:val="left"/>
      <w:pPr>
        <w:tabs>
          <w:tab w:val="num" w:pos="717"/>
        </w:tabs>
        <w:ind w:left="717" w:hanging="360"/>
      </w:pPr>
      <w:rPr>
        <w:rFonts w:ascii="Wingdings" w:hAnsi="Wingdings" w:hint="default"/>
        <w:b w:val="0"/>
        <w:i w:val="0"/>
        <w:sz w:val="48"/>
        <w:szCs w:val="48"/>
      </w:rPr>
    </w:lvl>
    <w:lvl w:ilvl="1" w:tplc="8BBC2372" w:tentative="1">
      <w:start w:val="1"/>
      <w:numFmt w:val="bullet"/>
      <w:lvlText w:val="o"/>
      <w:lvlJc w:val="left"/>
      <w:pPr>
        <w:tabs>
          <w:tab w:val="num" w:pos="1440"/>
        </w:tabs>
        <w:ind w:left="1440" w:hanging="360"/>
      </w:pPr>
      <w:rPr>
        <w:rFonts w:ascii="Courier New" w:hAnsi="Courier New" w:cs="Courier New" w:hint="default"/>
      </w:rPr>
    </w:lvl>
    <w:lvl w:ilvl="2" w:tplc="47E23E2C" w:tentative="1">
      <w:start w:val="1"/>
      <w:numFmt w:val="bullet"/>
      <w:lvlText w:val=""/>
      <w:lvlJc w:val="left"/>
      <w:pPr>
        <w:tabs>
          <w:tab w:val="num" w:pos="2160"/>
        </w:tabs>
        <w:ind w:left="2160" w:hanging="360"/>
      </w:pPr>
      <w:rPr>
        <w:rFonts w:ascii="Wingdings" w:hAnsi="Wingdings" w:hint="default"/>
      </w:rPr>
    </w:lvl>
    <w:lvl w:ilvl="3" w:tplc="8CC83BBA" w:tentative="1">
      <w:start w:val="1"/>
      <w:numFmt w:val="bullet"/>
      <w:lvlText w:val=""/>
      <w:lvlJc w:val="left"/>
      <w:pPr>
        <w:tabs>
          <w:tab w:val="num" w:pos="2880"/>
        </w:tabs>
        <w:ind w:left="2880" w:hanging="360"/>
      </w:pPr>
      <w:rPr>
        <w:rFonts w:ascii="Symbol" w:hAnsi="Symbol" w:hint="default"/>
      </w:rPr>
    </w:lvl>
    <w:lvl w:ilvl="4" w:tplc="D826CEDA" w:tentative="1">
      <w:start w:val="1"/>
      <w:numFmt w:val="bullet"/>
      <w:lvlText w:val="o"/>
      <w:lvlJc w:val="left"/>
      <w:pPr>
        <w:tabs>
          <w:tab w:val="num" w:pos="3600"/>
        </w:tabs>
        <w:ind w:left="3600" w:hanging="360"/>
      </w:pPr>
      <w:rPr>
        <w:rFonts w:ascii="Courier New" w:hAnsi="Courier New" w:cs="Courier New" w:hint="default"/>
      </w:rPr>
    </w:lvl>
    <w:lvl w:ilvl="5" w:tplc="3C2CD4BC" w:tentative="1">
      <w:start w:val="1"/>
      <w:numFmt w:val="bullet"/>
      <w:lvlText w:val=""/>
      <w:lvlJc w:val="left"/>
      <w:pPr>
        <w:tabs>
          <w:tab w:val="num" w:pos="4320"/>
        </w:tabs>
        <w:ind w:left="4320" w:hanging="360"/>
      </w:pPr>
      <w:rPr>
        <w:rFonts w:ascii="Wingdings" w:hAnsi="Wingdings" w:hint="default"/>
      </w:rPr>
    </w:lvl>
    <w:lvl w:ilvl="6" w:tplc="B81C81B2" w:tentative="1">
      <w:start w:val="1"/>
      <w:numFmt w:val="bullet"/>
      <w:lvlText w:val=""/>
      <w:lvlJc w:val="left"/>
      <w:pPr>
        <w:tabs>
          <w:tab w:val="num" w:pos="5040"/>
        </w:tabs>
        <w:ind w:left="5040" w:hanging="360"/>
      </w:pPr>
      <w:rPr>
        <w:rFonts w:ascii="Symbol" w:hAnsi="Symbol" w:hint="default"/>
      </w:rPr>
    </w:lvl>
    <w:lvl w:ilvl="7" w:tplc="1C4ABFB0" w:tentative="1">
      <w:start w:val="1"/>
      <w:numFmt w:val="bullet"/>
      <w:lvlText w:val="o"/>
      <w:lvlJc w:val="left"/>
      <w:pPr>
        <w:tabs>
          <w:tab w:val="num" w:pos="5760"/>
        </w:tabs>
        <w:ind w:left="5760" w:hanging="360"/>
      </w:pPr>
      <w:rPr>
        <w:rFonts w:ascii="Courier New" w:hAnsi="Courier New" w:cs="Courier New" w:hint="default"/>
      </w:rPr>
    </w:lvl>
    <w:lvl w:ilvl="8" w:tplc="4A5653AC" w:tentative="1">
      <w:start w:val="1"/>
      <w:numFmt w:val="bullet"/>
      <w:lvlText w:val=""/>
      <w:lvlJc w:val="left"/>
      <w:pPr>
        <w:tabs>
          <w:tab w:val="num" w:pos="6480"/>
        </w:tabs>
        <w:ind w:left="6480" w:hanging="360"/>
      </w:pPr>
      <w:rPr>
        <w:rFonts w:ascii="Wingdings" w:hAnsi="Wingdings" w:hint="default"/>
      </w:rPr>
    </w:lvl>
  </w:abstractNum>
  <w:num w:numId="1" w16cid:durableId="1433357511">
    <w:abstractNumId w:val="141"/>
  </w:num>
  <w:num w:numId="2" w16cid:durableId="508183228">
    <w:abstractNumId w:val="252"/>
  </w:num>
  <w:num w:numId="3" w16cid:durableId="443236160">
    <w:abstractNumId w:val="183"/>
  </w:num>
  <w:num w:numId="4" w16cid:durableId="1466852277">
    <w:abstractNumId w:val="30"/>
  </w:num>
  <w:num w:numId="5" w16cid:durableId="477115896">
    <w:abstractNumId w:val="259"/>
  </w:num>
  <w:num w:numId="6" w16cid:durableId="1248222947">
    <w:abstractNumId w:val="69"/>
  </w:num>
  <w:num w:numId="7" w16cid:durableId="921112006">
    <w:abstractNumId w:val="103"/>
  </w:num>
  <w:num w:numId="8" w16cid:durableId="2088382857">
    <w:abstractNumId w:val="74"/>
  </w:num>
  <w:num w:numId="9" w16cid:durableId="453210584">
    <w:abstractNumId w:val="185"/>
  </w:num>
  <w:num w:numId="10" w16cid:durableId="1592933715">
    <w:abstractNumId w:val="165"/>
  </w:num>
  <w:num w:numId="11" w16cid:durableId="215093744">
    <w:abstractNumId w:val="258"/>
  </w:num>
  <w:num w:numId="12" w16cid:durableId="1470321130">
    <w:abstractNumId w:val="151"/>
  </w:num>
  <w:num w:numId="13" w16cid:durableId="794711076">
    <w:abstractNumId w:val="59"/>
  </w:num>
  <w:num w:numId="14" w16cid:durableId="793794148">
    <w:abstractNumId w:val="209"/>
  </w:num>
  <w:num w:numId="15" w16cid:durableId="1113549684">
    <w:abstractNumId w:val="68"/>
  </w:num>
  <w:num w:numId="16" w16cid:durableId="997729036">
    <w:abstractNumId w:val="171"/>
  </w:num>
  <w:num w:numId="17" w16cid:durableId="1985742812">
    <w:abstractNumId w:val="213"/>
  </w:num>
  <w:num w:numId="18" w16cid:durableId="2093352679">
    <w:abstractNumId w:val="247"/>
  </w:num>
  <w:num w:numId="19" w16cid:durableId="661590585">
    <w:abstractNumId w:val="36"/>
  </w:num>
  <w:num w:numId="20" w16cid:durableId="268466697">
    <w:abstractNumId w:val="216"/>
  </w:num>
  <w:num w:numId="21" w16cid:durableId="516424704">
    <w:abstractNumId w:val="197"/>
  </w:num>
  <w:num w:numId="22" w16cid:durableId="1001665294">
    <w:abstractNumId w:val="208"/>
  </w:num>
  <w:num w:numId="23" w16cid:durableId="251595564">
    <w:abstractNumId w:val="205"/>
  </w:num>
  <w:num w:numId="24" w16cid:durableId="599994584">
    <w:abstractNumId w:val="130"/>
  </w:num>
  <w:num w:numId="25" w16cid:durableId="1801998134">
    <w:abstractNumId w:val="81"/>
  </w:num>
  <w:num w:numId="26" w16cid:durableId="1788967622">
    <w:abstractNumId w:val="188"/>
  </w:num>
  <w:num w:numId="27" w16cid:durableId="1974821445">
    <w:abstractNumId w:val="198"/>
  </w:num>
  <w:num w:numId="28" w16cid:durableId="1914470299">
    <w:abstractNumId w:val="180"/>
  </w:num>
  <w:num w:numId="29" w16cid:durableId="1318342492">
    <w:abstractNumId w:val="261"/>
  </w:num>
  <w:num w:numId="30" w16cid:durableId="1003823010">
    <w:abstractNumId w:val="70"/>
  </w:num>
  <w:num w:numId="31" w16cid:durableId="1576747476">
    <w:abstractNumId w:val="230"/>
  </w:num>
  <w:num w:numId="32" w16cid:durableId="1711108025">
    <w:abstractNumId w:val="72"/>
  </w:num>
  <w:num w:numId="33" w16cid:durableId="183249264">
    <w:abstractNumId w:val="238"/>
  </w:num>
  <w:num w:numId="34" w16cid:durableId="1231236044">
    <w:abstractNumId w:val="108"/>
  </w:num>
  <w:num w:numId="35" w16cid:durableId="1914655796">
    <w:abstractNumId w:val="157"/>
  </w:num>
  <w:num w:numId="36" w16cid:durableId="1160463819">
    <w:abstractNumId w:val="82"/>
  </w:num>
  <w:num w:numId="37" w16cid:durableId="1834836549">
    <w:abstractNumId w:val="64"/>
  </w:num>
  <w:num w:numId="38" w16cid:durableId="1111708315">
    <w:abstractNumId w:val="116"/>
  </w:num>
  <w:num w:numId="39" w16cid:durableId="1072921967">
    <w:abstractNumId w:val="120"/>
  </w:num>
  <w:num w:numId="40" w16cid:durableId="1032806476">
    <w:abstractNumId w:val="126"/>
  </w:num>
  <w:num w:numId="41" w16cid:durableId="1752582431">
    <w:abstractNumId w:val="80"/>
  </w:num>
  <w:num w:numId="42" w16cid:durableId="245963322">
    <w:abstractNumId w:val="85"/>
  </w:num>
  <w:num w:numId="43" w16cid:durableId="415396142">
    <w:abstractNumId w:val="178"/>
  </w:num>
  <w:num w:numId="44" w16cid:durableId="1900937554">
    <w:abstractNumId w:val="195"/>
    <w:lvlOverride w:ilvl="0">
      <w:lvl w:ilvl="0">
        <w:numFmt w:val="bullet"/>
        <w:pStyle w:val="Note1"/>
        <w:lvlText w:val="-"/>
        <w:lvlJc w:val="left"/>
        <w:pPr>
          <w:tabs>
            <w:tab w:val="num" w:pos="1022"/>
          </w:tabs>
          <w:ind w:left="1022" w:hanging="360"/>
        </w:pPr>
        <w:rPr>
          <w:rFonts w:ascii="Times New Roman" w:eastAsia="Times New Roman" w:hAnsi="Times New Roman" w:hint="default"/>
        </w:rPr>
      </w:lvl>
    </w:lvlOverride>
    <w:lvlOverride w:ilvl="1">
      <w:lvl w:ilvl="1">
        <w:start w:val="1"/>
        <w:numFmt w:val="bullet"/>
        <w:lvlText w:val="o"/>
        <w:lvlJc w:val="left"/>
        <w:pPr>
          <w:tabs>
            <w:tab w:val="num" w:pos="1742"/>
          </w:tabs>
          <w:ind w:left="1742" w:hanging="360"/>
        </w:pPr>
        <w:rPr>
          <w:rFonts w:ascii="Courier New" w:hAnsi="Courier New" w:hint="default"/>
        </w:rPr>
      </w:lvl>
    </w:lvlOverride>
    <w:lvlOverride w:ilvl="2">
      <w:lvl w:ilvl="2" w:tentative="1">
        <w:start w:val="1"/>
        <w:numFmt w:val="bullet"/>
        <w:lvlText w:val=""/>
        <w:lvlJc w:val="left"/>
        <w:pPr>
          <w:tabs>
            <w:tab w:val="num" w:pos="2462"/>
          </w:tabs>
          <w:ind w:left="2462" w:hanging="360"/>
        </w:pPr>
        <w:rPr>
          <w:rFonts w:ascii="Wingdings" w:hAnsi="Wingdings" w:hint="default"/>
        </w:rPr>
      </w:lvl>
    </w:lvlOverride>
    <w:lvlOverride w:ilvl="3">
      <w:lvl w:ilvl="3" w:tentative="1">
        <w:start w:val="1"/>
        <w:numFmt w:val="bullet"/>
        <w:lvlText w:val=""/>
        <w:lvlJc w:val="left"/>
        <w:pPr>
          <w:tabs>
            <w:tab w:val="num" w:pos="3182"/>
          </w:tabs>
          <w:ind w:left="3182" w:hanging="360"/>
        </w:pPr>
        <w:rPr>
          <w:rFonts w:ascii="Symbol" w:hAnsi="Symbol" w:hint="default"/>
        </w:rPr>
      </w:lvl>
    </w:lvlOverride>
    <w:lvlOverride w:ilvl="4">
      <w:lvl w:ilvl="4" w:tentative="1">
        <w:start w:val="1"/>
        <w:numFmt w:val="bullet"/>
        <w:lvlText w:val="o"/>
        <w:lvlJc w:val="left"/>
        <w:pPr>
          <w:tabs>
            <w:tab w:val="num" w:pos="3902"/>
          </w:tabs>
          <w:ind w:left="3902" w:hanging="360"/>
        </w:pPr>
        <w:rPr>
          <w:rFonts w:ascii="Courier New" w:hAnsi="Courier New" w:hint="default"/>
        </w:rPr>
      </w:lvl>
    </w:lvlOverride>
    <w:lvlOverride w:ilvl="5">
      <w:lvl w:ilvl="5" w:tentative="1">
        <w:start w:val="1"/>
        <w:numFmt w:val="bullet"/>
        <w:lvlText w:val=""/>
        <w:lvlJc w:val="left"/>
        <w:pPr>
          <w:tabs>
            <w:tab w:val="num" w:pos="4622"/>
          </w:tabs>
          <w:ind w:left="4622" w:hanging="360"/>
        </w:pPr>
        <w:rPr>
          <w:rFonts w:ascii="Wingdings" w:hAnsi="Wingdings" w:hint="default"/>
        </w:rPr>
      </w:lvl>
    </w:lvlOverride>
    <w:lvlOverride w:ilvl="6">
      <w:lvl w:ilvl="6" w:tentative="1">
        <w:start w:val="1"/>
        <w:numFmt w:val="bullet"/>
        <w:lvlText w:val=""/>
        <w:lvlJc w:val="left"/>
        <w:pPr>
          <w:tabs>
            <w:tab w:val="num" w:pos="5342"/>
          </w:tabs>
          <w:ind w:left="5342" w:hanging="360"/>
        </w:pPr>
        <w:rPr>
          <w:rFonts w:ascii="Symbol" w:hAnsi="Symbol" w:hint="default"/>
        </w:rPr>
      </w:lvl>
    </w:lvlOverride>
    <w:lvlOverride w:ilvl="7">
      <w:lvl w:ilvl="7" w:tentative="1">
        <w:start w:val="1"/>
        <w:numFmt w:val="bullet"/>
        <w:lvlText w:val="o"/>
        <w:lvlJc w:val="left"/>
        <w:pPr>
          <w:tabs>
            <w:tab w:val="num" w:pos="6062"/>
          </w:tabs>
          <w:ind w:left="6062" w:hanging="360"/>
        </w:pPr>
        <w:rPr>
          <w:rFonts w:ascii="Courier New" w:hAnsi="Courier New" w:hint="default"/>
        </w:rPr>
      </w:lvl>
    </w:lvlOverride>
    <w:lvlOverride w:ilvl="8">
      <w:lvl w:ilvl="8" w:tentative="1">
        <w:start w:val="1"/>
        <w:numFmt w:val="bullet"/>
        <w:lvlText w:val=""/>
        <w:lvlJc w:val="left"/>
        <w:pPr>
          <w:tabs>
            <w:tab w:val="num" w:pos="6782"/>
          </w:tabs>
          <w:ind w:left="6782" w:hanging="360"/>
        </w:pPr>
        <w:rPr>
          <w:rFonts w:ascii="Wingdings" w:hAnsi="Wingdings" w:hint="default"/>
        </w:rPr>
      </w:lvl>
    </w:lvlOverride>
  </w:num>
  <w:num w:numId="45" w16cid:durableId="1267426276">
    <w:abstractNumId w:val="31"/>
  </w:num>
  <w:num w:numId="46" w16cid:durableId="1102334719">
    <w:abstractNumId w:val="218"/>
  </w:num>
  <w:num w:numId="47" w16cid:durableId="1164666331">
    <w:abstractNumId w:val="9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934318246">
    <w:abstractNumId w:val="118"/>
  </w:num>
  <w:num w:numId="49" w16cid:durableId="2128311960">
    <w:abstractNumId w:val="163"/>
  </w:num>
  <w:num w:numId="50" w16cid:durableId="1543444017">
    <w:abstractNumId w:val="202"/>
  </w:num>
  <w:num w:numId="51" w16cid:durableId="1260524676">
    <w:abstractNumId w:val="32"/>
  </w:num>
  <w:num w:numId="52" w16cid:durableId="1249733909">
    <w:abstractNumId w:val="87"/>
  </w:num>
  <w:num w:numId="53" w16cid:durableId="730351703">
    <w:abstractNumId w:val="114"/>
  </w:num>
  <w:num w:numId="54" w16cid:durableId="685595661">
    <w:abstractNumId w:val="93"/>
  </w:num>
  <w:num w:numId="55" w16cid:durableId="1658802016">
    <w:abstractNumId w:val="156"/>
  </w:num>
  <w:num w:numId="56" w16cid:durableId="1906990018">
    <w:abstractNumId w:val="219"/>
  </w:num>
  <w:num w:numId="57" w16cid:durableId="2109496866">
    <w:abstractNumId w:val="168"/>
  </w:num>
  <w:num w:numId="58" w16cid:durableId="1698852444">
    <w:abstractNumId w:val="240"/>
  </w:num>
  <w:num w:numId="59" w16cid:durableId="301738794">
    <w:abstractNumId w:val="89"/>
  </w:num>
  <w:num w:numId="60" w16cid:durableId="978846547">
    <w:abstractNumId w:val="63"/>
  </w:num>
  <w:num w:numId="61" w16cid:durableId="450560649">
    <w:abstractNumId w:val="175"/>
  </w:num>
  <w:num w:numId="62" w16cid:durableId="1735424572">
    <w:abstractNumId w:val="234"/>
  </w:num>
  <w:num w:numId="63" w16cid:durableId="1405565155">
    <w:abstractNumId w:val="158"/>
  </w:num>
  <w:num w:numId="64" w16cid:durableId="65081551">
    <w:abstractNumId w:val="138"/>
  </w:num>
  <w:num w:numId="65" w16cid:durableId="995691073">
    <w:abstractNumId w:val="135"/>
  </w:num>
  <w:num w:numId="66" w16cid:durableId="1477644239">
    <w:abstractNumId w:val="210"/>
  </w:num>
  <w:num w:numId="67" w16cid:durableId="772164838">
    <w:abstractNumId w:val="91"/>
  </w:num>
  <w:num w:numId="68" w16cid:durableId="1549339735">
    <w:abstractNumId w:val="127"/>
  </w:num>
  <w:num w:numId="69" w16cid:durableId="638726884">
    <w:abstractNumId w:val="14"/>
  </w:num>
  <w:num w:numId="70" w16cid:durableId="1947537032">
    <w:abstractNumId w:val="161"/>
  </w:num>
  <w:num w:numId="71" w16cid:durableId="32929865">
    <w:abstractNumId w:val="200"/>
  </w:num>
  <w:num w:numId="72" w16cid:durableId="306859481">
    <w:abstractNumId w:val="184"/>
  </w:num>
  <w:num w:numId="73" w16cid:durableId="49811496">
    <w:abstractNumId w:val="48"/>
  </w:num>
  <w:num w:numId="74" w16cid:durableId="1635064399">
    <w:abstractNumId w:val="182"/>
  </w:num>
  <w:num w:numId="75" w16cid:durableId="967472353">
    <w:abstractNumId w:val="33"/>
  </w:num>
  <w:num w:numId="76" w16cid:durableId="645738772">
    <w:abstractNumId w:val="62"/>
  </w:num>
  <w:num w:numId="77" w16cid:durableId="2056007471">
    <w:abstractNumId w:val="43"/>
  </w:num>
  <w:num w:numId="78" w16cid:durableId="1473206935">
    <w:abstractNumId w:val="102"/>
  </w:num>
  <w:num w:numId="79" w16cid:durableId="644814842">
    <w:abstractNumId w:val="105"/>
  </w:num>
  <w:num w:numId="80" w16cid:durableId="279722634">
    <w:abstractNumId w:val="194"/>
  </w:num>
  <w:num w:numId="81" w16cid:durableId="1956865636">
    <w:abstractNumId w:val="111"/>
  </w:num>
  <w:num w:numId="82" w16cid:durableId="1559324116">
    <w:abstractNumId w:val="263"/>
  </w:num>
  <w:num w:numId="83" w16cid:durableId="1990669788">
    <w:abstractNumId w:val="78"/>
  </w:num>
  <w:num w:numId="84" w16cid:durableId="1885210748">
    <w:abstractNumId w:val="174"/>
  </w:num>
  <w:num w:numId="85" w16cid:durableId="1963337541">
    <w:abstractNumId w:val="224"/>
  </w:num>
  <w:num w:numId="86" w16cid:durableId="883718785">
    <w:abstractNumId w:val="217"/>
  </w:num>
  <w:num w:numId="87" w16cid:durableId="1754544375">
    <w:abstractNumId w:val="166"/>
  </w:num>
  <w:num w:numId="88" w16cid:durableId="1219586581">
    <w:abstractNumId w:val="71"/>
  </w:num>
  <w:num w:numId="89" w16cid:durableId="2026974592">
    <w:abstractNumId w:val="227"/>
  </w:num>
  <w:num w:numId="90" w16cid:durableId="958999125">
    <w:abstractNumId w:val="97"/>
  </w:num>
  <w:num w:numId="91" w16cid:durableId="6950780">
    <w:abstractNumId w:val="164"/>
  </w:num>
  <w:num w:numId="92" w16cid:durableId="205057186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289090475">
    <w:abstractNumId w:val="50"/>
  </w:num>
  <w:num w:numId="94" w16cid:durableId="1655790769">
    <w:abstractNumId w:val="99"/>
  </w:num>
  <w:num w:numId="95" w16cid:durableId="507989938">
    <w:abstractNumId w:val="233"/>
  </w:num>
  <w:num w:numId="96" w16cid:durableId="141503274">
    <w:abstractNumId w:val="60"/>
  </w:num>
  <w:num w:numId="97" w16cid:durableId="1139955114">
    <w:abstractNumId w:val="152"/>
  </w:num>
  <w:num w:numId="98" w16cid:durableId="346105237">
    <w:abstractNumId w:val="38"/>
  </w:num>
  <w:num w:numId="99" w16cid:durableId="972754289">
    <w:abstractNumId w:val="40"/>
  </w:num>
  <w:num w:numId="100" w16cid:durableId="2033651483">
    <w:abstractNumId w:val="26"/>
  </w:num>
  <w:num w:numId="101" w16cid:durableId="1528252521">
    <w:abstractNumId w:val="204"/>
  </w:num>
  <w:num w:numId="102" w16cid:durableId="865601205">
    <w:abstractNumId w:val="77"/>
  </w:num>
  <w:num w:numId="103" w16cid:durableId="1977712308">
    <w:abstractNumId w:val="16"/>
  </w:num>
  <w:num w:numId="104" w16cid:durableId="149954763">
    <w:abstractNumId w:val="101"/>
  </w:num>
  <w:num w:numId="105" w16cid:durableId="394402570">
    <w:abstractNumId w:val="143"/>
  </w:num>
  <w:num w:numId="106" w16cid:durableId="1796484567">
    <w:abstractNumId w:val="56"/>
  </w:num>
  <w:num w:numId="107" w16cid:durableId="1992441312">
    <w:abstractNumId w:val="242"/>
  </w:num>
  <w:num w:numId="108" w16cid:durableId="2129427611">
    <w:abstractNumId w:val="1"/>
  </w:num>
  <w:num w:numId="109" w16cid:durableId="907036051">
    <w:abstractNumId w:val="0"/>
  </w:num>
  <w:num w:numId="110" w16cid:durableId="1746104639">
    <w:abstractNumId w:val="192"/>
  </w:num>
  <w:num w:numId="111" w16cid:durableId="1410035848">
    <w:abstractNumId w:val="104"/>
  </w:num>
  <w:num w:numId="112" w16cid:durableId="1065106783">
    <w:abstractNumId w:val="21"/>
  </w:num>
  <w:num w:numId="113" w16cid:durableId="1337078237">
    <w:abstractNumId w:val="107"/>
  </w:num>
  <w:num w:numId="114" w16cid:durableId="679044003">
    <w:abstractNumId w:val="83"/>
  </w:num>
  <w:num w:numId="115" w16cid:durableId="1144128718">
    <w:abstractNumId w:val="17"/>
  </w:num>
  <w:num w:numId="116" w16cid:durableId="1023282101">
    <w:abstractNumId w:val="172"/>
  </w:num>
  <w:num w:numId="117" w16cid:durableId="1139808226">
    <w:abstractNumId w:val="169"/>
  </w:num>
  <w:num w:numId="118" w16cid:durableId="301349497">
    <w:abstractNumId w:val="110"/>
  </w:num>
  <w:num w:numId="119" w16cid:durableId="37557674">
    <w:abstractNumId w:val="106"/>
  </w:num>
  <w:num w:numId="120" w16cid:durableId="2130513777">
    <w:abstractNumId w:val="229"/>
  </w:num>
  <w:num w:numId="121" w16cid:durableId="854732421">
    <w:abstractNumId w:val="190"/>
  </w:num>
  <w:num w:numId="122" w16cid:durableId="724910235">
    <w:abstractNumId w:val="262"/>
  </w:num>
  <w:num w:numId="123" w16cid:durableId="454638460">
    <w:abstractNumId w:val="46"/>
  </w:num>
  <w:num w:numId="124" w16cid:durableId="1640185714">
    <w:abstractNumId w:val="51"/>
  </w:num>
  <w:num w:numId="125" w16cid:durableId="536310607">
    <w:abstractNumId w:val="122"/>
  </w:num>
  <w:num w:numId="126" w16cid:durableId="1456289024">
    <w:abstractNumId w:val="267"/>
  </w:num>
  <w:num w:numId="127" w16cid:durableId="1503738756">
    <w:abstractNumId w:val="15"/>
  </w:num>
  <w:num w:numId="128" w16cid:durableId="161239352">
    <w:abstractNumId w:val="201"/>
  </w:num>
  <w:num w:numId="129" w16cid:durableId="493690403">
    <w:abstractNumId w:val="246"/>
  </w:num>
  <w:num w:numId="130" w16cid:durableId="1856727676">
    <w:abstractNumId w:val="170"/>
  </w:num>
  <w:num w:numId="131" w16cid:durableId="1255360788">
    <w:abstractNumId w:val="61"/>
  </w:num>
  <w:num w:numId="132" w16cid:durableId="431626651">
    <w:abstractNumId w:val="45"/>
  </w:num>
  <w:num w:numId="133" w16cid:durableId="1763791758">
    <w:abstractNumId w:val="249"/>
  </w:num>
  <w:num w:numId="134" w16cid:durableId="914431882">
    <w:abstractNumId w:val="236"/>
  </w:num>
  <w:num w:numId="135" w16cid:durableId="364526388">
    <w:abstractNumId w:val="137"/>
  </w:num>
  <w:num w:numId="136" w16cid:durableId="1063874521">
    <w:abstractNumId w:val="55"/>
  </w:num>
  <w:num w:numId="137" w16cid:durableId="1664040656">
    <w:abstractNumId w:val="86"/>
  </w:num>
  <w:num w:numId="138" w16cid:durableId="166095553">
    <w:abstractNumId w:val="47"/>
  </w:num>
  <w:num w:numId="139" w16cid:durableId="1180117920">
    <w:abstractNumId w:val="144"/>
  </w:num>
  <w:num w:numId="140" w16cid:durableId="484010746">
    <w:abstractNumId w:val="237"/>
  </w:num>
  <w:num w:numId="141" w16cid:durableId="2088110469">
    <w:abstractNumId w:val="125"/>
  </w:num>
  <w:num w:numId="142" w16cid:durableId="66266546">
    <w:abstractNumId w:val="225"/>
  </w:num>
  <w:num w:numId="143" w16cid:durableId="2044404913">
    <w:abstractNumId w:val="159"/>
  </w:num>
  <w:num w:numId="144" w16cid:durableId="1552425262">
    <w:abstractNumId w:val="37"/>
  </w:num>
  <w:num w:numId="145" w16cid:durableId="259146264">
    <w:abstractNumId w:val="265"/>
  </w:num>
  <w:num w:numId="146" w16cid:durableId="155609417">
    <w:abstractNumId w:val="5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16cid:durableId="1803182759">
    <w:abstractNumId w:val="155"/>
  </w:num>
  <w:num w:numId="148" w16cid:durableId="1802651807">
    <w:abstractNumId w:val="121"/>
  </w:num>
  <w:num w:numId="149" w16cid:durableId="378211474">
    <w:abstractNumId w:val="206"/>
  </w:num>
  <w:num w:numId="150" w16cid:durableId="513954168">
    <w:abstractNumId w:val="142"/>
  </w:num>
  <w:num w:numId="151" w16cid:durableId="74211119">
    <w:abstractNumId w:val="211"/>
  </w:num>
  <w:num w:numId="152" w16cid:durableId="1571234373">
    <w:abstractNumId w:val="124"/>
  </w:num>
  <w:num w:numId="153" w16cid:durableId="2097053086">
    <w:abstractNumId w:val="147"/>
  </w:num>
  <w:num w:numId="154" w16cid:durableId="1498769272">
    <w:abstractNumId w:val="244"/>
  </w:num>
  <w:num w:numId="155" w16cid:durableId="51389965">
    <w:abstractNumId w:val="140"/>
  </w:num>
  <w:num w:numId="156" w16cid:durableId="304818899">
    <w:abstractNumId w:val="9"/>
  </w:num>
  <w:num w:numId="157" w16cid:durableId="1611428092">
    <w:abstractNumId w:val="214"/>
  </w:num>
  <w:num w:numId="158" w16cid:durableId="1694727870">
    <w:abstractNumId w:val="179"/>
  </w:num>
  <w:num w:numId="159" w16cid:durableId="337121931">
    <w:abstractNumId w:val="212"/>
  </w:num>
  <w:num w:numId="160" w16cid:durableId="858006275">
    <w:abstractNumId w:val="24"/>
  </w:num>
  <w:num w:numId="161" w16cid:durableId="1335301602">
    <w:abstractNumId w:val="148"/>
  </w:num>
  <w:num w:numId="162" w16cid:durableId="2083990955">
    <w:abstractNumId w:val="223"/>
  </w:num>
  <w:num w:numId="163" w16cid:durableId="1788622503">
    <w:abstractNumId w:val="115"/>
  </w:num>
  <w:num w:numId="164" w16cid:durableId="1230270327">
    <w:abstractNumId w:val="23"/>
  </w:num>
  <w:num w:numId="165" w16cid:durableId="224293272">
    <w:abstractNumId w:val="11"/>
  </w:num>
  <w:num w:numId="166" w16cid:durableId="1698461532">
    <w:abstractNumId w:val="241"/>
  </w:num>
  <w:num w:numId="167" w16cid:durableId="1550678842">
    <w:abstractNumId w:val="221"/>
  </w:num>
  <w:num w:numId="168" w16cid:durableId="478232568">
    <w:abstractNumId w:val="215"/>
  </w:num>
  <w:num w:numId="169" w16cid:durableId="1543244798">
    <w:abstractNumId w:val="75"/>
  </w:num>
  <w:num w:numId="170" w16cid:durableId="1332757336">
    <w:abstractNumId w:val="162"/>
  </w:num>
  <w:num w:numId="171" w16cid:durableId="920214826">
    <w:abstractNumId w:val="13"/>
  </w:num>
  <w:num w:numId="172" w16cid:durableId="669406817">
    <w:abstractNumId w:val="113"/>
  </w:num>
  <w:num w:numId="173" w16cid:durableId="363791374">
    <w:abstractNumId w:val="136"/>
  </w:num>
  <w:num w:numId="174" w16cid:durableId="1060399752">
    <w:abstractNumId w:val="29"/>
  </w:num>
  <w:num w:numId="175" w16cid:durableId="787627873">
    <w:abstractNumId w:val="53"/>
  </w:num>
  <w:num w:numId="176" w16cid:durableId="1499737401">
    <w:abstractNumId w:val="76"/>
  </w:num>
  <w:num w:numId="177" w16cid:durableId="503327665">
    <w:abstractNumId w:val="254"/>
  </w:num>
  <w:num w:numId="178" w16cid:durableId="365060823">
    <w:abstractNumId w:val="94"/>
  </w:num>
  <w:num w:numId="179" w16cid:durableId="1410809988">
    <w:abstractNumId w:val="119"/>
  </w:num>
  <w:num w:numId="180" w16cid:durableId="713310020">
    <w:abstractNumId w:val="109"/>
  </w:num>
  <w:num w:numId="181" w16cid:durableId="1023213959">
    <w:abstractNumId w:val="112"/>
  </w:num>
  <w:num w:numId="182" w16cid:durableId="1689023142">
    <w:abstractNumId w:val="88"/>
  </w:num>
  <w:num w:numId="183" w16cid:durableId="376396833">
    <w:abstractNumId w:val="65"/>
  </w:num>
  <w:num w:numId="184" w16cid:durableId="485629149">
    <w:abstractNumId w:val="146"/>
  </w:num>
  <w:num w:numId="185" w16cid:durableId="901140120">
    <w:abstractNumId w:val="187"/>
  </w:num>
  <w:num w:numId="186" w16cid:durableId="1569608765">
    <w:abstractNumId w:val="39"/>
  </w:num>
  <w:num w:numId="187" w16cid:durableId="359815712">
    <w:abstractNumId w:val="132"/>
  </w:num>
  <w:num w:numId="188" w16cid:durableId="1841577325">
    <w:abstractNumId w:val="95"/>
  </w:num>
  <w:num w:numId="189" w16cid:durableId="794326772">
    <w:abstractNumId w:val="98"/>
  </w:num>
  <w:num w:numId="190" w16cid:durableId="823158704">
    <w:abstractNumId w:val="257"/>
  </w:num>
  <w:num w:numId="191" w16cid:durableId="1922718438">
    <w:abstractNumId w:val="256"/>
  </w:num>
  <w:num w:numId="192" w16cid:durableId="323628007">
    <w:abstractNumId w:val="226"/>
  </w:num>
  <w:num w:numId="193" w16cid:durableId="389884866">
    <w:abstractNumId w:val="231"/>
  </w:num>
  <w:num w:numId="194" w16cid:durableId="2127195584">
    <w:abstractNumId w:val="90"/>
  </w:num>
  <w:num w:numId="195" w16cid:durableId="1531532310">
    <w:abstractNumId w:val="18"/>
  </w:num>
  <w:num w:numId="196" w16cid:durableId="236791097">
    <w:abstractNumId w:val="129"/>
  </w:num>
  <w:num w:numId="197" w16cid:durableId="645160807">
    <w:abstractNumId w:val="44"/>
  </w:num>
  <w:num w:numId="198" w16cid:durableId="1292200771">
    <w:abstractNumId w:val="220"/>
  </w:num>
  <w:num w:numId="199" w16cid:durableId="124663529">
    <w:abstractNumId w:val="173"/>
  </w:num>
  <w:num w:numId="200" w16cid:durableId="2025664261">
    <w:abstractNumId w:val="176"/>
  </w:num>
  <w:num w:numId="201" w16cid:durableId="2136899580">
    <w:abstractNumId w:val="232"/>
  </w:num>
  <w:num w:numId="202" w16cid:durableId="1317879743">
    <w:abstractNumId w:val="84"/>
  </w:num>
  <w:num w:numId="203" w16cid:durableId="1811820250">
    <w:abstractNumId w:val="154"/>
  </w:num>
  <w:num w:numId="204" w16cid:durableId="1568956920">
    <w:abstractNumId w:val="153"/>
  </w:num>
  <w:num w:numId="205" w16cid:durableId="694841907">
    <w:abstractNumId w:val="228"/>
  </w:num>
  <w:num w:numId="206" w16cid:durableId="246349944">
    <w:abstractNumId w:val="181"/>
  </w:num>
  <w:num w:numId="207" w16cid:durableId="1367291247">
    <w:abstractNumId w:val="133"/>
  </w:num>
  <w:num w:numId="208" w16cid:durableId="84618477">
    <w:abstractNumId w:val="167"/>
  </w:num>
  <w:num w:numId="209" w16cid:durableId="1941719471">
    <w:abstractNumId w:val="42"/>
  </w:num>
  <w:num w:numId="210" w16cid:durableId="1180655320">
    <w:abstractNumId w:val="248"/>
  </w:num>
  <w:num w:numId="211" w16cid:durableId="15009670">
    <w:abstractNumId w:val="196"/>
  </w:num>
  <w:num w:numId="212" w16cid:durableId="2010981262">
    <w:abstractNumId w:val="235"/>
  </w:num>
  <w:num w:numId="213" w16cid:durableId="1819564722">
    <w:abstractNumId w:val="79"/>
  </w:num>
  <w:num w:numId="214" w16cid:durableId="56169257">
    <w:abstractNumId w:val="139"/>
  </w:num>
  <w:num w:numId="215" w16cid:durableId="1502040318">
    <w:abstractNumId w:val="145"/>
  </w:num>
  <w:num w:numId="216" w16cid:durableId="2056460920">
    <w:abstractNumId w:val="243"/>
  </w:num>
  <w:num w:numId="217" w16cid:durableId="340357432">
    <w:abstractNumId w:val="150"/>
  </w:num>
  <w:num w:numId="218" w16cid:durableId="1333877811">
    <w:abstractNumId w:val="131"/>
  </w:num>
  <w:num w:numId="219" w16cid:durableId="1333334588">
    <w:abstractNumId w:val="19"/>
  </w:num>
  <w:num w:numId="220" w16cid:durableId="876964234">
    <w:abstractNumId w:val="134"/>
  </w:num>
  <w:num w:numId="221" w16cid:durableId="1527061252">
    <w:abstractNumId w:val="264"/>
  </w:num>
  <w:num w:numId="222" w16cid:durableId="1949922383">
    <w:abstractNumId w:val="22"/>
  </w:num>
  <w:num w:numId="223" w16cid:durableId="925379749">
    <w:abstractNumId w:val="199"/>
  </w:num>
  <w:num w:numId="224" w16cid:durableId="2033804393">
    <w:abstractNumId w:val="128"/>
  </w:num>
  <w:num w:numId="225" w16cid:durableId="2092005050">
    <w:abstractNumId w:val="12"/>
  </w:num>
  <w:num w:numId="226" w16cid:durableId="1193156190">
    <w:abstractNumId w:val="28"/>
  </w:num>
  <w:num w:numId="227" w16cid:durableId="752507484">
    <w:abstractNumId w:val="67"/>
  </w:num>
  <w:num w:numId="228" w16cid:durableId="134877068">
    <w:abstractNumId w:val="203"/>
  </w:num>
  <w:num w:numId="229" w16cid:durableId="693847249">
    <w:abstractNumId w:val="27"/>
  </w:num>
  <w:num w:numId="230" w16cid:durableId="1065226258">
    <w:abstractNumId w:val="117"/>
  </w:num>
  <w:num w:numId="231" w16cid:durableId="927229694">
    <w:abstractNumId w:val="49"/>
  </w:num>
  <w:num w:numId="232" w16cid:durableId="1610316159">
    <w:abstractNumId w:val="191"/>
  </w:num>
  <w:num w:numId="233" w16cid:durableId="818809575">
    <w:abstractNumId w:val="66"/>
  </w:num>
  <w:num w:numId="234" w16cid:durableId="184828175">
    <w:abstractNumId w:val="251"/>
  </w:num>
  <w:num w:numId="235" w16cid:durableId="1370838550">
    <w:abstractNumId w:val="253"/>
  </w:num>
  <w:num w:numId="236" w16cid:durableId="1833332150">
    <w:abstractNumId w:val="193"/>
  </w:num>
  <w:num w:numId="237" w16cid:durableId="687294019">
    <w:abstractNumId w:val="222"/>
  </w:num>
  <w:num w:numId="238" w16cid:durableId="815923915">
    <w:abstractNumId w:val="189"/>
  </w:num>
  <w:num w:numId="239" w16cid:durableId="1884558961">
    <w:abstractNumId w:val="52"/>
  </w:num>
  <w:num w:numId="240" w16cid:durableId="1483693980">
    <w:abstractNumId w:val="123"/>
  </w:num>
  <w:num w:numId="241" w16cid:durableId="29382879">
    <w:abstractNumId w:val="35"/>
  </w:num>
  <w:num w:numId="242" w16cid:durableId="979267285">
    <w:abstractNumId w:val="3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3" w16cid:durableId="267466513">
    <w:abstractNumId w:val="255"/>
  </w:num>
  <w:num w:numId="244" w16cid:durableId="1887141079">
    <w:abstractNumId w:val="57"/>
  </w:num>
  <w:num w:numId="245" w16cid:durableId="1122114785">
    <w:abstractNumId w:val="245"/>
  </w:num>
  <w:num w:numId="246" w16cid:durableId="1660620810">
    <w:abstractNumId w:val="100"/>
  </w:num>
  <w:num w:numId="247" w16cid:durableId="898593677">
    <w:abstractNumId w:val="54"/>
  </w:num>
  <w:num w:numId="248" w16cid:durableId="1381323621">
    <w:abstractNumId w:val="20"/>
  </w:num>
  <w:num w:numId="249" w16cid:durableId="1870751740">
    <w:abstractNumId w:val="266"/>
  </w:num>
  <w:num w:numId="250" w16cid:durableId="774441889">
    <w:abstractNumId w:val="25"/>
  </w:num>
  <w:num w:numId="251" w16cid:durableId="596016964">
    <w:abstractNumId w:val="260"/>
  </w:num>
  <w:num w:numId="252" w16cid:durableId="1152139653">
    <w:abstractNumId w:val="96"/>
  </w:num>
  <w:num w:numId="253" w16cid:durableId="1098601147">
    <w:abstractNumId w:val="73"/>
  </w:num>
  <w:num w:numId="254" w16cid:durableId="371226194">
    <w:abstractNumId w:val="250"/>
  </w:num>
  <w:num w:numId="255" w16cid:durableId="397244948">
    <w:abstractNumId w:val="177"/>
  </w:num>
  <w:num w:numId="256" w16cid:durableId="344408239">
    <w:abstractNumId w:val="10"/>
  </w:num>
  <w:num w:numId="257" w16cid:durableId="1215897700">
    <w:abstractNumId w:val="186"/>
  </w:num>
  <w:num w:numId="258" w16cid:durableId="781806000">
    <w:abstractNumId w:val="239"/>
  </w:num>
  <w:num w:numId="259" w16cid:durableId="1683164211">
    <w:abstractNumId w:val="160"/>
  </w:num>
  <w:num w:numId="260" w16cid:durableId="354501781">
    <w:abstractNumId w:val="149"/>
  </w:num>
  <w:numIdMacAtCleanup w:val="2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defaultTabStop w:val="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0E9"/>
    <w:rsid w:val="00000926"/>
    <w:rsid w:val="00001391"/>
    <w:rsid w:val="00001456"/>
    <w:rsid w:val="000019B4"/>
    <w:rsid w:val="00002314"/>
    <w:rsid w:val="000023E5"/>
    <w:rsid w:val="00002B08"/>
    <w:rsid w:val="000032C8"/>
    <w:rsid w:val="000033B7"/>
    <w:rsid w:val="00003554"/>
    <w:rsid w:val="00004FDF"/>
    <w:rsid w:val="00005010"/>
    <w:rsid w:val="00005296"/>
    <w:rsid w:val="0000583A"/>
    <w:rsid w:val="00005D01"/>
    <w:rsid w:val="0000613C"/>
    <w:rsid w:val="00006AF6"/>
    <w:rsid w:val="00006B76"/>
    <w:rsid w:val="00006C79"/>
    <w:rsid w:val="00006D56"/>
    <w:rsid w:val="000074C6"/>
    <w:rsid w:val="00007E8B"/>
    <w:rsid w:val="0001087C"/>
    <w:rsid w:val="00010CD3"/>
    <w:rsid w:val="000118FA"/>
    <w:rsid w:val="00013F94"/>
    <w:rsid w:val="00014432"/>
    <w:rsid w:val="00014827"/>
    <w:rsid w:val="00015527"/>
    <w:rsid w:val="00015932"/>
    <w:rsid w:val="00015CC0"/>
    <w:rsid w:val="00017460"/>
    <w:rsid w:val="00020093"/>
    <w:rsid w:val="00020351"/>
    <w:rsid w:val="000206CE"/>
    <w:rsid w:val="00020DB9"/>
    <w:rsid w:val="00022F62"/>
    <w:rsid w:val="00023183"/>
    <w:rsid w:val="00023334"/>
    <w:rsid w:val="000238F9"/>
    <w:rsid w:val="00023E2C"/>
    <w:rsid w:val="00023F1A"/>
    <w:rsid w:val="00024EFF"/>
    <w:rsid w:val="00025183"/>
    <w:rsid w:val="00025467"/>
    <w:rsid w:val="00025D91"/>
    <w:rsid w:val="0002608F"/>
    <w:rsid w:val="00026561"/>
    <w:rsid w:val="0002700B"/>
    <w:rsid w:val="00027655"/>
    <w:rsid w:val="00027A85"/>
    <w:rsid w:val="000301FD"/>
    <w:rsid w:val="0003052A"/>
    <w:rsid w:val="000307FC"/>
    <w:rsid w:val="00030A4C"/>
    <w:rsid w:val="00030CD7"/>
    <w:rsid w:val="00030FBB"/>
    <w:rsid w:val="0003124E"/>
    <w:rsid w:val="0003132F"/>
    <w:rsid w:val="00031BFA"/>
    <w:rsid w:val="00031E49"/>
    <w:rsid w:val="000322D1"/>
    <w:rsid w:val="00032318"/>
    <w:rsid w:val="000325B9"/>
    <w:rsid w:val="00033108"/>
    <w:rsid w:val="000332FE"/>
    <w:rsid w:val="00033C66"/>
    <w:rsid w:val="00034118"/>
    <w:rsid w:val="0003437D"/>
    <w:rsid w:val="000344F2"/>
    <w:rsid w:val="0003484B"/>
    <w:rsid w:val="00034F3D"/>
    <w:rsid w:val="0003520E"/>
    <w:rsid w:val="000362BE"/>
    <w:rsid w:val="00036482"/>
    <w:rsid w:val="00037868"/>
    <w:rsid w:val="00037936"/>
    <w:rsid w:val="00040112"/>
    <w:rsid w:val="0004144B"/>
    <w:rsid w:val="0004144D"/>
    <w:rsid w:val="00041799"/>
    <w:rsid w:val="0004280A"/>
    <w:rsid w:val="00042A97"/>
    <w:rsid w:val="00042BDF"/>
    <w:rsid w:val="00042C66"/>
    <w:rsid w:val="00042FFA"/>
    <w:rsid w:val="00043347"/>
    <w:rsid w:val="00043724"/>
    <w:rsid w:val="00043C6F"/>
    <w:rsid w:val="00045376"/>
    <w:rsid w:val="000453AF"/>
    <w:rsid w:val="00045855"/>
    <w:rsid w:val="00045873"/>
    <w:rsid w:val="00045CAE"/>
    <w:rsid w:val="00045E78"/>
    <w:rsid w:val="00045F19"/>
    <w:rsid w:val="000466FE"/>
    <w:rsid w:val="000467FC"/>
    <w:rsid w:val="00046D0F"/>
    <w:rsid w:val="00047171"/>
    <w:rsid w:val="0004745C"/>
    <w:rsid w:val="0004770E"/>
    <w:rsid w:val="0004777A"/>
    <w:rsid w:val="00047B06"/>
    <w:rsid w:val="00050014"/>
    <w:rsid w:val="00050127"/>
    <w:rsid w:val="00050175"/>
    <w:rsid w:val="00050AAA"/>
    <w:rsid w:val="00050D17"/>
    <w:rsid w:val="00051179"/>
    <w:rsid w:val="00051A6C"/>
    <w:rsid w:val="00051E8C"/>
    <w:rsid w:val="0005214A"/>
    <w:rsid w:val="0005262C"/>
    <w:rsid w:val="00052FF1"/>
    <w:rsid w:val="00053064"/>
    <w:rsid w:val="00053115"/>
    <w:rsid w:val="00053465"/>
    <w:rsid w:val="000534A3"/>
    <w:rsid w:val="00054A78"/>
    <w:rsid w:val="00054B91"/>
    <w:rsid w:val="000550E5"/>
    <w:rsid w:val="0005543B"/>
    <w:rsid w:val="00055555"/>
    <w:rsid w:val="00055E91"/>
    <w:rsid w:val="00056662"/>
    <w:rsid w:val="00056878"/>
    <w:rsid w:val="0005692C"/>
    <w:rsid w:val="00056B85"/>
    <w:rsid w:val="00056BDE"/>
    <w:rsid w:val="000570B5"/>
    <w:rsid w:val="000575EF"/>
    <w:rsid w:val="00057D62"/>
    <w:rsid w:val="00060092"/>
    <w:rsid w:val="000600C6"/>
    <w:rsid w:val="000602F5"/>
    <w:rsid w:val="000605C3"/>
    <w:rsid w:val="0006129C"/>
    <w:rsid w:val="000618EE"/>
    <w:rsid w:val="00061DE0"/>
    <w:rsid w:val="0006205C"/>
    <w:rsid w:val="000623C5"/>
    <w:rsid w:val="000643C2"/>
    <w:rsid w:val="000654B4"/>
    <w:rsid w:val="000658A7"/>
    <w:rsid w:val="00066692"/>
    <w:rsid w:val="00066A27"/>
    <w:rsid w:val="00066C75"/>
    <w:rsid w:val="0007179A"/>
    <w:rsid w:val="000727A1"/>
    <w:rsid w:val="0007294C"/>
    <w:rsid w:val="00073682"/>
    <w:rsid w:val="000736FA"/>
    <w:rsid w:val="0007459D"/>
    <w:rsid w:val="0007465A"/>
    <w:rsid w:val="00075677"/>
    <w:rsid w:val="00075AB8"/>
    <w:rsid w:val="000760C4"/>
    <w:rsid w:val="00076CF6"/>
    <w:rsid w:val="00080649"/>
    <w:rsid w:val="000806E7"/>
    <w:rsid w:val="00080779"/>
    <w:rsid w:val="00081050"/>
    <w:rsid w:val="000817BC"/>
    <w:rsid w:val="00081FB1"/>
    <w:rsid w:val="000820E1"/>
    <w:rsid w:val="00082BBA"/>
    <w:rsid w:val="00083A75"/>
    <w:rsid w:val="00083E66"/>
    <w:rsid w:val="00083FB4"/>
    <w:rsid w:val="00084442"/>
    <w:rsid w:val="00084663"/>
    <w:rsid w:val="000846F7"/>
    <w:rsid w:val="0008544C"/>
    <w:rsid w:val="0008546B"/>
    <w:rsid w:val="0008554F"/>
    <w:rsid w:val="0008556B"/>
    <w:rsid w:val="0008593A"/>
    <w:rsid w:val="00085A9A"/>
    <w:rsid w:val="00085EF0"/>
    <w:rsid w:val="0008678E"/>
    <w:rsid w:val="000868CD"/>
    <w:rsid w:val="00086A09"/>
    <w:rsid w:val="00086B46"/>
    <w:rsid w:val="00086C15"/>
    <w:rsid w:val="000873B3"/>
    <w:rsid w:val="00090847"/>
    <w:rsid w:val="00090E73"/>
    <w:rsid w:val="00090E98"/>
    <w:rsid w:val="00091B02"/>
    <w:rsid w:val="00091BD8"/>
    <w:rsid w:val="00091CD7"/>
    <w:rsid w:val="00091EB0"/>
    <w:rsid w:val="00094086"/>
    <w:rsid w:val="000947D2"/>
    <w:rsid w:val="00094DEC"/>
    <w:rsid w:val="00095521"/>
    <w:rsid w:val="00095588"/>
    <w:rsid w:val="000961D6"/>
    <w:rsid w:val="00096208"/>
    <w:rsid w:val="00096267"/>
    <w:rsid w:val="00097A67"/>
    <w:rsid w:val="000A018B"/>
    <w:rsid w:val="000A04C3"/>
    <w:rsid w:val="000A109D"/>
    <w:rsid w:val="000A17FA"/>
    <w:rsid w:val="000A1F47"/>
    <w:rsid w:val="000A217C"/>
    <w:rsid w:val="000A2300"/>
    <w:rsid w:val="000A2650"/>
    <w:rsid w:val="000A2E12"/>
    <w:rsid w:val="000A2E8A"/>
    <w:rsid w:val="000A31FD"/>
    <w:rsid w:val="000A3714"/>
    <w:rsid w:val="000A3984"/>
    <w:rsid w:val="000A3BB8"/>
    <w:rsid w:val="000A4390"/>
    <w:rsid w:val="000A4E48"/>
    <w:rsid w:val="000A5BA5"/>
    <w:rsid w:val="000A65D9"/>
    <w:rsid w:val="000A6AC9"/>
    <w:rsid w:val="000A6E32"/>
    <w:rsid w:val="000A79A3"/>
    <w:rsid w:val="000B0629"/>
    <w:rsid w:val="000B0A37"/>
    <w:rsid w:val="000B0FBE"/>
    <w:rsid w:val="000B12E2"/>
    <w:rsid w:val="000B1CAD"/>
    <w:rsid w:val="000B1F52"/>
    <w:rsid w:val="000B1FC9"/>
    <w:rsid w:val="000B24EA"/>
    <w:rsid w:val="000B3125"/>
    <w:rsid w:val="000B3B14"/>
    <w:rsid w:val="000B459F"/>
    <w:rsid w:val="000B4B9C"/>
    <w:rsid w:val="000B5CEB"/>
    <w:rsid w:val="000B5DDB"/>
    <w:rsid w:val="000B6628"/>
    <w:rsid w:val="000B6909"/>
    <w:rsid w:val="000B6B93"/>
    <w:rsid w:val="000B75C1"/>
    <w:rsid w:val="000C1988"/>
    <w:rsid w:val="000C1C25"/>
    <w:rsid w:val="000C1EBC"/>
    <w:rsid w:val="000C29F4"/>
    <w:rsid w:val="000C2DC9"/>
    <w:rsid w:val="000C3743"/>
    <w:rsid w:val="000C42DD"/>
    <w:rsid w:val="000C4D19"/>
    <w:rsid w:val="000C4DC9"/>
    <w:rsid w:val="000C4FE7"/>
    <w:rsid w:val="000C53A9"/>
    <w:rsid w:val="000C5753"/>
    <w:rsid w:val="000C57BE"/>
    <w:rsid w:val="000C5A2F"/>
    <w:rsid w:val="000C5EC6"/>
    <w:rsid w:val="000C6438"/>
    <w:rsid w:val="000C6C87"/>
    <w:rsid w:val="000C6CAF"/>
    <w:rsid w:val="000C702D"/>
    <w:rsid w:val="000C76D5"/>
    <w:rsid w:val="000C782C"/>
    <w:rsid w:val="000C7D32"/>
    <w:rsid w:val="000D12C6"/>
    <w:rsid w:val="000D1B03"/>
    <w:rsid w:val="000D20A2"/>
    <w:rsid w:val="000D34BF"/>
    <w:rsid w:val="000D3E90"/>
    <w:rsid w:val="000D437D"/>
    <w:rsid w:val="000D43AD"/>
    <w:rsid w:val="000D4425"/>
    <w:rsid w:val="000D4E75"/>
    <w:rsid w:val="000D648B"/>
    <w:rsid w:val="000D6826"/>
    <w:rsid w:val="000D68D7"/>
    <w:rsid w:val="000D6CA8"/>
    <w:rsid w:val="000D6F74"/>
    <w:rsid w:val="000D6FB1"/>
    <w:rsid w:val="000D7FE3"/>
    <w:rsid w:val="000E002D"/>
    <w:rsid w:val="000E0183"/>
    <w:rsid w:val="000E03C0"/>
    <w:rsid w:val="000E1E18"/>
    <w:rsid w:val="000E22FF"/>
    <w:rsid w:val="000E235F"/>
    <w:rsid w:val="000E2641"/>
    <w:rsid w:val="000E290C"/>
    <w:rsid w:val="000E330F"/>
    <w:rsid w:val="000E4AF2"/>
    <w:rsid w:val="000E4F43"/>
    <w:rsid w:val="000E519F"/>
    <w:rsid w:val="000E58F9"/>
    <w:rsid w:val="000E5D19"/>
    <w:rsid w:val="000E5F68"/>
    <w:rsid w:val="000E6154"/>
    <w:rsid w:val="000E7DD8"/>
    <w:rsid w:val="000F047E"/>
    <w:rsid w:val="000F0C90"/>
    <w:rsid w:val="000F0F04"/>
    <w:rsid w:val="000F14B6"/>
    <w:rsid w:val="000F21C4"/>
    <w:rsid w:val="000F2DFA"/>
    <w:rsid w:val="000F2FA9"/>
    <w:rsid w:val="000F33BA"/>
    <w:rsid w:val="000F35BF"/>
    <w:rsid w:val="000F4B33"/>
    <w:rsid w:val="000F4E0A"/>
    <w:rsid w:val="000F4EF7"/>
    <w:rsid w:val="000F4F5F"/>
    <w:rsid w:val="000F525D"/>
    <w:rsid w:val="000F599A"/>
    <w:rsid w:val="000F5AB2"/>
    <w:rsid w:val="000F5D6E"/>
    <w:rsid w:val="000F5E57"/>
    <w:rsid w:val="000F6C5F"/>
    <w:rsid w:val="000F702F"/>
    <w:rsid w:val="000F7EDD"/>
    <w:rsid w:val="001019FD"/>
    <w:rsid w:val="00101C20"/>
    <w:rsid w:val="00102765"/>
    <w:rsid w:val="00102929"/>
    <w:rsid w:val="00102B6A"/>
    <w:rsid w:val="001032C6"/>
    <w:rsid w:val="001035E0"/>
    <w:rsid w:val="001041B7"/>
    <w:rsid w:val="0010532A"/>
    <w:rsid w:val="00105CE6"/>
    <w:rsid w:val="00106324"/>
    <w:rsid w:val="00106C34"/>
    <w:rsid w:val="00106EAC"/>
    <w:rsid w:val="0010736F"/>
    <w:rsid w:val="001102BE"/>
    <w:rsid w:val="00110404"/>
    <w:rsid w:val="00111070"/>
    <w:rsid w:val="00111990"/>
    <w:rsid w:val="00111BD8"/>
    <w:rsid w:val="00112861"/>
    <w:rsid w:val="00112F74"/>
    <w:rsid w:val="0011302A"/>
    <w:rsid w:val="00113B96"/>
    <w:rsid w:val="00113BB7"/>
    <w:rsid w:val="00113BD0"/>
    <w:rsid w:val="00113E3B"/>
    <w:rsid w:val="001143F8"/>
    <w:rsid w:val="001145B1"/>
    <w:rsid w:val="0011472D"/>
    <w:rsid w:val="001148A0"/>
    <w:rsid w:val="00114978"/>
    <w:rsid w:val="00114B27"/>
    <w:rsid w:val="00115769"/>
    <w:rsid w:val="001159BB"/>
    <w:rsid w:val="00115BFF"/>
    <w:rsid w:val="001167A9"/>
    <w:rsid w:val="0011698D"/>
    <w:rsid w:val="00116A34"/>
    <w:rsid w:val="0011709F"/>
    <w:rsid w:val="001171AD"/>
    <w:rsid w:val="00117241"/>
    <w:rsid w:val="00117265"/>
    <w:rsid w:val="0011790B"/>
    <w:rsid w:val="0012040A"/>
    <w:rsid w:val="001206EF"/>
    <w:rsid w:val="0012088A"/>
    <w:rsid w:val="00120C44"/>
    <w:rsid w:val="00121E57"/>
    <w:rsid w:val="001224F2"/>
    <w:rsid w:val="00124D31"/>
    <w:rsid w:val="00124F37"/>
    <w:rsid w:val="0012542D"/>
    <w:rsid w:val="001256DE"/>
    <w:rsid w:val="001256F4"/>
    <w:rsid w:val="00125F56"/>
    <w:rsid w:val="001260FD"/>
    <w:rsid w:val="00126168"/>
    <w:rsid w:val="0012674B"/>
    <w:rsid w:val="00126AF9"/>
    <w:rsid w:val="00126B1A"/>
    <w:rsid w:val="00126FC5"/>
    <w:rsid w:val="0012704A"/>
    <w:rsid w:val="00127298"/>
    <w:rsid w:val="001275D4"/>
    <w:rsid w:val="00127983"/>
    <w:rsid w:val="00127DAC"/>
    <w:rsid w:val="00130804"/>
    <w:rsid w:val="001313A2"/>
    <w:rsid w:val="0013145C"/>
    <w:rsid w:val="0013209D"/>
    <w:rsid w:val="00132317"/>
    <w:rsid w:val="00132445"/>
    <w:rsid w:val="00133668"/>
    <w:rsid w:val="001338A4"/>
    <w:rsid w:val="00133C8F"/>
    <w:rsid w:val="00133D58"/>
    <w:rsid w:val="00133F84"/>
    <w:rsid w:val="001340C4"/>
    <w:rsid w:val="001350D3"/>
    <w:rsid w:val="00135BDB"/>
    <w:rsid w:val="001402A5"/>
    <w:rsid w:val="001409C5"/>
    <w:rsid w:val="0014164E"/>
    <w:rsid w:val="00141CCF"/>
    <w:rsid w:val="0014217D"/>
    <w:rsid w:val="00142863"/>
    <w:rsid w:val="0014299D"/>
    <w:rsid w:val="00142B26"/>
    <w:rsid w:val="00143573"/>
    <w:rsid w:val="00143D60"/>
    <w:rsid w:val="00144EDE"/>
    <w:rsid w:val="0014529E"/>
    <w:rsid w:val="00145781"/>
    <w:rsid w:val="00145C14"/>
    <w:rsid w:val="001460C8"/>
    <w:rsid w:val="0014618C"/>
    <w:rsid w:val="0014650C"/>
    <w:rsid w:val="0014696A"/>
    <w:rsid w:val="00146C4A"/>
    <w:rsid w:val="0014770A"/>
    <w:rsid w:val="00147A84"/>
    <w:rsid w:val="00147ACC"/>
    <w:rsid w:val="001501D6"/>
    <w:rsid w:val="00150555"/>
    <w:rsid w:val="00150653"/>
    <w:rsid w:val="001517A8"/>
    <w:rsid w:val="00151C48"/>
    <w:rsid w:val="00154650"/>
    <w:rsid w:val="00155590"/>
    <w:rsid w:val="00155945"/>
    <w:rsid w:val="00155C73"/>
    <w:rsid w:val="00156343"/>
    <w:rsid w:val="00156AE1"/>
    <w:rsid w:val="00157273"/>
    <w:rsid w:val="00157BF0"/>
    <w:rsid w:val="00160032"/>
    <w:rsid w:val="00161255"/>
    <w:rsid w:val="0016174C"/>
    <w:rsid w:val="00162452"/>
    <w:rsid w:val="001624B0"/>
    <w:rsid w:val="001624F0"/>
    <w:rsid w:val="001626BE"/>
    <w:rsid w:val="001626E6"/>
    <w:rsid w:val="00162B98"/>
    <w:rsid w:val="00163027"/>
    <w:rsid w:val="001633C0"/>
    <w:rsid w:val="00163499"/>
    <w:rsid w:val="001639EE"/>
    <w:rsid w:val="00163A0D"/>
    <w:rsid w:val="00164224"/>
    <w:rsid w:val="001648D1"/>
    <w:rsid w:val="00164E1C"/>
    <w:rsid w:val="00165566"/>
    <w:rsid w:val="001657A5"/>
    <w:rsid w:val="00165B7D"/>
    <w:rsid w:val="001668CA"/>
    <w:rsid w:val="0016695E"/>
    <w:rsid w:val="00166B33"/>
    <w:rsid w:val="00166DF1"/>
    <w:rsid w:val="0016701E"/>
    <w:rsid w:val="00167438"/>
    <w:rsid w:val="00167986"/>
    <w:rsid w:val="00170361"/>
    <w:rsid w:val="00170523"/>
    <w:rsid w:val="00170CC0"/>
    <w:rsid w:val="00171568"/>
    <w:rsid w:val="00171F70"/>
    <w:rsid w:val="001720CE"/>
    <w:rsid w:val="00172F26"/>
    <w:rsid w:val="0017370A"/>
    <w:rsid w:val="001740A9"/>
    <w:rsid w:val="0017419E"/>
    <w:rsid w:val="001742B4"/>
    <w:rsid w:val="00174C75"/>
    <w:rsid w:val="00174E56"/>
    <w:rsid w:val="00174E7B"/>
    <w:rsid w:val="00175127"/>
    <w:rsid w:val="001757C6"/>
    <w:rsid w:val="001759B3"/>
    <w:rsid w:val="001759C2"/>
    <w:rsid w:val="00176437"/>
    <w:rsid w:val="00177B38"/>
    <w:rsid w:val="00177CF5"/>
    <w:rsid w:val="00177D6E"/>
    <w:rsid w:val="001800EA"/>
    <w:rsid w:val="001806C5"/>
    <w:rsid w:val="00180727"/>
    <w:rsid w:val="00180C64"/>
    <w:rsid w:val="00180D1E"/>
    <w:rsid w:val="001816FF"/>
    <w:rsid w:val="00181CE3"/>
    <w:rsid w:val="00181EB1"/>
    <w:rsid w:val="0018222D"/>
    <w:rsid w:val="00182631"/>
    <w:rsid w:val="00183E7E"/>
    <w:rsid w:val="00184A99"/>
    <w:rsid w:val="001851E5"/>
    <w:rsid w:val="001866AE"/>
    <w:rsid w:val="001868FA"/>
    <w:rsid w:val="0018719C"/>
    <w:rsid w:val="0018747C"/>
    <w:rsid w:val="0019121B"/>
    <w:rsid w:val="00191874"/>
    <w:rsid w:val="00191BDE"/>
    <w:rsid w:val="00191BFF"/>
    <w:rsid w:val="00192A3F"/>
    <w:rsid w:val="00192EFB"/>
    <w:rsid w:val="0019309C"/>
    <w:rsid w:val="0019493B"/>
    <w:rsid w:val="001958B2"/>
    <w:rsid w:val="00195B2D"/>
    <w:rsid w:val="00196639"/>
    <w:rsid w:val="00196A34"/>
    <w:rsid w:val="00196AD1"/>
    <w:rsid w:val="001974C4"/>
    <w:rsid w:val="00197CDB"/>
    <w:rsid w:val="001A0325"/>
    <w:rsid w:val="001A0358"/>
    <w:rsid w:val="001A03B3"/>
    <w:rsid w:val="001A0602"/>
    <w:rsid w:val="001A08CF"/>
    <w:rsid w:val="001A1648"/>
    <w:rsid w:val="001A1784"/>
    <w:rsid w:val="001A19D3"/>
    <w:rsid w:val="001A1F1A"/>
    <w:rsid w:val="001A37DE"/>
    <w:rsid w:val="001A38AA"/>
    <w:rsid w:val="001A4304"/>
    <w:rsid w:val="001A4D2E"/>
    <w:rsid w:val="001A5704"/>
    <w:rsid w:val="001A6474"/>
    <w:rsid w:val="001A6E69"/>
    <w:rsid w:val="001A774F"/>
    <w:rsid w:val="001A7E0B"/>
    <w:rsid w:val="001B02D8"/>
    <w:rsid w:val="001B04C0"/>
    <w:rsid w:val="001B0B17"/>
    <w:rsid w:val="001B1281"/>
    <w:rsid w:val="001B1998"/>
    <w:rsid w:val="001B1E92"/>
    <w:rsid w:val="001B2337"/>
    <w:rsid w:val="001B2639"/>
    <w:rsid w:val="001B33FA"/>
    <w:rsid w:val="001B3C92"/>
    <w:rsid w:val="001B4A6A"/>
    <w:rsid w:val="001B4F22"/>
    <w:rsid w:val="001B6130"/>
    <w:rsid w:val="001B6151"/>
    <w:rsid w:val="001B6B46"/>
    <w:rsid w:val="001B6CA9"/>
    <w:rsid w:val="001B6CB4"/>
    <w:rsid w:val="001B6F90"/>
    <w:rsid w:val="001B743A"/>
    <w:rsid w:val="001C0088"/>
    <w:rsid w:val="001C144F"/>
    <w:rsid w:val="001C163C"/>
    <w:rsid w:val="001C17ED"/>
    <w:rsid w:val="001C2D10"/>
    <w:rsid w:val="001C2F9E"/>
    <w:rsid w:val="001C30B7"/>
    <w:rsid w:val="001C31EF"/>
    <w:rsid w:val="001C349D"/>
    <w:rsid w:val="001C41E8"/>
    <w:rsid w:val="001C46DB"/>
    <w:rsid w:val="001C4C67"/>
    <w:rsid w:val="001C55C6"/>
    <w:rsid w:val="001C5DC3"/>
    <w:rsid w:val="001C78B2"/>
    <w:rsid w:val="001C7F9B"/>
    <w:rsid w:val="001D0C77"/>
    <w:rsid w:val="001D112B"/>
    <w:rsid w:val="001D2269"/>
    <w:rsid w:val="001D29AF"/>
    <w:rsid w:val="001D3275"/>
    <w:rsid w:val="001D3515"/>
    <w:rsid w:val="001D3651"/>
    <w:rsid w:val="001D37D2"/>
    <w:rsid w:val="001D3C52"/>
    <w:rsid w:val="001D3D61"/>
    <w:rsid w:val="001D4E92"/>
    <w:rsid w:val="001D6493"/>
    <w:rsid w:val="001D6EDA"/>
    <w:rsid w:val="001D7C26"/>
    <w:rsid w:val="001E0A74"/>
    <w:rsid w:val="001E131A"/>
    <w:rsid w:val="001E20FE"/>
    <w:rsid w:val="001E262E"/>
    <w:rsid w:val="001E38B5"/>
    <w:rsid w:val="001E4197"/>
    <w:rsid w:val="001E42A7"/>
    <w:rsid w:val="001E4AC0"/>
    <w:rsid w:val="001E57A4"/>
    <w:rsid w:val="001E6022"/>
    <w:rsid w:val="001E6682"/>
    <w:rsid w:val="001E6941"/>
    <w:rsid w:val="001E7177"/>
    <w:rsid w:val="001E722A"/>
    <w:rsid w:val="001F13CE"/>
    <w:rsid w:val="001F1665"/>
    <w:rsid w:val="001F17C2"/>
    <w:rsid w:val="001F1A4C"/>
    <w:rsid w:val="001F1B51"/>
    <w:rsid w:val="001F1BB8"/>
    <w:rsid w:val="001F1F4B"/>
    <w:rsid w:val="001F3A52"/>
    <w:rsid w:val="001F3A94"/>
    <w:rsid w:val="001F3FF7"/>
    <w:rsid w:val="001F42D0"/>
    <w:rsid w:val="001F4B9D"/>
    <w:rsid w:val="001F4D3C"/>
    <w:rsid w:val="001F4E3E"/>
    <w:rsid w:val="001F55F5"/>
    <w:rsid w:val="001F561A"/>
    <w:rsid w:val="001F57AE"/>
    <w:rsid w:val="001F5A94"/>
    <w:rsid w:val="001F5FF1"/>
    <w:rsid w:val="001F7018"/>
    <w:rsid w:val="001F76AD"/>
    <w:rsid w:val="001F7AE6"/>
    <w:rsid w:val="00200209"/>
    <w:rsid w:val="002002F0"/>
    <w:rsid w:val="00200509"/>
    <w:rsid w:val="00200C4C"/>
    <w:rsid w:val="00200E5A"/>
    <w:rsid w:val="002022C5"/>
    <w:rsid w:val="00202D9A"/>
    <w:rsid w:val="002037B0"/>
    <w:rsid w:val="00204165"/>
    <w:rsid w:val="002042FC"/>
    <w:rsid w:val="002056C3"/>
    <w:rsid w:val="00205726"/>
    <w:rsid w:val="00206705"/>
    <w:rsid w:val="00207721"/>
    <w:rsid w:val="002078AF"/>
    <w:rsid w:val="00207CC1"/>
    <w:rsid w:val="002103D8"/>
    <w:rsid w:val="00210C7E"/>
    <w:rsid w:val="00210D98"/>
    <w:rsid w:val="00210F9B"/>
    <w:rsid w:val="00211BB3"/>
    <w:rsid w:val="0021227F"/>
    <w:rsid w:val="0021229B"/>
    <w:rsid w:val="002127D0"/>
    <w:rsid w:val="00212B55"/>
    <w:rsid w:val="00212C28"/>
    <w:rsid w:val="00213E89"/>
    <w:rsid w:val="00213F49"/>
    <w:rsid w:val="00214A72"/>
    <w:rsid w:val="00215612"/>
    <w:rsid w:val="00215801"/>
    <w:rsid w:val="00216033"/>
    <w:rsid w:val="00216FA2"/>
    <w:rsid w:val="00217996"/>
    <w:rsid w:val="00217F73"/>
    <w:rsid w:val="00217FBB"/>
    <w:rsid w:val="00220583"/>
    <w:rsid w:val="002207BF"/>
    <w:rsid w:val="002217C6"/>
    <w:rsid w:val="0022246E"/>
    <w:rsid w:val="00222C60"/>
    <w:rsid w:val="00223583"/>
    <w:rsid w:val="00223E05"/>
    <w:rsid w:val="002248CA"/>
    <w:rsid w:val="002249D2"/>
    <w:rsid w:val="00224F45"/>
    <w:rsid w:val="002254D0"/>
    <w:rsid w:val="002256D5"/>
    <w:rsid w:val="00225CB2"/>
    <w:rsid w:val="00225D26"/>
    <w:rsid w:val="002260A0"/>
    <w:rsid w:val="0022701B"/>
    <w:rsid w:val="00230C6C"/>
    <w:rsid w:val="00230CBD"/>
    <w:rsid w:val="0023275E"/>
    <w:rsid w:val="00232782"/>
    <w:rsid w:val="00232C3A"/>
    <w:rsid w:val="00234611"/>
    <w:rsid w:val="002346EB"/>
    <w:rsid w:val="002347BC"/>
    <w:rsid w:val="00234B89"/>
    <w:rsid w:val="00235A93"/>
    <w:rsid w:val="00235C09"/>
    <w:rsid w:val="00236FAE"/>
    <w:rsid w:val="0023727F"/>
    <w:rsid w:val="0023763C"/>
    <w:rsid w:val="00237B3E"/>
    <w:rsid w:val="00237FC2"/>
    <w:rsid w:val="00240750"/>
    <w:rsid w:val="00240A5D"/>
    <w:rsid w:val="00240FC4"/>
    <w:rsid w:val="002423F4"/>
    <w:rsid w:val="00242BD6"/>
    <w:rsid w:val="00242BE7"/>
    <w:rsid w:val="00242DCD"/>
    <w:rsid w:val="00243185"/>
    <w:rsid w:val="0024335A"/>
    <w:rsid w:val="00243D2A"/>
    <w:rsid w:val="00243F55"/>
    <w:rsid w:val="002440C4"/>
    <w:rsid w:val="00245292"/>
    <w:rsid w:val="002466E5"/>
    <w:rsid w:val="00250185"/>
    <w:rsid w:val="00250E6A"/>
    <w:rsid w:val="00251232"/>
    <w:rsid w:val="002516F2"/>
    <w:rsid w:val="00252186"/>
    <w:rsid w:val="00252254"/>
    <w:rsid w:val="00252FB1"/>
    <w:rsid w:val="00254186"/>
    <w:rsid w:val="0025506A"/>
    <w:rsid w:val="00255E22"/>
    <w:rsid w:val="00256772"/>
    <w:rsid w:val="00256A68"/>
    <w:rsid w:val="00257997"/>
    <w:rsid w:val="002579B9"/>
    <w:rsid w:val="00261D7A"/>
    <w:rsid w:val="00261E6A"/>
    <w:rsid w:val="00261FB3"/>
    <w:rsid w:val="002623A7"/>
    <w:rsid w:val="00263747"/>
    <w:rsid w:val="00263954"/>
    <w:rsid w:val="00263EB8"/>
    <w:rsid w:val="00264363"/>
    <w:rsid w:val="002647CC"/>
    <w:rsid w:val="00264804"/>
    <w:rsid w:val="002649A2"/>
    <w:rsid w:val="00264DFA"/>
    <w:rsid w:val="002650EB"/>
    <w:rsid w:val="0026639F"/>
    <w:rsid w:val="002672FD"/>
    <w:rsid w:val="002707C0"/>
    <w:rsid w:val="00270EB0"/>
    <w:rsid w:val="002721AF"/>
    <w:rsid w:val="00272D19"/>
    <w:rsid w:val="002731D9"/>
    <w:rsid w:val="0027330B"/>
    <w:rsid w:val="002743B7"/>
    <w:rsid w:val="00274472"/>
    <w:rsid w:val="00274730"/>
    <w:rsid w:val="00274AC7"/>
    <w:rsid w:val="00274FC2"/>
    <w:rsid w:val="002752A7"/>
    <w:rsid w:val="00275694"/>
    <w:rsid w:val="00277F5F"/>
    <w:rsid w:val="002800B9"/>
    <w:rsid w:val="0028070F"/>
    <w:rsid w:val="00280D14"/>
    <w:rsid w:val="00280E08"/>
    <w:rsid w:val="00281B22"/>
    <w:rsid w:val="00282322"/>
    <w:rsid w:val="00282441"/>
    <w:rsid w:val="0028379C"/>
    <w:rsid w:val="002849BE"/>
    <w:rsid w:val="00284C01"/>
    <w:rsid w:val="00285F9B"/>
    <w:rsid w:val="00286174"/>
    <w:rsid w:val="002862EC"/>
    <w:rsid w:val="002866CD"/>
    <w:rsid w:val="00286744"/>
    <w:rsid w:val="00287A3C"/>
    <w:rsid w:val="00287D39"/>
    <w:rsid w:val="00287E11"/>
    <w:rsid w:val="00287F6E"/>
    <w:rsid w:val="0029074C"/>
    <w:rsid w:val="00290EDE"/>
    <w:rsid w:val="00291392"/>
    <w:rsid w:val="00291461"/>
    <w:rsid w:val="0029155E"/>
    <w:rsid w:val="00291C8F"/>
    <w:rsid w:val="00292346"/>
    <w:rsid w:val="00292971"/>
    <w:rsid w:val="00294029"/>
    <w:rsid w:val="002940DC"/>
    <w:rsid w:val="0029439B"/>
    <w:rsid w:val="00294FFD"/>
    <w:rsid w:val="0029546E"/>
    <w:rsid w:val="00295533"/>
    <w:rsid w:val="00296092"/>
    <w:rsid w:val="00296401"/>
    <w:rsid w:val="00296530"/>
    <w:rsid w:val="00296B95"/>
    <w:rsid w:val="00296C41"/>
    <w:rsid w:val="00297733"/>
    <w:rsid w:val="0029786B"/>
    <w:rsid w:val="00297EB6"/>
    <w:rsid w:val="00297F9C"/>
    <w:rsid w:val="002A010A"/>
    <w:rsid w:val="002A0B94"/>
    <w:rsid w:val="002A0F1C"/>
    <w:rsid w:val="002A12E4"/>
    <w:rsid w:val="002A1CD6"/>
    <w:rsid w:val="002A26B5"/>
    <w:rsid w:val="002A2A4C"/>
    <w:rsid w:val="002A2C47"/>
    <w:rsid w:val="002A2ED5"/>
    <w:rsid w:val="002A2FE4"/>
    <w:rsid w:val="002A369C"/>
    <w:rsid w:val="002A38C4"/>
    <w:rsid w:val="002A40DC"/>
    <w:rsid w:val="002A5390"/>
    <w:rsid w:val="002A55B5"/>
    <w:rsid w:val="002A5741"/>
    <w:rsid w:val="002A57AB"/>
    <w:rsid w:val="002A5A57"/>
    <w:rsid w:val="002A7E94"/>
    <w:rsid w:val="002A7FB5"/>
    <w:rsid w:val="002B02C8"/>
    <w:rsid w:val="002B0BB5"/>
    <w:rsid w:val="002B107C"/>
    <w:rsid w:val="002B131B"/>
    <w:rsid w:val="002B1473"/>
    <w:rsid w:val="002B1688"/>
    <w:rsid w:val="002B2E7D"/>
    <w:rsid w:val="002B333E"/>
    <w:rsid w:val="002B405E"/>
    <w:rsid w:val="002B4CAA"/>
    <w:rsid w:val="002B5263"/>
    <w:rsid w:val="002B52AA"/>
    <w:rsid w:val="002B585F"/>
    <w:rsid w:val="002B5ACE"/>
    <w:rsid w:val="002B6473"/>
    <w:rsid w:val="002B66D5"/>
    <w:rsid w:val="002B7727"/>
    <w:rsid w:val="002C1110"/>
    <w:rsid w:val="002C1A67"/>
    <w:rsid w:val="002C1B8C"/>
    <w:rsid w:val="002C2240"/>
    <w:rsid w:val="002C304B"/>
    <w:rsid w:val="002C4319"/>
    <w:rsid w:val="002C4EF1"/>
    <w:rsid w:val="002C5083"/>
    <w:rsid w:val="002C548F"/>
    <w:rsid w:val="002C6918"/>
    <w:rsid w:val="002C771F"/>
    <w:rsid w:val="002D0283"/>
    <w:rsid w:val="002D06F3"/>
    <w:rsid w:val="002D079B"/>
    <w:rsid w:val="002D1200"/>
    <w:rsid w:val="002D1CB4"/>
    <w:rsid w:val="002D1E53"/>
    <w:rsid w:val="002D2D2E"/>
    <w:rsid w:val="002D2E61"/>
    <w:rsid w:val="002D35D4"/>
    <w:rsid w:val="002D4742"/>
    <w:rsid w:val="002D49B3"/>
    <w:rsid w:val="002D4D3C"/>
    <w:rsid w:val="002D52B5"/>
    <w:rsid w:val="002D5309"/>
    <w:rsid w:val="002D5981"/>
    <w:rsid w:val="002D5C6C"/>
    <w:rsid w:val="002D663E"/>
    <w:rsid w:val="002D7091"/>
    <w:rsid w:val="002D7756"/>
    <w:rsid w:val="002E068A"/>
    <w:rsid w:val="002E06D5"/>
    <w:rsid w:val="002E0838"/>
    <w:rsid w:val="002E0BA4"/>
    <w:rsid w:val="002E1CBE"/>
    <w:rsid w:val="002E1EEC"/>
    <w:rsid w:val="002E231F"/>
    <w:rsid w:val="002E24A3"/>
    <w:rsid w:val="002E29C2"/>
    <w:rsid w:val="002E3341"/>
    <w:rsid w:val="002E38F6"/>
    <w:rsid w:val="002E3A39"/>
    <w:rsid w:val="002E3E8A"/>
    <w:rsid w:val="002E4074"/>
    <w:rsid w:val="002E453D"/>
    <w:rsid w:val="002E4612"/>
    <w:rsid w:val="002E539C"/>
    <w:rsid w:val="002E5786"/>
    <w:rsid w:val="002E5894"/>
    <w:rsid w:val="002E6A38"/>
    <w:rsid w:val="002E6BE3"/>
    <w:rsid w:val="002E6F1F"/>
    <w:rsid w:val="002E7242"/>
    <w:rsid w:val="002E7603"/>
    <w:rsid w:val="002E7A24"/>
    <w:rsid w:val="002F02F5"/>
    <w:rsid w:val="002F0C55"/>
    <w:rsid w:val="002F0E0F"/>
    <w:rsid w:val="002F0F80"/>
    <w:rsid w:val="002F1031"/>
    <w:rsid w:val="002F175A"/>
    <w:rsid w:val="002F19BE"/>
    <w:rsid w:val="002F23C9"/>
    <w:rsid w:val="002F25B4"/>
    <w:rsid w:val="002F3A4F"/>
    <w:rsid w:val="002F3CBF"/>
    <w:rsid w:val="002F418A"/>
    <w:rsid w:val="002F4EA5"/>
    <w:rsid w:val="002F600E"/>
    <w:rsid w:val="002F64C7"/>
    <w:rsid w:val="002F679E"/>
    <w:rsid w:val="002F766A"/>
    <w:rsid w:val="002F7729"/>
    <w:rsid w:val="002F79B8"/>
    <w:rsid w:val="0030007F"/>
    <w:rsid w:val="00300122"/>
    <w:rsid w:val="00300617"/>
    <w:rsid w:val="003027B4"/>
    <w:rsid w:val="00302978"/>
    <w:rsid w:val="003029F3"/>
    <w:rsid w:val="003030F3"/>
    <w:rsid w:val="0030397F"/>
    <w:rsid w:val="00303F8F"/>
    <w:rsid w:val="00304039"/>
    <w:rsid w:val="00305CC0"/>
    <w:rsid w:val="00306AF0"/>
    <w:rsid w:val="003074D2"/>
    <w:rsid w:val="003078AA"/>
    <w:rsid w:val="00310E5A"/>
    <w:rsid w:val="00311882"/>
    <w:rsid w:val="00312744"/>
    <w:rsid w:val="00312854"/>
    <w:rsid w:val="0031395B"/>
    <w:rsid w:val="00313DBD"/>
    <w:rsid w:val="00313E06"/>
    <w:rsid w:val="00314342"/>
    <w:rsid w:val="0031436A"/>
    <w:rsid w:val="00314371"/>
    <w:rsid w:val="00314545"/>
    <w:rsid w:val="003145F6"/>
    <w:rsid w:val="00314CB4"/>
    <w:rsid w:val="00314D10"/>
    <w:rsid w:val="00315151"/>
    <w:rsid w:val="00315566"/>
    <w:rsid w:val="0031627E"/>
    <w:rsid w:val="00316C30"/>
    <w:rsid w:val="00316F72"/>
    <w:rsid w:val="00317641"/>
    <w:rsid w:val="00317657"/>
    <w:rsid w:val="00317B5E"/>
    <w:rsid w:val="003203E8"/>
    <w:rsid w:val="00321209"/>
    <w:rsid w:val="00321B73"/>
    <w:rsid w:val="00322ABB"/>
    <w:rsid w:val="0032307C"/>
    <w:rsid w:val="00323291"/>
    <w:rsid w:val="00323B44"/>
    <w:rsid w:val="00324699"/>
    <w:rsid w:val="00324CDE"/>
    <w:rsid w:val="00324D3C"/>
    <w:rsid w:val="00325551"/>
    <w:rsid w:val="003259E5"/>
    <w:rsid w:val="00326101"/>
    <w:rsid w:val="00326679"/>
    <w:rsid w:val="00326D65"/>
    <w:rsid w:val="003271E6"/>
    <w:rsid w:val="00327AAC"/>
    <w:rsid w:val="00327E1B"/>
    <w:rsid w:val="0033008C"/>
    <w:rsid w:val="003302F2"/>
    <w:rsid w:val="0033135B"/>
    <w:rsid w:val="00331950"/>
    <w:rsid w:val="00331AD3"/>
    <w:rsid w:val="00332D56"/>
    <w:rsid w:val="00333536"/>
    <w:rsid w:val="0033362C"/>
    <w:rsid w:val="0033379F"/>
    <w:rsid w:val="00334138"/>
    <w:rsid w:val="00334177"/>
    <w:rsid w:val="00335045"/>
    <w:rsid w:val="00335433"/>
    <w:rsid w:val="00335475"/>
    <w:rsid w:val="003358E3"/>
    <w:rsid w:val="00335DEA"/>
    <w:rsid w:val="0033645C"/>
    <w:rsid w:val="00337AE6"/>
    <w:rsid w:val="00337C99"/>
    <w:rsid w:val="00340386"/>
    <w:rsid w:val="00340C05"/>
    <w:rsid w:val="0034102E"/>
    <w:rsid w:val="003418E3"/>
    <w:rsid w:val="003421A6"/>
    <w:rsid w:val="00342589"/>
    <w:rsid w:val="003426C0"/>
    <w:rsid w:val="003436E2"/>
    <w:rsid w:val="0034520B"/>
    <w:rsid w:val="0034521B"/>
    <w:rsid w:val="00345AEA"/>
    <w:rsid w:val="00345C22"/>
    <w:rsid w:val="00345E4D"/>
    <w:rsid w:val="00346D5F"/>
    <w:rsid w:val="003476AB"/>
    <w:rsid w:val="00350796"/>
    <w:rsid w:val="00350FF7"/>
    <w:rsid w:val="003511C9"/>
    <w:rsid w:val="00351EA2"/>
    <w:rsid w:val="00352882"/>
    <w:rsid w:val="0035292F"/>
    <w:rsid w:val="00352B0F"/>
    <w:rsid w:val="00352BDB"/>
    <w:rsid w:val="003539D4"/>
    <w:rsid w:val="00353C52"/>
    <w:rsid w:val="00354BE9"/>
    <w:rsid w:val="003560DB"/>
    <w:rsid w:val="00356EDD"/>
    <w:rsid w:val="0035770E"/>
    <w:rsid w:val="00357F46"/>
    <w:rsid w:val="00357F9A"/>
    <w:rsid w:val="003600B0"/>
    <w:rsid w:val="00360358"/>
    <w:rsid w:val="0036103B"/>
    <w:rsid w:val="00361068"/>
    <w:rsid w:val="00361618"/>
    <w:rsid w:val="003617C7"/>
    <w:rsid w:val="00361FB0"/>
    <w:rsid w:val="00362865"/>
    <w:rsid w:val="0036290F"/>
    <w:rsid w:val="00363481"/>
    <w:rsid w:val="00364205"/>
    <w:rsid w:val="00364706"/>
    <w:rsid w:val="0036472A"/>
    <w:rsid w:val="00365ADD"/>
    <w:rsid w:val="00365BFD"/>
    <w:rsid w:val="00365F02"/>
    <w:rsid w:val="00366165"/>
    <w:rsid w:val="00366D5C"/>
    <w:rsid w:val="0036709E"/>
    <w:rsid w:val="00367C82"/>
    <w:rsid w:val="00367EB2"/>
    <w:rsid w:val="00370297"/>
    <w:rsid w:val="003712F7"/>
    <w:rsid w:val="0037142F"/>
    <w:rsid w:val="00371CC8"/>
    <w:rsid w:val="00371D4D"/>
    <w:rsid w:val="00371D8F"/>
    <w:rsid w:val="00372320"/>
    <w:rsid w:val="00372A57"/>
    <w:rsid w:val="00372A9A"/>
    <w:rsid w:val="00372E13"/>
    <w:rsid w:val="00373266"/>
    <w:rsid w:val="00373447"/>
    <w:rsid w:val="00373A27"/>
    <w:rsid w:val="003751A4"/>
    <w:rsid w:val="00375532"/>
    <w:rsid w:val="00376257"/>
    <w:rsid w:val="00376313"/>
    <w:rsid w:val="0037740A"/>
    <w:rsid w:val="00377ACC"/>
    <w:rsid w:val="00377BB6"/>
    <w:rsid w:val="0038044A"/>
    <w:rsid w:val="00380ABA"/>
    <w:rsid w:val="003814AF"/>
    <w:rsid w:val="00381A60"/>
    <w:rsid w:val="00381A6D"/>
    <w:rsid w:val="00383248"/>
    <w:rsid w:val="00383D3C"/>
    <w:rsid w:val="0038430A"/>
    <w:rsid w:val="00386297"/>
    <w:rsid w:val="00386855"/>
    <w:rsid w:val="00386AE7"/>
    <w:rsid w:val="00387264"/>
    <w:rsid w:val="0038786F"/>
    <w:rsid w:val="003879C4"/>
    <w:rsid w:val="00390544"/>
    <w:rsid w:val="00391042"/>
    <w:rsid w:val="0039187F"/>
    <w:rsid w:val="003919FA"/>
    <w:rsid w:val="00392209"/>
    <w:rsid w:val="00392529"/>
    <w:rsid w:val="003928DD"/>
    <w:rsid w:val="00392D1E"/>
    <w:rsid w:val="00393841"/>
    <w:rsid w:val="00393F59"/>
    <w:rsid w:val="00394157"/>
    <w:rsid w:val="003941CE"/>
    <w:rsid w:val="00394274"/>
    <w:rsid w:val="00394800"/>
    <w:rsid w:val="003949AE"/>
    <w:rsid w:val="003951F2"/>
    <w:rsid w:val="00395EEA"/>
    <w:rsid w:val="00396235"/>
    <w:rsid w:val="00396D13"/>
    <w:rsid w:val="00397610"/>
    <w:rsid w:val="00397677"/>
    <w:rsid w:val="00397849"/>
    <w:rsid w:val="00397A83"/>
    <w:rsid w:val="00397B0F"/>
    <w:rsid w:val="003A095F"/>
    <w:rsid w:val="003A0D7D"/>
    <w:rsid w:val="003A0F03"/>
    <w:rsid w:val="003A20E2"/>
    <w:rsid w:val="003A22E6"/>
    <w:rsid w:val="003A2635"/>
    <w:rsid w:val="003A2AF5"/>
    <w:rsid w:val="003A3092"/>
    <w:rsid w:val="003A3DA3"/>
    <w:rsid w:val="003A4A93"/>
    <w:rsid w:val="003A4CB0"/>
    <w:rsid w:val="003A4F8D"/>
    <w:rsid w:val="003A526A"/>
    <w:rsid w:val="003A5332"/>
    <w:rsid w:val="003A647E"/>
    <w:rsid w:val="003A6583"/>
    <w:rsid w:val="003A70D5"/>
    <w:rsid w:val="003A73AF"/>
    <w:rsid w:val="003A7BD2"/>
    <w:rsid w:val="003A7CB7"/>
    <w:rsid w:val="003B0C74"/>
    <w:rsid w:val="003B0E0F"/>
    <w:rsid w:val="003B148E"/>
    <w:rsid w:val="003B2960"/>
    <w:rsid w:val="003B2D39"/>
    <w:rsid w:val="003B3A24"/>
    <w:rsid w:val="003B3CFB"/>
    <w:rsid w:val="003B3EBD"/>
    <w:rsid w:val="003B44F5"/>
    <w:rsid w:val="003B46EE"/>
    <w:rsid w:val="003B4A8B"/>
    <w:rsid w:val="003B4E79"/>
    <w:rsid w:val="003B5016"/>
    <w:rsid w:val="003B52BF"/>
    <w:rsid w:val="003B56AF"/>
    <w:rsid w:val="003B6764"/>
    <w:rsid w:val="003B700B"/>
    <w:rsid w:val="003B7246"/>
    <w:rsid w:val="003B7421"/>
    <w:rsid w:val="003C02D0"/>
    <w:rsid w:val="003C046F"/>
    <w:rsid w:val="003C0E28"/>
    <w:rsid w:val="003C14CE"/>
    <w:rsid w:val="003C16F2"/>
    <w:rsid w:val="003C1BA3"/>
    <w:rsid w:val="003C1DCD"/>
    <w:rsid w:val="003C2459"/>
    <w:rsid w:val="003C2752"/>
    <w:rsid w:val="003C2B92"/>
    <w:rsid w:val="003C2CBF"/>
    <w:rsid w:val="003C30DF"/>
    <w:rsid w:val="003C30E6"/>
    <w:rsid w:val="003C3337"/>
    <w:rsid w:val="003C40D1"/>
    <w:rsid w:val="003C4430"/>
    <w:rsid w:val="003C4C19"/>
    <w:rsid w:val="003C63DA"/>
    <w:rsid w:val="003C6872"/>
    <w:rsid w:val="003C6B7E"/>
    <w:rsid w:val="003C6C49"/>
    <w:rsid w:val="003C6D9F"/>
    <w:rsid w:val="003C72B1"/>
    <w:rsid w:val="003C7BB9"/>
    <w:rsid w:val="003D05F3"/>
    <w:rsid w:val="003D0665"/>
    <w:rsid w:val="003D0924"/>
    <w:rsid w:val="003D0F61"/>
    <w:rsid w:val="003D1365"/>
    <w:rsid w:val="003D1A50"/>
    <w:rsid w:val="003D1C46"/>
    <w:rsid w:val="003D22BD"/>
    <w:rsid w:val="003D333C"/>
    <w:rsid w:val="003D41C6"/>
    <w:rsid w:val="003D42D1"/>
    <w:rsid w:val="003D4E40"/>
    <w:rsid w:val="003D5A56"/>
    <w:rsid w:val="003D6A75"/>
    <w:rsid w:val="003D6C3A"/>
    <w:rsid w:val="003D7B70"/>
    <w:rsid w:val="003E001E"/>
    <w:rsid w:val="003E0A7C"/>
    <w:rsid w:val="003E0EC0"/>
    <w:rsid w:val="003E0F22"/>
    <w:rsid w:val="003E1042"/>
    <w:rsid w:val="003E118A"/>
    <w:rsid w:val="003E1B85"/>
    <w:rsid w:val="003E226E"/>
    <w:rsid w:val="003E2E89"/>
    <w:rsid w:val="003E2F24"/>
    <w:rsid w:val="003E3063"/>
    <w:rsid w:val="003E39E4"/>
    <w:rsid w:val="003E44FE"/>
    <w:rsid w:val="003E45BB"/>
    <w:rsid w:val="003E4677"/>
    <w:rsid w:val="003E4B02"/>
    <w:rsid w:val="003E51D5"/>
    <w:rsid w:val="003E5CF4"/>
    <w:rsid w:val="003E636C"/>
    <w:rsid w:val="003E64EE"/>
    <w:rsid w:val="003E6B68"/>
    <w:rsid w:val="003E7F56"/>
    <w:rsid w:val="003F0D33"/>
    <w:rsid w:val="003F0E59"/>
    <w:rsid w:val="003F104B"/>
    <w:rsid w:val="003F21E0"/>
    <w:rsid w:val="003F2743"/>
    <w:rsid w:val="003F2F44"/>
    <w:rsid w:val="003F2F72"/>
    <w:rsid w:val="003F4273"/>
    <w:rsid w:val="003F4824"/>
    <w:rsid w:val="003F5C1A"/>
    <w:rsid w:val="003F5D05"/>
    <w:rsid w:val="003F6ACF"/>
    <w:rsid w:val="003F7116"/>
    <w:rsid w:val="003F7863"/>
    <w:rsid w:val="003F799C"/>
    <w:rsid w:val="003F7E6E"/>
    <w:rsid w:val="00400820"/>
    <w:rsid w:val="00400939"/>
    <w:rsid w:val="0040173A"/>
    <w:rsid w:val="00401848"/>
    <w:rsid w:val="0040192F"/>
    <w:rsid w:val="00401AFE"/>
    <w:rsid w:val="0040238B"/>
    <w:rsid w:val="004027FF"/>
    <w:rsid w:val="0040296D"/>
    <w:rsid w:val="00402B14"/>
    <w:rsid w:val="00403243"/>
    <w:rsid w:val="00403BBE"/>
    <w:rsid w:val="00403E10"/>
    <w:rsid w:val="00403EFD"/>
    <w:rsid w:val="0040412F"/>
    <w:rsid w:val="00404370"/>
    <w:rsid w:val="00404A7A"/>
    <w:rsid w:val="004055A9"/>
    <w:rsid w:val="00405F89"/>
    <w:rsid w:val="004062CF"/>
    <w:rsid w:val="004065C8"/>
    <w:rsid w:val="00406B8C"/>
    <w:rsid w:val="00406D34"/>
    <w:rsid w:val="00406D79"/>
    <w:rsid w:val="00406EF8"/>
    <w:rsid w:val="00412193"/>
    <w:rsid w:val="0041227E"/>
    <w:rsid w:val="00412ADF"/>
    <w:rsid w:val="00412C2C"/>
    <w:rsid w:val="00413005"/>
    <w:rsid w:val="00413581"/>
    <w:rsid w:val="004137EA"/>
    <w:rsid w:val="004137F2"/>
    <w:rsid w:val="00413B57"/>
    <w:rsid w:val="00413EA8"/>
    <w:rsid w:val="00413ECB"/>
    <w:rsid w:val="004142E3"/>
    <w:rsid w:val="0041476A"/>
    <w:rsid w:val="00414BF2"/>
    <w:rsid w:val="00414E73"/>
    <w:rsid w:val="00415052"/>
    <w:rsid w:val="00415B3A"/>
    <w:rsid w:val="0041644F"/>
    <w:rsid w:val="004164AD"/>
    <w:rsid w:val="00417B97"/>
    <w:rsid w:val="00420E68"/>
    <w:rsid w:val="0042122E"/>
    <w:rsid w:val="004219AF"/>
    <w:rsid w:val="00421BC4"/>
    <w:rsid w:val="0042206A"/>
    <w:rsid w:val="004224E9"/>
    <w:rsid w:val="004233DD"/>
    <w:rsid w:val="00423F13"/>
    <w:rsid w:val="00424029"/>
    <w:rsid w:val="004244B2"/>
    <w:rsid w:val="00424C44"/>
    <w:rsid w:val="00424FD2"/>
    <w:rsid w:val="00425582"/>
    <w:rsid w:val="004257A6"/>
    <w:rsid w:val="00425C55"/>
    <w:rsid w:val="00426AA3"/>
    <w:rsid w:val="00426EB0"/>
    <w:rsid w:val="00427302"/>
    <w:rsid w:val="00427962"/>
    <w:rsid w:val="00427E70"/>
    <w:rsid w:val="00430637"/>
    <w:rsid w:val="00430C5B"/>
    <w:rsid w:val="00430D05"/>
    <w:rsid w:val="004315E1"/>
    <w:rsid w:val="004319C5"/>
    <w:rsid w:val="00432180"/>
    <w:rsid w:val="004329AD"/>
    <w:rsid w:val="00432E9F"/>
    <w:rsid w:val="00434CEC"/>
    <w:rsid w:val="00434D3F"/>
    <w:rsid w:val="00434FDD"/>
    <w:rsid w:val="0043572B"/>
    <w:rsid w:val="004358F8"/>
    <w:rsid w:val="004366D7"/>
    <w:rsid w:val="00437289"/>
    <w:rsid w:val="00437371"/>
    <w:rsid w:val="00437D03"/>
    <w:rsid w:val="00440004"/>
    <w:rsid w:val="00440091"/>
    <w:rsid w:val="004408E3"/>
    <w:rsid w:val="0044115F"/>
    <w:rsid w:val="004417CB"/>
    <w:rsid w:val="00442BB7"/>
    <w:rsid w:val="004438B1"/>
    <w:rsid w:val="00443E0C"/>
    <w:rsid w:val="00444893"/>
    <w:rsid w:val="00444BAC"/>
    <w:rsid w:val="00445EFB"/>
    <w:rsid w:val="00446928"/>
    <w:rsid w:val="004476A5"/>
    <w:rsid w:val="00447831"/>
    <w:rsid w:val="0044797E"/>
    <w:rsid w:val="00447D1F"/>
    <w:rsid w:val="004508E4"/>
    <w:rsid w:val="004511CE"/>
    <w:rsid w:val="00451464"/>
    <w:rsid w:val="004517BA"/>
    <w:rsid w:val="004517CA"/>
    <w:rsid w:val="00451B46"/>
    <w:rsid w:val="00451F4F"/>
    <w:rsid w:val="0045277A"/>
    <w:rsid w:val="00452D61"/>
    <w:rsid w:val="00453FA9"/>
    <w:rsid w:val="00454402"/>
    <w:rsid w:val="004546B1"/>
    <w:rsid w:val="00455FA1"/>
    <w:rsid w:val="004563E1"/>
    <w:rsid w:val="00456768"/>
    <w:rsid w:val="004577F4"/>
    <w:rsid w:val="00457A74"/>
    <w:rsid w:val="004608FD"/>
    <w:rsid w:val="00460BE8"/>
    <w:rsid w:val="00460FAE"/>
    <w:rsid w:val="00461030"/>
    <w:rsid w:val="00461760"/>
    <w:rsid w:val="00461820"/>
    <w:rsid w:val="004618D3"/>
    <w:rsid w:val="00461F38"/>
    <w:rsid w:val="004622B1"/>
    <w:rsid w:val="00462341"/>
    <w:rsid w:val="0046256E"/>
    <w:rsid w:val="00462DEA"/>
    <w:rsid w:val="00462F07"/>
    <w:rsid w:val="00463DF4"/>
    <w:rsid w:val="004643FB"/>
    <w:rsid w:val="00465397"/>
    <w:rsid w:val="00465E4B"/>
    <w:rsid w:val="00466310"/>
    <w:rsid w:val="00466BD3"/>
    <w:rsid w:val="00466ED1"/>
    <w:rsid w:val="00466FB5"/>
    <w:rsid w:val="004674CF"/>
    <w:rsid w:val="0046760D"/>
    <w:rsid w:val="004704A1"/>
    <w:rsid w:val="004709DA"/>
    <w:rsid w:val="00470ACC"/>
    <w:rsid w:val="004715DD"/>
    <w:rsid w:val="004718E9"/>
    <w:rsid w:val="0047297D"/>
    <w:rsid w:val="00472E38"/>
    <w:rsid w:val="00474228"/>
    <w:rsid w:val="00474959"/>
    <w:rsid w:val="00475560"/>
    <w:rsid w:val="00475AEF"/>
    <w:rsid w:val="0047624B"/>
    <w:rsid w:val="00477D0D"/>
    <w:rsid w:val="00477E16"/>
    <w:rsid w:val="0048018D"/>
    <w:rsid w:val="004807C2"/>
    <w:rsid w:val="00480E0E"/>
    <w:rsid w:val="00480EA1"/>
    <w:rsid w:val="0048185C"/>
    <w:rsid w:val="00481E09"/>
    <w:rsid w:val="0048219E"/>
    <w:rsid w:val="0048240E"/>
    <w:rsid w:val="00482D97"/>
    <w:rsid w:val="00483622"/>
    <w:rsid w:val="00483CA6"/>
    <w:rsid w:val="00484724"/>
    <w:rsid w:val="00484730"/>
    <w:rsid w:val="00484847"/>
    <w:rsid w:val="00484BAF"/>
    <w:rsid w:val="00485E4B"/>
    <w:rsid w:val="00486618"/>
    <w:rsid w:val="00486CA4"/>
    <w:rsid w:val="004877E3"/>
    <w:rsid w:val="00487AEF"/>
    <w:rsid w:val="00490182"/>
    <w:rsid w:val="00490937"/>
    <w:rsid w:val="00491CB0"/>
    <w:rsid w:val="00491EF6"/>
    <w:rsid w:val="00492CC7"/>
    <w:rsid w:val="00492D84"/>
    <w:rsid w:val="0049438F"/>
    <w:rsid w:val="0049481F"/>
    <w:rsid w:val="00494DE9"/>
    <w:rsid w:val="00494F28"/>
    <w:rsid w:val="004957EE"/>
    <w:rsid w:val="00497254"/>
    <w:rsid w:val="00497E38"/>
    <w:rsid w:val="004A0100"/>
    <w:rsid w:val="004A08FB"/>
    <w:rsid w:val="004A20CF"/>
    <w:rsid w:val="004A2874"/>
    <w:rsid w:val="004A37D5"/>
    <w:rsid w:val="004A3A92"/>
    <w:rsid w:val="004A3C5D"/>
    <w:rsid w:val="004A4A39"/>
    <w:rsid w:val="004A4F5A"/>
    <w:rsid w:val="004A5007"/>
    <w:rsid w:val="004A5106"/>
    <w:rsid w:val="004A5A8C"/>
    <w:rsid w:val="004A5C50"/>
    <w:rsid w:val="004A6100"/>
    <w:rsid w:val="004A63DD"/>
    <w:rsid w:val="004A7615"/>
    <w:rsid w:val="004B0321"/>
    <w:rsid w:val="004B04E2"/>
    <w:rsid w:val="004B0B42"/>
    <w:rsid w:val="004B0E14"/>
    <w:rsid w:val="004B14AB"/>
    <w:rsid w:val="004B1604"/>
    <w:rsid w:val="004B1AFE"/>
    <w:rsid w:val="004B20AE"/>
    <w:rsid w:val="004B25D0"/>
    <w:rsid w:val="004B2CC8"/>
    <w:rsid w:val="004B2F47"/>
    <w:rsid w:val="004B2FE0"/>
    <w:rsid w:val="004B3243"/>
    <w:rsid w:val="004B3599"/>
    <w:rsid w:val="004B3A02"/>
    <w:rsid w:val="004B3B72"/>
    <w:rsid w:val="004B4457"/>
    <w:rsid w:val="004B4689"/>
    <w:rsid w:val="004B48B1"/>
    <w:rsid w:val="004B4A16"/>
    <w:rsid w:val="004B4DD3"/>
    <w:rsid w:val="004B693F"/>
    <w:rsid w:val="004B7106"/>
    <w:rsid w:val="004C003B"/>
    <w:rsid w:val="004C043D"/>
    <w:rsid w:val="004C0C55"/>
    <w:rsid w:val="004C16E5"/>
    <w:rsid w:val="004C2020"/>
    <w:rsid w:val="004C22D8"/>
    <w:rsid w:val="004C2415"/>
    <w:rsid w:val="004C3059"/>
    <w:rsid w:val="004C3EE8"/>
    <w:rsid w:val="004C449F"/>
    <w:rsid w:val="004C496B"/>
    <w:rsid w:val="004C4EC6"/>
    <w:rsid w:val="004C555C"/>
    <w:rsid w:val="004C5D7C"/>
    <w:rsid w:val="004C6F03"/>
    <w:rsid w:val="004C768C"/>
    <w:rsid w:val="004C7718"/>
    <w:rsid w:val="004C7AF1"/>
    <w:rsid w:val="004D0461"/>
    <w:rsid w:val="004D0C9B"/>
    <w:rsid w:val="004D12F6"/>
    <w:rsid w:val="004D1ADB"/>
    <w:rsid w:val="004D1ED5"/>
    <w:rsid w:val="004D2256"/>
    <w:rsid w:val="004D3226"/>
    <w:rsid w:val="004D44E7"/>
    <w:rsid w:val="004D4982"/>
    <w:rsid w:val="004D4E78"/>
    <w:rsid w:val="004D6173"/>
    <w:rsid w:val="004D6531"/>
    <w:rsid w:val="004D67CD"/>
    <w:rsid w:val="004D6809"/>
    <w:rsid w:val="004D7547"/>
    <w:rsid w:val="004D7A4C"/>
    <w:rsid w:val="004D7AEA"/>
    <w:rsid w:val="004D7CBA"/>
    <w:rsid w:val="004E03DB"/>
    <w:rsid w:val="004E0BB9"/>
    <w:rsid w:val="004E1222"/>
    <w:rsid w:val="004E228B"/>
    <w:rsid w:val="004E2B9D"/>
    <w:rsid w:val="004E2E72"/>
    <w:rsid w:val="004E4497"/>
    <w:rsid w:val="004E456A"/>
    <w:rsid w:val="004E4726"/>
    <w:rsid w:val="004E58B0"/>
    <w:rsid w:val="004E5CCD"/>
    <w:rsid w:val="004E6150"/>
    <w:rsid w:val="004E6F05"/>
    <w:rsid w:val="004F003F"/>
    <w:rsid w:val="004F04B5"/>
    <w:rsid w:val="004F07CA"/>
    <w:rsid w:val="004F0C27"/>
    <w:rsid w:val="004F13E6"/>
    <w:rsid w:val="004F173E"/>
    <w:rsid w:val="004F2E22"/>
    <w:rsid w:val="004F2FA5"/>
    <w:rsid w:val="004F345D"/>
    <w:rsid w:val="004F3994"/>
    <w:rsid w:val="004F40C1"/>
    <w:rsid w:val="004F4497"/>
    <w:rsid w:val="004F55E9"/>
    <w:rsid w:val="004F684C"/>
    <w:rsid w:val="005004E7"/>
    <w:rsid w:val="005005C3"/>
    <w:rsid w:val="0050065E"/>
    <w:rsid w:val="00500F31"/>
    <w:rsid w:val="0050136D"/>
    <w:rsid w:val="00502F3E"/>
    <w:rsid w:val="00503300"/>
    <w:rsid w:val="0050397B"/>
    <w:rsid w:val="0050455A"/>
    <w:rsid w:val="00504639"/>
    <w:rsid w:val="00505021"/>
    <w:rsid w:val="00505227"/>
    <w:rsid w:val="005058A1"/>
    <w:rsid w:val="00505AAA"/>
    <w:rsid w:val="00506606"/>
    <w:rsid w:val="00506731"/>
    <w:rsid w:val="005068EE"/>
    <w:rsid w:val="0050693C"/>
    <w:rsid w:val="00506C74"/>
    <w:rsid w:val="005074F0"/>
    <w:rsid w:val="005107B4"/>
    <w:rsid w:val="005108FF"/>
    <w:rsid w:val="00510DCE"/>
    <w:rsid w:val="00510DD7"/>
    <w:rsid w:val="0051168B"/>
    <w:rsid w:val="00511FBB"/>
    <w:rsid w:val="00512216"/>
    <w:rsid w:val="00512D27"/>
    <w:rsid w:val="00512D31"/>
    <w:rsid w:val="00512E5E"/>
    <w:rsid w:val="005130CC"/>
    <w:rsid w:val="0051331E"/>
    <w:rsid w:val="00513B16"/>
    <w:rsid w:val="00513BEB"/>
    <w:rsid w:val="00514AD8"/>
    <w:rsid w:val="00514CE7"/>
    <w:rsid w:val="0051536F"/>
    <w:rsid w:val="00516ADD"/>
    <w:rsid w:val="00516F12"/>
    <w:rsid w:val="005173DE"/>
    <w:rsid w:val="0051741D"/>
    <w:rsid w:val="00520615"/>
    <w:rsid w:val="00521DC5"/>
    <w:rsid w:val="005225F0"/>
    <w:rsid w:val="00522822"/>
    <w:rsid w:val="00522C00"/>
    <w:rsid w:val="00523BD3"/>
    <w:rsid w:val="00524E10"/>
    <w:rsid w:val="00525178"/>
    <w:rsid w:val="005251EF"/>
    <w:rsid w:val="00525285"/>
    <w:rsid w:val="00525523"/>
    <w:rsid w:val="00525D3B"/>
    <w:rsid w:val="00526124"/>
    <w:rsid w:val="00526565"/>
    <w:rsid w:val="005270F0"/>
    <w:rsid w:val="0052737A"/>
    <w:rsid w:val="005273DB"/>
    <w:rsid w:val="00527518"/>
    <w:rsid w:val="0053043E"/>
    <w:rsid w:val="00530787"/>
    <w:rsid w:val="00531915"/>
    <w:rsid w:val="005320BB"/>
    <w:rsid w:val="00532118"/>
    <w:rsid w:val="005330A1"/>
    <w:rsid w:val="005341CD"/>
    <w:rsid w:val="0053442F"/>
    <w:rsid w:val="0053509D"/>
    <w:rsid w:val="00536245"/>
    <w:rsid w:val="00536B36"/>
    <w:rsid w:val="00540369"/>
    <w:rsid w:val="0054067A"/>
    <w:rsid w:val="0054089E"/>
    <w:rsid w:val="005409D4"/>
    <w:rsid w:val="00540E1C"/>
    <w:rsid w:val="0054139E"/>
    <w:rsid w:val="00541E91"/>
    <w:rsid w:val="005421BF"/>
    <w:rsid w:val="005427E7"/>
    <w:rsid w:val="00542C48"/>
    <w:rsid w:val="005435CC"/>
    <w:rsid w:val="00543C1F"/>
    <w:rsid w:val="00544BEA"/>
    <w:rsid w:val="00544C6E"/>
    <w:rsid w:val="0054559E"/>
    <w:rsid w:val="00545BF7"/>
    <w:rsid w:val="0054618D"/>
    <w:rsid w:val="00547817"/>
    <w:rsid w:val="00547B23"/>
    <w:rsid w:val="00547BBB"/>
    <w:rsid w:val="00547DB1"/>
    <w:rsid w:val="00550096"/>
    <w:rsid w:val="005500FE"/>
    <w:rsid w:val="005503AB"/>
    <w:rsid w:val="005503ED"/>
    <w:rsid w:val="005505AB"/>
    <w:rsid w:val="00550DC7"/>
    <w:rsid w:val="00550FB9"/>
    <w:rsid w:val="0055112A"/>
    <w:rsid w:val="00552050"/>
    <w:rsid w:val="0055300D"/>
    <w:rsid w:val="005532F2"/>
    <w:rsid w:val="00553B2C"/>
    <w:rsid w:val="005541C1"/>
    <w:rsid w:val="00554858"/>
    <w:rsid w:val="0055486A"/>
    <w:rsid w:val="00554965"/>
    <w:rsid w:val="00554B00"/>
    <w:rsid w:val="00554BED"/>
    <w:rsid w:val="00554DAD"/>
    <w:rsid w:val="00554E03"/>
    <w:rsid w:val="0055548D"/>
    <w:rsid w:val="005555CD"/>
    <w:rsid w:val="00557D9D"/>
    <w:rsid w:val="00557EF1"/>
    <w:rsid w:val="0056057D"/>
    <w:rsid w:val="00560936"/>
    <w:rsid w:val="00560CD4"/>
    <w:rsid w:val="00560E44"/>
    <w:rsid w:val="005614F3"/>
    <w:rsid w:val="005616BD"/>
    <w:rsid w:val="00562322"/>
    <w:rsid w:val="00562656"/>
    <w:rsid w:val="0056298D"/>
    <w:rsid w:val="00562EF8"/>
    <w:rsid w:val="00563220"/>
    <w:rsid w:val="00563F6B"/>
    <w:rsid w:val="0056438E"/>
    <w:rsid w:val="00564DE2"/>
    <w:rsid w:val="005653F4"/>
    <w:rsid w:val="00565D09"/>
    <w:rsid w:val="00566074"/>
    <w:rsid w:val="00566368"/>
    <w:rsid w:val="0056641A"/>
    <w:rsid w:val="00566FA9"/>
    <w:rsid w:val="00567B2A"/>
    <w:rsid w:val="005702FA"/>
    <w:rsid w:val="005703BB"/>
    <w:rsid w:val="00570FFC"/>
    <w:rsid w:val="005717BB"/>
    <w:rsid w:val="00572BEB"/>
    <w:rsid w:val="0057327F"/>
    <w:rsid w:val="00573BF9"/>
    <w:rsid w:val="0057429B"/>
    <w:rsid w:val="005748FF"/>
    <w:rsid w:val="00574DBC"/>
    <w:rsid w:val="00575394"/>
    <w:rsid w:val="00575629"/>
    <w:rsid w:val="005756EA"/>
    <w:rsid w:val="00575D40"/>
    <w:rsid w:val="00576CF3"/>
    <w:rsid w:val="00577AE9"/>
    <w:rsid w:val="0058061C"/>
    <w:rsid w:val="005806E2"/>
    <w:rsid w:val="00581200"/>
    <w:rsid w:val="005816BB"/>
    <w:rsid w:val="00582B10"/>
    <w:rsid w:val="00583CD1"/>
    <w:rsid w:val="00584746"/>
    <w:rsid w:val="00584C45"/>
    <w:rsid w:val="0058534A"/>
    <w:rsid w:val="00585449"/>
    <w:rsid w:val="00585C07"/>
    <w:rsid w:val="00586261"/>
    <w:rsid w:val="0058633B"/>
    <w:rsid w:val="00586702"/>
    <w:rsid w:val="005868BD"/>
    <w:rsid w:val="00586FC7"/>
    <w:rsid w:val="00587D17"/>
    <w:rsid w:val="00587F74"/>
    <w:rsid w:val="00590660"/>
    <w:rsid w:val="0059078E"/>
    <w:rsid w:val="00590872"/>
    <w:rsid w:val="00590B8E"/>
    <w:rsid w:val="00591E3D"/>
    <w:rsid w:val="00592746"/>
    <w:rsid w:val="005928BB"/>
    <w:rsid w:val="00592C9E"/>
    <w:rsid w:val="00593794"/>
    <w:rsid w:val="00594206"/>
    <w:rsid w:val="005954FC"/>
    <w:rsid w:val="005966E9"/>
    <w:rsid w:val="00596FBE"/>
    <w:rsid w:val="00597957"/>
    <w:rsid w:val="005A06E9"/>
    <w:rsid w:val="005A0DE3"/>
    <w:rsid w:val="005A108C"/>
    <w:rsid w:val="005A110F"/>
    <w:rsid w:val="005A32F9"/>
    <w:rsid w:val="005A33DA"/>
    <w:rsid w:val="005A3CB7"/>
    <w:rsid w:val="005A4074"/>
    <w:rsid w:val="005A43FC"/>
    <w:rsid w:val="005A4690"/>
    <w:rsid w:val="005A47F4"/>
    <w:rsid w:val="005A54BD"/>
    <w:rsid w:val="005A6077"/>
    <w:rsid w:val="005A61FE"/>
    <w:rsid w:val="005A6E9E"/>
    <w:rsid w:val="005A6EE1"/>
    <w:rsid w:val="005A6FE3"/>
    <w:rsid w:val="005A7346"/>
    <w:rsid w:val="005A7782"/>
    <w:rsid w:val="005B01C6"/>
    <w:rsid w:val="005B065C"/>
    <w:rsid w:val="005B099C"/>
    <w:rsid w:val="005B0D71"/>
    <w:rsid w:val="005B1672"/>
    <w:rsid w:val="005B1EE5"/>
    <w:rsid w:val="005B330C"/>
    <w:rsid w:val="005B3829"/>
    <w:rsid w:val="005B3EA7"/>
    <w:rsid w:val="005B4998"/>
    <w:rsid w:val="005B58DF"/>
    <w:rsid w:val="005B613E"/>
    <w:rsid w:val="005B687B"/>
    <w:rsid w:val="005B71AF"/>
    <w:rsid w:val="005C0554"/>
    <w:rsid w:val="005C0555"/>
    <w:rsid w:val="005C0D3B"/>
    <w:rsid w:val="005C1D95"/>
    <w:rsid w:val="005C26DD"/>
    <w:rsid w:val="005C28AF"/>
    <w:rsid w:val="005C2918"/>
    <w:rsid w:val="005C2F23"/>
    <w:rsid w:val="005C3263"/>
    <w:rsid w:val="005C33B2"/>
    <w:rsid w:val="005C3494"/>
    <w:rsid w:val="005C4458"/>
    <w:rsid w:val="005C46CF"/>
    <w:rsid w:val="005C4F47"/>
    <w:rsid w:val="005C5553"/>
    <w:rsid w:val="005C5F24"/>
    <w:rsid w:val="005C738E"/>
    <w:rsid w:val="005C7F44"/>
    <w:rsid w:val="005D093E"/>
    <w:rsid w:val="005D16D8"/>
    <w:rsid w:val="005D2FC1"/>
    <w:rsid w:val="005D33BD"/>
    <w:rsid w:val="005D55DA"/>
    <w:rsid w:val="005D5704"/>
    <w:rsid w:val="005D5DCA"/>
    <w:rsid w:val="005D60D0"/>
    <w:rsid w:val="005D678D"/>
    <w:rsid w:val="005D6D63"/>
    <w:rsid w:val="005D7910"/>
    <w:rsid w:val="005D7FB1"/>
    <w:rsid w:val="005E07EF"/>
    <w:rsid w:val="005E1881"/>
    <w:rsid w:val="005E1D2C"/>
    <w:rsid w:val="005E2216"/>
    <w:rsid w:val="005E2DA8"/>
    <w:rsid w:val="005E4876"/>
    <w:rsid w:val="005E4F41"/>
    <w:rsid w:val="005E513C"/>
    <w:rsid w:val="005E6344"/>
    <w:rsid w:val="005E66C2"/>
    <w:rsid w:val="005E6CC8"/>
    <w:rsid w:val="005E72DE"/>
    <w:rsid w:val="005E72E6"/>
    <w:rsid w:val="005E75B5"/>
    <w:rsid w:val="005E7948"/>
    <w:rsid w:val="005E7A6E"/>
    <w:rsid w:val="005F0A78"/>
    <w:rsid w:val="005F15C2"/>
    <w:rsid w:val="005F17B9"/>
    <w:rsid w:val="005F1C8F"/>
    <w:rsid w:val="005F1DBC"/>
    <w:rsid w:val="005F4269"/>
    <w:rsid w:val="005F4279"/>
    <w:rsid w:val="005F4774"/>
    <w:rsid w:val="005F56D9"/>
    <w:rsid w:val="005F5A20"/>
    <w:rsid w:val="005F5D08"/>
    <w:rsid w:val="005F5D24"/>
    <w:rsid w:val="005F713D"/>
    <w:rsid w:val="005F75AB"/>
    <w:rsid w:val="005F77F3"/>
    <w:rsid w:val="0060005B"/>
    <w:rsid w:val="00600D04"/>
    <w:rsid w:val="00601497"/>
    <w:rsid w:val="006014FD"/>
    <w:rsid w:val="006015C4"/>
    <w:rsid w:val="00601EE7"/>
    <w:rsid w:val="00601FF8"/>
    <w:rsid w:val="006027B7"/>
    <w:rsid w:val="00602D0D"/>
    <w:rsid w:val="00604394"/>
    <w:rsid w:val="006045CD"/>
    <w:rsid w:val="0060488B"/>
    <w:rsid w:val="00604D13"/>
    <w:rsid w:val="00605150"/>
    <w:rsid w:val="00605E7C"/>
    <w:rsid w:val="00605F1F"/>
    <w:rsid w:val="006063CD"/>
    <w:rsid w:val="00606984"/>
    <w:rsid w:val="006069A5"/>
    <w:rsid w:val="00606A42"/>
    <w:rsid w:val="006074C0"/>
    <w:rsid w:val="0060795E"/>
    <w:rsid w:val="00607CFF"/>
    <w:rsid w:val="00607D48"/>
    <w:rsid w:val="00610300"/>
    <w:rsid w:val="00610BED"/>
    <w:rsid w:val="00610F13"/>
    <w:rsid w:val="0061136F"/>
    <w:rsid w:val="006113E9"/>
    <w:rsid w:val="00613718"/>
    <w:rsid w:val="006139BE"/>
    <w:rsid w:val="00614021"/>
    <w:rsid w:val="0061407A"/>
    <w:rsid w:val="00615B8C"/>
    <w:rsid w:val="006163F3"/>
    <w:rsid w:val="00621686"/>
    <w:rsid w:val="006216C6"/>
    <w:rsid w:val="00621998"/>
    <w:rsid w:val="006223FD"/>
    <w:rsid w:val="0062280B"/>
    <w:rsid w:val="0062291B"/>
    <w:rsid w:val="00622CD0"/>
    <w:rsid w:val="006232C1"/>
    <w:rsid w:val="00623611"/>
    <w:rsid w:val="0062387F"/>
    <w:rsid w:val="00623B9F"/>
    <w:rsid w:val="00623D18"/>
    <w:rsid w:val="006241F6"/>
    <w:rsid w:val="0062529B"/>
    <w:rsid w:val="006253C4"/>
    <w:rsid w:val="006254E2"/>
    <w:rsid w:val="00625DD3"/>
    <w:rsid w:val="0062602C"/>
    <w:rsid w:val="0062686A"/>
    <w:rsid w:val="00626A95"/>
    <w:rsid w:val="00626DC1"/>
    <w:rsid w:val="00627D94"/>
    <w:rsid w:val="0063175B"/>
    <w:rsid w:val="0063242A"/>
    <w:rsid w:val="00632AAF"/>
    <w:rsid w:val="00632C84"/>
    <w:rsid w:val="00632F30"/>
    <w:rsid w:val="006338B4"/>
    <w:rsid w:val="00633940"/>
    <w:rsid w:val="0063428A"/>
    <w:rsid w:val="006347DA"/>
    <w:rsid w:val="00634AFF"/>
    <w:rsid w:val="00635120"/>
    <w:rsid w:val="006354C8"/>
    <w:rsid w:val="0063618C"/>
    <w:rsid w:val="006362D1"/>
    <w:rsid w:val="00636474"/>
    <w:rsid w:val="00636796"/>
    <w:rsid w:val="00636845"/>
    <w:rsid w:val="00637173"/>
    <w:rsid w:val="006373FA"/>
    <w:rsid w:val="0063756E"/>
    <w:rsid w:val="00640661"/>
    <w:rsid w:val="00640B07"/>
    <w:rsid w:val="0064124F"/>
    <w:rsid w:val="006418B5"/>
    <w:rsid w:val="0064204A"/>
    <w:rsid w:val="00642243"/>
    <w:rsid w:val="006426B2"/>
    <w:rsid w:val="006436E2"/>
    <w:rsid w:val="00643914"/>
    <w:rsid w:val="00643C9E"/>
    <w:rsid w:val="006460EF"/>
    <w:rsid w:val="00646433"/>
    <w:rsid w:val="00646481"/>
    <w:rsid w:val="00647350"/>
    <w:rsid w:val="00647356"/>
    <w:rsid w:val="00647CFA"/>
    <w:rsid w:val="00650E80"/>
    <w:rsid w:val="00651679"/>
    <w:rsid w:val="0065172C"/>
    <w:rsid w:val="00651808"/>
    <w:rsid w:val="00651B17"/>
    <w:rsid w:val="00651B42"/>
    <w:rsid w:val="00653BCB"/>
    <w:rsid w:val="00654162"/>
    <w:rsid w:val="0065438C"/>
    <w:rsid w:val="00654755"/>
    <w:rsid w:val="00654DC7"/>
    <w:rsid w:val="00654FEE"/>
    <w:rsid w:val="006550B9"/>
    <w:rsid w:val="006571D6"/>
    <w:rsid w:val="00657493"/>
    <w:rsid w:val="006574E0"/>
    <w:rsid w:val="00660DF0"/>
    <w:rsid w:val="00660F0D"/>
    <w:rsid w:val="006611B6"/>
    <w:rsid w:val="006615B0"/>
    <w:rsid w:val="00661611"/>
    <w:rsid w:val="0066249A"/>
    <w:rsid w:val="006624A1"/>
    <w:rsid w:val="00663540"/>
    <w:rsid w:val="0066363F"/>
    <w:rsid w:val="00663A5E"/>
    <w:rsid w:val="006641F2"/>
    <w:rsid w:val="006647EA"/>
    <w:rsid w:val="006651DA"/>
    <w:rsid w:val="00665403"/>
    <w:rsid w:val="00665866"/>
    <w:rsid w:val="00665B1B"/>
    <w:rsid w:val="00665BC5"/>
    <w:rsid w:val="00665CE8"/>
    <w:rsid w:val="0066616F"/>
    <w:rsid w:val="00666356"/>
    <w:rsid w:val="006665CA"/>
    <w:rsid w:val="00666BF4"/>
    <w:rsid w:val="00666D11"/>
    <w:rsid w:val="00667346"/>
    <w:rsid w:val="006677C7"/>
    <w:rsid w:val="00670C98"/>
    <w:rsid w:val="0067107F"/>
    <w:rsid w:val="00671B2E"/>
    <w:rsid w:val="00672068"/>
    <w:rsid w:val="006723F8"/>
    <w:rsid w:val="006725AD"/>
    <w:rsid w:val="0067309D"/>
    <w:rsid w:val="006741F7"/>
    <w:rsid w:val="00674421"/>
    <w:rsid w:val="006745BC"/>
    <w:rsid w:val="006748E0"/>
    <w:rsid w:val="00674BC9"/>
    <w:rsid w:val="00675604"/>
    <w:rsid w:val="00675B42"/>
    <w:rsid w:val="00675D28"/>
    <w:rsid w:val="00676B47"/>
    <w:rsid w:val="00676E38"/>
    <w:rsid w:val="00677A08"/>
    <w:rsid w:val="00677C30"/>
    <w:rsid w:val="006809BA"/>
    <w:rsid w:val="00680E7D"/>
    <w:rsid w:val="00680F26"/>
    <w:rsid w:val="00680FE1"/>
    <w:rsid w:val="00681537"/>
    <w:rsid w:val="006815B4"/>
    <w:rsid w:val="0068161F"/>
    <w:rsid w:val="0068189E"/>
    <w:rsid w:val="00682945"/>
    <w:rsid w:val="00682D18"/>
    <w:rsid w:val="0068320D"/>
    <w:rsid w:val="00683607"/>
    <w:rsid w:val="00683833"/>
    <w:rsid w:val="006838F4"/>
    <w:rsid w:val="00684B04"/>
    <w:rsid w:val="00684D4E"/>
    <w:rsid w:val="00685629"/>
    <w:rsid w:val="00685767"/>
    <w:rsid w:val="00685EDD"/>
    <w:rsid w:val="006860E9"/>
    <w:rsid w:val="00686E4C"/>
    <w:rsid w:val="00687806"/>
    <w:rsid w:val="00687C2C"/>
    <w:rsid w:val="0069027B"/>
    <w:rsid w:val="00691006"/>
    <w:rsid w:val="006912CB"/>
    <w:rsid w:val="00692E7D"/>
    <w:rsid w:val="00694E5B"/>
    <w:rsid w:val="0069535A"/>
    <w:rsid w:val="0069562F"/>
    <w:rsid w:val="006959E5"/>
    <w:rsid w:val="00695DD8"/>
    <w:rsid w:val="00695F51"/>
    <w:rsid w:val="006963DB"/>
    <w:rsid w:val="006967AF"/>
    <w:rsid w:val="0069788E"/>
    <w:rsid w:val="00697E1A"/>
    <w:rsid w:val="006A01AF"/>
    <w:rsid w:val="006A03F1"/>
    <w:rsid w:val="006A0C33"/>
    <w:rsid w:val="006A0FF2"/>
    <w:rsid w:val="006A1274"/>
    <w:rsid w:val="006A12E5"/>
    <w:rsid w:val="006A1BF7"/>
    <w:rsid w:val="006A1C86"/>
    <w:rsid w:val="006A1FAF"/>
    <w:rsid w:val="006A1FBD"/>
    <w:rsid w:val="006A25BB"/>
    <w:rsid w:val="006A2642"/>
    <w:rsid w:val="006A2DD2"/>
    <w:rsid w:val="006A3162"/>
    <w:rsid w:val="006A353A"/>
    <w:rsid w:val="006A377D"/>
    <w:rsid w:val="006A3862"/>
    <w:rsid w:val="006A3BDD"/>
    <w:rsid w:val="006A3D15"/>
    <w:rsid w:val="006A499A"/>
    <w:rsid w:val="006A49A8"/>
    <w:rsid w:val="006A64AE"/>
    <w:rsid w:val="006A79DE"/>
    <w:rsid w:val="006A79E7"/>
    <w:rsid w:val="006B0F1B"/>
    <w:rsid w:val="006B1142"/>
    <w:rsid w:val="006B2CDD"/>
    <w:rsid w:val="006B2D2C"/>
    <w:rsid w:val="006B3420"/>
    <w:rsid w:val="006B4192"/>
    <w:rsid w:val="006B5DEB"/>
    <w:rsid w:val="006B5F92"/>
    <w:rsid w:val="006B6192"/>
    <w:rsid w:val="006B6C72"/>
    <w:rsid w:val="006B6DF1"/>
    <w:rsid w:val="006B6F88"/>
    <w:rsid w:val="006B7479"/>
    <w:rsid w:val="006C203D"/>
    <w:rsid w:val="006C2347"/>
    <w:rsid w:val="006C2937"/>
    <w:rsid w:val="006C2D33"/>
    <w:rsid w:val="006C3B24"/>
    <w:rsid w:val="006C40F5"/>
    <w:rsid w:val="006C5692"/>
    <w:rsid w:val="006C5722"/>
    <w:rsid w:val="006C57FE"/>
    <w:rsid w:val="006C6D34"/>
    <w:rsid w:val="006C737F"/>
    <w:rsid w:val="006C7BC3"/>
    <w:rsid w:val="006D029A"/>
    <w:rsid w:val="006D0E17"/>
    <w:rsid w:val="006D1300"/>
    <w:rsid w:val="006D1366"/>
    <w:rsid w:val="006D2CB1"/>
    <w:rsid w:val="006D3190"/>
    <w:rsid w:val="006D336C"/>
    <w:rsid w:val="006D3517"/>
    <w:rsid w:val="006D3C06"/>
    <w:rsid w:val="006D3E7E"/>
    <w:rsid w:val="006D40A5"/>
    <w:rsid w:val="006D4833"/>
    <w:rsid w:val="006D4A1D"/>
    <w:rsid w:val="006D4F90"/>
    <w:rsid w:val="006D5DF5"/>
    <w:rsid w:val="006D6B60"/>
    <w:rsid w:val="006D6E77"/>
    <w:rsid w:val="006E07DF"/>
    <w:rsid w:val="006E0FBC"/>
    <w:rsid w:val="006E169D"/>
    <w:rsid w:val="006E19D7"/>
    <w:rsid w:val="006E1AA4"/>
    <w:rsid w:val="006E1C40"/>
    <w:rsid w:val="006E2417"/>
    <w:rsid w:val="006E39B1"/>
    <w:rsid w:val="006E3C62"/>
    <w:rsid w:val="006E3D88"/>
    <w:rsid w:val="006E3E50"/>
    <w:rsid w:val="006E456F"/>
    <w:rsid w:val="006E48FA"/>
    <w:rsid w:val="006E496D"/>
    <w:rsid w:val="006E5603"/>
    <w:rsid w:val="006E57F1"/>
    <w:rsid w:val="006E58B7"/>
    <w:rsid w:val="006E5E0E"/>
    <w:rsid w:val="006E64A3"/>
    <w:rsid w:val="006E6B06"/>
    <w:rsid w:val="006E712B"/>
    <w:rsid w:val="006E729B"/>
    <w:rsid w:val="006E7E9C"/>
    <w:rsid w:val="006F0FAD"/>
    <w:rsid w:val="006F1F13"/>
    <w:rsid w:val="006F2C3A"/>
    <w:rsid w:val="006F2C64"/>
    <w:rsid w:val="006F3C37"/>
    <w:rsid w:val="006F3DA6"/>
    <w:rsid w:val="006F4031"/>
    <w:rsid w:val="006F476E"/>
    <w:rsid w:val="006F47C0"/>
    <w:rsid w:val="006F484D"/>
    <w:rsid w:val="006F49CD"/>
    <w:rsid w:val="006F578E"/>
    <w:rsid w:val="006F5AA7"/>
    <w:rsid w:val="006F5AC7"/>
    <w:rsid w:val="006F610F"/>
    <w:rsid w:val="006F658E"/>
    <w:rsid w:val="006F665F"/>
    <w:rsid w:val="006F667D"/>
    <w:rsid w:val="006F697B"/>
    <w:rsid w:val="006F7246"/>
    <w:rsid w:val="006F745D"/>
    <w:rsid w:val="006F7EEC"/>
    <w:rsid w:val="00700D4D"/>
    <w:rsid w:val="00700DEB"/>
    <w:rsid w:val="00701DB2"/>
    <w:rsid w:val="00701F45"/>
    <w:rsid w:val="0070239D"/>
    <w:rsid w:val="007026E8"/>
    <w:rsid w:val="00702D11"/>
    <w:rsid w:val="00703420"/>
    <w:rsid w:val="007037B9"/>
    <w:rsid w:val="0070387C"/>
    <w:rsid w:val="00705CE1"/>
    <w:rsid w:val="00706D1C"/>
    <w:rsid w:val="00707134"/>
    <w:rsid w:val="007074D1"/>
    <w:rsid w:val="007077BD"/>
    <w:rsid w:val="00707B35"/>
    <w:rsid w:val="00707C1A"/>
    <w:rsid w:val="007103E1"/>
    <w:rsid w:val="00710E44"/>
    <w:rsid w:val="007115A7"/>
    <w:rsid w:val="0071167D"/>
    <w:rsid w:val="00711AB5"/>
    <w:rsid w:val="00711F50"/>
    <w:rsid w:val="0071284F"/>
    <w:rsid w:val="00713A42"/>
    <w:rsid w:val="007140DF"/>
    <w:rsid w:val="007140EA"/>
    <w:rsid w:val="0071519B"/>
    <w:rsid w:val="007158A2"/>
    <w:rsid w:val="00716187"/>
    <w:rsid w:val="00716EF4"/>
    <w:rsid w:val="0071700D"/>
    <w:rsid w:val="00717012"/>
    <w:rsid w:val="007208B0"/>
    <w:rsid w:val="007220AB"/>
    <w:rsid w:val="0072352F"/>
    <w:rsid w:val="007236D0"/>
    <w:rsid w:val="00723E2D"/>
    <w:rsid w:val="00724459"/>
    <w:rsid w:val="007246AD"/>
    <w:rsid w:val="0072481B"/>
    <w:rsid w:val="00724E05"/>
    <w:rsid w:val="00725878"/>
    <w:rsid w:val="007263D2"/>
    <w:rsid w:val="00726AF7"/>
    <w:rsid w:val="00726AFA"/>
    <w:rsid w:val="00726EA8"/>
    <w:rsid w:val="00727220"/>
    <w:rsid w:val="00730E8D"/>
    <w:rsid w:val="00731F50"/>
    <w:rsid w:val="007320C4"/>
    <w:rsid w:val="00732256"/>
    <w:rsid w:val="00732F22"/>
    <w:rsid w:val="00732FE4"/>
    <w:rsid w:val="00734783"/>
    <w:rsid w:val="00734933"/>
    <w:rsid w:val="00734D48"/>
    <w:rsid w:val="007352BF"/>
    <w:rsid w:val="00735320"/>
    <w:rsid w:val="007354AB"/>
    <w:rsid w:val="0073569F"/>
    <w:rsid w:val="0073587D"/>
    <w:rsid w:val="00735BC2"/>
    <w:rsid w:val="00735D67"/>
    <w:rsid w:val="00736131"/>
    <w:rsid w:val="00736BF7"/>
    <w:rsid w:val="0073743F"/>
    <w:rsid w:val="0073744A"/>
    <w:rsid w:val="00737B5F"/>
    <w:rsid w:val="00741324"/>
    <w:rsid w:val="00741544"/>
    <w:rsid w:val="007415B2"/>
    <w:rsid w:val="00741655"/>
    <w:rsid w:val="00742409"/>
    <w:rsid w:val="00742413"/>
    <w:rsid w:val="007428DA"/>
    <w:rsid w:val="00742E99"/>
    <w:rsid w:val="00743090"/>
    <w:rsid w:val="0074335D"/>
    <w:rsid w:val="00743A28"/>
    <w:rsid w:val="00744318"/>
    <w:rsid w:val="007443F0"/>
    <w:rsid w:val="00744913"/>
    <w:rsid w:val="0074493E"/>
    <w:rsid w:val="00745376"/>
    <w:rsid w:val="00746FDC"/>
    <w:rsid w:val="007472CF"/>
    <w:rsid w:val="007475B8"/>
    <w:rsid w:val="00747794"/>
    <w:rsid w:val="00750251"/>
    <w:rsid w:val="00750D04"/>
    <w:rsid w:val="00750D51"/>
    <w:rsid w:val="007512B7"/>
    <w:rsid w:val="007514C7"/>
    <w:rsid w:val="007514CD"/>
    <w:rsid w:val="00751672"/>
    <w:rsid w:val="007519F7"/>
    <w:rsid w:val="00751AD6"/>
    <w:rsid w:val="00751E75"/>
    <w:rsid w:val="0075442F"/>
    <w:rsid w:val="00754E3D"/>
    <w:rsid w:val="00755F97"/>
    <w:rsid w:val="0075640E"/>
    <w:rsid w:val="0075740C"/>
    <w:rsid w:val="00757682"/>
    <w:rsid w:val="007576C8"/>
    <w:rsid w:val="007602F9"/>
    <w:rsid w:val="0076127E"/>
    <w:rsid w:val="007613FD"/>
    <w:rsid w:val="00762517"/>
    <w:rsid w:val="00763BE5"/>
    <w:rsid w:val="007644D9"/>
    <w:rsid w:val="007648CD"/>
    <w:rsid w:val="0076515D"/>
    <w:rsid w:val="007653D5"/>
    <w:rsid w:val="0076562D"/>
    <w:rsid w:val="00765A2A"/>
    <w:rsid w:val="00765DED"/>
    <w:rsid w:val="00765E26"/>
    <w:rsid w:val="00765F55"/>
    <w:rsid w:val="0076616D"/>
    <w:rsid w:val="007670C3"/>
    <w:rsid w:val="007678B9"/>
    <w:rsid w:val="007679C0"/>
    <w:rsid w:val="00767D2A"/>
    <w:rsid w:val="00770552"/>
    <w:rsid w:val="00770F05"/>
    <w:rsid w:val="0077177E"/>
    <w:rsid w:val="00771AC7"/>
    <w:rsid w:val="00771F27"/>
    <w:rsid w:val="00773273"/>
    <w:rsid w:val="007734B5"/>
    <w:rsid w:val="00774034"/>
    <w:rsid w:val="00774882"/>
    <w:rsid w:val="007748B7"/>
    <w:rsid w:val="00775952"/>
    <w:rsid w:val="007759C0"/>
    <w:rsid w:val="00775C23"/>
    <w:rsid w:val="007760C2"/>
    <w:rsid w:val="00776494"/>
    <w:rsid w:val="007768A9"/>
    <w:rsid w:val="00776D85"/>
    <w:rsid w:val="007774E1"/>
    <w:rsid w:val="00781017"/>
    <w:rsid w:val="00781C4A"/>
    <w:rsid w:val="00782C66"/>
    <w:rsid w:val="0078327A"/>
    <w:rsid w:val="00783AED"/>
    <w:rsid w:val="00783E16"/>
    <w:rsid w:val="007843E0"/>
    <w:rsid w:val="00784664"/>
    <w:rsid w:val="00785117"/>
    <w:rsid w:val="00785409"/>
    <w:rsid w:val="00785B49"/>
    <w:rsid w:val="00787282"/>
    <w:rsid w:val="007878F3"/>
    <w:rsid w:val="00787AAE"/>
    <w:rsid w:val="00787CE6"/>
    <w:rsid w:val="00787FDA"/>
    <w:rsid w:val="007901F6"/>
    <w:rsid w:val="007906C7"/>
    <w:rsid w:val="00791163"/>
    <w:rsid w:val="00791996"/>
    <w:rsid w:val="00792639"/>
    <w:rsid w:val="00792C26"/>
    <w:rsid w:val="00792FA6"/>
    <w:rsid w:val="00793383"/>
    <w:rsid w:val="00793752"/>
    <w:rsid w:val="007937AA"/>
    <w:rsid w:val="00793A25"/>
    <w:rsid w:val="0079479D"/>
    <w:rsid w:val="0079500C"/>
    <w:rsid w:val="00795D2E"/>
    <w:rsid w:val="007967CB"/>
    <w:rsid w:val="00796A4A"/>
    <w:rsid w:val="0079793F"/>
    <w:rsid w:val="007A094A"/>
    <w:rsid w:val="007A0DAD"/>
    <w:rsid w:val="007A0DBD"/>
    <w:rsid w:val="007A24BA"/>
    <w:rsid w:val="007A2589"/>
    <w:rsid w:val="007A2E33"/>
    <w:rsid w:val="007A432D"/>
    <w:rsid w:val="007A4358"/>
    <w:rsid w:val="007A4DFF"/>
    <w:rsid w:val="007A5113"/>
    <w:rsid w:val="007A513E"/>
    <w:rsid w:val="007A6A25"/>
    <w:rsid w:val="007A6BBA"/>
    <w:rsid w:val="007A6C66"/>
    <w:rsid w:val="007A7851"/>
    <w:rsid w:val="007B043A"/>
    <w:rsid w:val="007B0638"/>
    <w:rsid w:val="007B0EF8"/>
    <w:rsid w:val="007B1552"/>
    <w:rsid w:val="007B1689"/>
    <w:rsid w:val="007B1CC0"/>
    <w:rsid w:val="007B26E9"/>
    <w:rsid w:val="007B3BFD"/>
    <w:rsid w:val="007B3C66"/>
    <w:rsid w:val="007B49F7"/>
    <w:rsid w:val="007B4DE8"/>
    <w:rsid w:val="007B4E4A"/>
    <w:rsid w:val="007B531C"/>
    <w:rsid w:val="007B550E"/>
    <w:rsid w:val="007B594E"/>
    <w:rsid w:val="007B66BF"/>
    <w:rsid w:val="007B70B3"/>
    <w:rsid w:val="007B7656"/>
    <w:rsid w:val="007B7A48"/>
    <w:rsid w:val="007C0293"/>
    <w:rsid w:val="007C1886"/>
    <w:rsid w:val="007C288A"/>
    <w:rsid w:val="007C30F2"/>
    <w:rsid w:val="007C3C16"/>
    <w:rsid w:val="007C4090"/>
    <w:rsid w:val="007C66B0"/>
    <w:rsid w:val="007C6AD4"/>
    <w:rsid w:val="007C7988"/>
    <w:rsid w:val="007D069C"/>
    <w:rsid w:val="007D11CE"/>
    <w:rsid w:val="007D1715"/>
    <w:rsid w:val="007D2390"/>
    <w:rsid w:val="007D2452"/>
    <w:rsid w:val="007D29EE"/>
    <w:rsid w:val="007D3075"/>
    <w:rsid w:val="007D31C9"/>
    <w:rsid w:val="007D3B3D"/>
    <w:rsid w:val="007D3E38"/>
    <w:rsid w:val="007D41F2"/>
    <w:rsid w:val="007D4435"/>
    <w:rsid w:val="007D4C16"/>
    <w:rsid w:val="007D52AC"/>
    <w:rsid w:val="007D5AFE"/>
    <w:rsid w:val="007D5D8E"/>
    <w:rsid w:val="007D6078"/>
    <w:rsid w:val="007D607B"/>
    <w:rsid w:val="007D6668"/>
    <w:rsid w:val="007D6956"/>
    <w:rsid w:val="007D6F55"/>
    <w:rsid w:val="007D7987"/>
    <w:rsid w:val="007D7A92"/>
    <w:rsid w:val="007E0C00"/>
    <w:rsid w:val="007E14B0"/>
    <w:rsid w:val="007E20C1"/>
    <w:rsid w:val="007E216F"/>
    <w:rsid w:val="007E282D"/>
    <w:rsid w:val="007E2848"/>
    <w:rsid w:val="007E2D80"/>
    <w:rsid w:val="007E3F25"/>
    <w:rsid w:val="007E42CF"/>
    <w:rsid w:val="007E4381"/>
    <w:rsid w:val="007E4842"/>
    <w:rsid w:val="007E486B"/>
    <w:rsid w:val="007E4E84"/>
    <w:rsid w:val="007E620E"/>
    <w:rsid w:val="007E673B"/>
    <w:rsid w:val="007E69E6"/>
    <w:rsid w:val="007E6B86"/>
    <w:rsid w:val="007E7325"/>
    <w:rsid w:val="007E7558"/>
    <w:rsid w:val="007E7E27"/>
    <w:rsid w:val="007F01EE"/>
    <w:rsid w:val="007F0C66"/>
    <w:rsid w:val="007F0F9F"/>
    <w:rsid w:val="007F1152"/>
    <w:rsid w:val="007F1478"/>
    <w:rsid w:val="007F1811"/>
    <w:rsid w:val="007F1B78"/>
    <w:rsid w:val="007F20B7"/>
    <w:rsid w:val="007F21B1"/>
    <w:rsid w:val="007F23A4"/>
    <w:rsid w:val="007F29B4"/>
    <w:rsid w:val="007F2D24"/>
    <w:rsid w:val="007F301A"/>
    <w:rsid w:val="007F3504"/>
    <w:rsid w:val="007F42AD"/>
    <w:rsid w:val="007F4639"/>
    <w:rsid w:val="007F4D27"/>
    <w:rsid w:val="007F505F"/>
    <w:rsid w:val="007F5555"/>
    <w:rsid w:val="007F5DA4"/>
    <w:rsid w:val="007F652E"/>
    <w:rsid w:val="007F6A5C"/>
    <w:rsid w:val="007F6DC5"/>
    <w:rsid w:val="007F6F26"/>
    <w:rsid w:val="007F73CC"/>
    <w:rsid w:val="00800344"/>
    <w:rsid w:val="00800C9B"/>
    <w:rsid w:val="00801977"/>
    <w:rsid w:val="008024B9"/>
    <w:rsid w:val="00802D09"/>
    <w:rsid w:val="00802F38"/>
    <w:rsid w:val="00803670"/>
    <w:rsid w:val="0080387D"/>
    <w:rsid w:val="00803A00"/>
    <w:rsid w:val="00803D46"/>
    <w:rsid w:val="008047DD"/>
    <w:rsid w:val="00804EF8"/>
    <w:rsid w:val="00804FEB"/>
    <w:rsid w:val="00805B26"/>
    <w:rsid w:val="00806724"/>
    <w:rsid w:val="0080674B"/>
    <w:rsid w:val="00806766"/>
    <w:rsid w:val="008078A8"/>
    <w:rsid w:val="00807DF8"/>
    <w:rsid w:val="00810ABD"/>
    <w:rsid w:val="00810F5D"/>
    <w:rsid w:val="008111BA"/>
    <w:rsid w:val="00811621"/>
    <w:rsid w:val="00811A12"/>
    <w:rsid w:val="00811A71"/>
    <w:rsid w:val="00811AAD"/>
    <w:rsid w:val="00811DAD"/>
    <w:rsid w:val="008123A9"/>
    <w:rsid w:val="008131E6"/>
    <w:rsid w:val="00813D0A"/>
    <w:rsid w:val="00814DBB"/>
    <w:rsid w:val="0081520B"/>
    <w:rsid w:val="00815D4B"/>
    <w:rsid w:val="008165EC"/>
    <w:rsid w:val="00816E91"/>
    <w:rsid w:val="00817A28"/>
    <w:rsid w:val="00817A49"/>
    <w:rsid w:val="008209CE"/>
    <w:rsid w:val="00821485"/>
    <w:rsid w:val="00822277"/>
    <w:rsid w:val="008222F0"/>
    <w:rsid w:val="00822353"/>
    <w:rsid w:val="00822398"/>
    <w:rsid w:val="00822737"/>
    <w:rsid w:val="00822A85"/>
    <w:rsid w:val="00822C1D"/>
    <w:rsid w:val="0082322D"/>
    <w:rsid w:val="0082362E"/>
    <w:rsid w:val="008236BB"/>
    <w:rsid w:val="00823BE3"/>
    <w:rsid w:val="00823D59"/>
    <w:rsid w:val="008244B1"/>
    <w:rsid w:val="008266A6"/>
    <w:rsid w:val="008268CE"/>
    <w:rsid w:val="00826F1A"/>
    <w:rsid w:val="00830B7B"/>
    <w:rsid w:val="00832B41"/>
    <w:rsid w:val="00832F54"/>
    <w:rsid w:val="00833139"/>
    <w:rsid w:val="0083404D"/>
    <w:rsid w:val="00834111"/>
    <w:rsid w:val="00834B1E"/>
    <w:rsid w:val="008356CE"/>
    <w:rsid w:val="00835E99"/>
    <w:rsid w:val="00836629"/>
    <w:rsid w:val="00836959"/>
    <w:rsid w:val="00836B5A"/>
    <w:rsid w:val="008404F8"/>
    <w:rsid w:val="0084077D"/>
    <w:rsid w:val="008407BC"/>
    <w:rsid w:val="0084099A"/>
    <w:rsid w:val="0084107E"/>
    <w:rsid w:val="00841A69"/>
    <w:rsid w:val="008425F1"/>
    <w:rsid w:val="008434F3"/>
    <w:rsid w:val="0084363D"/>
    <w:rsid w:val="00843A6F"/>
    <w:rsid w:val="00844122"/>
    <w:rsid w:val="00844471"/>
    <w:rsid w:val="00844529"/>
    <w:rsid w:val="00844955"/>
    <w:rsid w:val="00844E72"/>
    <w:rsid w:val="00845173"/>
    <w:rsid w:val="0084562E"/>
    <w:rsid w:val="00846133"/>
    <w:rsid w:val="0084639C"/>
    <w:rsid w:val="00846508"/>
    <w:rsid w:val="008474DF"/>
    <w:rsid w:val="0084751B"/>
    <w:rsid w:val="00850476"/>
    <w:rsid w:val="0085086E"/>
    <w:rsid w:val="0085176D"/>
    <w:rsid w:val="00851B9A"/>
    <w:rsid w:val="0085251F"/>
    <w:rsid w:val="008527AE"/>
    <w:rsid w:val="00852F52"/>
    <w:rsid w:val="00854074"/>
    <w:rsid w:val="00854408"/>
    <w:rsid w:val="0085468C"/>
    <w:rsid w:val="00855191"/>
    <w:rsid w:val="00855258"/>
    <w:rsid w:val="00855929"/>
    <w:rsid w:val="00856425"/>
    <w:rsid w:val="008568CD"/>
    <w:rsid w:val="008577FA"/>
    <w:rsid w:val="00860C3D"/>
    <w:rsid w:val="00861089"/>
    <w:rsid w:val="008614EA"/>
    <w:rsid w:val="008634F3"/>
    <w:rsid w:val="00863610"/>
    <w:rsid w:val="0086367F"/>
    <w:rsid w:val="00864117"/>
    <w:rsid w:val="0086419A"/>
    <w:rsid w:val="008658E6"/>
    <w:rsid w:val="00865A3E"/>
    <w:rsid w:val="00865BC7"/>
    <w:rsid w:val="008665A2"/>
    <w:rsid w:val="00866A94"/>
    <w:rsid w:val="00867134"/>
    <w:rsid w:val="0086714D"/>
    <w:rsid w:val="008674DA"/>
    <w:rsid w:val="00867544"/>
    <w:rsid w:val="00867621"/>
    <w:rsid w:val="00867AB8"/>
    <w:rsid w:val="00870435"/>
    <w:rsid w:val="00870DA9"/>
    <w:rsid w:val="0087179F"/>
    <w:rsid w:val="008736E9"/>
    <w:rsid w:val="0087387C"/>
    <w:rsid w:val="00873A79"/>
    <w:rsid w:val="00873E2F"/>
    <w:rsid w:val="00874E19"/>
    <w:rsid w:val="008751EE"/>
    <w:rsid w:val="008757EC"/>
    <w:rsid w:val="00875AC2"/>
    <w:rsid w:val="00876039"/>
    <w:rsid w:val="00876119"/>
    <w:rsid w:val="008763F4"/>
    <w:rsid w:val="00876802"/>
    <w:rsid w:val="00876FEB"/>
    <w:rsid w:val="00877A2D"/>
    <w:rsid w:val="008801C9"/>
    <w:rsid w:val="00880B51"/>
    <w:rsid w:val="00880F84"/>
    <w:rsid w:val="00881A35"/>
    <w:rsid w:val="00882949"/>
    <w:rsid w:val="0088295B"/>
    <w:rsid w:val="00883151"/>
    <w:rsid w:val="0088338A"/>
    <w:rsid w:val="008835BC"/>
    <w:rsid w:val="008840CA"/>
    <w:rsid w:val="008843D9"/>
    <w:rsid w:val="008848C8"/>
    <w:rsid w:val="00884ECF"/>
    <w:rsid w:val="008851D6"/>
    <w:rsid w:val="00886248"/>
    <w:rsid w:val="00886307"/>
    <w:rsid w:val="008866A9"/>
    <w:rsid w:val="00886876"/>
    <w:rsid w:val="00886DAE"/>
    <w:rsid w:val="0088780F"/>
    <w:rsid w:val="00891020"/>
    <w:rsid w:val="00891808"/>
    <w:rsid w:val="00892491"/>
    <w:rsid w:val="00893B78"/>
    <w:rsid w:val="00893DD8"/>
    <w:rsid w:val="008942E9"/>
    <w:rsid w:val="00895A58"/>
    <w:rsid w:val="00895DD2"/>
    <w:rsid w:val="0089676F"/>
    <w:rsid w:val="00896BBF"/>
    <w:rsid w:val="008A1F76"/>
    <w:rsid w:val="008A2350"/>
    <w:rsid w:val="008A2901"/>
    <w:rsid w:val="008A39A4"/>
    <w:rsid w:val="008A454B"/>
    <w:rsid w:val="008A464F"/>
    <w:rsid w:val="008A4B8E"/>
    <w:rsid w:val="008A5220"/>
    <w:rsid w:val="008A53CF"/>
    <w:rsid w:val="008A559B"/>
    <w:rsid w:val="008A6393"/>
    <w:rsid w:val="008A6F98"/>
    <w:rsid w:val="008A7EB2"/>
    <w:rsid w:val="008B05CB"/>
    <w:rsid w:val="008B0C91"/>
    <w:rsid w:val="008B142D"/>
    <w:rsid w:val="008B1D31"/>
    <w:rsid w:val="008B206C"/>
    <w:rsid w:val="008B2F09"/>
    <w:rsid w:val="008B32A9"/>
    <w:rsid w:val="008B32E9"/>
    <w:rsid w:val="008B3706"/>
    <w:rsid w:val="008B3836"/>
    <w:rsid w:val="008B3F04"/>
    <w:rsid w:val="008B3F86"/>
    <w:rsid w:val="008B5287"/>
    <w:rsid w:val="008B579A"/>
    <w:rsid w:val="008B6BB6"/>
    <w:rsid w:val="008B71EF"/>
    <w:rsid w:val="008B74FF"/>
    <w:rsid w:val="008B7611"/>
    <w:rsid w:val="008B7AD4"/>
    <w:rsid w:val="008C097D"/>
    <w:rsid w:val="008C161A"/>
    <w:rsid w:val="008C1CA6"/>
    <w:rsid w:val="008C2DB7"/>
    <w:rsid w:val="008C33C8"/>
    <w:rsid w:val="008C3BB7"/>
    <w:rsid w:val="008C3DD1"/>
    <w:rsid w:val="008C4122"/>
    <w:rsid w:val="008C44A8"/>
    <w:rsid w:val="008C4B2A"/>
    <w:rsid w:val="008C5CE2"/>
    <w:rsid w:val="008C61C7"/>
    <w:rsid w:val="008C640A"/>
    <w:rsid w:val="008C68F7"/>
    <w:rsid w:val="008C6F52"/>
    <w:rsid w:val="008C7BA1"/>
    <w:rsid w:val="008D0598"/>
    <w:rsid w:val="008D185B"/>
    <w:rsid w:val="008D191D"/>
    <w:rsid w:val="008D1D73"/>
    <w:rsid w:val="008D2428"/>
    <w:rsid w:val="008D2DBF"/>
    <w:rsid w:val="008D4508"/>
    <w:rsid w:val="008D57AE"/>
    <w:rsid w:val="008D6D08"/>
    <w:rsid w:val="008D7352"/>
    <w:rsid w:val="008D7F44"/>
    <w:rsid w:val="008E0251"/>
    <w:rsid w:val="008E09B5"/>
    <w:rsid w:val="008E0B6C"/>
    <w:rsid w:val="008E119E"/>
    <w:rsid w:val="008E2130"/>
    <w:rsid w:val="008E38E8"/>
    <w:rsid w:val="008E4163"/>
    <w:rsid w:val="008E4176"/>
    <w:rsid w:val="008E4421"/>
    <w:rsid w:val="008E45FD"/>
    <w:rsid w:val="008E469F"/>
    <w:rsid w:val="008E57C1"/>
    <w:rsid w:val="008E5D8A"/>
    <w:rsid w:val="008E5F7F"/>
    <w:rsid w:val="008E60D4"/>
    <w:rsid w:val="008E64B3"/>
    <w:rsid w:val="008E68F7"/>
    <w:rsid w:val="008E7EA9"/>
    <w:rsid w:val="008F00E6"/>
    <w:rsid w:val="008F1007"/>
    <w:rsid w:val="008F1461"/>
    <w:rsid w:val="008F194A"/>
    <w:rsid w:val="008F259B"/>
    <w:rsid w:val="008F2A1E"/>
    <w:rsid w:val="008F2EC3"/>
    <w:rsid w:val="008F3739"/>
    <w:rsid w:val="008F42D8"/>
    <w:rsid w:val="008F4340"/>
    <w:rsid w:val="008F45A7"/>
    <w:rsid w:val="008F4EEC"/>
    <w:rsid w:val="008F514C"/>
    <w:rsid w:val="008F5636"/>
    <w:rsid w:val="008F56FB"/>
    <w:rsid w:val="008F585E"/>
    <w:rsid w:val="008F5FD6"/>
    <w:rsid w:val="008F6650"/>
    <w:rsid w:val="008F6767"/>
    <w:rsid w:val="008F716C"/>
    <w:rsid w:val="008F7773"/>
    <w:rsid w:val="009001C4"/>
    <w:rsid w:val="009003B0"/>
    <w:rsid w:val="00900475"/>
    <w:rsid w:val="009005D8"/>
    <w:rsid w:val="009015B8"/>
    <w:rsid w:val="0090180B"/>
    <w:rsid w:val="00901FBB"/>
    <w:rsid w:val="00902AE5"/>
    <w:rsid w:val="009030D4"/>
    <w:rsid w:val="00903325"/>
    <w:rsid w:val="0090383D"/>
    <w:rsid w:val="009038DB"/>
    <w:rsid w:val="009039A8"/>
    <w:rsid w:val="0090462C"/>
    <w:rsid w:val="00904EB8"/>
    <w:rsid w:val="009051C2"/>
    <w:rsid w:val="009053BE"/>
    <w:rsid w:val="009053DF"/>
    <w:rsid w:val="0090583D"/>
    <w:rsid w:val="00905A87"/>
    <w:rsid w:val="00905D37"/>
    <w:rsid w:val="009060CB"/>
    <w:rsid w:val="0090635C"/>
    <w:rsid w:val="00906DD4"/>
    <w:rsid w:val="00906FA2"/>
    <w:rsid w:val="00907101"/>
    <w:rsid w:val="0090777D"/>
    <w:rsid w:val="00907E78"/>
    <w:rsid w:val="00910180"/>
    <w:rsid w:val="009110F9"/>
    <w:rsid w:val="00911453"/>
    <w:rsid w:val="00911A49"/>
    <w:rsid w:val="009120A3"/>
    <w:rsid w:val="009127F2"/>
    <w:rsid w:val="00912802"/>
    <w:rsid w:val="00912C91"/>
    <w:rsid w:val="009136D0"/>
    <w:rsid w:val="00913D66"/>
    <w:rsid w:val="009143DA"/>
    <w:rsid w:val="00915026"/>
    <w:rsid w:val="00915B5B"/>
    <w:rsid w:val="00916771"/>
    <w:rsid w:val="00916C87"/>
    <w:rsid w:val="00920450"/>
    <w:rsid w:val="009221A1"/>
    <w:rsid w:val="00923150"/>
    <w:rsid w:val="00923B6B"/>
    <w:rsid w:val="00924436"/>
    <w:rsid w:val="00924449"/>
    <w:rsid w:val="00924521"/>
    <w:rsid w:val="00924AAE"/>
    <w:rsid w:val="009254BC"/>
    <w:rsid w:val="009258EB"/>
    <w:rsid w:val="009260AC"/>
    <w:rsid w:val="009268D0"/>
    <w:rsid w:val="00926CE6"/>
    <w:rsid w:val="00927814"/>
    <w:rsid w:val="00931386"/>
    <w:rsid w:val="00931AD5"/>
    <w:rsid w:val="00931EBD"/>
    <w:rsid w:val="00931EE4"/>
    <w:rsid w:val="00933206"/>
    <w:rsid w:val="009335F4"/>
    <w:rsid w:val="00933815"/>
    <w:rsid w:val="00933AE8"/>
    <w:rsid w:val="009343F0"/>
    <w:rsid w:val="0093450F"/>
    <w:rsid w:val="00934D18"/>
    <w:rsid w:val="009353B8"/>
    <w:rsid w:val="009355A0"/>
    <w:rsid w:val="00935C25"/>
    <w:rsid w:val="0093650C"/>
    <w:rsid w:val="00936670"/>
    <w:rsid w:val="0093680A"/>
    <w:rsid w:val="009369B3"/>
    <w:rsid w:val="009372F4"/>
    <w:rsid w:val="009375CF"/>
    <w:rsid w:val="009401E1"/>
    <w:rsid w:val="009405F8"/>
    <w:rsid w:val="00940B31"/>
    <w:rsid w:val="00940BF5"/>
    <w:rsid w:val="00940F58"/>
    <w:rsid w:val="00941252"/>
    <w:rsid w:val="00941959"/>
    <w:rsid w:val="00942324"/>
    <w:rsid w:val="009432CD"/>
    <w:rsid w:val="00943449"/>
    <w:rsid w:val="00943629"/>
    <w:rsid w:val="0094386A"/>
    <w:rsid w:val="00943B04"/>
    <w:rsid w:val="00943C36"/>
    <w:rsid w:val="00943D36"/>
    <w:rsid w:val="00944354"/>
    <w:rsid w:val="0094448D"/>
    <w:rsid w:val="00944596"/>
    <w:rsid w:val="009445CC"/>
    <w:rsid w:val="009450DA"/>
    <w:rsid w:val="00945117"/>
    <w:rsid w:val="0094532B"/>
    <w:rsid w:val="00946309"/>
    <w:rsid w:val="0094684B"/>
    <w:rsid w:val="009473C8"/>
    <w:rsid w:val="009476A7"/>
    <w:rsid w:val="0094788A"/>
    <w:rsid w:val="0095046E"/>
    <w:rsid w:val="00950C7C"/>
    <w:rsid w:val="00950EA2"/>
    <w:rsid w:val="00952727"/>
    <w:rsid w:val="00952D49"/>
    <w:rsid w:val="009531DB"/>
    <w:rsid w:val="009544FA"/>
    <w:rsid w:val="0095522F"/>
    <w:rsid w:val="00955957"/>
    <w:rsid w:val="00955E05"/>
    <w:rsid w:val="009568F7"/>
    <w:rsid w:val="00960263"/>
    <w:rsid w:val="0096048E"/>
    <w:rsid w:val="00960EB6"/>
    <w:rsid w:val="00961A7A"/>
    <w:rsid w:val="009624E1"/>
    <w:rsid w:val="00962A50"/>
    <w:rsid w:val="00962E09"/>
    <w:rsid w:val="00962E37"/>
    <w:rsid w:val="009635EA"/>
    <w:rsid w:val="00963D88"/>
    <w:rsid w:val="00964905"/>
    <w:rsid w:val="00964B43"/>
    <w:rsid w:val="00964DCC"/>
    <w:rsid w:val="0096512A"/>
    <w:rsid w:val="00966536"/>
    <w:rsid w:val="009665E1"/>
    <w:rsid w:val="009669DE"/>
    <w:rsid w:val="00967AB7"/>
    <w:rsid w:val="00967CE9"/>
    <w:rsid w:val="00970244"/>
    <w:rsid w:val="00970DD9"/>
    <w:rsid w:val="00971496"/>
    <w:rsid w:val="00971C9F"/>
    <w:rsid w:val="00972C85"/>
    <w:rsid w:val="00972F0F"/>
    <w:rsid w:val="00973A24"/>
    <w:rsid w:val="00973E26"/>
    <w:rsid w:val="00974E5A"/>
    <w:rsid w:val="00974EB3"/>
    <w:rsid w:val="009751EF"/>
    <w:rsid w:val="009751F6"/>
    <w:rsid w:val="0097573F"/>
    <w:rsid w:val="00975B5B"/>
    <w:rsid w:val="00975D33"/>
    <w:rsid w:val="009764FF"/>
    <w:rsid w:val="00977167"/>
    <w:rsid w:val="00977530"/>
    <w:rsid w:val="00977A8C"/>
    <w:rsid w:val="00977F0A"/>
    <w:rsid w:val="0098078E"/>
    <w:rsid w:val="00980827"/>
    <w:rsid w:val="00980B2F"/>
    <w:rsid w:val="00980C98"/>
    <w:rsid w:val="009815F6"/>
    <w:rsid w:val="00984B45"/>
    <w:rsid w:val="00985D62"/>
    <w:rsid w:val="0098679A"/>
    <w:rsid w:val="0098681C"/>
    <w:rsid w:val="009870D4"/>
    <w:rsid w:val="0099024B"/>
    <w:rsid w:val="0099112E"/>
    <w:rsid w:val="00991396"/>
    <w:rsid w:val="009918D2"/>
    <w:rsid w:val="00992423"/>
    <w:rsid w:val="00992D11"/>
    <w:rsid w:val="00993238"/>
    <w:rsid w:val="009938A8"/>
    <w:rsid w:val="00993989"/>
    <w:rsid w:val="00994294"/>
    <w:rsid w:val="009942D2"/>
    <w:rsid w:val="009949E5"/>
    <w:rsid w:val="009950BB"/>
    <w:rsid w:val="00995748"/>
    <w:rsid w:val="0099574E"/>
    <w:rsid w:val="009979DE"/>
    <w:rsid w:val="00997CEB"/>
    <w:rsid w:val="00997E57"/>
    <w:rsid w:val="009A01BA"/>
    <w:rsid w:val="009A17E8"/>
    <w:rsid w:val="009A2AF7"/>
    <w:rsid w:val="009A3168"/>
    <w:rsid w:val="009A3613"/>
    <w:rsid w:val="009A396A"/>
    <w:rsid w:val="009A4110"/>
    <w:rsid w:val="009A47EC"/>
    <w:rsid w:val="009A4F7F"/>
    <w:rsid w:val="009A50AA"/>
    <w:rsid w:val="009A52EC"/>
    <w:rsid w:val="009A5B76"/>
    <w:rsid w:val="009A61C5"/>
    <w:rsid w:val="009A670C"/>
    <w:rsid w:val="009A7232"/>
    <w:rsid w:val="009A726E"/>
    <w:rsid w:val="009B0664"/>
    <w:rsid w:val="009B094C"/>
    <w:rsid w:val="009B0C51"/>
    <w:rsid w:val="009B1396"/>
    <w:rsid w:val="009B145B"/>
    <w:rsid w:val="009B16AD"/>
    <w:rsid w:val="009B1F94"/>
    <w:rsid w:val="009B2C51"/>
    <w:rsid w:val="009B2EF8"/>
    <w:rsid w:val="009B3A38"/>
    <w:rsid w:val="009B3C17"/>
    <w:rsid w:val="009B4481"/>
    <w:rsid w:val="009B481B"/>
    <w:rsid w:val="009B4E0B"/>
    <w:rsid w:val="009B5398"/>
    <w:rsid w:val="009B5434"/>
    <w:rsid w:val="009B57BC"/>
    <w:rsid w:val="009B5992"/>
    <w:rsid w:val="009B59BE"/>
    <w:rsid w:val="009B59CE"/>
    <w:rsid w:val="009B6046"/>
    <w:rsid w:val="009B6404"/>
    <w:rsid w:val="009B645B"/>
    <w:rsid w:val="009B7AA0"/>
    <w:rsid w:val="009B7ADE"/>
    <w:rsid w:val="009C0894"/>
    <w:rsid w:val="009C1162"/>
    <w:rsid w:val="009C1295"/>
    <w:rsid w:val="009C1655"/>
    <w:rsid w:val="009C1D69"/>
    <w:rsid w:val="009C1F34"/>
    <w:rsid w:val="009C2FB8"/>
    <w:rsid w:val="009C443D"/>
    <w:rsid w:val="009C4F21"/>
    <w:rsid w:val="009C67DC"/>
    <w:rsid w:val="009C6802"/>
    <w:rsid w:val="009C6A1A"/>
    <w:rsid w:val="009C6BB5"/>
    <w:rsid w:val="009C73EC"/>
    <w:rsid w:val="009C745E"/>
    <w:rsid w:val="009D01CB"/>
    <w:rsid w:val="009D0445"/>
    <w:rsid w:val="009D05B4"/>
    <w:rsid w:val="009D0B05"/>
    <w:rsid w:val="009D0E1E"/>
    <w:rsid w:val="009D0EF8"/>
    <w:rsid w:val="009D0F39"/>
    <w:rsid w:val="009D1540"/>
    <w:rsid w:val="009D15AF"/>
    <w:rsid w:val="009D172B"/>
    <w:rsid w:val="009D1DDA"/>
    <w:rsid w:val="009D2587"/>
    <w:rsid w:val="009D25FD"/>
    <w:rsid w:val="009D27EF"/>
    <w:rsid w:val="009D2B24"/>
    <w:rsid w:val="009D3170"/>
    <w:rsid w:val="009D32E8"/>
    <w:rsid w:val="009D3C6B"/>
    <w:rsid w:val="009D3F19"/>
    <w:rsid w:val="009D5C22"/>
    <w:rsid w:val="009D60C2"/>
    <w:rsid w:val="009D63BF"/>
    <w:rsid w:val="009D6C64"/>
    <w:rsid w:val="009D6D76"/>
    <w:rsid w:val="009D70AA"/>
    <w:rsid w:val="009D72B6"/>
    <w:rsid w:val="009D79AA"/>
    <w:rsid w:val="009E0A51"/>
    <w:rsid w:val="009E0CDE"/>
    <w:rsid w:val="009E11EA"/>
    <w:rsid w:val="009E135F"/>
    <w:rsid w:val="009E196D"/>
    <w:rsid w:val="009E24FF"/>
    <w:rsid w:val="009E25EE"/>
    <w:rsid w:val="009E294F"/>
    <w:rsid w:val="009E3132"/>
    <w:rsid w:val="009E3152"/>
    <w:rsid w:val="009E332D"/>
    <w:rsid w:val="009E3342"/>
    <w:rsid w:val="009E3A85"/>
    <w:rsid w:val="009E3F2F"/>
    <w:rsid w:val="009E46B0"/>
    <w:rsid w:val="009E50FD"/>
    <w:rsid w:val="009E5342"/>
    <w:rsid w:val="009E5CEF"/>
    <w:rsid w:val="009E644D"/>
    <w:rsid w:val="009E6D98"/>
    <w:rsid w:val="009E71A1"/>
    <w:rsid w:val="009E77F0"/>
    <w:rsid w:val="009E7A31"/>
    <w:rsid w:val="009E7FFB"/>
    <w:rsid w:val="009F0541"/>
    <w:rsid w:val="009F0F41"/>
    <w:rsid w:val="009F2D0E"/>
    <w:rsid w:val="009F3A30"/>
    <w:rsid w:val="009F423F"/>
    <w:rsid w:val="009F455D"/>
    <w:rsid w:val="009F636E"/>
    <w:rsid w:val="009F6A24"/>
    <w:rsid w:val="009F6CCD"/>
    <w:rsid w:val="009F6D80"/>
    <w:rsid w:val="009F6FEB"/>
    <w:rsid w:val="00A00E15"/>
    <w:rsid w:val="00A01946"/>
    <w:rsid w:val="00A01E75"/>
    <w:rsid w:val="00A020F1"/>
    <w:rsid w:val="00A0237C"/>
    <w:rsid w:val="00A02DE7"/>
    <w:rsid w:val="00A0383C"/>
    <w:rsid w:val="00A03FAA"/>
    <w:rsid w:val="00A04478"/>
    <w:rsid w:val="00A048D8"/>
    <w:rsid w:val="00A04A04"/>
    <w:rsid w:val="00A05413"/>
    <w:rsid w:val="00A068F8"/>
    <w:rsid w:val="00A07297"/>
    <w:rsid w:val="00A078C1"/>
    <w:rsid w:val="00A07D2B"/>
    <w:rsid w:val="00A07DFC"/>
    <w:rsid w:val="00A07FDF"/>
    <w:rsid w:val="00A10808"/>
    <w:rsid w:val="00A1115A"/>
    <w:rsid w:val="00A11F0C"/>
    <w:rsid w:val="00A11F55"/>
    <w:rsid w:val="00A11F8B"/>
    <w:rsid w:val="00A13789"/>
    <w:rsid w:val="00A14822"/>
    <w:rsid w:val="00A154D8"/>
    <w:rsid w:val="00A15513"/>
    <w:rsid w:val="00A15BE8"/>
    <w:rsid w:val="00A165B6"/>
    <w:rsid w:val="00A1664B"/>
    <w:rsid w:val="00A175E6"/>
    <w:rsid w:val="00A20015"/>
    <w:rsid w:val="00A20EB9"/>
    <w:rsid w:val="00A21277"/>
    <w:rsid w:val="00A21387"/>
    <w:rsid w:val="00A22136"/>
    <w:rsid w:val="00A2218B"/>
    <w:rsid w:val="00A225CE"/>
    <w:rsid w:val="00A2300A"/>
    <w:rsid w:val="00A230EA"/>
    <w:rsid w:val="00A234BC"/>
    <w:rsid w:val="00A23A56"/>
    <w:rsid w:val="00A23AD0"/>
    <w:rsid w:val="00A2436F"/>
    <w:rsid w:val="00A247F5"/>
    <w:rsid w:val="00A25667"/>
    <w:rsid w:val="00A25D1E"/>
    <w:rsid w:val="00A26068"/>
    <w:rsid w:val="00A263DE"/>
    <w:rsid w:val="00A264D5"/>
    <w:rsid w:val="00A2726F"/>
    <w:rsid w:val="00A27422"/>
    <w:rsid w:val="00A30644"/>
    <w:rsid w:val="00A30E0F"/>
    <w:rsid w:val="00A3157E"/>
    <w:rsid w:val="00A31DF8"/>
    <w:rsid w:val="00A31E07"/>
    <w:rsid w:val="00A31EC8"/>
    <w:rsid w:val="00A3235C"/>
    <w:rsid w:val="00A32696"/>
    <w:rsid w:val="00A32DA8"/>
    <w:rsid w:val="00A334BD"/>
    <w:rsid w:val="00A34632"/>
    <w:rsid w:val="00A3527B"/>
    <w:rsid w:val="00A361B0"/>
    <w:rsid w:val="00A3635F"/>
    <w:rsid w:val="00A36782"/>
    <w:rsid w:val="00A36D01"/>
    <w:rsid w:val="00A371D5"/>
    <w:rsid w:val="00A37532"/>
    <w:rsid w:val="00A378B9"/>
    <w:rsid w:val="00A40185"/>
    <w:rsid w:val="00A40D7A"/>
    <w:rsid w:val="00A4288E"/>
    <w:rsid w:val="00A43BE6"/>
    <w:rsid w:val="00A43ECB"/>
    <w:rsid w:val="00A449FF"/>
    <w:rsid w:val="00A4535E"/>
    <w:rsid w:val="00A45A76"/>
    <w:rsid w:val="00A4646C"/>
    <w:rsid w:val="00A4651A"/>
    <w:rsid w:val="00A467F1"/>
    <w:rsid w:val="00A46E91"/>
    <w:rsid w:val="00A47211"/>
    <w:rsid w:val="00A474E2"/>
    <w:rsid w:val="00A47539"/>
    <w:rsid w:val="00A47BF9"/>
    <w:rsid w:val="00A47EC1"/>
    <w:rsid w:val="00A508AE"/>
    <w:rsid w:val="00A5141A"/>
    <w:rsid w:val="00A518CC"/>
    <w:rsid w:val="00A51D16"/>
    <w:rsid w:val="00A523D7"/>
    <w:rsid w:val="00A52D1F"/>
    <w:rsid w:val="00A52DFD"/>
    <w:rsid w:val="00A53004"/>
    <w:rsid w:val="00A534F4"/>
    <w:rsid w:val="00A53DAF"/>
    <w:rsid w:val="00A546A6"/>
    <w:rsid w:val="00A5579A"/>
    <w:rsid w:val="00A5644D"/>
    <w:rsid w:val="00A56DCC"/>
    <w:rsid w:val="00A60D9E"/>
    <w:rsid w:val="00A6171D"/>
    <w:rsid w:val="00A6211D"/>
    <w:rsid w:val="00A62260"/>
    <w:rsid w:val="00A623D5"/>
    <w:rsid w:val="00A628B2"/>
    <w:rsid w:val="00A6291A"/>
    <w:rsid w:val="00A63900"/>
    <w:rsid w:val="00A644BB"/>
    <w:rsid w:val="00A64609"/>
    <w:rsid w:val="00A64C9C"/>
    <w:rsid w:val="00A64E24"/>
    <w:rsid w:val="00A6525A"/>
    <w:rsid w:val="00A65492"/>
    <w:rsid w:val="00A65FE4"/>
    <w:rsid w:val="00A66F8A"/>
    <w:rsid w:val="00A6752E"/>
    <w:rsid w:val="00A67617"/>
    <w:rsid w:val="00A67B89"/>
    <w:rsid w:val="00A7237C"/>
    <w:rsid w:val="00A73A46"/>
    <w:rsid w:val="00A73C3E"/>
    <w:rsid w:val="00A7438F"/>
    <w:rsid w:val="00A75853"/>
    <w:rsid w:val="00A75955"/>
    <w:rsid w:val="00A76A62"/>
    <w:rsid w:val="00A7713C"/>
    <w:rsid w:val="00A7729E"/>
    <w:rsid w:val="00A7746A"/>
    <w:rsid w:val="00A777E2"/>
    <w:rsid w:val="00A803B2"/>
    <w:rsid w:val="00A80EF2"/>
    <w:rsid w:val="00A81014"/>
    <w:rsid w:val="00A81080"/>
    <w:rsid w:val="00A8154D"/>
    <w:rsid w:val="00A81B44"/>
    <w:rsid w:val="00A81DBC"/>
    <w:rsid w:val="00A82040"/>
    <w:rsid w:val="00A8279E"/>
    <w:rsid w:val="00A83001"/>
    <w:rsid w:val="00A836D9"/>
    <w:rsid w:val="00A83997"/>
    <w:rsid w:val="00A83A63"/>
    <w:rsid w:val="00A8409D"/>
    <w:rsid w:val="00A852D4"/>
    <w:rsid w:val="00A85690"/>
    <w:rsid w:val="00A85841"/>
    <w:rsid w:val="00A85B70"/>
    <w:rsid w:val="00A85B87"/>
    <w:rsid w:val="00A86B28"/>
    <w:rsid w:val="00A86D49"/>
    <w:rsid w:val="00A87265"/>
    <w:rsid w:val="00A874A1"/>
    <w:rsid w:val="00A8777F"/>
    <w:rsid w:val="00A9025A"/>
    <w:rsid w:val="00A908E6"/>
    <w:rsid w:val="00A90963"/>
    <w:rsid w:val="00A90A4D"/>
    <w:rsid w:val="00A90C18"/>
    <w:rsid w:val="00A9212F"/>
    <w:rsid w:val="00A92894"/>
    <w:rsid w:val="00A92FBE"/>
    <w:rsid w:val="00A9304F"/>
    <w:rsid w:val="00A938B0"/>
    <w:rsid w:val="00A93C5C"/>
    <w:rsid w:val="00A93E45"/>
    <w:rsid w:val="00A94091"/>
    <w:rsid w:val="00A947C1"/>
    <w:rsid w:val="00A95100"/>
    <w:rsid w:val="00A95953"/>
    <w:rsid w:val="00A96119"/>
    <w:rsid w:val="00A9651A"/>
    <w:rsid w:val="00A9765D"/>
    <w:rsid w:val="00AA0507"/>
    <w:rsid w:val="00AA05A2"/>
    <w:rsid w:val="00AA0D56"/>
    <w:rsid w:val="00AA1514"/>
    <w:rsid w:val="00AA1CEE"/>
    <w:rsid w:val="00AA22C6"/>
    <w:rsid w:val="00AA3271"/>
    <w:rsid w:val="00AA3590"/>
    <w:rsid w:val="00AA35D7"/>
    <w:rsid w:val="00AA3648"/>
    <w:rsid w:val="00AA3DD6"/>
    <w:rsid w:val="00AA3F1F"/>
    <w:rsid w:val="00AA501F"/>
    <w:rsid w:val="00AA535A"/>
    <w:rsid w:val="00AA56E8"/>
    <w:rsid w:val="00AA5968"/>
    <w:rsid w:val="00AA7680"/>
    <w:rsid w:val="00AA7843"/>
    <w:rsid w:val="00AA7A63"/>
    <w:rsid w:val="00AB02D1"/>
    <w:rsid w:val="00AB0501"/>
    <w:rsid w:val="00AB08EF"/>
    <w:rsid w:val="00AB090A"/>
    <w:rsid w:val="00AB09DB"/>
    <w:rsid w:val="00AB1598"/>
    <w:rsid w:val="00AB1A1A"/>
    <w:rsid w:val="00AB1AC8"/>
    <w:rsid w:val="00AB251B"/>
    <w:rsid w:val="00AB2984"/>
    <w:rsid w:val="00AB2AB6"/>
    <w:rsid w:val="00AB2F67"/>
    <w:rsid w:val="00AB3075"/>
    <w:rsid w:val="00AB33A2"/>
    <w:rsid w:val="00AB33FB"/>
    <w:rsid w:val="00AB4F6C"/>
    <w:rsid w:val="00AB5913"/>
    <w:rsid w:val="00AB5C70"/>
    <w:rsid w:val="00AB65C0"/>
    <w:rsid w:val="00AB6BA5"/>
    <w:rsid w:val="00AB6D62"/>
    <w:rsid w:val="00AB7604"/>
    <w:rsid w:val="00AB7979"/>
    <w:rsid w:val="00AC28CE"/>
    <w:rsid w:val="00AC2D9C"/>
    <w:rsid w:val="00AC3051"/>
    <w:rsid w:val="00AC370E"/>
    <w:rsid w:val="00AC3A9D"/>
    <w:rsid w:val="00AC3E81"/>
    <w:rsid w:val="00AC4DF6"/>
    <w:rsid w:val="00AC5389"/>
    <w:rsid w:val="00AC55B3"/>
    <w:rsid w:val="00AC5D96"/>
    <w:rsid w:val="00AC638E"/>
    <w:rsid w:val="00AC68CE"/>
    <w:rsid w:val="00AC711C"/>
    <w:rsid w:val="00AC74F0"/>
    <w:rsid w:val="00AD0330"/>
    <w:rsid w:val="00AD0486"/>
    <w:rsid w:val="00AD0A9E"/>
    <w:rsid w:val="00AD2B66"/>
    <w:rsid w:val="00AD2C05"/>
    <w:rsid w:val="00AD3427"/>
    <w:rsid w:val="00AD37C8"/>
    <w:rsid w:val="00AD399C"/>
    <w:rsid w:val="00AD3A48"/>
    <w:rsid w:val="00AD3A4C"/>
    <w:rsid w:val="00AD3EF9"/>
    <w:rsid w:val="00AD40E1"/>
    <w:rsid w:val="00AD481E"/>
    <w:rsid w:val="00AD4AE8"/>
    <w:rsid w:val="00AD4F12"/>
    <w:rsid w:val="00AD51DA"/>
    <w:rsid w:val="00AD55C5"/>
    <w:rsid w:val="00AD6AB7"/>
    <w:rsid w:val="00AD7498"/>
    <w:rsid w:val="00AD75AD"/>
    <w:rsid w:val="00AE0ACC"/>
    <w:rsid w:val="00AE0D52"/>
    <w:rsid w:val="00AE0D94"/>
    <w:rsid w:val="00AE1988"/>
    <w:rsid w:val="00AE2B4A"/>
    <w:rsid w:val="00AE2D92"/>
    <w:rsid w:val="00AE2EFA"/>
    <w:rsid w:val="00AE33D1"/>
    <w:rsid w:val="00AE36A7"/>
    <w:rsid w:val="00AE4166"/>
    <w:rsid w:val="00AE43AB"/>
    <w:rsid w:val="00AE559D"/>
    <w:rsid w:val="00AE5E7A"/>
    <w:rsid w:val="00AE5FFB"/>
    <w:rsid w:val="00AE658B"/>
    <w:rsid w:val="00AE666C"/>
    <w:rsid w:val="00AE7777"/>
    <w:rsid w:val="00AF0833"/>
    <w:rsid w:val="00AF0B95"/>
    <w:rsid w:val="00AF1707"/>
    <w:rsid w:val="00AF2257"/>
    <w:rsid w:val="00AF2A26"/>
    <w:rsid w:val="00AF2C8E"/>
    <w:rsid w:val="00AF3905"/>
    <w:rsid w:val="00AF3ACD"/>
    <w:rsid w:val="00AF3ECF"/>
    <w:rsid w:val="00AF49A2"/>
    <w:rsid w:val="00AF4A3E"/>
    <w:rsid w:val="00AF6271"/>
    <w:rsid w:val="00AF6B2D"/>
    <w:rsid w:val="00AF6DB8"/>
    <w:rsid w:val="00B00000"/>
    <w:rsid w:val="00B001B2"/>
    <w:rsid w:val="00B00569"/>
    <w:rsid w:val="00B01068"/>
    <w:rsid w:val="00B016F1"/>
    <w:rsid w:val="00B01D1E"/>
    <w:rsid w:val="00B020D2"/>
    <w:rsid w:val="00B02231"/>
    <w:rsid w:val="00B02EB0"/>
    <w:rsid w:val="00B02F09"/>
    <w:rsid w:val="00B03E78"/>
    <w:rsid w:val="00B043CF"/>
    <w:rsid w:val="00B044AF"/>
    <w:rsid w:val="00B04608"/>
    <w:rsid w:val="00B04BA0"/>
    <w:rsid w:val="00B050AB"/>
    <w:rsid w:val="00B05A4F"/>
    <w:rsid w:val="00B05B65"/>
    <w:rsid w:val="00B05D7E"/>
    <w:rsid w:val="00B05E4B"/>
    <w:rsid w:val="00B06DB9"/>
    <w:rsid w:val="00B0705E"/>
    <w:rsid w:val="00B07880"/>
    <w:rsid w:val="00B079E0"/>
    <w:rsid w:val="00B07A23"/>
    <w:rsid w:val="00B07CA9"/>
    <w:rsid w:val="00B10066"/>
    <w:rsid w:val="00B10B7A"/>
    <w:rsid w:val="00B10C0D"/>
    <w:rsid w:val="00B1156E"/>
    <w:rsid w:val="00B122B5"/>
    <w:rsid w:val="00B12425"/>
    <w:rsid w:val="00B12A04"/>
    <w:rsid w:val="00B12BF0"/>
    <w:rsid w:val="00B12D82"/>
    <w:rsid w:val="00B13442"/>
    <w:rsid w:val="00B138FA"/>
    <w:rsid w:val="00B13C5C"/>
    <w:rsid w:val="00B14162"/>
    <w:rsid w:val="00B148FB"/>
    <w:rsid w:val="00B150E9"/>
    <w:rsid w:val="00B15140"/>
    <w:rsid w:val="00B156B2"/>
    <w:rsid w:val="00B15E08"/>
    <w:rsid w:val="00B161EC"/>
    <w:rsid w:val="00B16606"/>
    <w:rsid w:val="00B1788B"/>
    <w:rsid w:val="00B17AC9"/>
    <w:rsid w:val="00B17CA7"/>
    <w:rsid w:val="00B17D59"/>
    <w:rsid w:val="00B17F76"/>
    <w:rsid w:val="00B21C03"/>
    <w:rsid w:val="00B22066"/>
    <w:rsid w:val="00B22928"/>
    <w:rsid w:val="00B22B5F"/>
    <w:rsid w:val="00B22B8B"/>
    <w:rsid w:val="00B24449"/>
    <w:rsid w:val="00B24B7F"/>
    <w:rsid w:val="00B24CB8"/>
    <w:rsid w:val="00B252AA"/>
    <w:rsid w:val="00B2570B"/>
    <w:rsid w:val="00B25D9B"/>
    <w:rsid w:val="00B26470"/>
    <w:rsid w:val="00B26740"/>
    <w:rsid w:val="00B272F7"/>
    <w:rsid w:val="00B2798E"/>
    <w:rsid w:val="00B27D8D"/>
    <w:rsid w:val="00B30050"/>
    <w:rsid w:val="00B30AD6"/>
    <w:rsid w:val="00B30F11"/>
    <w:rsid w:val="00B3158C"/>
    <w:rsid w:val="00B3186B"/>
    <w:rsid w:val="00B32031"/>
    <w:rsid w:val="00B3251B"/>
    <w:rsid w:val="00B32850"/>
    <w:rsid w:val="00B32A83"/>
    <w:rsid w:val="00B32F7F"/>
    <w:rsid w:val="00B33442"/>
    <w:rsid w:val="00B3380A"/>
    <w:rsid w:val="00B33E53"/>
    <w:rsid w:val="00B34960"/>
    <w:rsid w:val="00B35DC9"/>
    <w:rsid w:val="00B35DF3"/>
    <w:rsid w:val="00B36E90"/>
    <w:rsid w:val="00B37651"/>
    <w:rsid w:val="00B401E8"/>
    <w:rsid w:val="00B40A28"/>
    <w:rsid w:val="00B40B58"/>
    <w:rsid w:val="00B421CB"/>
    <w:rsid w:val="00B42FBE"/>
    <w:rsid w:val="00B44B4D"/>
    <w:rsid w:val="00B459F2"/>
    <w:rsid w:val="00B46287"/>
    <w:rsid w:val="00B468A8"/>
    <w:rsid w:val="00B469E0"/>
    <w:rsid w:val="00B46D81"/>
    <w:rsid w:val="00B47661"/>
    <w:rsid w:val="00B477AA"/>
    <w:rsid w:val="00B4782F"/>
    <w:rsid w:val="00B47FC7"/>
    <w:rsid w:val="00B50D62"/>
    <w:rsid w:val="00B511C0"/>
    <w:rsid w:val="00B51518"/>
    <w:rsid w:val="00B51E1F"/>
    <w:rsid w:val="00B51EA9"/>
    <w:rsid w:val="00B5248D"/>
    <w:rsid w:val="00B53A10"/>
    <w:rsid w:val="00B53F70"/>
    <w:rsid w:val="00B552FF"/>
    <w:rsid w:val="00B55B44"/>
    <w:rsid w:val="00B55D17"/>
    <w:rsid w:val="00B56C0E"/>
    <w:rsid w:val="00B571E0"/>
    <w:rsid w:val="00B574A5"/>
    <w:rsid w:val="00B57A47"/>
    <w:rsid w:val="00B57BDE"/>
    <w:rsid w:val="00B57E69"/>
    <w:rsid w:val="00B606AE"/>
    <w:rsid w:val="00B60E33"/>
    <w:rsid w:val="00B618AD"/>
    <w:rsid w:val="00B61F97"/>
    <w:rsid w:val="00B62ADC"/>
    <w:rsid w:val="00B636CB"/>
    <w:rsid w:val="00B64187"/>
    <w:rsid w:val="00B6422B"/>
    <w:rsid w:val="00B654DA"/>
    <w:rsid w:val="00B654E0"/>
    <w:rsid w:val="00B65CF4"/>
    <w:rsid w:val="00B662C7"/>
    <w:rsid w:val="00B66A86"/>
    <w:rsid w:val="00B66EAB"/>
    <w:rsid w:val="00B67289"/>
    <w:rsid w:val="00B70BB7"/>
    <w:rsid w:val="00B713ED"/>
    <w:rsid w:val="00B71A0C"/>
    <w:rsid w:val="00B72812"/>
    <w:rsid w:val="00B7281B"/>
    <w:rsid w:val="00B72DF8"/>
    <w:rsid w:val="00B731B3"/>
    <w:rsid w:val="00B7473F"/>
    <w:rsid w:val="00B7528D"/>
    <w:rsid w:val="00B76509"/>
    <w:rsid w:val="00B768E4"/>
    <w:rsid w:val="00B769B7"/>
    <w:rsid w:val="00B76A1A"/>
    <w:rsid w:val="00B76C35"/>
    <w:rsid w:val="00B76C79"/>
    <w:rsid w:val="00B77240"/>
    <w:rsid w:val="00B776DE"/>
    <w:rsid w:val="00B77E6C"/>
    <w:rsid w:val="00B80F87"/>
    <w:rsid w:val="00B80FE3"/>
    <w:rsid w:val="00B81439"/>
    <w:rsid w:val="00B819F1"/>
    <w:rsid w:val="00B82539"/>
    <w:rsid w:val="00B82957"/>
    <w:rsid w:val="00B8380B"/>
    <w:rsid w:val="00B84268"/>
    <w:rsid w:val="00B844C1"/>
    <w:rsid w:val="00B84B54"/>
    <w:rsid w:val="00B84C59"/>
    <w:rsid w:val="00B8549E"/>
    <w:rsid w:val="00B85673"/>
    <w:rsid w:val="00B85FBD"/>
    <w:rsid w:val="00B85FC9"/>
    <w:rsid w:val="00B8625E"/>
    <w:rsid w:val="00B86510"/>
    <w:rsid w:val="00B86B2C"/>
    <w:rsid w:val="00B87079"/>
    <w:rsid w:val="00B8786D"/>
    <w:rsid w:val="00B878BE"/>
    <w:rsid w:val="00B87EC9"/>
    <w:rsid w:val="00B87EDB"/>
    <w:rsid w:val="00B9036E"/>
    <w:rsid w:val="00B9059F"/>
    <w:rsid w:val="00B907C3"/>
    <w:rsid w:val="00B9158E"/>
    <w:rsid w:val="00B918FD"/>
    <w:rsid w:val="00B91B74"/>
    <w:rsid w:val="00B920C6"/>
    <w:rsid w:val="00B92100"/>
    <w:rsid w:val="00B92161"/>
    <w:rsid w:val="00B92413"/>
    <w:rsid w:val="00B92CB3"/>
    <w:rsid w:val="00B92EB3"/>
    <w:rsid w:val="00B93430"/>
    <w:rsid w:val="00B9385C"/>
    <w:rsid w:val="00B9409A"/>
    <w:rsid w:val="00B94F4A"/>
    <w:rsid w:val="00B95611"/>
    <w:rsid w:val="00B956CC"/>
    <w:rsid w:val="00B96335"/>
    <w:rsid w:val="00B9769C"/>
    <w:rsid w:val="00B97DBB"/>
    <w:rsid w:val="00BA03C3"/>
    <w:rsid w:val="00BA1343"/>
    <w:rsid w:val="00BA1414"/>
    <w:rsid w:val="00BA1832"/>
    <w:rsid w:val="00BA1F5E"/>
    <w:rsid w:val="00BA20CE"/>
    <w:rsid w:val="00BA2170"/>
    <w:rsid w:val="00BA25C5"/>
    <w:rsid w:val="00BA28C6"/>
    <w:rsid w:val="00BA2BD2"/>
    <w:rsid w:val="00BA2FE3"/>
    <w:rsid w:val="00BA3434"/>
    <w:rsid w:val="00BA3A97"/>
    <w:rsid w:val="00BA3AB6"/>
    <w:rsid w:val="00BA4D45"/>
    <w:rsid w:val="00BA504B"/>
    <w:rsid w:val="00BA55F4"/>
    <w:rsid w:val="00BA5C65"/>
    <w:rsid w:val="00BA60DF"/>
    <w:rsid w:val="00BA6593"/>
    <w:rsid w:val="00BA708A"/>
    <w:rsid w:val="00BA7BD6"/>
    <w:rsid w:val="00BB0722"/>
    <w:rsid w:val="00BB075F"/>
    <w:rsid w:val="00BB0AE5"/>
    <w:rsid w:val="00BB10C1"/>
    <w:rsid w:val="00BB119B"/>
    <w:rsid w:val="00BB1684"/>
    <w:rsid w:val="00BB29BC"/>
    <w:rsid w:val="00BB2BA8"/>
    <w:rsid w:val="00BB4D70"/>
    <w:rsid w:val="00BB4E51"/>
    <w:rsid w:val="00BB545A"/>
    <w:rsid w:val="00BB56FF"/>
    <w:rsid w:val="00BB5855"/>
    <w:rsid w:val="00BB5B59"/>
    <w:rsid w:val="00BB5F23"/>
    <w:rsid w:val="00BB62FF"/>
    <w:rsid w:val="00BB64DC"/>
    <w:rsid w:val="00BB6FDC"/>
    <w:rsid w:val="00BC04D2"/>
    <w:rsid w:val="00BC11D6"/>
    <w:rsid w:val="00BC23B4"/>
    <w:rsid w:val="00BC23C5"/>
    <w:rsid w:val="00BC281C"/>
    <w:rsid w:val="00BC2EDE"/>
    <w:rsid w:val="00BC3B02"/>
    <w:rsid w:val="00BC5D6A"/>
    <w:rsid w:val="00BC6128"/>
    <w:rsid w:val="00BC6135"/>
    <w:rsid w:val="00BC6265"/>
    <w:rsid w:val="00BC6953"/>
    <w:rsid w:val="00BC6AAD"/>
    <w:rsid w:val="00BC6F2B"/>
    <w:rsid w:val="00BC71E6"/>
    <w:rsid w:val="00BD0926"/>
    <w:rsid w:val="00BD0951"/>
    <w:rsid w:val="00BD0DD1"/>
    <w:rsid w:val="00BD12C6"/>
    <w:rsid w:val="00BD1567"/>
    <w:rsid w:val="00BD1723"/>
    <w:rsid w:val="00BD2A50"/>
    <w:rsid w:val="00BD36E1"/>
    <w:rsid w:val="00BD375F"/>
    <w:rsid w:val="00BD3956"/>
    <w:rsid w:val="00BD3C71"/>
    <w:rsid w:val="00BD3C7F"/>
    <w:rsid w:val="00BD3D25"/>
    <w:rsid w:val="00BD3FFC"/>
    <w:rsid w:val="00BD435C"/>
    <w:rsid w:val="00BD4480"/>
    <w:rsid w:val="00BD58F1"/>
    <w:rsid w:val="00BD5D54"/>
    <w:rsid w:val="00BD6765"/>
    <w:rsid w:val="00BE0BBC"/>
    <w:rsid w:val="00BE112F"/>
    <w:rsid w:val="00BE1718"/>
    <w:rsid w:val="00BE1767"/>
    <w:rsid w:val="00BE1B67"/>
    <w:rsid w:val="00BE23B8"/>
    <w:rsid w:val="00BE241E"/>
    <w:rsid w:val="00BE384F"/>
    <w:rsid w:val="00BE469E"/>
    <w:rsid w:val="00BE4CFA"/>
    <w:rsid w:val="00BE503C"/>
    <w:rsid w:val="00BE5BC6"/>
    <w:rsid w:val="00BE6B33"/>
    <w:rsid w:val="00BE6F55"/>
    <w:rsid w:val="00BE70FF"/>
    <w:rsid w:val="00BE78D3"/>
    <w:rsid w:val="00BE78E5"/>
    <w:rsid w:val="00BE7C70"/>
    <w:rsid w:val="00BE7E76"/>
    <w:rsid w:val="00BE7E92"/>
    <w:rsid w:val="00BF0781"/>
    <w:rsid w:val="00BF0798"/>
    <w:rsid w:val="00BF15DC"/>
    <w:rsid w:val="00BF19CE"/>
    <w:rsid w:val="00BF1A34"/>
    <w:rsid w:val="00BF1E06"/>
    <w:rsid w:val="00BF20CC"/>
    <w:rsid w:val="00BF22B3"/>
    <w:rsid w:val="00BF25B8"/>
    <w:rsid w:val="00BF3D46"/>
    <w:rsid w:val="00BF3EC6"/>
    <w:rsid w:val="00BF45D1"/>
    <w:rsid w:val="00BF4B3A"/>
    <w:rsid w:val="00BF4BFA"/>
    <w:rsid w:val="00BF537F"/>
    <w:rsid w:val="00BF5F21"/>
    <w:rsid w:val="00BF5F57"/>
    <w:rsid w:val="00BF61E4"/>
    <w:rsid w:val="00BF62BB"/>
    <w:rsid w:val="00BF6652"/>
    <w:rsid w:val="00BF7199"/>
    <w:rsid w:val="00BF7201"/>
    <w:rsid w:val="00BF73E7"/>
    <w:rsid w:val="00BF7A05"/>
    <w:rsid w:val="00BF7D46"/>
    <w:rsid w:val="00BF7F83"/>
    <w:rsid w:val="00C01CE3"/>
    <w:rsid w:val="00C01F38"/>
    <w:rsid w:val="00C0217A"/>
    <w:rsid w:val="00C02C49"/>
    <w:rsid w:val="00C036DA"/>
    <w:rsid w:val="00C03BE4"/>
    <w:rsid w:val="00C03CE7"/>
    <w:rsid w:val="00C03F62"/>
    <w:rsid w:val="00C040C7"/>
    <w:rsid w:val="00C04777"/>
    <w:rsid w:val="00C049C2"/>
    <w:rsid w:val="00C04A71"/>
    <w:rsid w:val="00C04A9C"/>
    <w:rsid w:val="00C05AB4"/>
    <w:rsid w:val="00C06027"/>
    <w:rsid w:val="00C060F0"/>
    <w:rsid w:val="00C0615F"/>
    <w:rsid w:val="00C063EA"/>
    <w:rsid w:val="00C06A4C"/>
    <w:rsid w:val="00C06B47"/>
    <w:rsid w:val="00C06C83"/>
    <w:rsid w:val="00C06D76"/>
    <w:rsid w:val="00C07226"/>
    <w:rsid w:val="00C078BB"/>
    <w:rsid w:val="00C07DED"/>
    <w:rsid w:val="00C07E59"/>
    <w:rsid w:val="00C10225"/>
    <w:rsid w:val="00C10639"/>
    <w:rsid w:val="00C1080C"/>
    <w:rsid w:val="00C112A2"/>
    <w:rsid w:val="00C11825"/>
    <w:rsid w:val="00C11C4A"/>
    <w:rsid w:val="00C12386"/>
    <w:rsid w:val="00C12D34"/>
    <w:rsid w:val="00C12F67"/>
    <w:rsid w:val="00C13506"/>
    <w:rsid w:val="00C13923"/>
    <w:rsid w:val="00C13EDD"/>
    <w:rsid w:val="00C14C5D"/>
    <w:rsid w:val="00C14D4D"/>
    <w:rsid w:val="00C16FA7"/>
    <w:rsid w:val="00C1704B"/>
    <w:rsid w:val="00C17E2C"/>
    <w:rsid w:val="00C200D1"/>
    <w:rsid w:val="00C20EE4"/>
    <w:rsid w:val="00C211DD"/>
    <w:rsid w:val="00C216E9"/>
    <w:rsid w:val="00C21E13"/>
    <w:rsid w:val="00C21FF1"/>
    <w:rsid w:val="00C22708"/>
    <w:rsid w:val="00C22BD5"/>
    <w:rsid w:val="00C23607"/>
    <w:rsid w:val="00C24274"/>
    <w:rsid w:val="00C2462C"/>
    <w:rsid w:val="00C25FF8"/>
    <w:rsid w:val="00C2658A"/>
    <w:rsid w:val="00C27145"/>
    <w:rsid w:val="00C27DF1"/>
    <w:rsid w:val="00C305FE"/>
    <w:rsid w:val="00C3063E"/>
    <w:rsid w:val="00C306DC"/>
    <w:rsid w:val="00C30A0C"/>
    <w:rsid w:val="00C30B86"/>
    <w:rsid w:val="00C311ED"/>
    <w:rsid w:val="00C3143C"/>
    <w:rsid w:val="00C318A9"/>
    <w:rsid w:val="00C31956"/>
    <w:rsid w:val="00C32364"/>
    <w:rsid w:val="00C3287C"/>
    <w:rsid w:val="00C33166"/>
    <w:rsid w:val="00C33B44"/>
    <w:rsid w:val="00C34572"/>
    <w:rsid w:val="00C34850"/>
    <w:rsid w:val="00C34D5A"/>
    <w:rsid w:val="00C34DCE"/>
    <w:rsid w:val="00C3508C"/>
    <w:rsid w:val="00C3570B"/>
    <w:rsid w:val="00C35790"/>
    <w:rsid w:val="00C35A07"/>
    <w:rsid w:val="00C35C8C"/>
    <w:rsid w:val="00C3617D"/>
    <w:rsid w:val="00C365B5"/>
    <w:rsid w:val="00C36C65"/>
    <w:rsid w:val="00C36F11"/>
    <w:rsid w:val="00C376EC"/>
    <w:rsid w:val="00C377AC"/>
    <w:rsid w:val="00C37B82"/>
    <w:rsid w:val="00C37F26"/>
    <w:rsid w:val="00C40066"/>
    <w:rsid w:val="00C4011C"/>
    <w:rsid w:val="00C401A7"/>
    <w:rsid w:val="00C4218D"/>
    <w:rsid w:val="00C4356F"/>
    <w:rsid w:val="00C435EF"/>
    <w:rsid w:val="00C43943"/>
    <w:rsid w:val="00C43DBB"/>
    <w:rsid w:val="00C44345"/>
    <w:rsid w:val="00C457CA"/>
    <w:rsid w:val="00C4583B"/>
    <w:rsid w:val="00C459BB"/>
    <w:rsid w:val="00C45F63"/>
    <w:rsid w:val="00C46314"/>
    <w:rsid w:val="00C46D2F"/>
    <w:rsid w:val="00C47D0B"/>
    <w:rsid w:val="00C47ECF"/>
    <w:rsid w:val="00C508EF"/>
    <w:rsid w:val="00C50B16"/>
    <w:rsid w:val="00C5260C"/>
    <w:rsid w:val="00C54E54"/>
    <w:rsid w:val="00C5557E"/>
    <w:rsid w:val="00C558B7"/>
    <w:rsid w:val="00C55FBB"/>
    <w:rsid w:val="00C56094"/>
    <w:rsid w:val="00C56098"/>
    <w:rsid w:val="00C5610F"/>
    <w:rsid w:val="00C5622D"/>
    <w:rsid w:val="00C567C7"/>
    <w:rsid w:val="00C56FB9"/>
    <w:rsid w:val="00C60E01"/>
    <w:rsid w:val="00C60EF8"/>
    <w:rsid w:val="00C613A6"/>
    <w:rsid w:val="00C614F4"/>
    <w:rsid w:val="00C617E5"/>
    <w:rsid w:val="00C6203F"/>
    <w:rsid w:val="00C63055"/>
    <w:rsid w:val="00C64080"/>
    <w:rsid w:val="00C64B85"/>
    <w:rsid w:val="00C654F9"/>
    <w:rsid w:val="00C6581C"/>
    <w:rsid w:val="00C65AE9"/>
    <w:rsid w:val="00C65E61"/>
    <w:rsid w:val="00C65F65"/>
    <w:rsid w:val="00C66066"/>
    <w:rsid w:val="00C66549"/>
    <w:rsid w:val="00C6745C"/>
    <w:rsid w:val="00C679B0"/>
    <w:rsid w:val="00C700AF"/>
    <w:rsid w:val="00C701C7"/>
    <w:rsid w:val="00C70399"/>
    <w:rsid w:val="00C7059D"/>
    <w:rsid w:val="00C71129"/>
    <w:rsid w:val="00C720C9"/>
    <w:rsid w:val="00C73249"/>
    <w:rsid w:val="00C743AA"/>
    <w:rsid w:val="00C752A2"/>
    <w:rsid w:val="00C7572E"/>
    <w:rsid w:val="00C7655A"/>
    <w:rsid w:val="00C76873"/>
    <w:rsid w:val="00C76931"/>
    <w:rsid w:val="00C76A98"/>
    <w:rsid w:val="00C81513"/>
    <w:rsid w:val="00C827B9"/>
    <w:rsid w:val="00C82CA0"/>
    <w:rsid w:val="00C83D9E"/>
    <w:rsid w:val="00C83EB8"/>
    <w:rsid w:val="00C84C08"/>
    <w:rsid w:val="00C84C7C"/>
    <w:rsid w:val="00C853F1"/>
    <w:rsid w:val="00C85B14"/>
    <w:rsid w:val="00C85B94"/>
    <w:rsid w:val="00C86A59"/>
    <w:rsid w:val="00C86F8F"/>
    <w:rsid w:val="00C86FE9"/>
    <w:rsid w:val="00C872B9"/>
    <w:rsid w:val="00C87E9B"/>
    <w:rsid w:val="00C87EC5"/>
    <w:rsid w:val="00C87F8B"/>
    <w:rsid w:val="00C90A6C"/>
    <w:rsid w:val="00C90C01"/>
    <w:rsid w:val="00C90C73"/>
    <w:rsid w:val="00C9157E"/>
    <w:rsid w:val="00C91E4C"/>
    <w:rsid w:val="00C9253D"/>
    <w:rsid w:val="00C9277B"/>
    <w:rsid w:val="00C92993"/>
    <w:rsid w:val="00C92AF7"/>
    <w:rsid w:val="00C932B0"/>
    <w:rsid w:val="00C93643"/>
    <w:rsid w:val="00C93A01"/>
    <w:rsid w:val="00C9459C"/>
    <w:rsid w:val="00C94B44"/>
    <w:rsid w:val="00C95860"/>
    <w:rsid w:val="00C95EE1"/>
    <w:rsid w:val="00C969FD"/>
    <w:rsid w:val="00C96A4E"/>
    <w:rsid w:val="00C96BA9"/>
    <w:rsid w:val="00C97B54"/>
    <w:rsid w:val="00C97CF4"/>
    <w:rsid w:val="00CA0778"/>
    <w:rsid w:val="00CA11A6"/>
    <w:rsid w:val="00CA3334"/>
    <w:rsid w:val="00CA371F"/>
    <w:rsid w:val="00CA4C78"/>
    <w:rsid w:val="00CA4D83"/>
    <w:rsid w:val="00CA6177"/>
    <w:rsid w:val="00CA6338"/>
    <w:rsid w:val="00CA7082"/>
    <w:rsid w:val="00CA7A75"/>
    <w:rsid w:val="00CB0469"/>
    <w:rsid w:val="00CB050A"/>
    <w:rsid w:val="00CB06F0"/>
    <w:rsid w:val="00CB07FD"/>
    <w:rsid w:val="00CB0954"/>
    <w:rsid w:val="00CB1F7B"/>
    <w:rsid w:val="00CB2539"/>
    <w:rsid w:val="00CB27F4"/>
    <w:rsid w:val="00CB2A00"/>
    <w:rsid w:val="00CB39E0"/>
    <w:rsid w:val="00CB431E"/>
    <w:rsid w:val="00CB4656"/>
    <w:rsid w:val="00CB5CC7"/>
    <w:rsid w:val="00CB725A"/>
    <w:rsid w:val="00CB7F2A"/>
    <w:rsid w:val="00CC01B0"/>
    <w:rsid w:val="00CC0766"/>
    <w:rsid w:val="00CC1396"/>
    <w:rsid w:val="00CC1FBF"/>
    <w:rsid w:val="00CC224F"/>
    <w:rsid w:val="00CC23CC"/>
    <w:rsid w:val="00CC3A7E"/>
    <w:rsid w:val="00CC3AAF"/>
    <w:rsid w:val="00CC3C14"/>
    <w:rsid w:val="00CC4570"/>
    <w:rsid w:val="00CC4A10"/>
    <w:rsid w:val="00CC4F54"/>
    <w:rsid w:val="00CC5E97"/>
    <w:rsid w:val="00CC650E"/>
    <w:rsid w:val="00CC6BD2"/>
    <w:rsid w:val="00CC7925"/>
    <w:rsid w:val="00CC7CC3"/>
    <w:rsid w:val="00CD07CE"/>
    <w:rsid w:val="00CD0D64"/>
    <w:rsid w:val="00CD0F11"/>
    <w:rsid w:val="00CD1106"/>
    <w:rsid w:val="00CD19C9"/>
    <w:rsid w:val="00CD1CAE"/>
    <w:rsid w:val="00CD1EC0"/>
    <w:rsid w:val="00CD1EED"/>
    <w:rsid w:val="00CD2F4C"/>
    <w:rsid w:val="00CD3007"/>
    <w:rsid w:val="00CD36F7"/>
    <w:rsid w:val="00CD3C74"/>
    <w:rsid w:val="00CD439A"/>
    <w:rsid w:val="00CD491D"/>
    <w:rsid w:val="00CD499D"/>
    <w:rsid w:val="00CD4E8C"/>
    <w:rsid w:val="00CD515B"/>
    <w:rsid w:val="00CD5246"/>
    <w:rsid w:val="00CD530F"/>
    <w:rsid w:val="00CD548D"/>
    <w:rsid w:val="00CD5709"/>
    <w:rsid w:val="00CD6CC0"/>
    <w:rsid w:val="00CD7388"/>
    <w:rsid w:val="00CD7462"/>
    <w:rsid w:val="00CE02DF"/>
    <w:rsid w:val="00CE041E"/>
    <w:rsid w:val="00CE0B8A"/>
    <w:rsid w:val="00CE1396"/>
    <w:rsid w:val="00CE1538"/>
    <w:rsid w:val="00CE1658"/>
    <w:rsid w:val="00CE2262"/>
    <w:rsid w:val="00CE2ECF"/>
    <w:rsid w:val="00CE3B1E"/>
    <w:rsid w:val="00CE404D"/>
    <w:rsid w:val="00CE4119"/>
    <w:rsid w:val="00CE4BD3"/>
    <w:rsid w:val="00CE51FE"/>
    <w:rsid w:val="00CE5384"/>
    <w:rsid w:val="00CE5647"/>
    <w:rsid w:val="00CE58E6"/>
    <w:rsid w:val="00CE59D8"/>
    <w:rsid w:val="00CE6153"/>
    <w:rsid w:val="00CE6378"/>
    <w:rsid w:val="00CE7498"/>
    <w:rsid w:val="00CF034E"/>
    <w:rsid w:val="00CF173D"/>
    <w:rsid w:val="00CF1876"/>
    <w:rsid w:val="00CF208C"/>
    <w:rsid w:val="00CF24C6"/>
    <w:rsid w:val="00CF2EBA"/>
    <w:rsid w:val="00CF34E5"/>
    <w:rsid w:val="00CF36DC"/>
    <w:rsid w:val="00CF3C67"/>
    <w:rsid w:val="00CF3E8F"/>
    <w:rsid w:val="00CF4F84"/>
    <w:rsid w:val="00CF54EA"/>
    <w:rsid w:val="00CF56C0"/>
    <w:rsid w:val="00CF64AD"/>
    <w:rsid w:val="00CF6B43"/>
    <w:rsid w:val="00D00726"/>
    <w:rsid w:val="00D00977"/>
    <w:rsid w:val="00D01AAA"/>
    <w:rsid w:val="00D023DF"/>
    <w:rsid w:val="00D029DE"/>
    <w:rsid w:val="00D03070"/>
    <w:rsid w:val="00D042D0"/>
    <w:rsid w:val="00D04B6D"/>
    <w:rsid w:val="00D05F48"/>
    <w:rsid w:val="00D06CE0"/>
    <w:rsid w:val="00D074EA"/>
    <w:rsid w:val="00D07827"/>
    <w:rsid w:val="00D07926"/>
    <w:rsid w:val="00D10EA7"/>
    <w:rsid w:val="00D1108C"/>
    <w:rsid w:val="00D11FDE"/>
    <w:rsid w:val="00D12ADE"/>
    <w:rsid w:val="00D13284"/>
    <w:rsid w:val="00D13A40"/>
    <w:rsid w:val="00D13DF3"/>
    <w:rsid w:val="00D15108"/>
    <w:rsid w:val="00D15368"/>
    <w:rsid w:val="00D15452"/>
    <w:rsid w:val="00D15540"/>
    <w:rsid w:val="00D159BE"/>
    <w:rsid w:val="00D15AE1"/>
    <w:rsid w:val="00D1668C"/>
    <w:rsid w:val="00D166F2"/>
    <w:rsid w:val="00D16CB2"/>
    <w:rsid w:val="00D17B4E"/>
    <w:rsid w:val="00D200B4"/>
    <w:rsid w:val="00D209ED"/>
    <w:rsid w:val="00D21A1B"/>
    <w:rsid w:val="00D21BC5"/>
    <w:rsid w:val="00D2218F"/>
    <w:rsid w:val="00D22338"/>
    <w:rsid w:val="00D226E6"/>
    <w:rsid w:val="00D22E0B"/>
    <w:rsid w:val="00D22EAD"/>
    <w:rsid w:val="00D23195"/>
    <w:rsid w:val="00D23A9F"/>
    <w:rsid w:val="00D2404C"/>
    <w:rsid w:val="00D24112"/>
    <w:rsid w:val="00D2415A"/>
    <w:rsid w:val="00D241F7"/>
    <w:rsid w:val="00D24B7A"/>
    <w:rsid w:val="00D24DF6"/>
    <w:rsid w:val="00D25A5A"/>
    <w:rsid w:val="00D260CB"/>
    <w:rsid w:val="00D30916"/>
    <w:rsid w:val="00D3092E"/>
    <w:rsid w:val="00D309C2"/>
    <w:rsid w:val="00D30AF6"/>
    <w:rsid w:val="00D30DA0"/>
    <w:rsid w:val="00D30E39"/>
    <w:rsid w:val="00D30FBB"/>
    <w:rsid w:val="00D31BE1"/>
    <w:rsid w:val="00D31DEF"/>
    <w:rsid w:val="00D31F7C"/>
    <w:rsid w:val="00D32134"/>
    <w:rsid w:val="00D32287"/>
    <w:rsid w:val="00D32566"/>
    <w:rsid w:val="00D33258"/>
    <w:rsid w:val="00D33498"/>
    <w:rsid w:val="00D3355F"/>
    <w:rsid w:val="00D33CA1"/>
    <w:rsid w:val="00D34D28"/>
    <w:rsid w:val="00D3631F"/>
    <w:rsid w:val="00D36352"/>
    <w:rsid w:val="00D366FC"/>
    <w:rsid w:val="00D3770F"/>
    <w:rsid w:val="00D37C7B"/>
    <w:rsid w:val="00D402C4"/>
    <w:rsid w:val="00D41965"/>
    <w:rsid w:val="00D435A6"/>
    <w:rsid w:val="00D44AFE"/>
    <w:rsid w:val="00D4503E"/>
    <w:rsid w:val="00D461ED"/>
    <w:rsid w:val="00D4643A"/>
    <w:rsid w:val="00D464FC"/>
    <w:rsid w:val="00D46D8B"/>
    <w:rsid w:val="00D47229"/>
    <w:rsid w:val="00D472BA"/>
    <w:rsid w:val="00D47FCC"/>
    <w:rsid w:val="00D5043C"/>
    <w:rsid w:val="00D51264"/>
    <w:rsid w:val="00D5198C"/>
    <w:rsid w:val="00D51ACC"/>
    <w:rsid w:val="00D52252"/>
    <w:rsid w:val="00D5291B"/>
    <w:rsid w:val="00D54029"/>
    <w:rsid w:val="00D545BA"/>
    <w:rsid w:val="00D5479E"/>
    <w:rsid w:val="00D55A04"/>
    <w:rsid w:val="00D56FA7"/>
    <w:rsid w:val="00D57995"/>
    <w:rsid w:val="00D57C7B"/>
    <w:rsid w:val="00D57DDC"/>
    <w:rsid w:val="00D60C6D"/>
    <w:rsid w:val="00D61396"/>
    <w:rsid w:val="00D6162D"/>
    <w:rsid w:val="00D620C8"/>
    <w:rsid w:val="00D623A8"/>
    <w:rsid w:val="00D6301C"/>
    <w:rsid w:val="00D632FD"/>
    <w:rsid w:val="00D63748"/>
    <w:rsid w:val="00D63ED4"/>
    <w:rsid w:val="00D6410E"/>
    <w:rsid w:val="00D648EB"/>
    <w:rsid w:val="00D65FC2"/>
    <w:rsid w:val="00D664BD"/>
    <w:rsid w:val="00D664D3"/>
    <w:rsid w:val="00D66512"/>
    <w:rsid w:val="00D66C5D"/>
    <w:rsid w:val="00D66CC1"/>
    <w:rsid w:val="00D70072"/>
    <w:rsid w:val="00D702D0"/>
    <w:rsid w:val="00D71F53"/>
    <w:rsid w:val="00D7216A"/>
    <w:rsid w:val="00D72F5F"/>
    <w:rsid w:val="00D7354E"/>
    <w:rsid w:val="00D73B5B"/>
    <w:rsid w:val="00D74108"/>
    <w:rsid w:val="00D741DD"/>
    <w:rsid w:val="00D745F5"/>
    <w:rsid w:val="00D74624"/>
    <w:rsid w:val="00D74A63"/>
    <w:rsid w:val="00D757C8"/>
    <w:rsid w:val="00D758BA"/>
    <w:rsid w:val="00D75D75"/>
    <w:rsid w:val="00D76194"/>
    <w:rsid w:val="00D76F89"/>
    <w:rsid w:val="00D7753D"/>
    <w:rsid w:val="00D7764B"/>
    <w:rsid w:val="00D77BD4"/>
    <w:rsid w:val="00D81622"/>
    <w:rsid w:val="00D81ECC"/>
    <w:rsid w:val="00D820C5"/>
    <w:rsid w:val="00D82107"/>
    <w:rsid w:val="00D8265D"/>
    <w:rsid w:val="00D82B8B"/>
    <w:rsid w:val="00D8414D"/>
    <w:rsid w:val="00D84516"/>
    <w:rsid w:val="00D84A58"/>
    <w:rsid w:val="00D867EE"/>
    <w:rsid w:val="00D86AE2"/>
    <w:rsid w:val="00D86BD6"/>
    <w:rsid w:val="00D86D67"/>
    <w:rsid w:val="00D87033"/>
    <w:rsid w:val="00D9032A"/>
    <w:rsid w:val="00D90AAA"/>
    <w:rsid w:val="00D90C20"/>
    <w:rsid w:val="00D918D0"/>
    <w:rsid w:val="00D92452"/>
    <w:rsid w:val="00D92DE3"/>
    <w:rsid w:val="00D93BDC"/>
    <w:rsid w:val="00D93E8B"/>
    <w:rsid w:val="00D94CED"/>
    <w:rsid w:val="00D953BE"/>
    <w:rsid w:val="00D954C0"/>
    <w:rsid w:val="00D95F4A"/>
    <w:rsid w:val="00D9736D"/>
    <w:rsid w:val="00D97A0D"/>
    <w:rsid w:val="00D97B8D"/>
    <w:rsid w:val="00D97D77"/>
    <w:rsid w:val="00DA0314"/>
    <w:rsid w:val="00DA05B9"/>
    <w:rsid w:val="00DA0640"/>
    <w:rsid w:val="00DA090B"/>
    <w:rsid w:val="00DA0B2A"/>
    <w:rsid w:val="00DA0ED8"/>
    <w:rsid w:val="00DA0F79"/>
    <w:rsid w:val="00DA11D8"/>
    <w:rsid w:val="00DA1277"/>
    <w:rsid w:val="00DA1860"/>
    <w:rsid w:val="00DA1A76"/>
    <w:rsid w:val="00DA1DDA"/>
    <w:rsid w:val="00DA20F1"/>
    <w:rsid w:val="00DA2972"/>
    <w:rsid w:val="00DA2B50"/>
    <w:rsid w:val="00DA2E8F"/>
    <w:rsid w:val="00DA3B35"/>
    <w:rsid w:val="00DA3DAF"/>
    <w:rsid w:val="00DA43A7"/>
    <w:rsid w:val="00DA52B4"/>
    <w:rsid w:val="00DA6859"/>
    <w:rsid w:val="00DA71F8"/>
    <w:rsid w:val="00DB09A1"/>
    <w:rsid w:val="00DB0F04"/>
    <w:rsid w:val="00DB0F65"/>
    <w:rsid w:val="00DB1482"/>
    <w:rsid w:val="00DB1A01"/>
    <w:rsid w:val="00DB2BEC"/>
    <w:rsid w:val="00DB3225"/>
    <w:rsid w:val="00DB36DB"/>
    <w:rsid w:val="00DB3818"/>
    <w:rsid w:val="00DB389D"/>
    <w:rsid w:val="00DB4A81"/>
    <w:rsid w:val="00DB4C79"/>
    <w:rsid w:val="00DB4D2B"/>
    <w:rsid w:val="00DB5C43"/>
    <w:rsid w:val="00DB606B"/>
    <w:rsid w:val="00DB615E"/>
    <w:rsid w:val="00DB682E"/>
    <w:rsid w:val="00DB6FAB"/>
    <w:rsid w:val="00DC0074"/>
    <w:rsid w:val="00DC0E04"/>
    <w:rsid w:val="00DC10F1"/>
    <w:rsid w:val="00DC18B9"/>
    <w:rsid w:val="00DC18E3"/>
    <w:rsid w:val="00DC1AE4"/>
    <w:rsid w:val="00DC216A"/>
    <w:rsid w:val="00DC2193"/>
    <w:rsid w:val="00DC22B5"/>
    <w:rsid w:val="00DC2CEA"/>
    <w:rsid w:val="00DC2E0F"/>
    <w:rsid w:val="00DC33AB"/>
    <w:rsid w:val="00DC387F"/>
    <w:rsid w:val="00DC4428"/>
    <w:rsid w:val="00DC4506"/>
    <w:rsid w:val="00DC470B"/>
    <w:rsid w:val="00DC4B10"/>
    <w:rsid w:val="00DC4C65"/>
    <w:rsid w:val="00DC5C82"/>
    <w:rsid w:val="00DC5D4D"/>
    <w:rsid w:val="00DC6D16"/>
    <w:rsid w:val="00DC7BAF"/>
    <w:rsid w:val="00DD120B"/>
    <w:rsid w:val="00DD19CF"/>
    <w:rsid w:val="00DD1D8F"/>
    <w:rsid w:val="00DD1F0B"/>
    <w:rsid w:val="00DD2A45"/>
    <w:rsid w:val="00DD2D6D"/>
    <w:rsid w:val="00DD2E23"/>
    <w:rsid w:val="00DD34A6"/>
    <w:rsid w:val="00DD4CFA"/>
    <w:rsid w:val="00DD52E3"/>
    <w:rsid w:val="00DD5AFC"/>
    <w:rsid w:val="00DD5D19"/>
    <w:rsid w:val="00DD5FC6"/>
    <w:rsid w:val="00DD635B"/>
    <w:rsid w:val="00DD7637"/>
    <w:rsid w:val="00DD7668"/>
    <w:rsid w:val="00DD7A2A"/>
    <w:rsid w:val="00DE0E64"/>
    <w:rsid w:val="00DE128A"/>
    <w:rsid w:val="00DE1660"/>
    <w:rsid w:val="00DE3338"/>
    <w:rsid w:val="00DE33C2"/>
    <w:rsid w:val="00DE33FA"/>
    <w:rsid w:val="00DE39B1"/>
    <w:rsid w:val="00DE3CA4"/>
    <w:rsid w:val="00DE4395"/>
    <w:rsid w:val="00DE453A"/>
    <w:rsid w:val="00DE4991"/>
    <w:rsid w:val="00DE4C0F"/>
    <w:rsid w:val="00DE5657"/>
    <w:rsid w:val="00DE5C5C"/>
    <w:rsid w:val="00DE5D5E"/>
    <w:rsid w:val="00DE67D0"/>
    <w:rsid w:val="00DE7083"/>
    <w:rsid w:val="00DE741D"/>
    <w:rsid w:val="00DE755C"/>
    <w:rsid w:val="00DE7DA0"/>
    <w:rsid w:val="00DF0003"/>
    <w:rsid w:val="00DF0017"/>
    <w:rsid w:val="00DF050F"/>
    <w:rsid w:val="00DF0BB9"/>
    <w:rsid w:val="00DF0BD1"/>
    <w:rsid w:val="00DF1213"/>
    <w:rsid w:val="00DF19F8"/>
    <w:rsid w:val="00DF1ABA"/>
    <w:rsid w:val="00DF2CCE"/>
    <w:rsid w:val="00DF4546"/>
    <w:rsid w:val="00DF5055"/>
    <w:rsid w:val="00DF50A2"/>
    <w:rsid w:val="00DF519F"/>
    <w:rsid w:val="00DF5F4A"/>
    <w:rsid w:val="00DF7657"/>
    <w:rsid w:val="00DF7847"/>
    <w:rsid w:val="00E00884"/>
    <w:rsid w:val="00E01954"/>
    <w:rsid w:val="00E019C2"/>
    <w:rsid w:val="00E022B2"/>
    <w:rsid w:val="00E024F7"/>
    <w:rsid w:val="00E02564"/>
    <w:rsid w:val="00E02A26"/>
    <w:rsid w:val="00E03010"/>
    <w:rsid w:val="00E03151"/>
    <w:rsid w:val="00E03201"/>
    <w:rsid w:val="00E03ECC"/>
    <w:rsid w:val="00E03FDE"/>
    <w:rsid w:val="00E04078"/>
    <w:rsid w:val="00E04114"/>
    <w:rsid w:val="00E046AB"/>
    <w:rsid w:val="00E0493E"/>
    <w:rsid w:val="00E04997"/>
    <w:rsid w:val="00E04A03"/>
    <w:rsid w:val="00E05BBC"/>
    <w:rsid w:val="00E05C34"/>
    <w:rsid w:val="00E05C55"/>
    <w:rsid w:val="00E05FD4"/>
    <w:rsid w:val="00E062A8"/>
    <w:rsid w:val="00E063AE"/>
    <w:rsid w:val="00E0660B"/>
    <w:rsid w:val="00E070C2"/>
    <w:rsid w:val="00E070D3"/>
    <w:rsid w:val="00E07226"/>
    <w:rsid w:val="00E07AB1"/>
    <w:rsid w:val="00E10436"/>
    <w:rsid w:val="00E10850"/>
    <w:rsid w:val="00E10B8B"/>
    <w:rsid w:val="00E1104F"/>
    <w:rsid w:val="00E115D7"/>
    <w:rsid w:val="00E11634"/>
    <w:rsid w:val="00E14D4E"/>
    <w:rsid w:val="00E14ECE"/>
    <w:rsid w:val="00E15210"/>
    <w:rsid w:val="00E153A0"/>
    <w:rsid w:val="00E1577B"/>
    <w:rsid w:val="00E164E3"/>
    <w:rsid w:val="00E21E55"/>
    <w:rsid w:val="00E21FC1"/>
    <w:rsid w:val="00E22244"/>
    <w:rsid w:val="00E229B0"/>
    <w:rsid w:val="00E22B1E"/>
    <w:rsid w:val="00E234B1"/>
    <w:rsid w:val="00E236D9"/>
    <w:rsid w:val="00E23DC0"/>
    <w:rsid w:val="00E2430F"/>
    <w:rsid w:val="00E24EF2"/>
    <w:rsid w:val="00E257C6"/>
    <w:rsid w:val="00E26C95"/>
    <w:rsid w:val="00E270FA"/>
    <w:rsid w:val="00E27A7C"/>
    <w:rsid w:val="00E27BC1"/>
    <w:rsid w:val="00E30C49"/>
    <w:rsid w:val="00E32DC5"/>
    <w:rsid w:val="00E35260"/>
    <w:rsid w:val="00E353F7"/>
    <w:rsid w:val="00E35A0D"/>
    <w:rsid w:val="00E3663A"/>
    <w:rsid w:val="00E369BA"/>
    <w:rsid w:val="00E36B2F"/>
    <w:rsid w:val="00E36EEA"/>
    <w:rsid w:val="00E373D6"/>
    <w:rsid w:val="00E3794E"/>
    <w:rsid w:val="00E37E6E"/>
    <w:rsid w:val="00E4024F"/>
    <w:rsid w:val="00E41D7C"/>
    <w:rsid w:val="00E421CD"/>
    <w:rsid w:val="00E428A1"/>
    <w:rsid w:val="00E42C85"/>
    <w:rsid w:val="00E42E18"/>
    <w:rsid w:val="00E431D9"/>
    <w:rsid w:val="00E4387C"/>
    <w:rsid w:val="00E44906"/>
    <w:rsid w:val="00E44ADA"/>
    <w:rsid w:val="00E45D15"/>
    <w:rsid w:val="00E4602E"/>
    <w:rsid w:val="00E47EB4"/>
    <w:rsid w:val="00E51CC3"/>
    <w:rsid w:val="00E523E7"/>
    <w:rsid w:val="00E528C3"/>
    <w:rsid w:val="00E52D6F"/>
    <w:rsid w:val="00E5307B"/>
    <w:rsid w:val="00E536C7"/>
    <w:rsid w:val="00E53DAC"/>
    <w:rsid w:val="00E544EB"/>
    <w:rsid w:val="00E54970"/>
    <w:rsid w:val="00E54B71"/>
    <w:rsid w:val="00E54DBD"/>
    <w:rsid w:val="00E55E27"/>
    <w:rsid w:val="00E56582"/>
    <w:rsid w:val="00E568FF"/>
    <w:rsid w:val="00E56D50"/>
    <w:rsid w:val="00E56E0A"/>
    <w:rsid w:val="00E572C8"/>
    <w:rsid w:val="00E5757A"/>
    <w:rsid w:val="00E57A25"/>
    <w:rsid w:val="00E61446"/>
    <w:rsid w:val="00E619AE"/>
    <w:rsid w:val="00E62314"/>
    <w:rsid w:val="00E63DB0"/>
    <w:rsid w:val="00E64D9B"/>
    <w:rsid w:val="00E654FC"/>
    <w:rsid w:val="00E6645F"/>
    <w:rsid w:val="00E66585"/>
    <w:rsid w:val="00E66A96"/>
    <w:rsid w:val="00E66FFE"/>
    <w:rsid w:val="00E67026"/>
    <w:rsid w:val="00E67027"/>
    <w:rsid w:val="00E67130"/>
    <w:rsid w:val="00E67E7F"/>
    <w:rsid w:val="00E706BB"/>
    <w:rsid w:val="00E70935"/>
    <w:rsid w:val="00E70D2D"/>
    <w:rsid w:val="00E71A7D"/>
    <w:rsid w:val="00E71CFF"/>
    <w:rsid w:val="00E71D46"/>
    <w:rsid w:val="00E72838"/>
    <w:rsid w:val="00E7306C"/>
    <w:rsid w:val="00E7397E"/>
    <w:rsid w:val="00E739D5"/>
    <w:rsid w:val="00E73B4D"/>
    <w:rsid w:val="00E73D35"/>
    <w:rsid w:val="00E740F3"/>
    <w:rsid w:val="00E75619"/>
    <w:rsid w:val="00E76699"/>
    <w:rsid w:val="00E77357"/>
    <w:rsid w:val="00E80304"/>
    <w:rsid w:val="00E80845"/>
    <w:rsid w:val="00E815A9"/>
    <w:rsid w:val="00E820FF"/>
    <w:rsid w:val="00E8218D"/>
    <w:rsid w:val="00E82235"/>
    <w:rsid w:val="00E827EF"/>
    <w:rsid w:val="00E82DA0"/>
    <w:rsid w:val="00E83838"/>
    <w:rsid w:val="00E83E1F"/>
    <w:rsid w:val="00E8457B"/>
    <w:rsid w:val="00E848A5"/>
    <w:rsid w:val="00E84B16"/>
    <w:rsid w:val="00E84F1A"/>
    <w:rsid w:val="00E851AB"/>
    <w:rsid w:val="00E85707"/>
    <w:rsid w:val="00E85E94"/>
    <w:rsid w:val="00E86681"/>
    <w:rsid w:val="00E86900"/>
    <w:rsid w:val="00E8723D"/>
    <w:rsid w:val="00E87D2F"/>
    <w:rsid w:val="00E90CFE"/>
    <w:rsid w:val="00E913C8"/>
    <w:rsid w:val="00E9146A"/>
    <w:rsid w:val="00E9164A"/>
    <w:rsid w:val="00E92BEF"/>
    <w:rsid w:val="00E93B0A"/>
    <w:rsid w:val="00E9401C"/>
    <w:rsid w:val="00E950B2"/>
    <w:rsid w:val="00E952FE"/>
    <w:rsid w:val="00E95D45"/>
    <w:rsid w:val="00E9646C"/>
    <w:rsid w:val="00E96C0A"/>
    <w:rsid w:val="00E970CD"/>
    <w:rsid w:val="00E97287"/>
    <w:rsid w:val="00EA039C"/>
    <w:rsid w:val="00EA0623"/>
    <w:rsid w:val="00EA0F9B"/>
    <w:rsid w:val="00EA1AF5"/>
    <w:rsid w:val="00EA2C0A"/>
    <w:rsid w:val="00EA2D15"/>
    <w:rsid w:val="00EA31B4"/>
    <w:rsid w:val="00EA32E5"/>
    <w:rsid w:val="00EA37B5"/>
    <w:rsid w:val="00EA3E52"/>
    <w:rsid w:val="00EA51D7"/>
    <w:rsid w:val="00EA53B0"/>
    <w:rsid w:val="00EA5A8F"/>
    <w:rsid w:val="00EA65A4"/>
    <w:rsid w:val="00EA6928"/>
    <w:rsid w:val="00EA7D7F"/>
    <w:rsid w:val="00EA7EA2"/>
    <w:rsid w:val="00EA7F10"/>
    <w:rsid w:val="00EB0626"/>
    <w:rsid w:val="00EB0C6D"/>
    <w:rsid w:val="00EB0DB2"/>
    <w:rsid w:val="00EB1D35"/>
    <w:rsid w:val="00EB2A66"/>
    <w:rsid w:val="00EB311B"/>
    <w:rsid w:val="00EB4384"/>
    <w:rsid w:val="00EB4A34"/>
    <w:rsid w:val="00EB576F"/>
    <w:rsid w:val="00EB5D68"/>
    <w:rsid w:val="00EB6460"/>
    <w:rsid w:val="00EB784A"/>
    <w:rsid w:val="00EB7D1D"/>
    <w:rsid w:val="00EC0002"/>
    <w:rsid w:val="00EC1D03"/>
    <w:rsid w:val="00EC28F9"/>
    <w:rsid w:val="00EC30E3"/>
    <w:rsid w:val="00EC317E"/>
    <w:rsid w:val="00EC3591"/>
    <w:rsid w:val="00EC3EB3"/>
    <w:rsid w:val="00EC41AD"/>
    <w:rsid w:val="00EC4C20"/>
    <w:rsid w:val="00EC4F5F"/>
    <w:rsid w:val="00EC5CB8"/>
    <w:rsid w:val="00EC6241"/>
    <w:rsid w:val="00EC65C7"/>
    <w:rsid w:val="00EC75FA"/>
    <w:rsid w:val="00EC7E93"/>
    <w:rsid w:val="00ED017F"/>
    <w:rsid w:val="00ED042A"/>
    <w:rsid w:val="00ED0EBD"/>
    <w:rsid w:val="00ED14EC"/>
    <w:rsid w:val="00ED1509"/>
    <w:rsid w:val="00ED187A"/>
    <w:rsid w:val="00ED1AE5"/>
    <w:rsid w:val="00ED288C"/>
    <w:rsid w:val="00ED2A85"/>
    <w:rsid w:val="00ED4099"/>
    <w:rsid w:val="00ED4DDF"/>
    <w:rsid w:val="00ED5C99"/>
    <w:rsid w:val="00ED5E86"/>
    <w:rsid w:val="00ED61AF"/>
    <w:rsid w:val="00ED6F02"/>
    <w:rsid w:val="00ED7080"/>
    <w:rsid w:val="00ED725D"/>
    <w:rsid w:val="00ED7699"/>
    <w:rsid w:val="00ED7AB3"/>
    <w:rsid w:val="00ED7E3E"/>
    <w:rsid w:val="00EE05D7"/>
    <w:rsid w:val="00EE0838"/>
    <w:rsid w:val="00EE0956"/>
    <w:rsid w:val="00EE116A"/>
    <w:rsid w:val="00EE1437"/>
    <w:rsid w:val="00EE1B21"/>
    <w:rsid w:val="00EE2531"/>
    <w:rsid w:val="00EE2809"/>
    <w:rsid w:val="00EE33CD"/>
    <w:rsid w:val="00EE369C"/>
    <w:rsid w:val="00EE3FD8"/>
    <w:rsid w:val="00EE4C81"/>
    <w:rsid w:val="00EE5D7A"/>
    <w:rsid w:val="00EE61E1"/>
    <w:rsid w:val="00EE6CED"/>
    <w:rsid w:val="00EE781F"/>
    <w:rsid w:val="00EF0986"/>
    <w:rsid w:val="00EF0CC6"/>
    <w:rsid w:val="00EF1099"/>
    <w:rsid w:val="00EF1496"/>
    <w:rsid w:val="00EF1D80"/>
    <w:rsid w:val="00EF2756"/>
    <w:rsid w:val="00EF27FA"/>
    <w:rsid w:val="00EF2805"/>
    <w:rsid w:val="00EF2B57"/>
    <w:rsid w:val="00EF3390"/>
    <w:rsid w:val="00EF3BDD"/>
    <w:rsid w:val="00EF3D40"/>
    <w:rsid w:val="00EF404D"/>
    <w:rsid w:val="00EF48D0"/>
    <w:rsid w:val="00EF4976"/>
    <w:rsid w:val="00EF5084"/>
    <w:rsid w:val="00EF5181"/>
    <w:rsid w:val="00EF52BB"/>
    <w:rsid w:val="00EF547E"/>
    <w:rsid w:val="00EF5EE1"/>
    <w:rsid w:val="00EF6BBD"/>
    <w:rsid w:val="00EF74C3"/>
    <w:rsid w:val="00F0066F"/>
    <w:rsid w:val="00F006A3"/>
    <w:rsid w:val="00F009B3"/>
    <w:rsid w:val="00F012B7"/>
    <w:rsid w:val="00F01C36"/>
    <w:rsid w:val="00F01CD3"/>
    <w:rsid w:val="00F01F45"/>
    <w:rsid w:val="00F02525"/>
    <w:rsid w:val="00F02C43"/>
    <w:rsid w:val="00F02D78"/>
    <w:rsid w:val="00F02F6C"/>
    <w:rsid w:val="00F02FD7"/>
    <w:rsid w:val="00F03439"/>
    <w:rsid w:val="00F036BB"/>
    <w:rsid w:val="00F0408C"/>
    <w:rsid w:val="00F04670"/>
    <w:rsid w:val="00F05E7C"/>
    <w:rsid w:val="00F0685D"/>
    <w:rsid w:val="00F06A03"/>
    <w:rsid w:val="00F071D1"/>
    <w:rsid w:val="00F079AB"/>
    <w:rsid w:val="00F07A72"/>
    <w:rsid w:val="00F10FEF"/>
    <w:rsid w:val="00F11504"/>
    <w:rsid w:val="00F12EB7"/>
    <w:rsid w:val="00F130ED"/>
    <w:rsid w:val="00F131CE"/>
    <w:rsid w:val="00F133F8"/>
    <w:rsid w:val="00F1350E"/>
    <w:rsid w:val="00F146E2"/>
    <w:rsid w:val="00F16EB1"/>
    <w:rsid w:val="00F170DD"/>
    <w:rsid w:val="00F17455"/>
    <w:rsid w:val="00F17DAF"/>
    <w:rsid w:val="00F17EB8"/>
    <w:rsid w:val="00F20243"/>
    <w:rsid w:val="00F2094D"/>
    <w:rsid w:val="00F20A1F"/>
    <w:rsid w:val="00F20AA0"/>
    <w:rsid w:val="00F20AA6"/>
    <w:rsid w:val="00F20AD1"/>
    <w:rsid w:val="00F21AE3"/>
    <w:rsid w:val="00F21C6D"/>
    <w:rsid w:val="00F21DF4"/>
    <w:rsid w:val="00F22404"/>
    <w:rsid w:val="00F22CE5"/>
    <w:rsid w:val="00F22DCF"/>
    <w:rsid w:val="00F22E05"/>
    <w:rsid w:val="00F23949"/>
    <w:rsid w:val="00F26915"/>
    <w:rsid w:val="00F26A68"/>
    <w:rsid w:val="00F273CE"/>
    <w:rsid w:val="00F2763A"/>
    <w:rsid w:val="00F2793B"/>
    <w:rsid w:val="00F27D57"/>
    <w:rsid w:val="00F27EEF"/>
    <w:rsid w:val="00F305FE"/>
    <w:rsid w:val="00F30DDD"/>
    <w:rsid w:val="00F31098"/>
    <w:rsid w:val="00F32165"/>
    <w:rsid w:val="00F347B1"/>
    <w:rsid w:val="00F34C15"/>
    <w:rsid w:val="00F365D4"/>
    <w:rsid w:val="00F36A1C"/>
    <w:rsid w:val="00F36E10"/>
    <w:rsid w:val="00F36E2D"/>
    <w:rsid w:val="00F37724"/>
    <w:rsid w:val="00F401FD"/>
    <w:rsid w:val="00F40868"/>
    <w:rsid w:val="00F40A9D"/>
    <w:rsid w:val="00F413E0"/>
    <w:rsid w:val="00F41A9A"/>
    <w:rsid w:val="00F421F2"/>
    <w:rsid w:val="00F4221A"/>
    <w:rsid w:val="00F42284"/>
    <w:rsid w:val="00F42472"/>
    <w:rsid w:val="00F42C87"/>
    <w:rsid w:val="00F43002"/>
    <w:rsid w:val="00F4335B"/>
    <w:rsid w:val="00F43B58"/>
    <w:rsid w:val="00F441F3"/>
    <w:rsid w:val="00F4437C"/>
    <w:rsid w:val="00F45311"/>
    <w:rsid w:val="00F456D4"/>
    <w:rsid w:val="00F459AB"/>
    <w:rsid w:val="00F4638D"/>
    <w:rsid w:val="00F46EEE"/>
    <w:rsid w:val="00F47AAB"/>
    <w:rsid w:val="00F47D46"/>
    <w:rsid w:val="00F5049F"/>
    <w:rsid w:val="00F50BFA"/>
    <w:rsid w:val="00F50F6C"/>
    <w:rsid w:val="00F52205"/>
    <w:rsid w:val="00F52FDA"/>
    <w:rsid w:val="00F530E1"/>
    <w:rsid w:val="00F53401"/>
    <w:rsid w:val="00F538C2"/>
    <w:rsid w:val="00F53911"/>
    <w:rsid w:val="00F5396E"/>
    <w:rsid w:val="00F53B5B"/>
    <w:rsid w:val="00F53C58"/>
    <w:rsid w:val="00F544A0"/>
    <w:rsid w:val="00F5514A"/>
    <w:rsid w:val="00F5624A"/>
    <w:rsid w:val="00F5685E"/>
    <w:rsid w:val="00F5689E"/>
    <w:rsid w:val="00F56C1A"/>
    <w:rsid w:val="00F5748A"/>
    <w:rsid w:val="00F5750A"/>
    <w:rsid w:val="00F5787B"/>
    <w:rsid w:val="00F57B4D"/>
    <w:rsid w:val="00F57BE8"/>
    <w:rsid w:val="00F6002F"/>
    <w:rsid w:val="00F60126"/>
    <w:rsid w:val="00F61014"/>
    <w:rsid w:val="00F61419"/>
    <w:rsid w:val="00F615BA"/>
    <w:rsid w:val="00F61AA9"/>
    <w:rsid w:val="00F624AD"/>
    <w:rsid w:val="00F63400"/>
    <w:rsid w:val="00F636FF"/>
    <w:rsid w:val="00F64B1B"/>
    <w:rsid w:val="00F65670"/>
    <w:rsid w:val="00F656C1"/>
    <w:rsid w:val="00F65F9B"/>
    <w:rsid w:val="00F66969"/>
    <w:rsid w:val="00F66B0F"/>
    <w:rsid w:val="00F66D1E"/>
    <w:rsid w:val="00F70217"/>
    <w:rsid w:val="00F7052A"/>
    <w:rsid w:val="00F707A2"/>
    <w:rsid w:val="00F72715"/>
    <w:rsid w:val="00F72749"/>
    <w:rsid w:val="00F72FAF"/>
    <w:rsid w:val="00F7323E"/>
    <w:rsid w:val="00F740AE"/>
    <w:rsid w:val="00F74C3B"/>
    <w:rsid w:val="00F74D10"/>
    <w:rsid w:val="00F74EAC"/>
    <w:rsid w:val="00F75271"/>
    <w:rsid w:val="00F753D1"/>
    <w:rsid w:val="00F75475"/>
    <w:rsid w:val="00F75718"/>
    <w:rsid w:val="00F760FD"/>
    <w:rsid w:val="00F7694E"/>
    <w:rsid w:val="00F76F34"/>
    <w:rsid w:val="00F76FC9"/>
    <w:rsid w:val="00F80440"/>
    <w:rsid w:val="00F80905"/>
    <w:rsid w:val="00F80D88"/>
    <w:rsid w:val="00F81F88"/>
    <w:rsid w:val="00F822BA"/>
    <w:rsid w:val="00F82666"/>
    <w:rsid w:val="00F82683"/>
    <w:rsid w:val="00F82D35"/>
    <w:rsid w:val="00F83383"/>
    <w:rsid w:val="00F836F9"/>
    <w:rsid w:val="00F8488E"/>
    <w:rsid w:val="00F84991"/>
    <w:rsid w:val="00F849BA"/>
    <w:rsid w:val="00F856B6"/>
    <w:rsid w:val="00F85995"/>
    <w:rsid w:val="00F85D97"/>
    <w:rsid w:val="00F8638B"/>
    <w:rsid w:val="00F864CF"/>
    <w:rsid w:val="00F8731D"/>
    <w:rsid w:val="00F876F9"/>
    <w:rsid w:val="00F87EB5"/>
    <w:rsid w:val="00F90B21"/>
    <w:rsid w:val="00F90C5C"/>
    <w:rsid w:val="00F91427"/>
    <w:rsid w:val="00F917CC"/>
    <w:rsid w:val="00F91F79"/>
    <w:rsid w:val="00F929F4"/>
    <w:rsid w:val="00F92C33"/>
    <w:rsid w:val="00F92CC5"/>
    <w:rsid w:val="00F92DF6"/>
    <w:rsid w:val="00F932CA"/>
    <w:rsid w:val="00F936BA"/>
    <w:rsid w:val="00F939B4"/>
    <w:rsid w:val="00F94074"/>
    <w:rsid w:val="00F94949"/>
    <w:rsid w:val="00F94FDB"/>
    <w:rsid w:val="00F95433"/>
    <w:rsid w:val="00F95D62"/>
    <w:rsid w:val="00F96067"/>
    <w:rsid w:val="00F96155"/>
    <w:rsid w:val="00F96C53"/>
    <w:rsid w:val="00F97519"/>
    <w:rsid w:val="00F979E4"/>
    <w:rsid w:val="00F97C32"/>
    <w:rsid w:val="00FA1D39"/>
    <w:rsid w:val="00FA2BA0"/>
    <w:rsid w:val="00FA501A"/>
    <w:rsid w:val="00FA51ED"/>
    <w:rsid w:val="00FA5B54"/>
    <w:rsid w:val="00FA5E72"/>
    <w:rsid w:val="00FA6032"/>
    <w:rsid w:val="00FA624D"/>
    <w:rsid w:val="00FA62D7"/>
    <w:rsid w:val="00FA64B6"/>
    <w:rsid w:val="00FA6AE0"/>
    <w:rsid w:val="00FA6F2A"/>
    <w:rsid w:val="00FA717E"/>
    <w:rsid w:val="00FA74B1"/>
    <w:rsid w:val="00FB0460"/>
    <w:rsid w:val="00FB0482"/>
    <w:rsid w:val="00FB0C0A"/>
    <w:rsid w:val="00FB1EDD"/>
    <w:rsid w:val="00FB21B9"/>
    <w:rsid w:val="00FB36C6"/>
    <w:rsid w:val="00FB3B45"/>
    <w:rsid w:val="00FB4FEC"/>
    <w:rsid w:val="00FB6C50"/>
    <w:rsid w:val="00FB6F20"/>
    <w:rsid w:val="00FB7EB9"/>
    <w:rsid w:val="00FB7EDF"/>
    <w:rsid w:val="00FC1525"/>
    <w:rsid w:val="00FC1866"/>
    <w:rsid w:val="00FC205F"/>
    <w:rsid w:val="00FC207A"/>
    <w:rsid w:val="00FC2A73"/>
    <w:rsid w:val="00FC3430"/>
    <w:rsid w:val="00FC34C8"/>
    <w:rsid w:val="00FC4812"/>
    <w:rsid w:val="00FC4B84"/>
    <w:rsid w:val="00FC4C85"/>
    <w:rsid w:val="00FC4D2C"/>
    <w:rsid w:val="00FC517F"/>
    <w:rsid w:val="00FC5329"/>
    <w:rsid w:val="00FC54A8"/>
    <w:rsid w:val="00FC567D"/>
    <w:rsid w:val="00FC5D8E"/>
    <w:rsid w:val="00FC6098"/>
    <w:rsid w:val="00FD077A"/>
    <w:rsid w:val="00FD0E96"/>
    <w:rsid w:val="00FD1207"/>
    <w:rsid w:val="00FD12DF"/>
    <w:rsid w:val="00FD38D3"/>
    <w:rsid w:val="00FD3D29"/>
    <w:rsid w:val="00FD3F91"/>
    <w:rsid w:val="00FD46A0"/>
    <w:rsid w:val="00FD488A"/>
    <w:rsid w:val="00FD4FA5"/>
    <w:rsid w:val="00FD5496"/>
    <w:rsid w:val="00FD553C"/>
    <w:rsid w:val="00FD596D"/>
    <w:rsid w:val="00FD5C7D"/>
    <w:rsid w:val="00FD61F3"/>
    <w:rsid w:val="00FD6639"/>
    <w:rsid w:val="00FD73AB"/>
    <w:rsid w:val="00FD7710"/>
    <w:rsid w:val="00FE038F"/>
    <w:rsid w:val="00FE059A"/>
    <w:rsid w:val="00FE179E"/>
    <w:rsid w:val="00FE2001"/>
    <w:rsid w:val="00FE3A31"/>
    <w:rsid w:val="00FE3B20"/>
    <w:rsid w:val="00FE3BCB"/>
    <w:rsid w:val="00FE3BD1"/>
    <w:rsid w:val="00FE3C24"/>
    <w:rsid w:val="00FE46ED"/>
    <w:rsid w:val="00FE4F9C"/>
    <w:rsid w:val="00FE51EA"/>
    <w:rsid w:val="00FE569B"/>
    <w:rsid w:val="00FE588B"/>
    <w:rsid w:val="00FE659C"/>
    <w:rsid w:val="00FE6678"/>
    <w:rsid w:val="00FE79BB"/>
    <w:rsid w:val="00FE7F97"/>
    <w:rsid w:val="00FF00B5"/>
    <w:rsid w:val="00FF0237"/>
    <w:rsid w:val="00FF24DB"/>
    <w:rsid w:val="00FF2795"/>
    <w:rsid w:val="00FF3451"/>
    <w:rsid w:val="00FF36B4"/>
    <w:rsid w:val="00FF3E45"/>
    <w:rsid w:val="00FF4412"/>
    <w:rsid w:val="00FF4C74"/>
    <w:rsid w:val="00FF52C6"/>
    <w:rsid w:val="00FF5552"/>
    <w:rsid w:val="00FF5C2A"/>
    <w:rsid w:val="00FF7525"/>
    <w:rsid w:val="00FF7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9A17A"/>
  <w15:docId w15:val="{7C8866A9-0A72-4F10-B950-DF37FF940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rial Unicode MS"/>
        <w:color w:val="000000"/>
        <w:sz w:val="26"/>
        <w:szCs w:val="80"/>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nhideWhenUsed="1"/>
    <w:lsdException w:name="List" w:semiHidden="1" w:uiPriority="99"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iPriority="99" w:unhideWhenUsed="1"/>
    <w:lsdException w:name="List 5" w:semiHidden="1" w:uiPriority="99"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99"/>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150E9"/>
    <w:pPr>
      <w:spacing w:after="200" w:line="276" w:lineRule="auto"/>
    </w:pPr>
    <w:rPr>
      <w:rFonts w:ascii="Calibri" w:eastAsia="Times New Roman" w:hAnsi="Calibri" w:cs="Times New Roman"/>
      <w:bCs/>
      <w:color w:val="auto"/>
      <w:sz w:val="22"/>
      <w:szCs w:val="22"/>
    </w:rPr>
  </w:style>
  <w:style w:type="paragraph" w:styleId="Heading1">
    <w:name w:val="heading 1"/>
    <w:aliases w:val="Heading 1(Report Only),Chapter,Heading 1(Report Only)1,Chapter1,H1,DO NOT USE_h1,Level 1 Topic Heading,h1,Section,Kop 1-cust,Main heading,Heading 10,Head 1,Section Heading,Headline1,Headline11,Headline12,Headline13,2.0...),mc1,l,l1,1st level,H"/>
    <w:basedOn w:val="Normal"/>
    <w:next w:val="Normal"/>
    <w:link w:val="Heading1Char"/>
    <w:uiPriority w:val="9"/>
    <w:qFormat/>
    <w:rsid w:val="00B150E9"/>
    <w:pPr>
      <w:keepNext/>
      <w:spacing w:before="240" w:after="60"/>
      <w:outlineLvl w:val="0"/>
    </w:pPr>
    <w:rPr>
      <w:rFonts w:ascii="Cambria" w:hAnsi="Cambria"/>
      <w:b/>
      <w:bCs w:val="0"/>
      <w:kern w:val="32"/>
      <w:sz w:val="32"/>
      <w:szCs w:val="32"/>
      <w:lang w:val="x-none" w:eastAsia="x-none"/>
    </w:rPr>
  </w:style>
  <w:style w:type="paragraph" w:styleId="Heading2">
    <w:name w:val="heading 2"/>
    <w:basedOn w:val="Normal"/>
    <w:next w:val="Normal"/>
    <w:link w:val="Heading2Char"/>
    <w:uiPriority w:val="9"/>
    <w:unhideWhenUsed/>
    <w:qFormat/>
    <w:rsid w:val="006912CB"/>
    <w:pPr>
      <w:widowControl w:val="0"/>
      <w:tabs>
        <w:tab w:val="left" w:pos="1134"/>
      </w:tabs>
      <w:spacing w:before="120" w:after="120" w:line="240" w:lineRule="auto"/>
      <w:ind w:firstLine="720"/>
      <w:jc w:val="both"/>
      <w:outlineLvl w:val="1"/>
    </w:pPr>
    <w:rPr>
      <w:rFonts w:ascii="Times New Roman" w:hAnsi="Times New Roman"/>
      <w:b/>
      <w:bCs w:val="0"/>
      <w:iCs/>
      <w:sz w:val="28"/>
      <w:szCs w:val="28"/>
      <w:lang w:val="x-none" w:eastAsia="x-none"/>
    </w:rPr>
  </w:style>
  <w:style w:type="paragraph" w:styleId="Heading3">
    <w:name w:val="heading 3"/>
    <w:basedOn w:val="Normal"/>
    <w:next w:val="Normal"/>
    <w:link w:val="Heading3Char"/>
    <w:uiPriority w:val="9"/>
    <w:unhideWhenUsed/>
    <w:qFormat/>
    <w:rsid w:val="00C0217A"/>
    <w:pPr>
      <w:widowControl w:val="0"/>
      <w:spacing w:before="120" w:after="120" w:line="240" w:lineRule="auto"/>
      <w:ind w:firstLine="720"/>
      <w:jc w:val="both"/>
      <w:outlineLvl w:val="2"/>
    </w:pPr>
    <w:rPr>
      <w:rFonts w:ascii="Times New Roman" w:hAnsi="Times New Roman"/>
      <w:b/>
      <w:bCs w:val="0"/>
      <w:i/>
      <w:sz w:val="26"/>
      <w:szCs w:val="26"/>
      <w:lang w:eastAsia="x-none"/>
    </w:rPr>
  </w:style>
  <w:style w:type="paragraph" w:styleId="Heading4">
    <w:name w:val="heading 4"/>
    <w:basedOn w:val="BodyText"/>
    <w:next w:val="BodyText"/>
    <w:link w:val="Heading4Char"/>
    <w:uiPriority w:val="9"/>
    <w:unhideWhenUsed/>
    <w:qFormat/>
    <w:rsid w:val="00751AD6"/>
    <w:pPr>
      <w:widowControl w:val="0"/>
      <w:overflowPunct w:val="0"/>
      <w:autoSpaceDE w:val="0"/>
      <w:autoSpaceDN w:val="0"/>
      <w:adjustRightInd w:val="0"/>
      <w:ind w:left="142" w:firstLine="578"/>
      <w:jc w:val="both"/>
      <w:outlineLvl w:val="3"/>
    </w:pPr>
    <w:rPr>
      <w:bCs w:val="0"/>
      <w:i/>
      <w:iCs/>
      <w:noProof/>
      <w:sz w:val="26"/>
    </w:rPr>
  </w:style>
  <w:style w:type="paragraph" w:styleId="Heading5">
    <w:name w:val="heading 5"/>
    <w:aliases w:val="Heading 5(unused),Level 3 - i,h5,Body Text (R),H5,aHeading 5,hd5,H51,H52,H53,H54,H55,H56,H57,H58,H59,H510,H511,H512,H513,H514,H515,H516,H517,H518,H519,H520,H521,H522,H523,H524,H525,H526,H527,H528,H529,H530,H531,H532,H533,H534,H535,H536,H537,l5"/>
    <w:basedOn w:val="Normal"/>
    <w:next w:val="Normal"/>
    <w:link w:val="Heading5Char"/>
    <w:uiPriority w:val="9"/>
    <w:unhideWhenUsed/>
    <w:qFormat/>
    <w:rsid w:val="00B150E9"/>
    <w:pPr>
      <w:keepNext/>
      <w:spacing w:after="0" w:line="240" w:lineRule="auto"/>
      <w:ind w:left="1008" w:hanging="1008"/>
      <w:outlineLvl w:val="4"/>
    </w:pPr>
    <w:rPr>
      <w:rFonts w:ascii="Times New Roman" w:hAnsi="Times New Roman"/>
      <w:b/>
      <w:bCs w:val="0"/>
      <w:sz w:val="24"/>
      <w:szCs w:val="24"/>
      <w:lang w:val="x-none" w:eastAsia="x-none"/>
    </w:rPr>
  </w:style>
  <w:style w:type="paragraph" w:styleId="Heading6">
    <w:name w:val="heading 6"/>
    <w:aliases w:val="L6,Heading 6(unused),H6,Heading6,Heading61,Heading62,Heading611,Heading63,Heading612,6,h6,Requirement,Heading64,Heading613,Heading621,Heading6111,Heading631,Heading6121,61,h61,Requirement1,Heading65,Heading614,Heading622,Heading6112,Heading632"/>
    <w:basedOn w:val="Normal"/>
    <w:next w:val="Normal"/>
    <w:link w:val="Heading6Char"/>
    <w:uiPriority w:val="9"/>
    <w:unhideWhenUsed/>
    <w:qFormat/>
    <w:rsid w:val="00B150E9"/>
    <w:pPr>
      <w:keepNext/>
      <w:spacing w:after="0" w:line="240" w:lineRule="auto"/>
      <w:ind w:left="1152" w:hanging="1152"/>
      <w:jc w:val="center"/>
      <w:outlineLvl w:val="5"/>
    </w:pPr>
    <w:rPr>
      <w:rFonts w:ascii="Times New Roman" w:hAnsi="Times New Roman"/>
      <w:b/>
      <w:bCs w:val="0"/>
      <w:sz w:val="36"/>
      <w:szCs w:val="36"/>
      <w:lang w:val="x-none" w:eastAsia="x-none"/>
    </w:rPr>
  </w:style>
  <w:style w:type="paragraph" w:styleId="Heading7">
    <w:name w:val="heading 7"/>
    <w:aliases w:val="L7,Heading 7(unused),Legal Level 1.1.,Level 1.1,l7,標題 7不使用,標題 7 字元,Para no numbering,Aztec Heading 7,do not use, do not use,PIM 7,ITT t7,PA Appendix Major,letter list,ASAPHeading 7,7,ExhibitTitle,st,Objective,heading7,req3,cnc,Legal Level 13,1"/>
    <w:basedOn w:val="Normal"/>
    <w:next w:val="Normal"/>
    <w:link w:val="Heading7Char"/>
    <w:uiPriority w:val="99"/>
    <w:unhideWhenUsed/>
    <w:qFormat/>
    <w:rsid w:val="00B150E9"/>
    <w:pPr>
      <w:keepNext/>
      <w:spacing w:after="0" w:line="240" w:lineRule="auto"/>
      <w:ind w:left="1296" w:hanging="1296"/>
      <w:jc w:val="center"/>
      <w:outlineLvl w:val="6"/>
    </w:pPr>
    <w:rPr>
      <w:rFonts w:ascii="Times New Roman" w:hAnsi="Times New Roman"/>
      <w:b/>
      <w:bCs w:val="0"/>
      <w:sz w:val="32"/>
      <w:szCs w:val="32"/>
      <w:lang w:val="x-none" w:eastAsia="x-none"/>
    </w:rPr>
  </w:style>
  <w:style w:type="paragraph" w:styleId="Heading8">
    <w:name w:val="heading 8"/>
    <w:aliases w:val="Heading 8(unused),Legal Level 1.1.1.,Level 1.1.1,l8,8,Condition,標題 8不使用,(a),No num/gap,Aztec Heading 8,avoid use, avoid use,H8,FigureTitle,req2,req,ITT t8,PA Appendix Minor,action,ASAPHeading 8,tt,Annex,注意框体,不用8,12,r,ctp"/>
    <w:basedOn w:val="Normal"/>
    <w:next w:val="Normal"/>
    <w:link w:val="Heading8Char"/>
    <w:uiPriority w:val="99"/>
    <w:unhideWhenUsed/>
    <w:qFormat/>
    <w:rsid w:val="00B150E9"/>
    <w:pPr>
      <w:keepNext/>
      <w:spacing w:after="0" w:line="240" w:lineRule="auto"/>
      <w:ind w:left="1440" w:hanging="1440"/>
      <w:outlineLvl w:val="7"/>
    </w:pPr>
    <w:rPr>
      <w:rFonts w:ascii="Times New Roman" w:hAnsi="Times New Roman"/>
      <w:b/>
      <w:bCs w:val="0"/>
      <w:sz w:val="24"/>
      <w:szCs w:val="24"/>
      <w:lang w:val="en-GB" w:eastAsia="x-none"/>
    </w:rPr>
  </w:style>
  <w:style w:type="paragraph" w:styleId="Heading9">
    <w:name w:val="heading 9"/>
    <w:aliases w:val="Heading 9(unused),Legal Level 1.1.1.1.,Level (a),9,Cond'l Reqt.,標題 9不使用,(1),Code eg's,H9,Appendix-1,Titre 10,rp_Heading 9,l9,TableTitle,rb,req bullet,req1,PIM 9,open2,Aztec Heading 9,not to use, not to use,App Heading,App1,Annex1, Appen 1,11"/>
    <w:basedOn w:val="Normal"/>
    <w:next w:val="Normal"/>
    <w:link w:val="Heading9Char"/>
    <w:uiPriority w:val="99"/>
    <w:unhideWhenUsed/>
    <w:qFormat/>
    <w:rsid w:val="00B150E9"/>
    <w:pPr>
      <w:spacing w:before="240" w:after="60" w:line="240" w:lineRule="auto"/>
      <w:ind w:left="1584" w:hanging="1584"/>
      <w:jc w:val="both"/>
      <w:outlineLvl w:val="8"/>
    </w:pPr>
    <w:rPr>
      <w:rFonts w:ascii="Arial" w:hAnsi="Arial"/>
      <w:b/>
      <w:bCs w:val="0"/>
      <w:i/>
      <w:iCs/>
      <w:color w:val="000000"/>
      <w:sz w:val="18"/>
      <w:szCs w:val="1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Report Only) Char,Chapter Char,Heading 1(Report Only)1 Char,Chapter1 Char,H1 Char2,DO NOT USE_h1 Char1,Level 1 Topic Heading Char1,h1 Char2,Section Char1,Kop 1-cust Char1,Main heading Char1,Heading 10 Char1,Head 1 Char,mc1 Char1"/>
    <w:basedOn w:val="DefaultParagraphFont"/>
    <w:link w:val="Heading1"/>
    <w:uiPriority w:val="99"/>
    <w:rsid w:val="00B150E9"/>
    <w:rPr>
      <w:rFonts w:ascii="Cambria" w:eastAsia="Times New Roman" w:hAnsi="Cambria" w:cs="Times New Roman"/>
      <w:b/>
      <w:color w:val="auto"/>
      <w:kern w:val="32"/>
      <w:sz w:val="32"/>
      <w:szCs w:val="32"/>
      <w:lang w:val="x-none" w:eastAsia="x-none"/>
    </w:rPr>
  </w:style>
  <w:style w:type="character" w:customStyle="1" w:styleId="Heading2Char">
    <w:name w:val="Heading 2 Char"/>
    <w:basedOn w:val="DefaultParagraphFont"/>
    <w:link w:val="Heading2"/>
    <w:uiPriority w:val="9"/>
    <w:rsid w:val="006912CB"/>
    <w:rPr>
      <w:rFonts w:eastAsia="Times New Roman" w:cs="Times New Roman"/>
      <w:b/>
      <w:iCs/>
      <w:color w:val="auto"/>
      <w:sz w:val="28"/>
      <w:szCs w:val="28"/>
      <w:lang w:val="x-none" w:eastAsia="x-none"/>
    </w:rPr>
  </w:style>
  <w:style w:type="character" w:customStyle="1" w:styleId="Heading3Char">
    <w:name w:val="Heading 3 Char"/>
    <w:basedOn w:val="DefaultParagraphFont"/>
    <w:link w:val="Heading3"/>
    <w:uiPriority w:val="9"/>
    <w:qFormat/>
    <w:rsid w:val="00C0217A"/>
    <w:rPr>
      <w:rFonts w:eastAsia="Times New Roman" w:cs="Times New Roman"/>
      <w:b/>
      <w:i/>
      <w:color w:val="auto"/>
      <w:szCs w:val="26"/>
      <w:lang w:eastAsia="x-none"/>
    </w:rPr>
  </w:style>
  <w:style w:type="paragraph" w:styleId="BodyText">
    <w:name w:val="Body Text"/>
    <w:aliases w:val="Body Text Char Char Char Char Char Char Char,Body Text Char Char Ch...,Body Text Char Char Char Char Char Char,body text Char,Body Text Char Char Char Char,Body Text Char Char Char,B-text1.5,Body Text trung Char,Body Text Char Char,bt,ändrad"/>
    <w:basedOn w:val="Normal"/>
    <w:link w:val="BodyTextChar"/>
    <w:uiPriority w:val="99"/>
    <w:unhideWhenUsed/>
    <w:qFormat/>
    <w:rsid w:val="00B150E9"/>
    <w:pPr>
      <w:spacing w:before="120" w:after="120" w:line="240" w:lineRule="auto"/>
    </w:pPr>
    <w:rPr>
      <w:rFonts w:ascii="Times New Roman" w:hAnsi="Times New Roman"/>
      <w:sz w:val="24"/>
      <w:szCs w:val="24"/>
      <w:lang w:val="x-none" w:eastAsia="x-none"/>
    </w:rPr>
  </w:style>
  <w:style w:type="character" w:customStyle="1" w:styleId="BodyTextChar">
    <w:name w:val="Body Text Char"/>
    <w:aliases w:val="Body Text Char Char Char Char Char Char Char Char,Body Text Char Char Ch... Char,Body Text Char Char Char Char Char Char Char1,body text Char Char,Body Text Char Char Char Char Char,Body Text Char Char Char Char1,B-text1.5 Char1,bt Char"/>
    <w:basedOn w:val="DefaultParagraphFont"/>
    <w:link w:val="BodyText"/>
    <w:uiPriority w:val="99"/>
    <w:rsid w:val="00B150E9"/>
    <w:rPr>
      <w:rFonts w:eastAsia="Times New Roman" w:cs="Times New Roman"/>
      <w:bCs/>
      <w:color w:val="auto"/>
      <w:sz w:val="24"/>
      <w:szCs w:val="24"/>
      <w:lang w:val="x-none" w:eastAsia="x-none"/>
    </w:rPr>
  </w:style>
  <w:style w:type="character" w:customStyle="1" w:styleId="Heading4Char">
    <w:name w:val="Heading 4 Char"/>
    <w:basedOn w:val="DefaultParagraphFont"/>
    <w:link w:val="Heading4"/>
    <w:uiPriority w:val="9"/>
    <w:qFormat/>
    <w:rsid w:val="00751AD6"/>
    <w:rPr>
      <w:rFonts w:eastAsia="Times New Roman" w:cs="Times New Roman"/>
      <w:i/>
      <w:iCs/>
      <w:noProof/>
      <w:color w:val="auto"/>
      <w:szCs w:val="24"/>
      <w:lang w:val="x-none" w:eastAsia="x-none"/>
    </w:rPr>
  </w:style>
  <w:style w:type="character" w:customStyle="1" w:styleId="Heading5Char">
    <w:name w:val="Heading 5 Char"/>
    <w:aliases w:val="Heading 5(unused) Char,Level 3 - i Char,h5 Char,Body Text (R) Char,H5 Char1,aHeading 5 Char,hd5 Char,H51 Char,H52 Char,H53 Char,H54 Char,H55 Char,H56 Char,H57 Char,H58 Char,H59 Char,H510 Char,H511 Char,H512 Char,H513 Char,H514 Char"/>
    <w:basedOn w:val="DefaultParagraphFont"/>
    <w:link w:val="Heading5"/>
    <w:uiPriority w:val="9"/>
    <w:rsid w:val="00B150E9"/>
    <w:rPr>
      <w:rFonts w:eastAsia="Times New Roman" w:cs="Times New Roman"/>
      <w:b/>
      <w:color w:val="auto"/>
      <w:sz w:val="24"/>
      <w:szCs w:val="24"/>
      <w:lang w:val="x-none" w:eastAsia="x-none"/>
    </w:rPr>
  </w:style>
  <w:style w:type="character" w:customStyle="1" w:styleId="Heading6Char">
    <w:name w:val="Heading 6 Char"/>
    <w:aliases w:val="L6 Char,Heading 6(unused) Char,H6 Char,Heading6 Char,Heading61 Char,Heading62 Char,Heading611 Char,Heading63 Char,Heading612 Char,6 Char,h6 Char,Requirement Char,Heading64 Char,Heading613 Char,Heading621 Char,Heading6111 Char,61 Char"/>
    <w:basedOn w:val="DefaultParagraphFont"/>
    <w:link w:val="Heading6"/>
    <w:uiPriority w:val="99"/>
    <w:rsid w:val="00B150E9"/>
    <w:rPr>
      <w:rFonts w:eastAsia="Times New Roman" w:cs="Times New Roman"/>
      <w:b/>
      <w:color w:val="auto"/>
      <w:sz w:val="36"/>
      <w:szCs w:val="36"/>
      <w:lang w:val="x-none" w:eastAsia="x-none"/>
    </w:rPr>
  </w:style>
  <w:style w:type="character" w:customStyle="1" w:styleId="Heading7Char">
    <w:name w:val="Heading 7 Char"/>
    <w:aliases w:val="L7 Char,Heading 7(unused) Char,Legal Level 1.1. Char,Level 1.1 Char,l7 Char,標題 7不使用 Char,標題 7 字元 Char,Para no numbering Char,Aztec Heading 7 Char,do not use Char, do not use Char,PIM 7 Char,ITT t7 Char,PA Appendix Major Char,7 Char"/>
    <w:basedOn w:val="DefaultParagraphFont"/>
    <w:link w:val="Heading7"/>
    <w:uiPriority w:val="99"/>
    <w:rsid w:val="00B150E9"/>
    <w:rPr>
      <w:rFonts w:eastAsia="Times New Roman" w:cs="Times New Roman"/>
      <w:b/>
      <w:color w:val="auto"/>
      <w:sz w:val="32"/>
      <w:szCs w:val="32"/>
      <w:lang w:val="x-none" w:eastAsia="x-none"/>
    </w:rPr>
  </w:style>
  <w:style w:type="character" w:customStyle="1" w:styleId="Heading8Char">
    <w:name w:val="Heading 8 Char"/>
    <w:aliases w:val="Heading 8(unused) Char,Legal Level 1.1.1. Char,Level 1.1.1 Char,l8 Char,8 Char,Condition Char,標題 8不使用 Char,(a) Char,No num/gap Char,Aztec Heading 8 Char,avoid use Char, avoid use Char,H8 Char,FigureTitle Char,req2 Char,req Char,tt Char"/>
    <w:basedOn w:val="DefaultParagraphFont"/>
    <w:link w:val="Heading8"/>
    <w:uiPriority w:val="99"/>
    <w:rsid w:val="00B150E9"/>
    <w:rPr>
      <w:rFonts w:eastAsia="Times New Roman" w:cs="Times New Roman"/>
      <w:b/>
      <w:color w:val="auto"/>
      <w:sz w:val="24"/>
      <w:szCs w:val="24"/>
      <w:lang w:val="en-GB" w:eastAsia="x-none"/>
    </w:rPr>
  </w:style>
  <w:style w:type="character" w:customStyle="1" w:styleId="Heading9Char">
    <w:name w:val="Heading 9 Char"/>
    <w:aliases w:val="Heading 9(unused) Char2,Legal Level 1.1.1.1. Char,Level (a) Char,9 Char,Cond'l Reqt. Char,標題 9不使用 Char,(1) Char,Code eg's Char,H9 Char,Appendix-1 Char,Titre 10 Char,rp_Heading 9 Char,l9 Char,TableTitle Char,rb Char,req bullet Char,11 Char"/>
    <w:basedOn w:val="DefaultParagraphFont"/>
    <w:link w:val="Heading9"/>
    <w:uiPriority w:val="99"/>
    <w:rsid w:val="00B150E9"/>
    <w:rPr>
      <w:rFonts w:ascii="Arial" w:eastAsia="Times New Roman" w:hAnsi="Arial" w:cs="Times New Roman"/>
      <w:b/>
      <w:i/>
      <w:iCs/>
      <w:sz w:val="18"/>
      <w:szCs w:val="18"/>
      <w:lang w:val="x-none" w:eastAsia="x-none"/>
    </w:rPr>
  </w:style>
  <w:style w:type="paragraph" w:styleId="ListParagraph">
    <w:name w:val="List Paragraph"/>
    <w:aliases w:val="List Paragraph-rfp content,bullet 1,List Paragraph 1,List Paragraph1,Bullet List,FooterText,numbered,Paragraphe de liste,Bullet L1,Use Case List Paragraph,Body Bullet,Colorful List - Accent 11,Ref,Bulleted Text,List bullet,List Bullet1,1."/>
    <w:basedOn w:val="Normal"/>
    <w:link w:val="ListParagraphChar"/>
    <w:qFormat/>
    <w:rsid w:val="00B150E9"/>
    <w:pPr>
      <w:ind w:left="720"/>
      <w:contextualSpacing/>
    </w:pPr>
  </w:style>
  <w:style w:type="paragraph" w:styleId="BalloonText">
    <w:name w:val="Balloon Text"/>
    <w:basedOn w:val="Normal"/>
    <w:link w:val="BalloonTextChar"/>
    <w:autoRedefine/>
    <w:uiPriority w:val="99"/>
    <w:unhideWhenUsed/>
    <w:rsid w:val="00B150E9"/>
    <w:pPr>
      <w:spacing w:after="0" w:line="240" w:lineRule="auto"/>
    </w:pPr>
    <w:rPr>
      <w:rFonts w:ascii="Tahoma" w:hAnsi="Tahoma"/>
      <w:sz w:val="20"/>
      <w:szCs w:val="16"/>
      <w:lang w:val="x-none" w:eastAsia="x-none"/>
    </w:rPr>
  </w:style>
  <w:style w:type="character" w:customStyle="1" w:styleId="BalloonTextChar">
    <w:name w:val="Balloon Text Char"/>
    <w:basedOn w:val="DefaultParagraphFont"/>
    <w:link w:val="BalloonText"/>
    <w:uiPriority w:val="99"/>
    <w:rsid w:val="00B150E9"/>
    <w:rPr>
      <w:rFonts w:ascii="Tahoma" w:eastAsia="Times New Roman" w:hAnsi="Tahoma" w:cs="Times New Roman"/>
      <w:bCs/>
      <w:color w:val="auto"/>
      <w:sz w:val="20"/>
      <w:szCs w:val="16"/>
      <w:lang w:val="x-none" w:eastAsia="x-none"/>
    </w:rPr>
  </w:style>
  <w:style w:type="paragraph" w:customStyle="1" w:styleId="Thutvao">
    <w:name w:val="Thut vao"/>
    <w:basedOn w:val="Normal"/>
    <w:autoRedefine/>
    <w:uiPriority w:val="99"/>
    <w:rsid w:val="00B150E9"/>
    <w:pPr>
      <w:spacing w:before="60" w:after="60"/>
      <w:ind w:firstLine="720"/>
      <w:jc w:val="both"/>
    </w:pPr>
    <w:rPr>
      <w:rFonts w:ascii="Times New Roman" w:hAnsi="Times New Roman"/>
      <w:sz w:val="24"/>
      <w:szCs w:val="28"/>
    </w:rPr>
  </w:style>
  <w:style w:type="paragraph" w:customStyle="1" w:styleId="CharCharChar">
    <w:name w:val="Char Char Char"/>
    <w:basedOn w:val="Normal"/>
    <w:next w:val="Normal"/>
    <w:autoRedefine/>
    <w:uiPriority w:val="99"/>
    <w:rsid w:val="00B150E9"/>
    <w:pPr>
      <w:spacing w:before="120" w:after="120" w:line="312" w:lineRule="auto"/>
    </w:pPr>
    <w:rPr>
      <w:rFonts w:ascii="Times New Roman" w:hAnsi="Times New Roman"/>
      <w:sz w:val="28"/>
      <w:szCs w:val="28"/>
    </w:rPr>
  </w:style>
  <w:style w:type="character" w:styleId="CommentReference">
    <w:name w:val="annotation reference"/>
    <w:uiPriority w:val="99"/>
    <w:unhideWhenUsed/>
    <w:rsid w:val="00B150E9"/>
    <w:rPr>
      <w:sz w:val="16"/>
      <w:szCs w:val="16"/>
    </w:rPr>
  </w:style>
  <w:style w:type="paragraph" w:styleId="CommentText">
    <w:name w:val="annotation text"/>
    <w:basedOn w:val="Normal"/>
    <w:link w:val="CommentTextChar"/>
    <w:uiPriority w:val="99"/>
    <w:unhideWhenUsed/>
    <w:rsid w:val="00B150E9"/>
    <w:rPr>
      <w:sz w:val="20"/>
      <w:szCs w:val="20"/>
    </w:rPr>
  </w:style>
  <w:style w:type="character" w:customStyle="1" w:styleId="CommentTextChar">
    <w:name w:val="Comment Text Char"/>
    <w:basedOn w:val="DefaultParagraphFont"/>
    <w:link w:val="CommentText"/>
    <w:uiPriority w:val="99"/>
    <w:rsid w:val="00B150E9"/>
    <w:rPr>
      <w:rFonts w:ascii="Calibri" w:eastAsia="Times New Roman" w:hAnsi="Calibri" w:cs="Times New Roman"/>
      <w:bCs/>
      <w:color w:val="auto"/>
      <w:sz w:val="20"/>
      <w:szCs w:val="20"/>
    </w:rPr>
  </w:style>
  <w:style w:type="paragraph" w:styleId="CommentSubject">
    <w:name w:val="annotation subject"/>
    <w:basedOn w:val="CommentText"/>
    <w:next w:val="CommentText"/>
    <w:link w:val="CommentSubjectChar"/>
    <w:uiPriority w:val="99"/>
    <w:unhideWhenUsed/>
    <w:rsid w:val="00B150E9"/>
    <w:rPr>
      <w:b/>
      <w:bCs w:val="0"/>
      <w:lang w:val="x-none" w:eastAsia="x-none"/>
    </w:rPr>
  </w:style>
  <w:style w:type="character" w:customStyle="1" w:styleId="CommentSubjectChar">
    <w:name w:val="Comment Subject Char"/>
    <w:basedOn w:val="CommentTextChar"/>
    <w:link w:val="CommentSubject"/>
    <w:uiPriority w:val="99"/>
    <w:rsid w:val="00B150E9"/>
    <w:rPr>
      <w:rFonts w:ascii="Calibri" w:eastAsia="Times New Roman" w:hAnsi="Calibri" w:cs="Times New Roman"/>
      <w:b/>
      <w:bCs w:val="0"/>
      <w:color w:val="auto"/>
      <w:sz w:val="20"/>
      <w:szCs w:val="20"/>
      <w:lang w:val="x-none" w:eastAsia="x-none"/>
    </w:rPr>
  </w:style>
  <w:style w:type="paragraph" w:styleId="Revision">
    <w:name w:val="Revision"/>
    <w:hidden/>
    <w:uiPriority w:val="99"/>
    <w:rsid w:val="00B150E9"/>
    <w:pPr>
      <w:spacing w:after="0" w:line="240" w:lineRule="auto"/>
    </w:pPr>
    <w:rPr>
      <w:rFonts w:ascii="Calibri" w:eastAsia="Times New Roman" w:hAnsi="Calibri" w:cs="Times New Roman"/>
      <w:bCs/>
      <w:color w:val="auto"/>
      <w:sz w:val="22"/>
      <w:szCs w:val="22"/>
    </w:rPr>
  </w:style>
  <w:style w:type="paragraph" w:customStyle="1" w:styleId="Normal1">
    <w:name w:val="Normal1"/>
    <w:link w:val="Normal1Char"/>
    <w:uiPriority w:val="99"/>
    <w:qFormat/>
    <w:rsid w:val="00B150E9"/>
    <w:pPr>
      <w:spacing w:after="200" w:line="276" w:lineRule="auto"/>
    </w:pPr>
    <w:rPr>
      <w:rFonts w:ascii="Calibri" w:eastAsia="Calibri" w:hAnsi="Calibri" w:cs="Calibri"/>
      <w:bCs/>
      <w:sz w:val="22"/>
      <w:szCs w:val="22"/>
    </w:rPr>
  </w:style>
  <w:style w:type="paragraph" w:customStyle="1" w:styleId="Style14ptBoldCentered">
    <w:name w:val="Style 14 pt Bold Centered"/>
    <w:basedOn w:val="Normal"/>
    <w:uiPriority w:val="99"/>
    <w:rsid w:val="00B150E9"/>
    <w:pPr>
      <w:spacing w:before="60" w:after="60" w:line="240" w:lineRule="auto"/>
      <w:jc w:val="center"/>
    </w:pPr>
    <w:rPr>
      <w:rFonts w:ascii="Times New Roman" w:hAnsi="Times New Roman"/>
      <w:b/>
      <w:bCs w:val="0"/>
      <w:sz w:val="26"/>
      <w:szCs w:val="20"/>
    </w:rPr>
  </w:style>
  <w:style w:type="table" w:styleId="TableGrid">
    <w:name w:val="Table Grid"/>
    <w:aliases w:val="HRT Table Style"/>
    <w:basedOn w:val="TableNormal"/>
    <w:uiPriority w:val="39"/>
    <w:qFormat/>
    <w:rsid w:val="00B150E9"/>
    <w:pPr>
      <w:spacing w:after="0" w:line="240" w:lineRule="auto"/>
    </w:pPr>
    <w:rPr>
      <w:rFonts w:ascii="Calibri" w:eastAsia="Calibri" w:hAnsi="Calibri" w:cs="Times New Roman"/>
      <w:bCs/>
      <w:color w:val="auto"/>
      <w:sz w:val="22"/>
      <w:szCs w:val="22"/>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aliases w:val="MuclucI"/>
    <w:uiPriority w:val="99"/>
    <w:unhideWhenUsed/>
    <w:rsid w:val="00B150E9"/>
    <w:rPr>
      <w:color w:val="0000FF"/>
      <w:u w:val="single"/>
    </w:rPr>
  </w:style>
  <w:style w:type="table" w:styleId="TableTheme">
    <w:name w:val="Table Theme"/>
    <w:basedOn w:val="TableNormal"/>
    <w:uiPriority w:val="99"/>
    <w:unhideWhenUsed/>
    <w:rsid w:val="00B150E9"/>
    <w:pPr>
      <w:spacing w:after="200" w:line="276" w:lineRule="auto"/>
    </w:pPr>
    <w:rPr>
      <w:rFonts w:ascii="Calibri" w:eastAsia="Times New Roman" w:hAnsi="Calibri" w:cs="Times New Roman"/>
      <w:bCs/>
      <w:color w:val="auto"/>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aliases w:val="sbv,Header1,Draft,hd,ITT i,Chapter Name,page-header,Header -1"/>
    <w:basedOn w:val="Normal"/>
    <w:link w:val="HeaderChar"/>
    <w:uiPriority w:val="99"/>
    <w:unhideWhenUsed/>
    <w:rsid w:val="00B150E9"/>
    <w:pPr>
      <w:tabs>
        <w:tab w:val="center" w:pos="4680"/>
        <w:tab w:val="right" w:pos="9360"/>
      </w:tabs>
    </w:pPr>
    <w:rPr>
      <w:lang w:val="x-none" w:eastAsia="x-none"/>
    </w:rPr>
  </w:style>
  <w:style w:type="character" w:customStyle="1" w:styleId="HeaderChar">
    <w:name w:val="Header Char"/>
    <w:aliases w:val="sbv Char,Header1 Char,Draft Char,hd Char,ITT i Char,Chapter Name Char,page-header Char,Header -1 Char"/>
    <w:basedOn w:val="DefaultParagraphFont"/>
    <w:link w:val="Header"/>
    <w:uiPriority w:val="99"/>
    <w:rsid w:val="00B150E9"/>
    <w:rPr>
      <w:rFonts w:ascii="Calibri" w:eastAsia="Times New Roman" w:hAnsi="Calibri" w:cs="Times New Roman"/>
      <w:bCs/>
      <w:color w:val="auto"/>
      <w:sz w:val="22"/>
      <w:szCs w:val="22"/>
      <w:lang w:val="x-none" w:eastAsia="x-none"/>
    </w:rPr>
  </w:style>
  <w:style w:type="paragraph" w:styleId="Footer">
    <w:name w:val="footer"/>
    <w:aliases w:val="footer odd,Qld Main Roads Footer,f,(Pg,No.,Code)"/>
    <w:basedOn w:val="Normal"/>
    <w:link w:val="FooterChar"/>
    <w:uiPriority w:val="99"/>
    <w:unhideWhenUsed/>
    <w:qFormat/>
    <w:rsid w:val="00B150E9"/>
    <w:pPr>
      <w:tabs>
        <w:tab w:val="center" w:pos="4680"/>
        <w:tab w:val="right" w:pos="9360"/>
      </w:tabs>
    </w:pPr>
    <w:rPr>
      <w:lang w:val="x-none" w:eastAsia="x-none"/>
    </w:rPr>
  </w:style>
  <w:style w:type="character" w:customStyle="1" w:styleId="FooterChar">
    <w:name w:val="Footer Char"/>
    <w:aliases w:val="footer odd Char,Qld Main Roads Footer Char1,f Char1,(Pg Char,No. Char,Code) Char"/>
    <w:basedOn w:val="DefaultParagraphFont"/>
    <w:link w:val="Footer"/>
    <w:uiPriority w:val="99"/>
    <w:rsid w:val="00B150E9"/>
    <w:rPr>
      <w:rFonts w:ascii="Calibri" w:eastAsia="Times New Roman" w:hAnsi="Calibri" w:cs="Times New Roman"/>
      <w:bCs/>
      <w:color w:val="auto"/>
      <w:sz w:val="22"/>
      <w:szCs w:val="22"/>
      <w:lang w:val="x-none" w:eastAsia="x-none"/>
    </w:rPr>
  </w:style>
  <w:style w:type="paragraph" w:customStyle="1" w:styleId="ruotCharCharChar">
    <w:name w:val="ruot Char Char Char"/>
    <w:basedOn w:val="BlockText"/>
    <w:rsid w:val="00B150E9"/>
    <w:pPr>
      <w:spacing w:before="120" w:line="288" w:lineRule="auto"/>
      <w:ind w:left="0" w:right="0" w:firstLine="720"/>
      <w:jc w:val="both"/>
    </w:pPr>
    <w:rPr>
      <w:rFonts w:ascii="Times New Roman" w:hAnsi="Times New Roman"/>
      <w:sz w:val="28"/>
      <w:szCs w:val="28"/>
    </w:rPr>
  </w:style>
  <w:style w:type="paragraph" w:styleId="BlockText">
    <w:name w:val="Block Text"/>
    <w:basedOn w:val="Normal"/>
    <w:uiPriority w:val="99"/>
    <w:unhideWhenUsed/>
    <w:rsid w:val="00B150E9"/>
    <w:pPr>
      <w:spacing w:after="120"/>
      <w:ind w:left="1440" w:right="1440"/>
    </w:pPr>
  </w:style>
  <w:style w:type="paragraph" w:customStyle="1" w:styleId="aVN">
    <w:name w:val="a_VN"/>
    <w:basedOn w:val="Normal"/>
    <w:uiPriority w:val="99"/>
    <w:rsid w:val="00B150E9"/>
    <w:pPr>
      <w:spacing w:after="0" w:line="280" w:lineRule="atLeast"/>
      <w:ind w:left="1134"/>
      <w:jc w:val="both"/>
    </w:pPr>
    <w:rPr>
      <w:rFonts w:ascii="Times New Roman" w:hAnsi="Times New Roman"/>
      <w:sz w:val="24"/>
      <w:szCs w:val="24"/>
    </w:rPr>
  </w:style>
  <w:style w:type="paragraph" w:styleId="TOC1">
    <w:name w:val="toc 1"/>
    <w:aliases w:val="heading 3"/>
    <w:basedOn w:val="Normal"/>
    <w:next w:val="Normal"/>
    <w:link w:val="TOC1Char"/>
    <w:autoRedefine/>
    <w:uiPriority w:val="39"/>
    <w:unhideWhenUsed/>
    <w:qFormat/>
    <w:rsid w:val="00250185"/>
    <w:pPr>
      <w:tabs>
        <w:tab w:val="right" w:leader="dot" w:pos="9355"/>
      </w:tabs>
      <w:spacing w:before="60" w:after="0" w:line="240" w:lineRule="auto"/>
    </w:pPr>
    <w:rPr>
      <w:rFonts w:ascii="Times New Roman" w:hAnsi="Times New Roman"/>
      <w:b/>
      <w:noProof/>
      <w:sz w:val="27"/>
      <w:szCs w:val="27"/>
      <w:lang w:val="vi-VN"/>
    </w:rPr>
  </w:style>
  <w:style w:type="paragraph" w:styleId="TOC2">
    <w:name w:val="toc 2"/>
    <w:basedOn w:val="Normal"/>
    <w:next w:val="Normal"/>
    <w:autoRedefine/>
    <w:uiPriority w:val="39"/>
    <w:unhideWhenUsed/>
    <w:qFormat/>
    <w:rsid w:val="00047B06"/>
    <w:pPr>
      <w:tabs>
        <w:tab w:val="right" w:leader="dot" w:pos="9356"/>
      </w:tabs>
      <w:spacing w:before="60" w:after="60" w:line="240" w:lineRule="auto"/>
      <w:outlineLvl w:val="0"/>
    </w:pPr>
    <w:rPr>
      <w:rFonts w:ascii="Times New Roman" w:hAnsi="Times New Roman"/>
      <w:b/>
      <w:noProof/>
      <w:sz w:val="28"/>
      <w:szCs w:val="26"/>
    </w:rPr>
  </w:style>
  <w:style w:type="paragraph" w:styleId="TOC3">
    <w:name w:val="toc 3"/>
    <w:basedOn w:val="Normal"/>
    <w:next w:val="Normal"/>
    <w:autoRedefine/>
    <w:uiPriority w:val="39"/>
    <w:unhideWhenUsed/>
    <w:qFormat/>
    <w:rsid w:val="00405F89"/>
    <w:pPr>
      <w:tabs>
        <w:tab w:val="left" w:pos="993"/>
        <w:tab w:val="right" w:leader="dot" w:pos="9058"/>
      </w:tabs>
      <w:spacing w:before="60" w:after="60" w:line="288" w:lineRule="auto"/>
      <w:ind w:left="446"/>
    </w:pPr>
  </w:style>
  <w:style w:type="paragraph" w:customStyle="1" w:styleId="FooterEven">
    <w:name w:val="Footer Even"/>
    <w:basedOn w:val="Footer"/>
    <w:uiPriority w:val="99"/>
    <w:rsid w:val="00B150E9"/>
    <w:pPr>
      <w:keepLines/>
      <w:tabs>
        <w:tab w:val="clear" w:pos="4680"/>
        <w:tab w:val="clear" w:pos="9360"/>
        <w:tab w:val="center" w:pos="4320"/>
        <w:tab w:val="right" w:pos="8640"/>
      </w:tabs>
      <w:spacing w:before="120" w:after="0" w:line="240" w:lineRule="auto"/>
      <w:jc w:val="center"/>
    </w:pPr>
    <w:rPr>
      <w:rFonts w:ascii="Arial Narrow" w:hAnsi="Arial Narrow"/>
      <w:spacing w:val="4"/>
      <w:sz w:val="18"/>
      <w:szCs w:val="20"/>
    </w:rPr>
  </w:style>
  <w:style w:type="paragraph" w:styleId="NormalWeb">
    <w:name w:val="Normal (Web)"/>
    <w:basedOn w:val="Normal"/>
    <w:link w:val="NormalWebChar"/>
    <w:uiPriority w:val="99"/>
    <w:unhideWhenUsed/>
    <w:qFormat/>
    <w:rsid w:val="001260FD"/>
    <w:pPr>
      <w:spacing w:before="120" w:after="120" w:line="240" w:lineRule="auto"/>
      <w:ind w:firstLine="720"/>
      <w:jc w:val="both"/>
    </w:pPr>
    <w:rPr>
      <w:rFonts w:ascii="Times New Roman" w:hAnsi="Times New Roman"/>
      <w:b/>
      <w:sz w:val="26"/>
      <w:szCs w:val="24"/>
    </w:rPr>
  </w:style>
  <w:style w:type="character" w:customStyle="1" w:styleId="pbody">
    <w:name w:val="pbody"/>
    <w:rsid w:val="00B150E9"/>
  </w:style>
  <w:style w:type="character" w:customStyle="1" w:styleId="innertitle">
    <w:name w:val="innertitle"/>
    <w:rsid w:val="00B150E9"/>
  </w:style>
  <w:style w:type="paragraph" w:customStyle="1" w:styleId="i">
    <w:name w:val="i"/>
    <w:basedOn w:val="Normal"/>
    <w:uiPriority w:val="99"/>
    <w:rsid w:val="00B150E9"/>
    <w:pPr>
      <w:spacing w:before="120" w:after="0" w:line="240" w:lineRule="auto"/>
    </w:pPr>
    <w:rPr>
      <w:rFonts w:ascii=".VnTimeH" w:hAnsi=".VnTimeH"/>
      <w:b/>
      <w:sz w:val="24"/>
      <w:szCs w:val="20"/>
    </w:rPr>
  </w:style>
  <w:style w:type="paragraph" w:styleId="DocumentMap">
    <w:name w:val="Document Map"/>
    <w:basedOn w:val="Normal"/>
    <w:link w:val="DocumentMapChar"/>
    <w:uiPriority w:val="99"/>
    <w:unhideWhenUsed/>
    <w:rsid w:val="00B150E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rsid w:val="00B150E9"/>
    <w:rPr>
      <w:rFonts w:ascii="Tahoma" w:eastAsia="Times New Roman" w:hAnsi="Tahoma" w:cs="Tahoma"/>
      <w:bCs/>
      <w:color w:val="auto"/>
      <w:sz w:val="16"/>
      <w:szCs w:val="16"/>
    </w:rPr>
  </w:style>
  <w:style w:type="paragraph" w:customStyle="1" w:styleId="Phan1Level3">
    <w:name w:val="Phan1_Level3"/>
    <w:basedOn w:val="Normal"/>
    <w:uiPriority w:val="99"/>
    <w:rsid w:val="00B150E9"/>
    <w:pPr>
      <w:numPr>
        <w:ilvl w:val="1"/>
        <w:numId w:val="3"/>
      </w:numPr>
      <w:spacing w:after="0" w:line="240" w:lineRule="auto"/>
    </w:pPr>
    <w:rPr>
      <w:rFonts w:ascii="Times New Roman" w:hAnsi="Times New Roman"/>
      <w:sz w:val="24"/>
      <w:szCs w:val="24"/>
    </w:rPr>
  </w:style>
  <w:style w:type="paragraph" w:customStyle="1" w:styleId="CharCharCharCharCharCharChar">
    <w:name w:val="Char Char Char Char Char Char Char"/>
    <w:basedOn w:val="Normal"/>
    <w:uiPriority w:val="99"/>
    <w:rsid w:val="00B150E9"/>
    <w:pPr>
      <w:spacing w:after="160" w:line="240" w:lineRule="exact"/>
    </w:pPr>
    <w:rPr>
      <w:rFonts w:ascii="Verdana" w:hAnsi="Verdana" w:cs="Verdana"/>
      <w:sz w:val="20"/>
      <w:szCs w:val="20"/>
    </w:rPr>
  </w:style>
  <w:style w:type="character" w:styleId="Strong">
    <w:name w:val="Strong"/>
    <w:aliases w:val=".Strong"/>
    <w:uiPriority w:val="22"/>
    <w:qFormat/>
    <w:rsid w:val="00B150E9"/>
    <w:rPr>
      <w:b/>
      <w:bCs/>
    </w:rPr>
  </w:style>
  <w:style w:type="character" w:styleId="Emphasis">
    <w:name w:val="Emphasis"/>
    <w:uiPriority w:val="20"/>
    <w:qFormat/>
    <w:rsid w:val="00B150E9"/>
    <w:rPr>
      <w:i/>
      <w:iCs/>
    </w:rPr>
  </w:style>
  <w:style w:type="character" w:customStyle="1" w:styleId="apple-converted-space">
    <w:name w:val="apple-converted-space"/>
    <w:basedOn w:val="DefaultParagraphFont"/>
    <w:rsid w:val="00B150E9"/>
  </w:style>
  <w:style w:type="paragraph" w:customStyle="1" w:styleId="CharCharCharCharCharCharChar1">
    <w:name w:val="Char Char Char Char Char Char Char1"/>
    <w:basedOn w:val="Normal"/>
    <w:uiPriority w:val="99"/>
    <w:rsid w:val="00B150E9"/>
    <w:pPr>
      <w:spacing w:after="160" w:line="240" w:lineRule="exact"/>
    </w:pPr>
    <w:rPr>
      <w:rFonts w:ascii="Arial" w:hAnsi="Arial"/>
    </w:rPr>
  </w:style>
  <w:style w:type="paragraph" w:customStyle="1" w:styleId="Default">
    <w:name w:val="Default"/>
    <w:link w:val="DefaultChar"/>
    <w:uiPriority w:val="99"/>
    <w:rsid w:val="00B150E9"/>
    <w:pPr>
      <w:autoSpaceDE w:val="0"/>
      <w:autoSpaceDN w:val="0"/>
      <w:adjustRightInd w:val="0"/>
      <w:spacing w:after="0" w:line="240" w:lineRule="auto"/>
    </w:pPr>
    <w:rPr>
      <w:rFonts w:eastAsia="Times New Roman" w:cs="Times New Roman"/>
      <w:bCs/>
      <w:sz w:val="24"/>
      <w:szCs w:val="24"/>
    </w:rPr>
  </w:style>
  <w:style w:type="paragraph" w:customStyle="1" w:styleId="CharCharCharCharCharCharCharCharChar1Char">
    <w:name w:val="Char Char Char Char Char Char Char Char Char1 Char"/>
    <w:basedOn w:val="Normal"/>
    <w:next w:val="Normal"/>
    <w:autoRedefine/>
    <w:uiPriority w:val="99"/>
    <w:semiHidden/>
    <w:rsid w:val="00B150E9"/>
    <w:pPr>
      <w:spacing w:before="120" w:after="120" w:line="312" w:lineRule="auto"/>
    </w:pPr>
    <w:rPr>
      <w:rFonts w:ascii="Times New Roman" w:hAnsi="Times New Roman"/>
      <w:sz w:val="28"/>
    </w:rPr>
  </w:style>
  <w:style w:type="paragraph" w:customStyle="1" w:styleId="body1Char">
    <w:name w:val="body1 Char"/>
    <w:basedOn w:val="Normal"/>
    <w:link w:val="body1CharChar"/>
    <w:rsid w:val="00B150E9"/>
    <w:pPr>
      <w:spacing w:after="0" w:line="360" w:lineRule="auto"/>
      <w:ind w:left="1440"/>
      <w:jc w:val="both"/>
    </w:pPr>
    <w:rPr>
      <w:rFonts w:ascii="Times New Roman" w:hAnsi="Times New Roman"/>
      <w:sz w:val="24"/>
      <w:szCs w:val="24"/>
    </w:rPr>
  </w:style>
  <w:style w:type="character" w:customStyle="1" w:styleId="body1CharChar">
    <w:name w:val="body1 Char Char"/>
    <w:link w:val="body1Char"/>
    <w:rsid w:val="00B150E9"/>
    <w:rPr>
      <w:rFonts w:eastAsia="Times New Roman" w:cs="Times New Roman"/>
      <w:bCs/>
      <w:color w:val="auto"/>
      <w:sz w:val="24"/>
      <w:szCs w:val="24"/>
    </w:rPr>
  </w:style>
  <w:style w:type="paragraph" w:customStyle="1" w:styleId="Standard">
    <w:name w:val="Standard"/>
    <w:uiPriority w:val="99"/>
    <w:rsid w:val="00490182"/>
    <w:pPr>
      <w:suppressAutoHyphens/>
      <w:autoSpaceDN w:val="0"/>
      <w:spacing w:after="0" w:line="240" w:lineRule="auto"/>
      <w:textAlignment w:val="baseline"/>
    </w:pPr>
    <w:rPr>
      <w:rFonts w:eastAsia="Times New Roman" w:cs="Times New Roman"/>
      <w:bCs/>
      <w:color w:val="auto"/>
      <w:kern w:val="3"/>
      <w:sz w:val="28"/>
      <w:szCs w:val="28"/>
      <w:lang w:eastAsia="zh-CN"/>
    </w:rPr>
  </w:style>
  <w:style w:type="paragraph" w:customStyle="1" w:styleId="msonormal0">
    <w:name w:val="msonormal"/>
    <w:basedOn w:val="Normal"/>
    <w:rsid w:val="0033135B"/>
    <w:pPr>
      <w:spacing w:before="100" w:beforeAutospacing="1" w:after="100" w:afterAutospacing="1" w:line="240" w:lineRule="auto"/>
    </w:pPr>
    <w:rPr>
      <w:rFonts w:ascii="Times New Roman" w:hAnsi="Times New Roman"/>
      <w:sz w:val="24"/>
      <w:szCs w:val="24"/>
    </w:rPr>
  </w:style>
  <w:style w:type="paragraph" w:customStyle="1" w:styleId="Textbody">
    <w:name w:val="Text body"/>
    <w:basedOn w:val="Normal"/>
    <w:rsid w:val="00675604"/>
    <w:pPr>
      <w:widowControl w:val="0"/>
      <w:tabs>
        <w:tab w:val="left" w:pos="709"/>
      </w:tabs>
      <w:suppressAutoHyphens/>
      <w:autoSpaceDN w:val="0"/>
      <w:spacing w:after="120"/>
      <w:textAlignment w:val="baseline"/>
    </w:pPr>
    <w:rPr>
      <w:rFonts w:ascii="Times New Roman" w:hAnsi="Times New Roman"/>
      <w:kern w:val="3"/>
      <w:sz w:val="24"/>
      <w:szCs w:val="24"/>
      <w:lang w:val="vi-VN" w:eastAsia="zh-CN"/>
    </w:rPr>
  </w:style>
  <w:style w:type="paragraph" w:customStyle="1" w:styleId="and">
    <w:name w:val="a_nd"/>
    <w:basedOn w:val="Normal"/>
    <w:rsid w:val="00AA7680"/>
    <w:pPr>
      <w:tabs>
        <w:tab w:val="left" w:pos="709"/>
      </w:tabs>
      <w:suppressAutoHyphens/>
      <w:autoSpaceDN w:val="0"/>
      <w:spacing w:before="80" w:after="80" w:line="320" w:lineRule="exact"/>
      <w:ind w:left="397" w:firstLine="567"/>
      <w:jc w:val="both"/>
      <w:textAlignment w:val="baseline"/>
    </w:pPr>
    <w:rPr>
      <w:rFonts w:eastAsia="Calibri" w:cs="Calibri"/>
      <w:kern w:val="3"/>
      <w:sz w:val="26"/>
      <w:szCs w:val="20"/>
      <w:lang w:val="vi-VN" w:eastAsia="zh-CN"/>
    </w:rPr>
  </w:style>
  <w:style w:type="paragraph" w:styleId="TOCHeading">
    <w:name w:val="TOC Heading"/>
    <w:basedOn w:val="Heading1"/>
    <w:next w:val="Normal"/>
    <w:uiPriority w:val="39"/>
    <w:unhideWhenUsed/>
    <w:qFormat/>
    <w:rsid w:val="001148A0"/>
    <w:pPr>
      <w:keepLines/>
      <w:spacing w:after="0" w:line="259" w:lineRule="auto"/>
      <w:outlineLvl w:val="9"/>
    </w:pPr>
    <w:rPr>
      <w:rFonts w:asciiTheme="majorHAnsi" w:eastAsiaTheme="majorEastAsia" w:hAnsiTheme="majorHAnsi" w:cstheme="majorBidi"/>
      <w:b w:val="0"/>
      <w:bCs/>
      <w:color w:val="2E74B5" w:themeColor="accent1" w:themeShade="BF"/>
      <w:kern w:val="0"/>
      <w:lang w:val="en-US" w:eastAsia="en-US"/>
    </w:rPr>
  </w:style>
  <w:style w:type="paragraph" w:customStyle="1" w:styleId="H7">
    <w:name w:val="H7"/>
    <w:basedOn w:val="Normal"/>
    <w:rsid w:val="001A1F1A"/>
    <w:pPr>
      <w:spacing w:after="0" w:line="360" w:lineRule="auto"/>
      <w:jc w:val="center"/>
    </w:pPr>
    <w:rPr>
      <w:rFonts w:ascii="Times New Roman" w:eastAsia="MS Mincho" w:hAnsi="Times New Roman"/>
      <w:sz w:val="26"/>
      <w:szCs w:val="20"/>
    </w:rPr>
  </w:style>
  <w:style w:type="paragraph" w:customStyle="1" w:styleId="V3">
    <w:name w:val="V3"/>
    <w:basedOn w:val="Normal"/>
    <w:link w:val="V3Char"/>
    <w:rsid w:val="00434CEC"/>
    <w:pPr>
      <w:spacing w:after="0" w:line="320" w:lineRule="exact"/>
      <w:jc w:val="center"/>
    </w:pPr>
    <w:rPr>
      <w:rFonts w:ascii="Times New Roman" w:hAnsi="Times New Roman"/>
      <w:i/>
      <w:sz w:val="28"/>
      <w:szCs w:val="28"/>
      <w:lang w:val="vi-VN" w:eastAsia="vi-VN"/>
    </w:rPr>
  </w:style>
  <w:style w:type="character" w:customStyle="1" w:styleId="V3Char">
    <w:name w:val="V3 Char"/>
    <w:link w:val="V3"/>
    <w:rsid w:val="00434CEC"/>
    <w:rPr>
      <w:rFonts w:eastAsia="Times New Roman" w:cs="Times New Roman"/>
      <w:bCs/>
      <w:i/>
      <w:color w:val="auto"/>
      <w:sz w:val="28"/>
      <w:szCs w:val="28"/>
      <w:lang w:val="vi-VN" w:eastAsia="vi-VN"/>
    </w:rPr>
  </w:style>
  <w:style w:type="character" w:customStyle="1" w:styleId="V2Char">
    <w:name w:val="V2 Char"/>
    <w:basedOn w:val="DefaultParagraphFont"/>
    <w:link w:val="V2"/>
    <w:locked/>
    <w:rsid w:val="00865A3E"/>
    <w:rPr>
      <w:rFonts w:ascii="MS Mincho" w:eastAsia="MS Mincho" w:hAnsi="MS Mincho"/>
      <w:b/>
      <w:sz w:val="28"/>
      <w:szCs w:val="24"/>
      <w:lang w:val="nl-NL" w:eastAsia="ja-JP"/>
    </w:rPr>
  </w:style>
  <w:style w:type="paragraph" w:customStyle="1" w:styleId="V2">
    <w:name w:val="V2"/>
    <w:basedOn w:val="Normal"/>
    <w:link w:val="V2Char"/>
    <w:rsid w:val="00865A3E"/>
    <w:pPr>
      <w:widowControl w:val="0"/>
      <w:autoSpaceDE w:val="0"/>
      <w:autoSpaceDN w:val="0"/>
      <w:adjustRightInd w:val="0"/>
      <w:spacing w:before="120" w:after="120" w:line="360" w:lineRule="exact"/>
      <w:jc w:val="both"/>
    </w:pPr>
    <w:rPr>
      <w:rFonts w:ascii="MS Mincho" w:eastAsia="MS Mincho" w:hAnsi="MS Mincho" w:cs="Arial Unicode MS"/>
      <w:b/>
      <w:bCs w:val="0"/>
      <w:color w:val="000000"/>
      <w:sz w:val="28"/>
      <w:szCs w:val="24"/>
      <w:lang w:val="nl-NL" w:eastAsia="ja-JP"/>
    </w:rPr>
  </w:style>
  <w:style w:type="paragraph" w:customStyle="1" w:styleId="crHeading11">
    <w:name w:val="crHeading 1.1"/>
    <w:basedOn w:val="Normal"/>
    <w:rsid w:val="00040112"/>
    <w:pPr>
      <w:widowControl w:val="0"/>
      <w:suppressAutoHyphens/>
      <w:spacing w:before="240" w:after="120" w:line="100" w:lineRule="atLeast"/>
    </w:pPr>
    <w:rPr>
      <w:rFonts w:ascii="FreeSerif" w:eastAsia="DejaVu Sans" w:hAnsi="FreeSerif" w:cs="DejaVu Sans"/>
      <w:b/>
      <w:bCs w:val="0"/>
      <w:kern w:val="2"/>
      <w:sz w:val="24"/>
      <w:szCs w:val="24"/>
      <w:lang w:val="vi-VN" w:eastAsia="hi-IN" w:bidi="hi-IN"/>
    </w:rPr>
  </w:style>
  <w:style w:type="paragraph" w:customStyle="1" w:styleId="HeadingLv1">
    <w:name w:val="Heading Lv1"/>
    <w:basedOn w:val="Normal"/>
    <w:rsid w:val="00040112"/>
    <w:pPr>
      <w:keepLines/>
      <w:widowControl w:val="0"/>
      <w:suppressAutoHyphens/>
      <w:spacing w:before="80" w:after="80" w:line="360" w:lineRule="auto"/>
    </w:pPr>
    <w:rPr>
      <w:rFonts w:ascii="Times New Roman" w:eastAsia="DejaVu Sans" w:hAnsi="Times New Roman" w:cs="DejaVu Sans"/>
      <w:bCs w:val="0"/>
      <w:i/>
      <w:color w:val="000000"/>
      <w:kern w:val="2"/>
      <w:sz w:val="28"/>
      <w:szCs w:val="24"/>
      <w:lang w:val="vi-VN" w:eastAsia="hi-IN" w:bidi="hi-IN"/>
    </w:rPr>
  </w:style>
  <w:style w:type="paragraph" w:customStyle="1" w:styleId="Bang">
    <w:name w:val="Bang"/>
    <w:link w:val="BangChar"/>
    <w:qFormat/>
    <w:rsid w:val="00040112"/>
    <w:pPr>
      <w:keepNext/>
      <w:suppressAutoHyphens/>
      <w:spacing w:before="120" w:after="0" w:line="240" w:lineRule="auto"/>
      <w:ind w:left="624"/>
      <w:jc w:val="both"/>
    </w:pPr>
    <w:rPr>
      <w:rFonts w:eastAsia="Arial" w:cs="Calibri"/>
      <w:bCs/>
      <w:i/>
      <w:kern w:val="2"/>
      <w:szCs w:val="26"/>
      <w:lang w:val="it-IT" w:eastAsia="ar-SA"/>
    </w:rPr>
  </w:style>
  <w:style w:type="paragraph" w:customStyle="1" w:styleId="crHeading1">
    <w:name w:val="crHeading 1"/>
    <w:basedOn w:val="Normal"/>
    <w:rsid w:val="00040112"/>
    <w:pPr>
      <w:widowControl w:val="0"/>
      <w:suppressAutoHyphens/>
      <w:spacing w:before="360" w:after="120" w:line="100" w:lineRule="atLeast"/>
    </w:pPr>
    <w:rPr>
      <w:rFonts w:ascii="FreeSerif" w:eastAsia="DejaVu Sans" w:hAnsi="FreeSerif" w:cs="DejaVu Sans"/>
      <w:b/>
      <w:bCs w:val="0"/>
      <w:color w:val="800000"/>
      <w:kern w:val="2"/>
      <w:sz w:val="24"/>
      <w:szCs w:val="24"/>
      <w:lang w:val="vi-VN" w:eastAsia="hi-IN" w:bidi="hi-IN"/>
    </w:rPr>
  </w:style>
  <w:style w:type="character" w:customStyle="1" w:styleId="Hyperlink1">
    <w:name w:val="Hyperlink.1"/>
    <w:basedOn w:val="DefaultParagraphFont"/>
    <w:rsid w:val="00685EDD"/>
    <w:rPr>
      <w:rFonts w:ascii="Arial" w:eastAsia="Arial" w:hAnsi="Arial" w:cs="Arial" w:hint="default"/>
      <w:caps w:val="0"/>
      <w:smallCaps w:val="0"/>
      <w:color w:val="111111"/>
      <w:spacing w:val="0"/>
      <w:kern w:val="0"/>
      <w:position w:val="0"/>
      <w:sz w:val="20"/>
      <w:szCs w:val="20"/>
      <w:u w:val="single" w:color="111111"/>
      <w:shd w:val="clear" w:color="auto" w:fill="FFFFFF"/>
      <w:vertAlign w:val="baseline"/>
      <w:lang w:val="en-US"/>
      <w14:shadow w14:blurRad="0" w14:dist="0" w14:dir="0" w14:sx="0" w14:sy="0" w14:kx="0" w14:ky="0" w14:algn="none">
        <w14:srgbClr w14:val="000000"/>
      </w14:shadow>
      <w14:textOutline w14:w="0" w14:cap="rnd" w14:cmpd="sng" w14:algn="ctr">
        <w14:noFill/>
        <w14:prstDash w14:val="solid"/>
        <w14:bevel/>
      </w14:textOutline>
    </w:rPr>
  </w:style>
  <w:style w:type="paragraph" w:styleId="TOC4">
    <w:name w:val="toc 4"/>
    <w:basedOn w:val="Normal"/>
    <w:next w:val="Normal"/>
    <w:autoRedefine/>
    <w:uiPriority w:val="39"/>
    <w:unhideWhenUsed/>
    <w:qFormat/>
    <w:rsid w:val="005107B4"/>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5107B4"/>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5107B4"/>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5107B4"/>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5107B4"/>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5107B4"/>
    <w:pPr>
      <w:spacing w:after="100" w:line="259" w:lineRule="auto"/>
      <w:ind w:left="1760"/>
    </w:pPr>
    <w:rPr>
      <w:rFonts w:asciiTheme="minorHAnsi" w:eastAsiaTheme="minorEastAsia" w:hAnsiTheme="minorHAnsi" w:cstheme="minorBidi"/>
    </w:rPr>
  </w:style>
  <w:style w:type="paragraph" w:customStyle="1" w:styleId="Style4">
    <w:name w:val="Style4"/>
    <w:basedOn w:val="Normal"/>
    <w:link w:val="Style4Char"/>
    <w:qFormat/>
    <w:rsid w:val="002347BC"/>
    <w:pPr>
      <w:numPr>
        <w:numId w:val="4"/>
      </w:numPr>
      <w:spacing w:before="120" w:after="120" w:line="360" w:lineRule="atLeast"/>
      <w:jc w:val="both"/>
    </w:pPr>
    <w:rPr>
      <w:rFonts w:ascii="Times New Roman" w:hAnsi="Times New Roman"/>
      <w:sz w:val="28"/>
      <w:szCs w:val="28"/>
      <w:lang w:val="de-DE"/>
    </w:rPr>
  </w:style>
  <w:style w:type="character" w:customStyle="1" w:styleId="ListParagraphChar">
    <w:name w:val="List Paragraph Char"/>
    <w:aliases w:val="List Paragraph-rfp content Char,bullet 1 Char,List Paragraph 1 Char,List Paragraph1 Char,Bullet List Char,FooterText Char,numbered Char,Paragraphe de liste Char,Bullet L1 Char,Use Case List Paragraph Char,Body Bullet Char,Ref Char"/>
    <w:link w:val="ListParagraph"/>
    <w:qFormat/>
    <w:locked/>
    <w:rsid w:val="0029546E"/>
    <w:rPr>
      <w:rFonts w:ascii="Calibri" w:eastAsia="Times New Roman" w:hAnsi="Calibri" w:cs="Times New Roman"/>
      <w:bCs/>
      <w:color w:val="auto"/>
      <w:sz w:val="22"/>
      <w:szCs w:val="22"/>
    </w:rPr>
  </w:style>
  <w:style w:type="paragraph" w:customStyle="1" w:styleId="1Vanban">
    <w:name w:val="1.Vanban"/>
    <w:basedOn w:val="Normal"/>
    <w:link w:val="1VanbanChar"/>
    <w:qFormat/>
    <w:rsid w:val="00785B49"/>
    <w:pPr>
      <w:spacing w:after="120" w:line="288" w:lineRule="auto"/>
      <w:ind w:firstLine="714"/>
      <w:jc w:val="both"/>
    </w:pPr>
    <w:rPr>
      <w:rFonts w:ascii="Times New Roman" w:eastAsia="MS Mincho" w:hAnsi="Times New Roman"/>
      <w:bCs w:val="0"/>
      <w:sz w:val="28"/>
      <w:szCs w:val="28"/>
      <w:lang w:val="nb-NO" w:eastAsia="ja-JP"/>
    </w:rPr>
  </w:style>
  <w:style w:type="character" w:customStyle="1" w:styleId="1VanbanChar">
    <w:name w:val="1.Vanban Char"/>
    <w:link w:val="1Vanban"/>
    <w:rsid w:val="00785B49"/>
    <w:rPr>
      <w:rFonts w:eastAsia="MS Mincho" w:cs="Times New Roman"/>
      <w:color w:val="auto"/>
      <w:sz w:val="28"/>
      <w:szCs w:val="28"/>
      <w:lang w:val="nb-NO" w:eastAsia="ja-JP"/>
    </w:rPr>
  </w:style>
  <w:style w:type="paragraph" w:customStyle="1" w:styleId="a2">
    <w:name w:val="__"/>
    <w:basedOn w:val="Normal"/>
    <w:link w:val="Char"/>
    <w:qFormat/>
    <w:rsid w:val="00785B49"/>
    <w:pPr>
      <w:numPr>
        <w:numId w:val="5"/>
      </w:numPr>
      <w:tabs>
        <w:tab w:val="left" w:pos="851"/>
      </w:tabs>
      <w:suppressAutoHyphens/>
      <w:spacing w:before="120" w:after="60" w:line="240" w:lineRule="auto"/>
      <w:jc w:val="both"/>
    </w:pPr>
    <w:rPr>
      <w:rFonts w:ascii="Times New Roman" w:hAnsi="Times New Roman"/>
      <w:bCs w:val="0"/>
      <w:sz w:val="28"/>
      <w:szCs w:val="28"/>
      <w:lang w:val="x-none" w:eastAsia="ar-SA" w:bidi="th-TH"/>
    </w:rPr>
  </w:style>
  <w:style w:type="character" w:customStyle="1" w:styleId="Char">
    <w:name w:val="__ Char"/>
    <w:link w:val="a2"/>
    <w:rsid w:val="00785B49"/>
    <w:rPr>
      <w:rFonts w:eastAsia="Times New Roman" w:cs="Times New Roman"/>
      <w:color w:val="auto"/>
      <w:sz w:val="28"/>
      <w:szCs w:val="28"/>
      <w:lang w:val="x-none" w:eastAsia="ar-SA" w:bidi="th-TH"/>
    </w:rPr>
  </w:style>
  <w:style w:type="character" w:customStyle="1" w:styleId="StyleNormalIndentChar1NormalIndentChar1CharCharNormalInde">
    <w:name w:val="Style Normal Indent Char1Normal Indent Char1 Char CharNormal Inde"/>
    <w:rsid w:val="00CD07CE"/>
    <w:rPr>
      <w:rFonts w:ascii="Times New Roman" w:hAnsi="Times New Roman"/>
      <w:sz w:val="26"/>
      <w:szCs w:val="26"/>
      <w:lang w:val="en-US" w:eastAsia="en-US" w:bidi="ar-SA"/>
    </w:rPr>
  </w:style>
  <w:style w:type="paragraph" w:customStyle="1" w:styleId="MyNormal">
    <w:name w:val="MyNormal"/>
    <w:basedOn w:val="Normal"/>
    <w:link w:val="MyNormalChar"/>
    <w:qFormat/>
    <w:rsid w:val="00CD07CE"/>
    <w:pPr>
      <w:widowControl w:val="0"/>
      <w:spacing w:before="60" w:after="60" w:line="300" w:lineRule="auto"/>
      <w:jc w:val="both"/>
    </w:pPr>
    <w:rPr>
      <w:rFonts w:ascii="Times New Roman" w:hAnsi="Times New Roman"/>
      <w:bCs w:val="0"/>
      <w:kern w:val="2"/>
      <w:sz w:val="26"/>
      <w:szCs w:val="24"/>
    </w:rPr>
  </w:style>
  <w:style w:type="character" w:customStyle="1" w:styleId="MyNormalChar">
    <w:name w:val="MyNormal Char"/>
    <w:link w:val="MyNormal"/>
    <w:rsid w:val="00CD07CE"/>
    <w:rPr>
      <w:rFonts w:eastAsia="Times New Roman" w:cs="Times New Roman"/>
      <w:color w:val="auto"/>
      <w:kern w:val="2"/>
      <w:szCs w:val="24"/>
    </w:rPr>
  </w:style>
  <w:style w:type="paragraph" w:customStyle="1" w:styleId="HeadGTNor">
    <w:name w:val="HeadGTNor"/>
    <w:basedOn w:val="Normal"/>
    <w:qFormat/>
    <w:rsid w:val="00955E05"/>
    <w:pPr>
      <w:spacing w:before="120" w:after="120" w:line="360" w:lineRule="exact"/>
      <w:ind w:firstLine="567"/>
      <w:jc w:val="both"/>
    </w:pPr>
    <w:rPr>
      <w:rFonts w:ascii="Times New Roman" w:hAnsi="Times New Roman"/>
      <w:bCs w:val="0"/>
      <w:sz w:val="28"/>
      <w:szCs w:val="28"/>
      <w:lang w:val="es-MX"/>
    </w:rPr>
  </w:style>
  <w:style w:type="paragraph" w:customStyle="1" w:styleId="Danhmuchinh">
    <w:name w:val="Danh muc hinh"/>
    <w:basedOn w:val="Normal"/>
    <w:qFormat/>
    <w:rsid w:val="00975D33"/>
    <w:pPr>
      <w:tabs>
        <w:tab w:val="left" w:pos="630"/>
      </w:tabs>
      <w:spacing w:after="0"/>
      <w:ind w:left="180"/>
      <w:jc w:val="center"/>
    </w:pPr>
    <w:rPr>
      <w:rFonts w:ascii="Times New Roman" w:eastAsia="Calibri" w:hAnsi="Times New Roman"/>
      <w:bCs w:val="0"/>
      <w:i/>
      <w:sz w:val="24"/>
      <w:szCs w:val="26"/>
    </w:rPr>
  </w:style>
  <w:style w:type="paragraph" w:styleId="BodyTextIndent3">
    <w:name w:val="Body Text Indent 3"/>
    <w:basedOn w:val="Normal"/>
    <w:link w:val="BodyTextIndent3Char"/>
    <w:uiPriority w:val="99"/>
    <w:unhideWhenUsed/>
    <w:rsid w:val="00895DD2"/>
    <w:pPr>
      <w:spacing w:after="120"/>
      <w:ind w:left="360"/>
    </w:pPr>
    <w:rPr>
      <w:sz w:val="16"/>
      <w:szCs w:val="16"/>
    </w:rPr>
  </w:style>
  <w:style w:type="character" w:customStyle="1" w:styleId="BodyTextIndent3Char">
    <w:name w:val="Body Text Indent 3 Char"/>
    <w:basedOn w:val="DefaultParagraphFont"/>
    <w:link w:val="BodyTextIndent3"/>
    <w:uiPriority w:val="99"/>
    <w:rsid w:val="00895DD2"/>
    <w:rPr>
      <w:rFonts w:ascii="Calibri" w:eastAsia="Times New Roman" w:hAnsi="Calibri" w:cs="Times New Roman"/>
      <w:bCs/>
      <w:color w:val="auto"/>
      <w:sz w:val="16"/>
      <w:szCs w:val="16"/>
    </w:rPr>
  </w:style>
  <w:style w:type="paragraph" w:customStyle="1" w:styleId="normal-p">
    <w:name w:val="normal-p"/>
    <w:basedOn w:val="Normal"/>
    <w:rsid w:val="00452D61"/>
    <w:pPr>
      <w:overflowPunct w:val="0"/>
      <w:spacing w:line="252" w:lineRule="auto"/>
      <w:jc w:val="both"/>
      <w:textAlignment w:val="baseline"/>
    </w:pPr>
    <w:rPr>
      <w:rFonts w:ascii="Cambria" w:hAnsi="Cambria"/>
      <w:bCs w:val="0"/>
      <w:sz w:val="20"/>
      <w:szCs w:val="20"/>
      <w:lang w:bidi="en-US"/>
    </w:rPr>
  </w:style>
  <w:style w:type="table" w:customStyle="1" w:styleId="TieuNgu">
    <w:name w:val="Tieu Ngu"/>
    <w:uiPriority w:val="99"/>
    <w:rsid w:val="00584C45"/>
    <w:rPr>
      <w:rFonts w:eastAsia="Times New Roman" w:cs="Times New Roman"/>
      <w:color w:val="auto"/>
      <w:sz w:val="20"/>
      <w:szCs w:val="20"/>
    </w:rPr>
    <w:tblPr>
      <w:jc w:val="center"/>
      <w:tblCellMar>
        <w:top w:w="0" w:type="dxa"/>
        <w:left w:w="0" w:type="dxa"/>
        <w:bottom w:w="0" w:type="dxa"/>
        <w:right w:w="0" w:type="dxa"/>
      </w:tblCellMar>
    </w:tblPr>
    <w:trPr>
      <w:jc w:val="center"/>
    </w:trPr>
  </w:style>
  <w:style w:type="table" w:customStyle="1" w:styleId="lienlacchinhanh">
    <w:name w:val="lien lac chi nhanh"/>
    <w:uiPriority w:val="99"/>
    <w:rsid w:val="00584C45"/>
    <w:rPr>
      <w:rFonts w:eastAsia="Times New Roman" w:cs="Times New Roman"/>
      <w:color w:val="auto"/>
      <w:sz w:val="20"/>
      <w:szCs w:val="20"/>
    </w:rPr>
    <w:tblPr>
      <w:jc w:val="center"/>
      <w:tblCellMar>
        <w:top w:w="0" w:type="dxa"/>
        <w:left w:w="0" w:type="dxa"/>
        <w:bottom w:w="0" w:type="dxa"/>
        <w:right w:w="0" w:type="dxa"/>
      </w:tblCellMar>
    </w:tblPr>
    <w:trPr>
      <w:jc w:val="center"/>
    </w:trPr>
  </w:style>
  <w:style w:type="table" w:customStyle="1" w:styleId="lienlacnguoibaocao">
    <w:name w:val="lien lac nguoi bao cao"/>
    <w:uiPriority w:val="99"/>
    <w:rsid w:val="00584C45"/>
    <w:rPr>
      <w:rFonts w:eastAsia="Times New Roman" w:cs="Times New Roman"/>
      <w:color w:val="auto"/>
      <w:sz w:val="20"/>
      <w:szCs w:val="20"/>
    </w:rPr>
    <w:tblPr>
      <w:jc w:val="center"/>
      <w:tblCellMar>
        <w:top w:w="0" w:type="dxa"/>
        <w:left w:w="0" w:type="dxa"/>
        <w:bottom w:w="0" w:type="dxa"/>
        <w:right w:w="0" w:type="dxa"/>
      </w:tblCellMar>
    </w:tblPr>
    <w:trPr>
      <w:jc w:val="center"/>
    </w:trPr>
  </w:style>
  <w:style w:type="table" w:customStyle="1" w:styleId="hinhthucxuly">
    <w:name w:val="hinh thuc xu ly"/>
    <w:uiPriority w:val="99"/>
    <w:rsid w:val="00584C45"/>
    <w:rPr>
      <w:rFonts w:eastAsia="Times New Roman" w:cs="Times New Roman"/>
      <w:color w:val="auto"/>
      <w:sz w:val="2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80" w:type="dxa"/>
        <w:left w:w="80" w:type="dxa"/>
        <w:bottom w:w="80" w:type="dxa"/>
        <w:right w:w="80" w:type="dxa"/>
      </w:tblCellMar>
    </w:tblPr>
    <w:trPr>
      <w:jc w:val="center"/>
    </w:trPr>
    <w:tblStylePr w:type="firstRow">
      <w:tblPr/>
      <w:tcPr>
        <w:tcBorders>
          <w:bottom w:val="single" w:sz="18" w:space="0" w:color="auto"/>
        </w:tcBorders>
      </w:tcPr>
    </w:tblStylePr>
  </w:style>
  <w:style w:type="table" w:customStyle="1" w:styleId="hoatdongdaotao">
    <w:name w:val="hoat dong dao tao"/>
    <w:uiPriority w:val="99"/>
    <w:rsid w:val="00584C45"/>
    <w:rPr>
      <w:rFonts w:eastAsia="Times New Roman" w:cs="Times New Roman"/>
      <w:color w:val="auto"/>
      <w:sz w:val="2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80" w:type="dxa"/>
        <w:left w:w="80" w:type="dxa"/>
        <w:bottom w:w="80" w:type="dxa"/>
        <w:right w:w="80" w:type="dxa"/>
      </w:tblCellMar>
    </w:tblPr>
    <w:trPr>
      <w:jc w:val="center"/>
    </w:trPr>
    <w:tblStylePr w:type="firstRow">
      <w:tblPr/>
      <w:tcPr>
        <w:tcBorders>
          <w:bottom w:val="single" w:sz="18" w:space="0" w:color="auto"/>
        </w:tcBorders>
      </w:tcPr>
    </w:tblStylePr>
  </w:style>
  <w:style w:type="table" w:customStyle="1" w:styleId="kehoachtruyenthong">
    <w:name w:val="ke hoach truyen thong"/>
    <w:uiPriority w:val="99"/>
    <w:rsid w:val="00584C45"/>
    <w:rPr>
      <w:rFonts w:eastAsia="Times New Roman" w:cs="Times New Roman"/>
      <w:color w:val="auto"/>
      <w:sz w:val="2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80" w:type="dxa"/>
        <w:left w:w="80" w:type="dxa"/>
        <w:bottom w:w="80" w:type="dxa"/>
        <w:right w:w="80" w:type="dxa"/>
      </w:tblCellMar>
    </w:tblPr>
    <w:trPr>
      <w:jc w:val="center"/>
    </w:trPr>
    <w:tblStylePr w:type="firstRow">
      <w:tblPr/>
      <w:tcPr>
        <w:tcBorders>
          <w:bottom w:val="single" w:sz="18" w:space="0" w:color="auto"/>
        </w:tcBorders>
      </w:tcPr>
    </w:tblStylePr>
  </w:style>
  <w:style w:type="table" w:customStyle="1" w:styleId="hoatdongthanhtra">
    <w:name w:val="hoat dong thanh tra"/>
    <w:uiPriority w:val="99"/>
    <w:rsid w:val="00584C45"/>
    <w:rPr>
      <w:rFonts w:eastAsia="Times New Roman" w:cs="Times New Roman"/>
      <w:color w:val="auto"/>
      <w:sz w:val="2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80" w:type="dxa"/>
        <w:left w:w="80" w:type="dxa"/>
        <w:bottom w:w="80" w:type="dxa"/>
        <w:right w:w="80" w:type="dxa"/>
      </w:tblCellMar>
    </w:tblPr>
    <w:trPr>
      <w:jc w:val="center"/>
    </w:trPr>
    <w:tblStylePr w:type="firstRow">
      <w:tblPr/>
      <w:tcPr>
        <w:tcBorders>
          <w:bottom w:val="single" w:sz="18" w:space="0" w:color="auto"/>
        </w:tcBorders>
      </w:tcPr>
    </w:tblStylePr>
  </w:style>
  <w:style w:type="table" w:customStyle="1" w:styleId="tinhhinhthuchien">
    <w:name w:val="tinh hinh thuc hien"/>
    <w:uiPriority w:val="99"/>
    <w:rsid w:val="00584C45"/>
    <w:rPr>
      <w:rFonts w:eastAsia="Times New Roman" w:cs="Times New Roman"/>
      <w:color w:val="auto"/>
      <w:sz w:val="2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80" w:type="dxa"/>
        <w:left w:w="80" w:type="dxa"/>
        <w:bottom w:w="80" w:type="dxa"/>
        <w:right w:w="80" w:type="dxa"/>
      </w:tblCellMar>
    </w:tblPr>
    <w:trPr>
      <w:jc w:val="center"/>
    </w:trPr>
    <w:tblStylePr w:type="firstRow">
      <w:tblPr/>
      <w:tcPr>
        <w:tcBorders>
          <w:bottom w:val="single" w:sz="18" w:space="0" w:color="auto"/>
        </w:tcBorders>
      </w:tcPr>
    </w:tblStylePr>
  </w:style>
  <w:style w:type="table" w:customStyle="1" w:styleId="Footer1">
    <w:name w:val="Footer1"/>
    <w:uiPriority w:val="99"/>
    <w:rsid w:val="00584C45"/>
    <w:rPr>
      <w:rFonts w:eastAsia="Times New Roman" w:cs="Times New Roman"/>
      <w:color w:val="auto"/>
      <w:sz w:val="20"/>
      <w:szCs w:val="20"/>
    </w:rPr>
    <w:tblPr>
      <w:jc w:val="center"/>
      <w:tblCellMar>
        <w:top w:w="0" w:type="dxa"/>
        <w:left w:w="0" w:type="dxa"/>
        <w:bottom w:w="0" w:type="dxa"/>
        <w:right w:w="0" w:type="dxa"/>
      </w:tblCellMar>
    </w:tblPr>
    <w:trPr>
      <w:jc w:val="center"/>
    </w:trPr>
  </w:style>
  <w:style w:type="table" w:customStyle="1" w:styleId="vanbandinhkem">
    <w:name w:val="van ban dinh kem"/>
    <w:uiPriority w:val="99"/>
    <w:rsid w:val="00D34D28"/>
    <w:rPr>
      <w:rFonts w:eastAsia="Times New Roman" w:cs="Times New Roman"/>
      <w:color w:val="auto"/>
      <w:sz w:val="2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80" w:type="dxa"/>
        <w:left w:w="80" w:type="dxa"/>
        <w:bottom w:w="80" w:type="dxa"/>
        <w:right w:w="80" w:type="dxa"/>
      </w:tblCellMar>
    </w:tblPr>
    <w:trPr>
      <w:jc w:val="center"/>
    </w:trPr>
    <w:tblStylePr w:type="firstRow">
      <w:tblPr/>
      <w:tcPr>
        <w:tcBorders>
          <w:bottom w:val="single" w:sz="18" w:space="0" w:color="auto"/>
        </w:tcBorders>
      </w:tcPr>
    </w:tblStylePr>
  </w:style>
  <w:style w:type="table" w:customStyle="1" w:styleId="xanhsachdeptable">
    <w:name w:val="xanh sach dep table"/>
    <w:uiPriority w:val="99"/>
    <w:rsid w:val="00D34D28"/>
    <w:rPr>
      <w:rFonts w:eastAsia="Times New Roman" w:cs="Times New Roman"/>
      <w:color w:val="auto"/>
      <w:sz w:val="2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80" w:type="dxa"/>
        <w:left w:w="80" w:type="dxa"/>
        <w:bottom w:w="80" w:type="dxa"/>
        <w:right w:w="80" w:type="dxa"/>
      </w:tblCellMar>
    </w:tblPr>
    <w:trPr>
      <w:jc w:val="center"/>
    </w:trPr>
    <w:tblStylePr w:type="firstRow">
      <w:tblPr/>
      <w:tcPr>
        <w:tcBorders>
          <w:bottom w:val="single" w:sz="18" w:space="0" w:color="auto"/>
        </w:tcBorders>
      </w:tcPr>
    </w:tblStylePr>
  </w:style>
  <w:style w:type="table" w:customStyle="1" w:styleId="vanbanbanhanh">
    <w:name w:val="van ban ban hanh"/>
    <w:uiPriority w:val="99"/>
    <w:rsid w:val="00D34D28"/>
    <w:rPr>
      <w:rFonts w:eastAsia="Times New Roman" w:cs="Times New Roman"/>
      <w:color w:val="auto"/>
      <w:sz w:val="2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80" w:type="dxa"/>
        <w:left w:w="80" w:type="dxa"/>
        <w:bottom w:w="80" w:type="dxa"/>
        <w:right w:w="80" w:type="dxa"/>
      </w:tblCellMar>
    </w:tblPr>
    <w:trPr>
      <w:jc w:val="center"/>
    </w:trPr>
    <w:tblStylePr w:type="firstRow">
      <w:tblPr/>
      <w:tcPr>
        <w:tcBorders>
          <w:bottom w:val="single" w:sz="18" w:space="0" w:color="auto"/>
        </w:tcBorders>
      </w:tcPr>
    </w:tblStylePr>
  </w:style>
  <w:style w:type="table" w:customStyle="1" w:styleId="thuchienhoso">
    <w:name w:val="thuc hien ho so"/>
    <w:uiPriority w:val="99"/>
    <w:rsid w:val="00D34D28"/>
    <w:rPr>
      <w:rFonts w:eastAsia="Times New Roman" w:cs="Times New Roman"/>
      <w:color w:val="auto"/>
      <w:sz w:val="2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80" w:type="dxa"/>
        <w:left w:w="80" w:type="dxa"/>
        <w:bottom w:w="80" w:type="dxa"/>
        <w:right w:w="80" w:type="dxa"/>
      </w:tblCellMar>
    </w:tblPr>
    <w:trPr>
      <w:jc w:val="center"/>
    </w:trPr>
    <w:tblStylePr w:type="firstRow">
      <w:tblPr/>
      <w:tcPr>
        <w:tcBorders>
          <w:bottom w:val="single" w:sz="18" w:space="0" w:color="auto"/>
        </w:tcBorders>
      </w:tcPr>
    </w:tblStylePr>
  </w:style>
  <w:style w:type="table" w:customStyle="1" w:styleId="ketquadaotaotruyenthong">
    <w:name w:val="ket qua dao tao truyen thong"/>
    <w:uiPriority w:val="99"/>
    <w:rsid w:val="00D34D28"/>
    <w:rPr>
      <w:rFonts w:eastAsia="Times New Roman" w:cs="Times New Roman"/>
      <w:color w:val="auto"/>
      <w:sz w:val="2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80" w:type="dxa"/>
        <w:left w:w="80" w:type="dxa"/>
        <w:bottom w:w="80" w:type="dxa"/>
        <w:right w:w="80" w:type="dxa"/>
      </w:tblCellMar>
    </w:tblPr>
    <w:trPr>
      <w:jc w:val="center"/>
    </w:trPr>
    <w:tblStylePr w:type="firstRow">
      <w:tblPr/>
      <w:tcPr>
        <w:tcBorders>
          <w:bottom w:val="single" w:sz="18" w:space="0" w:color="auto"/>
        </w:tcBorders>
      </w:tcPr>
    </w:tblStylePr>
  </w:style>
  <w:style w:type="table" w:customStyle="1" w:styleId="ketquaquantrac">
    <w:name w:val="ket qua quan trac"/>
    <w:uiPriority w:val="99"/>
    <w:rsid w:val="00D34D28"/>
    <w:rPr>
      <w:rFonts w:eastAsia="Times New Roman" w:cs="Times New Roman"/>
      <w:color w:val="auto"/>
      <w:sz w:val="2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80" w:type="dxa"/>
        <w:left w:w="80" w:type="dxa"/>
        <w:bottom w:w="80" w:type="dxa"/>
        <w:right w:w="80" w:type="dxa"/>
      </w:tblCellMar>
    </w:tblPr>
    <w:trPr>
      <w:jc w:val="center"/>
    </w:trPr>
    <w:tblStylePr w:type="firstRow">
      <w:tblPr/>
      <w:tcPr>
        <w:tcBorders>
          <w:bottom w:val="single" w:sz="18" w:space="0" w:color="auto"/>
        </w:tcBorders>
      </w:tcPr>
    </w:tblStylePr>
  </w:style>
  <w:style w:type="table" w:customStyle="1" w:styleId="thongkechatthai">
    <w:name w:val="thong ke chat thai"/>
    <w:uiPriority w:val="99"/>
    <w:rsid w:val="00D34D28"/>
    <w:rPr>
      <w:rFonts w:eastAsia="Times New Roman" w:cs="Times New Roman"/>
      <w:color w:val="auto"/>
      <w:sz w:val="2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80" w:type="dxa"/>
        <w:left w:w="80" w:type="dxa"/>
        <w:bottom w:w="80" w:type="dxa"/>
        <w:right w:w="80" w:type="dxa"/>
      </w:tblCellMar>
    </w:tblPr>
    <w:trPr>
      <w:jc w:val="center"/>
    </w:trPr>
    <w:tblStylePr w:type="firstRow">
      <w:tblPr/>
      <w:tcPr>
        <w:tcBorders>
          <w:bottom w:val="single" w:sz="18" w:space="0" w:color="auto"/>
        </w:tcBorders>
      </w:tcPr>
    </w:tblStylePr>
  </w:style>
  <w:style w:type="table" w:customStyle="1" w:styleId="thanhtrakiemtra">
    <w:name w:val="thanh tra kiem tra"/>
    <w:uiPriority w:val="99"/>
    <w:rsid w:val="00D34D28"/>
    <w:rPr>
      <w:rFonts w:eastAsia="Times New Roman" w:cs="Times New Roman"/>
      <w:color w:val="auto"/>
      <w:sz w:val="2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80" w:type="dxa"/>
        <w:left w:w="80" w:type="dxa"/>
        <w:bottom w:w="80" w:type="dxa"/>
        <w:right w:w="80" w:type="dxa"/>
      </w:tblCellMar>
    </w:tblPr>
    <w:trPr>
      <w:jc w:val="center"/>
    </w:trPr>
    <w:tblStylePr w:type="firstRow">
      <w:tblPr/>
      <w:tcPr>
        <w:tcBorders>
          <w:bottom w:val="single" w:sz="18" w:space="0" w:color="auto"/>
        </w:tcBorders>
      </w:tcPr>
    </w:tblStylePr>
  </w:style>
  <w:style w:type="table" w:customStyle="1" w:styleId="tinhhinhkinhphi">
    <w:name w:val="tinh hinh kinh phi"/>
    <w:uiPriority w:val="99"/>
    <w:rsid w:val="00D34D28"/>
    <w:rPr>
      <w:rFonts w:eastAsia="Times New Roman" w:cs="Times New Roman"/>
      <w:color w:val="auto"/>
      <w:sz w:val="2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80" w:type="dxa"/>
        <w:left w:w="80" w:type="dxa"/>
        <w:bottom w:w="80" w:type="dxa"/>
        <w:right w:w="80" w:type="dxa"/>
      </w:tblCellMar>
    </w:tblPr>
    <w:trPr>
      <w:jc w:val="center"/>
    </w:trPr>
    <w:tblStylePr w:type="firstRow">
      <w:tblPr/>
      <w:tcPr>
        <w:tcBorders>
          <w:bottom w:val="single" w:sz="18" w:space="0" w:color="auto"/>
        </w:tcBorders>
      </w:tcPr>
    </w:tblStylePr>
  </w:style>
  <w:style w:type="table" w:customStyle="1" w:styleId="phuluc1">
    <w:name w:val="phu luc 1"/>
    <w:uiPriority w:val="99"/>
    <w:rsid w:val="00D34D28"/>
    <w:rPr>
      <w:rFonts w:eastAsia="Times New Roman" w:cs="Times New Roman"/>
      <w:color w:val="auto"/>
      <w:sz w:val="2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80" w:type="dxa"/>
        <w:left w:w="80" w:type="dxa"/>
        <w:bottom w:w="80" w:type="dxa"/>
        <w:right w:w="80" w:type="dxa"/>
      </w:tblCellMar>
    </w:tblPr>
    <w:trPr>
      <w:jc w:val="center"/>
    </w:trPr>
    <w:tblStylePr w:type="firstRow">
      <w:tblPr/>
      <w:tcPr>
        <w:tcBorders>
          <w:bottom w:val="single" w:sz="18" w:space="0" w:color="auto"/>
        </w:tcBorders>
      </w:tcPr>
    </w:tblStylePr>
  </w:style>
  <w:style w:type="table" w:customStyle="1" w:styleId="ketquachamdiem">
    <w:name w:val="ket qua cham diem"/>
    <w:uiPriority w:val="99"/>
    <w:rsid w:val="00DC22B5"/>
    <w:rPr>
      <w:rFonts w:eastAsia="Times New Roman" w:cs="Times New Roman"/>
      <w:color w:val="auto"/>
      <w:sz w:val="2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80" w:type="dxa"/>
        <w:left w:w="80" w:type="dxa"/>
        <w:bottom w:w="80" w:type="dxa"/>
        <w:right w:w="80" w:type="dxa"/>
      </w:tblCellMar>
    </w:tblPr>
    <w:trPr>
      <w:jc w:val="center"/>
    </w:trPr>
    <w:tblStylePr w:type="firstRow">
      <w:tblPr/>
      <w:tcPr>
        <w:tcBorders>
          <w:bottom w:val="single" w:sz="18" w:space="0" w:color="auto"/>
        </w:tcBorders>
      </w:tcPr>
    </w:tblStylePr>
  </w:style>
  <w:style w:type="table" w:customStyle="1" w:styleId="kyket">
    <w:name w:val="ky ket"/>
    <w:uiPriority w:val="99"/>
    <w:rsid w:val="00DC22B5"/>
    <w:rPr>
      <w:rFonts w:eastAsia="Times New Roman" w:cs="Times New Roman"/>
      <w:color w:val="auto"/>
      <w:sz w:val="20"/>
      <w:szCs w:val="20"/>
    </w:rPr>
    <w:tblPr>
      <w:jc w:val="center"/>
      <w:tblCellMar>
        <w:top w:w="0" w:type="dxa"/>
        <w:left w:w="0" w:type="dxa"/>
        <w:bottom w:w="0" w:type="dxa"/>
        <w:right w:w="0" w:type="dxa"/>
      </w:tblCellMar>
    </w:tblPr>
    <w:trPr>
      <w:jc w:val="center"/>
    </w:trPr>
  </w:style>
  <w:style w:type="table" w:customStyle="1" w:styleId="ketquaquanlychatthai">
    <w:name w:val="ket qua quan ly chat thai"/>
    <w:uiPriority w:val="99"/>
    <w:rsid w:val="00D56FA7"/>
    <w:rPr>
      <w:rFonts w:eastAsia="Times New Roman" w:cs="Times New Roman"/>
      <w:color w:val="auto"/>
      <w:sz w:val="2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80" w:type="dxa"/>
        <w:left w:w="80" w:type="dxa"/>
        <w:bottom w:w="80" w:type="dxa"/>
        <w:right w:w="80" w:type="dxa"/>
      </w:tblCellMar>
    </w:tblPr>
    <w:trPr>
      <w:jc w:val="center"/>
    </w:trPr>
    <w:tblStylePr w:type="firstRow">
      <w:tblPr/>
      <w:tcPr>
        <w:tcBorders>
          <w:bottom w:val="single" w:sz="18" w:space="0" w:color="auto"/>
        </w:tcBorders>
      </w:tcPr>
    </w:tblStylePr>
  </w:style>
  <w:style w:type="table" w:customStyle="1" w:styleId="ketquadaotao">
    <w:name w:val="ket qua dao tao"/>
    <w:aliases w:val="truyen thong"/>
    <w:uiPriority w:val="99"/>
    <w:rsid w:val="00D56FA7"/>
    <w:rPr>
      <w:rFonts w:eastAsia="Times New Roman" w:cs="Times New Roman"/>
      <w:color w:val="auto"/>
      <w:sz w:val="2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80" w:type="dxa"/>
        <w:left w:w="80" w:type="dxa"/>
        <w:bottom w:w="80" w:type="dxa"/>
        <w:right w:w="80" w:type="dxa"/>
      </w:tblCellMar>
    </w:tblPr>
    <w:trPr>
      <w:jc w:val="center"/>
    </w:trPr>
    <w:tblStylePr w:type="firstRow">
      <w:tblPr/>
      <w:tcPr>
        <w:tcBorders>
          <w:bottom w:val="single" w:sz="18" w:space="0" w:color="auto"/>
        </w:tcBorders>
      </w:tcPr>
    </w:tblStylePr>
  </w:style>
  <w:style w:type="table" w:customStyle="1" w:styleId="thongkechatthaiphatsinh">
    <w:name w:val="thong ke chat thai phat sinh"/>
    <w:uiPriority w:val="99"/>
    <w:rsid w:val="00D56FA7"/>
    <w:rPr>
      <w:rFonts w:eastAsia="Times New Roman" w:cs="Times New Roman"/>
      <w:color w:val="auto"/>
      <w:sz w:val="2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80" w:type="dxa"/>
        <w:left w:w="80" w:type="dxa"/>
        <w:bottom w:w="80" w:type="dxa"/>
        <w:right w:w="80" w:type="dxa"/>
      </w:tblCellMar>
    </w:tblPr>
    <w:trPr>
      <w:jc w:val="center"/>
    </w:trPr>
    <w:tblStylePr w:type="firstRow">
      <w:tblPr/>
      <w:tcPr>
        <w:tcBorders>
          <w:bottom w:val="single" w:sz="18" w:space="0" w:color="auto"/>
        </w:tcBorders>
      </w:tcPr>
    </w:tblStylePr>
  </w:style>
  <w:style w:type="table" w:customStyle="1" w:styleId="thanhtratrunguong">
    <w:name w:val="thanh tra trung uong"/>
    <w:uiPriority w:val="99"/>
    <w:rsid w:val="00D56FA7"/>
    <w:rPr>
      <w:rFonts w:eastAsia="Times New Roman" w:cs="Times New Roman"/>
      <w:color w:val="auto"/>
      <w:sz w:val="2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80" w:type="dxa"/>
        <w:left w:w="80" w:type="dxa"/>
        <w:bottom w:w="80" w:type="dxa"/>
        <w:right w:w="80" w:type="dxa"/>
      </w:tblCellMar>
    </w:tblPr>
    <w:trPr>
      <w:jc w:val="center"/>
    </w:trPr>
    <w:tblStylePr w:type="firstRow">
      <w:tblPr/>
      <w:tcPr>
        <w:tcBorders>
          <w:bottom w:val="single" w:sz="18" w:space="0" w:color="auto"/>
        </w:tcBorders>
      </w:tcPr>
    </w:tblStylePr>
  </w:style>
  <w:style w:type="paragraph" w:customStyle="1" w:styleId="Content">
    <w:name w:val="Content"/>
    <w:basedOn w:val="Normal"/>
    <w:link w:val="ContentChar"/>
    <w:qFormat/>
    <w:rsid w:val="00157BF0"/>
    <w:pPr>
      <w:spacing w:before="60" w:after="60" w:line="288" w:lineRule="auto"/>
      <w:ind w:firstLine="720"/>
      <w:jc w:val="both"/>
    </w:pPr>
    <w:rPr>
      <w:rFonts w:ascii="Times New Roman" w:hAnsi="Times New Roman"/>
      <w:bCs w:val="0"/>
      <w:sz w:val="28"/>
      <w:szCs w:val="20"/>
      <w:lang w:val="x-none" w:eastAsia="x-none"/>
    </w:rPr>
  </w:style>
  <w:style w:type="character" w:customStyle="1" w:styleId="ContentChar">
    <w:name w:val="Content Char"/>
    <w:link w:val="Content"/>
    <w:locked/>
    <w:rsid w:val="00157BF0"/>
    <w:rPr>
      <w:rFonts w:eastAsia="Times New Roman" w:cs="Times New Roman"/>
      <w:color w:val="auto"/>
      <w:sz w:val="28"/>
      <w:szCs w:val="20"/>
      <w:lang w:val="x-none" w:eastAsia="x-none"/>
    </w:rPr>
  </w:style>
  <w:style w:type="paragraph" w:styleId="Title">
    <w:name w:val="Title"/>
    <w:aliases w:val="제목1"/>
    <w:basedOn w:val="Normal"/>
    <w:next w:val="Normal"/>
    <w:link w:val="TitleChar"/>
    <w:uiPriority w:val="10"/>
    <w:qFormat/>
    <w:rsid w:val="00020D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aliases w:val="제목1 Char"/>
    <w:basedOn w:val="DefaultParagraphFont"/>
    <w:link w:val="Title"/>
    <w:uiPriority w:val="10"/>
    <w:rsid w:val="00020DB9"/>
    <w:rPr>
      <w:rFonts w:asciiTheme="majorHAnsi" w:eastAsiaTheme="majorEastAsia" w:hAnsiTheme="majorHAnsi" w:cstheme="majorBidi"/>
      <w:bCs/>
      <w:color w:val="auto"/>
      <w:spacing w:val="-10"/>
      <w:kern w:val="28"/>
      <w:sz w:val="56"/>
      <w:szCs w:val="56"/>
    </w:rPr>
  </w:style>
  <w:style w:type="character" w:customStyle="1" w:styleId="Vnbnnidung">
    <w:name w:val="Văn bản nội dung_"/>
    <w:link w:val="Vnbnnidung0"/>
    <w:rsid w:val="00F036BB"/>
    <w:rPr>
      <w:sz w:val="27"/>
      <w:szCs w:val="27"/>
      <w:shd w:val="clear" w:color="auto" w:fill="FFFFFF"/>
    </w:rPr>
  </w:style>
  <w:style w:type="paragraph" w:customStyle="1" w:styleId="Vnbnnidung0">
    <w:name w:val="Văn bản nội dung"/>
    <w:basedOn w:val="Normal"/>
    <w:link w:val="Vnbnnidung"/>
    <w:rsid w:val="00F036BB"/>
    <w:pPr>
      <w:widowControl w:val="0"/>
      <w:shd w:val="clear" w:color="auto" w:fill="FFFFFF"/>
      <w:spacing w:before="120" w:after="120" w:line="322" w:lineRule="exact"/>
      <w:jc w:val="both"/>
    </w:pPr>
    <w:rPr>
      <w:rFonts w:ascii="Times New Roman" w:eastAsiaTheme="minorHAnsi" w:hAnsi="Times New Roman" w:cs="Arial Unicode MS"/>
      <w:bCs w:val="0"/>
      <w:color w:val="000000"/>
      <w:sz w:val="27"/>
      <w:szCs w:val="27"/>
    </w:rPr>
  </w:style>
  <w:style w:type="character" w:customStyle="1" w:styleId="Anrede1IhrZeichen">
    <w:name w:val="Anrede1IhrZeichen"/>
    <w:rsid w:val="00747794"/>
    <w:rPr>
      <w:rFonts w:ascii="Arial" w:hAnsi="Arial" w:cs="Arial" w:hint="default"/>
      <w:sz w:val="22"/>
      <w:szCs w:val="22"/>
    </w:rPr>
  </w:style>
  <w:style w:type="character" w:customStyle="1" w:styleId="WW8Num4z0">
    <w:name w:val="WW8Num4z0"/>
    <w:rsid w:val="0028379C"/>
    <w:rPr>
      <w:rFonts w:ascii="Symbol" w:hAnsi="Symbol" w:cs="Symbol"/>
    </w:rPr>
  </w:style>
  <w:style w:type="paragraph" w:customStyle="1" w:styleId="StyleBlueBefore6pt">
    <w:name w:val="Style Blue Before:  6 pt"/>
    <w:basedOn w:val="Normal"/>
    <w:rsid w:val="0028379C"/>
    <w:pPr>
      <w:numPr>
        <w:numId w:val="6"/>
      </w:numPr>
      <w:tabs>
        <w:tab w:val="clear" w:pos="360"/>
        <w:tab w:val="left" w:pos="2880"/>
      </w:tabs>
      <w:spacing w:before="80" w:after="120" w:line="360" w:lineRule="auto"/>
      <w:ind w:left="2880"/>
      <w:jc w:val="both"/>
    </w:pPr>
    <w:rPr>
      <w:rFonts w:ascii="Times New Roman" w:hAnsi="Times New Roman"/>
      <w:bCs w:val="0"/>
      <w:sz w:val="28"/>
      <w:szCs w:val="20"/>
      <w:lang w:val="vi-VN"/>
    </w:rPr>
  </w:style>
  <w:style w:type="character" w:customStyle="1" w:styleId="apple-tab-span">
    <w:name w:val="apple-tab-span"/>
    <w:basedOn w:val="DefaultParagraphFont"/>
    <w:rsid w:val="008C161A"/>
  </w:style>
  <w:style w:type="paragraph" w:customStyle="1" w:styleId="Style10">
    <w:name w:val="Style10"/>
    <w:basedOn w:val="Heading4"/>
    <w:link w:val="Style10Char"/>
    <w:qFormat/>
    <w:rsid w:val="00323291"/>
    <w:pPr>
      <w:overflowPunct/>
      <w:autoSpaceDE/>
      <w:autoSpaceDN/>
      <w:adjustRightInd/>
      <w:spacing w:line="276" w:lineRule="auto"/>
      <w:ind w:left="576" w:hanging="576"/>
    </w:pPr>
    <w:rPr>
      <w:bCs/>
      <w:iCs w:val="0"/>
      <w:lang w:val="en-US" w:eastAsia="en-US"/>
    </w:rPr>
  </w:style>
  <w:style w:type="paragraph" w:customStyle="1" w:styleId="Style12">
    <w:name w:val="Style12"/>
    <w:basedOn w:val="Heading3"/>
    <w:link w:val="Style12Char"/>
    <w:qFormat/>
    <w:rsid w:val="00323291"/>
    <w:pPr>
      <w:numPr>
        <w:ilvl w:val="1"/>
        <w:numId w:val="7"/>
      </w:numPr>
    </w:pPr>
    <w:rPr>
      <w:bCs/>
      <w:lang w:eastAsia="en-US"/>
    </w:rPr>
  </w:style>
  <w:style w:type="character" w:customStyle="1" w:styleId="Style10Char">
    <w:name w:val="Style10 Char"/>
    <w:basedOn w:val="DefaultParagraphFont"/>
    <w:link w:val="Style10"/>
    <w:rsid w:val="00323291"/>
    <w:rPr>
      <w:rFonts w:eastAsia="Times New Roman" w:cs="Times New Roman"/>
      <w:bCs/>
      <w:i/>
      <w:color w:val="auto"/>
      <w:sz w:val="28"/>
      <w:szCs w:val="24"/>
    </w:rPr>
  </w:style>
  <w:style w:type="paragraph" w:customStyle="1" w:styleId="Style13">
    <w:name w:val="Style13"/>
    <w:basedOn w:val="Heading4"/>
    <w:link w:val="Style13Char"/>
    <w:qFormat/>
    <w:rsid w:val="00323291"/>
    <w:pPr>
      <w:numPr>
        <w:ilvl w:val="3"/>
        <w:numId w:val="7"/>
      </w:numPr>
      <w:tabs>
        <w:tab w:val="num" w:pos="360"/>
      </w:tabs>
      <w:overflowPunct/>
      <w:autoSpaceDE/>
      <w:autoSpaceDN/>
      <w:adjustRightInd/>
      <w:spacing w:before="60" w:after="60"/>
      <w:ind w:left="504" w:hanging="504"/>
    </w:pPr>
    <w:rPr>
      <w:bCs/>
      <w:i w:val="0"/>
      <w:iCs w:val="0"/>
      <w:lang w:val="en-US" w:eastAsia="en-US"/>
    </w:rPr>
  </w:style>
  <w:style w:type="character" w:customStyle="1" w:styleId="Style12Char">
    <w:name w:val="Style12 Char"/>
    <w:basedOn w:val="DefaultParagraphFont"/>
    <w:link w:val="Style12"/>
    <w:rsid w:val="00323291"/>
    <w:rPr>
      <w:rFonts w:eastAsia="Times New Roman" w:cs="Times New Roman"/>
      <w:b/>
      <w:bCs/>
      <w:i/>
      <w:color w:val="auto"/>
      <w:szCs w:val="26"/>
    </w:rPr>
  </w:style>
  <w:style w:type="character" w:styleId="SubtleEmphasis">
    <w:name w:val="Subtle Emphasis"/>
    <w:basedOn w:val="DefaultParagraphFont"/>
    <w:uiPriority w:val="19"/>
    <w:qFormat/>
    <w:rsid w:val="00E153A0"/>
  </w:style>
  <w:style w:type="paragraph" w:customStyle="1" w:styleId="McLAMA">
    <w:name w:val="Mục LAMA"/>
    <w:basedOn w:val="BodyTextIndent"/>
    <w:link w:val="McLAMAChar"/>
    <w:uiPriority w:val="99"/>
    <w:qFormat/>
    <w:rsid w:val="00735D67"/>
    <w:pPr>
      <w:numPr>
        <w:numId w:val="8"/>
      </w:numPr>
      <w:tabs>
        <w:tab w:val="left" w:pos="1134"/>
      </w:tabs>
      <w:spacing w:line="240" w:lineRule="auto"/>
      <w:jc w:val="both"/>
      <w:outlineLvl w:val="1"/>
    </w:pPr>
    <w:rPr>
      <w:rFonts w:ascii="Times New Roman" w:hAnsi="Times New Roman"/>
      <w:b/>
      <w:bCs w:val="0"/>
      <w:sz w:val="26"/>
      <w:szCs w:val="26"/>
    </w:rPr>
  </w:style>
  <w:style w:type="character" w:customStyle="1" w:styleId="McLAMAChar">
    <w:name w:val="Mục LAMA Char"/>
    <w:link w:val="McLAMA"/>
    <w:uiPriority w:val="99"/>
    <w:rsid w:val="00735D67"/>
    <w:rPr>
      <w:rFonts w:eastAsia="Times New Roman" w:cs="Times New Roman"/>
      <w:b/>
      <w:color w:val="auto"/>
      <w:szCs w:val="26"/>
    </w:rPr>
  </w:style>
  <w:style w:type="paragraph" w:styleId="BodyTextIndent">
    <w:name w:val="Body Text Indent"/>
    <w:aliases w:val="Body Text Indent Char Char Char Char Char,Body Text Indent Char Char Char Char Char Char,Body Text Indent Char Char,Body Text Indent Char Char Char Char Char Char Char Char Char Char,Body Text Indent Char4 Char"/>
    <w:basedOn w:val="Normal"/>
    <w:link w:val="BodyTextIndentChar"/>
    <w:uiPriority w:val="99"/>
    <w:unhideWhenUsed/>
    <w:rsid w:val="00735D67"/>
    <w:pPr>
      <w:spacing w:after="120"/>
      <w:ind w:left="360"/>
    </w:pPr>
  </w:style>
  <w:style w:type="character" w:customStyle="1" w:styleId="BodyTextIndentChar">
    <w:name w:val="Body Text Indent Char"/>
    <w:aliases w:val="Body Text Indent Char Char Char Char Char Char3,Body Text Indent Char Char Char Char Char Char Char2,Body Text Indent Char Char Char2,Body Text Indent Char Char Char Char Char Char Char Char Char Char Char2"/>
    <w:basedOn w:val="DefaultParagraphFont"/>
    <w:link w:val="BodyTextIndent"/>
    <w:uiPriority w:val="99"/>
    <w:rsid w:val="00735D67"/>
    <w:rPr>
      <w:rFonts w:ascii="Calibri" w:eastAsia="Times New Roman" w:hAnsi="Calibri" w:cs="Times New Roman"/>
      <w:bCs/>
      <w:color w:val="auto"/>
      <w:sz w:val="22"/>
      <w:szCs w:val="22"/>
    </w:rPr>
  </w:style>
  <w:style w:type="character" w:customStyle="1" w:styleId="WW8Num1z0">
    <w:name w:val="WW8Num1z0"/>
    <w:rsid w:val="0068189E"/>
    <w:rPr>
      <w:rFonts w:ascii="Times New Roman" w:hAnsi="Times New Roman" w:cs="Times New Roman"/>
      <w:b/>
      <w:i w:val="0"/>
      <w:color w:val="auto"/>
      <w:sz w:val="32"/>
      <w:szCs w:val="32"/>
    </w:rPr>
  </w:style>
  <w:style w:type="character" w:customStyle="1" w:styleId="WW8Num2z0">
    <w:name w:val="WW8Num2z0"/>
    <w:rsid w:val="0068189E"/>
    <w:rPr>
      <w:rFonts w:ascii="Wingdings" w:hAnsi="Wingdings" w:cs="Wingdings"/>
      <w:color w:val="000000"/>
      <w:sz w:val="20"/>
      <w:szCs w:val="20"/>
      <w:lang w:val="en-US" w:eastAsia="en-US"/>
    </w:rPr>
  </w:style>
  <w:style w:type="character" w:customStyle="1" w:styleId="WW8Num3zfalse">
    <w:name w:val="WW8Num3zfalse"/>
    <w:rsid w:val="0068189E"/>
  </w:style>
  <w:style w:type="character" w:customStyle="1" w:styleId="WW8Num3ztrue">
    <w:name w:val="WW8Num3ztrue"/>
    <w:rsid w:val="0068189E"/>
  </w:style>
  <w:style w:type="character" w:customStyle="1" w:styleId="WW8Num3ztrue7">
    <w:name w:val="WW8Num3ztrue7"/>
    <w:rsid w:val="0068189E"/>
  </w:style>
  <w:style w:type="character" w:customStyle="1" w:styleId="WW8Num3ztrue6">
    <w:name w:val="WW8Num3ztrue6"/>
    <w:rsid w:val="0068189E"/>
  </w:style>
  <w:style w:type="character" w:customStyle="1" w:styleId="WW8Num3ztrue5">
    <w:name w:val="WW8Num3ztrue5"/>
    <w:rsid w:val="0068189E"/>
  </w:style>
  <w:style w:type="character" w:customStyle="1" w:styleId="WW8Num3ztrue4">
    <w:name w:val="WW8Num3ztrue4"/>
    <w:rsid w:val="0068189E"/>
  </w:style>
  <w:style w:type="character" w:customStyle="1" w:styleId="WW8Num3ztrue3">
    <w:name w:val="WW8Num3ztrue3"/>
    <w:rsid w:val="0068189E"/>
  </w:style>
  <w:style w:type="character" w:customStyle="1" w:styleId="WW8Num3ztrue2">
    <w:name w:val="WW8Num3ztrue2"/>
    <w:rsid w:val="0068189E"/>
  </w:style>
  <w:style w:type="character" w:customStyle="1" w:styleId="WW8Num3ztrue1">
    <w:name w:val="WW8Num3ztrue1"/>
    <w:rsid w:val="0068189E"/>
  </w:style>
  <w:style w:type="character" w:customStyle="1" w:styleId="WW8Num5z0">
    <w:name w:val="WW8Num5z0"/>
    <w:rsid w:val="0068189E"/>
    <w:rPr>
      <w:rFonts w:ascii="Times New Roman" w:hAnsi="Times New Roman" w:cs="Times New Roman"/>
    </w:rPr>
  </w:style>
  <w:style w:type="character" w:customStyle="1" w:styleId="WW8Num5z1">
    <w:name w:val="WW8Num5z1"/>
    <w:rsid w:val="0068189E"/>
    <w:rPr>
      <w:rFonts w:ascii="Courier New" w:hAnsi="Courier New" w:cs="Courier New"/>
    </w:rPr>
  </w:style>
  <w:style w:type="character" w:customStyle="1" w:styleId="WW8Num5z3">
    <w:name w:val="WW8Num5z3"/>
    <w:rsid w:val="0068189E"/>
    <w:rPr>
      <w:rFonts w:ascii="Symbol" w:hAnsi="Symbol" w:cs="Symbol"/>
    </w:rPr>
  </w:style>
  <w:style w:type="character" w:customStyle="1" w:styleId="WW8Num6z0">
    <w:name w:val="WW8Num6z0"/>
    <w:rsid w:val="0068189E"/>
    <w:rPr>
      <w:rFonts w:ascii="Symbol" w:hAnsi="Symbol" w:cs="Symbol"/>
      <w:b/>
      <w:sz w:val="22"/>
      <w:szCs w:val="22"/>
    </w:rPr>
  </w:style>
  <w:style w:type="character" w:customStyle="1" w:styleId="WW8Num7z0">
    <w:name w:val="WW8Num7z0"/>
    <w:rsid w:val="0068189E"/>
    <w:rPr>
      <w:rFonts w:ascii="Symbol" w:hAnsi="Symbol" w:cs="Symbol"/>
      <w:b/>
      <w:sz w:val="22"/>
      <w:szCs w:val="22"/>
    </w:rPr>
  </w:style>
  <w:style w:type="character" w:customStyle="1" w:styleId="WW8Num7z1">
    <w:name w:val="WW8Num7z1"/>
    <w:rsid w:val="0068189E"/>
    <w:rPr>
      <w:rFonts w:ascii="Courier New" w:hAnsi="Courier New" w:cs="Courier New"/>
    </w:rPr>
  </w:style>
  <w:style w:type="character" w:customStyle="1" w:styleId="WW8Num7z3">
    <w:name w:val="WW8Num7z3"/>
    <w:rsid w:val="0068189E"/>
    <w:rPr>
      <w:rFonts w:ascii="Symbol" w:hAnsi="Symbol" w:cs="Symbol"/>
    </w:rPr>
  </w:style>
  <w:style w:type="character" w:customStyle="1" w:styleId="WW8Num8z0">
    <w:name w:val="WW8Num8z0"/>
    <w:rsid w:val="0068189E"/>
    <w:rPr>
      <w:rFonts w:ascii="Wingdings" w:hAnsi="Wingdings" w:cs="Wingdings"/>
    </w:rPr>
  </w:style>
  <w:style w:type="character" w:customStyle="1" w:styleId="WW8Num9z0">
    <w:name w:val="WW8Num9z0"/>
    <w:rsid w:val="0068189E"/>
    <w:rPr>
      <w:rFonts w:ascii="Courier New" w:hAnsi="Courier New" w:cs="Courier New"/>
      <w:color w:val="000000"/>
      <w:sz w:val="24"/>
      <w:szCs w:val="24"/>
      <w:lang w:val="en-US" w:eastAsia="en-US"/>
    </w:rPr>
  </w:style>
  <w:style w:type="character" w:customStyle="1" w:styleId="WW8Num10z0">
    <w:name w:val="WW8Num10z0"/>
    <w:rsid w:val="0068189E"/>
    <w:rPr>
      <w:rFonts w:ascii="Symbol" w:hAnsi="Symbol" w:cs="Symbol"/>
    </w:rPr>
  </w:style>
  <w:style w:type="character" w:customStyle="1" w:styleId="WW8Num10z1">
    <w:name w:val="WW8Num10z1"/>
    <w:rsid w:val="0068189E"/>
    <w:rPr>
      <w:rFonts w:ascii="Courier New" w:hAnsi="Courier New" w:cs="Courier New"/>
    </w:rPr>
  </w:style>
  <w:style w:type="character" w:customStyle="1" w:styleId="WW8Num10z3">
    <w:name w:val="WW8Num10z3"/>
    <w:rsid w:val="0068189E"/>
    <w:rPr>
      <w:rFonts w:ascii="Symbol" w:hAnsi="Symbol" w:cs="Symbol"/>
    </w:rPr>
  </w:style>
  <w:style w:type="character" w:customStyle="1" w:styleId="WW8Num11z0">
    <w:name w:val="WW8Num11z0"/>
    <w:rsid w:val="0068189E"/>
    <w:rPr>
      <w:rFonts w:ascii="Wingdings" w:hAnsi="Wingdings" w:cs="Wingdings"/>
    </w:rPr>
  </w:style>
  <w:style w:type="character" w:customStyle="1" w:styleId="WW8Num11z1">
    <w:name w:val="WW8Num11z1"/>
    <w:rsid w:val="0068189E"/>
    <w:rPr>
      <w:rFonts w:ascii="Courier New" w:hAnsi="Courier New" w:cs="Courier New"/>
    </w:rPr>
  </w:style>
  <w:style w:type="character" w:customStyle="1" w:styleId="WW8Num11z2">
    <w:name w:val="WW8Num11z2"/>
    <w:rsid w:val="0068189E"/>
    <w:rPr>
      <w:rFonts w:ascii="Wingdings" w:hAnsi="Wingdings" w:cs="Wingdings"/>
    </w:rPr>
  </w:style>
  <w:style w:type="character" w:customStyle="1" w:styleId="WW8Num11z3">
    <w:name w:val="WW8Num11z3"/>
    <w:rsid w:val="0068189E"/>
    <w:rPr>
      <w:rFonts w:ascii="Symbol" w:hAnsi="Symbol" w:cs="Symbol"/>
    </w:rPr>
  </w:style>
  <w:style w:type="character" w:customStyle="1" w:styleId="WW8Num12z0">
    <w:name w:val="WW8Num12z0"/>
    <w:rsid w:val="0068189E"/>
    <w:rPr>
      <w:rFonts w:ascii="Symbol" w:hAnsi="Symbol" w:cs="Symbol"/>
    </w:rPr>
  </w:style>
  <w:style w:type="character" w:customStyle="1" w:styleId="WW8Num12z2">
    <w:name w:val="WW8Num12z2"/>
    <w:rsid w:val="0068189E"/>
    <w:rPr>
      <w:rFonts w:ascii="Wingdings" w:hAnsi="Wingdings" w:cs="Wingdings"/>
    </w:rPr>
  </w:style>
  <w:style w:type="character" w:customStyle="1" w:styleId="WW8Num12z4">
    <w:name w:val="WW8Num12z4"/>
    <w:rsid w:val="0068189E"/>
    <w:rPr>
      <w:rFonts w:ascii="Courier New" w:hAnsi="Courier New" w:cs="Courier New"/>
    </w:rPr>
  </w:style>
  <w:style w:type="character" w:customStyle="1" w:styleId="WW8Num13z0">
    <w:name w:val="WW8Num13z0"/>
    <w:rsid w:val="0068189E"/>
    <w:rPr>
      <w:rFonts w:ascii="Symbol" w:hAnsi="Symbol" w:cs="Symbol"/>
      <w:color w:val="auto"/>
    </w:rPr>
  </w:style>
  <w:style w:type="character" w:customStyle="1" w:styleId="WW8Num13ztrue">
    <w:name w:val="WW8Num13ztrue"/>
    <w:rsid w:val="0068189E"/>
  </w:style>
  <w:style w:type="character" w:customStyle="1" w:styleId="WW8Num13ztrue7">
    <w:name w:val="WW8Num13ztrue7"/>
    <w:rsid w:val="0068189E"/>
  </w:style>
  <w:style w:type="character" w:customStyle="1" w:styleId="WW8Num13ztrue6">
    <w:name w:val="WW8Num13ztrue6"/>
    <w:rsid w:val="0068189E"/>
  </w:style>
  <w:style w:type="character" w:customStyle="1" w:styleId="WW8Num13ztrue5">
    <w:name w:val="WW8Num13ztrue5"/>
    <w:rsid w:val="0068189E"/>
  </w:style>
  <w:style w:type="character" w:customStyle="1" w:styleId="WW8Num13ztrue4">
    <w:name w:val="WW8Num13ztrue4"/>
    <w:rsid w:val="0068189E"/>
  </w:style>
  <w:style w:type="character" w:customStyle="1" w:styleId="WW8Num13ztrue3">
    <w:name w:val="WW8Num13ztrue3"/>
    <w:rsid w:val="0068189E"/>
  </w:style>
  <w:style w:type="character" w:customStyle="1" w:styleId="WW8Num13ztrue2">
    <w:name w:val="WW8Num13ztrue2"/>
    <w:rsid w:val="0068189E"/>
  </w:style>
  <w:style w:type="character" w:customStyle="1" w:styleId="WW8Num13ztrue1">
    <w:name w:val="WW8Num13ztrue1"/>
    <w:rsid w:val="0068189E"/>
  </w:style>
  <w:style w:type="character" w:customStyle="1" w:styleId="WW8Num14zfalse">
    <w:name w:val="WW8Num14zfalse"/>
    <w:rsid w:val="0068189E"/>
  </w:style>
  <w:style w:type="character" w:customStyle="1" w:styleId="WW8Num14ztrue">
    <w:name w:val="WW8Num14ztrue"/>
    <w:rsid w:val="0068189E"/>
  </w:style>
  <w:style w:type="character" w:customStyle="1" w:styleId="WW8Num14ztrue7">
    <w:name w:val="WW8Num14ztrue7"/>
    <w:rsid w:val="0068189E"/>
  </w:style>
  <w:style w:type="character" w:customStyle="1" w:styleId="WW8Num14ztrue6">
    <w:name w:val="WW8Num14ztrue6"/>
    <w:rsid w:val="0068189E"/>
  </w:style>
  <w:style w:type="character" w:customStyle="1" w:styleId="WW8Num14ztrue5">
    <w:name w:val="WW8Num14ztrue5"/>
    <w:rsid w:val="0068189E"/>
  </w:style>
  <w:style w:type="character" w:customStyle="1" w:styleId="WW8Num14ztrue4">
    <w:name w:val="WW8Num14ztrue4"/>
    <w:rsid w:val="0068189E"/>
  </w:style>
  <w:style w:type="character" w:customStyle="1" w:styleId="WW8Num14ztrue3">
    <w:name w:val="WW8Num14ztrue3"/>
    <w:rsid w:val="0068189E"/>
  </w:style>
  <w:style w:type="character" w:customStyle="1" w:styleId="WW8Num14ztrue2">
    <w:name w:val="WW8Num14ztrue2"/>
    <w:rsid w:val="0068189E"/>
  </w:style>
  <w:style w:type="character" w:customStyle="1" w:styleId="WW8Num14ztrue1">
    <w:name w:val="WW8Num14ztrue1"/>
    <w:rsid w:val="0068189E"/>
  </w:style>
  <w:style w:type="character" w:customStyle="1" w:styleId="WW8Num15zfalse">
    <w:name w:val="WW8Num15zfalse"/>
    <w:rsid w:val="0068189E"/>
  </w:style>
  <w:style w:type="character" w:customStyle="1" w:styleId="WW8Num15ztrue">
    <w:name w:val="WW8Num15ztrue"/>
    <w:rsid w:val="0068189E"/>
  </w:style>
  <w:style w:type="character" w:customStyle="1" w:styleId="WW8Num15ztrue7">
    <w:name w:val="WW8Num15ztrue7"/>
    <w:rsid w:val="0068189E"/>
  </w:style>
  <w:style w:type="character" w:customStyle="1" w:styleId="WW8Num15ztrue6">
    <w:name w:val="WW8Num15ztrue6"/>
    <w:rsid w:val="0068189E"/>
  </w:style>
  <w:style w:type="character" w:customStyle="1" w:styleId="WW8Num15ztrue5">
    <w:name w:val="WW8Num15ztrue5"/>
    <w:rsid w:val="0068189E"/>
  </w:style>
  <w:style w:type="character" w:customStyle="1" w:styleId="WW8Num15ztrue4">
    <w:name w:val="WW8Num15ztrue4"/>
    <w:rsid w:val="0068189E"/>
  </w:style>
  <w:style w:type="character" w:customStyle="1" w:styleId="WW8Num15ztrue3">
    <w:name w:val="WW8Num15ztrue3"/>
    <w:rsid w:val="0068189E"/>
  </w:style>
  <w:style w:type="character" w:customStyle="1" w:styleId="WW8Num15ztrue2">
    <w:name w:val="WW8Num15ztrue2"/>
    <w:rsid w:val="0068189E"/>
  </w:style>
  <w:style w:type="character" w:customStyle="1" w:styleId="WW8Num15ztrue1">
    <w:name w:val="WW8Num15ztrue1"/>
    <w:rsid w:val="0068189E"/>
  </w:style>
  <w:style w:type="character" w:customStyle="1" w:styleId="WW8Num16z0">
    <w:name w:val="WW8Num16z0"/>
    <w:rsid w:val="0068189E"/>
    <w:rPr>
      <w:i w:val="0"/>
    </w:rPr>
  </w:style>
  <w:style w:type="character" w:customStyle="1" w:styleId="WW8Num16z1">
    <w:name w:val="WW8Num16z1"/>
    <w:rsid w:val="0068189E"/>
    <w:rPr>
      <w:rFonts w:ascii="Courier New" w:hAnsi="Courier New" w:cs="Courier New"/>
    </w:rPr>
  </w:style>
  <w:style w:type="character" w:customStyle="1" w:styleId="WW8Num16z2">
    <w:name w:val="WW8Num16z2"/>
    <w:rsid w:val="0068189E"/>
    <w:rPr>
      <w:rFonts w:ascii="Wingdings" w:hAnsi="Wingdings" w:cs="Wingdings"/>
    </w:rPr>
  </w:style>
  <w:style w:type="character" w:customStyle="1" w:styleId="WW8Num17z0">
    <w:name w:val="WW8Num17z0"/>
    <w:rsid w:val="0068189E"/>
    <w:rPr>
      <w:rFonts w:ascii="Symbol" w:hAnsi="Symbol" w:cs="Symbol"/>
    </w:rPr>
  </w:style>
  <w:style w:type="character" w:customStyle="1" w:styleId="WW8Num17z1">
    <w:name w:val="WW8Num17z1"/>
    <w:rsid w:val="0068189E"/>
    <w:rPr>
      <w:rFonts w:ascii="Courier New" w:hAnsi="Courier New" w:cs="Courier New"/>
    </w:rPr>
  </w:style>
  <w:style w:type="character" w:customStyle="1" w:styleId="WW8Num17z2">
    <w:name w:val="WW8Num17z2"/>
    <w:rsid w:val="0068189E"/>
    <w:rPr>
      <w:rFonts w:ascii="Wingdings" w:hAnsi="Wingdings" w:cs="Wingdings"/>
    </w:rPr>
  </w:style>
  <w:style w:type="character" w:customStyle="1" w:styleId="WW8Num18zfalse">
    <w:name w:val="WW8Num18zfalse"/>
    <w:rsid w:val="0068189E"/>
  </w:style>
  <w:style w:type="character" w:customStyle="1" w:styleId="WW8Num18ztrue">
    <w:name w:val="WW8Num18ztrue"/>
    <w:rsid w:val="0068189E"/>
    <w:rPr>
      <w:rFonts w:eastAsia="MS Mincho"/>
      <w:b/>
      <w:bCs/>
      <w:sz w:val="26"/>
      <w:szCs w:val="27"/>
      <w:lang w:val="pt-BR"/>
    </w:rPr>
  </w:style>
  <w:style w:type="character" w:customStyle="1" w:styleId="WW8Num18ztrue7">
    <w:name w:val="WW8Num18ztrue7"/>
    <w:rsid w:val="0068189E"/>
  </w:style>
  <w:style w:type="character" w:customStyle="1" w:styleId="WW8Num18ztrue6">
    <w:name w:val="WW8Num18ztrue6"/>
    <w:rsid w:val="0068189E"/>
  </w:style>
  <w:style w:type="character" w:customStyle="1" w:styleId="WW8Num18ztrue5">
    <w:name w:val="WW8Num18ztrue5"/>
    <w:rsid w:val="0068189E"/>
  </w:style>
  <w:style w:type="character" w:customStyle="1" w:styleId="WW8Num18ztrue4">
    <w:name w:val="WW8Num18ztrue4"/>
    <w:rsid w:val="0068189E"/>
  </w:style>
  <w:style w:type="character" w:customStyle="1" w:styleId="WW8Num18ztrue3">
    <w:name w:val="WW8Num18ztrue3"/>
    <w:rsid w:val="0068189E"/>
  </w:style>
  <w:style w:type="character" w:customStyle="1" w:styleId="WW8Num18ztrue2">
    <w:name w:val="WW8Num18ztrue2"/>
    <w:rsid w:val="0068189E"/>
  </w:style>
  <w:style w:type="character" w:customStyle="1" w:styleId="WW8Num18ztrue1">
    <w:name w:val="WW8Num18ztrue1"/>
    <w:rsid w:val="0068189E"/>
  </w:style>
  <w:style w:type="character" w:customStyle="1" w:styleId="WW8Num19z0">
    <w:name w:val="WW8Num19z0"/>
    <w:rsid w:val="0068189E"/>
    <w:rPr>
      <w:rFonts w:ascii="Symbol" w:hAnsi="Symbol" w:cs="Symbol"/>
      <w:b/>
      <w:sz w:val="22"/>
      <w:szCs w:val="22"/>
    </w:rPr>
  </w:style>
  <w:style w:type="character" w:customStyle="1" w:styleId="WW8Num19z1">
    <w:name w:val="WW8Num19z1"/>
    <w:rsid w:val="0068189E"/>
    <w:rPr>
      <w:rFonts w:ascii="Symbol" w:hAnsi="Symbol" w:cs="Symbol"/>
      <w:b/>
      <w:color w:val="auto"/>
      <w:sz w:val="20"/>
      <w:szCs w:val="20"/>
    </w:rPr>
  </w:style>
  <w:style w:type="character" w:customStyle="1" w:styleId="WW8Num19z2">
    <w:name w:val="WW8Num19z2"/>
    <w:rsid w:val="0068189E"/>
    <w:rPr>
      <w:rFonts w:ascii="Wingdings" w:hAnsi="Wingdings" w:cs="Wingdings"/>
    </w:rPr>
  </w:style>
  <w:style w:type="character" w:customStyle="1" w:styleId="WW8Num20zfalse">
    <w:name w:val="WW8Num20zfalse"/>
    <w:rsid w:val="0068189E"/>
  </w:style>
  <w:style w:type="character" w:customStyle="1" w:styleId="WW8Num20ztrue">
    <w:name w:val="WW8Num20ztrue"/>
    <w:rsid w:val="0068189E"/>
  </w:style>
  <w:style w:type="character" w:customStyle="1" w:styleId="WW8Num20ztrue7">
    <w:name w:val="WW8Num20ztrue7"/>
    <w:rsid w:val="0068189E"/>
  </w:style>
  <w:style w:type="character" w:customStyle="1" w:styleId="WW8Num20ztrue6">
    <w:name w:val="WW8Num20ztrue6"/>
    <w:rsid w:val="0068189E"/>
  </w:style>
  <w:style w:type="character" w:customStyle="1" w:styleId="WW8Num20ztrue5">
    <w:name w:val="WW8Num20ztrue5"/>
    <w:rsid w:val="0068189E"/>
  </w:style>
  <w:style w:type="character" w:customStyle="1" w:styleId="WW8Num20ztrue4">
    <w:name w:val="WW8Num20ztrue4"/>
    <w:rsid w:val="0068189E"/>
  </w:style>
  <w:style w:type="character" w:customStyle="1" w:styleId="WW8Num20ztrue3">
    <w:name w:val="WW8Num20ztrue3"/>
    <w:rsid w:val="0068189E"/>
  </w:style>
  <w:style w:type="character" w:customStyle="1" w:styleId="WW8Num20ztrue2">
    <w:name w:val="WW8Num20ztrue2"/>
    <w:rsid w:val="0068189E"/>
  </w:style>
  <w:style w:type="character" w:customStyle="1" w:styleId="WW8Num20ztrue1">
    <w:name w:val="WW8Num20ztrue1"/>
    <w:rsid w:val="0068189E"/>
  </w:style>
  <w:style w:type="character" w:customStyle="1" w:styleId="WW8Num21z0">
    <w:name w:val="WW8Num21z0"/>
    <w:rsid w:val="0068189E"/>
    <w:rPr>
      <w:rFonts w:ascii="Courier New" w:hAnsi="Courier New" w:cs="Courier New"/>
    </w:rPr>
  </w:style>
  <w:style w:type="character" w:customStyle="1" w:styleId="WW8Num21ztrue">
    <w:name w:val="WW8Num21ztrue"/>
    <w:rsid w:val="0068189E"/>
  </w:style>
  <w:style w:type="character" w:customStyle="1" w:styleId="WW8Num21ztrue7">
    <w:name w:val="WW8Num21ztrue7"/>
    <w:rsid w:val="0068189E"/>
  </w:style>
  <w:style w:type="character" w:customStyle="1" w:styleId="WW8Num21ztrue6">
    <w:name w:val="WW8Num21ztrue6"/>
    <w:rsid w:val="0068189E"/>
  </w:style>
  <w:style w:type="character" w:customStyle="1" w:styleId="WW8Num21ztrue5">
    <w:name w:val="WW8Num21ztrue5"/>
    <w:rsid w:val="0068189E"/>
  </w:style>
  <w:style w:type="character" w:customStyle="1" w:styleId="WW8Num21ztrue4">
    <w:name w:val="WW8Num21ztrue4"/>
    <w:rsid w:val="0068189E"/>
  </w:style>
  <w:style w:type="character" w:customStyle="1" w:styleId="WW8Num21ztrue3">
    <w:name w:val="WW8Num21ztrue3"/>
    <w:rsid w:val="0068189E"/>
  </w:style>
  <w:style w:type="character" w:customStyle="1" w:styleId="WW8Num21ztrue2">
    <w:name w:val="WW8Num21ztrue2"/>
    <w:rsid w:val="0068189E"/>
  </w:style>
  <w:style w:type="character" w:customStyle="1" w:styleId="WW8Num21ztrue1">
    <w:name w:val="WW8Num21ztrue1"/>
    <w:rsid w:val="0068189E"/>
  </w:style>
  <w:style w:type="character" w:customStyle="1" w:styleId="WW8Num22z0">
    <w:name w:val="WW8Num22z0"/>
    <w:rsid w:val="0068189E"/>
    <w:rPr>
      <w:rFonts w:ascii="Courier New" w:hAnsi="Courier New" w:cs="Courier New"/>
    </w:rPr>
  </w:style>
  <w:style w:type="character" w:customStyle="1" w:styleId="WW8Num22z2">
    <w:name w:val="WW8Num22z2"/>
    <w:rsid w:val="0068189E"/>
    <w:rPr>
      <w:rFonts w:ascii="Wingdings" w:hAnsi="Wingdings" w:cs="Wingdings"/>
    </w:rPr>
  </w:style>
  <w:style w:type="character" w:customStyle="1" w:styleId="WW8Num22z3">
    <w:name w:val="WW8Num22z3"/>
    <w:rsid w:val="0068189E"/>
    <w:rPr>
      <w:rFonts w:ascii="Symbol" w:hAnsi="Symbol" w:cs="Symbol"/>
    </w:rPr>
  </w:style>
  <w:style w:type="character" w:customStyle="1" w:styleId="WW8Num23z0">
    <w:name w:val="WW8Num23z0"/>
    <w:rsid w:val="0068189E"/>
    <w:rPr>
      <w:rFonts w:ascii="Times New Roman" w:hAnsi="Times New Roman" w:cs="Times New Roman"/>
    </w:rPr>
  </w:style>
  <w:style w:type="character" w:customStyle="1" w:styleId="WW8Num23z1">
    <w:name w:val="WW8Num23z1"/>
    <w:rsid w:val="0068189E"/>
    <w:rPr>
      <w:rFonts w:ascii="Tahoma" w:hAnsi="Tahoma" w:cs="Tahoma"/>
    </w:rPr>
  </w:style>
  <w:style w:type="character" w:customStyle="1" w:styleId="WW8Num23ztrue">
    <w:name w:val="WW8Num23ztrue"/>
    <w:rsid w:val="0068189E"/>
  </w:style>
  <w:style w:type="character" w:customStyle="1" w:styleId="WW8Num23ztrue6">
    <w:name w:val="WW8Num23ztrue6"/>
    <w:rsid w:val="0068189E"/>
  </w:style>
  <w:style w:type="character" w:customStyle="1" w:styleId="WW8Num23ztrue5">
    <w:name w:val="WW8Num23ztrue5"/>
    <w:rsid w:val="0068189E"/>
  </w:style>
  <w:style w:type="character" w:customStyle="1" w:styleId="WW8Num23ztrue4">
    <w:name w:val="WW8Num23ztrue4"/>
    <w:rsid w:val="0068189E"/>
  </w:style>
  <w:style w:type="character" w:customStyle="1" w:styleId="WW8Num23ztrue3">
    <w:name w:val="WW8Num23ztrue3"/>
    <w:rsid w:val="0068189E"/>
  </w:style>
  <w:style w:type="character" w:customStyle="1" w:styleId="WW8Num23ztrue2">
    <w:name w:val="WW8Num23ztrue2"/>
    <w:rsid w:val="0068189E"/>
  </w:style>
  <w:style w:type="character" w:customStyle="1" w:styleId="WW8Num23ztrue1">
    <w:name w:val="WW8Num23ztrue1"/>
    <w:rsid w:val="0068189E"/>
  </w:style>
  <w:style w:type="character" w:customStyle="1" w:styleId="WW8Num24z0">
    <w:name w:val="WW8Num24z0"/>
    <w:rsid w:val="0068189E"/>
    <w:rPr>
      <w:rFonts w:ascii=".VnTime" w:hAnsi=".VnTime" w:cs="Times New Roman"/>
    </w:rPr>
  </w:style>
  <w:style w:type="character" w:customStyle="1" w:styleId="WW8Num24z1">
    <w:name w:val="WW8Num24z1"/>
    <w:rsid w:val="0068189E"/>
    <w:rPr>
      <w:rFonts w:ascii="Tahoma" w:hAnsi="Tahoma" w:cs="Tahoma"/>
    </w:rPr>
  </w:style>
  <w:style w:type="character" w:customStyle="1" w:styleId="WW8Num24z2">
    <w:name w:val="WW8Num24z2"/>
    <w:rsid w:val="0068189E"/>
    <w:rPr>
      <w:rFonts w:ascii="Wingdings" w:hAnsi="Wingdings" w:cs="Wingdings"/>
    </w:rPr>
  </w:style>
  <w:style w:type="character" w:customStyle="1" w:styleId="WW8Num24z3">
    <w:name w:val="WW8Num24z3"/>
    <w:rsid w:val="0068189E"/>
    <w:rPr>
      <w:rFonts w:ascii="Symbol" w:hAnsi="Symbol" w:cs="Symbol"/>
    </w:rPr>
  </w:style>
  <w:style w:type="character" w:customStyle="1" w:styleId="WW8Num25z0">
    <w:name w:val="WW8Num25z0"/>
    <w:rsid w:val="0068189E"/>
    <w:rPr>
      <w:rFonts w:ascii="Symbol" w:hAnsi="Symbol" w:cs="Symbol"/>
    </w:rPr>
  </w:style>
  <w:style w:type="character" w:customStyle="1" w:styleId="WW8Num25z1">
    <w:name w:val="WW8Num25z1"/>
    <w:rsid w:val="0068189E"/>
    <w:rPr>
      <w:rFonts w:ascii="Courier New" w:hAnsi="Courier New" w:cs="Courier New"/>
    </w:rPr>
  </w:style>
  <w:style w:type="character" w:customStyle="1" w:styleId="WW8Num25z2">
    <w:name w:val="WW8Num25z2"/>
    <w:rsid w:val="0068189E"/>
    <w:rPr>
      <w:rFonts w:ascii="Wingdings" w:hAnsi="Wingdings" w:cs="Wingdings"/>
    </w:rPr>
  </w:style>
  <w:style w:type="character" w:customStyle="1" w:styleId="WW8Num26zfalse">
    <w:name w:val="WW8Num26zfalse"/>
    <w:rsid w:val="0068189E"/>
  </w:style>
  <w:style w:type="character" w:customStyle="1" w:styleId="WW8Num26ztrue">
    <w:name w:val="WW8Num26ztrue"/>
    <w:rsid w:val="0068189E"/>
  </w:style>
  <w:style w:type="character" w:customStyle="1" w:styleId="WW8Num26ztrue7">
    <w:name w:val="WW8Num26ztrue7"/>
    <w:rsid w:val="0068189E"/>
  </w:style>
  <w:style w:type="character" w:customStyle="1" w:styleId="WW8Num26ztrue6">
    <w:name w:val="WW8Num26ztrue6"/>
    <w:rsid w:val="0068189E"/>
  </w:style>
  <w:style w:type="character" w:customStyle="1" w:styleId="WW8Num26ztrue5">
    <w:name w:val="WW8Num26ztrue5"/>
    <w:rsid w:val="0068189E"/>
  </w:style>
  <w:style w:type="character" w:customStyle="1" w:styleId="WW8Num26ztrue4">
    <w:name w:val="WW8Num26ztrue4"/>
    <w:rsid w:val="0068189E"/>
  </w:style>
  <w:style w:type="character" w:customStyle="1" w:styleId="WW8Num26ztrue3">
    <w:name w:val="WW8Num26ztrue3"/>
    <w:rsid w:val="0068189E"/>
  </w:style>
  <w:style w:type="character" w:customStyle="1" w:styleId="WW8Num26ztrue2">
    <w:name w:val="WW8Num26ztrue2"/>
    <w:rsid w:val="0068189E"/>
  </w:style>
  <w:style w:type="character" w:customStyle="1" w:styleId="WW8Num26ztrue1">
    <w:name w:val="WW8Num26ztrue1"/>
    <w:rsid w:val="0068189E"/>
  </w:style>
  <w:style w:type="character" w:customStyle="1" w:styleId="WW8Num27z0">
    <w:name w:val="WW8Num27z0"/>
    <w:rsid w:val="0068189E"/>
    <w:rPr>
      <w:rFonts w:ascii="Times New Roman" w:hAnsi="Times New Roman" w:cs="Times New Roman"/>
      <w:b w:val="0"/>
      <w:i w:val="0"/>
      <w:sz w:val="16"/>
      <w:szCs w:val="16"/>
    </w:rPr>
  </w:style>
  <w:style w:type="character" w:customStyle="1" w:styleId="WW8Num27z1">
    <w:name w:val="WW8Num27z1"/>
    <w:rsid w:val="0068189E"/>
    <w:rPr>
      <w:rFonts w:ascii="Courier New" w:hAnsi="Courier New" w:cs="Courier New"/>
    </w:rPr>
  </w:style>
  <w:style w:type="character" w:customStyle="1" w:styleId="WW8Num27z2">
    <w:name w:val="WW8Num27z2"/>
    <w:rsid w:val="0068189E"/>
    <w:rPr>
      <w:rFonts w:ascii="Wingdings" w:hAnsi="Wingdings" w:cs="Wingdings"/>
    </w:rPr>
  </w:style>
  <w:style w:type="character" w:customStyle="1" w:styleId="WW8Num27z3">
    <w:name w:val="WW8Num27z3"/>
    <w:rsid w:val="0068189E"/>
    <w:rPr>
      <w:rFonts w:ascii="Symbol" w:hAnsi="Symbol" w:cs="Symbol"/>
    </w:rPr>
  </w:style>
  <w:style w:type="character" w:customStyle="1" w:styleId="WW8Num28zfalse">
    <w:name w:val="WW8Num28zfalse"/>
    <w:rsid w:val="0068189E"/>
  </w:style>
  <w:style w:type="character" w:customStyle="1" w:styleId="WW8Num28ztrue">
    <w:name w:val="WW8Num28ztrue"/>
    <w:rsid w:val="0068189E"/>
  </w:style>
  <w:style w:type="character" w:customStyle="1" w:styleId="WW8Num28ztrue7">
    <w:name w:val="WW8Num28ztrue7"/>
    <w:rsid w:val="0068189E"/>
  </w:style>
  <w:style w:type="character" w:customStyle="1" w:styleId="WW8Num28ztrue6">
    <w:name w:val="WW8Num28ztrue6"/>
    <w:rsid w:val="0068189E"/>
  </w:style>
  <w:style w:type="character" w:customStyle="1" w:styleId="WW8Num28ztrue5">
    <w:name w:val="WW8Num28ztrue5"/>
    <w:rsid w:val="0068189E"/>
  </w:style>
  <w:style w:type="character" w:customStyle="1" w:styleId="WW8Num28ztrue4">
    <w:name w:val="WW8Num28ztrue4"/>
    <w:rsid w:val="0068189E"/>
  </w:style>
  <w:style w:type="character" w:customStyle="1" w:styleId="WW8Num28ztrue3">
    <w:name w:val="WW8Num28ztrue3"/>
    <w:rsid w:val="0068189E"/>
  </w:style>
  <w:style w:type="character" w:customStyle="1" w:styleId="WW8Num28ztrue2">
    <w:name w:val="WW8Num28ztrue2"/>
    <w:rsid w:val="0068189E"/>
  </w:style>
  <w:style w:type="character" w:customStyle="1" w:styleId="WW8Num28ztrue1">
    <w:name w:val="WW8Num28ztrue1"/>
    <w:rsid w:val="0068189E"/>
  </w:style>
  <w:style w:type="character" w:customStyle="1" w:styleId="WW8Num29zfalse">
    <w:name w:val="WW8Num29zfalse"/>
    <w:rsid w:val="0068189E"/>
  </w:style>
  <w:style w:type="character" w:customStyle="1" w:styleId="WW8Num29ztrue">
    <w:name w:val="WW8Num29ztrue"/>
    <w:rsid w:val="0068189E"/>
    <w:rPr>
      <w:sz w:val="24"/>
      <w:szCs w:val="24"/>
      <w:lang w:val="en-US"/>
    </w:rPr>
  </w:style>
  <w:style w:type="character" w:customStyle="1" w:styleId="WW8Num29ztrue7">
    <w:name w:val="WW8Num29ztrue7"/>
    <w:rsid w:val="0068189E"/>
  </w:style>
  <w:style w:type="character" w:customStyle="1" w:styleId="WW8Num29ztrue6">
    <w:name w:val="WW8Num29ztrue6"/>
    <w:rsid w:val="0068189E"/>
  </w:style>
  <w:style w:type="character" w:customStyle="1" w:styleId="WW8Num29ztrue5">
    <w:name w:val="WW8Num29ztrue5"/>
    <w:rsid w:val="0068189E"/>
  </w:style>
  <w:style w:type="character" w:customStyle="1" w:styleId="WW8Num29ztrue4">
    <w:name w:val="WW8Num29ztrue4"/>
    <w:rsid w:val="0068189E"/>
  </w:style>
  <w:style w:type="character" w:customStyle="1" w:styleId="WW8Num29ztrue3">
    <w:name w:val="WW8Num29ztrue3"/>
    <w:rsid w:val="0068189E"/>
  </w:style>
  <w:style w:type="character" w:customStyle="1" w:styleId="WW8Num29ztrue2">
    <w:name w:val="WW8Num29ztrue2"/>
    <w:rsid w:val="0068189E"/>
  </w:style>
  <w:style w:type="character" w:customStyle="1" w:styleId="WW8Num29ztrue1">
    <w:name w:val="WW8Num29ztrue1"/>
    <w:rsid w:val="0068189E"/>
  </w:style>
  <w:style w:type="character" w:customStyle="1" w:styleId="WW8Num30z0">
    <w:name w:val="WW8Num30z0"/>
    <w:rsid w:val="0068189E"/>
    <w:rPr>
      <w:b/>
    </w:rPr>
  </w:style>
  <w:style w:type="character" w:customStyle="1" w:styleId="WW8Num30ztrue">
    <w:name w:val="WW8Num30ztrue"/>
    <w:rsid w:val="0068189E"/>
  </w:style>
  <w:style w:type="character" w:customStyle="1" w:styleId="WW8Num30ztrue7">
    <w:name w:val="WW8Num30ztrue7"/>
    <w:rsid w:val="0068189E"/>
  </w:style>
  <w:style w:type="character" w:customStyle="1" w:styleId="WW8Num30ztrue6">
    <w:name w:val="WW8Num30ztrue6"/>
    <w:rsid w:val="0068189E"/>
  </w:style>
  <w:style w:type="character" w:customStyle="1" w:styleId="WW8Num30ztrue5">
    <w:name w:val="WW8Num30ztrue5"/>
    <w:rsid w:val="0068189E"/>
  </w:style>
  <w:style w:type="character" w:customStyle="1" w:styleId="WW8Num30ztrue4">
    <w:name w:val="WW8Num30ztrue4"/>
    <w:rsid w:val="0068189E"/>
  </w:style>
  <w:style w:type="character" w:customStyle="1" w:styleId="WW8Num30ztrue3">
    <w:name w:val="WW8Num30ztrue3"/>
    <w:rsid w:val="0068189E"/>
  </w:style>
  <w:style w:type="character" w:customStyle="1" w:styleId="WW8Num30ztrue2">
    <w:name w:val="WW8Num30ztrue2"/>
    <w:rsid w:val="0068189E"/>
  </w:style>
  <w:style w:type="character" w:customStyle="1" w:styleId="WW8Num30ztrue1">
    <w:name w:val="WW8Num30ztrue1"/>
    <w:rsid w:val="0068189E"/>
  </w:style>
  <w:style w:type="character" w:customStyle="1" w:styleId="WW8Num31z0">
    <w:name w:val="WW8Num31z0"/>
    <w:rsid w:val="0068189E"/>
    <w:rPr>
      <w:rFonts w:ascii="Symbol" w:hAnsi="Symbol" w:cs="Symbol"/>
    </w:rPr>
  </w:style>
  <w:style w:type="character" w:customStyle="1" w:styleId="WW8Num31z1">
    <w:name w:val="WW8Num31z1"/>
    <w:rsid w:val="0068189E"/>
    <w:rPr>
      <w:rFonts w:ascii="Courier New" w:hAnsi="Courier New" w:cs="Courier New"/>
    </w:rPr>
  </w:style>
  <w:style w:type="character" w:customStyle="1" w:styleId="WW8Num31z2">
    <w:name w:val="WW8Num31z2"/>
    <w:rsid w:val="0068189E"/>
    <w:rPr>
      <w:rFonts w:ascii="Wingdings" w:hAnsi="Wingdings" w:cs="Wingdings"/>
    </w:rPr>
  </w:style>
  <w:style w:type="character" w:customStyle="1" w:styleId="WW8Num31z3">
    <w:name w:val="WW8Num31z3"/>
    <w:rsid w:val="0068189E"/>
    <w:rPr>
      <w:rFonts w:ascii="Symbol" w:hAnsi="Symbol" w:cs="Symbol"/>
    </w:rPr>
  </w:style>
  <w:style w:type="character" w:customStyle="1" w:styleId="WW8Num32z0">
    <w:name w:val="WW8Num32z0"/>
    <w:rsid w:val="0068189E"/>
    <w:rPr>
      <w:rFonts w:ascii="Symbol" w:hAnsi="Symbol" w:cs="Symbol"/>
    </w:rPr>
  </w:style>
  <w:style w:type="character" w:customStyle="1" w:styleId="WW8Num32z1">
    <w:name w:val="WW8Num32z1"/>
    <w:rsid w:val="0068189E"/>
    <w:rPr>
      <w:rFonts w:ascii="Courier New" w:hAnsi="Courier New" w:cs="Courier New"/>
    </w:rPr>
  </w:style>
  <w:style w:type="character" w:customStyle="1" w:styleId="WW8Num32z2">
    <w:name w:val="WW8Num32z2"/>
    <w:rsid w:val="0068189E"/>
    <w:rPr>
      <w:rFonts w:ascii="Wingdings" w:hAnsi="Wingdings" w:cs="Wingdings"/>
    </w:rPr>
  </w:style>
  <w:style w:type="character" w:customStyle="1" w:styleId="WW8Num32z3">
    <w:name w:val="WW8Num32z3"/>
    <w:rsid w:val="0068189E"/>
    <w:rPr>
      <w:rFonts w:ascii="Symbol" w:hAnsi="Symbol" w:cs="Symbol"/>
    </w:rPr>
  </w:style>
  <w:style w:type="character" w:customStyle="1" w:styleId="WW8Num33z0">
    <w:name w:val="WW8Num33z0"/>
    <w:rsid w:val="0068189E"/>
    <w:rPr>
      <w:rFonts w:ascii="Symbol" w:hAnsi="Symbol" w:cs="Symbol"/>
    </w:rPr>
  </w:style>
  <w:style w:type="character" w:customStyle="1" w:styleId="WW8Num33z1">
    <w:name w:val="WW8Num33z1"/>
    <w:rsid w:val="0068189E"/>
    <w:rPr>
      <w:rFonts w:cs="Times New Roman Bold"/>
      <w:sz w:val="28"/>
      <w:szCs w:val="28"/>
    </w:rPr>
  </w:style>
  <w:style w:type="character" w:customStyle="1" w:styleId="WW8Num33ztrue">
    <w:name w:val="WW8Num33ztrue"/>
    <w:rsid w:val="0068189E"/>
  </w:style>
  <w:style w:type="character" w:customStyle="1" w:styleId="WW8Num33z3">
    <w:name w:val="WW8Num33z3"/>
    <w:rsid w:val="0068189E"/>
    <w:rPr>
      <w:rFonts w:ascii="Times New Roman" w:hAnsi="Times New Roman" w:cs="Times New Roman"/>
      <w:b/>
      <w:bCs/>
      <w:i w:val="0"/>
      <w:iCs w:val="0"/>
      <w:sz w:val="24"/>
      <w:szCs w:val="24"/>
    </w:rPr>
  </w:style>
  <w:style w:type="character" w:customStyle="1" w:styleId="WW8Num33z4">
    <w:name w:val="WW8Num33z4"/>
    <w:rsid w:val="0068189E"/>
    <w:rPr>
      <w:rFonts w:ascii="Times New Roman Bold" w:hAnsi="Times New Roman Bold" w:cs="Times New Roman Bold"/>
      <w:b/>
      <w:bCs/>
      <w:i w:val="0"/>
      <w:iCs w:val="0"/>
      <w:sz w:val="24"/>
      <w:szCs w:val="24"/>
    </w:rPr>
  </w:style>
  <w:style w:type="character" w:customStyle="1" w:styleId="WW8Num33ztrue4">
    <w:name w:val="WW8Num33ztrue4"/>
    <w:rsid w:val="0068189E"/>
  </w:style>
  <w:style w:type="character" w:customStyle="1" w:styleId="WW8Num33ztrue3">
    <w:name w:val="WW8Num33ztrue3"/>
    <w:rsid w:val="0068189E"/>
  </w:style>
  <w:style w:type="character" w:customStyle="1" w:styleId="WW8Num33ztrue2">
    <w:name w:val="WW8Num33ztrue2"/>
    <w:rsid w:val="0068189E"/>
  </w:style>
  <w:style w:type="character" w:customStyle="1" w:styleId="WW8Num33ztrue1">
    <w:name w:val="WW8Num33ztrue1"/>
    <w:rsid w:val="0068189E"/>
  </w:style>
  <w:style w:type="character" w:customStyle="1" w:styleId="WW8Num34z0">
    <w:name w:val="WW8Num34z0"/>
    <w:rsid w:val="0068189E"/>
    <w:rPr>
      <w:rFonts w:ascii="Symbol" w:hAnsi="Symbol" w:cs="Symbol"/>
      <w:b w:val="0"/>
      <w:i w:val="0"/>
      <w:sz w:val="20"/>
      <w:szCs w:val="20"/>
    </w:rPr>
  </w:style>
  <w:style w:type="character" w:customStyle="1" w:styleId="WW8Num35z0">
    <w:name w:val="WW8Num35z0"/>
    <w:rsid w:val="0068189E"/>
    <w:rPr>
      <w:rFonts w:ascii="Symbol" w:hAnsi="Symbol" w:cs="Symbol"/>
      <w:b w:val="0"/>
      <w:i w:val="0"/>
      <w:sz w:val="20"/>
      <w:szCs w:val="20"/>
    </w:rPr>
  </w:style>
  <w:style w:type="character" w:customStyle="1" w:styleId="WW8Num35z2">
    <w:name w:val="WW8Num35z2"/>
    <w:rsid w:val="0068189E"/>
    <w:rPr>
      <w:rFonts w:ascii="Wingdings" w:hAnsi="Wingdings" w:cs="Wingdings"/>
    </w:rPr>
  </w:style>
  <w:style w:type="character" w:customStyle="1" w:styleId="WW8Num35z3">
    <w:name w:val="WW8Num35z3"/>
    <w:rsid w:val="0068189E"/>
    <w:rPr>
      <w:rFonts w:ascii="Symbol" w:hAnsi="Symbol" w:cs="Symbol"/>
    </w:rPr>
  </w:style>
  <w:style w:type="character" w:customStyle="1" w:styleId="WW8Num36z0">
    <w:name w:val="WW8Num36z0"/>
    <w:rsid w:val="0068189E"/>
    <w:rPr>
      <w:rFonts w:ascii="Arial" w:hAnsi="Arial" w:cs="Arial"/>
      <w:sz w:val="22"/>
      <w:szCs w:val="22"/>
    </w:rPr>
  </w:style>
  <w:style w:type="character" w:customStyle="1" w:styleId="WW8Num36z1">
    <w:name w:val="WW8Num36z1"/>
    <w:rsid w:val="0068189E"/>
    <w:rPr>
      <w:rFonts w:ascii="Courier New" w:hAnsi="Courier New" w:cs="Courier New"/>
    </w:rPr>
  </w:style>
  <w:style w:type="character" w:customStyle="1" w:styleId="WW8Num36z2">
    <w:name w:val="WW8Num36z2"/>
    <w:rsid w:val="0068189E"/>
    <w:rPr>
      <w:rFonts w:ascii="Wingdings" w:hAnsi="Wingdings" w:cs="Wingdings"/>
    </w:rPr>
  </w:style>
  <w:style w:type="character" w:customStyle="1" w:styleId="WW8Num37z0">
    <w:name w:val="WW8Num37z0"/>
    <w:rsid w:val="0068189E"/>
    <w:rPr>
      <w:rFonts w:ascii="Times New Roman" w:hAnsi="Times New Roman" w:cs="Times New Roman"/>
    </w:rPr>
  </w:style>
  <w:style w:type="character" w:customStyle="1" w:styleId="WW8Num37z2">
    <w:name w:val="WW8Num37z2"/>
    <w:rsid w:val="0068189E"/>
    <w:rPr>
      <w:rFonts w:ascii="Wingdings" w:hAnsi="Wingdings" w:cs="Wingdings"/>
    </w:rPr>
  </w:style>
  <w:style w:type="character" w:customStyle="1" w:styleId="WW8Num37z3">
    <w:name w:val="WW8Num37z3"/>
    <w:rsid w:val="0068189E"/>
    <w:rPr>
      <w:rFonts w:ascii="Symbol" w:hAnsi="Symbol" w:cs="Symbol"/>
    </w:rPr>
  </w:style>
  <w:style w:type="character" w:customStyle="1" w:styleId="WW8Num38z0">
    <w:name w:val="WW8Num38z0"/>
    <w:rsid w:val="0068189E"/>
    <w:rPr>
      <w:rFonts w:ascii="Times New Roman" w:hAnsi="Times New Roman" w:cs="Times New Roman"/>
    </w:rPr>
  </w:style>
  <w:style w:type="character" w:customStyle="1" w:styleId="WW8Num38z1">
    <w:name w:val="WW8Num38z1"/>
    <w:rsid w:val="0068189E"/>
    <w:rPr>
      <w:rFonts w:ascii="Courier New" w:hAnsi="Courier New" w:cs="Courier New"/>
    </w:rPr>
  </w:style>
  <w:style w:type="character" w:customStyle="1" w:styleId="WW8Num38z2">
    <w:name w:val="WW8Num38z2"/>
    <w:rsid w:val="0068189E"/>
    <w:rPr>
      <w:rFonts w:ascii="Wingdings" w:eastAsia="Times New Roman" w:hAnsi="Wingdings" w:cs="Wingdings"/>
      <w:color w:val="auto"/>
    </w:rPr>
  </w:style>
  <w:style w:type="character" w:customStyle="1" w:styleId="WW8Num38z3">
    <w:name w:val="WW8Num38z3"/>
    <w:rsid w:val="0068189E"/>
    <w:rPr>
      <w:rFonts w:ascii="Symbol" w:hAnsi="Symbol" w:cs="Symbol"/>
    </w:rPr>
  </w:style>
  <w:style w:type="character" w:customStyle="1" w:styleId="WW8Num38z5">
    <w:name w:val="WW8Num38z5"/>
    <w:rsid w:val="0068189E"/>
    <w:rPr>
      <w:rFonts w:ascii="Wingdings" w:hAnsi="Wingdings" w:cs="Wingdings"/>
    </w:rPr>
  </w:style>
  <w:style w:type="character" w:customStyle="1" w:styleId="WW8Num39z0">
    <w:name w:val="WW8Num39z0"/>
    <w:rsid w:val="0068189E"/>
    <w:rPr>
      <w:rFonts w:ascii="Symbol" w:hAnsi="Symbol" w:cs="Symbol"/>
      <w:i w:val="0"/>
    </w:rPr>
  </w:style>
  <w:style w:type="character" w:customStyle="1" w:styleId="WW8Num39z2">
    <w:name w:val="WW8Num39z2"/>
    <w:rsid w:val="0068189E"/>
    <w:rPr>
      <w:rFonts w:ascii="Wingdings" w:hAnsi="Wingdings" w:cs="Wingdings"/>
    </w:rPr>
  </w:style>
  <w:style w:type="character" w:customStyle="1" w:styleId="WW8Num39z3">
    <w:name w:val="WW8Num39z3"/>
    <w:rsid w:val="0068189E"/>
    <w:rPr>
      <w:rFonts w:ascii="Symbol" w:hAnsi="Symbol" w:cs="Symbol"/>
    </w:rPr>
  </w:style>
  <w:style w:type="character" w:customStyle="1" w:styleId="WW8Num40z0">
    <w:name w:val="WW8Num40z0"/>
    <w:rsid w:val="0068189E"/>
    <w:rPr>
      <w:rFonts w:ascii="Arial" w:hAnsi="Arial" w:cs="Arial"/>
      <w:b w:val="0"/>
      <w:color w:val="auto"/>
      <w:sz w:val="22"/>
      <w:szCs w:val="22"/>
    </w:rPr>
  </w:style>
  <w:style w:type="character" w:customStyle="1" w:styleId="WW8Num40z1">
    <w:name w:val="WW8Num40z1"/>
    <w:rsid w:val="0068189E"/>
    <w:rPr>
      <w:rFonts w:ascii="Courier New" w:hAnsi="Courier New" w:cs="Courier New"/>
    </w:rPr>
  </w:style>
  <w:style w:type="character" w:customStyle="1" w:styleId="WW8Num40z2">
    <w:name w:val="WW8Num40z2"/>
    <w:rsid w:val="0068189E"/>
    <w:rPr>
      <w:rFonts w:ascii="Wingdings" w:hAnsi="Wingdings" w:cs="Wingdings"/>
    </w:rPr>
  </w:style>
  <w:style w:type="character" w:customStyle="1" w:styleId="WW8Num40z3">
    <w:name w:val="WW8Num40z3"/>
    <w:rsid w:val="0068189E"/>
    <w:rPr>
      <w:rFonts w:ascii="Symbol" w:hAnsi="Symbol" w:cs="Symbol"/>
    </w:rPr>
  </w:style>
  <w:style w:type="character" w:customStyle="1" w:styleId="WW8Num41z0">
    <w:name w:val="WW8Num41z0"/>
    <w:rsid w:val="0068189E"/>
    <w:rPr>
      <w:rFonts w:ascii="Courier New" w:hAnsi="Courier New" w:cs="Courier New"/>
    </w:rPr>
  </w:style>
  <w:style w:type="character" w:customStyle="1" w:styleId="WW8Num41z1">
    <w:name w:val="WW8Num41z1"/>
    <w:rsid w:val="0068189E"/>
    <w:rPr>
      <w:rFonts w:ascii="Courier New" w:hAnsi="Courier New" w:cs="Courier New"/>
    </w:rPr>
  </w:style>
  <w:style w:type="character" w:customStyle="1" w:styleId="WW8Num41z2">
    <w:name w:val="WW8Num41z2"/>
    <w:rsid w:val="0068189E"/>
    <w:rPr>
      <w:rFonts w:ascii="Wingdings" w:hAnsi="Wingdings" w:cs="Wingdings"/>
    </w:rPr>
  </w:style>
  <w:style w:type="character" w:customStyle="1" w:styleId="WW8Num41z3">
    <w:name w:val="WW8Num41z3"/>
    <w:rsid w:val="0068189E"/>
    <w:rPr>
      <w:rFonts w:ascii="Symbol" w:hAnsi="Symbol" w:cs="Symbol"/>
    </w:rPr>
  </w:style>
  <w:style w:type="character" w:customStyle="1" w:styleId="WW8Num42z0">
    <w:name w:val="WW8Num42z0"/>
    <w:rsid w:val="0068189E"/>
    <w:rPr>
      <w:rFonts w:ascii="Calibri" w:eastAsia="Times New Roman" w:hAnsi="Calibri" w:cs="Calibri"/>
    </w:rPr>
  </w:style>
  <w:style w:type="character" w:customStyle="1" w:styleId="WW8Num42z2">
    <w:name w:val="WW8Num42z2"/>
    <w:rsid w:val="0068189E"/>
    <w:rPr>
      <w:rFonts w:ascii="Wingdings" w:hAnsi="Wingdings" w:cs="Wingdings"/>
    </w:rPr>
  </w:style>
  <w:style w:type="character" w:customStyle="1" w:styleId="WW8Num42z3">
    <w:name w:val="WW8Num42z3"/>
    <w:rsid w:val="0068189E"/>
    <w:rPr>
      <w:rFonts w:ascii="Times New Roman" w:hAnsi="Times New Roman" w:cs="Times New Roman"/>
      <w:sz w:val="20"/>
      <w:szCs w:val="20"/>
    </w:rPr>
  </w:style>
  <w:style w:type="character" w:customStyle="1" w:styleId="WW8Num42z4">
    <w:name w:val="WW8Num42z4"/>
    <w:rsid w:val="0068189E"/>
    <w:rPr>
      <w:rFonts w:ascii="Courier New" w:hAnsi="Courier New" w:cs="Courier New"/>
    </w:rPr>
  </w:style>
  <w:style w:type="character" w:customStyle="1" w:styleId="WW8Num42z6">
    <w:name w:val="WW8Num42z6"/>
    <w:rsid w:val="0068189E"/>
    <w:rPr>
      <w:rFonts w:ascii="Symbol" w:hAnsi="Symbol" w:cs="Symbol"/>
    </w:rPr>
  </w:style>
  <w:style w:type="character" w:customStyle="1" w:styleId="WW8Num43z0">
    <w:name w:val="WW8Num43z0"/>
    <w:rsid w:val="0068189E"/>
    <w:rPr>
      <w:rFonts w:ascii="Courier New" w:hAnsi="Courier New" w:cs="Courier New"/>
    </w:rPr>
  </w:style>
  <w:style w:type="character" w:customStyle="1" w:styleId="WW8Num43z1">
    <w:name w:val="WW8Num43z1"/>
    <w:rsid w:val="0068189E"/>
    <w:rPr>
      <w:rFonts w:ascii="Symbol" w:hAnsi="Symbol" w:cs="Symbol"/>
    </w:rPr>
  </w:style>
  <w:style w:type="character" w:customStyle="1" w:styleId="WW8Num43z2">
    <w:name w:val="WW8Num43z2"/>
    <w:rsid w:val="0068189E"/>
    <w:rPr>
      <w:rFonts w:ascii="Wingdings" w:hAnsi="Wingdings" w:cs="Wingdings"/>
    </w:rPr>
  </w:style>
  <w:style w:type="character" w:customStyle="1" w:styleId="WW8Num43z3">
    <w:name w:val="WW8Num43z3"/>
    <w:rsid w:val="0068189E"/>
    <w:rPr>
      <w:rFonts w:ascii="Symbol" w:hAnsi="Symbol" w:cs="Symbol"/>
    </w:rPr>
  </w:style>
  <w:style w:type="character" w:customStyle="1" w:styleId="WW8Num44z0">
    <w:name w:val="WW8Num44z0"/>
    <w:rsid w:val="0068189E"/>
    <w:rPr>
      <w:rFonts w:ascii="Times New Roman" w:eastAsia="Times New Roman" w:hAnsi="Times New Roman" w:cs="Times New Roman"/>
      <w:spacing w:val="-10"/>
      <w:lang w:val="vi-VN"/>
    </w:rPr>
  </w:style>
  <w:style w:type="character" w:customStyle="1" w:styleId="WW8Num44z1">
    <w:name w:val="WW8Num44z1"/>
    <w:rsid w:val="0068189E"/>
    <w:rPr>
      <w:rFonts w:ascii="Courier New" w:hAnsi="Courier New" w:cs="Courier New"/>
    </w:rPr>
  </w:style>
  <w:style w:type="character" w:customStyle="1" w:styleId="WW8Num44z2">
    <w:name w:val="WW8Num44z2"/>
    <w:rsid w:val="0068189E"/>
    <w:rPr>
      <w:rFonts w:ascii="Wingdings" w:hAnsi="Wingdings" w:cs="Wingdings"/>
    </w:rPr>
  </w:style>
  <w:style w:type="character" w:customStyle="1" w:styleId="WW8Num44z3">
    <w:name w:val="WW8Num44z3"/>
    <w:rsid w:val="0068189E"/>
    <w:rPr>
      <w:rFonts w:ascii="Symbol" w:hAnsi="Symbol" w:cs="Symbol"/>
    </w:rPr>
  </w:style>
  <w:style w:type="character" w:customStyle="1" w:styleId="WW8Num45zfalse">
    <w:name w:val="WW8Num45zfalse"/>
    <w:rsid w:val="0068189E"/>
  </w:style>
  <w:style w:type="character" w:customStyle="1" w:styleId="WW8Num45z1">
    <w:name w:val="WW8Num45z1"/>
    <w:rsid w:val="0068189E"/>
    <w:rPr>
      <w:rFonts w:ascii="Courier New" w:hAnsi="Courier New" w:cs="Courier New"/>
    </w:rPr>
  </w:style>
  <w:style w:type="character" w:customStyle="1" w:styleId="WW8Num45z2">
    <w:name w:val="WW8Num45z2"/>
    <w:rsid w:val="0068189E"/>
    <w:rPr>
      <w:rFonts w:ascii="Wingdings" w:hAnsi="Wingdings" w:cs="Wingdings"/>
    </w:rPr>
  </w:style>
  <w:style w:type="character" w:customStyle="1" w:styleId="WW8Num45z3">
    <w:name w:val="WW8Num45z3"/>
    <w:rsid w:val="0068189E"/>
    <w:rPr>
      <w:rFonts w:ascii="Symbol" w:hAnsi="Symbol" w:cs="Symbol"/>
    </w:rPr>
  </w:style>
  <w:style w:type="character" w:customStyle="1" w:styleId="WW8Num46zfalse">
    <w:name w:val="WW8Num46zfalse"/>
    <w:rsid w:val="0068189E"/>
  </w:style>
  <w:style w:type="character" w:customStyle="1" w:styleId="WW8Num46ztrue">
    <w:name w:val="WW8Num46ztrue"/>
    <w:rsid w:val="0068189E"/>
  </w:style>
  <w:style w:type="character" w:customStyle="1" w:styleId="WW8Num46ztrue7">
    <w:name w:val="WW8Num46ztrue7"/>
    <w:rsid w:val="0068189E"/>
  </w:style>
  <w:style w:type="character" w:customStyle="1" w:styleId="WW8Num46ztrue6">
    <w:name w:val="WW8Num46ztrue6"/>
    <w:rsid w:val="0068189E"/>
  </w:style>
  <w:style w:type="character" w:customStyle="1" w:styleId="WW8Num46ztrue5">
    <w:name w:val="WW8Num46ztrue5"/>
    <w:rsid w:val="0068189E"/>
  </w:style>
  <w:style w:type="character" w:customStyle="1" w:styleId="WW8Num46ztrue4">
    <w:name w:val="WW8Num46ztrue4"/>
    <w:rsid w:val="0068189E"/>
  </w:style>
  <w:style w:type="character" w:customStyle="1" w:styleId="WW8Num46ztrue3">
    <w:name w:val="WW8Num46ztrue3"/>
    <w:rsid w:val="0068189E"/>
  </w:style>
  <w:style w:type="character" w:customStyle="1" w:styleId="WW8Num46ztrue2">
    <w:name w:val="WW8Num46ztrue2"/>
    <w:rsid w:val="0068189E"/>
  </w:style>
  <w:style w:type="character" w:customStyle="1" w:styleId="WW8Num46ztrue1">
    <w:name w:val="WW8Num46ztrue1"/>
    <w:rsid w:val="0068189E"/>
  </w:style>
  <w:style w:type="character" w:customStyle="1" w:styleId="WW8Num47z0">
    <w:name w:val="WW8Num47z0"/>
    <w:rsid w:val="0068189E"/>
    <w:rPr>
      <w:rFonts w:ascii="Wingdings" w:hAnsi="Wingdings" w:cs="Wingdings"/>
    </w:rPr>
  </w:style>
  <w:style w:type="character" w:customStyle="1" w:styleId="WW8Num47z1">
    <w:name w:val="WW8Num47z1"/>
    <w:rsid w:val="0068189E"/>
    <w:rPr>
      <w:rFonts w:ascii="Courier New" w:hAnsi="Courier New" w:cs="Courier New"/>
    </w:rPr>
  </w:style>
  <w:style w:type="character" w:customStyle="1" w:styleId="WW8Num47z3">
    <w:name w:val="WW8Num47z3"/>
    <w:rsid w:val="0068189E"/>
    <w:rPr>
      <w:rFonts w:ascii="Symbol" w:hAnsi="Symbol" w:cs="Symbol"/>
    </w:rPr>
  </w:style>
  <w:style w:type="character" w:customStyle="1" w:styleId="WW8Num48zfalse">
    <w:name w:val="WW8Num48zfalse"/>
    <w:rsid w:val="0068189E"/>
  </w:style>
  <w:style w:type="character" w:customStyle="1" w:styleId="WW8Num48ztrue">
    <w:name w:val="WW8Num48ztrue"/>
    <w:rsid w:val="0068189E"/>
  </w:style>
  <w:style w:type="character" w:customStyle="1" w:styleId="WW8Num48ztrue7">
    <w:name w:val="WW8Num48ztrue7"/>
    <w:rsid w:val="0068189E"/>
  </w:style>
  <w:style w:type="character" w:customStyle="1" w:styleId="WW8Num48ztrue6">
    <w:name w:val="WW8Num48ztrue6"/>
    <w:rsid w:val="0068189E"/>
  </w:style>
  <w:style w:type="character" w:customStyle="1" w:styleId="WW8Num48ztrue5">
    <w:name w:val="WW8Num48ztrue5"/>
    <w:rsid w:val="0068189E"/>
  </w:style>
  <w:style w:type="character" w:customStyle="1" w:styleId="WW8Num48ztrue4">
    <w:name w:val="WW8Num48ztrue4"/>
    <w:rsid w:val="0068189E"/>
  </w:style>
  <w:style w:type="character" w:customStyle="1" w:styleId="WW8Num48ztrue3">
    <w:name w:val="WW8Num48ztrue3"/>
    <w:rsid w:val="0068189E"/>
  </w:style>
  <w:style w:type="character" w:customStyle="1" w:styleId="WW8Num48ztrue2">
    <w:name w:val="WW8Num48ztrue2"/>
    <w:rsid w:val="0068189E"/>
  </w:style>
  <w:style w:type="character" w:customStyle="1" w:styleId="WW8Num48ztrue1">
    <w:name w:val="WW8Num48ztrue1"/>
    <w:rsid w:val="0068189E"/>
  </w:style>
  <w:style w:type="character" w:customStyle="1" w:styleId="DefaultParagraphFont1">
    <w:name w:val="Default Paragraph Font1"/>
    <w:rsid w:val="0068189E"/>
  </w:style>
  <w:style w:type="character" w:customStyle="1" w:styleId="Heading4Char2">
    <w:name w:val="Heading 4 Char2"/>
    <w:rsid w:val="0068189E"/>
    <w:rPr>
      <w:b/>
      <w:bCs/>
      <w:i/>
      <w:iCs/>
      <w:sz w:val="24"/>
      <w:szCs w:val="24"/>
      <w:lang w:val="en-US" w:bidi="ar-SA"/>
    </w:rPr>
  </w:style>
  <w:style w:type="character" w:customStyle="1" w:styleId="Heading5Char3">
    <w:name w:val="Heading 5 Char3"/>
    <w:rsid w:val="0068189E"/>
    <w:rPr>
      <w:rFonts w:ascii="Arial" w:hAnsi="Arial" w:cs="Arial"/>
      <w:kern w:val="1"/>
      <w:lang w:val="en-US" w:eastAsia="zh-CN" w:bidi="ar-SA"/>
    </w:rPr>
  </w:style>
  <w:style w:type="character" w:customStyle="1" w:styleId="Heading5Char1">
    <w:name w:val="Heading 5 Char1"/>
    <w:aliases w:val="Heading 5(unused) Char1,H5 Char,Heading5 Char,Heading51 Char,Heading52 Char,Heading511 Char,Heading53 Char,Heading512 Char,5 Char,H5-Heading 5 Char,l5 Char,heading5 Char,Heading54 Char,Heading513 Char,Heading521 Char,Heading5111 Char"/>
    <w:rsid w:val="0068189E"/>
    <w:rPr>
      <w:b/>
      <w:bCs/>
      <w:sz w:val="26"/>
      <w:szCs w:val="26"/>
    </w:rPr>
  </w:style>
  <w:style w:type="character" w:customStyle="1" w:styleId="CaptionChar1">
    <w:name w:val="Caption Char1"/>
    <w:rsid w:val="0068189E"/>
    <w:rPr>
      <w:b/>
      <w:bCs/>
      <w:lang w:val="vi-VN" w:bidi="ar-SA"/>
    </w:rPr>
  </w:style>
  <w:style w:type="character" w:customStyle="1" w:styleId="TitleChar1">
    <w:name w:val="Title Char1"/>
    <w:rsid w:val="0068189E"/>
    <w:rPr>
      <w:b/>
      <w:bCs/>
      <w:kern w:val="1"/>
      <w:sz w:val="32"/>
      <w:szCs w:val="32"/>
      <w:lang w:val="en-US" w:bidi="ar-SA"/>
    </w:rPr>
  </w:style>
  <w:style w:type="character" w:customStyle="1" w:styleId="StyleNormalIndentChar1NormalIndentChar1CharCharNormalInde0">
    <w:name w:val="Style Normal Indent Char1Normal Indent Char1 Char CharNormal Inde"/>
    <w:rsid w:val="0068189E"/>
    <w:rPr>
      <w:rFonts w:ascii="Arial" w:hAnsi="Arial" w:cs="Arial"/>
      <w:sz w:val="26"/>
      <w:szCs w:val="26"/>
      <w:lang w:val="en-US"/>
    </w:rPr>
  </w:style>
  <w:style w:type="character" w:customStyle="1" w:styleId="vuongChar">
    <w:name w:val="vuong Char"/>
    <w:rsid w:val="0068189E"/>
    <w:rPr>
      <w:sz w:val="28"/>
      <w:szCs w:val="28"/>
      <w:lang w:val="en-US" w:bidi="ar-SA"/>
    </w:rPr>
  </w:style>
  <w:style w:type="character" w:customStyle="1" w:styleId="BodyTextChar1">
    <w:name w:val="Body Text Char1"/>
    <w:aliases w:val="Body Text trung Char Char Char Char Char Char Char Char Char Char Char Char Char Char Char Char Char Char Char Char Char Char Char Char Char Char Char Char Char Char Char Char Char Char Char Char Char Char Char1,Char Char Char1"/>
    <w:uiPriority w:val="99"/>
    <w:rsid w:val="0068189E"/>
    <w:rPr>
      <w:sz w:val="26"/>
      <w:szCs w:val="26"/>
      <w:lang w:val="en-US" w:bidi="ar-SA"/>
    </w:rPr>
  </w:style>
  <w:style w:type="character" w:customStyle="1" w:styleId="q2Char">
    <w:name w:val="q2 Char"/>
    <w:rsid w:val="0068189E"/>
    <w:rPr>
      <w:rFonts w:eastAsia="MS Mincho"/>
      <w:b/>
      <w:bCs/>
      <w:sz w:val="28"/>
      <w:szCs w:val="28"/>
      <w:lang w:val="nl-NL" w:bidi="ar-SA"/>
    </w:rPr>
  </w:style>
  <w:style w:type="character" w:styleId="PageNumber">
    <w:name w:val="page number"/>
    <w:basedOn w:val="DefaultParagraphFont1"/>
    <w:rsid w:val="0068189E"/>
  </w:style>
  <w:style w:type="character" w:customStyle="1" w:styleId="q3Char">
    <w:name w:val="q3 Char"/>
    <w:rsid w:val="0068189E"/>
    <w:rPr>
      <w:i/>
      <w:iCs/>
      <w:sz w:val="28"/>
      <w:szCs w:val="28"/>
      <w:lang w:val="vi-VN" w:bidi="ar-SA"/>
    </w:rPr>
  </w:style>
  <w:style w:type="character" w:customStyle="1" w:styleId="WW8Num101z3">
    <w:name w:val="WW8Num101z3"/>
    <w:rsid w:val="0068189E"/>
    <w:rPr>
      <w:rFonts w:ascii="Times New Roman" w:hAnsi="Times New Roman" w:cs="Times New Roman"/>
      <w:b/>
      <w:i/>
      <w:sz w:val="24"/>
      <w:szCs w:val="24"/>
    </w:rPr>
  </w:style>
  <w:style w:type="character" w:customStyle="1" w:styleId="NormalLevel1Char">
    <w:name w:val="Normal_Level_1 Char"/>
    <w:uiPriority w:val="99"/>
    <w:rsid w:val="0068189E"/>
    <w:rPr>
      <w:rFonts w:eastAsia="MS Mincho"/>
      <w:kern w:val="1"/>
      <w:sz w:val="26"/>
      <w:szCs w:val="24"/>
      <w:lang w:eastAsia="ja-JP" w:bidi="ar-SA"/>
    </w:rPr>
  </w:style>
  <w:style w:type="character" w:customStyle="1" w:styleId="MMTopic2Char">
    <w:name w:val="MM Topic 2 Char"/>
    <w:rsid w:val="0068189E"/>
    <w:rPr>
      <w:rFonts w:ascii="Cambria" w:eastAsia="Calibri" w:hAnsi="Cambria" w:cs="Cambria"/>
      <w:b/>
      <w:bCs/>
      <w:color w:val="4F81BD"/>
      <w:sz w:val="26"/>
      <w:szCs w:val="26"/>
      <w:lang w:val="vi-VN" w:bidi="ar-SA"/>
    </w:rPr>
  </w:style>
  <w:style w:type="character" w:customStyle="1" w:styleId="Heading9unusedChar">
    <w:name w:val="Heading 9(unused) Char"/>
    <w:rsid w:val="0068189E"/>
    <w:rPr>
      <w:rFonts w:ascii="Cambria" w:hAnsi="Cambria" w:cs="Cambria"/>
      <w:i/>
      <w:iCs/>
      <w:color w:val="404040"/>
    </w:rPr>
  </w:style>
  <w:style w:type="character" w:customStyle="1" w:styleId="CharChar16">
    <w:name w:val="Char Char16"/>
    <w:rsid w:val="0068189E"/>
    <w:rPr>
      <w:rFonts w:ascii="Times New Roman" w:hAnsi="Times New Roman" w:cs="Times New Roman"/>
      <w:sz w:val="24"/>
    </w:rPr>
  </w:style>
  <w:style w:type="character" w:customStyle="1" w:styleId="CharChar15">
    <w:name w:val="Char Char15"/>
    <w:rsid w:val="0068189E"/>
    <w:rPr>
      <w:rFonts w:ascii="Times New Roman" w:hAnsi="Times New Roman" w:cs="Times New Roman"/>
      <w:sz w:val="24"/>
    </w:rPr>
  </w:style>
  <w:style w:type="character" w:styleId="FollowedHyperlink">
    <w:name w:val="FollowedHyperlink"/>
    <w:uiPriority w:val="99"/>
    <w:rsid w:val="0068189E"/>
    <w:rPr>
      <w:color w:val="800080"/>
      <w:u w:val="single"/>
    </w:rPr>
  </w:style>
  <w:style w:type="character" w:customStyle="1" w:styleId="object">
    <w:name w:val="object"/>
    <w:basedOn w:val="DefaultParagraphFont1"/>
    <w:rsid w:val="0068189E"/>
  </w:style>
  <w:style w:type="character" w:customStyle="1" w:styleId="HeaderChar1">
    <w:name w:val="Header Char1"/>
    <w:aliases w:val="sbv Char1"/>
    <w:uiPriority w:val="99"/>
    <w:rsid w:val="0068189E"/>
    <w:rPr>
      <w:sz w:val="24"/>
      <w:szCs w:val="24"/>
      <w:lang w:val="en-US" w:bidi="ar-SA"/>
    </w:rPr>
  </w:style>
  <w:style w:type="character" w:customStyle="1" w:styleId="WW8Num1z1">
    <w:name w:val="WW8Num1z1"/>
    <w:rsid w:val="0068189E"/>
    <w:rPr>
      <w:rFonts w:ascii="Times New Roman Bold" w:hAnsi="Times New Roman Bold" w:cs="Times New Roman Bold"/>
      <w:b/>
      <w:i w:val="0"/>
      <w:sz w:val="28"/>
      <w:szCs w:val="28"/>
    </w:rPr>
  </w:style>
  <w:style w:type="character" w:customStyle="1" w:styleId="WW8Num1z2">
    <w:name w:val="WW8Num1z2"/>
    <w:rsid w:val="0068189E"/>
    <w:rPr>
      <w:rFonts w:ascii="Times New Roman Bold" w:hAnsi="Times New Roman Bold" w:cs="Times New Roman Bold"/>
      <w:b/>
      <w:i w:val="0"/>
      <w:sz w:val="26"/>
      <w:szCs w:val="26"/>
    </w:rPr>
  </w:style>
  <w:style w:type="character" w:customStyle="1" w:styleId="WW8Num1z3">
    <w:name w:val="WW8Num1z3"/>
    <w:rsid w:val="0068189E"/>
    <w:rPr>
      <w:rFonts w:ascii="Times New Roman" w:hAnsi="Times New Roman" w:cs="Times New Roman"/>
      <w:b/>
      <w:i/>
      <w:sz w:val="24"/>
      <w:szCs w:val="24"/>
    </w:rPr>
  </w:style>
  <w:style w:type="character" w:customStyle="1" w:styleId="WW8Num1z4">
    <w:name w:val="WW8Num1z4"/>
    <w:rsid w:val="0068189E"/>
    <w:rPr>
      <w:rFonts w:ascii="Times New Roman Bold" w:hAnsi="Times New Roman Bold" w:cs="Times New Roman Bold"/>
      <w:b/>
      <w:i w:val="0"/>
      <w:sz w:val="24"/>
      <w:szCs w:val="24"/>
    </w:rPr>
  </w:style>
  <w:style w:type="character" w:customStyle="1" w:styleId="WW8Num3z0">
    <w:name w:val="WW8Num3z0"/>
    <w:rsid w:val="0068189E"/>
    <w:rPr>
      <w:rFonts w:ascii="Wingdings" w:hAnsi="Wingdings" w:cs="Wingdings"/>
      <w:sz w:val="20"/>
      <w:szCs w:val="20"/>
    </w:rPr>
  </w:style>
  <w:style w:type="character" w:customStyle="1" w:styleId="WW8Num9z1">
    <w:name w:val="WW8Num9z1"/>
    <w:rsid w:val="0068189E"/>
    <w:rPr>
      <w:rFonts w:ascii="Times New Roman" w:hAnsi="Times New Roman" w:cs="Times New Roman"/>
    </w:rPr>
  </w:style>
  <w:style w:type="character" w:customStyle="1" w:styleId="WW8Num9z2">
    <w:name w:val="WW8Num9z2"/>
    <w:rsid w:val="0068189E"/>
    <w:rPr>
      <w:rFonts w:ascii="Wingdings" w:hAnsi="Wingdings" w:cs="Wingdings"/>
    </w:rPr>
  </w:style>
  <w:style w:type="character" w:customStyle="1" w:styleId="WW8Num9z4">
    <w:name w:val="WW8Num9z4"/>
    <w:rsid w:val="0068189E"/>
    <w:rPr>
      <w:rFonts w:ascii="Courier New" w:hAnsi="Courier New" w:cs="Courier New"/>
    </w:rPr>
  </w:style>
  <w:style w:type="character" w:customStyle="1" w:styleId="WW8Num12z1">
    <w:name w:val="WW8Num12z1"/>
    <w:rsid w:val="0068189E"/>
    <w:rPr>
      <w:rFonts w:ascii="Times New Roman" w:hAnsi="Times New Roman" w:cs="Times New Roman"/>
    </w:rPr>
  </w:style>
  <w:style w:type="character" w:customStyle="1" w:styleId="WW8Num14z0">
    <w:name w:val="WW8Num14z0"/>
    <w:rsid w:val="0068189E"/>
    <w:rPr>
      <w:rFonts w:ascii="Symbol" w:hAnsi="Symbol" w:cs="Symbol"/>
      <w:color w:val="auto"/>
    </w:rPr>
  </w:style>
  <w:style w:type="character" w:customStyle="1" w:styleId="WW8Num15z0">
    <w:name w:val="WW8Num15z0"/>
    <w:rsid w:val="0068189E"/>
    <w:rPr>
      <w:rFonts w:ascii="Symbol" w:hAnsi="Symbol" w:cs="Symbol"/>
      <w:i w:val="0"/>
    </w:rPr>
  </w:style>
  <w:style w:type="character" w:customStyle="1" w:styleId="WW8Num18z0">
    <w:name w:val="WW8Num18z0"/>
    <w:rsid w:val="0068189E"/>
    <w:rPr>
      <w:rFonts w:ascii="Symbol" w:hAnsi="Symbol" w:cs="Symbol"/>
    </w:rPr>
  </w:style>
  <w:style w:type="character" w:customStyle="1" w:styleId="WW8Num23z3">
    <w:name w:val="WW8Num23z3"/>
    <w:rsid w:val="0068189E"/>
    <w:rPr>
      <w:rFonts w:ascii="Symbol" w:hAnsi="Symbol" w:cs="Symbol"/>
    </w:rPr>
  </w:style>
  <w:style w:type="character" w:customStyle="1" w:styleId="WW8Num23z4">
    <w:name w:val="WW8Num23z4"/>
    <w:rsid w:val="0068189E"/>
    <w:rPr>
      <w:rFonts w:ascii="Courier New" w:hAnsi="Courier New" w:cs="Courier New"/>
    </w:rPr>
  </w:style>
  <w:style w:type="character" w:customStyle="1" w:styleId="WW8Num23z5">
    <w:name w:val="WW8Num23z5"/>
    <w:rsid w:val="0068189E"/>
    <w:rPr>
      <w:rFonts w:ascii="Wingdings" w:hAnsi="Wingdings" w:cs="Wingdings"/>
    </w:rPr>
  </w:style>
  <w:style w:type="character" w:customStyle="1" w:styleId="WW8Num28z1">
    <w:name w:val="WW8Num28z1"/>
    <w:rsid w:val="0068189E"/>
    <w:rPr>
      <w:rFonts w:ascii="Symbol" w:hAnsi="Symbol" w:cs="Symbol"/>
    </w:rPr>
  </w:style>
  <w:style w:type="character" w:customStyle="1" w:styleId="WW8Num29z1">
    <w:name w:val="WW8Num29z1"/>
    <w:rsid w:val="0068189E"/>
    <w:rPr>
      <w:rFonts w:ascii="Symbol" w:hAnsi="Symbol" w:cs="Symbol"/>
    </w:rPr>
  </w:style>
  <w:style w:type="character" w:customStyle="1" w:styleId="WW8Num29z2">
    <w:name w:val="WW8Num29z2"/>
    <w:rsid w:val="0068189E"/>
    <w:rPr>
      <w:rFonts w:ascii="Symbol" w:hAnsi="Symbol" w:cs="Symbol"/>
    </w:rPr>
  </w:style>
  <w:style w:type="character" w:customStyle="1" w:styleId="Absatz-Standardschriftart">
    <w:name w:val="Absatz-Standardschriftart"/>
    <w:rsid w:val="0068189E"/>
  </w:style>
  <w:style w:type="character" w:customStyle="1" w:styleId="WW-Absatz-Standardschriftart">
    <w:name w:val="WW-Absatz-Standardschriftart"/>
    <w:rsid w:val="0068189E"/>
  </w:style>
  <w:style w:type="character" w:customStyle="1" w:styleId="WW-Absatz-Standardschriftart1">
    <w:name w:val="WW-Absatz-Standardschriftart1"/>
    <w:rsid w:val="0068189E"/>
  </w:style>
  <w:style w:type="character" w:customStyle="1" w:styleId="WW-Absatz-Standardschriftart11">
    <w:name w:val="WW-Absatz-Standardschriftart11"/>
    <w:rsid w:val="0068189E"/>
  </w:style>
  <w:style w:type="character" w:customStyle="1" w:styleId="WW8Num4z1">
    <w:name w:val="WW8Num4z1"/>
    <w:rsid w:val="0068189E"/>
    <w:rPr>
      <w:rFonts w:ascii="Times New Roman" w:hAnsi="Times New Roman" w:cs="Times New Roman"/>
    </w:rPr>
  </w:style>
  <w:style w:type="character" w:customStyle="1" w:styleId="WW8Num10z2">
    <w:name w:val="WW8Num10z2"/>
    <w:rsid w:val="0068189E"/>
    <w:rPr>
      <w:rFonts w:ascii="Wingdings" w:hAnsi="Wingdings" w:cs="Wingdings"/>
    </w:rPr>
  </w:style>
  <w:style w:type="character" w:customStyle="1" w:styleId="WW8Num10z4">
    <w:name w:val="WW8Num10z4"/>
    <w:rsid w:val="0068189E"/>
    <w:rPr>
      <w:rFonts w:ascii="Courier New" w:hAnsi="Courier New" w:cs="Courier New"/>
    </w:rPr>
  </w:style>
  <w:style w:type="character" w:customStyle="1" w:styleId="WW8Num13z1">
    <w:name w:val="WW8Num13z1"/>
    <w:rsid w:val="0068189E"/>
    <w:rPr>
      <w:rFonts w:ascii="Symbol" w:hAnsi="Symbol" w:cs="Symbol"/>
    </w:rPr>
  </w:style>
  <w:style w:type="character" w:customStyle="1" w:styleId="WW8Num20z0">
    <w:name w:val="WW8Num20z0"/>
    <w:rsid w:val="0068189E"/>
    <w:rPr>
      <w:rFonts w:ascii="Wingdings" w:hAnsi="Wingdings" w:cs="Wingdings"/>
    </w:rPr>
  </w:style>
  <w:style w:type="character" w:customStyle="1" w:styleId="WW8Num24z4">
    <w:name w:val="WW8Num24z4"/>
    <w:rsid w:val="0068189E"/>
    <w:rPr>
      <w:rFonts w:ascii="Courier New" w:hAnsi="Courier New" w:cs="Courier New"/>
    </w:rPr>
  </w:style>
  <w:style w:type="character" w:customStyle="1" w:styleId="WW8Num24z5">
    <w:name w:val="WW8Num24z5"/>
    <w:rsid w:val="0068189E"/>
    <w:rPr>
      <w:rFonts w:ascii="Wingdings" w:hAnsi="Wingdings" w:cs="Wingdings"/>
    </w:rPr>
  </w:style>
  <w:style w:type="character" w:customStyle="1" w:styleId="WW8Num26z0">
    <w:name w:val="WW8Num26z0"/>
    <w:rsid w:val="0068189E"/>
    <w:rPr>
      <w:rFonts w:ascii="Symbol" w:hAnsi="Symbol" w:cs="Symbol"/>
    </w:rPr>
  </w:style>
  <w:style w:type="character" w:customStyle="1" w:styleId="WW8Num28z0">
    <w:name w:val="WW8Num28z0"/>
    <w:rsid w:val="0068189E"/>
    <w:rPr>
      <w:rFonts w:ascii="Times New Roman" w:hAnsi="Times New Roman" w:cs="Times New Roman"/>
      <w:b w:val="0"/>
      <w:i w:val="0"/>
      <w:sz w:val="16"/>
      <w:szCs w:val="16"/>
    </w:rPr>
  </w:style>
  <w:style w:type="character" w:customStyle="1" w:styleId="WW8Num30z1">
    <w:name w:val="WW8Num30z1"/>
    <w:rsid w:val="0068189E"/>
    <w:rPr>
      <w:rFonts w:ascii="Courier New" w:hAnsi="Courier New" w:cs="Courier New"/>
    </w:rPr>
  </w:style>
  <w:style w:type="character" w:customStyle="1" w:styleId="WW8Num30z2">
    <w:name w:val="WW8Num30z2"/>
    <w:rsid w:val="0068189E"/>
    <w:rPr>
      <w:rFonts w:ascii="Wingdings" w:hAnsi="Wingdings" w:cs="Wingdings"/>
    </w:rPr>
  </w:style>
  <w:style w:type="character" w:customStyle="1" w:styleId="WW-Absatz-Standardschriftart111">
    <w:name w:val="WW-Absatz-Standardschriftart111"/>
    <w:rsid w:val="0068189E"/>
  </w:style>
  <w:style w:type="character" w:customStyle="1" w:styleId="WW-Absatz-Standardschriftart1111">
    <w:name w:val="WW-Absatz-Standardschriftart1111"/>
    <w:rsid w:val="0068189E"/>
  </w:style>
  <w:style w:type="character" w:customStyle="1" w:styleId="WW8Num14z1">
    <w:name w:val="WW8Num14z1"/>
    <w:rsid w:val="0068189E"/>
    <w:rPr>
      <w:rFonts w:ascii="Courier New" w:hAnsi="Courier New" w:cs="Courier New"/>
    </w:rPr>
  </w:style>
  <w:style w:type="character" w:customStyle="1" w:styleId="WW8Num14z2">
    <w:name w:val="WW8Num14z2"/>
    <w:rsid w:val="0068189E"/>
    <w:rPr>
      <w:rFonts w:ascii="Wingdings" w:hAnsi="Wingdings" w:cs="Wingdings"/>
    </w:rPr>
  </w:style>
  <w:style w:type="character" w:customStyle="1" w:styleId="WW8Num14z3">
    <w:name w:val="WW8Num14z3"/>
    <w:rsid w:val="0068189E"/>
    <w:rPr>
      <w:rFonts w:ascii="Symbol" w:hAnsi="Symbol" w:cs="Symbol"/>
    </w:rPr>
  </w:style>
  <w:style w:type="character" w:customStyle="1" w:styleId="WW8Num30z3">
    <w:name w:val="WW8Num30z3"/>
    <w:rsid w:val="0068189E"/>
    <w:rPr>
      <w:rFonts w:ascii="Symbol" w:hAnsi="Symbol" w:cs="Symbol"/>
    </w:rPr>
  </w:style>
  <w:style w:type="character" w:customStyle="1" w:styleId="WW8Num32z4">
    <w:name w:val="WW8Num32z4"/>
    <w:rsid w:val="0068189E"/>
    <w:rPr>
      <w:rFonts w:ascii="Courier New" w:hAnsi="Courier New" w:cs="Courier New"/>
    </w:rPr>
  </w:style>
  <w:style w:type="character" w:customStyle="1" w:styleId="WW8Num37z1">
    <w:name w:val="WW8Num37z1"/>
    <w:rsid w:val="0068189E"/>
    <w:rPr>
      <w:rFonts w:ascii="Courier New" w:hAnsi="Courier New" w:cs="Courier New"/>
    </w:rPr>
  </w:style>
  <w:style w:type="character" w:customStyle="1" w:styleId="WW8Num43z4">
    <w:name w:val="WW8Num43z4"/>
    <w:rsid w:val="0068189E"/>
    <w:rPr>
      <w:rFonts w:ascii="Courier New" w:hAnsi="Courier New" w:cs="Courier New"/>
    </w:rPr>
  </w:style>
  <w:style w:type="character" w:customStyle="1" w:styleId="WW8Num49z0">
    <w:name w:val="WW8Num49z0"/>
    <w:rsid w:val="0068189E"/>
    <w:rPr>
      <w:rFonts w:ascii="Wingdings" w:hAnsi="Wingdings" w:cs="Wingdings"/>
    </w:rPr>
  </w:style>
  <w:style w:type="character" w:customStyle="1" w:styleId="WW8Num49z1">
    <w:name w:val="WW8Num49z1"/>
    <w:rsid w:val="0068189E"/>
    <w:rPr>
      <w:rFonts w:ascii="Courier New" w:hAnsi="Courier New" w:cs="Courier New"/>
    </w:rPr>
  </w:style>
  <w:style w:type="character" w:customStyle="1" w:styleId="WW8Num49z3">
    <w:name w:val="WW8Num49z3"/>
    <w:rsid w:val="0068189E"/>
    <w:rPr>
      <w:rFonts w:ascii="Symbol" w:hAnsi="Symbol" w:cs="Symbol"/>
    </w:rPr>
  </w:style>
  <w:style w:type="character" w:customStyle="1" w:styleId="WW8Num50z0">
    <w:name w:val="WW8Num50z0"/>
    <w:rsid w:val="0068189E"/>
    <w:rPr>
      <w:rFonts w:ascii="Symbol" w:hAnsi="Symbol" w:cs="Symbol"/>
    </w:rPr>
  </w:style>
  <w:style w:type="character" w:customStyle="1" w:styleId="WW8Num58z1">
    <w:name w:val="WW8Num58z1"/>
    <w:rsid w:val="0068189E"/>
    <w:rPr>
      <w:rFonts w:ascii="Symbol" w:hAnsi="Symbol" w:cs="Symbol"/>
    </w:rPr>
  </w:style>
  <w:style w:type="character" w:customStyle="1" w:styleId="WW8Num61z0">
    <w:name w:val="WW8Num61z0"/>
    <w:rsid w:val="0068189E"/>
    <w:rPr>
      <w:rFonts w:ascii="Symbol" w:hAnsi="Symbol" w:cs="Symbol"/>
    </w:rPr>
  </w:style>
  <w:style w:type="character" w:customStyle="1" w:styleId="WW8Num61z1">
    <w:name w:val="WW8Num61z1"/>
    <w:rsid w:val="0068189E"/>
    <w:rPr>
      <w:rFonts w:ascii="Courier New" w:hAnsi="Courier New" w:cs="Courier New"/>
    </w:rPr>
  </w:style>
  <w:style w:type="character" w:customStyle="1" w:styleId="WW8Num61z2">
    <w:name w:val="WW8Num61z2"/>
    <w:rsid w:val="0068189E"/>
    <w:rPr>
      <w:rFonts w:ascii="Arial" w:eastAsia="Times New Roman" w:hAnsi="Arial" w:cs="Arial"/>
    </w:rPr>
  </w:style>
  <w:style w:type="character" w:customStyle="1" w:styleId="WW8Num61z5">
    <w:name w:val="WW8Num61z5"/>
    <w:rsid w:val="0068189E"/>
    <w:rPr>
      <w:rFonts w:ascii="Wingdings" w:hAnsi="Wingdings" w:cs="Wingdings"/>
    </w:rPr>
  </w:style>
  <w:style w:type="character" w:customStyle="1" w:styleId="WW8Num67z0">
    <w:name w:val="WW8Num67z0"/>
    <w:rsid w:val="0068189E"/>
    <w:rPr>
      <w:i w:val="0"/>
    </w:rPr>
  </w:style>
  <w:style w:type="character" w:customStyle="1" w:styleId="WW8Num68z0">
    <w:name w:val="WW8Num68z0"/>
    <w:rsid w:val="0068189E"/>
    <w:rPr>
      <w:rFonts w:ascii="Symbol" w:hAnsi="Symbol" w:cs="Symbol"/>
    </w:rPr>
  </w:style>
  <w:style w:type="character" w:customStyle="1" w:styleId="WW8Num68z1">
    <w:name w:val="WW8Num68z1"/>
    <w:rsid w:val="0068189E"/>
    <w:rPr>
      <w:rFonts w:ascii="Courier New" w:hAnsi="Courier New" w:cs="Courier New"/>
    </w:rPr>
  </w:style>
  <w:style w:type="character" w:customStyle="1" w:styleId="WW8Num68z2">
    <w:name w:val="WW8Num68z2"/>
    <w:rsid w:val="0068189E"/>
    <w:rPr>
      <w:rFonts w:ascii="Wingdings" w:hAnsi="Wingdings" w:cs="Wingdings"/>
    </w:rPr>
  </w:style>
  <w:style w:type="character" w:customStyle="1" w:styleId="WW8Num69z0">
    <w:name w:val="WW8Num69z0"/>
    <w:rsid w:val="0068189E"/>
    <w:rPr>
      <w:rFonts w:ascii="Wingdings" w:hAnsi="Wingdings" w:cs="Wingdings"/>
    </w:rPr>
  </w:style>
  <w:style w:type="character" w:customStyle="1" w:styleId="WW8Num69z1">
    <w:name w:val="WW8Num69z1"/>
    <w:rsid w:val="0068189E"/>
    <w:rPr>
      <w:rFonts w:ascii="Courier New" w:hAnsi="Courier New" w:cs="Courier New"/>
    </w:rPr>
  </w:style>
  <w:style w:type="character" w:customStyle="1" w:styleId="WW8Num69z3">
    <w:name w:val="WW8Num69z3"/>
    <w:rsid w:val="0068189E"/>
    <w:rPr>
      <w:rFonts w:ascii="Symbol" w:hAnsi="Symbol" w:cs="Symbol"/>
    </w:rPr>
  </w:style>
  <w:style w:type="character" w:customStyle="1" w:styleId="WW8Num73z0">
    <w:name w:val="WW8Num73z0"/>
    <w:rsid w:val="0068189E"/>
    <w:rPr>
      <w:rFonts w:ascii="Symbol" w:hAnsi="Symbol" w:cs="Symbol"/>
    </w:rPr>
  </w:style>
  <w:style w:type="character" w:customStyle="1" w:styleId="WW8Num79z0">
    <w:name w:val="WW8Num79z0"/>
    <w:rsid w:val="0068189E"/>
    <w:rPr>
      <w:rFonts w:ascii="Symbol" w:hAnsi="Symbol" w:cs="Symbol"/>
    </w:rPr>
  </w:style>
  <w:style w:type="character" w:customStyle="1" w:styleId="WW8Num79z1">
    <w:name w:val="WW8Num79z1"/>
    <w:rsid w:val="0068189E"/>
    <w:rPr>
      <w:rFonts w:ascii="Courier New" w:hAnsi="Courier New" w:cs="Courier New"/>
    </w:rPr>
  </w:style>
  <w:style w:type="character" w:customStyle="1" w:styleId="WW8Num79z2">
    <w:name w:val="WW8Num79z2"/>
    <w:rsid w:val="0068189E"/>
    <w:rPr>
      <w:rFonts w:ascii="Arial" w:hAnsi="Arial" w:cs="Arial"/>
      <w:sz w:val="22"/>
      <w:szCs w:val="22"/>
    </w:rPr>
  </w:style>
  <w:style w:type="character" w:customStyle="1" w:styleId="WW8Num79z5">
    <w:name w:val="WW8Num79z5"/>
    <w:rsid w:val="0068189E"/>
    <w:rPr>
      <w:rFonts w:ascii="Wingdings" w:hAnsi="Wingdings" w:cs="Wingdings"/>
    </w:rPr>
  </w:style>
  <w:style w:type="character" w:customStyle="1" w:styleId="WW8Num85z0">
    <w:name w:val="WW8Num85z0"/>
    <w:rsid w:val="0068189E"/>
    <w:rPr>
      <w:rFonts w:ascii="Symbol" w:hAnsi="Symbol" w:cs="Symbol"/>
    </w:rPr>
  </w:style>
  <w:style w:type="character" w:customStyle="1" w:styleId="WW8Num85z1">
    <w:name w:val="WW8Num85z1"/>
    <w:rsid w:val="0068189E"/>
    <w:rPr>
      <w:rFonts w:ascii="Courier New" w:hAnsi="Courier New" w:cs="Courier New"/>
    </w:rPr>
  </w:style>
  <w:style w:type="character" w:customStyle="1" w:styleId="WW8Num85z2">
    <w:name w:val="WW8Num85z2"/>
    <w:rsid w:val="0068189E"/>
    <w:rPr>
      <w:rFonts w:ascii="Wingdings" w:hAnsi="Wingdings" w:cs="Wingdings"/>
    </w:rPr>
  </w:style>
  <w:style w:type="character" w:customStyle="1" w:styleId="WW8Num90z0">
    <w:name w:val="WW8Num90z0"/>
    <w:rsid w:val="0068189E"/>
    <w:rPr>
      <w:rFonts w:ascii="Wingdings" w:hAnsi="Wingdings" w:cs="Wingdings"/>
    </w:rPr>
  </w:style>
  <w:style w:type="character" w:customStyle="1" w:styleId="WW8Num91z0">
    <w:name w:val="WW8Num91z0"/>
    <w:rsid w:val="0068189E"/>
    <w:rPr>
      <w:rFonts w:ascii="Symbol" w:hAnsi="Symbol" w:cs="Symbol"/>
    </w:rPr>
  </w:style>
  <w:style w:type="character" w:customStyle="1" w:styleId="WW8Num91z1">
    <w:name w:val="WW8Num91z1"/>
    <w:rsid w:val="0068189E"/>
    <w:rPr>
      <w:rFonts w:ascii="Courier New" w:hAnsi="Courier New" w:cs="Courier New"/>
    </w:rPr>
  </w:style>
  <w:style w:type="character" w:customStyle="1" w:styleId="WW8Num91z2">
    <w:name w:val="WW8Num91z2"/>
    <w:rsid w:val="0068189E"/>
    <w:rPr>
      <w:rFonts w:ascii="Wingdings" w:hAnsi="Wingdings" w:cs="Wingdings"/>
    </w:rPr>
  </w:style>
  <w:style w:type="character" w:customStyle="1" w:styleId="WW8Num96z0">
    <w:name w:val="WW8Num96z0"/>
    <w:rsid w:val="0068189E"/>
    <w:rPr>
      <w:rFonts w:ascii="Wingdings" w:hAnsi="Wingdings" w:cs="Wingdings"/>
    </w:rPr>
  </w:style>
  <w:style w:type="character" w:customStyle="1" w:styleId="WW8Num96z1">
    <w:name w:val="WW8Num96z1"/>
    <w:rsid w:val="0068189E"/>
    <w:rPr>
      <w:rFonts w:ascii="Courier New" w:hAnsi="Courier New" w:cs="Courier New"/>
    </w:rPr>
  </w:style>
  <w:style w:type="character" w:customStyle="1" w:styleId="WW8Num96z3">
    <w:name w:val="WW8Num96z3"/>
    <w:rsid w:val="0068189E"/>
    <w:rPr>
      <w:rFonts w:ascii="Symbol" w:hAnsi="Symbol" w:cs="Symbol"/>
    </w:rPr>
  </w:style>
  <w:style w:type="character" w:customStyle="1" w:styleId="WW8Num98z0">
    <w:name w:val="WW8Num98z0"/>
    <w:rsid w:val="0068189E"/>
    <w:rPr>
      <w:b/>
    </w:rPr>
  </w:style>
  <w:style w:type="character" w:customStyle="1" w:styleId="WW8Num99z0">
    <w:name w:val="WW8Num99z0"/>
    <w:rsid w:val="0068189E"/>
    <w:rPr>
      <w:rFonts w:ascii="Courier New" w:hAnsi="Courier New" w:cs="Courier New"/>
    </w:rPr>
  </w:style>
  <w:style w:type="character" w:customStyle="1" w:styleId="WW8Num99z1">
    <w:name w:val="WW8Num99z1"/>
    <w:rsid w:val="0068189E"/>
    <w:rPr>
      <w:rFonts w:ascii="Courier New" w:hAnsi="Courier New" w:cs="Courier New"/>
    </w:rPr>
  </w:style>
  <w:style w:type="character" w:customStyle="1" w:styleId="WW8Num99z2">
    <w:name w:val="WW8Num99z2"/>
    <w:rsid w:val="0068189E"/>
    <w:rPr>
      <w:rFonts w:ascii="Wingdings" w:hAnsi="Wingdings" w:cs="Wingdings"/>
    </w:rPr>
  </w:style>
  <w:style w:type="character" w:customStyle="1" w:styleId="WW8Num99z3">
    <w:name w:val="WW8Num99z3"/>
    <w:rsid w:val="0068189E"/>
    <w:rPr>
      <w:rFonts w:ascii="Symbol" w:hAnsi="Symbol" w:cs="Symbol"/>
    </w:rPr>
  </w:style>
  <w:style w:type="character" w:customStyle="1" w:styleId="WW8Num101z0">
    <w:name w:val="WW8Num101z0"/>
    <w:rsid w:val="0068189E"/>
    <w:rPr>
      <w:rFonts w:ascii="Times New Roman" w:hAnsi="Times New Roman" w:cs="Times New Roman"/>
      <w:b/>
      <w:i w:val="0"/>
      <w:color w:val="auto"/>
      <w:sz w:val="32"/>
      <w:szCs w:val="32"/>
    </w:rPr>
  </w:style>
  <w:style w:type="character" w:customStyle="1" w:styleId="WW8Num101z1">
    <w:name w:val="WW8Num101z1"/>
    <w:rsid w:val="0068189E"/>
    <w:rPr>
      <w:rFonts w:ascii="Times New Roman Bold" w:hAnsi="Times New Roman Bold" w:cs="Times New Roman Bold"/>
      <w:b/>
      <w:i w:val="0"/>
      <w:sz w:val="28"/>
      <w:szCs w:val="28"/>
    </w:rPr>
  </w:style>
  <w:style w:type="character" w:customStyle="1" w:styleId="WW8Num101z2">
    <w:name w:val="WW8Num101z2"/>
    <w:rsid w:val="0068189E"/>
    <w:rPr>
      <w:rFonts w:ascii="Times New Roman Bold" w:hAnsi="Times New Roman Bold" w:cs="Times New Roman Bold"/>
      <w:b/>
      <w:i w:val="0"/>
      <w:sz w:val="26"/>
      <w:szCs w:val="26"/>
    </w:rPr>
  </w:style>
  <w:style w:type="character" w:customStyle="1" w:styleId="WW8Num101z4">
    <w:name w:val="WW8Num101z4"/>
    <w:rsid w:val="0068189E"/>
    <w:rPr>
      <w:rFonts w:ascii="Times New Roman Bold" w:hAnsi="Times New Roman Bold" w:cs="Times New Roman Bold"/>
      <w:b/>
      <w:i w:val="0"/>
      <w:sz w:val="24"/>
      <w:szCs w:val="24"/>
    </w:rPr>
  </w:style>
  <w:style w:type="character" w:customStyle="1" w:styleId="WW8Num105z0">
    <w:name w:val="WW8Num105z0"/>
    <w:rsid w:val="0068189E"/>
    <w:rPr>
      <w:rFonts w:ascii="Symbol" w:hAnsi="Symbol" w:cs="Symbol"/>
    </w:rPr>
  </w:style>
  <w:style w:type="character" w:customStyle="1" w:styleId="WW8Num105z1">
    <w:name w:val="WW8Num105z1"/>
    <w:rsid w:val="0068189E"/>
    <w:rPr>
      <w:rFonts w:ascii="Courier New" w:hAnsi="Courier New" w:cs="Courier New"/>
    </w:rPr>
  </w:style>
  <w:style w:type="character" w:customStyle="1" w:styleId="WW8Num105z2">
    <w:name w:val="WW8Num105z2"/>
    <w:rsid w:val="0068189E"/>
    <w:rPr>
      <w:rFonts w:ascii="Wingdings" w:hAnsi="Wingdings" w:cs="Wingdings"/>
    </w:rPr>
  </w:style>
  <w:style w:type="character" w:customStyle="1" w:styleId="WW8Num106z0">
    <w:name w:val="WW8Num106z0"/>
    <w:rsid w:val="0068189E"/>
    <w:rPr>
      <w:rFonts w:ascii="Times New Roman" w:hAnsi="Times New Roman" w:cs="Times New Roman"/>
    </w:rPr>
  </w:style>
  <w:style w:type="character" w:customStyle="1" w:styleId="WW8Num106z1">
    <w:name w:val="WW8Num106z1"/>
    <w:rsid w:val="0068189E"/>
    <w:rPr>
      <w:rFonts w:ascii="Courier New" w:hAnsi="Courier New" w:cs="Courier New"/>
    </w:rPr>
  </w:style>
  <w:style w:type="character" w:customStyle="1" w:styleId="WW8Num106z2">
    <w:name w:val="WW8Num106z2"/>
    <w:rsid w:val="0068189E"/>
    <w:rPr>
      <w:rFonts w:ascii="Wingdings" w:hAnsi="Wingdings" w:cs="Wingdings"/>
    </w:rPr>
  </w:style>
  <w:style w:type="character" w:customStyle="1" w:styleId="WW8Num106z3">
    <w:name w:val="WW8Num106z3"/>
    <w:rsid w:val="0068189E"/>
    <w:rPr>
      <w:rFonts w:ascii="Symbol" w:hAnsi="Symbol" w:cs="Symbol"/>
    </w:rPr>
  </w:style>
  <w:style w:type="character" w:customStyle="1" w:styleId="WW8Num108z0">
    <w:name w:val="WW8Num108z0"/>
    <w:rsid w:val="0068189E"/>
    <w:rPr>
      <w:rFonts w:ascii=".VnTime" w:eastAsia="Times New Roman" w:hAnsi=".VnTime" w:cs="Times New Roman"/>
    </w:rPr>
  </w:style>
  <w:style w:type="character" w:customStyle="1" w:styleId="WW8Num108z1">
    <w:name w:val="WW8Num108z1"/>
    <w:rsid w:val="0068189E"/>
    <w:rPr>
      <w:rFonts w:ascii="Tahoma" w:hAnsi="Tahoma" w:cs="Tahoma"/>
    </w:rPr>
  </w:style>
  <w:style w:type="character" w:customStyle="1" w:styleId="WW8Num108z3">
    <w:name w:val="WW8Num108z3"/>
    <w:rsid w:val="0068189E"/>
    <w:rPr>
      <w:rFonts w:ascii="Symbol" w:hAnsi="Symbol" w:cs="Symbol"/>
    </w:rPr>
  </w:style>
  <w:style w:type="character" w:customStyle="1" w:styleId="WW8Num108z4">
    <w:name w:val="WW8Num108z4"/>
    <w:rsid w:val="0068189E"/>
    <w:rPr>
      <w:rFonts w:ascii="Courier New" w:hAnsi="Courier New" w:cs="Courier New"/>
    </w:rPr>
  </w:style>
  <w:style w:type="character" w:customStyle="1" w:styleId="WW8Num108z5">
    <w:name w:val="WW8Num108z5"/>
    <w:rsid w:val="0068189E"/>
    <w:rPr>
      <w:rFonts w:ascii="Wingdings" w:hAnsi="Wingdings" w:cs="Wingdings"/>
    </w:rPr>
  </w:style>
  <w:style w:type="character" w:customStyle="1" w:styleId="WW8Num109z0">
    <w:name w:val="WW8Num109z0"/>
    <w:rsid w:val="0068189E"/>
    <w:rPr>
      <w:rFonts w:ascii="Symbol" w:hAnsi="Symbol" w:cs="Symbol"/>
    </w:rPr>
  </w:style>
  <w:style w:type="character" w:customStyle="1" w:styleId="WW8Num109z1">
    <w:name w:val="WW8Num109z1"/>
    <w:rsid w:val="0068189E"/>
    <w:rPr>
      <w:rFonts w:ascii="Courier New" w:hAnsi="Courier New" w:cs="Courier New"/>
    </w:rPr>
  </w:style>
  <w:style w:type="character" w:customStyle="1" w:styleId="WW8Num109z2">
    <w:name w:val="WW8Num109z2"/>
    <w:rsid w:val="0068189E"/>
    <w:rPr>
      <w:rFonts w:ascii="Wingdings" w:hAnsi="Wingdings" w:cs="Wingdings"/>
    </w:rPr>
  </w:style>
  <w:style w:type="character" w:customStyle="1" w:styleId="WW8Num110z0">
    <w:name w:val="WW8Num110z0"/>
    <w:rsid w:val="0068189E"/>
    <w:rPr>
      <w:rFonts w:ascii="Symbol" w:hAnsi="Symbol" w:cs="Symbol"/>
    </w:rPr>
  </w:style>
  <w:style w:type="character" w:customStyle="1" w:styleId="WW8Num110z1">
    <w:name w:val="WW8Num110z1"/>
    <w:rsid w:val="0068189E"/>
    <w:rPr>
      <w:rFonts w:ascii="Courier New" w:hAnsi="Courier New" w:cs="Courier New"/>
    </w:rPr>
  </w:style>
  <w:style w:type="character" w:customStyle="1" w:styleId="WW8Num110z2">
    <w:name w:val="WW8Num110z2"/>
    <w:rsid w:val="0068189E"/>
    <w:rPr>
      <w:rFonts w:ascii="Wingdings" w:hAnsi="Wingdings" w:cs="Wingdings"/>
    </w:rPr>
  </w:style>
  <w:style w:type="character" w:customStyle="1" w:styleId="WW8Num111z0">
    <w:name w:val="WW8Num111z0"/>
    <w:rsid w:val="0068189E"/>
    <w:rPr>
      <w:rFonts w:ascii="Symbol" w:hAnsi="Symbol" w:cs="Symbol"/>
    </w:rPr>
  </w:style>
  <w:style w:type="character" w:customStyle="1" w:styleId="WW8Num111z1">
    <w:name w:val="WW8Num111z1"/>
    <w:rsid w:val="0068189E"/>
    <w:rPr>
      <w:rFonts w:ascii="Courier New" w:hAnsi="Courier New" w:cs="Courier New"/>
    </w:rPr>
  </w:style>
  <w:style w:type="character" w:customStyle="1" w:styleId="WW8Num111z2">
    <w:name w:val="WW8Num111z2"/>
    <w:rsid w:val="0068189E"/>
    <w:rPr>
      <w:rFonts w:ascii="Wingdings" w:hAnsi="Wingdings" w:cs="Wingdings"/>
    </w:rPr>
  </w:style>
  <w:style w:type="character" w:customStyle="1" w:styleId="WW8Num115z0">
    <w:name w:val="WW8Num115z0"/>
    <w:rsid w:val="0068189E"/>
    <w:rPr>
      <w:rFonts w:ascii="Times New Roman" w:hAnsi="Times New Roman" w:cs="Times New Roman"/>
      <w:b w:val="0"/>
      <w:i w:val="0"/>
      <w:sz w:val="16"/>
      <w:szCs w:val="16"/>
    </w:rPr>
  </w:style>
  <w:style w:type="character" w:customStyle="1" w:styleId="WW8Num115z1">
    <w:name w:val="WW8Num115z1"/>
    <w:rsid w:val="0068189E"/>
    <w:rPr>
      <w:rFonts w:ascii="Symbol" w:hAnsi="Symbol" w:cs="Symbol"/>
      <w:b w:val="0"/>
      <w:i w:val="0"/>
      <w:sz w:val="16"/>
      <w:szCs w:val="16"/>
    </w:rPr>
  </w:style>
  <w:style w:type="character" w:customStyle="1" w:styleId="WW8Num115z2">
    <w:name w:val="WW8Num115z2"/>
    <w:rsid w:val="0068189E"/>
    <w:rPr>
      <w:rFonts w:ascii="Wingdings" w:hAnsi="Wingdings" w:cs="Wingdings"/>
    </w:rPr>
  </w:style>
  <w:style w:type="character" w:customStyle="1" w:styleId="WW8Num115z3">
    <w:name w:val="WW8Num115z3"/>
    <w:rsid w:val="0068189E"/>
    <w:rPr>
      <w:rFonts w:ascii="Symbol" w:hAnsi="Symbol" w:cs="Symbol"/>
    </w:rPr>
  </w:style>
  <w:style w:type="character" w:customStyle="1" w:styleId="WW8Num115z4">
    <w:name w:val="WW8Num115z4"/>
    <w:rsid w:val="0068189E"/>
    <w:rPr>
      <w:rFonts w:ascii="Courier New" w:hAnsi="Courier New" w:cs="Courier New"/>
    </w:rPr>
  </w:style>
  <w:style w:type="character" w:customStyle="1" w:styleId="WW8Num116z1">
    <w:name w:val="WW8Num116z1"/>
    <w:rsid w:val="0068189E"/>
    <w:rPr>
      <w:rFonts w:ascii="Symbol" w:hAnsi="Symbol" w:cs="Symbol"/>
    </w:rPr>
  </w:style>
  <w:style w:type="character" w:customStyle="1" w:styleId="WW8Num119z1">
    <w:name w:val="WW8Num119z1"/>
    <w:rsid w:val="0068189E"/>
    <w:rPr>
      <w:rFonts w:ascii="Symbol" w:hAnsi="Symbol" w:cs="Symbol"/>
    </w:rPr>
  </w:style>
  <w:style w:type="character" w:customStyle="1" w:styleId="WW8Num121z1">
    <w:name w:val="WW8Num121z1"/>
    <w:rsid w:val="0068189E"/>
    <w:rPr>
      <w:rFonts w:ascii="Arial" w:hAnsi="Arial" w:cs="Arial"/>
      <w:sz w:val="22"/>
      <w:szCs w:val="22"/>
    </w:rPr>
  </w:style>
  <w:style w:type="character" w:customStyle="1" w:styleId="WW8Num121z2">
    <w:name w:val="WW8Num121z2"/>
    <w:rsid w:val="0068189E"/>
    <w:rPr>
      <w:rFonts w:ascii="Symbol" w:hAnsi="Symbol" w:cs="Symbol"/>
    </w:rPr>
  </w:style>
  <w:style w:type="character" w:customStyle="1" w:styleId="WW8Num128z0">
    <w:name w:val="WW8Num128z0"/>
    <w:rsid w:val="0068189E"/>
    <w:rPr>
      <w:rFonts w:ascii="Symbol" w:hAnsi="Symbol" w:cs="Symbol"/>
      <w:sz w:val="22"/>
      <w:szCs w:val="22"/>
    </w:rPr>
  </w:style>
  <w:style w:type="character" w:customStyle="1" w:styleId="WW8Num128z1">
    <w:name w:val="WW8Num128z1"/>
    <w:rsid w:val="0068189E"/>
    <w:rPr>
      <w:rFonts w:ascii="Courier New" w:hAnsi="Courier New" w:cs="Courier New"/>
    </w:rPr>
  </w:style>
  <w:style w:type="character" w:customStyle="1" w:styleId="WW8Num128z2">
    <w:name w:val="WW8Num128z2"/>
    <w:rsid w:val="0068189E"/>
    <w:rPr>
      <w:rFonts w:ascii="Wingdings" w:hAnsi="Wingdings" w:cs="Wingdings"/>
    </w:rPr>
  </w:style>
  <w:style w:type="character" w:customStyle="1" w:styleId="WW8Num128z3">
    <w:name w:val="WW8Num128z3"/>
    <w:rsid w:val="0068189E"/>
    <w:rPr>
      <w:rFonts w:ascii="Symbol" w:hAnsi="Symbol" w:cs="Symbol"/>
    </w:rPr>
  </w:style>
  <w:style w:type="character" w:customStyle="1" w:styleId="WW8Num129z0">
    <w:name w:val="WW8Num129z0"/>
    <w:rsid w:val="0068189E"/>
    <w:rPr>
      <w:rFonts w:ascii="Symbol" w:hAnsi="Symbol" w:cs="Symbol"/>
    </w:rPr>
  </w:style>
  <w:style w:type="character" w:customStyle="1" w:styleId="WW8Num129z1">
    <w:name w:val="WW8Num129z1"/>
    <w:rsid w:val="0068189E"/>
    <w:rPr>
      <w:rFonts w:ascii="Courier New" w:hAnsi="Courier New" w:cs="Courier New"/>
    </w:rPr>
  </w:style>
  <w:style w:type="character" w:customStyle="1" w:styleId="WW8Num129z5">
    <w:name w:val="WW8Num129z5"/>
    <w:rsid w:val="0068189E"/>
    <w:rPr>
      <w:rFonts w:ascii="Wingdings" w:hAnsi="Wingdings" w:cs="Wingdings"/>
    </w:rPr>
  </w:style>
  <w:style w:type="character" w:customStyle="1" w:styleId="WW8Num137z0">
    <w:name w:val="WW8Num137z0"/>
    <w:rsid w:val="0068189E"/>
    <w:rPr>
      <w:rFonts w:ascii="Symbol" w:hAnsi="Symbol" w:cs="Symbol"/>
      <w:b w:val="0"/>
      <w:i w:val="0"/>
      <w:sz w:val="20"/>
      <w:szCs w:val="20"/>
    </w:rPr>
  </w:style>
  <w:style w:type="character" w:customStyle="1" w:styleId="WW8Num139z0">
    <w:name w:val="WW8Num139z0"/>
    <w:rsid w:val="0068189E"/>
    <w:rPr>
      <w:rFonts w:ascii="Symbol" w:hAnsi="Symbol" w:cs="Symbol"/>
      <w:color w:val="auto"/>
    </w:rPr>
  </w:style>
  <w:style w:type="character" w:customStyle="1" w:styleId="WW8Num139z1">
    <w:name w:val="WW8Num139z1"/>
    <w:rsid w:val="0068189E"/>
    <w:rPr>
      <w:rFonts w:ascii="Courier New" w:hAnsi="Courier New" w:cs="Courier New"/>
    </w:rPr>
  </w:style>
  <w:style w:type="character" w:customStyle="1" w:styleId="WW8Num139z2">
    <w:name w:val="WW8Num139z2"/>
    <w:rsid w:val="0068189E"/>
    <w:rPr>
      <w:rFonts w:ascii="Wingdings" w:hAnsi="Wingdings" w:cs="Wingdings"/>
    </w:rPr>
  </w:style>
  <w:style w:type="character" w:customStyle="1" w:styleId="WW8Num139z3">
    <w:name w:val="WW8Num139z3"/>
    <w:rsid w:val="0068189E"/>
    <w:rPr>
      <w:rFonts w:ascii="Symbol" w:hAnsi="Symbol" w:cs="Symbol"/>
    </w:rPr>
  </w:style>
  <w:style w:type="character" w:customStyle="1" w:styleId="WW8Num141z0">
    <w:name w:val="WW8Num141z0"/>
    <w:rsid w:val="0068189E"/>
    <w:rPr>
      <w:rFonts w:ascii="Arial" w:hAnsi="Arial" w:cs="Arial"/>
      <w:sz w:val="22"/>
      <w:szCs w:val="22"/>
    </w:rPr>
  </w:style>
  <w:style w:type="character" w:customStyle="1" w:styleId="WW8Num141z1">
    <w:name w:val="WW8Num141z1"/>
    <w:rsid w:val="0068189E"/>
    <w:rPr>
      <w:rFonts w:ascii="Courier New" w:hAnsi="Courier New" w:cs="Courier New"/>
    </w:rPr>
  </w:style>
  <w:style w:type="character" w:customStyle="1" w:styleId="WW8Num141z2">
    <w:name w:val="WW8Num141z2"/>
    <w:rsid w:val="0068189E"/>
    <w:rPr>
      <w:rFonts w:ascii="Wingdings" w:hAnsi="Wingdings" w:cs="Wingdings"/>
    </w:rPr>
  </w:style>
  <w:style w:type="character" w:customStyle="1" w:styleId="WW8Num141z3">
    <w:name w:val="WW8Num141z3"/>
    <w:rsid w:val="0068189E"/>
    <w:rPr>
      <w:rFonts w:ascii="Symbol" w:hAnsi="Symbol" w:cs="Symbol"/>
    </w:rPr>
  </w:style>
  <w:style w:type="character" w:customStyle="1" w:styleId="WW8Num143z0">
    <w:name w:val="WW8Num143z0"/>
    <w:rsid w:val="0068189E"/>
    <w:rPr>
      <w:b/>
    </w:rPr>
  </w:style>
  <w:style w:type="character" w:customStyle="1" w:styleId="WW8Num145z0">
    <w:name w:val="WW8Num145z0"/>
    <w:rsid w:val="0068189E"/>
    <w:rPr>
      <w:rFonts w:ascii="Times New Roman" w:hAnsi="Times New Roman" w:cs="Times New Roman"/>
    </w:rPr>
  </w:style>
  <w:style w:type="character" w:customStyle="1" w:styleId="WW8Num145z1">
    <w:name w:val="WW8Num145z1"/>
    <w:rsid w:val="0068189E"/>
    <w:rPr>
      <w:rFonts w:ascii="Arial" w:hAnsi="Arial" w:cs="Arial"/>
      <w:sz w:val="22"/>
      <w:szCs w:val="22"/>
    </w:rPr>
  </w:style>
  <w:style w:type="character" w:customStyle="1" w:styleId="WW8Num145z2">
    <w:name w:val="WW8Num145z2"/>
    <w:rsid w:val="0068189E"/>
    <w:rPr>
      <w:rFonts w:ascii="Symbol" w:hAnsi="Symbol" w:cs="Symbol"/>
    </w:rPr>
  </w:style>
  <w:style w:type="character" w:customStyle="1" w:styleId="WW8Num151z0">
    <w:name w:val="WW8Num151z0"/>
    <w:rsid w:val="0068189E"/>
    <w:rPr>
      <w:rFonts w:ascii="Symbol" w:hAnsi="Symbol" w:cs="Symbol"/>
    </w:rPr>
  </w:style>
  <w:style w:type="character" w:customStyle="1" w:styleId="WW8Num151z1">
    <w:name w:val="WW8Num151z1"/>
    <w:rsid w:val="0068189E"/>
    <w:rPr>
      <w:rFonts w:ascii="Courier New" w:hAnsi="Courier New" w:cs="Courier New"/>
    </w:rPr>
  </w:style>
  <w:style w:type="character" w:customStyle="1" w:styleId="WW8Num151z2">
    <w:name w:val="WW8Num151z2"/>
    <w:rsid w:val="0068189E"/>
    <w:rPr>
      <w:rFonts w:ascii="Wingdings" w:hAnsi="Wingdings" w:cs="Wingdings"/>
    </w:rPr>
  </w:style>
  <w:style w:type="character" w:customStyle="1" w:styleId="WW8Num166z0">
    <w:name w:val="WW8Num166z0"/>
    <w:rsid w:val="0068189E"/>
    <w:rPr>
      <w:rFonts w:cs="Times New Roman"/>
    </w:rPr>
  </w:style>
  <w:style w:type="character" w:customStyle="1" w:styleId="WW8Num166z1">
    <w:name w:val="WW8Num166z1"/>
    <w:rsid w:val="0068189E"/>
    <w:rPr>
      <w:rFonts w:ascii="Arial" w:eastAsia="Times New Roman" w:hAnsi="Arial" w:cs="Arial"/>
    </w:rPr>
  </w:style>
  <w:style w:type="character" w:customStyle="1" w:styleId="WW8Num168z0">
    <w:name w:val="WW8Num168z0"/>
    <w:rsid w:val="0068189E"/>
    <w:rPr>
      <w:rFonts w:ascii="Arial" w:hAnsi="Arial" w:cs="Arial"/>
      <w:b w:val="0"/>
      <w:color w:val="auto"/>
      <w:sz w:val="22"/>
      <w:szCs w:val="22"/>
    </w:rPr>
  </w:style>
  <w:style w:type="character" w:customStyle="1" w:styleId="WW8Num168z1">
    <w:name w:val="WW8Num168z1"/>
    <w:rsid w:val="0068189E"/>
    <w:rPr>
      <w:rFonts w:ascii="Symbol" w:hAnsi="Symbol" w:cs="Symbol"/>
      <w:b/>
      <w:color w:val="auto"/>
      <w:sz w:val="20"/>
      <w:szCs w:val="20"/>
    </w:rPr>
  </w:style>
  <w:style w:type="character" w:customStyle="1" w:styleId="WW8Num169z0">
    <w:name w:val="WW8Num169z0"/>
    <w:rsid w:val="0068189E"/>
    <w:rPr>
      <w:rFonts w:ascii="Symbol" w:hAnsi="Symbol" w:cs="Symbol"/>
    </w:rPr>
  </w:style>
  <w:style w:type="character" w:customStyle="1" w:styleId="WW8Num169z1">
    <w:name w:val="WW8Num169z1"/>
    <w:rsid w:val="0068189E"/>
    <w:rPr>
      <w:rFonts w:ascii="Courier New" w:hAnsi="Courier New" w:cs="Courier New"/>
    </w:rPr>
  </w:style>
  <w:style w:type="character" w:customStyle="1" w:styleId="WW8Num169z2">
    <w:name w:val="WW8Num169z2"/>
    <w:rsid w:val="0068189E"/>
    <w:rPr>
      <w:rFonts w:ascii="Wingdings" w:hAnsi="Wingdings" w:cs="Wingdings"/>
    </w:rPr>
  </w:style>
  <w:style w:type="character" w:customStyle="1" w:styleId="Heading4Char1">
    <w:name w:val="Heading 4 Char1"/>
    <w:aliases w:val="Heading 4 Char Char2,h4 Char Char2,h41 Char Char Char Char Char2,h41 Char,Heading4 Char,Heading41 Char,Heading42 Char,Heading411 Char,Heading43 Char,Heading412 Char,Heading No. L4 Char,4 Char,H4-Heading 4 Char,l4 Char"/>
    <w:rsid w:val="0068189E"/>
    <w:rPr>
      <w:b/>
      <w:i/>
      <w:sz w:val="24"/>
      <w:szCs w:val="28"/>
    </w:rPr>
  </w:style>
  <w:style w:type="character" w:customStyle="1" w:styleId="SoDAField">
    <w:name w:val="SoDA Field"/>
    <w:rsid w:val="0068189E"/>
    <w:rPr>
      <w:color w:val="0000FF"/>
    </w:rPr>
  </w:style>
  <w:style w:type="character" w:customStyle="1" w:styleId="ProjectTitleCharChar">
    <w:name w:val="Project Title Char Char"/>
    <w:rsid w:val="0068189E"/>
    <w:rPr>
      <w:rFonts w:ascii="Arial" w:hAnsi="Arial" w:cs="Arial"/>
      <w:b/>
      <w:bCs/>
      <w:caps/>
      <w:sz w:val="36"/>
      <w:szCs w:val="36"/>
      <w:lang w:val="en-US" w:bidi="ar-SA"/>
    </w:rPr>
  </w:style>
  <w:style w:type="character" w:customStyle="1" w:styleId="PictureChar">
    <w:name w:val="Picture Char"/>
    <w:rsid w:val="0068189E"/>
    <w:rPr>
      <w:sz w:val="24"/>
      <w:szCs w:val="24"/>
      <w:lang w:val="en-US" w:bidi="ar-SA"/>
    </w:rPr>
  </w:style>
  <w:style w:type="character" w:customStyle="1" w:styleId="ListBulletChar1">
    <w:name w:val="List Bullet Char1"/>
    <w:aliases w:val="List Bullet Char Char"/>
    <w:rsid w:val="0068189E"/>
    <w:rPr>
      <w:sz w:val="24"/>
      <w:szCs w:val="24"/>
    </w:rPr>
  </w:style>
  <w:style w:type="character" w:customStyle="1" w:styleId="ListBullet2Char">
    <w:name w:val="List Bullet 2 Char"/>
    <w:rsid w:val="0068189E"/>
    <w:rPr>
      <w:sz w:val="24"/>
      <w:szCs w:val="24"/>
    </w:rPr>
  </w:style>
  <w:style w:type="character" w:customStyle="1" w:styleId="BodyTextChar3">
    <w:name w:val="Body Text Char3"/>
    <w:rsid w:val="0068189E"/>
    <w:rPr>
      <w:sz w:val="24"/>
      <w:szCs w:val="24"/>
      <w:lang w:val="en-US"/>
    </w:rPr>
  </w:style>
  <w:style w:type="character" w:customStyle="1" w:styleId="BodyTextCharChar2">
    <w:name w:val="Body Text Char Char2"/>
    <w:rsid w:val="0068189E"/>
    <w:rPr>
      <w:rFonts w:ascii="Arial" w:hAnsi="Arial" w:cs="Arial"/>
      <w:szCs w:val="24"/>
      <w:lang w:val="en-US" w:bidi="ar-SA"/>
    </w:rPr>
  </w:style>
  <w:style w:type="character" w:customStyle="1" w:styleId="BodytextChar0">
    <w:name w:val="Body text Char"/>
    <w:rsid w:val="0068189E"/>
    <w:rPr>
      <w:sz w:val="24"/>
      <w:szCs w:val="24"/>
      <w:lang w:val="en-US" w:bidi="ar-SA"/>
    </w:rPr>
  </w:style>
  <w:style w:type="character" w:customStyle="1" w:styleId="BodyChar">
    <w:name w:val="Body Char"/>
    <w:uiPriority w:val="99"/>
    <w:rsid w:val="0068189E"/>
    <w:rPr>
      <w:sz w:val="24"/>
      <w:szCs w:val="24"/>
      <w:lang w:val="en-GB" w:bidi="ar-SA"/>
    </w:rPr>
  </w:style>
  <w:style w:type="character" w:customStyle="1" w:styleId="CharChar1">
    <w:name w:val="Char Char1"/>
    <w:rsid w:val="0068189E"/>
    <w:rPr>
      <w:sz w:val="24"/>
      <w:szCs w:val="24"/>
      <w:lang w:val="en-US" w:bidi="ar-SA"/>
    </w:rPr>
  </w:style>
  <w:style w:type="character" w:customStyle="1" w:styleId="nChar">
    <w:name w:val="n Char"/>
    <w:rsid w:val="0068189E"/>
    <w:rPr>
      <w:rFonts w:ascii="Arial" w:hAnsi="Arial" w:cs="Arial"/>
      <w:color w:val="000000"/>
      <w:sz w:val="22"/>
      <w:szCs w:val="22"/>
      <w:lang w:val="en-US" w:bidi="ar-SA"/>
    </w:rPr>
  </w:style>
  <w:style w:type="character" w:customStyle="1" w:styleId="ListStyle1Char">
    <w:name w:val="List Style1 Char"/>
    <w:rsid w:val="0068189E"/>
    <w:rPr>
      <w:sz w:val="24"/>
      <w:szCs w:val="24"/>
      <w:lang w:val="en-US"/>
    </w:rPr>
  </w:style>
  <w:style w:type="character" w:customStyle="1" w:styleId="Bullet1CharChar">
    <w:name w:val="Bullet 1 Char Char"/>
    <w:rsid w:val="0068189E"/>
    <w:rPr>
      <w:rFonts w:ascii="Arial" w:hAnsi="Arial" w:cs="Arial"/>
      <w:sz w:val="21"/>
      <w:szCs w:val="24"/>
      <w:lang w:val="en-US"/>
    </w:rPr>
  </w:style>
  <w:style w:type="character" w:customStyle="1" w:styleId="BodytextCharChar">
    <w:name w:val="Body text Char Char"/>
    <w:rsid w:val="0068189E"/>
    <w:rPr>
      <w:rFonts w:ascii="Arial" w:hAnsi="Arial" w:cs="Arial"/>
      <w:sz w:val="21"/>
      <w:szCs w:val="24"/>
      <w:lang w:val="en-US" w:bidi="ar-SA"/>
    </w:rPr>
  </w:style>
  <w:style w:type="character" w:customStyle="1" w:styleId="ListBullet3Char1">
    <w:name w:val="List Bullet 3 Char1"/>
    <w:rsid w:val="0068189E"/>
    <w:rPr>
      <w:rFonts w:ascii="Arial" w:hAnsi="Arial" w:cs="Arial"/>
      <w:szCs w:val="24"/>
      <w:lang w:val="en-US" w:bidi="ar-SA"/>
    </w:rPr>
  </w:style>
  <w:style w:type="character" w:customStyle="1" w:styleId="footer10">
    <w:name w:val="footer1"/>
    <w:rsid w:val="0068189E"/>
    <w:rPr>
      <w:rFonts w:ascii="Times new Romanl" w:hAnsi="Times new Romanl" w:cs="Times new Romanl"/>
      <w:b/>
      <w:bCs/>
      <w:color w:val="FFFFFF"/>
      <w:sz w:val="23"/>
      <w:szCs w:val="23"/>
    </w:rPr>
  </w:style>
  <w:style w:type="character" w:customStyle="1" w:styleId="CharChar2">
    <w:name w:val="Char Char2"/>
    <w:rsid w:val="0068189E"/>
    <w:rPr>
      <w:rFonts w:ascii="Arial" w:hAnsi="Arial" w:cs="Arial"/>
      <w:b/>
      <w:bCs/>
      <w:sz w:val="26"/>
      <w:szCs w:val="28"/>
      <w:lang w:val="en-US" w:bidi="ar-SA"/>
    </w:rPr>
  </w:style>
  <w:style w:type="character" w:customStyle="1" w:styleId="NormalIndentChar1">
    <w:name w:val="Normal Indent Char1"/>
    <w:aliases w:val="Normal Indent Char1 Char Char,Normal Indent Char1 Char Char Char Char Char Char Char Char Char Char Char1 Char Char Char Char Char,Normal Indent Char Char1,Normal Indent Char Char Char Char Char Char Char,Normal Indent Char2"/>
    <w:rsid w:val="0068189E"/>
    <w:rPr>
      <w:rFonts w:ascii=".VnArial" w:hAnsi=".VnArial" w:cs=".VnArial"/>
      <w:lang w:val="en-US" w:bidi="ar-SA"/>
    </w:rPr>
  </w:style>
  <w:style w:type="character" w:customStyle="1" w:styleId="FootnoteCharacters">
    <w:name w:val="Footnote Characters"/>
    <w:rsid w:val="0068189E"/>
    <w:rPr>
      <w:vertAlign w:val="superscript"/>
    </w:rPr>
  </w:style>
  <w:style w:type="character" w:customStyle="1" w:styleId="Char1">
    <w:name w:val="Char1"/>
    <w:rsid w:val="0068189E"/>
    <w:rPr>
      <w:rFonts w:eastAsia="VNI-Times"/>
      <w:b/>
      <w:bCs/>
      <w:i/>
      <w:sz w:val="24"/>
      <w:szCs w:val="28"/>
      <w:lang w:val="de-DE" w:bidi="ar-SA"/>
    </w:rPr>
  </w:style>
  <w:style w:type="character" w:customStyle="1" w:styleId="BodyTexttrungCharCharCharCharCharCharCharCharCharCharCharCharCharCharCharCharCharChar1">
    <w:name w:val="Body Text trung Char Char Char Char Char Char Char Char Char Char Char Char Char Char Char Char Char Char1"/>
    <w:rsid w:val="0068189E"/>
    <w:rPr>
      <w:sz w:val="24"/>
      <w:szCs w:val="24"/>
      <w:lang w:val="en-US" w:bidi="ar-SA"/>
    </w:rPr>
  </w:style>
  <w:style w:type="character" w:customStyle="1" w:styleId="Heading1CharChar">
    <w:name w:val="Heading 1 Char Char"/>
    <w:aliases w:val="Heading 1 Char2,H1 Char,DO NOT USE_h1 Char,Level 1 Topic Heading Char,h1 Char,Section Char,Kop 1-cust Char,Main heading Char,Heading 10 Char,mc1 Char"/>
    <w:rsid w:val="0068189E"/>
    <w:rPr>
      <w:rFonts w:ascii="Arial" w:hAnsi="Arial" w:cs="Arial"/>
      <w:b/>
      <w:bCs/>
      <w:caps/>
      <w:kern w:val="1"/>
      <w:sz w:val="32"/>
      <w:szCs w:val="32"/>
      <w:lang w:val="en-US" w:bidi="ar-SA"/>
    </w:rPr>
  </w:style>
  <w:style w:type="character" w:customStyle="1" w:styleId="Heading5CharChar">
    <w:name w:val="Heading 5 Char Char"/>
    <w:rsid w:val="0068189E"/>
    <w:rPr>
      <w:rFonts w:ascii="Arial" w:hAnsi="Arial" w:cs="Arial"/>
      <w:b/>
      <w:bCs/>
      <w:iCs/>
      <w:szCs w:val="26"/>
      <w:lang w:val="en-US" w:bidi="ar-SA"/>
    </w:rPr>
  </w:style>
  <w:style w:type="character" w:customStyle="1" w:styleId="InfoBlueCharChar">
    <w:name w:val="InfoBlue Char Char"/>
    <w:rsid w:val="0068189E"/>
    <w:rPr>
      <w:i/>
      <w:color w:val="0000FF"/>
      <w:sz w:val="24"/>
      <w:szCs w:val="24"/>
      <w:lang w:val="en-US" w:bidi="ar-SA"/>
    </w:rPr>
  </w:style>
  <w:style w:type="character" w:customStyle="1" w:styleId="InfoBlueChar">
    <w:name w:val="InfoBlue Char"/>
    <w:rsid w:val="0068189E"/>
    <w:rPr>
      <w:rFonts w:ascii="Arial" w:hAnsi="Arial" w:cs="Arial"/>
      <w:i/>
      <w:color w:val="0000FF"/>
      <w:lang w:val="en-US" w:bidi="ar-SA"/>
    </w:rPr>
  </w:style>
  <w:style w:type="character" w:customStyle="1" w:styleId="CharChar3">
    <w:name w:val="Char Char3"/>
    <w:rsid w:val="0068189E"/>
    <w:rPr>
      <w:rFonts w:ascii="Arial" w:hAnsi="Arial" w:cs="Arial"/>
      <w:b/>
      <w:bCs/>
      <w:sz w:val="24"/>
      <w:szCs w:val="24"/>
      <w:lang w:val="en-US" w:bidi="ar-SA"/>
    </w:rPr>
  </w:style>
  <w:style w:type="character" w:customStyle="1" w:styleId="EmailStyle149">
    <w:name w:val="EmailStyle149"/>
    <w:rsid w:val="0068189E"/>
    <w:rPr>
      <w:rFonts w:ascii="Arial" w:hAnsi="Arial" w:cs="Arial"/>
      <w:color w:val="auto"/>
      <w:sz w:val="20"/>
      <w:szCs w:val="20"/>
    </w:rPr>
  </w:style>
  <w:style w:type="character" w:customStyle="1" w:styleId="detail">
    <w:name w:val="detail"/>
    <w:basedOn w:val="DefaultParagraphFont1"/>
    <w:rsid w:val="0068189E"/>
  </w:style>
  <w:style w:type="character" w:customStyle="1" w:styleId="Heading2Char1">
    <w:name w:val="Heading 2 Char1"/>
    <w:aliases w:val="H2 Char1,UNDERRUBRIK 1-2 Char1,h2 main heading Char1,B Sub/Bold Char1,B Sub/Bold1 Char1,B Sub/Bold2 Char1,B Sub/Bold11 Char1,h2 main heading1 Char1,h2 main heading2 Char1,B Sub/Bold3 Char1,B Sub/Bold12 Char1,h2 main heading3 Char1,2 Char"/>
    <w:rsid w:val="0068189E"/>
    <w:rPr>
      <w:i/>
      <w:spacing w:val="-10"/>
      <w:kern w:val="1"/>
      <w:sz w:val="28"/>
      <w:szCs w:val="28"/>
      <w:lang w:val="en-NZ" w:bidi="ar-SA"/>
    </w:rPr>
  </w:style>
  <w:style w:type="character" w:customStyle="1" w:styleId="Heading1Char1">
    <w:name w:val="Heading 1 Char1"/>
    <w:aliases w:val="Heading 1(Report Only) Char1,Chapter Char1,Heading 1(Report Only)1 Char1,Chapter1 Char1,H1 Char1,1 Char1,Heading Char1,H1-Heading 1 Char1,h1 Char1,Header 1 Char1,l1 Char1,Legal Line 1 Char1,head 1 Char1,Heading No. L1 Char1,list 1 Char1"/>
    <w:uiPriority w:val="9"/>
    <w:rsid w:val="0068189E"/>
    <w:rPr>
      <w:rFonts w:ascii="Arial" w:hAnsi="Arial" w:cs="Arial"/>
      <w:b/>
      <w:bCs/>
      <w:kern w:val="1"/>
      <w:sz w:val="32"/>
      <w:szCs w:val="32"/>
      <w:lang w:val="en-US" w:bidi="ar-SA"/>
    </w:rPr>
  </w:style>
  <w:style w:type="character" w:customStyle="1" w:styleId="BodyTextIndent2Char">
    <w:name w:val="Body Text Indent 2 Char"/>
    <w:uiPriority w:val="99"/>
    <w:rsid w:val="0068189E"/>
    <w:rPr>
      <w:rFonts w:ascii="Arial" w:hAnsi="Arial" w:cs="Arial"/>
      <w:szCs w:val="24"/>
      <w:lang w:val="en-US"/>
    </w:rPr>
  </w:style>
  <w:style w:type="character" w:customStyle="1" w:styleId="BodyText3Char">
    <w:name w:val="Body Text 3 Char"/>
    <w:rsid w:val="0068189E"/>
    <w:rPr>
      <w:rFonts w:ascii="Arial" w:hAnsi="Arial" w:cs="Arial"/>
      <w:sz w:val="18"/>
      <w:szCs w:val="24"/>
      <w:lang w:val="en-US"/>
    </w:rPr>
  </w:style>
  <w:style w:type="character" w:customStyle="1" w:styleId="SmalltitleChar">
    <w:name w:val="Small title Char"/>
    <w:rsid w:val="0068189E"/>
    <w:rPr>
      <w:rFonts w:ascii="Arial" w:hAnsi="Arial" w:cs="Arial"/>
      <w:b/>
      <w:sz w:val="28"/>
      <w:lang w:val="en-US"/>
    </w:rPr>
  </w:style>
  <w:style w:type="character" w:customStyle="1" w:styleId="ListBulletChar">
    <w:name w:val="List Bullet Char"/>
    <w:rsid w:val="0068189E"/>
    <w:rPr>
      <w:rFonts w:ascii="Arial" w:eastAsia="SimSun" w:hAnsi="Arial" w:cs="Arial"/>
      <w:szCs w:val="24"/>
      <w:lang w:val="en-US" w:bidi="ar-SA"/>
    </w:rPr>
  </w:style>
  <w:style w:type="character" w:customStyle="1" w:styleId="BodyTexttrungCharCharCharCharCharCharCharCharCharCharCharCharCharCharCharCharCharCharCharChar">
    <w:name w:val="Body Text trung Char Char Char Char Char Char Char Char Char Char Char Char Char Char Char Char Char Char Char Char"/>
    <w:rsid w:val="0068189E"/>
    <w:rPr>
      <w:sz w:val="24"/>
      <w:szCs w:val="24"/>
      <w:lang w:val="en-US" w:bidi="ar-SA"/>
    </w:rPr>
  </w:style>
  <w:style w:type="character" w:customStyle="1" w:styleId="BodyTexttrungCharCharCharCharCharCharCharCharCharCharCharCharCharCharCharCharCharCharChar">
    <w:name w:val="Body Text trung Char Char Char Char Char Char Char Char Char Char Char Char Char Char Char Char Char Char Char"/>
    <w:rsid w:val="0068189E"/>
    <w:rPr>
      <w:sz w:val="24"/>
      <w:szCs w:val="24"/>
      <w:lang w:val="en-US" w:bidi="ar-SA"/>
    </w:rPr>
  </w:style>
  <w:style w:type="character" w:customStyle="1" w:styleId="ListBullet3Char">
    <w:name w:val="List Bullet 3 Char"/>
    <w:rsid w:val="0068189E"/>
    <w:rPr>
      <w:rFonts w:ascii="Arial" w:hAnsi="Arial" w:cs="Arial"/>
      <w:sz w:val="22"/>
      <w:szCs w:val="22"/>
      <w:lang w:val="en-US" w:bidi="ar-SA"/>
    </w:rPr>
  </w:style>
  <w:style w:type="character" w:customStyle="1" w:styleId="U1NumberLevel1Char">
    <w:name w:val="U1 Number Level 1 Char"/>
    <w:rsid w:val="0068189E"/>
    <w:rPr>
      <w:rFonts w:ascii="Verdana" w:hAnsi="Verdana" w:cs="Verdana"/>
      <w:szCs w:val="24"/>
      <w:lang w:val="en-US" w:bidi="ar-SA"/>
    </w:rPr>
  </w:style>
  <w:style w:type="character" w:customStyle="1" w:styleId="m1">
    <w:name w:val="m1"/>
    <w:rsid w:val="0068189E"/>
    <w:rPr>
      <w:color w:val="0000FF"/>
    </w:rPr>
  </w:style>
  <w:style w:type="character" w:customStyle="1" w:styleId="pi1">
    <w:name w:val="pi1"/>
    <w:rsid w:val="0068189E"/>
    <w:rPr>
      <w:color w:val="0000FF"/>
    </w:rPr>
  </w:style>
  <w:style w:type="character" w:customStyle="1" w:styleId="t1">
    <w:name w:val="t1"/>
    <w:rsid w:val="0068189E"/>
    <w:rPr>
      <w:color w:val="990000"/>
    </w:rPr>
  </w:style>
  <w:style w:type="character" w:customStyle="1" w:styleId="b1">
    <w:name w:val="b1"/>
    <w:rsid w:val="0068189E"/>
    <w:rPr>
      <w:rFonts w:ascii="Courier New" w:hAnsi="Courier New" w:cs="Courier New"/>
      <w:b/>
      <w:bCs/>
      <w:strike w:val="0"/>
      <w:dstrike w:val="0"/>
      <w:color w:val="FF0000"/>
      <w:u w:val="none"/>
    </w:rPr>
  </w:style>
  <w:style w:type="character" w:customStyle="1" w:styleId="tx1">
    <w:name w:val="tx1"/>
    <w:rsid w:val="0068189E"/>
    <w:rPr>
      <w:b/>
      <w:bCs/>
    </w:rPr>
  </w:style>
  <w:style w:type="character" w:customStyle="1" w:styleId="ListBullet3CharChar">
    <w:name w:val="List Bullet 3 Char Char"/>
    <w:rsid w:val="0068189E"/>
    <w:rPr>
      <w:rFonts w:ascii="Arial" w:hAnsi="Arial" w:cs="Arial"/>
      <w:szCs w:val="24"/>
      <w:lang w:val="en-US" w:bidi="ar-SA"/>
    </w:rPr>
  </w:style>
  <w:style w:type="character" w:customStyle="1" w:styleId="BodyTexttrungCharChar">
    <w:name w:val="Body Text trung Char Char"/>
    <w:rsid w:val="0068189E"/>
    <w:rPr>
      <w:sz w:val="24"/>
      <w:lang w:val="en-US" w:bidi="ar-SA"/>
    </w:rPr>
  </w:style>
  <w:style w:type="character" w:styleId="HTMLCode">
    <w:name w:val="HTML Code"/>
    <w:rsid w:val="0068189E"/>
    <w:rPr>
      <w:rFonts w:ascii="Courier New" w:eastAsia="Courier New" w:hAnsi="Courier New" w:cs="Courier New"/>
      <w:sz w:val="20"/>
      <w:szCs w:val="20"/>
    </w:rPr>
  </w:style>
  <w:style w:type="character" w:customStyle="1" w:styleId="Para0Char">
    <w:name w:val="Para 0 Char"/>
    <w:rsid w:val="0068189E"/>
    <w:rPr>
      <w:sz w:val="24"/>
      <w:lang w:val="en-GB" w:bidi="ar-SA"/>
    </w:rPr>
  </w:style>
  <w:style w:type="character" w:customStyle="1" w:styleId="CaptionChar">
    <w:name w:val="Caption Char"/>
    <w:aliases w:val=" Char Char,Char Char Char2,Caption Char1 Char Char,Caption Char Char Char Char,Caption Char Char Char Char Char Char Char Char Char,Caption Char Char Char Char Char Char1 Char Char Char,Char Char8 Char,_Equation Char, Char Char1"/>
    <w:qFormat/>
    <w:rsid w:val="0068189E"/>
    <w:rPr>
      <w:rFonts w:ascii="Arial" w:hAnsi="Arial" w:cs="Arial"/>
      <w:b/>
      <w:bCs/>
      <w:lang w:val="en-US" w:bidi="ar-SA"/>
    </w:rPr>
  </w:style>
  <w:style w:type="character" w:customStyle="1" w:styleId="maintext">
    <w:name w:val="maintext"/>
    <w:basedOn w:val="DefaultParagraphFont1"/>
    <w:rsid w:val="0068189E"/>
  </w:style>
  <w:style w:type="character" w:customStyle="1" w:styleId="NumberingSymbols">
    <w:name w:val="Numbering Symbols"/>
    <w:rsid w:val="0068189E"/>
  </w:style>
  <w:style w:type="character" w:customStyle="1" w:styleId="Bullets">
    <w:name w:val="Bullets"/>
    <w:rsid w:val="0068189E"/>
    <w:rPr>
      <w:rFonts w:ascii="OpenSymbol" w:eastAsia="OpenSymbol" w:hAnsi="OpenSymbol" w:cs="OpenSymbol"/>
    </w:rPr>
  </w:style>
  <w:style w:type="character" w:customStyle="1" w:styleId="CharChar14">
    <w:name w:val="Char Char14"/>
    <w:rsid w:val="0068189E"/>
    <w:rPr>
      <w:rFonts w:ascii="Times New Roman" w:eastAsia="Times New Roman" w:hAnsi="Times New Roman" w:cs="Times New Roman"/>
      <w:sz w:val="24"/>
      <w:szCs w:val="24"/>
    </w:rPr>
  </w:style>
  <w:style w:type="character" w:customStyle="1" w:styleId="CharChar13">
    <w:name w:val="Char Char13"/>
    <w:rsid w:val="0068189E"/>
    <w:rPr>
      <w:rFonts w:ascii="Times New Roman" w:eastAsia="Times New Roman" w:hAnsi="Times New Roman" w:cs="Arial"/>
      <w:sz w:val="24"/>
      <w:szCs w:val="24"/>
    </w:rPr>
  </w:style>
  <w:style w:type="character" w:customStyle="1" w:styleId="FootnoteTextChar">
    <w:name w:val="Footnote Text Char"/>
    <w:aliases w:val="~FootnoteText Char,ft Char,fn Char,FOOTNOTES Char,single space Char,ADB Char,Texto nota pie Car Char,ft Car Char,ft Car Car Char,Texto nota pie2 Char,ft1 Char,ft Car Car Car1 Char,Texto nota pie Car2 Char,ft Car Car2 Char"/>
    <w:rsid w:val="0068189E"/>
    <w:rPr>
      <w:sz w:val="24"/>
      <w:lang w:val="en-US" w:bidi="ar-SA"/>
    </w:rPr>
  </w:style>
  <w:style w:type="character" w:customStyle="1" w:styleId="BodyText2Char">
    <w:name w:val="Body Text 2 Char"/>
    <w:uiPriority w:val="99"/>
    <w:rsid w:val="0068189E"/>
    <w:rPr>
      <w:sz w:val="24"/>
      <w:szCs w:val="24"/>
      <w:lang w:val="en-US" w:bidi="ar-SA"/>
    </w:rPr>
  </w:style>
  <w:style w:type="character" w:customStyle="1" w:styleId="CharChar9">
    <w:name w:val="Char Char9"/>
    <w:rsid w:val="0068189E"/>
    <w:rPr>
      <w:rFonts w:ascii="Arial" w:eastAsia="Times New Roman" w:hAnsi="Arial" w:cs="Arial"/>
      <w:b/>
      <w:sz w:val="36"/>
    </w:rPr>
  </w:style>
  <w:style w:type="character" w:customStyle="1" w:styleId="SubtitleChar">
    <w:name w:val="Subtitle Char"/>
    <w:rsid w:val="0068189E"/>
    <w:rPr>
      <w:rFonts w:ascii="Arial" w:hAnsi="Arial" w:cs="Arial"/>
      <w:i/>
      <w:iCs/>
      <w:sz w:val="36"/>
      <w:szCs w:val="36"/>
      <w:lang w:val="en-AU" w:bidi="ar-SA"/>
    </w:rPr>
  </w:style>
  <w:style w:type="character" w:customStyle="1" w:styleId="IndentChar">
    <w:name w:val="Indent Char"/>
    <w:rsid w:val="0068189E"/>
    <w:rPr>
      <w:rFonts w:ascii=".VnTime" w:hAnsi=".VnTime" w:cs=".VnTime"/>
      <w:sz w:val="28"/>
      <w:lang w:val="en-US" w:bidi="ar-SA"/>
    </w:rPr>
  </w:style>
  <w:style w:type="character" w:customStyle="1" w:styleId="Style6Char">
    <w:name w:val="Style6 Char"/>
    <w:rsid w:val="0068189E"/>
    <w:rPr>
      <w:rFonts w:eastAsia="Calibri"/>
      <w:b/>
      <w:i/>
      <w:color w:val="333333"/>
      <w:sz w:val="24"/>
      <w:szCs w:val="24"/>
      <w:lang w:val="en-US" w:bidi="ar-SA"/>
    </w:rPr>
  </w:style>
  <w:style w:type="character" w:customStyle="1" w:styleId="titleChar0">
    <w:name w:val="title Char"/>
    <w:rsid w:val="0068189E"/>
    <w:rPr>
      <w:rFonts w:ascii="Arial" w:hAnsi="Arial" w:cs="Arial"/>
      <w:b/>
      <w:sz w:val="32"/>
      <w:lang w:val="en-US" w:bidi="ar-SA"/>
    </w:rPr>
  </w:style>
  <w:style w:type="character" w:customStyle="1" w:styleId="tableChar">
    <w:name w:val="table Char"/>
    <w:rsid w:val="0068189E"/>
    <w:rPr>
      <w:sz w:val="24"/>
      <w:szCs w:val="24"/>
      <w:lang w:bidi="ar-SA"/>
    </w:rPr>
  </w:style>
  <w:style w:type="character" w:customStyle="1" w:styleId="IndentChar1">
    <w:name w:val="Indent Char1"/>
    <w:rsid w:val="0068189E"/>
    <w:rPr>
      <w:rFonts w:ascii="Time New Roman" w:hAnsi="Time New Roman" w:cs="Time New Roman"/>
      <w:bCs/>
      <w:color w:val="000000"/>
      <w:sz w:val="28"/>
      <w:lang w:val="en-US" w:bidi="ar-SA"/>
    </w:rPr>
  </w:style>
  <w:style w:type="character" w:customStyle="1" w:styleId="StyleHeading3Char">
    <w:name w:val="Style Heading 3 Char"/>
    <w:rsid w:val="0068189E"/>
    <w:rPr>
      <w:b/>
      <w:bCs/>
      <w:sz w:val="28"/>
      <w:szCs w:val="24"/>
      <w:lang w:val="en-US" w:bidi="ar-SA"/>
    </w:rPr>
  </w:style>
  <w:style w:type="character" w:customStyle="1" w:styleId="BinhthuongChar">
    <w:name w:val="Binhthuong Char"/>
    <w:rsid w:val="0068189E"/>
    <w:rPr>
      <w:sz w:val="24"/>
      <w:szCs w:val="24"/>
      <w:lang w:bidi="ar-SA"/>
    </w:rPr>
  </w:style>
  <w:style w:type="character" w:customStyle="1" w:styleId="binhthuongChar0">
    <w:name w:val="binhthuong Char"/>
    <w:rsid w:val="0068189E"/>
    <w:rPr>
      <w:sz w:val="28"/>
      <w:szCs w:val="28"/>
      <w:lang w:val="sv-SE" w:eastAsia="zh-CN" w:bidi="ar-SA"/>
    </w:rPr>
  </w:style>
  <w:style w:type="character" w:customStyle="1" w:styleId="CharChar18">
    <w:name w:val="Char Char18"/>
    <w:rsid w:val="0068189E"/>
    <w:rPr>
      <w:rFonts w:ascii="Tahoma" w:hAnsi="Tahoma" w:cs="Tahoma"/>
      <w:sz w:val="16"/>
      <w:szCs w:val="16"/>
    </w:rPr>
  </w:style>
  <w:style w:type="character" w:customStyle="1" w:styleId="CharChar17">
    <w:name w:val="Char Char17"/>
    <w:rsid w:val="0068189E"/>
    <w:rPr>
      <w:rFonts w:ascii="Tahoma" w:hAnsi="Tahoma" w:cs="Tahoma"/>
      <w:sz w:val="16"/>
      <w:szCs w:val="16"/>
    </w:rPr>
  </w:style>
  <w:style w:type="character" w:customStyle="1" w:styleId="IndexLink">
    <w:name w:val="Index Link"/>
    <w:rsid w:val="0068189E"/>
  </w:style>
  <w:style w:type="paragraph" w:customStyle="1" w:styleId="Heading">
    <w:name w:val="Heading"/>
    <w:basedOn w:val="Normal"/>
    <w:next w:val="Normal"/>
    <w:rsid w:val="0068189E"/>
    <w:pPr>
      <w:suppressAutoHyphens/>
      <w:spacing w:before="240" w:after="60" w:line="240" w:lineRule="auto"/>
      <w:ind w:left="504" w:hanging="504"/>
      <w:jc w:val="center"/>
    </w:pPr>
    <w:rPr>
      <w:rFonts w:ascii="Times New Roman" w:hAnsi="Times New Roman"/>
      <w:b/>
      <w:kern w:val="1"/>
      <w:sz w:val="32"/>
      <w:szCs w:val="32"/>
      <w:lang w:eastAsia="zh-CN"/>
    </w:rPr>
  </w:style>
  <w:style w:type="paragraph" w:styleId="List">
    <w:name w:val="List"/>
    <w:aliases w:val="1. List"/>
    <w:basedOn w:val="Normal"/>
    <w:link w:val="ListChar"/>
    <w:uiPriority w:val="99"/>
    <w:rsid w:val="0068189E"/>
    <w:pPr>
      <w:suppressAutoHyphens/>
      <w:spacing w:after="0" w:line="312" w:lineRule="auto"/>
      <w:ind w:left="360" w:hanging="360"/>
      <w:jc w:val="both"/>
    </w:pPr>
    <w:rPr>
      <w:rFonts w:ascii="Times New Roman" w:hAnsi="Times New Roman"/>
      <w:bCs w:val="0"/>
      <w:sz w:val="28"/>
      <w:szCs w:val="24"/>
      <w:lang w:eastAsia="zh-CN"/>
    </w:rPr>
  </w:style>
  <w:style w:type="paragraph" w:styleId="Caption">
    <w:name w:val="caption"/>
    <w:aliases w:val=" Char,Char Char,Caption Char1 Char,Caption Char Char Char,Caption Char Char Char Char Char Char Char Char,Caption Char Char Char Char Char Char1 Char Char,Caption Char Char Char Char Char Char1 Char,Char Char8,_Equation,_Equation1,Figures,標號 字元"/>
    <w:basedOn w:val="Normal"/>
    <w:next w:val="Normal"/>
    <w:qFormat/>
    <w:rsid w:val="0068189E"/>
    <w:pPr>
      <w:suppressAutoHyphens/>
      <w:spacing w:before="120" w:after="240" w:line="240" w:lineRule="auto"/>
      <w:ind w:left="504" w:hanging="504"/>
      <w:jc w:val="center"/>
    </w:pPr>
    <w:rPr>
      <w:rFonts w:ascii="Times New Roman" w:hAnsi="Times New Roman"/>
      <w:b/>
      <w:sz w:val="20"/>
      <w:szCs w:val="20"/>
      <w:lang w:val="vi-VN" w:eastAsia="zh-CN"/>
    </w:rPr>
  </w:style>
  <w:style w:type="paragraph" w:customStyle="1" w:styleId="Index">
    <w:name w:val="Index"/>
    <w:basedOn w:val="Normal"/>
    <w:rsid w:val="0068189E"/>
    <w:pPr>
      <w:suppressLineNumbers/>
      <w:suppressAutoHyphens/>
      <w:spacing w:before="160" w:after="120" w:line="288" w:lineRule="auto"/>
      <w:jc w:val="both"/>
    </w:pPr>
    <w:rPr>
      <w:rFonts w:ascii="Times New Roman" w:hAnsi="Times New Roman" w:cs="Tahoma"/>
      <w:bCs w:val="0"/>
      <w:sz w:val="24"/>
      <w:szCs w:val="24"/>
      <w:lang w:eastAsia="zh-CN"/>
    </w:rPr>
  </w:style>
  <w:style w:type="paragraph" w:customStyle="1" w:styleId="Hnh">
    <w:name w:val="Hình"/>
    <w:basedOn w:val="Normal"/>
    <w:link w:val="HnhChar"/>
    <w:rsid w:val="0068189E"/>
    <w:pPr>
      <w:tabs>
        <w:tab w:val="left" w:pos="810"/>
      </w:tabs>
      <w:suppressAutoHyphens/>
      <w:spacing w:line="360" w:lineRule="auto"/>
      <w:ind w:left="1530" w:hanging="360"/>
      <w:jc w:val="center"/>
    </w:pPr>
    <w:rPr>
      <w:rFonts w:ascii="Palatino Linotype" w:hAnsi="Palatino Linotype" w:cs="Palatino Linotype"/>
      <w:b/>
      <w:bCs w:val="0"/>
      <w:sz w:val="26"/>
      <w:lang w:val="ro-RO" w:eastAsia="zh-CN"/>
    </w:rPr>
  </w:style>
  <w:style w:type="paragraph" w:customStyle="1" w:styleId="table-text">
    <w:name w:val="table-text"/>
    <w:basedOn w:val="Normal"/>
    <w:uiPriority w:val="99"/>
    <w:rsid w:val="0068189E"/>
    <w:pPr>
      <w:suppressAutoHyphens/>
      <w:spacing w:before="120" w:after="0" w:line="240" w:lineRule="auto"/>
      <w:ind w:left="504" w:hanging="504"/>
      <w:jc w:val="both"/>
    </w:pPr>
    <w:rPr>
      <w:rFonts w:ascii="Times New Roman" w:hAnsi="Times New Roman"/>
      <w:b/>
      <w:color w:val="FFFFFF"/>
      <w:sz w:val="26"/>
      <w:szCs w:val="26"/>
      <w:lang w:eastAsia="zh-CN"/>
    </w:rPr>
  </w:style>
  <w:style w:type="paragraph" w:customStyle="1" w:styleId="vuong">
    <w:name w:val="vuong"/>
    <w:basedOn w:val="NormalWeb"/>
    <w:uiPriority w:val="99"/>
    <w:rsid w:val="0068189E"/>
    <w:pPr>
      <w:shd w:val="clear" w:color="auto" w:fill="FFFFFF"/>
      <w:suppressAutoHyphens/>
      <w:spacing w:after="180" w:line="264" w:lineRule="auto"/>
      <w:ind w:left="504" w:firstLine="284"/>
    </w:pPr>
    <w:rPr>
      <w:bCs w:val="0"/>
      <w:sz w:val="28"/>
      <w:szCs w:val="28"/>
      <w:lang w:eastAsia="zh-CN"/>
    </w:rPr>
  </w:style>
  <w:style w:type="paragraph" w:customStyle="1" w:styleId="ListBullet21">
    <w:name w:val="List Bullet 21"/>
    <w:basedOn w:val="Normal"/>
    <w:uiPriority w:val="99"/>
    <w:rsid w:val="0068189E"/>
    <w:pPr>
      <w:suppressAutoHyphens/>
      <w:spacing w:after="0" w:line="240" w:lineRule="auto"/>
      <w:ind w:left="720" w:hanging="360"/>
    </w:pPr>
    <w:rPr>
      <w:rFonts w:ascii="Times New Roman" w:hAnsi="Times New Roman"/>
      <w:bCs w:val="0"/>
      <w:sz w:val="28"/>
      <w:szCs w:val="28"/>
      <w:lang w:eastAsia="zh-CN"/>
    </w:rPr>
  </w:style>
  <w:style w:type="paragraph" w:styleId="NormalIndent">
    <w:name w:val="Normal Indent"/>
    <w:aliases w:val="Normal Indent Char1 Char,Normal Indent Char1 Char Char Char Char Char Char Char Char Char Char Char1 Char Char Char Char,Normal Indent Char Char,Normal Indent Char Char Char Char Char Char,Normal Indent Char Char Char Char Char, Char C,ni"/>
    <w:basedOn w:val="Normal"/>
    <w:rsid w:val="0068189E"/>
    <w:pPr>
      <w:widowControl w:val="0"/>
      <w:suppressAutoHyphens/>
      <w:autoSpaceDE w:val="0"/>
      <w:spacing w:before="160" w:after="120" w:line="240" w:lineRule="atLeast"/>
      <w:ind w:left="900" w:hanging="900"/>
      <w:jc w:val="both"/>
    </w:pPr>
    <w:rPr>
      <w:rFonts w:ascii="Times New Roman" w:hAnsi="Times New Roman"/>
      <w:bCs w:val="0"/>
      <w:sz w:val="24"/>
      <w:szCs w:val="24"/>
      <w:lang w:eastAsia="zh-CN"/>
    </w:rPr>
  </w:style>
  <w:style w:type="paragraph" w:customStyle="1" w:styleId="LO-normal">
    <w:name w:val="LO-normal"/>
    <w:basedOn w:val="Normal"/>
    <w:uiPriority w:val="99"/>
    <w:rsid w:val="0068189E"/>
    <w:pPr>
      <w:suppressAutoHyphens/>
      <w:spacing w:before="280" w:after="280" w:line="240" w:lineRule="auto"/>
    </w:pPr>
    <w:rPr>
      <w:rFonts w:ascii="Times New Roman" w:hAnsi="Times New Roman"/>
      <w:bCs w:val="0"/>
      <w:color w:val="000000"/>
      <w:sz w:val="24"/>
      <w:szCs w:val="24"/>
      <w:lang w:eastAsia="zh-CN"/>
    </w:rPr>
  </w:style>
  <w:style w:type="paragraph" w:styleId="ListBullet2">
    <w:name w:val="List Bullet 2"/>
    <w:basedOn w:val="Normal"/>
    <w:rsid w:val="0068189E"/>
    <w:pPr>
      <w:tabs>
        <w:tab w:val="left" w:pos="648"/>
        <w:tab w:val="num" w:pos="1080"/>
      </w:tabs>
      <w:suppressAutoHyphens/>
      <w:spacing w:before="160" w:after="120" w:line="288" w:lineRule="auto"/>
      <w:ind w:left="648" w:hanging="288"/>
      <w:jc w:val="both"/>
    </w:pPr>
    <w:rPr>
      <w:rFonts w:ascii="Times New Roman" w:hAnsi="Times New Roman"/>
      <w:bCs w:val="0"/>
      <w:sz w:val="28"/>
      <w:szCs w:val="28"/>
      <w:lang w:eastAsia="zh-CN"/>
    </w:rPr>
  </w:style>
  <w:style w:type="paragraph" w:customStyle="1" w:styleId="QANormal">
    <w:name w:val="QANormal"/>
    <w:rsid w:val="0068189E"/>
    <w:pPr>
      <w:suppressAutoHyphens/>
      <w:spacing w:before="120" w:after="0" w:line="240" w:lineRule="auto"/>
      <w:ind w:left="720"/>
      <w:jc w:val="both"/>
    </w:pPr>
    <w:rPr>
      <w:rFonts w:eastAsia="Times New Roman" w:cs="Times New Roman"/>
      <w:color w:val="auto"/>
      <w:sz w:val="24"/>
      <w:szCs w:val="24"/>
      <w:lang w:val="en-AU" w:eastAsia="zh-CN"/>
    </w:rPr>
  </w:style>
  <w:style w:type="paragraph" w:customStyle="1" w:styleId="Body1">
    <w:name w:val="Body1"/>
    <w:basedOn w:val="Normal"/>
    <w:link w:val="Body1Char0"/>
    <w:uiPriority w:val="99"/>
    <w:qFormat/>
    <w:rsid w:val="0068189E"/>
    <w:pPr>
      <w:keepNext/>
      <w:suppressAutoHyphens/>
      <w:spacing w:after="0" w:line="360" w:lineRule="auto"/>
      <w:ind w:left="792"/>
      <w:jc w:val="both"/>
    </w:pPr>
    <w:rPr>
      <w:rFonts w:ascii="Times New Roman" w:hAnsi="Times New Roman"/>
      <w:bCs w:val="0"/>
      <w:sz w:val="28"/>
      <w:szCs w:val="28"/>
      <w:lang w:eastAsia="zh-CN"/>
    </w:rPr>
  </w:style>
  <w:style w:type="paragraph" w:customStyle="1" w:styleId="q2">
    <w:name w:val="q2"/>
    <w:basedOn w:val="Normal"/>
    <w:rsid w:val="0068189E"/>
    <w:pPr>
      <w:suppressAutoHyphens/>
      <w:spacing w:before="120" w:after="60" w:line="360" w:lineRule="exact"/>
    </w:pPr>
    <w:rPr>
      <w:rFonts w:ascii="Times New Roman" w:eastAsia="MS Mincho" w:hAnsi="Times New Roman"/>
      <w:b/>
      <w:sz w:val="28"/>
      <w:szCs w:val="28"/>
      <w:lang w:val="nl-NL" w:eastAsia="zh-CN"/>
    </w:rPr>
  </w:style>
  <w:style w:type="paragraph" w:customStyle="1" w:styleId="q3">
    <w:name w:val="q3"/>
    <w:basedOn w:val="Normal"/>
    <w:rsid w:val="0068189E"/>
    <w:pPr>
      <w:suppressAutoHyphens/>
      <w:spacing w:before="60" w:after="60" w:line="360" w:lineRule="exact"/>
      <w:jc w:val="both"/>
    </w:pPr>
    <w:rPr>
      <w:rFonts w:ascii="Times New Roman" w:hAnsi="Times New Roman"/>
      <w:bCs w:val="0"/>
      <w:i/>
      <w:iCs/>
      <w:sz w:val="28"/>
      <w:szCs w:val="28"/>
      <w:lang w:val="vi-VN" w:eastAsia="zh-CN"/>
    </w:rPr>
  </w:style>
  <w:style w:type="paragraph" w:customStyle="1" w:styleId="M3">
    <w:name w:val="M3"/>
    <w:basedOn w:val="Normal"/>
    <w:uiPriority w:val="99"/>
    <w:rsid w:val="0068189E"/>
    <w:pPr>
      <w:suppressAutoHyphens/>
      <w:spacing w:before="60" w:after="60" w:line="312" w:lineRule="auto"/>
    </w:pPr>
    <w:rPr>
      <w:rFonts w:ascii="Times New Roman" w:hAnsi="Times New Roman"/>
      <w:b/>
      <w:bCs w:val="0"/>
      <w:sz w:val="28"/>
      <w:szCs w:val="28"/>
      <w:lang w:eastAsia="zh-CN"/>
    </w:rPr>
  </w:style>
  <w:style w:type="paragraph" w:customStyle="1" w:styleId="Bullet11">
    <w:name w:val="Bullet 1"/>
    <w:basedOn w:val="Normal"/>
    <w:uiPriority w:val="99"/>
    <w:qFormat/>
    <w:rsid w:val="0068189E"/>
    <w:pPr>
      <w:tabs>
        <w:tab w:val="num" w:pos="0"/>
        <w:tab w:val="left" w:pos="900"/>
      </w:tabs>
      <w:suppressAutoHyphens/>
      <w:ind w:left="900" w:hanging="504"/>
      <w:jc w:val="both"/>
    </w:pPr>
    <w:rPr>
      <w:rFonts w:ascii="Times New Roman" w:eastAsia="Calibri" w:hAnsi="Times New Roman"/>
      <w:bCs w:val="0"/>
      <w:sz w:val="28"/>
      <w:szCs w:val="26"/>
      <w:lang w:eastAsia="zh-CN"/>
    </w:rPr>
  </w:style>
  <w:style w:type="paragraph" w:customStyle="1" w:styleId="Bullet20">
    <w:name w:val="Bullet 2"/>
    <w:basedOn w:val="Bullet11"/>
    <w:link w:val="Bullet2Char"/>
    <w:uiPriority w:val="99"/>
    <w:qFormat/>
    <w:rsid w:val="0068189E"/>
    <w:pPr>
      <w:ind w:left="1211" w:hanging="360"/>
    </w:pPr>
  </w:style>
  <w:style w:type="paragraph" w:customStyle="1" w:styleId="NormalLevel1">
    <w:name w:val="Normal_Level_1"/>
    <w:basedOn w:val="Normal"/>
    <w:uiPriority w:val="99"/>
    <w:qFormat/>
    <w:rsid w:val="0068189E"/>
    <w:pPr>
      <w:widowControl w:val="0"/>
      <w:suppressAutoHyphens/>
      <w:spacing w:before="120" w:after="120" w:line="360" w:lineRule="auto"/>
    </w:pPr>
    <w:rPr>
      <w:rFonts w:ascii="Times New Roman" w:eastAsia="MS Mincho" w:hAnsi="Times New Roman"/>
      <w:bCs w:val="0"/>
      <w:kern w:val="1"/>
      <w:sz w:val="26"/>
      <w:szCs w:val="24"/>
      <w:lang w:eastAsia="ja-JP"/>
    </w:rPr>
  </w:style>
  <w:style w:type="paragraph" w:customStyle="1" w:styleId="MMTopic1">
    <w:name w:val="MM Topic 1"/>
    <w:basedOn w:val="Heading1"/>
    <w:uiPriority w:val="99"/>
    <w:rsid w:val="0068189E"/>
    <w:pPr>
      <w:keepLines/>
      <w:pageBreakBefore/>
      <w:tabs>
        <w:tab w:val="left" w:pos="851"/>
        <w:tab w:val="left" w:pos="1418"/>
      </w:tabs>
      <w:suppressAutoHyphens/>
      <w:spacing w:before="480" w:after="120"/>
      <w:ind w:left="360"/>
    </w:pPr>
    <w:rPr>
      <w:rFonts w:cs="Cambria"/>
      <w:bCs/>
      <w:color w:val="365F91"/>
      <w:kern w:val="1"/>
      <w:sz w:val="28"/>
      <w:szCs w:val="28"/>
      <w:lang w:val="vi-VN" w:eastAsia="zh-CN"/>
    </w:rPr>
  </w:style>
  <w:style w:type="paragraph" w:customStyle="1" w:styleId="MMTopic2">
    <w:name w:val="MM Topic 2"/>
    <w:basedOn w:val="Heading2"/>
    <w:uiPriority w:val="99"/>
    <w:rsid w:val="0068189E"/>
    <w:pPr>
      <w:keepLines/>
      <w:tabs>
        <w:tab w:val="num" w:pos="0"/>
      </w:tabs>
      <w:suppressAutoHyphens/>
      <w:spacing w:before="200" w:after="0"/>
      <w:ind w:left="360"/>
    </w:pPr>
    <w:rPr>
      <w:rFonts w:eastAsia="Calibri" w:cs="Cambria"/>
      <w:bCs/>
      <w:i/>
      <w:iCs w:val="0"/>
      <w:color w:val="4F81BD"/>
      <w:sz w:val="26"/>
      <w:szCs w:val="26"/>
      <w:lang w:val="vi-VN" w:eastAsia="zh-CN"/>
    </w:rPr>
  </w:style>
  <w:style w:type="paragraph" w:customStyle="1" w:styleId="MMTopic3">
    <w:name w:val="MM Topic 3"/>
    <w:basedOn w:val="Heading3"/>
    <w:uiPriority w:val="99"/>
    <w:rsid w:val="0068189E"/>
    <w:pPr>
      <w:keepLines/>
      <w:tabs>
        <w:tab w:val="num" w:pos="0"/>
      </w:tabs>
      <w:suppressAutoHyphens/>
      <w:spacing w:before="200" w:after="0" w:line="360" w:lineRule="auto"/>
      <w:ind w:left="360"/>
    </w:pPr>
    <w:rPr>
      <w:rFonts w:cs="Cambria"/>
      <w:bCs/>
      <w:color w:val="4F81BD"/>
      <w:sz w:val="24"/>
      <w:szCs w:val="24"/>
      <w:lang w:val="vi-VN" w:eastAsia="zh-CN"/>
    </w:rPr>
  </w:style>
  <w:style w:type="paragraph" w:styleId="NoSpacing">
    <w:name w:val="No Spacing"/>
    <w:link w:val="NoSpacingChar"/>
    <w:uiPriority w:val="1"/>
    <w:qFormat/>
    <w:rsid w:val="0068189E"/>
    <w:pPr>
      <w:suppressAutoHyphens/>
      <w:spacing w:after="0" w:line="240" w:lineRule="auto"/>
      <w:jc w:val="both"/>
    </w:pPr>
    <w:rPr>
      <w:rFonts w:eastAsia="Calibri" w:cs="Times New Roman"/>
      <w:color w:val="auto"/>
      <w:sz w:val="24"/>
      <w:szCs w:val="22"/>
      <w:lang w:eastAsia="zh-CN"/>
    </w:rPr>
  </w:style>
  <w:style w:type="paragraph" w:customStyle="1" w:styleId="mainbody">
    <w:name w:val="main_body"/>
    <w:basedOn w:val="Normal"/>
    <w:uiPriority w:val="99"/>
    <w:rsid w:val="0068189E"/>
    <w:pPr>
      <w:suppressAutoHyphens/>
      <w:spacing w:before="80" w:after="80" w:line="300" w:lineRule="atLeast"/>
      <w:ind w:firstLine="567"/>
      <w:jc w:val="both"/>
    </w:pPr>
    <w:rPr>
      <w:rFonts w:ascii="Times New Roman" w:hAnsi="Times New Roman"/>
      <w:bCs w:val="0"/>
      <w:color w:val="333333"/>
      <w:sz w:val="26"/>
      <w:szCs w:val="24"/>
      <w:lang w:eastAsia="zh-CN"/>
    </w:rPr>
  </w:style>
  <w:style w:type="paragraph" w:customStyle="1" w:styleId="Hinh0">
    <w:name w:val="Hinh"/>
    <w:basedOn w:val="Normal"/>
    <w:link w:val="HinhChar"/>
    <w:qFormat/>
    <w:rsid w:val="0068189E"/>
    <w:pPr>
      <w:tabs>
        <w:tab w:val="left" w:pos="460"/>
        <w:tab w:val="num" w:pos="720"/>
      </w:tabs>
      <w:suppressAutoHyphens/>
      <w:spacing w:before="60" w:after="0" w:line="240" w:lineRule="auto"/>
    </w:pPr>
    <w:rPr>
      <w:rFonts w:ascii="Times New Roman" w:hAnsi="Times New Roman"/>
      <w:bCs w:val="0"/>
      <w:color w:val="333333"/>
      <w:sz w:val="28"/>
      <w:szCs w:val="20"/>
      <w:lang w:eastAsia="zh-CN"/>
    </w:rPr>
  </w:style>
  <w:style w:type="paragraph" w:customStyle="1" w:styleId="NormalTB">
    <w:name w:val="NormalTB"/>
    <w:rsid w:val="0068189E"/>
    <w:pPr>
      <w:suppressAutoHyphens/>
      <w:spacing w:before="60" w:after="0" w:line="240" w:lineRule="auto"/>
    </w:pPr>
    <w:rPr>
      <w:rFonts w:eastAsia="Times New Roman" w:cs="Times New Roman"/>
      <w:color w:val="auto"/>
      <w:szCs w:val="20"/>
      <w:lang w:val="en-AU" w:eastAsia="zh-CN"/>
    </w:rPr>
  </w:style>
  <w:style w:type="paragraph" w:customStyle="1" w:styleId="Picture0">
    <w:name w:val="Picture"/>
    <w:basedOn w:val="Normal"/>
    <w:uiPriority w:val="99"/>
    <w:rsid w:val="0068189E"/>
    <w:pPr>
      <w:tabs>
        <w:tab w:val="num" w:pos="0"/>
      </w:tabs>
      <w:suppressAutoHyphens/>
      <w:ind w:left="2007" w:hanging="360"/>
      <w:jc w:val="center"/>
    </w:pPr>
    <w:rPr>
      <w:rFonts w:ascii="Times New Roman" w:eastAsia="Calibri" w:hAnsi="Times New Roman"/>
      <w:bCs w:val="0"/>
      <w:sz w:val="26"/>
      <w:szCs w:val="26"/>
      <w:lang w:eastAsia="zh-CN"/>
    </w:rPr>
  </w:style>
  <w:style w:type="paragraph" w:customStyle="1" w:styleId="font5">
    <w:name w:val="font5"/>
    <w:basedOn w:val="Normal"/>
    <w:rsid w:val="0068189E"/>
    <w:pPr>
      <w:suppressAutoHyphens/>
      <w:spacing w:before="280" w:after="280" w:line="240" w:lineRule="auto"/>
    </w:pPr>
    <w:rPr>
      <w:rFonts w:ascii="Times New Roman" w:hAnsi="Times New Roman"/>
      <w:bCs w:val="0"/>
      <w:lang w:eastAsia="zh-CN"/>
    </w:rPr>
  </w:style>
  <w:style w:type="paragraph" w:customStyle="1" w:styleId="xl68">
    <w:name w:val="xl68"/>
    <w:basedOn w:val="Normal"/>
    <w:rsid w:val="0068189E"/>
    <w:pPr>
      <w:pBdr>
        <w:top w:val="single" w:sz="4" w:space="0" w:color="000000"/>
        <w:left w:val="single" w:sz="4" w:space="0" w:color="000000"/>
        <w:bottom w:val="single" w:sz="4" w:space="0" w:color="000000"/>
        <w:right w:val="single" w:sz="4" w:space="0" w:color="000000"/>
      </w:pBdr>
      <w:suppressAutoHyphens/>
      <w:spacing w:before="280" w:after="280" w:line="240" w:lineRule="auto"/>
      <w:jc w:val="center"/>
      <w:textAlignment w:val="center"/>
    </w:pPr>
    <w:rPr>
      <w:rFonts w:ascii="Times New Roman" w:hAnsi="Times New Roman"/>
      <w:bCs w:val="0"/>
      <w:sz w:val="24"/>
      <w:szCs w:val="24"/>
      <w:lang w:eastAsia="zh-CN"/>
    </w:rPr>
  </w:style>
  <w:style w:type="paragraph" w:customStyle="1" w:styleId="xl69">
    <w:name w:val="xl69"/>
    <w:basedOn w:val="Normal"/>
    <w:rsid w:val="0068189E"/>
    <w:pPr>
      <w:pBdr>
        <w:top w:val="single" w:sz="4" w:space="0" w:color="000000"/>
        <w:left w:val="single" w:sz="4" w:space="0" w:color="000000"/>
        <w:bottom w:val="single" w:sz="4" w:space="0" w:color="000000"/>
        <w:right w:val="single" w:sz="4" w:space="0" w:color="000000"/>
      </w:pBdr>
      <w:suppressAutoHyphens/>
      <w:spacing w:before="280" w:after="280" w:line="240" w:lineRule="auto"/>
      <w:textAlignment w:val="center"/>
    </w:pPr>
    <w:rPr>
      <w:rFonts w:ascii="Times New Roman" w:hAnsi="Times New Roman"/>
      <w:bCs w:val="0"/>
      <w:sz w:val="24"/>
      <w:szCs w:val="24"/>
      <w:lang w:eastAsia="zh-CN"/>
    </w:rPr>
  </w:style>
  <w:style w:type="paragraph" w:customStyle="1" w:styleId="xl70">
    <w:name w:val="xl70"/>
    <w:basedOn w:val="Normal"/>
    <w:rsid w:val="0068189E"/>
    <w:pPr>
      <w:suppressAutoHyphens/>
      <w:spacing w:before="280" w:after="280" w:line="240" w:lineRule="auto"/>
      <w:jc w:val="center"/>
      <w:textAlignment w:val="center"/>
    </w:pPr>
    <w:rPr>
      <w:rFonts w:ascii="Times New Roman" w:hAnsi="Times New Roman"/>
      <w:b/>
      <w:sz w:val="28"/>
      <w:szCs w:val="28"/>
      <w:lang w:eastAsia="zh-CN"/>
    </w:rPr>
  </w:style>
  <w:style w:type="paragraph" w:customStyle="1" w:styleId="xl71">
    <w:name w:val="xl71"/>
    <w:basedOn w:val="Normal"/>
    <w:rsid w:val="0068189E"/>
    <w:pPr>
      <w:suppressAutoHyphens/>
      <w:spacing w:before="280" w:after="280" w:line="240" w:lineRule="auto"/>
      <w:jc w:val="center"/>
      <w:textAlignment w:val="center"/>
    </w:pPr>
    <w:rPr>
      <w:rFonts w:ascii="Times New Roman" w:hAnsi="Times New Roman"/>
      <w:bCs w:val="0"/>
      <w:i/>
      <w:iCs/>
      <w:sz w:val="24"/>
      <w:szCs w:val="24"/>
      <w:lang w:eastAsia="zh-CN"/>
    </w:rPr>
  </w:style>
  <w:style w:type="paragraph" w:customStyle="1" w:styleId="xl72">
    <w:name w:val="xl72"/>
    <w:basedOn w:val="Normal"/>
    <w:rsid w:val="0068189E"/>
    <w:pPr>
      <w:pBdr>
        <w:top w:val="single" w:sz="4" w:space="0" w:color="000000"/>
        <w:left w:val="single" w:sz="4" w:space="0" w:color="000000"/>
        <w:bottom w:val="single" w:sz="4" w:space="0" w:color="000000"/>
        <w:right w:val="single" w:sz="4" w:space="0" w:color="000000"/>
      </w:pBdr>
      <w:shd w:val="clear" w:color="auto" w:fill="CCFFCC"/>
      <w:suppressAutoHyphens/>
      <w:spacing w:before="280" w:after="280" w:line="240" w:lineRule="auto"/>
      <w:jc w:val="center"/>
      <w:textAlignment w:val="center"/>
    </w:pPr>
    <w:rPr>
      <w:rFonts w:ascii="Times New Roman" w:hAnsi="Times New Roman"/>
      <w:b/>
      <w:sz w:val="24"/>
      <w:szCs w:val="24"/>
      <w:lang w:eastAsia="zh-CN"/>
    </w:rPr>
  </w:style>
  <w:style w:type="paragraph" w:customStyle="1" w:styleId="Paragraph2">
    <w:name w:val="Paragraph2"/>
    <w:basedOn w:val="Normal"/>
    <w:uiPriority w:val="99"/>
    <w:rsid w:val="0068189E"/>
    <w:pPr>
      <w:widowControl w:val="0"/>
      <w:suppressAutoHyphens/>
      <w:autoSpaceDE w:val="0"/>
      <w:spacing w:before="80" w:after="120" w:line="240" w:lineRule="atLeast"/>
      <w:ind w:left="720"/>
      <w:jc w:val="both"/>
    </w:pPr>
    <w:rPr>
      <w:rFonts w:ascii="Times New Roman" w:hAnsi="Times New Roman"/>
      <w:bCs w:val="0"/>
      <w:color w:val="000000"/>
      <w:sz w:val="24"/>
      <w:szCs w:val="20"/>
      <w:lang w:val="en-AU" w:eastAsia="zh-CN"/>
    </w:rPr>
  </w:style>
  <w:style w:type="paragraph" w:customStyle="1" w:styleId="NormalIndent0">
    <w:name w:val="NormalIndent"/>
    <w:basedOn w:val="Normal"/>
    <w:rsid w:val="0068189E"/>
    <w:pPr>
      <w:widowControl w:val="0"/>
      <w:suppressAutoHyphens/>
      <w:autoSpaceDE w:val="0"/>
      <w:spacing w:before="160" w:after="120" w:line="288" w:lineRule="auto"/>
      <w:ind w:left="567"/>
      <w:jc w:val="both"/>
    </w:pPr>
    <w:rPr>
      <w:rFonts w:ascii="Times New Roman" w:hAnsi="Times New Roman"/>
      <w:bCs w:val="0"/>
      <w:sz w:val="24"/>
      <w:szCs w:val="20"/>
      <w:lang w:eastAsia="zh-CN"/>
    </w:rPr>
  </w:style>
  <w:style w:type="paragraph" w:customStyle="1" w:styleId="SectionTitle">
    <w:name w:val="Section Title"/>
    <w:basedOn w:val="Normal"/>
    <w:next w:val="Normal"/>
    <w:rsid w:val="0068189E"/>
    <w:pPr>
      <w:widowControl w:val="0"/>
      <w:suppressAutoHyphens/>
      <w:autoSpaceDE w:val="0"/>
      <w:spacing w:before="240" w:after="60" w:line="288" w:lineRule="auto"/>
      <w:jc w:val="both"/>
    </w:pPr>
    <w:rPr>
      <w:rFonts w:ascii="Times New Roman" w:hAnsi="Times New Roman"/>
      <w:bCs w:val="0"/>
      <w:kern w:val="1"/>
      <w:sz w:val="24"/>
      <w:szCs w:val="24"/>
      <w:lang w:eastAsia="zh-CN"/>
    </w:rPr>
  </w:style>
  <w:style w:type="paragraph" w:customStyle="1" w:styleId="Guideline">
    <w:name w:val="Guideline"/>
    <w:basedOn w:val="Normal"/>
    <w:uiPriority w:val="99"/>
    <w:rsid w:val="0068189E"/>
    <w:pPr>
      <w:suppressAutoHyphens/>
      <w:autoSpaceDE w:val="0"/>
      <w:spacing w:before="160" w:after="120" w:line="240" w:lineRule="atLeast"/>
      <w:ind w:left="450"/>
      <w:jc w:val="both"/>
    </w:pPr>
    <w:rPr>
      <w:rFonts w:ascii="Times New Roman" w:hAnsi="Times New Roman"/>
      <w:bCs w:val="0"/>
      <w:i/>
      <w:iCs/>
      <w:color w:val="008000"/>
      <w:sz w:val="24"/>
      <w:szCs w:val="20"/>
      <w:lang w:eastAsia="zh-CN"/>
    </w:rPr>
  </w:style>
  <w:style w:type="paragraph" w:styleId="FootnoteText">
    <w:name w:val="footnote text"/>
    <w:aliases w:val="~FootnoteText,ft,fn,FOOTNOTES,single space,ADB,Texto nota pie Car,ft Car,ft Car Car,Texto nota pie2,ft1,ft Car Car Car1,Texto nota pie Car2,ft Car Car2,ft Car Car Car"/>
    <w:basedOn w:val="Normal"/>
    <w:link w:val="FootnoteTextChar1"/>
    <w:rsid w:val="0068189E"/>
    <w:pPr>
      <w:suppressAutoHyphens/>
      <w:spacing w:before="160" w:after="120" w:line="288" w:lineRule="auto"/>
      <w:jc w:val="both"/>
    </w:pPr>
    <w:rPr>
      <w:rFonts w:ascii="Times New Roman" w:hAnsi="Times New Roman"/>
      <w:bCs w:val="0"/>
      <w:sz w:val="24"/>
      <w:szCs w:val="20"/>
      <w:lang w:eastAsia="zh-CN"/>
    </w:rPr>
  </w:style>
  <w:style w:type="character" w:customStyle="1" w:styleId="FootnoteTextChar1">
    <w:name w:val="Footnote Text Char1"/>
    <w:aliases w:val="~FootnoteText Char1,ft Char1,fn Char1,FOOTNOTES Char1,single space Char1,ADB Char1,Texto nota pie Car Char1,ft Car Char1,ft Car Car Char1,Texto nota pie2 Char1,ft1 Char1,ft Car Car Car1 Char1,Texto nota pie Car2 Char1"/>
    <w:basedOn w:val="DefaultParagraphFont"/>
    <w:link w:val="FootnoteText"/>
    <w:rsid w:val="0068189E"/>
    <w:rPr>
      <w:rFonts w:eastAsia="Times New Roman" w:cs="Times New Roman"/>
      <w:color w:val="auto"/>
      <w:sz w:val="24"/>
      <w:szCs w:val="20"/>
      <w:lang w:eastAsia="zh-CN"/>
    </w:rPr>
  </w:style>
  <w:style w:type="paragraph" w:customStyle="1" w:styleId="infoblue">
    <w:name w:val="infoblue"/>
    <w:basedOn w:val="Normal"/>
    <w:rsid w:val="0068189E"/>
    <w:pPr>
      <w:suppressAutoHyphens/>
      <w:spacing w:before="280" w:after="280" w:line="240" w:lineRule="atLeast"/>
      <w:jc w:val="both"/>
    </w:pPr>
    <w:rPr>
      <w:rFonts w:ascii="Times New Roman" w:hAnsi="Times New Roman"/>
      <w:bCs w:val="0"/>
      <w:i/>
      <w:iCs/>
      <w:color w:val="0000FF"/>
      <w:sz w:val="24"/>
      <w:szCs w:val="20"/>
      <w:lang w:eastAsia="zh-CN"/>
    </w:rPr>
  </w:style>
  <w:style w:type="paragraph" w:customStyle="1" w:styleId="ProjectTitle">
    <w:name w:val="Project Title"/>
    <w:basedOn w:val="Normal"/>
    <w:next w:val="Normal"/>
    <w:uiPriority w:val="99"/>
    <w:rsid w:val="0068189E"/>
    <w:pPr>
      <w:widowControl w:val="0"/>
      <w:suppressAutoHyphens/>
      <w:autoSpaceDE w:val="0"/>
      <w:spacing w:before="240" w:after="120" w:line="288" w:lineRule="auto"/>
      <w:jc w:val="center"/>
    </w:pPr>
    <w:rPr>
      <w:rFonts w:ascii="Times New Roman" w:hAnsi="Times New Roman"/>
      <w:b/>
      <w:caps/>
      <w:sz w:val="36"/>
      <w:szCs w:val="36"/>
      <w:lang w:eastAsia="zh-CN"/>
    </w:rPr>
  </w:style>
  <w:style w:type="paragraph" w:customStyle="1" w:styleId="TableHeader">
    <w:name w:val="Table Header"/>
    <w:basedOn w:val="Normal"/>
    <w:uiPriority w:val="99"/>
    <w:rsid w:val="0068189E"/>
    <w:pPr>
      <w:widowControl w:val="0"/>
      <w:suppressAutoHyphens/>
      <w:spacing w:before="160" w:after="120" w:line="240" w:lineRule="auto"/>
      <w:jc w:val="both"/>
    </w:pPr>
    <w:rPr>
      <w:rFonts w:ascii="Times New Roman" w:hAnsi="Times New Roman" w:cs="Arial"/>
      <w:b/>
      <w:color w:val="000000"/>
      <w:sz w:val="24"/>
      <w:szCs w:val="20"/>
      <w:lang w:eastAsia="zh-CN"/>
    </w:rPr>
  </w:style>
  <w:style w:type="paragraph" w:customStyle="1" w:styleId="TableText">
    <w:name w:val="Table Text"/>
    <w:basedOn w:val="Normal"/>
    <w:link w:val="TableTextChar"/>
    <w:rsid w:val="0068189E"/>
    <w:pPr>
      <w:widowControl w:val="0"/>
      <w:suppressAutoHyphens/>
      <w:spacing w:before="60" w:after="60" w:line="240" w:lineRule="auto"/>
      <w:jc w:val="both"/>
    </w:pPr>
    <w:rPr>
      <w:rFonts w:ascii="Times New Roman" w:hAnsi="Times New Roman" w:cs="Arial"/>
      <w:bCs w:val="0"/>
      <w:sz w:val="24"/>
      <w:szCs w:val="24"/>
      <w:lang w:eastAsia="zh-CN"/>
    </w:rPr>
  </w:style>
  <w:style w:type="paragraph" w:customStyle="1" w:styleId="SessionTitle">
    <w:name w:val="Session Title"/>
    <w:basedOn w:val="ProjectTitle"/>
    <w:next w:val="Normal"/>
    <w:uiPriority w:val="99"/>
    <w:rsid w:val="0068189E"/>
    <w:pPr>
      <w:spacing w:before="360" w:after="240" w:line="360" w:lineRule="auto"/>
    </w:pPr>
    <w:rPr>
      <w:sz w:val="28"/>
    </w:rPr>
  </w:style>
  <w:style w:type="paragraph" w:styleId="ListBullet">
    <w:name w:val="List Bullet"/>
    <w:basedOn w:val="Normal"/>
    <w:uiPriority w:val="99"/>
    <w:rsid w:val="0068189E"/>
    <w:pPr>
      <w:tabs>
        <w:tab w:val="num" w:pos="0"/>
      </w:tabs>
      <w:suppressAutoHyphens/>
      <w:spacing w:before="160" w:after="120" w:line="288" w:lineRule="auto"/>
      <w:ind w:left="540" w:hanging="360"/>
      <w:jc w:val="both"/>
    </w:pPr>
    <w:rPr>
      <w:rFonts w:ascii="Times New Roman" w:hAnsi="Times New Roman"/>
      <w:bCs w:val="0"/>
      <w:sz w:val="24"/>
      <w:szCs w:val="24"/>
      <w:lang w:eastAsia="zh-CN"/>
    </w:rPr>
  </w:style>
  <w:style w:type="paragraph" w:styleId="ListNumber">
    <w:name w:val="List Number"/>
    <w:basedOn w:val="Normal"/>
    <w:rsid w:val="0068189E"/>
    <w:pPr>
      <w:tabs>
        <w:tab w:val="num" w:pos="0"/>
      </w:tabs>
      <w:suppressAutoHyphens/>
      <w:spacing w:before="160" w:after="120" w:line="288" w:lineRule="auto"/>
      <w:ind w:left="1080" w:hanging="720"/>
      <w:jc w:val="both"/>
    </w:pPr>
    <w:rPr>
      <w:rFonts w:ascii="Times New Roman" w:hAnsi="Times New Roman"/>
      <w:bCs w:val="0"/>
      <w:sz w:val="24"/>
      <w:szCs w:val="24"/>
      <w:lang w:eastAsia="zh-CN"/>
    </w:rPr>
  </w:style>
  <w:style w:type="paragraph" w:styleId="ListNumber2">
    <w:name w:val="List Number 2"/>
    <w:basedOn w:val="Normal"/>
    <w:rsid w:val="0068189E"/>
    <w:pPr>
      <w:suppressAutoHyphens/>
      <w:spacing w:before="160" w:after="120" w:line="288" w:lineRule="auto"/>
      <w:ind w:left="720" w:hanging="360"/>
      <w:jc w:val="both"/>
    </w:pPr>
    <w:rPr>
      <w:rFonts w:ascii="Times New Roman" w:hAnsi="Times New Roman"/>
      <w:bCs w:val="0"/>
      <w:sz w:val="24"/>
      <w:szCs w:val="24"/>
      <w:lang w:eastAsia="zh-CN"/>
    </w:rPr>
  </w:style>
  <w:style w:type="paragraph" w:customStyle="1" w:styleId="DocumentTitle">
    <w:name w:val="Document Title"/>
    <w:basedOn w:val="Normal"/>
    <w:uiPriority w:val="99"/>
    <w:rsid w:val="0068189E"/>
    <w:pPr>
      <w:widowControl w:val="0"/>
      <w:suppressAutoHyphens/>
      <w:autoSpaceDE w:val="0"/>
      <w:spacing w:before="360" w:after="240" w:line="240" w:lineRule="auto"/>
      <w:jc w:val="center"/>
    </w:pPr>
    <w:rPr>
      <w:rFonts w:ascii="Times New Roman" w:hAnsi="Times New Roman"/>
      <w:b/>
      <w:i/>
      <w:caps/>
      <w:color w:val="000000"/>
      <w:sz w:val="48"/>
      <w:szCs w:val="48"/>
      <w:lang w:eastAsia="zh-CN"/>
    </w:rPr>
  </w:style>
  <w:style w:type="paragraph" w:customStyle="1" w:styleId="N2">
    <w:name w:val="N2"/>
    <w:basedOn w:val="Normal"/>
    <w:rsid w:val="0068189E"/>
    <w:pPr>
      <w:suppressAutoHyphens/>
      <w:spacing w:before="160" w:after="0" w:line="320" w:lineRule="atLeast"/>
      <w:ind w:firstLine="720"/>
      <w:jc w:val="both"/>
    </w:pPr>
    <w:rPr>
      <w:rFonts w:ascii="Times New Roman" w:hAnsi="Times New Roman"/>
      <w:bCs w:val="0"/>
      <w:sz w:val="24"/>
      <w:szCs w:val="24"/>
      <w:lang w:eastAsia="zh-CN"/>
    </w:rPr>
  </w:style>
  <w:style w:type="paragraph" w:customStyle="1" w:styleId="BodyText10">
    <w:name w:val="Body Text1"/>
    <w:basedOn w:val="Normal"/>
    <w:rsid w:val="0068189E"/>
    <w:pPr>
      <w:suppressAutoHyphens/>
      <w:spacing w:before="160" w:after="0" w:line="288" w:lineRule="auto"/>
      <w:ind w:firstLine="567"/>
      <w:jc w:val="both"/>
    </w:pPr>
    <w:rPr>
      <w:rFonts w:ascii="Times New Roman" w:hAnsi="Times New Roman"/>
      <w:bCs w:val="0"/>
      <w:sz w:val="24"/>
      <w:szCs w:val="24"/>
      <w:lang w:eastAsia="zh-CN"/>
    </w:rPr>
  </w:style>
  <w:style w:type="paragraph" w:styleId="ListBullet4">
    <w:name w:val="List Bullet 4"/>
    <w:basedOn w:val="Normal"/>
    <w:rsid w:val="0068189E"/>
    <w:pPr>
      <w:suppressAutoHyphens/>
      <w:spacing w:before="160" w:after="120" w:line="240" w:lineRule="atLeast"/>
      <w:ind w:left="1004" w:hanging="284"/>
      <w:jc w:val="both"/>
    </w:pPr>
    <w:rPr>
      <w:rFonts w:ascii="Times New Roman" w:hAnsi="Times New Roman"/>
      <w:bCs w:val="0"/>
      <w:sz w:val="24"/>
      <w:szCs w:val="24"/>
      <w:lang w:eastAsia="zh-CN"/>
    </w:rPr>
  </w:style>
  <w:style w:type="paragraph" w:customStyle="1" w:styleId="panswer">
    <w:name w:val="panswer"/>
    <w:basedOn w:val="Normal"/>
    <w:uiPriority w:val="99"/>
    <w:rsid w:val="0068189E"/>
    <w:pPr>
      <w:suppressAutoHyphens/>
      <w:spacing w:before="280" w:after="280" w:line="240" w:lineRule="auto"/>
    </w:pPr>
    <w:rPr>
      <w:rFonts w:ascii="Times New Roman" w:hAnsi="Times New Roman"/>
      <w:bCs w:val="0"/>
      <w:sz w:val="24"/>
      <w:szCs w:val="24"/>
      <w:lang w:eastAsia="zh-CN"/>
    </w:rPr>
  </w:style>
  <w:style w:type="paragraph" w:customStyle="1" w:styleId="BodyTextIndent1">
    <w:name w:val="Body Text Indent 1"/>
    <w:basedOn w:val="BodyText"/>
    <w:rsid w:val="0068189E"/>
    <w:pPr>
      <w:suppressAutoHyphens/>
      <w:spacing w:line="260" w:lineRule="atLeast"/>
      <w:ind w:left="851" w:hanging="284"/>
    </w:pPr>
    <w:rPr>
      <w:rFonts w:eastAsia="MS Mincho"/>
      <w:bCs w:val="0"/>
      <w:color w:val="000000"/>
      <w:sz w:val="22"/>
      <w:lang w:val="en-US" w:eastAsia="zh-CN"/>
    </w:rPr>
  </w:style>
  <w:style w:type="paragraph" w:customStyle="1" w:styleId="Body">
    <w:name w:val="Body"/>
    <w:basedOn w:val="Normal"/>
    <w:uiPriority w:val="99"/>
    <w:qFormat/>
    <w:rsid w:val="0068189E"/>
    <w:pPr>
      <w:suppressAutoHyphens/>
      <w:spacing w:after="0" w:line="288" w:lineRule="auto"/>
      <w:jc w:val="both"/>
    </w:pPr>
    <w:rPr>
      <w:rFonts w:ascii="Times New Roman" w:hAnsi="Times New Roman"/>
      <w:bCs w:val="0"/>
      <w:sz w:val="24"/>
      <w:szCs w:val="24"/>
      <w:lang w:val="en-GB" w:eastAsia="zh-CN"/>
    </w:rPr>
  </w:style>
  <w:style w:type="paragraph" w:customStyle="1" w:styleId="n">
    <w:name w:val="n"/>
    <w:basedOn w:val="Normal"/>
    <w:uiPriority w:val="99"/>
    <w:rsid w:val="0068189E"/>
    <w:pPr>
      <w:suppressAutoHyphens/>
      <w:spacing w:before="60" w:after="0" w:line="360" w:lineRule="auto"/>
      <w:ind w:firstLine="533"/>
      <w:jc w:val="both"/>
    </w:pPr>
    <w:rPr>
      <w:rFonts w:ascii="Arial" w:hAnsi="Arial" w:cs="Arial"/>
      <w:bCs w:val="0"/>
      <w:color w:val="000000"/>
      <w:lang w:eastAsia="zh-CN"/>
    </w:rPr>
  </w:style>
  <w:style w:type="paragraph" w:customStyle="1" w:styleId="lead">
    <w:name w:val="lead"/>
    <w:basedOn w:val="Normal"/>
    <w:uiPriority w:val="99"/>
    <w:rsid w:val="0068189E"/>
    <w:pPr>
      <w:suppressAutoHyphens/>
      <w:spacing w:before="280" w:after="280" w:line="240" w:lineRule="auto"/>
    </w:pPr>
    <w:rPr>
      <w:rFonts w:ascii="Times New Roman" w:hAnsi="Times New Roman"/>
      <w:b/>
      <w:color w:val="5F5F5F"/>
      <w:lang w:eastAsia="zh-CN"/>
    </w:rPr>
  </w:style>
  <w:style w:type="paragraph" w:customStyle="1" w:styleId="Bullet">
    <w:name w:val="Bullet"/>
    <w:basedOn w:val="Normal"/>
    <w:link w:val="BulletChar"/>
    <w:rsid w:val="0068189E"/>
    <w:pPr>
      <w:suppressAutoHyphens/>
      <w:spacing w:before="60" w:after="0" w:line="288" w:lineRule="auto"/>
      <w:ind w:left="644" w:hanging="360"/>
      <w:jc w:val="both"/>
    </w:pPr>
    <w:rPr>
      <w:rFonts w:ascii="Times New Roman" w:hAnsi="Times New Roman"/>
      <w:bCs w:val="0"/>
      <w:sz w:val="24"/>
      <w:szCs w:val="24"/>
      <w:lang w:eastAsia="zh-CN"/>
    </w:rPr>
  </w:style>
  <w:style w:type="paragraph" w:customStyle="1" w:styleId="ListStyle1">
    <w:name w:val="List Style1"/>
    <w:basedOn w:val="Normal"/>
    <w:rsid w:val="0068189E"/>
    <w:pPr>
      <w:suppressAutoHyphens/>
      <w:spacing w:after="0" w:line="240" w:lineRule="auto"/>
      <w:ind w:left="1191" w:hanging="1021"/>
    </w:pPr>
    <w:rPr>
      <w:rFonts w:ascii="Times New Roman" w:hAnsi="Times New Roman"/>
      <w:bCs w:val="0"/>
      <w:sz w:val="24"/>
      <w:szCs w:val="24"/>
      <w:lang w:eastAsia="zh-CN"/>
    </w:rPr>
  </w:style>
  <w:style w:type="paragraph" w:customStyle="1" w:styleId="Bullet1Char">
    <w:name w:val="Bullet 1 Char"/>
    <w:basedOn w:val="Normal"/>
    <w:uiPriority w:val="99"/>
    <w:rsid w:val="0068189E"/>
    <w:pPr>
      <w:widowControl w:val="0"/>
      <w:suppressAutoHyphens/>
      <w:spacing w:before="240" w:after="0" w:line="288" w:lineRule="auto"/>
      <w:ind w:left="851" w:hanging="284"/>
      <w:jc w:val="both"/>
    </w:pPr>
    <w:rPr>
      <w:rFonts w:ascii="Arial" w:hAnsi="Arial" w:cs="Arial"/>
      <w:bCs w:val="0"/>
      <w:sz w:val="21"/>
      <w:szCs w:val="24"/>
      <w:lang w:eastAsia="zh-CN"/>
    </w:rPr>
  </w:style>
  <w:style w:type="paragraph" w:styleId="ListBullet3">
    <w:name w:val="List Bullet 3"/>
    <w:basedOn w:val="Normal"/>
    <w:rsid w:val="0068189E"/>
    <w:pPr>
      <w:suppressAutoHyphens/>
      <w:spacing w:before="120" w:after="120" w:line="288" w:lineRule="auto"/>
      <w:ind w:left="425"/>
    </w:pPr>
    <w:rPr>
      <w:rFonts w:ascii="Arial" w:hAnsi="Arial" w:cs="Arial"/>
      <w:bCs w:val="0"/>
      <w:sz w:val="20"/>
      <w:szCs w:val="24"/>
      <w:lang w:eastAsia="zh-CN"/>
    </w:rPr>
  </w:style>
  <w:style w:type="paragraph" w:customStyle="1" w:styleId="BodyText3456789">
    <w:name w:val="Body Text3/4/5/6/7/8/9"/>
    <w:basedOn w:val="Normal"/>
    <w:uiPriority w:val="99"/>
    <w:rsid w:val="0068189E"/>
    <w:pPr>
      <w:suppressAutoHyphens/>
      <w:spacing w:before="160" w:after="120" w:line="240" w:lineRule="auto"/>
      <w:ind w:left="720"/>
      <w:jc w:val="both"/>
    </w:pPr>
    <w:rPr>
      <w:rFonts w:ascii="Arial" w:hAnsi="Arial" w:cs="Arial"/>
      <w:bCs w:val="0"/>
      <w:sz w:val="20"/>
      <w:szCs w:val="24"/>
      <w:lang w:eastAsia="zh-CN"/>
    </w:rPr>
  </w:style>
  <w:style w:type="paragraph" w:styleId="BodyText2">
    <w:name w:val="Body Text 2"/>
    <w:basedOn w:val="Normal"/>
    <w:link w:val="BodyText2Char1"/>
    <w:uiPriority w:val="99"/>
    <w:rsid w:val="0068189E"/>
    <w:pPr>
      <w:suppressAutoHyphens/>
      <w:spacing w:after="0" w:line="240" w:lineRule="auto"/>
      <w:jc w:val="both"/>
    </w:pPr>
    <w:rPr>
      <w:rFonts w:ascii="Times New Roman" w:hAnsi="Times New Roman"/>
      <w:bCs w:val="0"/>
      <w:sz w:val="24"/>
      <w:szCs w:val="24"/>
      <w:lang w:eastAsia="zh-CN"/>
    </w:rPr>
  </w:style>
  <w:style w:type="character" w:customStyle="1" w:styleId="BodyText2Char1">
    <w:name w:val="Body Text 2 Char1"/>
    <w:basedOn w:val="DefaultParagraphFont"/>
    <w:link w:val="BodyText2"/>
    <w:rsid w:val="0068189E"/>
    <w:rPr>
      <w:rFonts w:eastAsia="Times New Roman" w:cs="Times New Roman"/>
      <w:color w:val="auto"/>
      <w:sz w:val="24"/>
      <w:szCs w:val="24"/>
      <w:lang w:eastAsia="zh-CN"/>
    </w:rPr>
  </w:style>
  <w:style w:type="paragraph" w:styleId="TableofFigures">
    <w:name w:val="table of figures"/>
    <w:basedOn w:val="Normal"/>
    <w:next w:val="Normal"/>
    <w:uiPriority w:val="99"/>
    <w:rsid w:val="0068189E"/>
    <w:pPr>
      <w:suppressAutoHyphens/>
      <w:spacing w:before="160" w:after="120" w:line="288" w:lineRule="auto"/>
      <w:jc w:val="both"/>
    </w:pPr>
    <w:rPr>
      <w:rFonts w:ascii="Times New Roman" w:hAnsi="Times New Roman"/>
      <w:bCs w:val="0"/>
      <w:sz w:val="24"/>
      <w:szCs w:val="24"/>
      <w:lang w:eastAsia="zh-CN"/>
    </w:rPr>
  </w:style>
  <w:style w:type="paragraph" w:customStyle="1" w:styleId="StyleHeading116pt">
    <w:name w:val="Style Heading 1 + 16 pt"/>
    <w:basedOn w:val="Heading1"/>
    <w:uiPriority w:val="99"/>
    <w:rsid w:val="0068189E"/>
    <w:pPr>
      <w:keepNext w:val="0"/>
      <w:pageBreakBefore/>
      <w:tabs>
        <w:tab w:val="left" w:pos="851"/>
        <w:tab w:val="left" w:pos="1418"/>
      </w:tabs>
      <w:suppressAutoHyphens/>
      <w:spacing w:before="360" w:after="240" w:line="288" w:lineRule="auto"/>
      <w:ind w:left="720" w:hanging="720"/>
    </w:pPr>
    <w:rPr>
      <w:rFonts w:ascii="Arial" w:hAnsi="Arial" w:cs="Arial"/>
      <w:bCs/>
      <w:kern w:val="1"/>
      <w:lang w:val="en-US" w:eastAsia="zh-CN"/>
    </w:rPr>
  </w:style>
  <w:style w:type="paragraph" w:customStyle="1" w:styleId="Hinhve0">
    <w:name w:val="Hinhve"/>
    <w:basedOn w:val="Normal"/>
    <w:uiPriority w:val="99"/>
    <w:rsid w:val="0068189E"/>
    <w:pPr>
      <w:suppressAutoHyphens/>
      <w:spacing w:after="120" w:line="312" w:lineRule="auto"/>
      <w:jc w:val="center"/>
    </w:pPr>
    <w:rPr>
      <w:rFonts w:ascii="Times New Roman" w:hAnsi="Times New Roman"/>
      <w:b/>
      <w:bCs w:val="0"/>
      <w:i/>
      <w:sz w:val="28"/>
      <w:szCs w:val="24"/>
      <w:lang w:eastAsia="zh-CN"/>
    </w:rPr>
  </w:style>
  <w:style w:type="paragraph" w:styleId="Subtitle">
    <w:name w:val="Subtitle"/>
    <w:basedOn w:val="Normal"/>
    <w:next w:val="BodyText"/>
    <w:link w:val="SubtitleChar1"/>
    <w:uiPriority w:val="11"/>
    <w:qFormat/>
    <w:rsid w:val="0068189E"/>
    <w:pPr>
      <w:widowControl w:val="0"/>
      <w:suppressAutoHyphens/>
      <w:autoSpaceDE w:val="0"/>
      <w:spacing w:before="120" w:after="60" w:line="240" w:lineRule="atLeast"/>
      <w:jc w:val="center"/>
    </w:pPr>
    <w:rPr>
      <w:rFonts w:ascii="Arial" w:hAnsi="Arial" w:cs="Arial"/>
      <w:bCs w:val="0"/>
      <w:i/>
      <w:iCs/>
      <w:sz w:val="36"/>
      <w:szCs w:val="36"/>
      <w:lang w:val="en-AU" w:eastAsia="zh-CN"/>
    </w:rPr>
  </w:style>
  <w:style w:type="character" w:customStyle="1" w:styleId="SubtitleChar1">
    <w:name w:val="Subtitle Char1"/>
    <w:basedOn w:val="DefaultParagraphFont"/>
    <w:link w:val="Subtitle"/>
    <w:rsid w:val="0068189E"/>
    <w:rPr>
      <w:rFonts w:ascii="Arial" w:eastAsia="Times New Roman" w:hAnsi="Arial" w:cs="Arial"/>
      <w:i/>
      <w:iCs/>
      <w:color w:val="auto"/>
      <w:sz w:val="36"/>
      <w:szCs w:val="36"/>
      <w:lang w:val="en-AU" w:eastAsia="zh-CN"/>
    </w:rPr>
  </w:style>
  <w:style w:type="paragraph" w:customStyle="1" w:styleId="Tabletext0">
    <w:name w:val="Tabletext"/>
    <w:basedOn w:val="Normal"/>
    <w:rsid w:val="0068189E"/>
    <w:pPr>
      <w:keepLines/>
      <w:widowControl w:val="0"/>
      <w:suppressAutoHyphens/>
      <w:spacing w:before="60" w:after="120" w:line="280" w:lineRule="atLeast"/>
      <w:jc w:val="both"/>
    </w:pPr>
    <w:rPr>
      <w:rFonts w:ascii="Times New Roman" w:hAnsi="Times New Roman"/>
      <w:bCs w:val="0"/>
      <w:sz w:val="28"/>
      <w:szCs w:val="20"/>
      <w:lang w:eastAsia="zh-CN"/>
    </w:rPr>
  </w:style>
  <w:style w:type="paragraph" w:customStyle="1" w:styleId="n-dieund">
    <w:name w:val="n-dieund"/>
    <w:basedOn w:val="Normal"/>
    <w:rsid w:val="0068189E"/>
    <w:pPr>
      <w:suppressAutoHyphens/>
      <w:spacing w:before="120" w:after="120" w:line="312" w:lineRule="auto"/>
      <w:ind w:firstLine="709"/>
      <w:jc w:val="both"/>
    </w:pPr>
    <w:rPr>
      <w:rFonts w:ascii=".VnTime" w:hAnsi=".VnTime" w:cs=".VnTime"/>
      <w:bCs w:val="0"/>
      <w:sz w:val="28"/>
      <w:szCs w:val="20"/>
      <w:lang w:eastAsia="zh-CN"/>
    </w:rPr>
  </w:style>
  <w:style w:type="paragraph" w:customStyle="1" w:styleId="Bullets1">
    <w:name w:val="Bullets 1"/>
    <w:basedOn w:val="Normal"/>
    <w:uiPriority w:val="99"/>
    <w:rsid w:val="0068189E"/>
    <w:pPr>
      <w:tabs>
        <w:tab w:val="num" w:pos="0"/>
      </w:tabs>
      <w:suppressAutoHyphens/>
      <w:spacing w:before="120" w:after="120" w:line="312" w:lineRule="auto"/>
      <w:ind w:left="1260" w:hanging="360"/>
      <w:jc w:val="both"/>
    </w:pPr>
    <w:rPr>
      <w:rFonts w:ascii="Times New Roman" w:hAnsi="Times New Roman"/>
      <w:bCs w:val="0"/>
      <w:sz w:val="28"/>
      <w:szCs w:val="24"/>
      <w:lang w:eastAsia="zh-CN"/>
    </w:rPr>
  </w:style>
  <w:style w:type="paragraph" w:customStyle="1" w:styleId="StyleTitle16pt">
    <w:name w:val="Style Title + 16 pt"/>
    <w:basedOn w:val="Heading"/>
    <w:uiPriority w:val="99"/>
    <w:rsid w:val="0068189E"/>
    <w:pPr>
      <w:widowControl w:val="0"/>
      <w:tabs>
        <w:tab w:val="num" w:pos="0"/>
      </w:tabs>
      <w:spacing w:before="60" w:after="120" w:line="312" w:lineRule="auto"/>
      <w:ind w:left="1440" w:hanging="360"/>
    </w:pPr>
    <w:rPr>
      <w:rFonts w:ascii="Arial" w:hAnsi="Arial" w:cs="Arial"/>
      <w:szCs w:val="20"/>
    </w:rPr>
  </w:style>
  <w:style w:type="paragraph" w:customStyle="1" w:styleId="StyleHeading4TimesNewRoman">
    <w:name w:val="Style Heading 4 + Times New Roman"/>
    <w:basedOn w:val="Heading4"/>
    <w:uiPriority w:val="99"/>
    <w:rsid w:val="0068189E"/>
    <w:pPr>
      <w:tabs>
        <w:tab w:val="left" w:pos="6912"/>
      </w:tabs>
      <w:suppressAutoHyphens/>
      <w:overflowPunct/>
      <w:autoSpaceDE/>
      <w:autoSpaceDN/>
      <w:adjustRightInd/>
      <w:spacing w:after="60" w:line="312" w:lineRule="auto"/>
      <w:ind w:left="864" w:hanging="864"/>
    </w:pPr>
    <w:rPr>
      <w:rFonts w:eastAsia="VNI-Times"/>
      <w:bCs/>
      <w:i w:val="0"/>
      <w:iCs w:val="0"/>
      <w:szCs w:val="28"/>
      <w:lang w:val="de-DE" w:eastAsia="zh-CN"/>
    </w:rPr>
  </w:style>
  <w:style w:type="paragraph" w:customStyle="1" w:styleId="StyleStyleHeading4TimesNewRomanLeft">
    <w:name w:val="Style Style Heading 4 + Times New Roman + Left"/>
    <w:basedOn w:val="StyleHeading4TimesNewRoman"/>
    <w:uiPriority w:val="99"/>
    <w:rsid w:val="0068189E"/>
    <w:pPr>
      <w:tabs>
        <w:tab w:val="num" w:pos="1080"/>
      </w:tabs>
      <w:ind w:left="1080" w:hanging="360"/>
    </w:pPr>
    <w:rPr>
      <w:rFonts w:eastAsia="Times New Roman"/>
      <w:szCs w:val="20"/>
    </w:rPr>
  </w:style>
  <w:style w:type="paragraph" w:customStyle="1" w:styleId="Indent10">
    <w:name w:val="Indent1"/>
    <w:basedOn w:val="Normal"/>
    <w:uiPriority w:val="99"/>
    <w:rsid w:val="0068189E"/>
    <w:pPr>
      <w:tabs>
        <w:tab w:val="num" w:pos="1800"/>
      </w:tabs>
      <w:suppressAutoHyphens/>
      <w:spacing w:before="120" w:after="0" w:line="360" w:lineRule="auto"/>
      <w:ind w:left="1800" w:hanging="360"/>
      <w:jc w:val="both"/>
    </w:pPr>
    <w:rPr>
      <w:rFonts w:ascii="Times New Roman" w:hAnsi="Times New Roman"/>
      <w:bCs w:val="0"/>
      <w:sz w:val="26"/>
      <w:szCs w:val="26"/>
      <w:lang w:eastAsia="zh-CN"/>
    </w:rPr>
  </w:style>
  <w:style w:type="paragraph" w:customStyle="1" w:styleId="Indent20">
    <w:name w:val="Indent2"/>
    <w:basedOn w:val="Normal"/>
    <w:link w:val="Indent2Char"/>
    <w:uiPriority w:val="99"/>
    <w:rsid w:val="0068189E"/>
    <w:pPr>
      <w:tabs>
        <w:tab w:val="num" w:pos="0"/>
      </w:tabs>
      <w:suppressAutoHyphens/>
      <w:spacing w:before="60" w:after="0" w:line="360" w:lineRule="auto"/>
      <w:ind w:left="1332" w:hanging="360"/>
      <w:jc w:val="both"/>
    </w:pPr>
    <w:rPr>
      <w:rFonts w:ascii="Times New Roman" w:hAnsi="Times New Roman"/>
      <w:bCs w:val="0"/>
      <w:sz w:val="26"/>
      <w:szCs w:val="26"/>
      <w:lang w:eastAsia="zh-CN"/>
    </w:rPr>
  </w:style>
  <w:style w:type="paragraph" w:customStyle="1" w:styleId="StyleNormalIndentArial">
    <w:name w:val="Style Normal Indent + Arial"/>
    <w:basedOn w:val="NormalIndent"/>
    <w:uiPriority w:val="99"/>
    <w:rsid w:val="0068189E"/>
    <w:pPr>
      <w:autoSpaceDE/>
      <w:spacing w:before="120" w:after="0" w:line="360" w:lineRule="auto"/>
      <w:ind w:left="0" w:firstLine="0"/>
    </w:pPr>
    <w:rPr>
      <w:sz w:val="26"/>
    </w:rPr>
  </w:style>
  <w:style w:type="paragraph" w:customStyle="1" w:styleId="PlusBodytext">
    <w:name w:val="Plus Body text"/>
    <w:basedOn w:val="Normal"/>
    <w:uiPriority w:val="99"/>
    <w:rsid w:val="0068189E"/>
    <w:pPr>
      <w:widowControl w:val="0"/>
      <w:tabs>
        <w:tab w:val="num" w:pos="720"/>
      </w:tabs>
      <w:suppressAutoHyphens/>
      <w:spacing w:before="60" w:after="120" w:line="280" w:lineRule="atLeast"/>
      <w:ind w:left="720" w:hanging="360"/>
      <w:jc w:val="both"/>
    </w:pPr>
    <w:rPr>
      <w:rFonts w:ascii="Times New Roman" w:hAnsi="Times New Roman"/>
      <w:bCs w:val="0"/>
      <w:sz w:val="26"/>
      <w:szCs w:val="20"/>
      <w:lang w:eastAsia="zh-CN"/>
    </w:rPr>
  </w:style>
  <w:style w:type="paragraph" w:customStyle="1" w:styleId="StyleHeading5Before6ptAfter0ptLinespacing15l">
    <w:name w:val="Style Heading 5 + Before:  6 pt After:  0 pt Line spacing:  1.5 l"/>
    <w:basedOn w:val="Heading5"/>
    <w:uiPriority w:val="99"/>
    <w:rsid w:val="0068189E"/>
    <w:pPr>
      <w:keepNext w:val="0"/>
      <w:tabs>
        <w:tab w:val="num" w:pos="0"/>
        <w:tab w:val="left" w:pos="425"/>
        <w:tab w:val="left" w:pos="567"/>
      </w:tabs>
      <w:suppressAutoHyphens/>
      <w:spacing w:line="312" w:lineRule="auto"/>
      <w:ind w:left="720" w:hanging="360"/>
      <w:jc w:val="both"/>
    </w:pPr>
    <w:rPr>
      <w:bCs/>
      <w:i/>
      <w:iCs/>
      <w:kern w:val="1"/>
      <w:szCs w:val="20"/>
      <w:lang w:val="fr-FR" w:eastAsia="zh-CN"/>
    </w:rPr>
  </w:style>
  <w:style w:type="paragraph" w:customStyle="1" w:styleId="StyleHeading4CharCharHeading4Charh4Charh41CharCharCha1">
    <w:name w:val="Style Heading 4 Char CharHeading 4 Charh4 Charh41 Char Char Cha.1"/>
    <w:basedOn w:val="Heading4"/>
    <w:uiPriority w:val="99"/>
    <w:rsid w:val="0068189E"/>
    <w:pPr>
      <w:tabs>
        <w:tab w:val="num" w:pos="0"/>
        <w:tab w:val="left" w:pos="567"/>
      </w:tabs>
      <w:suppressAutoHyphens/>
      <w:overflowPunct/>
      <w:autoSpaceDE/>
      <w:autoSpaceDN/>
      <w:adjustRightInd/>
      <w:spacing w:after="60" w:line="312" w:lineRule="auto"/>
      <w:ind w:hanging="360"/>
    </w:pPr>
    <w:rPr>
      <w:bCs/>
      <w:szCs w:val="20"/>
      <w:lang w:val="de-DE" w:eastAsia="zh-CN"/>
    </w:rPr>
  </w:style>
  <w:style w:type="paragraph" w:customStyle="1" w:styleId="StyleHeading4CharCharHeading4Charh4Charh41CharCharCha">
    <w:name w:val="Style Heading 4 Char CharHeading 4 Charh4 Charh41 Char Char Cha"/>
    <w:basedOn w:val="Normal"/>
    <w:uiPriority w:val="99"/>
    <w:rsid w:val="0068189E"/>
    <w:pPr>
      <w:tabs>
        <w:tab w:val="num" w:pos="0"/>
      </w:tabs>
      <w:suppressAutoHyphens/>
      <w:spacing w:before="120" w:after="120" w:line="312" w:lineRule="auto"/>
      <w:ind w:left="1944" w:hanging="360"/>
      <w:jc w:val="both"/>
    </w:pPr>
    <w:rPr>
      <w:rFonts w:ascii="Times New Roman" w:hAnsi="Times New Roman"/>
      <w:bCs w:val="0"/>
      <w:sz w:val="28"/>
      <w:szCs w:val="28"/>
      <w:lang w:val="fr-FR" w:eastAsia="zh-CN"/>
    </w:rPr>
  </w:style>
  <w:style w:type="paragraph" w:styleId="Index1">
    <w:name w:val="index 1"/>
    <w:basedOn w:val="Normal"/>
    <w:next w:val="Normal"/>
    <w:rsid w:val="0068189E"/>
    <w:pPr>
      <w:suppressAutoHyphens/>
      <w:spacing w:before="120" w:after="120" w:line="312" w:lineRule="auto"/>
      <w:ind w:left="240" w:hanging="240"/>
      <w:jc w:val="both"/>
    </w:pPr>
    <w:rPr>
      <w:rFonts w:ascii="Times New Roman" w:hAnsi="Times New Roman"/>
      <w:bCs w:val="0"/>
      <w:sz w:val="28"/>
      <w:szCs w:val="28"/>
      <w:lang w:val="fr-FR" w:eastAsia="zh-CN"/>
    </w:rPr>
  </w:style>
  <w:style w:type="paragraph" w:customStyle="1" w:styleId="Item1">
    <w:name w:val="Item1"/>
    <w:basedOn w:val="Normal"/>
    <w:link w:val="Item1Char"/>
    <w:rsid w:val="0068189E"/>
    <w:pPr>
      <w:suppressAutoHyphens/>
      <w:spacing w:before="120" w:after="0" w:line="360" w:lineRule="auto"/>
      <w:jc w:val="both"/>
    </w:pPr>
    <w:rPr>
      <w:rFonts w:ascii=".VnArial" w:hAnsi=".VnArial" w:cs=".VnArial"/>
      <w:bCs w:val="0"/>
      <w:sz w:val="20"/>
      <w:szCs w:val="24"/>
      <w:lang w:eastAsia="zh-CN"/>
    </w:rPr>
  </w:style>
  <w:style w:type="paragraph" w:customStyle="1" w:styleId="Mucvidu">
    <w:name w:val="Mucvidu"/>
    <w:basedOn w:val="Normal"/>
    <w:rsid w:val="0068189E"/>
    <w:pPr>
      <w:tabs>
        <w:tab w:val="num" w:pos="0"/>
      </w:tabs>
      <w:suppressAutoHyphens/>
      <w:spacing w:after="0" w:line="312" w:lineRule="auto"/>
      <w:ind w:left="1080"/>
      <w:jc w:val="both"/>
    </w:pPr>
    <w:rPr>
      <w:rFonts w:ascii=".VnTime" w:eastAsia="MS Mincho" w:hAnsi=".VnTime" w:cs=".VnTime"/>
      <w:bCs w:val="0"/>
      <w:sz w:val="28"/>
      <w:szCs w:val="24"/>
      <w:lang w:eastAsia="zh-CN"/>
    </w:rPr>
  </w:style>
  <w:style w:type="paragraph" w:customStyle="1" w:styleId="StyleHeading2Heading2Charl2CharH2Charh21Charh2Charl2">
    <w:name w:val="Style Heading 2Heading 2 Charl2 CharH2 Charh21 Charh2 Charl2"/>
    <w:basedOn w:val="Heading2"/>
    <w:uiPriority w:val="99"/>
    <w:rsid w:val="0068189E"/>
    <w:pPr>
      <w:tabs>
        <w:tab w:val="num" w:pos="1363"/>
      </w:tabs>
      <w:suppressAutoHyphens/>
      <w:spacing w:line="320" w:lineRule="atLeast"/>
      <w:ind w:left="1363" w:hanging="283"/>
    </w:pPr>
    <w:rPr>
      <w:bCs/>
      <w:i/>
      <w:iCs w:val="0"/>
      <w:sz w:val="26"/>
      <w:szCs w:val="20"/>
      <w:lang w:val="en-US" w:eastAsia="zh-CN"/>
    </w:rPr>
  </w:style>
  <w:style w:type="paragraph" w:customStyle="1" w:styleId="Listbullet10">
    <w:name w:val="List bullet 1"/>
    <w:basedOn w:val="Normal"/>
    <w:next w:val="List"/>
    <w:uiPriority w:val="99"/>
    <w:rsid w:val="0068189E"/>
    <w:pPr>
      <w:tabs>
        <w:tab w:val="num" w:pos="0"/>
      </w:tabs>
      <w:suppressAutoHyphens/>
      <w:spacing w:before="120" w:after="120" w:line="312" w:lineRule="auto"/>
      <w:ind w:left="720" w:hanging="360"/>
      <w:jc w:val="both"/>
    </w:pPr>
    <w:rPr>
      <w:rFonts w:ascii="Times New Roman" w:hAnsi="Times New Roman"/>
      <w:bCs w:val="0"/>
      <w:sz w:val="26"/>
      <w:szCs w:val="24"/>
      <w:lang w:eastAsia="zh-CN"/>
    </w:rPr>
  </w:style>
  <w:style w:type="paragraph" w:customStyle="1" w:styleId="StyleBefore3pt">
    <w:name w:val="Style Before:  3 pt"/>
    <w:basedOn w:val="Normal"/>
    <w:uiPriority w:val="99"/>
    <w:rsid w:val="0068189E"/>
    <w:pPr>
      <w:suppressAutoHyphens/>
      <w:spacing w:after="0" w:line="312" w:lineRule="auto"/>
      <w:jc w:val="both"/>
    </w:pPr>
    <w:rPr>
      <w:rFonts w:ascii="Times New Roman" w:hAnsi="Times New Roman"/>
      <w:bCs w:val="0"/>
      <w:sz w:val="28"/>
      <w:szCs w:val="24"/>
      <w:lang w:eastAsia="zh-CN"/>
    </w:rPr>
  </w:style>
  <w:style w:type="paragraph" w:customStyle="1" w:styleId="WW-Default">
    <w:name w:val="WW-Default"/>
    <w:rsid w:val="0068189E"/>
    <w:pPr>
      <w:widowControl w:val="0"/>
      <w:suppressAutoHyphens/>
      <w:autoSpaceDE w:val="0"/>
      <w:spacing w:after="0" w:line="240" w:lineRule="auto"/>
    </w:pPr>
    <w:rPr>
      <w:rFonts w:eastAsia="SimSun" w:cs="Times New Roman"/>
      <w:sz w:val="24"/>
      <w:szCs w:val="24"/>
      <w:lang w:eastAsia="zh-CN"/>
    </w:rPr>
  </w:style>
  <w:style w:type="paragraph" w:styleId="ListBullet5">
    <w:name w:val="List Bullet 5"/>
    <w:basedOn w:val="Normal"/>
    <w:rsid w:val="0068189E"/>
    <w:pPr>
      <w:tabs>
        <w:tab w:val="num" w:pos="0"/>
      </w:tabs>
      <w:suppressAutoHyphens/>
      <w:spacing w:before="160" w:after="120" w:line="288" w:lineRule="auto"/>
      <w:ind w:left="1800" w:hanging="360"/>
      <w:jc w:val="both"/>
    </w:pPr>
    <w:rPr>
      <w:rFonts w:ascii="Times New Roman" w:hAnsi="Times New Roman"/>
      <w:bCs w:val="0"/>
      <w:sz w:val="24"/>
      <w:szCs w:val="24"/>
      <w:lang w:eastAsia="zh-CN"/>
    </w:rPr>
  </w:style>
  <w:style w:type="paragraph" w:customStyle="1" w:styleId="InfoBlue0">
    <w:name w:val="InfoBlue"/>
    <w:basedOn w:val="Normal"/>
    <w:uiPriority w:val="99"/>
    <w:rsid w:val="0068189E"/>
    <w:pPr>
      <w:suppressAutoHyphens/>
      <w:spacing w:before="120" w:after="0" w:line="240" w:lineRule="auto"/>
    </w:pPr>
    <w:rPr>
      <w:rFonts w:ascii="Times New Roman" w:hAnsi="Times New Roman"/>
      <w:bCs w:val="0"/>
      <w:i/>
      <w:color w:val="0000FF"/>
      <w:sz w:val="24"/>
      <w:szCs w:val="24"/>
      <w:lang w:eastAsia="zh-CN"/>
    </w:rPr>
  </w:style>
  <w:style w:type="paragraph" w:customStyle="1" w:styleId="StyleSessionTitleAuto">
    <w:name w:val="Style Session Title + Auto"/>
    <w:basedOn w:val="SessionTitle"/>
    <w:uiPriority w:val="99"/>
    <w:rsid w:val="0068189E"/>
    <w:pPr>
      <w:spacing w:before="240" w:line="240" w:lineRule="auto"/>
      <w:jc w:val="left"/>
    </w:pPr>
    <w:rPr>
      <w:rFonts w:ascii="Arial" w:hAnsi="Arial" w:cs="Arial"/>
    </w:rPr>
  </w:style>
  <w:style w:type="paragraph" w:customStyle="1" w:styleId="Center-N">
    <w:name w:val="Center-N"/>
    <w:basedOn w:val="Normal"/>
    <w:uiPriority w:val="99"/>
    <w:rsid w:val="0068189E"/>
    <w:pPr>
      <w:keepNext/>
      <w:keepLines/>
      <w:suppressAutoHyphens/>
      <w:spacing w:after="0" w:line="360" w:lineRule="auto"/>
      <w:jc w:val="center"/>
    </w:pPr>
    <w:rPr>
      <w:rFonts w:ascii="Tahoma" w:hAnsi="Tahoma" w:cs="Tahoma"/>
      <w:bCs w:val="0"/>
      <w:sz w:val="20"/>
      <w:szCs w:val="24"/>
      <w:lang w:eastAsia="zh-CN"/>
    </w:rPr>
  </w:style>
  <w:style w:type="paragraph" w:customStyle="1" w:styleId="Style2">
    <w:name w:val="Style2"/>
    <w:basedOn w:val="Normal"/>
    <w:link w:val="Style2Char"/>
    <w:qFormat/>
    <w:rsid w:val="0068189E"/>
    <w:pPr>
      <w:tabs>
        <w:tab w:val="left" w:pos="0"/>
        <w:tab w:val="num" w:pos="360"/>
      </w:tabs>
      <w:suppressAutoHyphens/>
      <w:spacing w:after="0" w:line="360" w:lineRule="auto"/>
      <w:ind w:left="360" w:hanging="360"/>
      <w:jc w:val="both"/>
    </w:pPr>
    <w:rPr>
      <w:rFonts w:ascii="Times New Roman" w:hAnsi="Times New Roman"/>
      <w:bCs w:val="0"/>
      <w:sz w:val="24"/>
      <w:szCs w:val="28"/>
      <w:lang w:eastAsia="zh-CN"/>
    </w:rPr>
  </w:style>
  <w:style w:type="paragraph" w:customStyle="1" w:styleId="HD4">
    <w:name w:val="HD4"/>
    <w:basedOn w:val="Normal"/>
    <w:rsid w:val="0068189E"/>
    <w:pPr>
      <w:suppressAutoHyphens/>
      <w:spacing w:after="160" w:line="240" w:lineRule="exact"/>
    </w:pPr>
    <w:rPr>
      <w:rFonts w:ascii="Tahoma" w:hAnsi="Tahoma" w:cs="Tahoma"/>
      <w:bCs w:val="0"/>
      <w:sz w:val="20"/>
      <w:szCs w:val="20"/>
      <w:lang w:eastAsia="zh-CN"/>
    </w:rPr>
  </w:style>
  <w:style w:type="paragraph" w:customStyle="1" w:styleId="StyleHeading7Left0Firstline0">
    <w:name w:val="Style Heading 7 + Left:  0&quot; First line:  0&quot;"/>
    <w:basedOn w:val="WW-Default"/>
    <w:next w:val="WW-Default"/>
    <w:uiPriority w:val="99"/>
    <w:rsid w:val="0068189E"/>
    <w:pPr>
      <w:spacing w:before="240" w:after="120"/>
    </w:pPr>
    <w:rPr>
      <w:color w:val="auto"/>
    </w:rPr>
  </w:style>
  <w:style w:type="paragraph" w:styleId="BodyTextIndent2">
    <w:name w:val="Body Text Indent 2"/>
    <w:basedOn w:val="Normal"/>
    <w:link w:val="BodyTextIndent2Char1"/>
    <w:uiPriority w:val="99"/>
    <w:rsid w:val="0068189E"/>
    <w:pPr>
      <w:suppressAutoHyphens/>
      <w:spacing w:before="120" w:after="120" w:line="288" w:lineRule="auto"/>
      <w:ind w:left="1800"/>
      <w:jc w:val="both"/>
    </w:pPr>
    <w:rPr>
      <w:rFonts w:ascii="Arial" w:hAnsi="Arial" w:cs="Arial"/>
      <w:bCs w:val="0"/>
      <w:sz w:val="20"/>
      <w:szCs w:val="24"/>
      <w:lang w:eastAsia="zh-CN"/>
    </w:rPr>
  </w:style>
  <w:style w:type="character" w:customStyle="1" w:styleId="BodyTextIndent2Char1">
    <w:name w:val="Body Text Indent 2 Char1"/>
    <w:basedOn w:val="DefaultParagraphFont"/>
    <w:link w:val="BodyTextIndent2"/>
    <w:uiPriority w:val="99"/>
    <w:rsid w:val="0068189E"/>
    <w:rPr>
      <w:rFonts w:ascii="Arial" w:eastAsia="Times New Roman" w:hAnsi="Arial" w:cs="Arial"/>
      <w:color w:val="auto"/>
      <w:sz w:val="20"/>
      <w:szCs w:val="24"/>
      <w:lang w:eastAsia="zh-CN"/>
    </w:rPr>
  </w:style>
  <w:style w:type="paragraph" w:styleId="BodyText3">
    <w:name w:val="Body Text 3"/>
    <w:basedOn w:val="Normal"/>
    <w:link w:val="BodyText3Char1"/>
    <w:rsid w:val="0068189E"/>
    <w:pPr>
      <w:suppressAutoHyphens/>
      <w:spacing w:before="120" w:after="120" w:line="288" w:lineRule="auto"/>
      <w:jc w:val="both"/>
    </w:pPr>
    <w:rPr>
      <w:rFonts w:ascii="Arial" w:hAnsi="Arial" w:cs="Arial"/>
      <w:bCs w:val="0"/>
      <w:sz w:val="18"/>
      <w:szCs w:val="24"/>
      <w:lang w:eastAsia="zh-CN"/>
    </w:rPr>
  </w:style>
  <w:style w:type="character" w:customStyle="1" w:styleId="BodyText3Char1">
    <w:name w:val="Body Text 3 Char1"/>
    <w:basedOn w:val="DefaultParagraphFont"/>
    <w:link w:val="BodyText3"/>
    <w:rsid w:val="0068189E"/>
    <w:rPr>
      <w:rFonts w:ascii="Arial" w:eastAsia="Times New Roman" w:hAnsi="Arial" w:cs="Arial"/>
      <w:color w:val="auto"/>
      <w:sz w:val="18"/>
      <w:szCs w:val="24"/>
      <w:lang w:eastAsia="zh-CN"/>
    </w:rPr>
  </w:style>
  <w:style w:type="paragraph" w:customStyle="1" w:styleId="Smalltitle">
    <w:name w:val="Small title"/>
    <w:basedOn w:val="Heading"/>
    <w:next w:val="Normal"/>
    <w:uiPriority w:val="99"/>
    <w:rsid w:val="0068189E"/>
    <w:pPr>
      <w:widowControl w:val="0"/>
      <w:autoSpaceDE w:val="0"/>
      <w:spacing w:after="120" w:line="288" w:lineRule="auto"/>
      <w:ind w:left="0" w:firstLine="0"/>
      <w:jc w:val="left"/>
    </w:pPr>
    <w:rPr>
      <w:rFonts w:ascii="Arial" w:hAnsi="Arial" w:cs="Arial"/>
      <w:bCs w:val="0"/>
      <w:sz w:val="28"/>
      <w:szCs w:val="20"/>
    </w:rPr>
  </w:style>
  <w:style w:type="paragraph" w:customStyle="1" w:styleId="StyleHeading2LinespacingMultiple12li">
    <w:name w:val="Style Heading 2 + Line spacing:  Multiple 1.2 li"/>
    <w:basedOn w:val="Heading2"/>
    <w:uiPriority w:val="99"/>
    <w:rsid w:val="0068189E"/>
    <w:pPr>
      <w:suppressAutoHyphens/>
      <w:spacing w:before="320" w:after="200" w:line="288" w:lineRule="auto"/>
      <w:ind w:left="432" w:hanging="432"/>
    </w:pPr>
    <w:rPr>
      <w:rFonts w:ascii="Arial" w:hAnsi="Arial" w:cs="Arial"/>
      <w:bCs/>
      <w:i/>
      <w:iCs w:val="0"/>
      <w:sz w:val="32"/>
      <w:szCs w:val="20"/>
      <w:lang w:val="en-US" w:eastAsia="zh-CN"/>
    </w:rPr>
  </w:style>
  <w:style w:type="paragraph" w:customStyle="1" w:styleId="Point">
    <w:name w:val="Point"/>
    <w:basedOn w:val="Header"/>
    <w:rsid w:val="0068189E"/>
    <w:pPr>
      <w:tabs>
        <w:tab w:val="clear" w:pos="4680"/>
        <w:tab w:val="clear" w:pos="9360"/>
        <w:tab w:val="num" w:pos="0"/>
        <w:tab w:val="center" w:pos="4513"/>
        <w:tab w:val="right" w:pos="9026"/>
      </w:tabs>
      <w:suppressAutoHyphens/>
      <w:spacing w:after="0" w:line="240" w:lineRule="auto"/>
    </w:pPr>
    <w:rPr>
      <w:rFonts w:ascii="Times New Roman" w:hAnsi="Times New Roman"/>
      <w:bCs w:val="0"/>
      <w:sz w:val="24"/>
      <w:szCs w:val="24"/>
      <w:lang w:val="en-US" w:eastAsia="zh-CN"/>
    </w:rPr>
  </w:style>
  <w:style w:type="paragraph" w:customStyle="1" w:styleId="NormalTEXT">
    <w:name w:val="Normal TEXT"/>
    <w:uiPriority w:val="99"/>
    <w:rsid w:val="0068189E"/>
    <w:pPr>
      <w:suppressAutoHyphens/>
      <w:spacing w:before="120" w:after="120" w:line="320" w:lineRule="exact"/>
      <w:jc w:val="both"/>
    </w:pPr>
    <w:rPr>
      <w:rFonts w:eastAsia="Arial" w:cs="Arial"/>
      <w:bCs/>
      <w:color w:val="auto"/>
      <w:kern w:val="1"/>
      <w:sz w:val="24"/>
      <w:szCs w:val="24"/>
      <w:lang w:eastAsia="zh-CN"/>
    </w:rPr>
  </w:style>
  <w:style w:type="paragraph" w:customStyle="1" w:styleId="TOC43">
    <w:name w:val="TOC 43"/>
    <w:basedOn w:val="Normal"/>
    <w:next w:val="Normal"/>
    <w:uiPriority w:val="99"/>
    <w:rsid w:val="0068189E"/>
    <w:pPr>
      <w:suppressAutoHyphens/>
      <w:spacing w:after="0" w:line="288" w:lineRule="auto"/>
      <w:ind w:left="720"/>
    </w:pPr>
    <w:rPr>
      <w:rFonts w:ascii="Arial" w:hAnsi="Arial" w:cs="Arial"/>
      <w:bCs w:val="0"/>
      <w:sz w:val="20"/>
      <w:szCs w:val="18"/>
      <w:lang w:eastAsia="zh-CN"/>
    </w:rPr>
  </w:style>
  <w:style w:type="paragraph" w:customStyle="1" w:styleId="BodyText11">
    <w:name w:val="Body Text11"/>
    <w:basedOn w:val="Normal"/>
    <w:uiPriority w:val="99"/>
    <w:rsid w:val="0068189E"/>
    <w:pPr>
      <w:suppressAutoHyphens/>
      <w:spacing w:before="160" w:after="120" w:line="240" w:lineRule="auto"/>
      <w:ind w:left="720"/>
      <w:jc w:val="both"/>
    </w:pPr>
    <w:rPr>
      <w:rFonts w:ascii="Arial" w:hAnsi="Arial" w:cs="Arial"/>
      <w:bCs w:val="0"/>
      <w:sz w:val="20"/>
      <w:szCs w:val="24"/>
      <w:lang w:eastAsia="zh-CN"/>
    </w:rPr>
  </w:style>
  <w:style w:type="paragraph" w:customStyle="1" w:styleId="BodyText20">
    <w:name w:val="Body Text2"/>
    <w:basedOn w:val="BodyText11"/>
    <w:uiPriority w:val="99"/>
    <w:rsid w:val="0068189E"/>
  </w:style>
  <w:style w:type="paragraph" w:customStyle="1" w:styleId="CompanyName">
    <w:name w:val="Company Name"/>
    <w:basedOn w:val="Normal"/>
    <w:uiPriority w:val="99"/>
    <w:rsid w:val="0068189E"/>
    <w:pPr>
      <w:keepLines/>
      <w:suppressAutoHyphens/>
      <w:spacing w:before="160" w:after="80" w:line="240" w:lineRule="atLeast"/>
      <w:jc w:val="center"/>
    </w:pPr>
    <w:rPr>
      <w:rFonts w:ascii="Garamond" w:hAnsi="Garamond" w:cs="Garamond"/>
      <w:bCs w:val="0"/>
      <w:caps/>
      <w:spacing w:val="75"/>
      <w:sz w:val="21"/>
      <w:szCs w:val="20"/>
      <w:lang w:eastAsia="zh-CN"/>
    </w:rPr>
  </w:style>
  <w:style w:type="paragraph" w:customStyle="1" w:styleId="DocumentLabel">
    <w:name w:val="Document Label"/>
    <w:next w:val="Normal"/>
    <w:uiPriority w:val="99"/>
    <w:rsid w:val="0068189E"/>
    <w:pPr>
      <w:pBdr>
        <w:top w:val="double" w:sz="1" w:space="8" w:color="000000"/>
        <w:bottom w:val="double" w:sz="1" w:space="8" w:color="000000"/>
      </w:pBdr>
      <w:suppressAutoHyphens/>
      <w:spacing w:after="40" w:line="240" w:lineRule="atLeast"/>
      <w:jc w:val="center"/>
    </w:pPr>
    <w:rPr>
      <w:rFonts w:ascii="Garamond" w:eastAsia="Arial" w:hAnsi="Garamond" w:cs="Garamond"/>
      <w:b/>
      <w:caps/>
      <w:color w:val="auto"/>
      <w:spacing w:val="20"/>
      <w:sz w:val="18"/>
      <w:szCs w:val="20"/>
      <w:lang w:eastAsia="zh-CN"/>
    </w:rPr>
  </w:style>
  <w:style w:type="paragraph" w:styleId="MessageHeader">
    <w:name w:val="Message Header"/>
    <w:basedOn w:val="Normal"/>
    <w:link w:val="MessageHeaderChar"/>
    <w:rsid w:val="0068189E"/>
    <w:pPr>
      <w:keepLines/>
      <w:suppressAutoHyphens/>
      <w:spacing w:before="160" w:after="40" w:line="140" w:lineRule="atLeast"/>
      <w:ind w:left="360"/>
      <w:jc w:val="both"/>
    </w:pPr>
    <w:rPr>
      <w:rFonts w:ascii="Garamond" w:hAnsi="Garamond" w:cs="Garamond"/>
      <w:bCs w:val="0"/>
      <w:spacing w:val="-5"/>
      <w:sz w:val="20"/>
      <w:szCs w:val="20"/>
      <w:lang w:eastAsia="zh-CN"/>
    </w:rPr>
  </w:style>
  <w:style w:type="character" w:customStyle="1" w:styleId="MessageHeaderChar">
    <w:name w:val="Message Header Char"/>
    <w:basedOn w:val="DefaultParagraphFont"/>
    <w:link w:val="MessageHeader"/>
    <w:rsid w:val="0068189E"/>
    <w:rPr>
      <w:rFonts w:ascii="Garamond" w:eastAsia="Times New Roman" w:hAnsi="Garamond" w:cs="Garamond"/>
      <w:color w:val="auto"/>
      <w:spacing w:val="-5"/>
      <w:sz w:val="20"/>
      <w:szCs w:val="20"/>
      <w:lang w:eastAsia="zh-CN"/>
    </w:rPr>
  </w:style>
  <w:style w:type="paragraph" w:customStyle="1" w:styleId="MessageHeaderLabel">
    <w:name w:val="Message Header Label"/>
    <w:basedOn w:val="MessageHeader"/>
    <w:next w:val="MessageHeader"/>
    <w:uiPriority w:val="99"/>
    <w:rsid w:val="0068189E"/>
    <w:pPr>
      <w:spacing w:before="40" w:after="0"/>
      <w:ind w:left="0"/>
    </w:pPr>
    <w:rPr>
      <w:caps/>
      <w:spacing w:val="6"/>
      <w:position w:val="1"/>
      <w:sz w:val="14"/>
    </w:rPr>
  </w:style>
  <w:style w:type="paragraph" w:customStyle="1" w:styleId="SectionLabel">
    <w:name w:val="Section Label"/>
    <w:basedOn w:val="Normal"/>
    <w:next w:val="BodyText"/>
    <w:uiPriority w:val="99"/>
    <w:rsid w:val="0068189E"/>
    <w:pPr>
      <w:keepNext/>
      <w:keepLines/>
      <w:pageBreakBefore/>
      <w:suppressAutoHyphens/>
      <w:spacing w:before="240" w:after="360" w:line="240" w:lineRule="auto"/>
      <w:jc w:val="center"/>
    </w:pPr>
    <w:rPr>
      <w:rFonts w:ascii="Arial" w:hAnsi="Arial" w:cs="Arial"/>
      <w:b/>
      <w:bCs w:val="0"/>
      <w:sz w:val="36"/>
      <w:szCs w:val="20"/>
      <w:lang w:eastAsia="zh-CN"/>
    </w:rPr>
  </w:style>
  <w:style w:type="paragraph" w:customStyle="1" w:styleId="TableContent">
    <w:name w:val="Table Content"/>
    <w:basedOn w:val="BodyText"/>
    <w:rsid w:val="0068189E"/>
    <w:pPr>
      <w:suppressAutoHyphens/>
      <w:overflowPunct w:val="0"/>
      <w:autoSpaceDE w:val="0"/>
      <w:spacing w:before="0" w:after="0" w:line="360" w:lineRule="auto"/>
      <w:textAlignment w:val="baseline"/>
    </w:pPr>
    <w:rPr>
      <w:rFonts w:ascii="Arial" w:hAnsi="Arial" w:cs="Arial"/>
      <w:bCs w:val="0"/>
      <w:sz w:val="28"/>
      <w:szCs w:val="20"/>
      <w:lang w:val="vi-VN" w:eastAsia="zh-CN"/>
    </w:rPr>
  </w:style>
  <w:style w:type="paragraph" w:customStyle="1" w:styleId="NormalText0">
    <w:name w:val="NormalText"/>
    <w:rsid w:val="0068189E"/>
    <w:pPr>
      <w:suppressAutoHyphens/>
      <w:spacing w:before="120" w:after="0" w:line="240" w:lineRule="auto"/>
      <w:ind w:left="1440" w:hanging="720"/>
      <w:jc w:val="both"/>
    </w:pPr>
    <w:rPr>
      <w:rFonts w:ascii=".VnTime" w:eastAsia="Arial" w:hAnsi=".VnTime" w:cs=".VnTime"/>
      <w:color w:val="auto"/>
      <w:szCs w:val="20"/>
      <w:lang w:eastAsia="zh-CN"/>
    </w:rPr>
  </w:style>
  <w:style w:type="paragraph" w:customStyle="1" w:styleId="fig">
    <w:name w:val="fig"/>
    <w:basedOn w:val="Normal"/>
    <w:uiPriority w:val="99"/>
    <w:rsid w:val="0068189E"/>
    <w:pPr>
      <w:suppressAutoHyphens/>
      <w:spacing w:before="120" w:after="240" w:line="360" w:lineRule="atLeast"/>
    </w:pPr>
    <w:rPr>
      <w:rFonts w:ascii="Arial" w:hAnsi="Arial" w:cs="Arial"/>
      <w:bCs w:val="0"/>
      <w:sz w:val="20"/>
      <w:szCs w:val="24"/>
      <w:lang w:eastAsia="zh-CN"/>
    </w:rPr>
  </w:style>
  <w:style w:type="paragraph" w:customStyle="1" w:styleId="label">
    <w:name w:val="label"/>
    <w:basedOn w:val="Normal"/>
    <w:uiPriority w:val="99"/>
    <w:rsid w:val="0068189E"/>
    <w:pPr>
      <w:suppressAutoHyphens/>
      <w:spacing w:before="120" w:after="240" w:line="360" w:lineRule="atLeast"/>
    </w:pPr>
    <w:rPr>
      <w:rFonts w:ascii="Arial" w:hAnsi="Arial" w:cs="Arial"/>
      <w:bCs w:val="0"/>
      <w:sz w:val="20"/>
      <w:szCs w:val="24"/>
      <w:lang w:eastAsia="zh-CN"/>
    </w:rPr>
  </w:style>
  <w:style w:type="paragraph" w:styleId="EndnoteText">
    <w:name w:val="endnote text"/>
    <w:basedOn w:val="Normal"/>
    <w:link w:val="EndnoteTextChar"/>
    <w:uiPriority w:val="99"/>
    <w:rsid w:val="0068189E"/>
    <w:pPr>
      <w:suppressAutoHyphens/>
      <w:spacing w:after="0" w:line="240" w:lineRule="auto"/>
    </w:pPr>
    <w:rPr>
      <w:rFonts w:ascii="Arial" w:hAnsi="Arial" w:cs="Arial"/>
      <w:bCs w:val="0"/>
      <w:sz w:val="20"/>
      <w:szCs w:val="20"/>
      <w:lang w:eastAsia="zh-CN"/>
    </w:rPr>
  </w:style>
  <w:style w:type="character" w:customStyle="1" w:styleId="EndnoteTextChar">
    <w:name w:val="Endnote Text Char"/>
    <w:basedOn w:val="DefaultParagraphFont"/>
    <w:link w:val="EndnoteText"/>
    <w:uiPriority w:val="99"/>
    <w:rsid w:val="0068189E"/>
    <w:rPr>
      <w:rFonts w:ascii="Arial" w:eastAsia="Times New Roman" w:hAnsi="Arial" w:cs="Arial"/>
      <w:color w:val="auto"/>
      <w:sz w:val="20"/>
      <w:szCs w:val="20"/>
      <w:lang w:eastAsia="zh-CN"/>
    </w:rPr>
  </w:style>
  <w:style w:type="paragraph" w:styleId="Index2">
    <w:name w:val="index 2"/>
    <w:basedOn w:val="Normal"/>
    <w:next w:val="Normal"/>
    <w:rsid w:val="0068189E"/>
    <w:pPr>
      <w:suppressAutoHyphens/>
      <w:spacing w:after="0" w:line="240" w:lineRule="auto"/>
      <w:ind w:left="480" w:hanging="240"/>
    </w:pPr>
    <w:rPr>
      <w:rFonts w:ascii="Arial" w:hAnsi="Arial" w:cs="Arial"/>
      <w:bCs w:val="0"/>
      <w:sz w:val="20"/>
      <w:szCs w:val="24"/>
      <w:lang w:eastAsia="zh-CN"/>
    </w:rPr>
  </w:style>
  <w:style w:type="paragraph" w:styleId="Index3">
    <w:name w:val="index 3"/>
    <w:basedOn w:val="Normal"/>
    <w:next w:val="Normal"/>
    <w:uiPriority w:val="99"/>
    <w:rsid w:val="0068189E"/>
    <w:pPr>
      <w:suppressAutoHyphens/>
      <w:spacing w:after="0" w:line="240" w:lineRule="auto"/>
      <w:ind w:left="720" w:hanging="240"/>
    </w:pPr>
    <w:rPr>
      <w:rFonts w:ascii="Arial" w:hAnsi="Arial" w:cs="Arial"/>
      <w:bCs w:val="0"/>
      <w:sz w:val="20"/>
      <w:szCs w:val="24"/>
      <w:lang w:eastAsia="zh-CN"/>
    </w:rPr>
  </w:style>
  <w:style w:type="paragraph" w:styleId="Index4">
    <w:name w:val="index 4"/>
    <w:basedOn w:val="Normal"/>
    <w:next w:val="Normal"/>
    <w:uiPriority w:val="99"/>
    <w:rsid w:val="0068189E"/>
    <w:pPr>
      <w:suppressAutoHyphens/>
      <w:spacing w:after="0" w:line="240" w:lineRule="auto"/>
      <w:ind w:left="960" w:hanging="240"/>
    </w:pPr>
    <w:rPr>
      <w:rFonts w:ascii="Arial" w:hAnsi="Arial" w:cs="Arial"/>
      <w:bCs w:val="0"/>
      <w:sz w:val="20"/>
      <w:szCs w:val="24"/>
      <w:lang w:eastAsia="zh-CN"/>
    </w:rPr>
  </w:style>
  <w:style w:type="paragraph" w:styleId="Index5">
    <w:name w:val="index 5"/>
    <w:basedOn w:val="Normal"/>
    <w:next w:val="Normal"/>
    <w:uiPriority w:val="99"/>
    <w:rsid w:val="0068189E"/>
    <w:pPr>
      <w:suppressAutoHyphens/>
      <w:spacing w:after="0" w:line="240" w:lineRule="auto"/>
      <w:ind w:left="1200" w:hanging="240"/>
    </w:pPr>
    <w:rPr>
      <w:rFonts w:ascii="Arial" w:hAnsi="Arial" w:cs="Arial"/>
      <w:bCs w:val="0"/>
      <w:sz w:val="20"/>
      <w:szCs w:val="24"/>
      <w:lang w:eastAsia="zh-CN"/>
    </w:rPr>
  </w:style>
  <w:style w:type="paragraph" w:styleId="Index6">
    <w:name w:val="index 6"/>
    <w:basedOn w:val="Normal"/>
    <w:next w:val="Normal"/>
    <w:uiPriority w:val="99"/>
    <w:rsid w:val="0068189E"/>
    <w:pPr>
      <w:suppressAutoHyphens/>
      <w:spacing w:after="0" w:line="240" w:lineRule="auto"/>
      <w:ind w:left="1440" w:hanging="240"/>
    </w:pPr>
    <w:rPr>
      <w:rFonts w:ascii="Arial" w:hAnsi="Arial" w:cs="Arial"/>
      <w:bCs w:val="0"/>
      <w:sz w:val="20"/>
      <w:szCs w:val="24"/>
      <w:lang w:eastAsia="zh-CN"/>
    </w:rPr>
  </w:style>
  <w:style w:type="paragraph" w:styleId="Index7">
    <w:name w:val="index 7"/>
    <w:basedOn w:val="Normal"/>
    <w:next w:val="Normal"/>
    <w:uiPriority w:val="99"/>
    <w:rsid w:val="0068189E"/>
    <w:pPr>
      <w:suppressAutoHyphens/>
      <w:spacing w:after="0" w:line="240" w:lineRule="auto"/>
      <w:ind w:left="1680" w:hanging="240"/>
    </w:pPr>
    <w:rPr>
      <w:rFonts w:ascii="Arial" w:hAnsi="Arial" w:cs="Arial"/>
      <w:bCs w:val="0"/>
      <w:sz w:val="20"/>
      <w:szCs w:val="24"/>
      <w:lang w:eastAsia="zh-CN"/>
    </w:rPr>
  </w:style>
  <w:style w:type="paragraph" w:styleId="Index8">
    <w:name w:val="index 8"/>
    <w:basedOn w:val="Normal"/>
    <w:next w:val="Normal"/>
    <w:uiPriority w:val="99"/>
    <w:rsid w:val="0068189E"/>
    <w:pPr>
      <w:suppressAutoHyphens/>
      <w:spacing w:after="0" w:line="240" w:lineRule="auto"/>
      <w:ind w:left="1920" w:hanging="240"/>
    </w:pPr>
    <w:rPr>
      <w:rFonts w:ascii="Arial" w:hAnsi="Arial" w:cs="Arial"/>
      <w:bCs w:val="0"/>
      <w:sz w:val="20"/>
      <w:szCs w:val="24"/>
      <w:lang w:eastAsia="zh-CN"/>
    </w:rPr>
  </w:style>
  <w:style w:type="paragraph" w:styleId="Index9">
    <w:name w:val="index 9"/>
    <w:basedOn w:val="Normal"/>
    <w:next w:val="Normal"/>
    <w:rsid w:val="0068189E"/>
    <w:pPr>
      <w:suppressAutoHyphens/>
      <w:spacing w:after="0" w:line="240" w:lineRule="auto"/>
      <w:ind w:left="2160" w:hanging="240"/>
    </w:pPr>
    <w:rPr>
      <w:rFonts w:ascii="Arial" w:hAnsi="Arial" w:cs="Arial"/>
      <w:bCs w:val="0"/>
      <w:sz w:val="20"/>
      <w:szCs w:val="24"/>
      <w:lang w:eastAsia="zh-CN"/>
    </w:rPr>
  </w:style>
  <w:style w:type="paragraph" w:styleId="IndexHeading">
    <w:name w:val="index heading"/>
    <w:basedOn w:val="Normal"/>
    <w:next w:val="Index1"/>
    <w:rsid w:val="0068189E"/>
    <w:pPr>
      <w:suppressAutoHyphens/>
      <w:spacing w:after="0" w:line="240" w:lineRule="auto"/>
    </w:pPr>
    <w:rPr>
      <w:rFonts w:ascii="Arial" w:hAnsi="Arial" w:cs="Arial"/>
      <w:b/>
      <w:sz w:val="20"/>
      <w:szCs w:val="24"/>
      <w:lang w:eastAsia="zh-CN"/>
    </w:rPr>
  </w:style>
  <w:style w:type="paragraph" w:styleId="MacroText">
    <w:name w:val="macro"/>
    <w:link w:val="MacroTextChar"/>
    <w:uiPriority w:val="99"/>
    <w:rsid w:val="0068189E"/>
    <w:pPr>
      <w:tabs>
        <w:tab w:val="left" w:pos="480"/>
        <w:tab w:val="left" w:pos="960"/>
        <w:tab w:val="left" w:pos="1440"/>
        <w:tab w:val="left" w:pos="1920"/>
        <w:tab w:val="left" w:pos="2400"/>
        <w:tab w:val="left" w:pos="2880"/>
        <w:tab w:val="left" w:pos="3360"/>
        <w:tab w:val="left" w:pos="3840"/>
        <w:tab w:val="left" w:pos="4320"/>
      </w:tabs>
      <w:suppressAutoHyphens/>
      <w:spacing w:after="0" w:line="240" w:lineRule="auto"/>
    </w:pPr>
    <w:rPr>
      <w:rFonts w:ascii="Courier New" w:eastAsia="Arial" w:hAnsi="Courier New" w:cs="Courier New"/>
      <w:color w:val="auto"/>
      <w:sz w:val="20"/>
      <w:szCs w:val="20"/>
      <w:lang w:eastAsia="zh-CN"/>
    </w:rPr>
  </w:style>
  <w:style w:type="character" w:customStyle="1" w:styleId="MacroTextChar">
    <w:name w:val="Macro Text Char"/>
    <w:basedOn w:val="DefaultParagraphFont"/>
    <w:link w:val="MacroText"/>
    <w:uiPriority w:val="99"/>
    <w:rsid w:val="0068189E"/>
    <w:rPr>
      <w:rFonts w:ascii="Courier New" w:eastAsia="Arial" w:hAnsi="Courier New" w:cs="Courier New"/>
      <w:color w:val="auto"/>
      <w:sz w:val="20"/>
      <w:szCs w:val="20"/>
      <w:lang w:eastAsia="zh-CN"/>
    </w:rPr>
  </w:style>
  <w:style w:type="paragraph" w:styleId="TableofAuthorities">
    <w:name w:val="table of authorities"/>
    <w:basedOn w:val="Normal"/>
    <w:next w:val="Normal"/>
    <w:uiPriority w:val="99"/>
    <w:rsid w:val="0068189E"/>
    <w:pPr>
      <w:suppressAutoHyphens/>
      <w:spacing w:after="0" w:line="240" w:lineRule="auto"/>
      <w:ind w:left="240" w:hanging="240"/>
    </w:pPr>
    <w:rPr>
      <w:rFonts w:ascii="Arial" w:hAnsi="Arial" w:cs="Arial"/>
      <w:bCs w:val="0"/>
      <w:sz w:val="20"/>
      <w:szCs w:val="24"/>
      <w:lang w:eastAsia="zh-CN"/>
    </w:rPr>
  </w:style>
  <w:style w:type="paragraph" w:styleId="TOAHeading">
    <w:name w:val="toa heading"/>
    <w:basedOn w:val="Normal"/>
    <w:next w:val="Normal"/>
    <w:rsid w:val="0068189E"/>
    <w:pPr>
      <w:suppressAutoHyphens/>
      <w:spacing w:before="120" w:after="0" w:line="240" w:lineRule="auto"/>
    </w:pPr>
    <w:rPr>
      <w:rFonts w:ascii="Arial" w:hAnsi="Arial" w:cs="Arial"/>
      <w:b/>
      <w:sz w:val="20"/>
      <w:szCs w:val="24"/>
      <w:lang w:eastAsia="zh-CN"/>
    </w:rPr>
  </w:style>
  <w:style w:type="paragraph" w:customStyle="1" w:styleId="TOC42">
    <w:name w:val="TOC 42"/>
    <w:basedOn w:val="Normal"/>
    <w:next w:val="Normal"/>
    <w:uiPriority w:val="99"/>
    <w:rsid w:val="0068189E"/>
    <w:pPr>
      <w:suppressAutoHyphens/>
      <w:spacing w:before="120" w:after="120" w:line="288" w:lineRule="auto"/>
      <w:ind w:left="1008"/>
    </w:pPr>
    <w:rPr>
      <w:rFonts w:ascii="Arial" w:hAnsi="Arial" w:cs="Arial"/>
      <w:bCs w:val="0"/>
      <w:sz w:val="18"/>
      <w:szCs w:val="18"/>
      <w:lang w:eastAsia="zh-CN"/>
    </w:rPr>
  </w:style>
  <w:style w:type="paragraph" w:customStyle="1" w:styleId="StyleStyleHeading2LinespacingMultiple12liBefore1">
    <w:name w:val="Style Style Heading 2 + Line spacing:  Multiple 1.2 li + Before:  1"/>
    <w:basedOn w:val="StyleHeading2LinespacingMultiple12li"/>
    <w:uiPriority w:val="99"/>
    <w:rsid w:val="0068189E"/>
    <w:pPr>
      <w:tabs>
        <w:tab w:val="num" w:pos="0"/>
      </w:tabs>
      <w:spacing w:before="240" w:after="120"/>
      <w:ind w:left="540" w:hanging="360"/>
    </w:pPr>
  </w:style>
  <w:style w:type="paragraph" w:customStyle="1" w:styleId="Bullet21">
    <w:name w:val="Bullet2"/>
    <w:basedOn w:val="Normal"/>
    <w:qFormat/>
    <w:rsid w:val="0068189E"/>
    <w:pPr>
      <w:tabs>
        <w:tab w:val="left" w:pos="5760"/>
      </w:tabs>
      <w:suppressAutoHyphens/>
      <w:spacing w:after="120" w:line="260" w:lineRule="exact"/>
      <w:ind w:left="720" w:hanging="360"/>
      <w:jc w:val="both"/>
    </w:pPr>
    <w:rPr>
      <w:rFonts w:ascii="Times New Roman" w:hAnsi="Times New Roman"/>
      <w:bCs w:val="0"/>
      <w:sz w:val="26"/>
      <w:szCs w:val="24"/>
      <w:lang w:eastAsia="zh-CN"/>
    </w:rPr>
  </w:style>
  <w:style w:type="paragraph" w:customStyle="1" w:styleId="Bullet30">
    <w:name w:val="Bullet3"/>
    <w:basedOn w:val="Normal"/>
    <w:qFormat/>
    <w:rsid w:val="0068189E"/>
    <w:pPr>
      <w:tabs>
        <w:tab w:val="left" w:pos="6485"/>
      </w:tabs>
      <w:suppressAutoHyphens/>
      <w:spacing w:after="120" w:line="260" w:lineRule="exact"/>
      <w:ind w:left="794" w:hanging="227"/>
      <w:jc w:val="both"/>
    </w:pPr>
    <w:rPr>
      <w:rFonts w:ascii="Times New Roman" w:hAnsi="Times New Roman"/>
      <w:bCs w:val="0"/>
      <w:sz w:val="26"/>
      <w:szCs w:val="24"/>
      <w:lang w:eastAsia="zh-CN"/>
    </w:rPr>
  </w:style>
  <w:style w:type="paragraph" w:customStyle="1" w:styleId="abc">
    <w:name w:val="abc"/>
    <w:basedOn w:val="Normal"/>
    <w:qFormat/>
    <w:rsid w:val="0068189E"/>
    <w:pPr>
      <w:widowControl w:val="0"/>
      <w:tabs>
        <w:tab w:val="left" w:pos="284"/>
        <w:tab w:val="left" w:pos="1134"/>
        <w:tab w:val="left" w:pos="2268"/>
        <w:tab w:val="left" w:pos="3402"/>
        <w:tab w:val="left" w:pos="4536"/>
        <w:tab w:val="left" w:pos="5670"/>
        <w:tab w:val="left" w:pos="6804"/>
        <w:tab w:val="left" w:pos="7938"/>
        <w:tab w:val="right" w:pos="9072"/>
      </w:tabs>
      <w:suppressAutoHyphens/>
      <w:spacing w:before="120" w:after="0" w:line="300" w:lineRule="atLeast"/>
      <w:jc w:val="both"/>
    </w:pPr>
    <w:rPr>
      <w:rFonts w:ascii=".VnTime" w:hAnsi=".VnTime" w:cs=".VnTime"/>
      <w:bCs w:val="0"/>
      <w:color w:val="000080"/>
      <w:sz w:val="26"/>
      <w:szCs w:val="20"/>
      <w:lang w:eastAsia="zh-CN"/>
    </w:rPr>
  </w:style>
  <w:style w:type="paragraph" w:customStyle="1" w:styleId="Bullet4">
    <w:name w:val="Bullet4"/>
    <w:basedOn w:val="Normal"/>
    <w:qFormat/>
    <w:rsid w:val="0068189E"/>
    <w:pPr>
      <w:tabs>
        <w:tab w:val="left" w:pos="9129"/>
      </w:tabs>
      <w:suppressAutoHyphens/>
      <w:spacing w:after="120" w:line="260" w:lineRule="exact"/>
      <w:ind w:left="1134" w:hanging="227"/>
      <w:jc w:val="both"/>
    </w:pPr>
    <w:rPr>
      <w:rFonts w:ascii="Times New Roman" w:hAnsi="Times New Roman"/>
      <w:bCs w:val="0"/>
      <w:sz w:val="26"/>
      <w:szCs w:val="24"/>
      <w:lang w:eastAsia="zh-CN"/>
    </w:rPr>
  </w:style>
  <w:style w:type="paragraph" w:customStyle="1" w:styleId="Bullet12">
    <w:name w:val="Bullet1"/>
    <w:basedOn w:val="Normal"/>
    <w:link w:val="Bullet1Char0"/>
    <w:uiPriority w:val="99"/>
    <w:qFormat/>
    <w:rsid w:val="0068189E"/>
    <w:pPr>
      <w:suppressAutoHyphens/>
      <w:spacing w:after="120" w:line="260" w:lineRule="exact"/>
      <w:jc w:val="both"/>
    </w:pPr>
    <w:rPr>
      <w:rFonts w:ascii="Times New Roman" w:hAnsi="Times New Roman"/>
      <w:bCs w:val="0"/>
      <w:sz w:val="26"/>
      <w:szCs w:val="24"/>
      <w:lang w:eastAsia="zh-CN"/>
    </w:rPr>
  </w:style>
  <w:style w:type="paragraph" w:customStyle="1" w:styleId="Ciagly">
    <w:name w:val="Ciagly"/>
    <w:basedOn w:val="WW-Default"/>
    <w:next w:val="WW-Default"/>
    <w:uiPriority w:val="99"/>
    <w:rsid w:val="0068189E"/>
    <w:pPr>
      <w:spacing w:after="120"/>
    </w:pPr>
    <w:rPr>
      <w:color w:val="auto"/>
    </w:rPr>
  </w:style>
  <w:style w:type="paragraph" w:customStyle="1" w:styleId="Naglwekspisu">
    <w:name w:val="Naglówek spisu"/>
    <w:basedOn w:val="WW-Default"/>
    <w:next w:val="WW-Default"/>
    <w:uiPriority w:val="99"/>
    <w:rsid w:val="0068189E"/>
    <w:pPr>
      <w:spacing w:before="1120" w:after="720"/>
    </w:pPr>
    <w:rPr>
      <w:color w:val="auto"/>
    </w:rPr>
  </w:style>
  <w:style w:type="paragraph" w:customStyle="1" w:styleId="Srdtytul">
    <w:name w:val="Sródtytul"/>
    <w:basedOn w:val="WW-Default"/>
    <w:next w:val="WW-Default"/>
    <w:uiPriority w:val="99"/>
    <w:rsid w:val="0068189E"/>
    <w:pPr>
      <w:spacing w:before="120" w:after="120"/>
    </w:pPr>
    <w:rPr>
      <w:color w:val="auto"/>
    </w:rPr>
  </w:style>
  <w:style w:type="paragraph" w:customStyle="1" w:styleId="StyleFirstline05">
    <w:name w:val="Style First line:  0.5&quot;"/>
    <w:basedOn w:val="Normal"/>
    <w:uiPriority w:val="99"/>
    <w:rsid w:val="0068189E"/>
    <w:pPr>
      <w:suppressAutoHyphens/>
      <w:spacing w:before="120" w:after="120" w:line="288" w:lineRule="auto"/>
      <w:ind w:firstLine="720"/>
      <w:jc w:val="both"/>
    </w:pPr>
    <w:rPr>
      <w:rFonts w:ascii="Arial" w:hAnsi="Arial" w:cs="Arial"/>
      <w:bCs w:val="0"/>
      <w:sz w:val="18"/>
      <w:szCs w:val="20"/>
      <w:lang w:eastAsia="zh-CN"/>
    </w:rPr>
  </w:style>
  <w:style w:type="paragraph" w:customStyle="1" w:styleId="StyleSectionLabel16ptJustifiedBefore30ptLinespacin">
    <w:name w:val="Style Section Label + 16 pt Justified Before:  30 pt Line spacin"/>
    <w:basedOn w:val="SectionLabel"/>
    <w:uiPriority w:val="99"/>
    <w:rsid w:val="0068189E"/>
    <w:pPr>
      <w:spacing w:before="600" w:line="288" w:lineRule="auto"/>
      <w:jc w:val="left"/>
    </w:pPr>
    <w:rPr>
      <w:bCs/>
      <w:sz w:val="32"/>
      <w:szCs w:val="32"/>
    </w:rPr>
  </w:style>
  <w:style w:type="paragraph" w:customStyle="1" w:styleId="StyleHeading16pt">
    <w:name w:val="Style Heading + 16 pt"/>
    <w:basedOn w:val="Heading2"/>
    <w:uiPriority w:val="99"/>
    <w:rsid w:val="0068189E"/>
    <w:pPr>
      <w:tabs>
        <w:tab w:val="left" w:pos="360"/>
        <w:tab w:val="left" w:pos="720"/>
      </w:tabs>
      <w:suppressAutoHyphens/>
    </w:pPr>
    <w:rPr>
      <w:rFonts w:ascii="Arial" w:hAnsi="Arial" w:cs="Arial"/>
      <w:bCs/>
      <w:i/>
      <w:iCs w:val="0"/>
      <w:sz w:val="32"/>
      <w:szCs w:val="32"/>
      <w:lang w:val="en-US" w:eastAsia="zh-CN"/>
    </w:rPr>
  </w:style>
  <w:style w:type="paragraph" w:customStyle="1" w:styleId="StyleStyleHeading2LinespacingMultiple12liBefore11">
    <w:name w:val="Style Style Heading 2 + Line spacing:  Multiple 1.2 li + Before:  1.1"/>
    <w:basedOn w:val="StyleHeading2LinespacingMultiple12li"/>
    <w:uiPriority w:val="99"/>
    <w:rsid w:val="0068189E"/>
    <w:pPr>
      <w:tabs>
        <w:tab w:val="left" w:pos="4104"/>
      </w:tabs>
      <w:spacing w:before="240" w:after="120"/>
    </w:pPr>
    <w:rPr>
      <w:szCs w:val="32"/>
    </w:rPr>
  </w:style>
  <w:style w:type="paragraph" w:customStyle="1" w:styleId="StyleHeading2proj2proj21proj22proj23proj24proj25proj26pro">
    <w:name w:val="Style Heading 2proj2proj21proj22proj23proj24proj25proj26pro"/>
    <w:basedOn w:val="Heading2"/>
    <w:uiPriority w:val="99"/>
    <w:rsid w:val="0068189E"/>
    <w:pPr>
      <w:suppressAutoHyphens/>
      <w:spacing w:before="360" w:line="288" w:lineRule="auto"/>
    </w:pPr>
    <w:rPr>
      <w:rFonts w:ascii="Arial" w:hAnsi="Arial" w:cs="Arial"/>
      <w:i/>
      <w:iCs w:val="0"/>
      <w:sz w:val="36"/>
      <w:lang w:val="en-US" w:eastAsia="zh-CN"/>
    </w:rPr>
  </w:style>
  <w:style w:type="paragraph" w:customStyle="1" w:styleId="StyleHeading2proj2proj21proj22proj23proj24proj25proj26pro1">
    <w:name w:val="Style Heading 2proj2proj21proj22proj23proj24proj25proj26pro.1"/>
    <w:basedOn w:val="Heading2"/>
    <w:uiPriority w:val="99"/>
    <w:rsid w:val="0068189E"/>
    <w:pPr>
      <w:suppressAutoHyphens/>
      <w:spacing w:before="320" w:after="200" w:line="288" w:lineRule="auto"/>
    </w:pPr>
    <w:rPr>
      <w:rFonts w:ascii="Arial" w:hAnsi="Arial" w:cs="Arial"/>
      <w:i/>
      <w:iCs w:val="0"/>
      <w:sz w:val="36"/>
      <w:szCs w:val="20"/>
      <w:lang w:val="en-US" w:eastAsia="zh-CN"/>
    </w:rPr>
  </w:style>
  <w:style w:type="paragraph" w:customStyle="1" w:styleId="U1NumberLevel1">
    <w:name w:val="U1 Number Level 1"/>
    <w:basedOn w:val="BodyText"/>
    <w:uiPriority w:val="99"/>
    <w:rsid w:val="0068189E"/>
    <w:pPr>
      <w:tabs>
        <w:tab w:val="left" w:pos="8740"/>
        <w:tab w:val="left" w:pos="9664"/>
      </w:tabs>
      <w:suppressAutoHyphens/>
      <w:spacing w:before="60" w:after="60" w:line="288" w:lineRule="auto"/>
      <w:ind w:left="1208" w:hanging="283"/>
      <w:jc w:val="both"/>
    </w:pPr>
    <w:rPr>
      <w:rFonts w:ascii="Verdana" w:hAnsi="Verdana" w:cs="Verdana"/>
      <w:bCs w:val="0"/>
      <w:sz w:val="20"/>
      <w:lang w:val="en-US" w:eastAsia="zh-CN"/>
    </w:rPr>
  </w:style>
  <w:style w:type="paragraph" w:customStyle="1" w:styleId="StyleHeader">
    <w:name w:val="Style Header"/>
    <w:basedOn w:val="Header"/>
    <w:uiPriority w:val="99"/>
    <w:rsid w:val="0068189E"/>
    <w:pPr>
      <w:tabs>
        <w:tab w:val="clear" w:pos="4680"/>
        <w:tab w:val="clear" w:pos="9360"/>
      </w:tabs>
      <w:suppressAutoHyphens/>
      <w:spacing w:before="80" w:after="60" w:line="264" w:lineRule="auto"/>
    </w:pPr>
    <w:rPr>
      <w:rFonts w:ascii="Arial" w:hAnsi="Arial" w:cs="Arial"/>
      <w:b/>
      <w:color w:val="FFFFFF"/>
      <w:sz w:val="17"/>
      <w:szCs w:val="20"/>
      <w:lang w:val="en-US" w:eastAsia="zh-CN"/>
    </w:rPr>
  </w:style>
  <w:style w:type="paragraph" w:styleId="HTMLPreformatted">
    <w:name w:val="HTML Preformatted"/>
    <w:basedOn w:val="Normal"/>
    <w:link w:val="HTMLPreformattedChar"/>
    <w:rsid w:val="006818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pPr>
    <w:rPr>
      <w:rFonts w:ascii="Courier New" w:hAnsi="Courier New" w:cs="Courier New"/>
      <w:bCs w:val="0"/>
      <w:sz w:val="20"/>
      <w:szCs w:val="20"/>
      <w:lang w:eastAsia="zh-CN"/>
    </w:rPr>
  </w:style>
  <w:style w:type="character" w:customStyle="1" w:styleId="HTMLPreformattedChar">
    <w:name w:val="HTML Preformatted Char"/>
    <w:basedOn w:val="DefaultParagraphFont"/>
    <w:link w:val="HTMLPreformatted"/>
    <w:rsid w:val="0068189E"/>
    <w:rPr>
      <w:rFonts w:ascii="Courier New" w:eastAsia="Times New Roman" w:hAnsi="Courier New" w:cs="Courier New"/>
      <w:color w:val="auto"/>
      <w:sz w:val="20"/>
      <w:szCs w:val="20"/>
      <w:lang w:eastAsia="zh-CN"/>
    </w:rPr>
  </w:style>
  <w:style w:type="paragraph" w:customStyle="1" w:styleId="StyleHeading1Heading1ReportOnlyChapterHeading1ReportOnl">
    <w:name w:val="Style Heading 1Heading 1(Report Only)ChapterHeading 1(Report Onl"/>
    <w:basedOn w:val="Heading1"/>
    <w:rsid w:val="0068189E"/>
    <w:pPr>
      <w:keepNext w:val="0"/>
      <w:pageBreakBefore/>
      <w:tabs>
        <w:tab w:val="left" w:pos="720"/>
        <w:tab w:val="left" w:pos="851"/>
        <w:tab w:val="left" w:pos="1418"/>
      </w:tabs>
      <w:suppressAutoHyphens/>
      <w:spacing w:before="480" w:after="240" w:line="288" w:lineRule="auto"/>
      <w:jc w:val="both"/>
    </w:pPr>
    <w:rPr>
      <w:rFonts w:ascii="Arial" w:hAnsi="Arial" w:cs="Arial"/>
      <w:bCs/>
      <w:kern w:val="1"/>
      <w:sz w:val="40"/>
      <w:lang w:val="en-US" w:eastAsia="zh-CN"/>
    </w:rPr>
  </w:style>
  <w:style w:type="paragraph" w:customStyle="1" w:styleId="highline11">
    <w:name w:val="highline 1.1"/>
    <w:basedOn w:val="Normal"/>
    <w:uiPriority w:val="99"/>
    <w:rsid w:val="0068189E"/>
    <w:pPr>
      <w:keepNext/>
      <w:keepLines/>
      <w:tabs>
        <w:tab w:val="num" w:pos="0"/>
      </w:tabs>
      <w:suppressAutoHyphens/>
      <w:spacing w:after="40" w:line="240" w:lineRule="auto"/>
      <w:ind w:left="1080" w:hanging="360"/>
      <w:jc w:val="both"/>
    </w:pPr>
    <w:rPr>
      <w:rFonts w:ascii="Times New Roman" w:hAnsi="Times New Roman"/>
      <w:bCs w:val="0"/>
      <w:sz w:val="24"/>
      <w:szCs w:val="20"/>
      <w:lang w:eastAsia="zh-CN"/>
    </w:rPr>
  </w:style>
  <w:style w:type="paragraph" w:customStyle="1" w:styleId="Bullet100">
    <w:name w:val="Bullet10"/>
    <w:basedOn w:val="Bullet20"/>
    <w:uiPriority w:val="99"/>
    <w:rsid w:val="0068189E"/>
    <w:pPr>
      <w:keepNext/>
      <w:keepLines/>
      <w:tabs>
        <w:tab w:val="clear" w:pos="0"/>
        <w:tab w:val="clear" w:pos="900"/>
        <w:tab w:val="num" w:pos="360"/>
        <w:tab w:val="left" w:pos="12325"/>
      </w:tabs>
      <w:spacing w:before="120" w:after="60" w:line="320" w:lineRule="exact"/>
      <w:ind w:left="1800" w:hanging="283"/>
    </w:pPr>
    <w:rPr>
      <w:rFonts w:eastAsia="Times New Roman"/>
      <w:sz w:val="24"/>
      <w:szCs w:val="24"/>
    </w:rPr>
  </w:style>
  <w:style w:type="paragraph" w:customStyle="1" w:styleId="Bullet31">
    <w:name w:val="Bullet 3"/>
    <w:basedOn w:val="Normal"/>
    <w:qFormat/>
    <w:rsid w:val="0068189E"/>
    <w:pPr>
      <w:keepNext/>
      <w:keepLines/>
      <w:tabs>
        <w:tab w:val="num" w:pos="1080"/>
        <w:tab w:val="left" w:pos="17024"/>
      </w:tabs>
      <w:suppressAutoHyphens/>
      <w:spacing w:before="120" w:after="60" w:line="240" w:lineRule="auto"/>
      <w:ind w:left="2128" w:hanging="322"/>
      <w:jc w:val="both"/>
    </w:pPr>
    <w:rPr>
      <w:rFonts w:ascii="Times New Roman" w:hAnsi="Times New Roman"/>
      <w:bCs w:val="0"/>
      <w:sz w:val="24"/>
      <w:szCs w:val="24"/>
      <w:lang w:eastAsia="zh-CN"/>
    </w:rPr>
  </w:style>
  <w:style w:type="paragraph" w:customStyle="1" w:styleId="tb">
    <w:name w:val="tb"/>
    <w:basedOn w:val="Normal"/>
    <w:uiPriority w:val="99"/>
    <w:rsid w:val="0068189E"/>
    <w:pPr>
      <w:suppressAutoHyphens/>
      <w:spacing w:before="280" w:after="280" w:line="240" w:lineRule="auto"/>
      <w:jc w:val="both"/>
    </w:pPr>
    <w:rPr>
      <w:rFonts w:ascii="Times New Roman" w:eastAsia="MS Mincho" w:hAnsi="Times New Roman"/>
      <w:bCs w:val="0"/>
      <w:sz w:val="24"/>
      <w:szCs w:val="24"/>
      <w:lang w:eastAsia="zh-CN"/>
    </w:rPr>
  </w:style>
  <w:style w:type="paragraph" w:customStyle="1" w:styleId="Indent">
    <w:name w:val="Indent"/>
    <w:basedOn w:val="Normal"/>
    <w:rsid w:val="0068189E"/>
    <w:pPr>
      <w:tabs>
        <w:tab w:val="left" w:pos="360"/>
      </w:tabs>
      <w:suppressAutoHyphens/>
      <w:spacing w:before="120" w:after="120" w:line="240" w:lineRule="auto"/>
      <w:jc w:val="both"/>
    </w:pPr>
    <w:rPr>
      <w:rFonts w:ascii=".VnTime" w:hAnsi=".VnTime" w:cs=".VnTime"/>
      <w:bCs w:val="0"/>
      <w:sz w:val="28"/>
      <w:szCs w:val="20"/>
      <w:lang w:eastAsia="zh-CN"/>
    </w:rPr>
  </w:style>
  <w:style w:type="paragraph" w:customStyle="1" w:styleId="Style1">
    <w:name w:val="Style1"/>
    <w:basedOn w:val="Normal"/>
    <w:link w:val="Style1Char"/>
    <w:qFormat/>
    <w:rsid w:val="0068189E"/>
    <w:pPr>
      <w:suppressAutoHyphens/>
      <w:spacing w:before="280" w:after="120" w:line="300" w:lineRule="atLeast"/>
      <w:ind w:left="720"/>
      <w:jc w:val="both"/>
    </w:pPr>
    <w:rPr>
      <w:rFonts w:ascii="Arial" w:hAnsi="Arial" w:cs="Arial"/>
      <w:bCs w:val="0"/>
      <w:sz w:val="20"/>
      <w:lang w:eastAsia="zh-CN"/>
    </w:rPr>
  </w:style>
  <w:style w:type="paragraph" w:customStyle="1" w:styleId="Id1">
    <w:name w:val="Id1"/>
    <w:basedOn w:val="Normal"/>
    <w:uiPriority w:val="99"/>
    <w:rsid w:val="0068189E"/>
    <w:pPr>
      <w:tabs>
        <w:tab w:val="left" w:pos="567"/>
        <w:tab w:val="left" w:pos="1531"/>
        <w:tab w:val="left" w:pos="1701"/>
        <w:tab w:val="left" w:pos="2268"/>
        <w:tab w:val="left" w:pos="2835"/>
        <w:tab w:val="left" w:pos="3402"/>
        <w:tab w:val="left" w:pos="3969"/>
        <w:tab w:val="left" w:pos="4536"/>
        <w:tab w:val="left" w:pos="5103"/>
        <w:tab w:val="left" w:pos="5670"/>
      </w:tabs>
      <w:suppressAutoHyphens/>
      <w:spacing w:before="60" w:after="120" w:line="240" w:lineRule="auto"/>
      <w:jc w:val="both"/>
    </w:pPr>
    <w:rPr>
      <w:rFonts w:ascii="Times New Roman" w:hAnsi="Times New Roman"/>
      <w:bCs w:val="0"/>
      <w:sz w:val="24"/>
      <w:szCs w:val="20"/>
      <w:lang w:val="en-GB" w:eastAsia="zh-CN"/>
    </w:rPr>
  </w:style>
  <w:style w:type="paragraph" w:customStyle="1" w:styleId="Id2">
    <w:name w:val="Id2"/>
    <w:basedOn w:val="Normal"/>
    <w:uiPriority w:val="99"/>
    <w:rsid w:val="0068189E"/>
    <w:pPr>
      <w:tabs>
        <w:tab w:val="num" w:pos="0"/>
        <w:tab w:val="left" w:pos="567"/>
        <w:tab w:val="left" w:pos="1134"/>
        <w:tab w:val="left" w:pos="1701"/>
        <w:tab w:val="left" w:pos="2268"/>
        <w:tab w:val="left" w:pos="2835"/>
        <w:tab w:val="left" w:pos="3402"/>
        <w:tab w:val="left" w:pos="3969"/>
        <w:tab w:val="left" w:pos="4536"/>
        <w:tab w:val="left" w:pos="5103"/>
        <w:tab w:val="left" w:pos="5670"/>
      </w:tabs>
      <w:suppressAutoHyphens/>
      <w:spacing w:before="60" w:after="120" w:line="240" w:lineRule="auto"/>
      <w:ind w:left="720" w:hanging="360"/>
      <w:jc w:val="both"/>
    </w:pPr>
    <w:rPr>
      <w:rFonts w:ascii="Times New Roman" w:hAnsi="Times New Roman"/>
      <w:bCs w:val="0"/>
      <w:sz w:val="24"/>
      <w:szCs w:val="20"/>
      <w:lang w:val="en-GB" w:eastAsia="zh-CN"/>
    </w:rPr>
  </w:style>
  <w:style w:type="paragraph" w:customStyle="1" w:styleId="NormalUNI">
    <w:name w:val="NormalUNI"/>
    <w:basedOn w:val="Normal"/>
    <w:uiPriority w:val="99"/>
    <w:rsid w:val="0068189E"/>
    <w:pPr>
      <w:tabs>
        <w:tab w:val="left" w:pos="567"/>
        <w:tab w:val="left" w:pos="1134"/>
        <w:tab w:val="left" w:pos="1531"/>
        <w:tab w:val="left" w:pos="1701"/>
        <w:tab w:val="left" w:pos="2268"/>
        <w:tab w:val="left" w:pos="2835"/>
        <w:tab w:val="left" w:pos="3402"/>
        <w:tab w:val="left" w:pos="3969"/>
        <w:tab w:val="left" w:pos="4536"/>
        <w:tab w:val="left" w:pos="5103"/>
        <w:tab w:val="left" w:pos="5670"/>
      </w:tabs>
      <w:suppressAutoHyphens/>
      <w:spacing w:after="0" w:line="240" w:lineRule="auto"/>
      <w:jc w:val="both"/>
    </w:pPr>
    <w:rPr>
      <w:rFonts w:ascii="Times New Roman" w:hAnsi="Times New Roman"/>
      <w:bCs w:val="0"/>
      <w:sz w:val="24"/>
      <w:szCs w:val="24"/>
      <w:lang w:val="en-GB" w:eastAsia="zh-CN"/>
    </w:rPr>
  </w:style>
  <w:style w:type="paragraph" w:customStyle="1" w:styleId="PartLabel">
    <w:name w:val="Part Label"/>
    <w:basedOn w:val="Normal"/>
    <w:next w:val="Normal"/>
    <w:uiPriority w:val="99"/>
    <w:rsid w:val="0068189E"/>
    <w:pPr>
      <w:keepNext/>
      <w:keepLines/>
      <w:suppressAutoHyphens/>
      <w:overflowPunct w:val="0"/>
      <w:autoSpaceDE w:val="0"/>
      <w:spacing w:before="480" w:after="0" w:line="240" w:lineRule="auto"/>
      <w:jc w:val="center"/>
      <w:textAlignment w:val="baseline"/>
    </w:pPr>
    <w:rPr>
      <w:rFonts w:ascii="Times New Roman" w:hAnsi="Times New Roman"/>
      <w:b/>
      <w:bCs w:val="0"/>
      <w:caps/>
      <w:kern w:val="1"/>
      <w:sz w:val="28"/>
      <w:szCs w:val="20"/>
      <w:lang w:eastAsia="zh-CN"/>
    </w:rPr>
  </w:style>
  <w:style w:type="paragraph" w:customStyle="1" w:styleId="MUCNHO">
    <w:name w:val="MUCNHO"/>
    <w:basedOn w:val="Normal"/>
    <w:uiPriority w:val="99"/>
    <w:rsid w:val="0068189E"/>
    <w:pPr>
      <w:keepNext/>
      <w:suppressAutoHyphens/>
      <w:spacing w:after="0" w:line="240" w:lineRule="auto"/>
      <w:ind w:hanging="24"/>
      <w:jc w:val="both"/>
    </w:pPr>
    <w:rPr>
      <w:rFonts w:ascii="Times New Roman" w:hAnsi="Times New Roman"/>
      <w:b/>
      <w:bCs w:val="0"/>
      <w:sz w:val="26"/>
      <w:szCs w:val="26"/>
      <w:lang w:eastAsia="zh-CN"/>
    </w:rPr>
  </w:style>
  <w:style w:type="paragraph" w:customStyle="1" w:styleId="phan">
    <w:name w:val="phan"/>
    <w:basedOn w:val="Normal"/>
    <w:uiPriority w:val="99"/>
    <w:rsid w:val="0068189E"/>
    <w:pPr>
      <w:suppressAutoHyphens/>
      <w:spacing w:after="0" w:line="400" w:lineRule="atLeast"/>
      <w:jc w:val="center"/>
    </w:pPr>
    <w:rPr>
      <w:rFonts w:ascii=".VnTimeH" w:hAnsi=".VnTimeH" w:cs=".VnTimeH"/>
      <w:b/>
      <w:bCs w:val="0"/>
      <w:sz w:val="32"/>
      <w:szCs w:val="20"/>
      <w:lang w:eastAsia="zh-CN"/>
    </w:rPr>
  </w:style>
  <w:style w:type="paragraph" w:customStyle="1" w:styleId="xl45">
    <w:name w:val="xl45"/>
    <w:basedOn w:val="Normal"/>
    <w:rsid w:val="0068189E"/>
    <w:pPr>
      <w:suppressAutoHyphens/>
      <w:spacing w:before="280" w:after="280" w:line="240" w:lineRule="auto"/>
      <w:jc w:val="center"/>
    </w:pPr>
    <w:rPr>
      <w:rFonts w:ascii="Arial" w:hAnsi="Arial" w:cs="Arial"/>
      <w:b/>
      <w:sz w:val="32"/>
      <w:szCs w:val="32"/>
      <w:lang w:eastAsia="zh-CN"/>
    </w:rPr>
  </w:style>
  <w:style w:type="paragraph" w:customStyle="1" w:styleId="StyleTitleArial12ptBoldAutoShadowLeft">
    <w:name w:val="Style Title + Arial 12 pt Bold Auto Shadow Left"/>
    <w:basedOn w:val="Heading"/>
    <w:next w:val="Normal"/>
    <w:uiPriority w:val="99"/>
    <w:rsid w:val="0068189E"/>
    <w:pPr>
      <w:spacing w:before="120" w:after="120" w:line="312" w:lineRule="auto"/>
      <w:ind w:left="0" w:firstLine="0"/>
      <w:jc w:val="left"/>
    </w:pPr>
    <w:rPr>
      <w:rFonts w:ascii="Arial" w:hAnsi="Arial" w:cs="Arial"/>
      <w:sz w:val="24"/>
      <w:szCs w:val="36"/>
      <w:lang w:val="en-GB"/>
    </w:rPr>
  </w:style>
  <w:style w:type="paragraph" w:customStyle="1" w:styleId="Para0">
    <w:name w:val="Para 0"/>
    <w:basedOn w:val="Normal"/>
    <w:uiPriority w:val="99"/>
    <w:rsid w:val="0068189E"/>
    <w:pPr>
      <w:tabs>
        <w:tab w:val="left" w:pos="567"/>
        <w:tab w:val="left" w:pos="1134"/>
        <w:tab w:val="left" w:pos="1701"/>
        <w:tab w:val="left" w:pos="2268"/>
        <w:tab w:val="left" w:pos="2835"/>
        <w:tab w:val="left" w:pos="3402"/>
        <w:tab w:val="left" w:pos="3969"/>
        <w:tab w:val="left" w:pos="4536"/>
        <w:tab w:val="left" w:pos="5103"/>
      </w:tabs>
      <w:suppressAutoHyphens/>
      <w:spacing w:after="120" w:line="240" w:lineRule="auto"/>
      <w:jc w:val="both"/>
    </w:pPr>
    <w:rPr>
      <w:rFonts w:ascii="Times New Roman" w:hAnsi="Times New Roman"/>
      <w:bCs w:val="0"/>
      <w:sz w:val="24"/>
      <w:szCs w:val="20"/>
      <w:lang w:val="en-GB" w:eastAsia="zh-CN"/>
    </w:rPr>
  </w:style>
  <w:style w:type="paragraph" w:customStyle="1" w:styleId="template">
    <w:name w:val="template"/>
    <w:basedOn w:val="Normal"/>
    <w:uiPriority w:val="99"/>
    <w:rsid w:val="0068189E"/>
    <w:pPr>
      <w:suppressAutoHyphens/>
      <w:spacing w:after="0" w:line="240" w:lineRule="exact"/>
    </w:pPr>
    <w:rPr>
      <w:rFonts w:ascii="Arial" w:hAnsi="Arial" w:cs="Arial"/>
      <w:bCs w:val="0"/>
      <w:i/>
      <w:szCs w:val="20"/>
      <w:lang w:eastAsia="zh-CN"/>
    </w:rPr>
  </w:style>
  <w:style w:type="paragraph" w:customStyle="1" w:styleId="CM111">
    <w:name w:val="CM111"/>
    <w:basedOn w:val="WW-Default"/>
    <w:next w:val="WW-Default"/>
    <w:uiPriority w:val="99"/>
    <w:rsid w:val="0068189E"/>
    <w:pPr>
      <w:spacing w:after="435"/>
    </w:pPr>
    <w:rPr>
      <w:rFonts w:eastAsia="Times New Roman"/>
      <w:color w:val="auto"/>
    </w:rPr>
  </w:style>
  <w:style w:type="paragraph" w:customStyle="1" w:styleId="Part">
    <w:name w:val="Part"/>
    <w:basedOn w:val="Normal"/>
    <w:next w:val="Normal"/>
    <w:rsid w:val="0068189E"/>
    <w:pPr>
      <w:pageBreakBefore/>
      <w:suppressAutoHyphens/>
      <w:spacing w:before="5760" w:after="0" w:line="240" w:lineRule="auto"/>
      <w:jc w:val="center"/>
    </w:pPr>
    <w:rPr>
      <w:rFonts w:ascii="Arial" w:hAnsi="Arial" w:cs="Arial"/>
      <w:b/>
      <w:bCs w:val="0"/>
      <w:sz w:val="48"/>
      <w:szCs w:val="48"/>
      <w:lang w:eastAsia="zh-CN"/>
    </w:rPr>
  </w:style>
  <w:style w:type="paragraph" w:customStyle="1" w:styleId="PaAT">
    <w:name w:val="PaAT"/>
    <w:basedOn w:val="Normal"/>
    <w:uiPriority w:val="99"/>
    <w:rsid w:val="0068189E"/>
    <w:pPr>
      <w:suppressAutoHyphens/>
      <w:spacing w:after="120" w:line="240" w:lineRule="auto"/>
      <w:jc w:val="both"/>
    </w:pPr>
    <w:rPr>
      <w:rFonts w:ascii="Arial" w:hAnsi="Arial" w:cs="Arial"/>
      <w:bCs w:val="0"/>
      <w:sz w:val="20"/>
      <w:szCs w:val="24"/>
      <w:lang w:eastAsia="zh-CN"/>
    </w:rPr>
  </w:style>
  <w:style w:type="paragraph" w:customStyle="1" w:styleId="StyleHeading114pt">
    <w:name w:val="Style Heading 1 + 14 pt"/>
    <w:basedOn w:val="Heading1"/>
    <w:uiPriority w:val="99"/>
    <w:rsid w:val="0068189E"/>
    <w:pPr>
      <w:pageBreakBefore/>
      <w:tabs>
        <w:tab w:val="left" w:pos="851"/>
        <w:tab w:val="left" w:pos="1418"/>
      </w:tabs>
      <w:suppressAutoHyphens/>
      <w:spacing w:line="240" w:lineRule="auto"/>
    </w:pPr>
    <w:rPr>
      <w:rFonts w:ascii="Times New Roman" w:hAnsi="Times New Roman" w:cs="Arial"/>
      <w:bCs/>
      <w:kern w:val="1"/>
      <w:sz w:val="28"/>
      <w:lang w:val="en-US" w:eastAsia="zh-CN"/>
    </w:rPr>
  </w:style>
  <w:style w:type="paragraph" w:customStyle="1" w:styleId="Framecontents">
    <w:name w:val="Frame contents"/>
    <w:basedOn w:val="BodyText"/>
    <w:uiPriority w:val="99"/>
    <w:rsid w:val="0068189E"/>
    <w:pPr>
      <w:suppressAutoHyphens/>
      <w:spacing w:line="288" w:lineRule="auto"/>
    </w:pPr>
    <w:rPr>
      <w:bCs w:val="0"/>
      <w:lang w:val="en-US" w:eastAsia="zh-CN"/>
    </w:rPr>
  </w:style>
  <w:style w:type="paragraph" w:customStyle="1" w:styleId="Contents10">
    <w:name w:val="Contents 10"/>
    <w:basedOn w:val="Index"/>
    <w:uiPriority w:val="99"/>
    <w:rsid w:val="0068189E"/>
    <w:pPr>
      <w:tabs>
        <w:tab w:val="right" w:leader="dot" w:pos="25254"/>
      </w:tabs>
      <w:ind w:left="2547"/>
    </w:pPr>
  </w:style>
  <w:style w:type="paragraph" w:customStyle="1" w:styleId="TableContents">
    <w:name w:val="Table Contents"/>
    <w:basedOn w:val="Normal"/>
    <w:rsid w:val="0068189E"/>
    <w:pPr>
      <w:suppressLineNumbers/>
      <w:suppressAutoHyphens/>
      <w:spacing w:before="160" w:after="120" w:line="288" w:lineRule="auto"/>
      <w:jc w:val="both"/>
    </w:pPr>
    <w:rPr>
      <w:rFonts w:ascii="Times New Roman" w:hAnsi="Times New Roman"/>
      <w:bCs w:val="0"/>
      <w:sz w:val="24"/>
      <w:szCs w:val="24"/>
      <w:lang w:eastAsia="zh-CN"/>
    </w:rPr>
  </w:style>
  <w:style w:type="paragraph" w:customStyle="1" w:styleId="TableHeading">
    <w:name w:val="Table Heading"/>
    <w:aliases w:val="th"/>
    <w:basedOn w:val="TableContents"/>
    <w:rsid w:val="0068189E"/>
    <w:pPr>
      <w:jc w:val="center"/>
    </w:pPr>
    <w:rPr>
      <w:b/>
      <w:bCs/>
    </w:rPr>
  </w:style>
  <w:style w:type="paragraph" w:customStyle="1" w:styleId="StyleJustifiedFirstline127cmLinespacing15lines">
    <w:name w:val="Style Justified First line:  1.27 cm Line spacing:  1.5 lines"/>
    <w:basedOn w:val="Normal"/>
    <w:uiPriority w:val="99"/>
    <w:rsid w:val="0068189E"/>
    <w:pPr>
      <w:suppressAutoHyphens/>
      <w:spacing w:before="240" w:after="0" w:line="360" w:lineRule="auto"/>
      <w:ind w:firstLine="567"/>
      <w:jc w:val="both"/>
    </w:pPr>
    <w:rPr>
      <w:rFonts w:ascii="Times New Roman" w:hAnsi="Times New Roman"/>
      <w:bCs w:val="0"/>
      <w:sz w:val="24"/>
      <w:szCs w:val="20"/>
      <w:lang w:eastAsia="zh-CN"/>
    </w:rPr>
  </w:style>
  <w:style w:type="paragraph" w:customStyle="1" w:styleId="StyleJustifiedLinespacing15lines">
    <w:name w:val="Style Justified Line spacing:  1.5 lines"/>
    <w:basedOn w:val="Normal"/>
    <w:uiPriority w:val="99"/>
    <w:rsid w:val="0068189E"/>
    <w:pPr>
      <w:suppressAutoHyphens/>
      <w:spacing w:before="240" w:after="0" w:line="360" w:lineRule="auto"/>
      <w:jc w:val="both"/>
    </w:pPr>
    <w:rPr>
      <w:rFonts w:ascii="Times New Roman" w:hAnsi="Times New Roman"/>
      <w:bCs w:val="0"/>
      <w:sz w:val="24"/>
      <w:szCs w:val="20"/>
      <w:lang w:eastAsia="zh-CN"/>
    </w:rPr>
  </w:style>
  <w:style w:type="paragraph" w:styleId="ListNumber3">
    <w:name w:val="List Number 3"/>
    <w:basedOn w:val="Normal"/>
    <w:rsid w:val="0068189E"/>
    <w:pPr>
      <w:tabs>
        <w:tab w:val="left" w:pos="926"/>
      </w:tabs>
      <w:suppressAutoHyphens/>
      <w:spacing w:before="160" w:after="120" w:line="288" w:lineRule="auto"/>
      <w:ind w:left="926" w:hanging="360"/>
      <w:jc w:val="both"/>
    </w:pPr>
    <w:rPr>
      <w:rFonts w:ascii="Times New Roman" w:hAnsi="Times New Roman"/>
      <w:bCs w:val="0"/>
      <w:sz w:val="24"/>
      <w:szCs w:val="24"/>
      <w:lang w:eastAsia="zh-CN"/>
    </w:rPr>
  </w:style>
  <w:style w:type="paragraph" w:customStyle="1" w:styleId="Subtitle1">
    <w:name w:val="Subtitle1"/>
    <w:basedOn w:val="Heading"/>
    <w:uiPriority w:val="99"/>
    <w:rsid w:val="0068189E"/>
    <w:pPr>
      <w:keepNext/>
      <w:pageBreakBefore/>
      <w:spacing w:before="720" w:after="480" w:line="360" w:lineRule="auto"/>
      <w:ind w:left="0" w:firstLine="0"/>
      <w:jc w:val="right"/>
    </w:pPr>
    <w:rPr>
      <w:rFonts w:ascii="Palatino Linotype" w:hAnsi="Palatino Linotype" w:cs="Palatino Linotype"/>
      <w:color w:val="183A64"/>
      <w:sz w:val="44"/>
      <w:szCs w:val="52"/>
    </w:rPr>
  </w:style>
  <w:style w:type="paragraph" w:customStyle="1" w:styleId="ChamR-L25">
    <w:name w:val="ChamR-L2.5"/>
    <w:basedOn w:val="Normal"/>
    <w:rsid w:val="0068189E"/>
    <w:pPr>
      <w:tabs>
        <w:tab w:val="num" w:pos="1872"/>
      </w:tabs>
      <w:suppressAutoHyphens/>
      <w:spacing w:before="80" w:after="0" w:line="288" w:lineRule="auto"/>
      <w:ind w:left="1872" w:hanging="288"/>
      <w:jc w:val="both"/>
    </w:pPr>
    <w:rPr>
      <w:rFonts w:ascii="Times New Roman" w:eastAsia="MS Mincho" w:hAnsi="Times New Roman"/>
      <w:bCs w:val="0"/>
      <w:sz w:val="24"/>
      <w:szCs w:val="20"/>
      <w:lang w:eastAsia="zh-CN"/>
    </w:rPr>
  </w:style>
  <w:style w:type="paragraph" w:customStyle="1" w:styleId="GachH-L125">
    <w:name w:val="GachH-L1.25"/>
    <w:basedOn w:val="Normal"/>
    <w:rsid w:val="0068189E"/>
    <w:pPr>
      <w:tabs>
        <w:tab w:val="num" w:pos="1440"/>
      </w:tabs>
      <w:suppressAutoHyphens/>
      <w:spacing w:before="80" w:after="0" w:line="288" w:lineRule="auto"/>
      <w:ind w:left="1440" w:hanging="288"/>
      <w:jc w:val="both"/>
    </w:pPr>
    <w:rPr>
      <w:rFonts w:ascii="Times New Roman" w:eastAsia="MS Mincho" w:hAnsi="Times New Roman"/>
      <w:bCs w:val="0"/>
      <w:sz w:val="24"/>
      <w:szCs w:val="20"/>
      <w:lang w:eastAsia="zh-CN"/>
    </w:rPr>
  </w:style>
  <w:style w:type="paragraph" w:customStyle="1" w:styleId="Style3">
    <w:name w:val="Style3"/>
    <w:basedOn w:val="Heading1"/>
    <w:link w:val="Style3Char"/>
    <w:qFormat/>
    <w:rsid w:val="0068189E"/>
    <w:pPr>
      <w:keepNext w:val="0"/>
      <w:pageBreakBefore/>
      <w:tabs>
        <w:tab w:val="left" w:pos="360"/>
        <w:tab w:val="left" w:pos="851"/>
        <w:tab w:val="left" w:pos="1418"/>
      </w:tabs>
      <w:suppressAutoHyphens/>
      <w:spacing w:before="360" w:after="240" w:line="240" w:lineRule="auto"/>
      <w:ind w:left="725" w:hanging="713"/>
    </w:pPr>
    <w:rPr>
      <w:rFonts w:ascii="Times New Roman" w:hAnsi="Times New Roman" w:cs="Arial"/>
      <w:bCs/>
      <w:caps/>
      <w:kern w:val="1"/>
      <w:sz w:val="28"/>
      <w:szCs w:val="24"/>
      <w:lang w:val="vi-VN" w:eastAsia="zh-CN"/>
    </w:rPr>
  </w:style>
  <w:style w:type="paragraph" w:customStyle="1" w:styleId="Style5">
    <w:name w:val="Style5"/>
    <w:basedOn w:val="Heading1"/>
    <w:link w:val="Style5Char"/>
    <w:qFormat/>
    <w:rsid w:val="0068189E"/>
    <w:pPr>
      <w:keepNext w:val="0"/>
      <w:pageBreakBefore/>
      <w:tabs>
        <w:tab w:val="left" w:pos="360"/>
        <w:tab w:val="left" w:pos="851"/>
        <w:tab w:val="left" w:pos="1418"/>
      </w:tabs>
      <w:suppressAutoHyphens/>
      <w:spacing w:before="360" w:after="240" w:line="240" w:lineRule="auto"/>
      <w:ind w:left="725" w:hanging="713"/>
    </w:pPr>
    <w:rPr>
      <w:rFonts w:ascii="Times New Roman" w:hAnsi="Times New Roman" w:cs="Arial"/>
      <w:b w:val="0"/>
      <w:bCs/>
      <w:caps/>
      <w:kern w:val="1"/>
      <w:lang w:val="vi-VN" w:eastAsia="zh-CN"/>
    </w:rPr>
  </w:style>
  <w:style w:type="paragraph" w:customStyle="1" w:styleId="StyleHeading4h4h41Heading4Charh41CharCharCharCharh41C">
    <w:name w:val="Style Heading 4h4h41Heading 4 Charh41 Char Char Char Charh41 C"/>
    <w:basedOn w:val="Heading4"/>
    <w:uiPriority w:val="99"/>
    <w:rsid w:val="0068189E"/>
    <w:pPr>
      <w:tabs>
        <w:tab w:val="left" w:pos="902"/>
        <w:tab w:val="left" w:pos="1404"/>
      </w:tabs>
      <w:suppressAutoHyphens/>
      <w:overflowPunct/>
      <w:autoSpaceDE/>
      <w:autoSpaceDN/>
      <w:adjustRightInd/>
      <w:spacing w:before="360" w:after="240" w:line="288" w:lineRule="auto"/>
      <w:ind w:left="1404" w:hanging="864"/>
    </w:pPr>
    <w:rPr>
      <w:bCs/>
      <w:iCs w:val="0"/>
      <w:szCs w:val="20"/>
      <w:lang w:val="vi-VN" w:eastAsia="zh-CN"/>
    </w:rPr>
  </w:style>
  <w:style w:type="paragraph" w:customStyle="1" w:styleId="Style6">
    <w:name w:val="Style6"/>
    <w:basedOn w:val="Normal"/>
    <w:qFormat/>
    <w:rsid w:val="0068189E"/>
    <w:pPr>
      <w:suppressAutoHyphens/>
      <w:spacing w:before="240" w:after="240" w:line="312" w:lineRule="auto"/>
      <w:ind w:firstLine="567"/>
      <w:jc w:val="both"/>
    </w:pPr>
    <w:rPr>
      <w:rFonts w:ascii="Times New Roman" w:eastAsia="Calibri" w:hAnsi="Times New Roman"/>
      <w:b/>
      <w:bCs w:val="0"/>
      <w:i/>
      <w:color w:val="333333"/>
      <w:sz w:val="24"/>
      <w:szCs w:val="24"/>
      <w:lang w:eastAsia="zh-CN"/>
    </w:rPr>
  </w:style>
  <w:style w:type="paragraph" w:customStyle="1" w:styleId="Title1">
    <w:name w:val="Title1"/>
    <w:rsid w:val="0068189E"/>
    <w:pPr>
      <w:suppressAutoHyphens/>
      <w:spacing w:before="120" w:after="240" w:line="240" w:lineRule="auto"/>
      <w:jc w:val="center"/>
    </w:pPr>
    <w:rPr>
      <w:rFonts w:ascii="Arial" w:eastAsia="Times New Roman" w:hAnsi="Arial" w:cs="Arial"/>
      <w:b/>
      <w:color w:val="auto"/>
      <w:sz w:val="32"/>
      <w:szCs w:val="20"/>
      <w:lang w:eastAsia="zh-CN"/>
    </w:rPr>
  </w:style>
  <w:style w:type="paragraph" w:customStyle="1" w:styleId="table">
    <w:name w:val="table"/>
    <w:basedOn w:val="Normal"/>
    <w:rsid w:val="0068189E"/>
    <w:pPr>
      <w:suppressAutoHyphens/>
      <w:spacing w:before="60" w:after="60" w:line="240" w:lineRule="atLeast"/>
      <w:jc w:val="both"/>
    </w:pPr>
    <w:rPr>
      <w:rFonts w:ascii="Times New Roman" w:hAnsi="Times New Roman"/>
      <w:bCs w:val="0"/>
      <w:sz w:val="24"/>
      <w:szCs w:val="24"/>
      <w:lang w:eastAsia="zh-CN"/>
    </w:rPr>
  </w:style>
  <w:style w:type="paragraph" w:customStyle="1" w:styleId="IndentNumber">
    <w:name w:val="IndentNumber"/>
    <w:basedOn w:val="Normal"/>
    <w:rsid w:val="0068189E"/>
    <w:pPr>
      <w:tabs>
        <w:tab w:val="num" w:pos="720"/>
        <w:tab w:val="left" w:pos="1152"/>
      </w:tabs>
      <w:suppressAutoHyphens/>
      <w:spacing w:before="60" w:after="180" w:line="240" w:lineRule="auto"/>
      <w:ind w:left="1152" w:hanging="432"/>
      <w:jc w:val="both"/>
    </w:pPr>
    <w:rPr>
      <w:rFonts w:ascii="Times New Roman" w:hAnsi="Times New Roman"/>
      <w:bCs w:val="0"/>
      <w:sz w:val="28"/>
      <w:szCs w:val="24"/>
      <w:lang w:eastAsia="zh-CN"/>
    </w:rPr>
  </w:style>
  <w:style w:type="paragraph" w:customStyle="1" w:styleId="CharCharCharCharCharCharCharCharCharCharCharCharChar1">
    <w:name w:val="Char Char Char Char Char Char Char Char Char Char Char Char Char1"/>
    <w:basedOn w:val="Normal"/>
    <w:uiPriority w:val="99"/>
    <w:rsid w:val="0068189E"/>
    <w:pPr>
      <w:suppressAutoHyphens/>
      <w:spacing w:after="160" w:line="240" w:lineRule="exact"/>
    </w:pPr>
    <w:rPr>
      <w:rFonts w:ascii="Verdana" w:hAnsi="Verdana" w:cs="Verdana"/>
      <w:bCs w:val="0"/>
      <w:sz w:val="20"/>
      <w:szCs w:val="20"/>
      <w:lang w:eastAsia="zh-CN"/>
    </w:rPr>
  </w:style>
  <w:style w:type="paragraph" w:customStyle="1" w:styleId="DefaultParagraphFontParaCharCharCharCharChar">
    <w:name w:val="Default Paragraph Font Para Char Char Char Char Char"/>
    <w:uiPriority w:val="99"/>
    <w:rsid w:val="0068189E"/>
    <w:pPr>
      <w:tabs>
        <w:tab w:val="left" w:pos="1152"/>
      </w:tabs>
      <w:suppressAutoHyphens/>
      <w:spacing w:before="120" w:after="120" w:line="312" w:lineRule="auto"/>
    </w:pPr>
    <w:rPr>
      <w:rFonts w:ascii="Arial" w:eastAsia="Times New Roman" w:hAnsi="Arial" w:cs="Arial"/>
      <w:color w:val="auto"/>
      <w:szCs w:val="26"/>
      <w:lang w:eastAsia="zh-CN"/>
    </w:rPr>
  </w:style>
  <w:style w:type="paragraph" w:customStyle="1" w:styleId="05nidungvb">
    <w:name w:val="05nidungvb"/>
    <w:basedOn w:val="Normal"/>
    <w:uiPriority w:val="99"/>
    <w:rsid w:val="0068189E"/>
    <w:pPr>
      <w:suppressAutoHyphens/>
      <w:spacing w:before="280" w:after="280" w:line="240" w:lineRule="auto"/>
    </w:pPr>
    <w:rPr>
      <w:rFonts w:ascii="Times New Roman" w:hAnsi="Times New Roman"/>
      <w:bCs w:val="0"/>
      <w:sz w:val="24"/>
      <w:szCs w:val="24"/>
      <w:lang w:eastAsia="zh-CN"/>
    </w:rPr>
  </w:style>
  <w:style w:type="paragraph" w:customStyle="1" w:styleId="emrule2">
    <w:name w:val="em rule 2"/>
    <w:basedOn w:val="Normal"/>
    <w:uiPriority w:val="99"/>
    <w:rsid w:val="0068189E"/>
    <w:pPr>
      <w:tabs>
        <w:tab w:val="left" w:pos="851"/>
        <w:tab w:val="num" w:pos="927"/>
      </w:tabs>
      <w:suppressAutoHyphens/>
      <w:spacing w:after="0" w:line="320" w:lineRule="atLeast"/>
      <w:ind w:left="851" w:hanging="284"/>
      <w:jc w:val="both"/>
    </w:pPr>
    <w:rPr>
      <w:rFonts w:ascii="Times New Roman" w:hAnsi="Times New Roman"/>
      <w:bCs w:val="0"/>
      <w:sz w:val="28"/>
      <w:szCs w:val="20"/>
      <w:lang w:eastAsia="zh-CN"/>
    </w:rPr>
  </w:style>
  <w:style w:type="paragraph" w:customStyle="1" w:styleId="CharCharCharCharCharCharCharCharCharChar">
    <w:name w:val="Char Char Char Char Char Char Char Char Char Char"/>
    <w:basedOn w:val="Normal"/>
    <w:rsid w:val="0068189E"/>
    <w:pPr>
      <w:suppressAutoHyphens/>
      <w:spacing w:after="160" w:line="240" w:lineRule="exact"/>
    </w:pPr>
    <w:rPr>
      <w:rFonts w:ascii="Tahoma" w:hAnsi="Tahoma" w:cs="Tahoma"/>
      <w:bCs w:val="0"/>
      <w:sz w:val="20"/>
      <w:szCs w:val="20"/>
      <w:lang w:val="en-GB" w:eastAsia="zh-CN"/>
    </w:rPr>
  </w:style>
  <w:style w:type="paragraph" w:customStyle="1" w:styleId="TitlePageField">
    <w:name w:val="Title Page Field"/>
    <w:basedOn w:val="Normal"/>
    <w:rsid w:val="0068189E"/>
    <w:pPr>
      <w:suppressAutoHyphens/>
      <w:spacing w:before="160" w:after="160" w:line="240" w:lineRule="auto"/>
    </w:pPr>
    <w:rPr>
      <w:rFonts w:ascii="Arial" w:hAnsi="Arial" w:cs="Arial"/>
      <w:bCs w:val="0"/>
      <w:color w:val="000000"/>
      <w:sz w:val="24"/>
      <w:szCs w:val="20"/>
      <w:lang w:eastAsia="zh-CN"/>
    </w:rPr>
  </w:style>
  <w:style w:type="paragraph" w:customStyle="1" w:styleId="StyleHeading3NotBold">
    <w:name w:val="Style Heading 3 + Not Bold"/>
    <w:basedOn w:val="Heading3"/>
    <w:uiPriority w:val="99"/>
    <w:rsid w:val="0068189E"/>
    <w:pPr>
      <w:tabs>
        <w:tab w:val="right" w:pos="8640"/>
      </w:tabs>
      <w:suppressAutoHyphens/>
      <w:spacing w:before="40" w:after="0" w:line="360" w:lineRule="auto"/>
    </w:pPr>
    <w:rPr>
      <w:kern w:val="1"/>
      <w:sz w:val="24"/>
      <w:szCs w:val="24"/>
      <w:lang w:eastAsia="zh-CN"/>
    </w:rPr>
  </w:style>
  <w:style w:type="paragraph" w:customStyle="1" w:styleId="chuy">
    <w:name w:val="chu_y"/>
    <w:basedOn w:val="Normal"/>
    <w:rsid w:val="0068189E"/>
    <w:pPr>
      <w:tabs>
        <w:tab w:val="left" w:pos="0"/>
        <w:tab w:val="num" w:pos="288"/>
      </w:tabs>
      <w:suppressAutoHyphens/>
      <w:spacing w:before="60" w:after="120" w:line="240" w:lineRule="auto"/>
      <w:ind w:left="360" w:hanging="360"/>
      <w:jc w:val="both"/>
    </w:pPr>
    <w:rPr>
      <w:rFonts w:ascii=".VnTime" w:hAnsi=".VnTime" w:cs=".VnTime"/>
      <w:bCs w:val="0"/>
      <w:i/>
      <w:sz w:val="26"/>
      <w:szCs w:val="24"/>
      <w:lang w:eastAsia="zh-CN"/>
    </w:rPr>
  </w:style>
  <w:style w:type="paragraph" w:customStyle="1" w:styleId="Binhthuong">
    <w:name w:val="Binhthuong"/>
    <w:basedOn w:val="Normal"/>
    <w:uiPriority w:val="99"/>
    <w:rsid w:val="0068189E"/>
    <w:pPr>
      <w:suppressAutoHyphens/>
      <w:spacing w:after="0" w:line="360" w:lineRule="exact"/>
      <w:ind w:firstLine="720"/>
      <w:jc w:val="both"/>
    </w:pPr>
    <w:rPr>
      <w:rFonts w:ascii="Times New Roman" w:hAnsi="Times New Roman"/>
      <w:bCs w:val="0"/>
      <w:sz w:val="24"/>
      <w:szCs w:val="24"/>
      <w:lang w:eastAsia="zh-CN"/>
    </w:rPr>
  </w:style>
  <w:style w:type="paragraph" w:customStyle="1" w:styleId="binhthuong0">
    <w:name w:val="binhthuong"/>
    <w:basedOn w:val="Normal"/>
    <w:rsid w:val="0068189E"/>
    <w:pPr>
      <w:tabs>
        <w:tab w:val="num" w:pos="0"/>
      </w:tabs>
      <w:suppressAutoHyphens/>
      <w:spacing w:before="120" w:after="120" w:line="360" w:lineRule="auto"/>
      <w:ind w:left="1440" w:hanging="360"/>
      <w:jc w:val="both"/>
    </w:pPr>
    <w:rPr>
      <w:rFonts w:ascii="Times New Roman" w:hAnsi="Times New Roman"/>
      <w:bCs w:val="0"/>
      <w:sz w:val="28"/>
      <w:szCs w:val="28"/>
      <w:lang w:val="sv-SE" w:eastAsia="zh-CN"/>
    </w:rPr>
  </w:style>
  <w:style w:type="paragraph" w:customStyle="1" w:styleId="ListDash">
    <w:name w:val="List Dash"/>
    <w:basedOn w:val="BodyText"/>
    <w:link w:val="ListDashChar"/>
    <w:qFormat/>
    <w:rsid w:val="0068189E"/>
    <w:pPr>
      <w:suppressAutoHyphens/>
      <w:spacing w:line="320" w:lineRule="exact"/>
    </w:pPr>
    <w:rPr>
      <w:rFonts w:ascii="Liberation Serif" w:eastAsia="SimSun" w:hAnsi="Liberation Serif" w:cs="Liberation Sans"/>
      <w:bCs w:val="0"/>
      <w:kern w:val="1"/>
      <w:lang w:val="en-US" w:eastAsia="zh-CN" w:bidi="hi-IN"/>
    </w:rPr>
  </w:style>
  <w:style w:type="paragraph" w:customStyle="1" w:styleId="FrameContents0">
    <w:name w:val="Frame Contents"/>
    <w:basedOn w:val="BodyText"/>
    <w:uiPriority w:val="99"/>
    <w:rsid w:val="0068189E"/>
    <w:pPr>
      <w:suppressAutoHyphens/>
      <w:spacing w:after="0" w:line="264" w:lineRule="auto"/>
    </w:pPr>
    <w:rPr>
      <w:bCs w:val="0"/>
      <w:sz w:val="26"/>
      <w:szCs w:val="26"/>
      <w:lang w:val="en-US" w:eastAsia="zh-CN"/>
    </w:rPr>
  </w:style>
  <w:style w:type="paragraph" w:customStyle="1" w:styleId="nomal">
    <w:name w:val="nomal"/>
    <w:basedOn w:val="Heading5"/>
    <w:uiPriority w:val="99"/>
    <w:rsid w:val="0068189E"/>
    <w:pPr>
      <w:keepNext w:val="0"/>
      <w:tabs>
        <w:tab w:val="left" w:pos="425"/>
        <w:tab w:val="left" w:pos="1134"/>
        <w:tab w:val="left" w:pos="1843"/>
      </w:tabs>
      <w:suppressAutoHyphens/>
      <w:autoSpaceDE w:val="0"/>
      <w:spacing w:before="240" w:after="160"/>
      <w:ind w:left="567" w:hanging="567"/>
    </w:pPr>
    <w:rPr>
      <w:rFonts w:ascii="Arial" w:hAnsi="Arial" w:cs="Arial"/>
      <w:b w:val="0"/>
      <w:kern w:val="1"/>
      <w:sz w:val="20"/>
      <w:szCs w:val="20"/>
      <w:lang w:val="en-US" w:eastAsia="zh-CN"/>
    </w:rPr>
  </w:style>
  <w:style w:type="paragraph" w:customStyle="1" w:styleId="StyleFirstline1cmLinespacingMultiple13li">
    <w:name w:val="Style First line:  1 cm Line spacing:  Multiple 13 li"/>
    <w:basedOn w:val="Normal"/>
    <w:uiPriority w:val="99"/>
    <w:rsid w:val="0068189E"/>
    <w:pPr>
      <w:spacing w:before="120" w:after="120" w:line="288" w:lineRule="auto"/>
      <w:ind w:firstLine="624"/>
      <w:jc w:val="both"/>
    </w:pPr>
    <w:rPr>
      <w:rFonts w:ascii="Times New Roman" w:eastAsia="SimSun" w:hAnsi="Times New Roman"/>
      <w:bCs w:val="0"/>
      <w:noProof/>
      <w:sz w:val="24"/>
      <w:szCs w:val="24"/>
      <w:lang w:val="vi-VN" w:eastAsia="zh-CN"/>
    </w:rPr>
  </w:style>
  <w:style w:type="character" w:customStyle="1" w:styleId="m-6549880510497473852gmail-apple-converted-space">
    <w:name w:val="m_-6549880510497473852gmail-apple-converted-space"/>
    <w:basedOn w:val="DefaultParagraphFont"/>
    <w:rsid w:val="0068189E"/>
  </w:style>
  <w:style w:type="table" w:customStyle="1" w:styleId="TableGrid1">
    <w:name w:val="Table Grid1"/>
    <w:basedOn w:val="TableNormal"/>
    <w:next w:val="TableGrid"/>
    <w:uiPriority w:val="39"/>
    <w:rsid w:val="0068189E"/>
    <w:pPr>
      <w:spacing w:after="0" w:line="240" w:lineRule="auto"/>
    </w:pPr>
    <w:rPr>
      <w:rFonts w:ascii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Note1Before5ptAfter6ptLinespacing15lines">
    <w:name w:val="Style Note 1 + Before:  5 pt After:  6 pt Line spacing:  1.5 lines"/>
    <w:basedOn w:val="Normal"/>
    <w:rsid w:val="0068189E"/>
    <w:pPr>
      <w:numPr>
        <w:numId w:val="9"/>
      </w:numPr>
      <w:adjustRightInd w:val="0"/>
      <w:spacing w:before="120" w:after="120" w:line="320" w:lineRule="exact"/>
      <w:jc w:val="both"/>
    </w:pPr>
    <w:rPr>
      <w:rFonts w:ascii="Arial" w:eastAsia="Arial Unicode MS" w:hAnsi="Arial"/>
      <w:bCs w:val="0"/>
      <w:sz w:val="24"/>
      <w:szCs w:val="20"/>
    </w:rPr>
  </w:style>
  <w:style w:type="paragraph" w:customStyle="1" w:styleId="saoChar">
    <w:name w:val="sao Char"/>
    <w:basedOn w:val="Normal"/>
    <w:link w:val="saoCharChar"/>
    <w:rsid w:val="0068189E"/>
    <w:pPr>
      <w:numPr>
        <w:numId w:val="10"/>
      </w:numPr>
      <w:spacing w:before="120" w:after="120" w:line="360" w:lineRule="exact"/>
      <w:jc w:val="both"/>
    </w:pPr>
    <w:rPr>
      <w:rFonts w:ascii="Arial" w:eastAsia="Arial Unicode MS" w:hAnsi="Arial"/>
      <w:bCs w:val="0"/>
      <w:sz w:val="24"/>
      <w:szCs w:val="24"/>
    </w:rPr>
  </w:style>
  <w:style w:type="character" w:customStyle="1" w:styleId="saoCharChar">
    <w:name w:val="sao Char Char"/>
    <w:link w:val="saoChar"/>
    <w:rsid w:val="0068189E"/>
    <w:rPr>
      <w:rFonts w:ascii="Arial" w:eastAsia="Arial Unicode MS" w:hAnsi="Arial" w:cs="Times New Roman"/>
      <w:color w:val="auto"/>
      <w:sz w:val="24"/>
      <w:szCs w:val="24"/>
    </w:rPr>
  </w:style>
  <w:style w:type="character" w:customStyle="1" w:styleId="fontstyle01">
    <w:name w:val="fontstyle01"/>
    <w:basedOn w:val="DefaultParagraphFont"/>
    <w:rsid w:val="0068189E"/>
    <w:rPr>
      <w:rFonts w:ascii="Times-Roman" w:hAnsi="Times-Roman" w:hint="default"/>
      <w:b w:val="0"/>
      <w:bCs w:val="0"/>
      <w:i w:val="0"/>
      <w:iCs w:val="0"/>
      <w:color w:val="000000"/>
      <w:sz w:val="24"/>
      <w:szCs w:val="24"/>
    </w:rPr>
  </w:style>
  <w:style w:type="character" w:customStyle="1" w:styleId="fontstyle21">
    <w:name w:val="fontstyle21"/>
    <w:basedOn w:val="DefaultParagraphFont"/>
    <w:rsid w:val="0068189E"/>
    <w:rPr>
      <w:rFonts w:ascii="TTE2t00" w:hAnsi="TTE2t00" w:hint="default"/>
      <w:b w:val="0"/>
      <w:bCs w:val="0"/>
      <w:i w:val="0"/>
      <w:iCs w:val="0"/>
      <w:color w:val="000000"/>
      <w:sz w:val="24"/>
      <w:szCs w:val="24"/>
    </w:rPr>
  </w:style>
  <w:style w:type="paragraph" w:customStyle="1" w:styleId="1-normal">
    <w:name w:val="1 - normal"/>
    <w:basedOn w:val="Normal"/>
    <w:next w:val="Normal"/>
    <w:autoRedefine/>
    <w:rsid w:val="0068189E"/>
    <w:pPr>
      <w:keepLines/>
      <w:numPr>
        <w:numId w:val="11"/>
      </w:numPr>
      <w:tabs>
        <w:tab w:val="clear" w:pos="360"/>
      </w:tabs>
      <w:adjustRightInd w:val="0"/>
      <w:spacing w:before="60" w:after="60" w:line="360" w:lineRule="auto"/>
      <w:ind w:left="0" w:firstLine="0"/>
      <w:contextualSpacing/>
      <w:jc w:val="both"/>
    </w:pPr>
    <w:rPr>
      <w:rFonts w:ascii="Times New Roman" w:hAnsi="Times New Roman"/>
      <w:sz w:val="24"/>
      <w:lang w:val="de-DE" w:eastAsia="zh-CN"/>
    </w:rPr>
  </w:style>
  <w:style w:type="paragraph" w:customStyle="1" w:styleId="Normal-in-Table">
    <w:name w:val="Normal-in-Table"/>
    <w:basedOn w:val="Normal"/>
    <w:link w:val="Normal-in-TableChar"/>
    <w:rsid w:val="0068189E"/>
    <w:pPr>
      <w:spacing w:before="20" w:after="20" w:line="240" w:lineRule="auto"/>
    </w:pPr>
    <w:rPr>
      <w:rFonts w:ascii="Times New Roman" w:hAnsi="Times New Roman"/>
      <w:bCs w:val="0"/>
      <w:sz w:val="24"/>
      <w:szCs w:val="24"/>
      <w:lang w:val="x-none" w:eastAsia="x-none"/>
    </w:rPr>
  </w:style>
  <w:style w:type="character" w:customStyle="1" w:styleId="Normal-in-TableChar">
    <w:name w:val="Normal-in-Table Char"/>
    <w:link w:val="Normal-in-Table"/>
    <w:rsid w:val="0068189E"/>
    <w:rPr>
      <w:rFonts w:eastAsia="Times New Roman" w:cs="Times New Roman"/>
      <w:color w:val="auto"/>
      <w:sz w:val="24"/>
      <w:szCs w:val="24"/>
      <w:lang w:val="x-none" w:eastAsia="x-none"/>
    </w:rPr>
  </w:style>
  <w:style w:type="character" w:customStyle="1" w:styleId="TitleChar2">
    <w:name w:val="Title Char2"/>
    <w:basedOn w:val="DefaultParagraphFont"/>
    <w:rsid w:val="0068189E"/>
    <w:rPr>
      <w:rFonts w:asciiTheme="majorHAnsi" w:eastAsiaTheme="majorEastAsia" w:hAnsiTheme="majorHAnsi" w:cstheme="majorBidi"/>
      <w:spacing w:val="-10"/>
      <w:kern w:val="28"/>
      <w:sz w:val="56"/>
      <w:szCs w:val="56"/>
      <w:lang w:eastAsia="zh-CN"/>
    </w:rPr>
  </w:style>
  <w:style w:type="character" w:customStyle="1" w:styleId="text-em1">
    <w:name w:val="text-em1"/>
    <w:rsid w:val="0068189E"/>
    <w:rPr>
      <w:b/>
      <w:bCs/>
    </w:rPr>
  </w:style>
  <w:style w:type="paragraph" w:customStyle="1" w:styleId="gian2">
    <w:name w:val="gian2"/>
    <w:basedOn w:val="Normal"/>
    <w:link w:val="gian2Char"/>
    <w:qFormat/>
    <w:rsid w:val="0068189E"/>
    <w:pPr>
      <w:widowControl w:val="0"/>
      <w:numPr>
        <w:numId w:val="12"/>
      </w:numPr>
      <w:tabs>
        <w:tab w:val="left" w:pos="709"/>
      </w:tabs>
      <w:autoSpaceDE w:val="0"/>
      <w:autoSpaceDN w:val="0"/>
      <w:adjustRightInd w:val="0"/>
      <w:spacing w:before="120" w:after="120" w:line="340" w:lineRule="exact"/>
      <w:jc w:val="both"/>
    </w:pPr>
    <w:rPr>
      <w:rFonts w:ascii="Times New Roman" w:hAnsi="Times New Roman"/>
      <w:bCs w:val="0"/>
      <w:sz w:val="28"/>
      <w:szCs w:val="28"/>
      <w:lang w:val="x-none" w:eastAsia="x-none"/>
    </w:rPr>
  </w:style>
  <w:style w:type="character" w:customStyle="1" w:styleId="gian2Char">
    <w:name w:val="gian2 Char"/>
    <w:link w:val="gian2"/>
    <w:locked/>
    <w:rsid w:val="0068189E"/>
    <w:rPr>
      <w:rFonts w:eastAsia="Times New Roman" w:cs="Times New Roman"/>
      <w:color w:val="auto"/>
      <w:sz w:val="28"/>
      <w:szCs w:val="28"/>
      <w:lang w:val="x-none" w:eastAsia="x-none"/>
    </w:rPr>
  </w:style>
  <w:style w:type="character" w:customStyle="1" w:styleId="Vnbnnidung4">
    <w:name w:val="Văn bản nội dung (4)_"/>
    <w:link w:val="Vnbnnidung40"/>
    <w:rsid w:val="0068189E"/>
    <w:rPr>
      <w:rFonts w:ascii="Arial Black" w:eastAsia="Arial Black" w:hAnsi="Arial Black" w:cs="Arial Black"/>
      <w:sz w:val="10"/>
      <w:szCs w:val="10"/>
      <w:shd w:val="clear" w:color="auto" w:fill="FFFFFF"/>
    </w:rPr>
  </w:style>
  <w:style w:type="character" w:customStyle="1" w:styleId="Vnbnnidung5">
    <w:name w:val="Văn bản nội dung (5)_"/>
    <w:link w:val="Vnbnnidung50"/>
    <w:rsid w:val="0068189E"/>
    <w:rPr>
      <w:rFonts w:ascii="Consolas" w:eastAsia="Consolas" w:hAnsi="Consolas" w:cs="Consolas"/>
      <w:spacing w:val="-10"/>
      <w:shd w:val="clear" w:color="auto" w:fill="FFFFFF"/>
    </w:rPr>
  </w:style>
  <w:style w:type="paragraph" w:customStyle="1" w:styleId="Vnbnnidung40">
    <w:name w:val="Văn bản nội dung (4)"/>
    <w:basedOn w:val="Normal"/>
    <w:link w:val="Vnbnnidung4"/>
    <w:rsid w:val="0068189E"/>
    <w:pPr>
      <w:widowControl w:val="0"/>
      <w:shd w:val="clear" w:color="auto" w:fill="FFFFFF"/>
      <w:spacing w:after="0" w:line="154" w:lineRule="exact"/>
    </w:pPr>
    <w:rPr>
      <w:rFonts w:ascii="Arial Black" w:eastAsia="Arial Black" w:hAnsi="Arial Black" w:cs="Arial Black"/>
      <w:bCs w:val="0"/>
      <w:color w:val="000000"/>
      <w:sz w:val="10"/>
      <w:szCs w:val="10"/>
    </w:rPr>
  </w:style>
  <w:style w:type="paragraph" w:customStyle="1" w:styleId="Vnbnnidung50">
    <w:name w:val="Văn bản nội dung (5)"/>
    <w:basedOn w:val="Normal"/>
    <w:link w:val="Vnbnnidung5"/>
    <w:rsid w:val="0068189E"/>
    <w:pPr>
      <w:widowControl w:val="0"/>
      <w:shd w:val="clear" w:color="auto" w:fill="FFFFFF"/>
      <w:spacing w:after="240" w:line="154" w:lineRule="exact"/>
    </w:pPr>
    <w:rPr>
      <w:rFonts w:ascii="Consolas" w:eastAsia="Consolas" w:hAnsi="Consolas" w:cs="Consolas"/>
      <w:bCs w:val="0"/>
      <w:color w:val="000000"/>
      <w:spacing w:val="-10"/>
      <w:sz w:val="26"/>
      <w:szCs w:val="80"/>
    </w:rPr>
  </w:style>
  <w:style w:type="character" w:customStyle="1" w:styleId="Vnbnnidung2">
    <w:name w:val="Văn bản nội dung (2)_"/>
    <w:link w:val="Vnbnnidung20"/>
    <w:rsid w:val="0068189E"/>
    <w:rPr>
      <w:i/>
      <w:iCs/>
      <w:sz w:val="28"/>
      <w:szCs w:val="28"/>
      <w:shd w:val="clear" w:color="auto" w:fill="FFFFFF"/>
    </w:rPr>
  </w:style>
  <w:style w:type="character" w:customStyle="1" w:styleId="Vnbnnidung2Khnginnghing">
    <w:name w:val="Văn bản nội dung (2) + Không in nghiêng"/>
    <w:rsid w:val="0068189E"/>
    <w:rPr>
      <w:i/>
      <w:iCs/>
      <w:color w:val="000000"/>
      <w:spacing w:val="0"/>
      <w:w w:val="100"/>
      <w:position w:val="0"/>
      <w:sz w:val="28"/>
      <w:szCs w:val="28"/>
      <w:shd w:val="clear" w:color="auto" w:fill="FFFFFF"/>
      <w:lang w:val="vi-VN"/>
    </w:rPr>
  </w:style>
  <w:style w:type="paragraph" w:customStyle="1" w:styleId="Vnbnnidung20">
    <w:name w:val="Văn bản nội dung (2)"/>
    <w:basedOn w:val="Normal"/>
    <w:link w:val="Vnbnnidung2"/>
    <w:rsid w:val="0068189E"/>
    <w:pPr>
      <w:widowControl w:val="0"/>
      <w:shd w:val="clear" w:color="auto" w:fill="FFFFFF"/>
      <w:spacing w:before="120" w:after="120" w:line="0" w:lineRule="atLeast"/>
      <w:ind w:firstLine="740"/>
      <w:jc w:val="both"/>
    </w:pPr>
    <w:rPr>
      <w:rFonts w:ascii="Times New Roman" w:eastAsiaTheme="minorHAnsi" w:hAnsi="Times New Roman" w:cs="Arial Unicode MS"/>
      <w:bCs w:val="0"/>
      <w:i/>
      <w:iCs/>
      <w:color w:val="000000"/>
      <w:sz w:val="28"/>
      <w:szCs w:val="28"/>
    </w:rPr>
  </w:style>
  <w:style w:type="character" w:customStyle="1" w:styleId="Vnbnnidung3">
    <w:name w:val="Văn bản nội dung (3)_"/>
    <w:link w:val="Vnbnnidung30"/>
    <w:rsid w:val="0068189E"/>
    <w:rPr>
      <w:i/>
      <w:iCs/>
      <w:sz w:val="27"/>
      <w:szCs w:val="27"/>
      <w:shd w:val="clear" w:color="auto" w:fill="FFFFFF"/>
    </w:rPr>
  </w:style>
  <w:style w:type="paragraph" w:customStyle="1" w:styleId="Vnbnnidung30">
    <w:name w:val="Văn bản nội dung (3)"/>
    <w:basedOn w:val="Normal"/>
    <w:link w:val="Vnbnnidung3"/>
    <w:rsid w:val="0068189E"/>
    <w:pPr>
      <w:widowControl w:val="0"/>
      <w:shd w:val="clear" w:color="auto" w:fill="FFFFFF"/>
      <w:spacing w:before="120" w:after="120" w:line="0" w:lineRule="atLeast"/>
      <w:ind w:firstLine="740"/>
      <w:jc w:val="both"/>
    </w:pPr>
    <w:rPr>
      <w:rFonts w:ascii="Times New Roman" w:eastAsiaTheme="minorHAnsi" w:hAnsi="Times New Roman" w:cs="Arial Unicode MS"/>
      <w:bCs w:val="0"/>
      <w:i/>
      <w:iCs/>
      <w:color w:val="000000"/>
      <w:sz w:val="27"/>
      <w:szCs w:val="27"/>
    </w:rPr>
  </w:style>
  <w:style w:type="character" w:customStyle="1" w:styleId="Vnbnnidung13pt">
    <w:name w:val="Văn bản nội dung + 13 pt"/>
    <w:aliases w:val="In đậm,Văn bản nội dung + CordiaUPC,20.5 pt"/>
    <w:rsid w:val="0068189E"/>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FFFFFF"/>
      <w:lang w:val="vi-VN"/>
    </w:rPr>
  </w:style>
  <w:style w:type="character" w:customStyle="1" w:styleId="VnbnnidungFranklinGothicHeavy">
    <w:name w:val="Văn bản nội dung + Franklin Gothic Heavy"/>
    <w:aliases w:val="8 pt"/>
    <w:rsid w:val="0068189E"/>
    <w:rPr>
      <w:rFonts w:ascii="Franklin Gothic Heavy" w:eastAsia="Franklin Gothic Heavy" w:hAnsi="Franklin Gothic Heavy" w:cs="Franklin Gothic Heavy"/>
      <w:b w:val="0"/>
      <w:bCs w:val="0"/>
      <w:i w:val="0"/>
      <w:iCs w:val="0"/>
      <w:smallCaps w:val="0"/>
      <w:strike w:val="0"/>
      <w:color w:val="000000"/>
      <w:spacing w:val="0"/>
      <w:w w:val="100"/>
      <w:position w:val="0"/>
      <w:sz w:val="16"/>
      <w:szCs w:val="16"/>
      <w:u w:val="none"/>
      <w:shd w:val="clear" w:color="auto" w:fill="FFFFFF"/>
    </w:rPr>
  </w:style>
  <w:style w:type="character" w:customStyle="1" w:styleId="VnbnnidungInm">
    <w:name w:val="Văn bản nội dung + In đậm"/>
    <w:rsid w:val="0068189E"/>
    <w:rPr>
      <w:rFonts w:ascii="Times New Roman" w:eastAsia="Times New Roman" w:hAnsi="Times New Roman" w:cs="Times New Roman"/>
      <w:b/>
      <w:bCs/>
      <w:i w:val="0"/>
      <w:iCs w:val="0"/>
      <w:smallCaps w:val="0"/>
      <w:strike w:val="0"/>
      <w:color w:val="000000"/>
      <w:spacing w:val="0"/>
      <w:w w:val="100"/>
      <w:position w:val="0"/>
      <w:sz w:val="27"/>
      <w:szCs w:val="27"/>
      <w:u w:val="none"/>
      <w:shd w:val="clear" w:color="auto" w:fill="FFFFFF"/>
      <w:lang w:val="vi-VN"/>
    </w:rPr>
  </w:style>
  <w:style w:type="character" w:customStyle="1" w:styleId="VnbnnidungGincch1pt">
    <w:name w:val="Văn bản nội dung + Giãn cách 1 pt"/>
    <w:rsid w:val="0068189E"/>
    <w:rPr>
      <w:rFonts w:ascii="Times New Roman" w:eastAsia="Times New Roman" w:hAnsi="Times New Roman" w:cs="Times New Roman"/>
      <w:b w:val="0"/>
      <w:bCs w:val="0"/>
      <w:i w:val="0"/>
      <w:iCs w:val="0"/>
      <w:smallCaps w:val="0"/>
      <w:strike w:val="0"/>
      <w:color w:val="000000"/>
      <w:spacing w:val="20"/>
      <w:w w:val="100"/>
      <w:position w:val="0"/>
      <w:sz w:val="27"/>
      <w:szCs w:val="27"/>
      <w:u w:val="none"/>
      <w:shd w:val="clear" w:color="auto" w:fill="FFFFFF"/>
      <w:lang w:val="vi-VN"/>
    </w:rPr>
  </w:style>
  <w:style w:type="character" w:customStyle="1" w:styleId="VnbnnidungArialBlack">
    <w:name w:val="Văn bản nội dung + Arial Black"/>
    <w:aliases w:val="8.5 pt,Body text (10) + Franklin Gothic Heavy,Spacing 0 pt Exact"/>
    <w:rsid w:val="0068189E"/>
    <w:rPr>
      <w:rFonts w:ascii="Arial Black" w:eastAsia="Arial Black" w:hAnsi="Arial Black" w:cs="Arial Black"/>
      <w:b w:val="0"/>
      <w:bCs w:val="0"/>
      <w:i w:val="0"/>
      <w:iCs w:val="0"/>
      <w:smallCaps w:val="0"/>
      <w:strike w:val="0"/>
      <w:color w:val="000000"/>
      <w:spacing w:val="0"/>
      <w:w w:val="100"/>
      <w:position w:val="0"/>
      <w:sz w:val="17"/>
      <w:szCs w:val="17"/>
      <w:u w:val="none"/>
      <w:shd w:val="clear" w:color="auto" w:fill="FFFFFF"/>
      <w:lang w:val="vi-VN"/>
    </w:rPr>
  </w:style>
  <w:style w:type="character" w:customStyle="1" w:styleId="Tiu1">
    <w:name w:val="Tiêu đề #1_"/>
    <w:link w:val="Tiu10"/>
    <w:rsid w:val="0068189E"/>
    <w:rPr>
      <w:b/>
      <w:bCs/>
      <w:szCs w:val="26"/>
      <w:shd w:val="clear" w:color="auto" w:fill="FFFFFF"/>
    </w:rPr>
  </w:style>
  <w:style w:type="paragraph" w:customStyle="1" w:styleId="Tiu10">
    <w:name w:val="Tiêu đề #1"/>
    <w:basedOn w:val="Normal"/>
    <w:link w:val="Tiu1"/>
    <w:rsid w:val="0068189E"/>
    <w:pPr>
      <w:widowControl w:val="0"/>
      <w:shd w:val="clear" w:color="auto" w:fill="FFFFFF"/>
      <w:spacing w:before="180" w:after="60" w:line="317" w:lineRule="exact"/>
      <w:ind w:firstLine="720"/>
      <w:jc w:val="both"/>
      <w:outlineLvl w:val="0"/>
    </w:pPr>
    <w:rPr>
      <w:rFonts w:ascii="Times New Roman" w:eastAsiaTheme="minorHAnsi" w:hAnsi="Times New Roman" w:cs="Arial Unicode MS"/>
      <w:b/>
      <w:color w:val="000000"/>
      <w:sz w:val="26"/>
      <w:szCs w:val="26"/>
    </w:rPr>
  </w:style>
  <w:style w:type="character" w:customStyle="1" w:styleId="Vnbnnidung135pt">
    <w:name w:val="Văn bản nội dung + 13.5 pt"/>
    <w:aliases w:val="In nghiêng"/>
    <w:rsid w:val="0068189E"/>
    <w:rPr>
      <w:rFonts w:ascii="Times New Roman" w:eastAsia="Times New Roman" w:hAnsi="Times New Roman" w:cs="Times New Roman"/>
      <w:b w:val="0"/>
      <w:bCs w:val="0"/>
      <w:i w:val="0"/>
      <w:iCs w:val="0"/>
      <w:smallCaps w:val="0"/>
      <w:strike w:val="0"/>
      <w:color w:val="000000"/>
      <w:spacing w:val="0"/>
      <w:w w:val="100"/>
      <w:position w:val="0"/>
      <w:sz w:val="27"/>
      <w:szCs w:val="27"/>
      <w:u w:val="none"/>
      <w:shd w:val="clear" w:color="auto" w:fill="FFFFFF"/>
      <w:lang w:val="vi-VN"/>
    </w:rPr>
  </w:style>
  <w:style w:type="character" w:customStyle="1" w:styleId="Chthchnh">
    <w:name w:val="Chú thích ảnh_"/>
    <w:link w:val="Chthchnh0"/>
    <w:rsid w:val="0068189E"/>
    <w:rPr>
      <w:i/>
      <w:iCs/>
      <w:sz w:val="28"/>
      <w:szCs w:val="28"/>
      <w:shd w:val="clear" w:color="auto" w:fill="FFFFFF"/>
    </w:rPr>
  </w:style>
  <w:style w:type="paragraph" w:customStyle="1" w:styleId="Chthchnh0">
    <w:name w:val="Chú thích ảnh"/>
    <w:basedOn w:val="Normal"/>
    <w:link w:val="Chthchnh"/>
    <w:rsid w:val="0068189E"/>
    <w:pPr>
      <w:widowControl w:val="0"/>
      <w:shd w:val="clear" w:color="auto" w:fill="FFFFFF"/>
      <w:spacing w:after="0" w:line="0" w:lineRule="atLeast"/>
    </w:pPr>
    <w:rPr>
      <w:rFonts w:ascii="Times New Roman" w:eastAsiaTheme="minorHAnsi" w:hAnsi="Times New Roman" w:cs="Arial Unicode MS"/>
      <w:bCs w:val="0"/>
      <w:i/>
      <w:iCs/>
      <w:color w:val="000000"/>
      <w:sz w:val="28"/>
      <w:szCs w:val="28"/>
    </w:rPr>
  </w:style>
  <w:style w:type="paragraph" w:customStyle="1" w:styleId="FB1">
    <w:name w:val="FB1"/>
    <w:basedOn w:val="Normal"/>
    <w:autoRedefine/>
    <w:qFormat/>
    <w:rsid w:val="0068189E"/>
    <w:pPr>
      <w:keepNext/>
      <w:widowControl w:val="0"/>
      <w:numPr>
        <w:numId w:val="14"/>
      </w:numPr>
      <w:tabs>
        <w:tab w:val="left" w:pos="1134"/>
      </w:tabs>
      <w:spacing w:before="60" w:after="60" w:line="300" w:lineRule="atLeast"/>
      <w:jc w:val="both"/>
    </w:pPr>
    <w:rPr>
      <w:rFonts w:ascii="Times New Roman" w:hAnsi="Times New Roman"/>
      <w:bCs w:val="0"/>
      <w:sz w:val="24"/>
      <w:szCs w:val="24"/>
      <w:lang w:val="vi-VN"/>
    </w:rPr>
  </w:style>
  <w:style w:type="paragraph" w:customStyle="1" w:styleId="Phnh">
    <w:name w:val="Phân hệ"/>
    <w:basedOn w:val="Vnbnnidung30"/>
    <w:link w:val="PhnhChar"/>
    <w:qFormat/>
    <w:rsid w:val="0068189E"/>
    <w:pPr>
      <w:numPr>
        <w:ilvl w:val="3"/>
        <w:numId w:val="13"/>
      </w:numPr>
      <w:shd w:val="clear" w:color="auto" w:fill="auto"/>
      <w:tabs>
        <w:tab w:val="left" w:pos="540"/>
      </w:tabs>
      <w:spacing w:after="0" w:line="312" w:lineRule="auto"/>
      <w:outlineLvl w:val="4"/>
    </w:pPr>
    <w:rPr>
      <w:b/>
      <w:sz w:val="26"/>
      <w:szCs w:val="26"/>
    </w:rPr>
  </w:style>
  <w:style w:type="character" w:customStyle="1" w:styleId="PhnhChar">
    <w:name w:val="Phân hệ Char"/>
    <w:link w:val="Phnh"/>
    <w:rsid w:val="0068189E"/>
    <w:rPr>
      <w:b/>
      <w:i/>
      <w:iCs/>
      <w:szCs w:val="26"/>
    </w:rPr>
  </w:style>
  <w:style w:type="table" w:customStyle="1" w:styleId="TableGrid11">
    <w:name w:val="Table Grid11"/>
    <w:basedOn w:val="TableNormal"/>
    <w:next w:val="TableGrid"/>
    <w:uiPriority w:val="3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
    <w:name w:val="Table Theme1"/>
    <w:basedOn w:val="TableNormal"/>
    <w:next w:val="TableTheme"/>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2">
    <w:name w:val="Table Theme2"/>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1">
    <w:name w:val="Table Theme11"/>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vHeading">
    <w:name w:val="tvHeading"/>
    <w:basedOn w:val="Normal"/>
    <w:rsid w:val="0068189E"/>
    <w:pPr>
      <w:keepNext/>
      <w:keepLines/>
      <w:tabs>
        <w:tab w:val="left" w:pos="2160"/>
        <w:tab w:val="right" w:pos="5040"/>
        <w:tab w:val="left" w:pos="5760"/>
        <w:tab w:val="right" w:pos="8640"/>
      </w:tabs>
      <w:spacing w:before="480" w:after="240" w:line="240" w:lineRule="auto"/>
      <w:contextualSpacing/>
      <w:jc w:val="center"/>
    </w:pPr>
    <w:rPr>
      <w:rFonts w:ascii="Times New Roman" w:hAnsi="Times New Roman"/>
      <w:b/>
      <w:caps/>
      <w:color w:val="003400"/>
      <w:sz w:val="28"/>
      <w:szCs w:val="24"/>
    </w:rPr>
  </w:style>
  <w:style w:type="paragraph" w:customStyle="1" w:styleId="CarCar2">
    <w:name w:val="Car Car2"/>
    <w:basedOn w:val="Normal"/>
    <w:next w:val="Normal"/>
    <w:autoRedefine/>
    <w:semiHidden/>
    <w:rsid w:val="0068189E"/>
    <w:pPr>
      <w:spacing w:after="160" w:line="240" w:lineRule="exact"/>
    </w:pPr>
    <w:rPr>
      <w:rFonts w:ascii="Times New Roman" w:hAnsi="Times New Roman"/>
      <w:bCs w:val="0"/>
      <w:sz w:val="28"/>
    </w:rPr>
  </w:style>
  <w:style w:type="table" w:customStyle="1" w:styleId="TableGrid3">
    <w:name w:val="Table Grid3"/>
    <w:basedOn w:val="TableNormal"/>
    <w:next w:val="TableGrid"/>
    <w:uiPriority w:val="3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3">
    <w:name w:val="Table Theme3"/>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2">
    <w:name w:val="Table Theme12"/>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21">
    <w:name w:val="Table Theme21"/>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11">
    <w:name w:val="Table Theme111"/>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100">
    <w:name w:val="Body text (10)_"/>
    <w:link w:val="Bodytext101"/>
    <w:rsid w:val="0068189E"/>
    <w:rPr>
      <w:rFonts w:ascii="Arial" w:hAnsi="Arial" w:cs="Arial"/>
      <w:i/>
      <w:iCs/>
      <w:spacing w:val="-3"/>
      <w:sz w:val="17"/>
      <w:szCs w:val="17"/>
      <w:shd w:val="clear" w:color="auto" w:fill="FFFFFF"/>
    </w:rPr>
  </w:style>
  <w:style w:type="paragraph" w:customStyle="1" w:styleId="Bodytext101">
    <w:name w:val="Body text (10)1"/>
    <w:basedOn w:val="Normal"/>
    <w:link w:val="Bodytext100"/>
    <w:rsid w:val="0068189E"/>
    <w:pPr>
      <w:widowControl w:val="0"/>
      <w:shd w:val="clear" w:color="auto" w:fill="FFFFFF"/>
      <w:spacing w:after="60" w:line="312" w:lineRule="exact"/>
      <w:ind w:hanging="280"/>
      <w:jc w:val="both"/>
    </w:pPr>
    <w:rPr>
      <w:rFonts w:ascii="Arial" w:eastAsiaTheme="minorHAnsi" w:hAnsi="Arial" w:cs="Arial"/>
      <w:bCs w:val="0"/>
      <w:i/>
      <w:iCs/>
      <w:color w:val="000000"/>
      <w:spacing w:val="-3"/>
      <w:sz w:val="17"/>
      <w:szCs w:val="17"/>
    </w:rPr>
  </w:style>
  <w:style w:type="paragraph" w:customStyle="1" w:styleId="oto">
    <w:name w:val="Đào tạo"/>
    <w:basedOn w:val="Normal"/>
    <w:link w:val="otoChar"/>
    <w:qFormat/>
    <w:rsid w:val="0068189E"/>
    <w:pPr>
      <w:numPr>
        <w:numId w:val="15"/>
      </w:numPr>
      <w:tabs>
        <w:tab w:val="left" w:pos="993"/>
      </w:tabs>
      <w:spacing w:after="0" w:line="240" w:lineRule="auto"/>
      <w:ind w:left="720" w:hanging="11"/>
    </w:pPr>
    <w:rPr>
      <w:rFonts w:ascii=".VnTime" w:hAnsi=".VnTime"/>
      <w:bCs w:val="0"/>
      <w:sz w:val="28"/>
      <w:szCs w:val="28"/>
    </w:rPr>
  </w:style>
  <w:style w:type="character" w:customStyle="1" w:styleId="otoChar">
    <w:name w:val="Đào tạo Char"/>
    <w:link w:val="oto"/>
    <w:rsid w:val="0068189E"/>
    <w:rPr>
      <w:rFonts w:ascii=".VnTime" w:eastAsia="Times New Roman" w:hAnsi=".VnTime" w:cs="Times New Roman"/>
      <w:color w:val="auto"/>
      <w:sz w:val="28"/>
      <w:szCs w:val="28"/>
    </w:rPr>
  </w:style>
  <w:style w:type="paragraph" w:customStyle="1" w:styleId="FISHeading1">
    <w:name w:val="FIS_Heading1"/>
    <w:basedOn w:val="Heading1"/>
    <w:autoRedefine/>
    <w:qFormat/>
    <w:rsid w:val="0068189E"/>
    <w:pPr>
      <w:keepLines/>
      <w:pageBreakBefore/>
      <w:widowControl w:val="0"/>
      <w:numPr>
        <w:numId w:val="16"/>
      </w:numPr>
      <w:tabs>
        <w:tab w:val="left" w:pos="851"/>
        <w:tab w:val="left" w:pos="1418"/>
      </w:tabs>
      <w:spacing w:before="120" w:after="120" w:line="300" w:lineRule="atLeast"/>
      <w:jc w:val="center"/>
    </w:pPr>
    <w:rPr>
      <w:rFonts w:ascii="Times New Roman" w:hAnsi="Times New Roman"/>
      <w:bCs/>
      <w:sz w:val="26"/>
      <w:szCs w:val="24"/>
    </w:rPr>
  </w:style>
  <w:style w:type="paragraph" w:customStyle="1" w:styleId="FISHeading2">
    <w:name w:val="FIS_Heading2"/>
    <w:basedOn w:val="Heading2"/>
    <w:autoRedefine/>
    <w:qFormat/>
    <w:rsid w:val="0068189E"/>
    <w:pPr>
      <w:keepLines/>
      <w:numPr>
        <w:ilvl w:val="1"/>
        <w:numId w:val="16"/>
      </w:numPr>
      <w:spacing w:before="180" w:line="300" w:lineRule="atLeast"/>
    </w:pPr>
    <w:rPr>
      <w:bCs/>
      <w:i/>
    </w:rPr>
  </w:style>
  <w:style w:type="paragraph" w:customStyle="1" w:styleId="FISHeading3">
    <w:name w:val="FIS_Heading3"/>
    <w:basedOn w:val="Heading3"/>
    <w:autoRedefine/>
    <w:qFormat/>
    <w:rsid w:val="0068189E"/>
    <w:pPr>
      <w:numPr>
        <w:ilvl w:val="2"/>
        <w:numId w:val="16"/>
      </w:numPr>
      <w:spacing w:before="180" w:line="300" w:lineRule="atLeast"/>
    </w:pPr>
    <w:rPr>
      <w:bCs/>
      <w:i w:val="0"/>
    </w:rPr>
  </w:style>
  <w:style w:type="paragraph" w:customStyle="1" w:styleId="FISHeading4">
    <w:name w:val="FIS_Heading4"/>
    <w:basedOn w:val="Heading4"/>
    <w:autoRedefine/>
    <w:qFormat/>
    <w:rsid w:val="0068189E"/>
    <w:pPr>
      <w:numPr>
        <w:ilvl w:val="3"/>
        <w:numId w:val="16"/>
      </w:numPr>
      <w:overflowPunct/>
      <w:autoSpaceDE/>
      <w:autoSpaceDN/>
      <w:adjustRightInd/>
      <w:snapToGrid w:val="0"/>
      <w:spacing w:before="180" w:line="300" w:lineRule="atLeast"/>
    </w:pPr>
    <w:rPr>
      <w:bCs/>
      <w:i w:val="0"/>
      <w:iCs w:val="0"/>
      <w:snapToGrid w:val="0"/>
      <w:color w:val="000000"/>
      <w:sz w:val="27"/>
      <w:lang w:val="en-US" w:eastAsia="en-US"/>
    </w:rPr>
  </w:style>
  <w:style w:type="paragraph" w:customStyle="1" w:styleId="FISHeading5">
    <w:name w:val="FIS_Heading5"/>
    <w:basedOn w:val="Heading5"/>
    <w:link w:val="FISHeading5Char"/>
    <w:autoRedefine/>
    <w:qFormat/>
    <w:rsid w:val="0068189E"/>
    <w:pPr>
      <w:keepLines/>
      <w:widowControl w:val="0"/>
      <w:snapToGrid w:val="0"/>
      <w:spacing w:after="120" w:line="300" w:lineRule="atLeast"/>
      <w:ind w:left="0" w:firstLine="709"/>
      <w:jc w:val="both"/>
    </w:pPr>
    <w:rPr>
      <w:iCs/>
      <w:snapToGrid w:val="0"/>
      <w:color w:val="000000"/>
      <w:sz w:val="26"/>
      <w:szCs w:val="26"/>
    </w:rPr>
  </w:style>
  <w:style w:type="paragraph" w:customStyle="1" w:styleId="FISHeading6">
    <w:name w:val="FIS_Heading6"/>
    <w:basedOn w:val="Heading6"/>
    <w:autoRedefine/>
    <w:qFormat/>
    <w:rsid w:val="0068189E"/>
    <w:pPr>
      <w:keepLines/>
      <w:widowControl w:val="0"/>
      <w:numPr>
        <w:ilvl w:val="5"/>
        <w:numId w:val="16"/>
      </w:numPr>
      <w:spacing w:before="180" w:after="120" w:line="300" w:lineRule="atLeast"/>
      <w:jc w:val="both"/>
    </w:pPr>
    <w:rPr>
      <w:bCs/>
      <w:iCs/>
      <w:snapToGrid w:val="0"/>
      <w:color w:val="000000"/>
      <w:sz w:val="25"/>
      <w:szCs w:val="20"/>
    </w:rPr>
  </w:style>
  <w:style w:type="character" w:customStyle="1" w:styleId="FISHeading5Char">
    <w:name w:val="FIS_Heading5 Char"/>
    <w:link w:val="FISHeading5"/>
    <w:rsid w:val="0068189E"/>
    <w:rPr>
      <w:rFonts w:eastAsia="Times New Roman" w:cs="Times New Roman"/>
      <w:b/>
      <w:iCs/>
      <w:snapToGrid w:val="0"/>
      <w:szCs w:val="26"/>
      <w:lang w:val="x-none" w:eastAsia="x-none"/>
    </w:rPr>
  </w:style>
  <w:style w:type="paragraph" w:customStyle="1" w:styleId="TableParagraph">
    <w:name w:val="Table Paragraph"/>
    <w:basedOn w:val="Normal"/>
    <w:uiPriority w:val="1"/>
    <w:qFormat/>
    <w:rsid w:val="0068189E"/>
    <w:pPr>
      <w:widowControl w:val="0"/>
      <w:spacing w:after="0" w:line="240" w:lineRule="auto"/>
      <w:ind w:left="103"/>
    </w:pPr>
    <w:rPr>
      <w:rFonts w:ascii="Times New Roman" w:hAnsi="Times New Roman"/>
      <w:bCs w:val="0"/>
    </w:rPr>
  </w:style>
  <w:style w:type="paragraph" w:customStyle="1" w:styleId="PHAN0">
    <w:name w:val="PHAN"/>
    <w:basedOn w:val="BodyTextIndent"/>
    <w:link w:val="PHANChar"/>
    <w:qFormat/>
    <w:rsid w:val="0068189E"/>
    <w:pPr>
      <w:tabs>
        <w:tab w:val="left" w:pos="735"/>
      </w:tabs>
      <w:spacing w:after="0" w:line="360" w:lineRule="auto"/>
      <w:ind w:left="0"/>
      <w:jc w:val="center"/>
      <w:outlineLvl w:val="0"/>
    </w:pPr>
    <w:rPr>
      <w:rFonts w:ascii="Times New Roman" w:hAnsi="Times New Roman"/>
      <w:b/>
      <w:bCs w:val="0"/>
      <w:sz w:val="26"/>
      <w:szCs w:val="26"/>
    </w:rPr>
  </w:style>
  <w:style w:type="character" w:customStyle="1" w:styleId="PHANChar">
    <w:name w:val="PHAN Char"/>
    <w:link w:val="PHAN0"/>
    <w:rsid w:val="0068189E"/>
    <w:rPr>
      <w:rFonts w:eastAsia="Times New Roman" w:cs="Times New Roman"/>
      <w:b/>
      <w:color w:val="auto"/>
      <w:szCs w:val="26"/>
    </w:rPr>
  </w:style>
  <w:style w:type="paragraph" w:customStyle="1" w:styleId="Mucabc">
    <w:name w:val="Muc abc"/>
    <w:basedOn w:val="Normal"/>
    <w:link w:val="MucabcChar"/>
    <w:qFormat/>
    <w:rsid w:val="0068189E"/>
    <w:pPr>
      <w:spacing w:before="120" w:after="120" w:line="240" w:lineRule="auto"/>
      <w:ind w:firstLine="720"/>
      <w:jc w:val="both"/>
    </w:pPr>
    <w:rPr>
      <w:rFonts w:ascii="Times New Roman" w:hAnsi="Times New Roman"/>
      <w:b/>
      <w:bCs w:val="0"/>
      <w:sz w:val="26"/>
      <w:szCs w:val="26"/>
      <w:lang w:val="vi-VN"/>
    </w:rPr>
  </w:style>
  <w:style w:type="character" w:customStyle="1" w:styleId="MucabcChar">
    <w:name w:val="Muc abc Char"/>
    <w:link w:val="Mucabc"/>
    <w:rsid w:val="0068189E"/>
    <w:rPr>
      <w:rFonts w:eastAsia="Times New Roman" w:cs="Times New Roman"/>
      <w:b/>
      <w:color w:val="auto"/>
      <w:szCs w:val="26"/>
      <w:lang w:val="vi-VN"/>
    </w:rPr>
  </w:style>
  <w:style w:type="paragraph" w:customStyle="1" w:styleId="xl66">
    <w:name w:val="xl66"/>
    <w:basedOn w:val="Normal"/>
    <w:rsid w:val="0068189E"/>
    <w:pPr>
      <w:spacing w:before="100" w:beforeAutospacing="1" w:after="100" w:afterAutospacing="1" w:line="240" w:lineRule="auto"/>
      <w:jc w:val="center"/>
      <w:textAlignment w:val="center"/>
    </w:pPr>
    <w:rPr>
      <w:rFonts w:ascii="Times New Roman" w:hAnsi="Times New Roman"/>
      <w:b/>
      <w:sz w:val="24"/>
      <w:szCs w:val="24"/>
    </w:rPr>
  </w:style>
  <w:style w:type="paragraph" w:customStyle="1" w:styleId="xl67">
    <w:name w:val="xl67"/>
    <w:basedOn w:val="Normal"/>
    <w:rsid w:val="0068189E"/>
    <w:pPr>
      <w:spacing w:before="100" w:beforeAutospacing="1" w:after="100" w:afterAutospacing="1" w:line="240" w:lineRule="auto"/>
      <w:textAlignment w:val="center"/>
    </w:pPr>
    <w:rPr>
      <w:rFonts w:ascii="Times New Roman" w:hAnsi="Times New Roman"/>
      <w:bCs w:val="0"/>
      <w:sz w:val="24"/>
      <w:szCs w:val="24"/>
    </w:rPr>
  </w:style>
  <w:style w:type="paragraph" w:customStyle="1" w:styleId="xl73">
    <w:name w:val="xl73"/>
    <w:basedOn w:val="Normal"/>
    <w:rsid w:val="0068189E"/>
    <w:pPr>
      <w:spacing w:before="100" w:beforeAutospacing="1" w:after="100" w:afterAutospacing="1" w:line="240" w:lineRule="auto"/>
      <w:jc w:val="center"/>
    </w:pPr>
    <w:rPr>
      <w:rFonts w:ascii="Times New Roman" w:hAnsi="Times New Roman"/>
      <w:bCs w:val="0"/>
      <w:sz w:val="24"/>
      <w:szCs w:val="24"/>
    </w:rPr>
  </w:style>
  <w:style w:type="paragraph" w:customStyle="1" w:styleId="xl74">
    <w:name w:val="xl74"/>
    <w:basedOn w:val="Normal"/>
    <w:rsid w:val="0068189E"/>
    <w:pPr>
      <w:spacing w:before="100" w:beforeAutospacing="1" w:after="100" w:afterAutospacing="1" w:line="240" w:lineRule="auto"/>
    </w:pPr>
    <w:rPr>
      <w:rFonts w:ascii="Times New Roman" w:hAnsi="Times New Roman"/>
      <w:bCs w:val="0"/>
      <w:sz w:val="24"/>
      <w:szCs w:val="24"/>
    </w:rPr>
  </w:style>
  <w:style w:type="paragraph" w:customStyle="1" w:styleId="xl75">
    <w:name w:val="xl7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sz w:val="24"/>
      <w:szCs w:val="24"/>
    </w:rPr>
  </w:style>
  <w:style w:type="paragraph" w:customStyle="1" w:styleId="xl76">
    <w:name w:val="xl7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sz w:val="24"/>
      <w:szCs w:val="24"/>
    </w:rPr>
  </w:style>
  <w:style w:type="paragraph" w:customStyle="1" w:styleId="xl77">
    <w:name w:val="xl7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Cs w:val="0"/>
      <w:sz w:val="24"/>
      <w:szCs w:val="24"/>
    </w:rPr>
  </w:style>
  <w:style w:type="paragraph" w:customStyle="1" w:styleId="xl78">
    <w:name w:val="xl78"/>
    <w:basedOn w:val="Normal"/>
    <w:rsid w:val="0068189E"/>
    <w:pPr>
      <w:spacing w:before="100" w:beforeAutospacing="1" w:after="100" w:afterAutospacing="1" w:line="240" w:lineRule="auto"/>
    </w:pPr>
    <w:rPr>
      <w:rFonts w:ascii="Times New Roman" w:hAnsi="Times New Roman"/>
      <w:bCs w:val="0"/>
      <w:sz w:val="24"/>
      <w:szCs w:val="24"/>
    </w:rPr>
  </w:style>
  <w:style w:type="paragraph" w:customStyle="1" w:styleId="xl79">
    <w:name w:val="xl79"/>
    <w:basedOn w:val="Normal"/>
    <w:rsid w:val="0068189E"/>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b/>
      <w:sz w:val="24"/>
      <w:szCs w:val="24"/>
    </w:rPr>
  </w:style>
  <w:style w:type="paragraph" w:customStyle="1" w:styleId="xl80">
    <w:name w:val="xl80"/>
    <w:basedOn w:val="Normal"/>
    <w:rsid w:val="0068189E"/>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hAnsi="Times New Roman"/>
      <w:b/>
      <w:sz w:val="24"/>
      <w:szCs w:val="24"/>
    </w:rPr>
  </w:style>
  <w:style w:type="paragraph" w:customStyle="1" w:styleId="xl81">
    <w:name w:val="xl8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
      <w:sz w:val="24"/>
      <w:szCs w:val="24"/>
    </w:rPr>
  </w:style>
  <w:style w:type="paragraph" w:customStyle="1" w:styleId="xl82">
    <w:name w:val="xl82"/>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sz w:val="24"/>
      <w:szCs w:val="24"/>
    </w:rPr>
  </w:style>
  <w:style w:type="paragraph" w:customStyle="1" w:styleId="xl83">
    <w:name w:val="xl83"/>
    <w:basedOn w:val="Normal"/>
    <w:rsid w:val="0068189E"/>
    <w:pPr>
      <w:spacing w:before="100" w:beforeAutospacing="1" w:after="100" w:afterAutospacing="1" w:line="240" w:lineRule="auto"/>
    </w:pPr>
    <w:rPr>
      <w:rFonts w:ascii="Times New Roman" w:hAnsi="Times New Roman"/>
      <w:b/>
      <w:sz w:val="24"/>
      <w:szCs w:val="24"/>
    </w:rPr>
  </w:style>
  <w:style w:type="paragraph" w:customStyle="1" w:styleId="xl84">
    <w:name w:val="xl84"/>
    <w:basedOn w:val="Normal"/>
    <w:rsid w:val="0068189E"/>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textAlignment w:val="center"/>
    </w:pPr>
    <w:rPr>
      <w:rFonts w:ascii="Times New Roman" w:hAnsi="Times New Roman"/>
      <w:b/>
      <w:sz w:val="24"/>
      <w:szCs w:val="24"/>
    </w:rPr>
  </w:style>
  <w:style w:type="paragraph" w:customStyle="1" w:styleId="xl85">
    <w:name w:val="xl85"/>
    <w:basedOn w:val="Normal"/>
    <w:rsid w:val="0068189E"/>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center"/>
      <w:textAlignment w:val="center"/>
    </w:pPr>
    <w:rPr>
      <w:rFonts w:ascii="Times New Roman" w:hAnsi="Times New Roman"/>
      <w:b/>
      <w:sz w:val="24"/>
      <w:szCs w:val="24"/>
    </w:rPr>
  </w:style>
  <w:style w:type="paragraph" w:customStyle="1" w:styleId="xl86">
    <w:name w:val="xl86"/>
    <w:basedOn w:val="Normal"/>
    <w:rsid w:val="0068189E"/>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textAlignment w:val="center"/>
    </w:pPr>
    <w:rPr>
      <w:rFonts w:ascii="Times New Roman" w:hAnsi="Times New Roman"/>
      <w:b/>
      <w:sz w:val="24"/>
      <w:szCs w:val="24"/>
    </w:rPr>
  </w:style>
  <w:style w:type="paragraph" w:customStyle="1" w:styleId="xl87">
    <w:name w:val="xl8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color w:val="FF0000"/>
      <w:sz w:val="24"/>
      <w:szCs w:val="24"/>
    </w:rPr>
  </w:style>
  <w:style w:type="paragraph" w:customStyle="1" w:styleId="xl88">
    <w:name w:val="xl8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Cs w:val="0"/>
      <w:sz w:val="24"/>
      <w:szCs w:val="24"/>
    </w:rPr>
  </w:style>
  <w:style w:type="paragraph" w:customStyle="1" w:styleId="xl89">
    <w:name w:val="xl8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color w:val="FF0000"/>
      <w:sz w:val="24"/>
      <w:szCs w:val="24"/>
    </w:rPr>
  </w:style>
  <w:style w:type="paragraph" w:customStyle="1" w:styleId="xl90">
    <w:name w:val="xl9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color w:val="FF0000"/>
      <w:sz w:val="24"/>
      <w:szCs w:val="24"/>
    </w:rPr>
  </w:style>
  <w:style w:type="paragraph" w:customStyle="1" w:styleId="xl91">
    <w:name w:val="xl91"/>
    <w:basedOn w:val="Normal"/>
    <w:rsid w:val="0068189E"/>
    <w:pPr>
      <w:spacing w:before="100" w:beforeAutospacing="1" w:after="100" w:afterAutospacing="1" w:line="240" w:lineRule="auto"/>
      <w:textAlignment w:val="center"/>
    </w:pPr>
    <w:rPr>
      <w:rFonts w:ascii="Times New Roman" w:hAnsi="Times New Roman"/>
      <w:b/>
      <w:color w:val="FF0000"/>
      <w:sz w:val="24"/>
      <w:szCs w:val="24"/>
    </w:rPr>
  </w:style>
  <w:style w:type="paragraph" w:customStyle="1" w:styleId="xl92">
    <w:name w:val="xl92"/>
    <w:basedOn w:val="Normal"/>
    <w:rsid w:val="0068189E"/>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hAnsi="Times New Roman"/>
      <w:b/>
      <w:sz w:val="24"/>
      <w:szCs w:val="24"/>
    </w:rPr>
  </w:style>
  <w:style w:type="paragraph" w:customStyle="1" w:styleId="xl93">
    <w:name w:val="xl93"/>
    <w:basedOn w:val="Normal"/>
    <w:rsid w:val="0068189E"/>
    <w:pPr>
      <w:pBdr>
        <w:top w:val="single" w:sz="4" w:space="0" w:color="auto"/>
        <w:bottom w:val="single" w:sz="4" w:space="0" w:color="auto"/>
      </w:pBdr>
      <w:spacing w:before="100" w:beforeAutospacing="1" w:after="100" w:afterAutospacing="1" w:line="240" w:lineRule="auto"/>
      <w:jc w:val="center"/>
    </w:pPr>
    <w:rPr>
      <w:rFonts w:ascii="Times New Roman" w:hAnsi="Times New Roman"/>
      <w:b/>
      <w:sz w:val="24"/>
      <w:szCs w:val="24"/>
    </w:rPr>
  </w:style>
  <w:style w:type="paragraph" w:customStyle="1" w:styleId="xl94">
    <w:name w:val="xl94"/>
    <w:basedOn w:val="Normal"/>
    <w:rsid w:val="0068189E"/>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b/>
      <w:sz w:val="24"/>
      <w:szCs w:val="24"/>
    </w:rPr>
  </w:style>
  <w:style w:type="paragraph" w:customStyle="1" w:styleId="xl95">
    <w:name w:val="xl95"/>
    <w:basedOn w:val="Normal"/>
    <w:rsid w:val="0068189E"/>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hAnsi="Times New Roman"/>
      <w:b/>
      <w:sz w:val="24"/>
      <w:szCs w:val="24"/>
    </w:rPr>
  </w:style>
  <w:style w:type="paragraph" w:customStyle="1" w:styleId="xl96">
    <w:name w:val="xl96"/>
    <w:basedOn w:val="Normal"/>
    <w:rsid w:val="0068189E"/>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b/>
      <w:sz w:val="24"/>
      <w:szCs w:val="24"/>
    </w:rPr>
  </w:style>
  <w:style w:type="paragraph" w:customStyle="1" w:styleId="xl97">
    <w:name w:val="xl97"/>
    <w:basedOn w:val="Normal"/>
    <w:rsid w:val="0068189E"/>
    <w:pPr>
      <w:pBdr>
        <w:top w:val="single" w:sz="4" w:space="0" w:color="auto"/>
        <w:left w:val="single" w:sz="4" w:space="0" w:color="auto"/>
        <w:bottom w:val="single" w:sz="4" w:space="0" w:color="auto"/>
      </w:pBdr>
      <w:shd w:val="clear" w:color="000000" w:fill="FFFF00"/>
      <w:spacing w:before="100" w:beforeAutospacing="1" w:after="100" w:afterAutospacing="1" w:line="240" w:lineRule="auto"/>
      <w:textAlignment w:val="center"/>
    </w:pPr>
    <w:rPr>
      <w:rFonts w:ascii="Times New Roman" w:hAnsi="Times New Roman"/>
      <w:b/>
      <w:sz w:val="24"/>
      <w:szCs w:val="24"/>
    </w:rPr>
  </w:style>
  <w:style w:type="paragraph" w:customStyle="1" w:styleId="xl98">
    <w:name w:val="xl98"/>
    <w:basedOn w:val="Normal"/>
    <w:rsid w:val="0068189E"/>
    <w:pPr>
      <w:pBdr>
        <w:top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hAnsi="Times New Roman"/>
      <w:b/>
      <w:sz w:val="24"/>
      <w:szCs w:val="24"/>
    </w:rPr>
  </w:style>
  <w:style w:type="paragraph" w:customStyle="1" w:styleId="xl99">
    <w:name w:val="xl99"/>
    <w:basedOn w:val="Normal"/>
    <w:rsid w:val="0068189E"/>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hAnsi="Times New Roman"/>
      <w:b/>
      <w:sz w:val="24"/>
      <w:szCs w:val="24"/>
    </w:rPr>
  </w:style>
  <w:style w:type="paragraph" w:customStyle="1" w:styleId="xl100">
    <w:name w:val="xl100"/>
    <w:basedOn w:val="Normal"/>
    <w:rsid w:val="0068189E"/>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sz w:val="24"/>
      <w:szCs w:val="24"/>
    </w:rPr>
  </w:style>
  <w:style w:type="paragraph" w:customStyle="1" w:styleId="CharCharCharCharCharCharCharCharChar1Char1">
    <w:name w:val="Char Char Char Char Char Char Char Char Char1 Char1"/>
    <w:basedOn w:val="Normal"/>
    <w:next w:val="Normal"/>
    <w:autoRedefine/>
    <w:uiPriority w:val="99"/>
    <w:semiHidden/>
    <w:rsid w:val="0068189E"/>
    <w:pPr>
      <w:spacing w:before="120" w:after="120" w:line="312" w:lineRule="auto"/>
    </w:pPr>
    <w:rPr>
      <w:rFonts w:ascii="Times New Roman" w:hAnsi="Times New Roman"/>
      <w:bCs w:val="0"/>
      <w:sz w:val="28"/>
    </w:rPr>
  </w:style>
  <w:style w:type="paragraph" w:customStyle="1" w:styleId="CarCar21">
    <w:name w:val="Car Car21"/>
    <w:basedOn w:val="Normal"/>
    <w:next w:val="Normal"/>
    <w:autoRedefine/>
    <w:uiPriority w:val="99"/>
    <w:semiHidden/>
    <w:rsid w:val="0068189E"/>
    <w:pPr>
      <w:spacing w:after="160" w:line="240" w:lineRule="exact"/>
    </w:pPr>
    <w:rPr>
      <w:rFonts w:ascii="Times New Roman" w:hAnsi="Times New Roman"/>
      <w:bCs w:val="0"/>
      <w:sz w:val="28"/>
    </w:rPr>
  </w:style>
  <w:style w:type="table" w:customStyle="1" w:styleId="Calendar1">
    <w:name w:val="Calendar 1"/>
    <w:basedOn w:val="TableNormal"/>
    <w:uiPriority w:val="99"/>
    <w:qFormat/>
    <w:rsid w:val="0068189E"/>
    <w:pPr>
      <w:spacing w:after="0" w:line="240" w:lineRule="auto"/>
    </w:pPr>
    <w:rPr>
      <w:rFonts w:ascii="Calibri" w:eastAsia="Times New Roman" w:hAnsi="Calibri" w:cs="Times New Roman"/>
      <w:color w:val="auto"/>
      <w:sz w:val="22"/>
      <w:szCs w:val="22"/>
      <w:lang w:val="vi-VN" w:eastAsia="vi-VN"/>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Calibri" w:hAnsi="Calibr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left w:val="nil"/>
          <w:bottom w:val="single" w:sz="24" w:space="0" w:color="000000"/>
          <w:right w:val="nil"/>
          <w:insideH w:val="nil"/>
          <w:insideV w:val="nil"/>
          <w:tl2br w:val="nil"/>
          <w:tr2bl w:val="nil"/>
        </w:tcBorders>
        <w:shd w:val="clear" w:color="auto" w:fill="auto"/>
      </w:tcPr>
    </w:tblStylePr>
  </w:style>
  <w:style w:type="paragraph" w:customStyle="1" w:styleId="xl101">
    <w:name w:val="xl101"/>
    <w:basedOn w:val="Normal"/>
    <w:rsid w:val="0068189E"/>
    <w:pPr>
      <w:pBdr>
        <w:top w:val="single" w:sz="4" w:space="0" w:color="auto"/>
        <w:left w:val="single" w:sz="4" w:space="0" w:color="auto"/>
        <w:bottom w:val="single" w:sz="4" w:space="0" w:color="auto"/>
      </w:pBdr>
      <w:spacing w:before="100" w:beforeAutospacing="1" w:after="100" w:afterAutospacing="1" w:line="240" w:lineRule="auto"/>
      <w:jc w:val="center"/>
    </w:pPr>
    <w:rPr>
      <w:rFonts w:ascii="Times New Roman" w:hAnsi="Times New Roman"/>
      <w:b/>
      <w:color w:val="000000"/>
      <w:sz w:val="24"/>
      <w:szCs w:val="24"/>
    </w:rPr>
  </w:style>
  <w:style w:type="paragraph" w:customStyle="1" w:styleId="xl102">
    <w:name w:val="xl102"/>
    <w:basedOn w:val="Normal"/>
    <w:rsid w:val="0068189E"/>
    <w:pPr>
      <w:pBdr>
        <w:top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b/>
      <w:color w:val="000000"/>
      <w:sz w:val="24"/>
      <w:szCs w:val="24"/>
    </w:rPr>
  </w:style>
  <w:style w:type="paragraph" w:customStyle="1" w:styleId="xl103">
    <w:name w:val="xl103"/>
    <w:basedOn w:val="Normal"/>
    <w:rsid w:val="0068189E"/>
    <w:pPr>
      <w:pBdr>
        <w:top w:val="single" w:sz="4" w:space="0" w:color="auto"/>
        <w:left w:val="single" w:sz="4" w:space="0" w:color="auto"/>
        <w:bottom w:val="single" w:sz="4" w:space="0" w:color="auto"/>
      </w:pBdr>
      <w:shd w:val="clear" w:color="000000" w:fill="FFFF00"/>
      <w:spacing w:before="100" w:beforeAutospacing="1" w:after="100" w:afterAutospacing="1" w:line="240" w:lineRule="auto"/>
      <w:textAlignment w:val="center"/>
    </w:pPr>
    <w:rPr>
      <w:rFonts w:ascii="Times New Roman" w:hAnsi="Times New Roman"/>
      <w:b/>
      <w:color w:val="000000"/>
      <w:sz w:val="24"/>
      <w:szCs w:val="24"/>
    </w:rPr>
  </w:style>
  <w:style w:type="paragraph" w:customStyle="1" w:styleId="xl104">
    <w:name w:val="xl104"/>
    <w:basedOn w:val="Normal"/>
    <w:rsid w:val="0068189E"/>
    <w:pPr>
      <w:pBdr>
        <w:top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hAnsi="Times New Roman"/>
      <w:b/>
      <w:color w:val="000000"/>
      <w:sz w:val="24"/>
      <w:szCs w:val="24"/>
    </w:rPr>
  </w:style>
  <w:style w:type="paragraph" w:customStyle="1" w:styleId="xl105">
    <w:name w:val="xl105"/>
    <w:basedOn w:val="Normal"/>
    <w:rsid w:val="0068189E"/>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hAnsi="Times New Roman"/>
      <w:b/>
      <w:color w:val="000000"/>
      <w:sz w:val="24"/>
      <w:szCs w:val="24"/>
    </w:rPr>
  </w:style>
  <w:style w:type="paragraph" w:customStyle="1" w:styleId="xl106">
    <w:name w:val="xl106"/>
    <w:basedOn w:val="Normal"/>
    <w:rsid w:val="0068189E"/>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color w:val="000000"/>
      <w:sz w:val="24"/>
      <w:szCs w:val="24"/>
    </w:rPr>
  </w:style>
  <w:style w:type="paragraph" w:customStyle="1" w:styleId="xl107">
    <w:name w:val="xl107"/>
    <w:basedOn w:val="Normal"/>
    <w:rsid w:val="0068189E"/>
    <w:pPr>
      <w:pBdr>
        <w:top w:val="single" w:sz="4" w:space="0" w:color="auto"/>
        <w:left w:val="single" w:sz="4" w:space="0" w:color="auto"/>
        <w:bottom w:val="single" w:sz="4" w:space="0" w:color="auto"/>
      </w:pBdr>
      <w:shd w:val="clear" w:color="000000" w:fill="FFFF99"/>
      <w:spacing w:before="100" w:beforeAutospacing="1" w:after="100" w:afterAutospacing="1" w:line="240" w:lineRule="auto"/>
      <w:jc w:val="right"/>
      <w:textAlignment w:val="center"/>
    </w:pPr>
    <w:rPr>
      <w:rFonts w:ascii="Times New Roman" w:hAnsi="Times New Roman"/>
      <w:b/>
      <w:color w:val="000000"/>
      <w:sz w:val="26"/>
      <w:szCs w:val="26"/>
    </w:rPr>
  </w:style>
  <w:style w:type="paragraph" w:customStyle="1" w:styleId="xl108">
    <w:name w:val="xl108"/>
    <w:basedOn w:val="Normal"/>
    <w:rsid w:val="0068189E"/>
    <w:pPr>
      <w:pBdr>
        <w:top w:val="single" w:sz="4" w:space="0" w:color="auto"/>
        <w:bottom w:val="single" w:sz="4" w:space="0" w:color="auto"/>
      </w:pBdr>
      <w:shd w:val="clear" w:color="000000" w:fill="FFFF99"/>
      <w:spacing w:before="100" w:beforeAutospacing="1" w:after="100" w:afterAutospacing="1" w:line="240" w:lineRule="auto"/>
      <w:jc w:val="right"/>
      <w:textAlignment w:val="center"/>
    </w:pPr>
    <w:rPr>
      <w:rFonts w:ascii="Times New Roman" w:hAnsi="Times New Roman"/>
      <w:b/>
      <w:color w:val="000000"/>
      <w:sz w:val="26"/>
      <w:szCs w:val="26"/>
    </w:rPr>
  </w:style>
  <w:style w:type="paragraph" w:customStyle="1" w:styleId="xl109">
    <w:name w:val="xl109"/>
    <w:basedOn w:val="Normal"/>
    <w:rsid w:val="0068189E"/>
    <w:pPr>
      <w:pBdr>
        <w:top w:val="single" w:sz="4" w:space="0" w:color="auto"/>
        <w:bottom w:val="single" w:sz="4" w:space="0" w:color="auto"/>
        <w:right w:val="single" w:sz="4" w:space="0" w:color="auto"/>
      </w:pBdr>
      <w:shd w:val="clear" w:color="000000" w:fill="FFFF99"/>
      <w:spacing w:before="100" w:beforeAutospacing="1" w:after="100" w:afterAutospacing="1" w:line="240" w:lineRule="auto"/>
      <w:jc w:val="right"/>
      <w:textAlignment w:val="center"/>
    </w:pPr>
    <w:rPr>
      <w:rFonts w:ascii="Times New Roman" w:hAnsi="Times New Roman"/>
      <w:b/>
      <w:color w:val="000000"/>
      <w:sz w:val="26"/>
      <w:szCs w:val="26"/>
    </w:rPr>
  </w:style>
  <w:style w:type="paragraph" w:customStyle="1" w:styleId="Normal30">
    <w:name w:val="Normal3"/>
    <w:basedOn w:val="Normal"/>
    <w:link w:val="Normal3Char"/>
    <w:autoRedefine/>
    <w:qFormat/>
    <w:rsid w:val="0068189E"/>
    <w:pPr>
      <w:keepNext/>
      <w:widowControl w:val="0"/>
      <w:numPr>
        <w:numId w:val="18"/>
      </w:numPr>
      <w:spacing w:before="60" w:after="60" w:line="300" w:lineRule="atLeast"/>
      <w:jc w:val="both"/>
    </w:pPr>
    <w:rPr>
      <w:rFonts w:ascii="Times New Roman" w:hAnsi="Times New Roman"/>
      <w:bCs w:val="0"/>
      <w:sz w:val="24"/>
      <w:szCs w:val="24"/>
    </w:rPr>
  </w:style>
  <w:style w:type="paragraph" w:customStyle="1" w:styleId="FB2">
    <w:name w:val="FB2"/>
    <w:basedOn w:val="Normal"/>
    <w:autoRedefine/>
    <w:uiPriority w:val="99"/>
    <w:qFormat/>
    <w:rsid w:val="0068189E"/>
    <w:pPr>
      <w:keepNext/>
      <w:widowControl w:val="0"/>
      <w:numPr>
        <w:numId w:val="17"/>
      </w:numPr>
      <w:tabs>
        <w:tab w:val="clear" w:pos="1800"/>
        <w:tab w:val="num" w:pos="1701"/>
      </w:tabs>
      <w:spacing w:before="60" w:after="60" w:line="300" w:lineRule="atLeast"/>
      <w:ind w:left="1701" w:hanging="567"/>
      <w:jc w:val="both"/>
    </w:pPr>
    <w:rPr>
      <w:rFonts w:ascii="Times New Roman" w:hAnsi="Times New Roman"/>
      <w:bCs w:val="0"/>
      <w:sz w:val="24"/>
      <w:szCs w:val="26"/>
      <w:lang w:val="vi-VN"/>
    </w:rPr>
  </w:style>
  <w:style w:type="table" w:customStyle="1" w:styleId="TableGrid4">
    <w:name w:val="Table Grid4"/>
    <w:basedOn w:val="TableNormal"/>
    <w:next w:val="TableGrid"/>
    <w:uiPriority w:val="3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4">
    <w:name w:val="Table Theme4"/>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3">
    <w:name w:val="Table Theme13"/>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22">
    <w:name w:val="Table Theme22"/>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12">
    <w:name w:val="Table Theme112"/>
    <w:basedOn w:val="TableNormal"/>
    <w:next w:val="TableTheme"/>
    <w:uiPriority w:val="99"/>
    <w:unhideWhenUsed/>
    <w:lock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31">
    <w:name w:val="Table Theme31"/>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21">
    <w:name w:val="Table Theme121"/>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3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211">
    <w:name w:val="Table Theme211"/>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
    <w:name w:val="Table Grid1111"/>
    <w:basedOn w:val="TableNormal"/>
    <w:next w:val="TableGrid"/>
    <w:uiPriority w:val="5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111">
    <w:name w:val="Table Theme1111"/>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11">
    <w:name w:val="Calendar 11"/>
    <w:basedOn w:val="TableNormal"/>
    <w:uiPriority w:val="99"/>
    <w:qFormat/>
    <w:rsid w:val="0068189E"/>
    <w:pPr>
      <w:spacing w:after="0" w:line="240" w:lineRule="auto"/>
    </w:pPr>
    <w:rPr>
      <w:rFonts w:ascii="Calibri" w:eastAsia="Times New Roman" w:hAnsi="Calibri" w:cs="Times New Roman"/>
      <w:color w:val="auto"/>
      <w:sz w:val="22"/>
      <w:szCs w:val="22"/>
      <w:lang w:val="vi-VN" w:eastAsia="vi-VN"/>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Calibri" w:hAnsi="Calibr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left w:val="nil"/>
          <w:bottom w:val="single" w:sz="24" w:space="0" w:color="000000"/>
          <w:right w:val="nil"/>
          <w:insideH w:val="nil"/>
          <w:insideV w:val="nil"/>
          <w:tl2br w:val="nil"/>
          <w:tr2bl w:val="nil"/>
        </w:tcBorders>
        <w:shd w:val="clear" w:color="auto" w:fill="auto"/>
      </w:tcPr>
    </w:tblStylePr>
  </w:style>
  <w:style w:type="table" w:customStyle="1" w:styleId="TableGrid5">
    <w:name w:val="Table Grid5"/>
    <w:basedOn w:val="TableNormal"/>
    <w:next w:val="TableGrid"/>
    <w:uiPriority w:val="3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5">
    <w:name w:val="Table Theme5"/>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4">
    <w:name w:val="Table Theme14"/>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23">
    <w:name w:val="Table Theme23"/>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
    <w:name w:val="Table Grid113"/>
    <w:basedOn w:val="TableNormal"/>
    <w:next w:val="TableGrid"/>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13">
    <w:name w:val="Table Theme113"/>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32">
    <w:name w:val="Table Theme32"/>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next w:val="TableGrid"/>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22">
    <w:name w:val="Table Theme122"/>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next w:val="TableGrid"/>
    <w:uiPriority w:val="3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212">
    <w:name w:val="Table Theme212"/>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
    <w:name w:val="Table Grid1112"/>
    <w:basedOn w:val="TableNormal"/>
    <w:next w:val="TableGrid"/>
    <w:uiPriority w:val="5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112">
    <w:name w:val="Table Theme1112"/>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12">
    <w:name w:val="Calendar 12"/>
    <w:basedOn w:val="TableNormal"/>
    <w:uiPriority w:val="99"/>
    <w:qFormat/>
    <w:rsid w:val="0068189E"/>
    <w:pPr>
      <w:spacing w:after="0" w:line="240" w:lineRule="auto"/>
    </w:pPr>
    <w:rPr>
      <w:rFonts w:ascii="Calibri" w:eastAsia="Times New Roman" w:hAnsi="Calibri" w:cs="Times New Roman"/>
      <w:color w:val="auto"/>
      <w:sz w:val="22"/>
      <w:szCs w:val="22"/>
      <w:lang w:val="vi-VN" w:eastAsia="vi-VN"/>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Calibri" w:hAnsi="Calibr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left w:val="nil"/>
          <w:bottom w:val="single" w:sz="24" w:space="0" w:color="000000"/>
          <w:right w:val="nil"/>
          <w:insideH w:val="nil"/>
          <w:insideV w:val="nil"/>
          <w:tl2br w:val="nil"/>
          <w:tr2bl w:val="nil"/>
        </w:tcBorders>
        <w:shd w:val="clear" w:color="auto" w:fill="auto"/>
      </w:tcPr>
    </w:tblStylePr>
  </w:style>
  <w:style w:type="table" w:customStyle="1" w:styleId="TableGrid6">
    <w:name w:val="Table Grid6"/>
    <w:basedOn w:val="TableNormal"/>
    <w:next w:val="TableGrid"/>
    <w:uiPriority w:val="39"/>
    <w:rsid w:val="0068189E"/>
    <w:pPr>
      <w:spacing w:after="0" w:line="240" w:lineRule="auto"/>
    </w:pPr>
    <w:rPr>
      <w:rFonts w:ascii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6">
    <w:name w:val="Table Theme6"/>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5">
    <w:name w:val="Table Theme15"/>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24">
    <w:name w:val="Table Theme24"/>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
    <w:name w:val="Table Grid114"/>
    <w:basedOn w:val="TableNormal"/>
    <w:next w:val="TableGrid"/>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14">
    <w:name w:val="Table Theme114"/>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33">
    <w:name w:val="Table Theme33"/>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
    <w:name w:val="Table Grid123"/>
    <w:basedOn w:val="TableNormal"/>
    <w:next w:val="TableGrid"/>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23">
    <w:name w:val="Table Theme123"/>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next w:val="TableGrid"/>
    <w:uiPriority w:val="3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213">
    <w:name w:val="Table Theme213"/>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
    <w:name w:val="Table Grid1113"/>
    <w:basedOn w:val="TableNormal"/>
    <w:next w:val="TableGrid"/>
    <w:uiPriority w:val="5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113">
    <w:name w:val="Table Theme1113"/>
    <w:basedOn w:val="TableNormal"/>
    <w:next w:val="TableTheme"/>
    <w:uiPriority w:val="99"/>
    <w:unhideWhenUsed/>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13">
    <w:name w:val="Calendar 13"/>
    <w:basedOn w:val="TableNormal"/>
    <w:uiPriority w:val="99"/>
    <w:qFormat/>
    <w:rsid w:val="0068189E"/>
    <w:pPr>
      <w:spacing w:after="0" w:line="240" w:lineRule="auto"/>
    </w:pPr>
    <w:rPr>
      <w:rFonts w:ascii="Calibri" w:eastAsia="Times New Roman" w:hAnsi="Calibri" w:cs="Times New Roman"/>
      <w:color w:val="auto"/>
      <w:sz w:val="22"/>
      <w:szCs w:val="22"/>
      <w:lang w:val="vi-VN" w:eastAsia="vi-VN"/>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Calibri" w:hAnsi="Calibr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left w:val="nil"/>
          <w:bottom w:val="single" w:sz="24" w:space="0" w:color="000000"/>
          <w:right w:val="nil"/>
          <w:insideH w:val="nil"/>
          <w:insideV w:val="nil"/>
          <w:tl2br w:val="nil"/>
          <w:tr2bl w:val="nil"/>
        </w:tcBorders>
        <w:shd w:val="clear" w:color="auto" w:fill="auto"/>
      </w:tcPr>
    </w:tblStylePr>
  </w:style>
  <w:style w:type="character" w:customStyle="1" w:styleId="UnresolvedMention1">
    <w:name w:val="Unresolved Mention1"/>
    <w:basedOn w:val="DefaultParagraphFont"/>
    <w:uiPriority w:val="99"/>
    <w:unhideWhenUsed/>
    <w:rsid w:val="0068189E"/>
    <w:rPr>
      <w:color w:val="808080"/>
      <w:shd w:val="clear" w:color="auto" w:fill="E6E6E6"/>
    </w:rPr>
  </w:style>
  <w:style w:type="character" w:customStyle="1" w:styleId="font111">
    <w:name w:val="font111"/>
    <w:basedOn w:val="DefaultParagraphFont"/>
    <w:rsid w:val="0068189E"/>
    <w:rPr>
      <w:rFonts w:ascii="Times New Roman" w:hAnsi="Times New Roman" w:cs="Times New Roman" w:hint="default"/>
      <w:b w:val="0"/>
      <w:bCs w:val="0"/>
      <w:i w:val="0"/>
      <w:iCs w:val="0"/>
      <w:strike w:val="0"/>
      <w:dstrike w:val="0"/>
      <w:color w:val="auto"/>
      <w:sz w:val="24"/>
      <w:szCs w:val="24"/>
      <w:u w:val="none"/>
      <w:effect w:val="none"/>
    </w:rPr>
  </w:style>
  <w:style w:type="character" w:customStyle="1" w:styleId="font51">
    <w:name w:val="font51"/>
    <w:basedOn w:val="DefaultParagraphFont"/>
    <w:rsid w:val="0068189E"/>
    <w:rPr>
      <w:rFonts w:ascii="Times New Roman" w:hAnsi="Times New Roman" w:cs="Times New Roman" w:hint="default"/>
      <w:b/>
      <w:bCs/>
      <w:i w:val="0"/>
      <w:iCs w:val="0"/>
      <w:strike w:val="0"/>
      <w:dstrike w:val="0"/>
      <w:color w:val="auto"/>
      <w:sz w:val="24"/>
      <w:szCs w:val="24"/>
      <w:u w:val="none"/>
      <w:effect w:val="none"/>
    </w:rPr>
  </w:style>
  <w:style w:type="paragraph" w:customStyle="1" w:styleId="daumuc">
    <w:name w:val="dau muc"/>
    <w:basedOn w:val="Heading2"/>
    <w:uiPriority w:val="99"/>
    <w:qFormat/>
    <w:rsid w:val="0068189E"/>
    <w:pPr>
      <w:numPr>
        <w:numId w:val="19"/>
      </w:numPr>
      <w:suppressAutoHyphens/>
      <w:spacing w:after="0" w:line="264" w:lineRule="auto"/>
    </w:pPr>
    <w:rPr>
      <w:bCs/>
      <w:i/>
      <w:iCs w:val="0"/>
      <w:sz w:val="26"/>
      <w:szCs w:val="26"/>
      <w:lang w:val="en-US" w:eastAsia="zh-CN"/>
    </w:rPr>
  </w:style>
  <w:style w:type="character" w:styleId="SubtleReference">
    <w:name w:val="Subtle Reference"/>
    <w:basedOn w:val="DefaultParagraphFont"/>
    <w:uiPriority w:val="31"/>
    <w:qFormat/>
    <w:rsid w:val="0068189E"/>
    <w:rPr>
      <w:smallCaps/>
      <w:color w:val="5A5A5A" w:themeColor="text1" w:themeTint="A5"/>
    </w:rPr>
  </w:style>
  <w:style w:type="paragraph" w:customStyle="1" w:styleId="hinh">
    <w:name w:val="hinh"/>
    <w:basedOn w:val="Hnh"/>
    <w:link w:val="hinhChar0"/>
    <w:qFormat/>
    <w:rsid w:val="0068189E"/>
    <w:pPr>
      <w:numPr>
        <w:ilvl w:val="1"/>
        <w:numId w:val="20"/>
      </w:numPr>
    </w:pPr>
  </w:style>
  <w:style w:type="character" w:customStyle="1" w:styleId="HnhChar">
    <w:name w:val="Hình Char"/>
    <w:basedOn w:val="DefaultParagraphFont"/>
    <w:link w:val="Hnh"/>
    <w:rsid w:val="0068189E"/>
    <w:rPr>
      <w:rFonts w:ascii="Palatino Linotype" w:eastAsia="Times New Roman" w:hAnsi="Palatino Linotype" w:cs="Palatino Linotype"/>
      <w:b/>
      <w:color w:val="auto"/>
      <w:szCs w:val="22"/>
      <w:lang w:val="ro-RO" w:eastAsia="zh-CN"/>
    </w:rPr>
  </w:style>
  <w:style w:type="character" w:customStyle="1" w:styleId="hinhChar0">
    <w:name w:val="hinh Char"/>
    <w:basedOn w:val="HnhChar"/>
    <w:link w:val="hinh"/>
    <w:rsid w:val="0068189E"/>
    <w:rPr>
      <w:rFonts w:ascii="Palatino Linotype" w:eastAsia="Times New Roman" w:hAnsi="Palatino Linotype" w:cs="Palatino Linotype"/>
      <w:b/>
      <w:color w:val="auto"/>
      <w:szCs w:val="22"/>
      <w:lang w:val="ro-RO" w:eastAsia="zh-CN"/>
    </w:rPr>
  </w:style>
  <w:style w:type="character" w:customStyle="1" w:styleId="5yl5">
    <w:name w:val="_5yl5"/>
    <w:basedOn w:val="DefaultParagraphFont"/>
    <w:rsid w:val="0068189E"/>
  </w:style>
  <w:style w:type="character" w:customStyle="1" w:styleId="BodyTextChar2">
    <w:name w:val="Body Text Char2"/>
    <w:aliases w:val="Body Text Char Char Char Char Char Char Char Char1,Body Text Char Char Ch... Char1,Body Text Char Char Char Char Char Char Char2,body text Char Char2,Body Text Char Char Char Char Char1,Body Text Char Char Char Char2"/>
    <w:basedOn w:val="DefaultParagraphFont"/>
    <w:uiPriority w:val="99"/>
    <w:rsid w:val="0068189E"/>
    <w:rPr>
      <w:rFonts w:ascii="Times New Roman" w:eastAsia="Times New Roman" w:hAnsi="Times New Roman" w:cs="Times New Roman"/>
      <w:sz w:val="26"/>
      <w:szCs w:val="26"/>
      <w:lang w:eastAsia="zh-CN"/>
    </w:rPr>
  </w:style>
  <w:style w:type="character" w:customStyle="1" w:styleId="BalloonTextChar1">
    <w:name w:val="Balloon Text Char1"/>
    <w:basedOn w:val="DefaultParagraphFont"/>
    <w:uiPriority w:val="99"/>
    <w:rsid w:val="0068189E"/>
    <w:rPr>
      <w:rFonts w:ascii="Tahoma" w:eastAsia="Times New Roman" w:hAnsi="Tahoma" w:cs="Tahoma"/>
      <w:sz w:val="16"/>
      <w:szCs w:val="16"/>
      <w:lang w:eastAsia="zh-CN"/>
    </w:rPr>
  </w:style>
  <w:style w:type="character" w:customStyle="1" w:styleId="BodyTextIndentChar1">
    <w:name w:val="Body Text Indent Char1"/>
    <w:aliases w:val="Body Text Indent Char Char Char Char Char Char2,Body Text Indent Char Char Char Char Char Char Char1,Body Text Indent Char Char Char1,Body Text Indent Char Char Char Char Char Char Char Char Char Char Char1"/>
    <w:basedOn w:val="DefaultParagraphFont"/>
    <w:uiPriority w:val="99"/>
    <w:rsid w:val="0068189E"/>
    <w:rPr>
      <w:rFonts w:ascii="Times New Roman" w:eastAsia="Times New Roman" w:hAnsi="Times New Roman" w:cs="Times New Roman"/>
      <w:sz w:val="26"/>
      <w:szCs w:val="26"/>
      <w:lang w:eastAsia="zh-CN"/>
    </w:rPr>
  </w:style>
  <w:style w:type="character" w:customStyle="1" w:styleId="HeaderChar2">
    <w:name w:val="Header Char2"/>
    <w:basedOn w:val="DefaultParagraphFont"/>
    <w:uiPriority w:val="99"/>
    <w:rsid w:val="0068189E"/>
    <w:rPr>
      <w:rFonts w:ascii="Times New Roman" w:eastAsia="Times New Roman" w:hAnsi="Times New Roman" w:cs="Times New Roman"/>
      <w:sz w:val="26"/>
      <w:szCs w:val="26"/>
      <w:lang w:eastAsia="zh-CN"/>
    </w:rPr>
  </w:style>
  <w:style w:type="character" w:customStyle="1" w:styleId="FooterChar1">
    <w:name w:val="Footer Char1"/>
    <w:aliases w:val="Footer1 Char1,Qld Main Roads Footer Char,f Char"/>
    <w:basedOn w:val="DefaultParagraphFont"/>
    <w:uiPriority w:val="99"/>
    <w:rsid w:val="0068189E"/>
    <w:rPr>
      <w:rFonts w:ascii="Times New Roman" w:eastAsia="Times New Roman" w:hAnsi="Times New Roman" w:cs="Times New Roman"/>
      <w:sz w:val="24"/>
      <w:szCs w:val="26"/>
      <w:lang w:eastAsia="zh-CN"/>
    </w:rPr>
  </w:style>
  <w:style w:type="character" w:customStyle="1" w:styleId="DocumentMapChar1">
    <w:name w:val="Document Map Char1"/>
    <w:basedOn w:val="DefaultParagraphFont"/>
    <w:uiPriority w:val="99"/>
    <w:rsid w:val="0068189E"/>
    <w:rPr>
      <w:rFonts w:ascii="Tahoma" w:eastAsia="Times New Roman" w:hAnsi="Tahoma" w:cs="Tahoma"/>
      <w:sz w:val="16"/>
      <w:szCs w:val="16"/>
      <w:lang w:eastAsia="zh-CN"/>
    </w:rPr>
  </w:style>
  <w:style w:type="character" w:customStyle="1" w:styleId="CommentTextChar1">
    <w:name w:val="Comment Text Char1"/>
    <w:basedOn w:val="DefaultParagraphFont"/>
    <w:uiPriority w:val="99"/>
    <w:rsid w:val="0068189E"/>
    <w:rPr>
      <w:rFonts w:ascii="Times New Roman" w:eastAsia="Times New Roman" w:hAnsi="Times New Roman" w:cs="Times New Roman"/>
      <w:sz w:val="20"/>
      <w:szCs w:val="20"/>
      <w:lang w:eastAsia="zh-CN"/>
    </w:rPr>
  </w:style>
  <w:style w:type="character" w:customStyle="1" w:styleId="BodyTextIndent3Char1">
    <w:name w:val="Body Text Indent 3 Char1"/>
    <w:basedOn w:val="DefaultParagraphFont"/>
    <w:rsid w:val="0068189E"/>
    <w:rPr>
      <w:rFonts w:ascii="Arial" w:eastAsia="Times New Roman" w:hAnsi="Arial" w:cs="Arial"/>
      <w:sz w:val="20"/>
      <w:szCs w:val="20"/>
      <w:lang w:eastAsia="zh-CN"/>
    </w:rPr>
  </w:style>
  <w:style w:type="character" w:customStyle="1" w:styleId="SubtleReference1">
    <w:name w:val="Subtle Reference1"/>
    <w:basedOn w:val="DefaultParagraphFont"/>
    <w:uiPriority w:val="31"/>
    <w:qFormat/>
    <w:rsid w:val="0068189E"/>
    <w:rPr>
      <w:smallCaps/>
      <w:color w:val="5A5A5A"/>
    </w:rPr>
  </w:style>
  <w:style w:type="paragraph" w:customStyle="1" w:styleId="Style7">
    <w:name w:val="Style7"/>
    <w:basedOn w:val="BodyTextIndent"/>
    <w:link w:val="Style7Char"/>
    <w:qFormat/>
    <w:rsid w:val="0068189E"/>
    <w:pPr>
      <w:widowControl w:val="0"/>
      <w:numPr>
        <w:numId w:val="21"/>
      </w:numPr>
      <w:tabs>
        <w:tab w:val="left" w:pos="851"/>
      </w:tabs>
      <w:spacing w:line="240" w:lineRule="auto"/>
      <w:jc w:val="both"/>
      <w:outlineLvl w:val="1"/>
    </w:pPr>
    <w:rPr>
      <w:rFonts w:ascii="Arial" w:hAnsi="Arial"/>
      <w:bCs w:val="0"/>
      <w:color w:val="FF0000"/>
      <w:szCs w:val="26"/>
      <w:lang w:val="vi-VN"/>
    </w:rPr>
  </w:style>
  <w:style w:type="character" w:customStyle="1" w:styleId="Style7Char">
    <w:name w:val="Style7 Char"/>
    <w:basedOn w:val="BodyTextIndentChar"/>
    <w:link w:val="Style7"/>
    <w:rsid w:val="0068189E"/>
    <w:rPr>
      <w:rFonts w:ascii="Arial" w:eastAsia="Times New Roman" w:hAnsi="Arial" w:cs="Times New Roman"/>
      <w:bCs w:val="0"/>
      <w:color w:val="FF0000"/>
      <w:sz w:val="22"/>
      <w:szCs w:val="26"/>
      <w:lang w:val="vi-VN"/>
    </w:rPr>
  </w:style>
  <w:style w:type="paragraph" w:customStyle="1" w:styleId="body-text">
    <w:name w:val="body-text"/>
    <w:basedOn w:val="Normal"/>
    <w:rsid w:val="0068189E"/>
    <w:pPr>
      <w:spacing w:before="100" w:beforeAutospacing="1" w:after="100" w:afterAutospacing="1" w:line="240" w:lineRule="auto"/>
    </w:pPr>
    <w:rPr>
      <w:rFonts w:ascii="Times New Roman" w:hAnsi="Times New Roman"/>
      <w:bCs w:val="0"/>
      <w:sz w:val="24"/>
      <w:szCs w:val="24"/>
    </w:rPr>
  </w:style>
  <w:style w:type="paragraph" w:customStyle="1" w:styleId="norb">
    <w:name w:val="norb"/>
    <w:basedOn w:val="Normal"/>
    <w:uiPriority w:val="99"/>
    <w:rsid w:val="0068189E"/>
    <w:pPr>
      <w:spacing w:before="100" w:beforeAutospacing="1" w:after="100" w:afterAutospacing="1" w:line="240" w:lineRule="auto"/>
    </w:pPr>
    <w:rPr>
      <w:rFonts w:ascii="Times New Roman" w:hAnsi="Times New Roman"/>
      <w:bCs w:val="0"/>
      <w:sz w:val="24"/>
      <w:szCs w:val="24"/>
    </w:rPr>
  </w:style>
  <w:style w:type="paragraph" w:customStyle="1" w:styleId="body-image">
    <w:name w:val="body-image"/>
    <w:basedOn w:val="Normal"/>
    <w:uiPriority w:val="99"/>
    <w:rsid w:val="0068189E"/>
    <w:pPr>
      <w:spacing w:before="100" w:beforeAutospacing="1" w:after="100" w:afterAutospacing="1" w:line="240" w:lineRule="auto"/>
    </w:pPr>
    <w:rPr>
      <w:rFonts w:ascii="Times New Roman" w:hAnsi="Times New Roman"/>
      <w:bCs w:val="0"/>
      <w:sz w:val="24"/>
      <w:szCs w:val="24"/>
    </w:rPr>
  </w:style>
  <w:style w:type="paragraph" w:customStyle="1" w:styleId="Normal-3">
    <w:name w:val="Normal - 3"/>
    <w:basedOn w:val="Normal"/>
    <w:autoRedefine/>
    <w:rsid w:val="0068189E"/>
    <w:pPr>
      <w:spacing w:before="120" w:after="120" w:line="312" w:lineRule="auto"/>
      <w:jc w:val="center"/>
    </w:pPr>
    <w:rPr>
      <w:rFonts w:ascii="Times New Roman" w:eastAsia="MS Mincho" w:hAnsi="Times New Roman"/>
      <w:b/>
      <w:bCs w:val="0"/>
      <w:sz w:val="26"/>
      <w:szCs w:val="26"/>
      <w:lang w:val="sv-SE"/>
    </w:rPr>
  </w:style>
  <w:style w:type="paragraph" w:customStyle="1" w:styleId="StyleHeading5Before6ptAfter0ptLinespacing15l0">
    <w:name w:val="Style Heading 5 + Before:  6 pt After:  0 pt Line spacing:  1.5 l"/>
    <w:basedOn w:val="Heading5"/>
    <w:uiPriority w:val="99"/>
    <w:rsid w:val="0068189E"/>
    <w:pPr>
      <w:keepNext w:val="0"/>
      <w:tabs>
        <w:tab w:val="num" w:pos="0"/>
        <w:tab w:val="left" w:pos="425"/>
        <w:tab w:val="left" w:pos="567"/>
      </w:tabs>
      <w:suppressAutoHyphens/>
      <w:spacing w:line="312" w:lineRule="auto"/>
      <w:ind w:left="720" w:hanging="360"/>
      <w:jc w:val="both"/>
    </w:pPr>
    <w:rPr>
      <w:bCs/>
      <w:i/>
      <w:iCs/>
      <w:kern w:val="1"/>
      <w:szCs w:val="20"/>
      <w:lang w:val="fr-FR" w:eastAsia="zh-CN"/>
    </w:rPr>
  </w:style>
  <w:style w:type="paragraph" w:customStyle="1" w:styleId="StyleHeading4CharCharHeading4Charh4Charh41CharCharCha10">
    <w:name w:val="Style Heading 4 Char CharHeading 4 Charh4 Charh41 Char Char Cha.1"/>
    <w:basedOn w:val="Heading4"/>
    <w:uiPriority w:val="99"/>
    <w:rsid w:val="0068189E"/>
    <w:pPr>
      <w:tabs>
        <w:tab w:val="num" w:pos="0"/>
        <w:tab w:val="left" w:pos="567"/>
      </w:tabs>
      <w:suppressAutoHyphens/>
      <w:overflowPunct/>
      <w:autoSpaceDE/>
      <w:autoSpaceDN/>
      <w:adjustRightInd/>
      <w:spacing w:after="60" w:line="312" w:lineRule="auto"/>
      <w:ind w:hanging="360"/>
    </w:pPr>
    <w:rPr>
      <w:bCs/>
      <w:szCs w:val="20"/>
      <w:lang w:val="de-DE" w:eastAsia="zh-CN"/>
    </w:rPr>
  </w:style>
  <w:style w:type="paragraph" w:customStyle="1" w:styleId="StyleHeading4CharCharHeading4Charh4Charh41CharCharCha0">
    <w:name w:val="Style Heading 4 Char CharHeading 4 Charh4 Charh41 Char Char Cha"/>
    <w:basedOn w:val="Normal"/>
    <w:uiPriority w:val="99"/>
    <w:rsid w:val="0068189E"/>
    <w:pPr>
      <w:tabs>
        <w:tab w:val="num" w:pos="0"/>
      </w:tabs>
      <w:suppressAutoHyphens/>
      <w:spacing w:before="120" w:after="120" w:line="312" w:lineRule="auto"/>
      <w:ind w:left="1944" w:hanging="360"/>
      <w:jc w:val="both"/>
    </w:pPr>
    <w:rPr>
      <w:rFonts w:ascii="Times New Roman" w:hAnsi="Times New Roman"/>
      <w:bCs w:val="0"/>
      <w:sz w:val="28"/>
      <w:szCs w:val="28"/>
      <w:lang w:val="fr-FR" w:eastAsia="zh-CN"/>
    </w:rPr>
  </w:style>
  <w:style w:type="paragraph" w:customStyle="1" w:styleId="StyleHeading2Heading2Charl2CharH2Charh21Charh2Charl20">
    <w:name w:val="Style Heading 2Heading 2 Charl2 CharH2 Charh21 Charh2 Charl2"/>
    <w:basedOn w:val="Heading2"/>
    <w:uiPriority w:val="99"/>
    <w:rsid w:val="0068189E"/>
    <w:pPr>
      <w:tabs>
        <w:tab w:val="num" w:pos="1363"/>
      </w:tabs>
      <w:suppressAutoHyphens/>
      <w:spacing w:line="320" w:lineRule="atLeast"/>
      <w:ind w:left="1363" w:hanging="283"/>
    </w:pPr>
    <w:rPr>
      <w:bCs/>
      <w:i/>
      <w:iCs w:val="0"/>
      <w:sz w:val="26"/>
      <w:szCs w:val="20"/>
      <w:lang w:val="en-US" w:eastAsia="zh-CN"/>
    </w:rPr>
  </w:style>
  <w:style w:type="paragraph" w:customStyle="1" w:styleId="StyleStyleHeading2LinespacingMultiple12liBefore10">
    <w:name w:val="Style Style Heading 2 + Line spacing:  Multiple 1.2 li + Before:  1"/>
    <w:basedOn w:val="StyleHeading2LinespacingMultiple12li"/>
    <w:uiPriority w:val="99"/>
    <w:rsid w:val="0068189E"/>
    <w:pPr>
      <w:tabs>
        <w:tab w:val="num" w:pos="0"/>
      </w:tabs>
      <w:spacing w:before="240" w:after="120"/>
      <w:ind w:left="540" w:hanging="360"/>
    </w:pPr>
  </w:style>
  <w:style w:type="paragraph" w:customStyle="1" w:styleId="StyleSectionLabel16ptJustifiedBefore30ptLinespacin0">
    <w:name w:val="Style Section Label + 16 pt Justified Before:  30 pt Line spacin"/>
    <w:basedOn w:val="SectionLabel"/>
    <w:uiPriority w:val="99"/>
    <w:rsid w:val="0068189E"/>
    <w:pPr>
      <w:spacing w:before="600" w:line="288" w:lineRule="auto"/>
      <w:jc w:val="left"/>
    </w:pPr>
    <w:rPr>
      <w:bCs/>
      <w:sz w:val="32"/>
      <w:szCs w:val="32"/>
    </w:rPr>
  </w:style>
  <w:style w:type="paragraph" w:customStyle="1" w:styleId="StyleStyleHeading2LinespacingMultiple12liBefore110">
    <w:name w:val="Style Style Heading 2 + Line spacing:  Multiple 1.2 li + Before:  1.1"/>
    <w:basedOn w:val="StyleHeading2LinespacingMultiple12li"/>
    <w:uiPriority w:val="99"/>
    <w:rsid w:val="0068189E"/>
    <w:pPr>
      <w:tabs>
        <w:tab w:val="left" w:pos="4104"/>
      </w:tabs>
      <w:spacing w:before="240" w:after="120"/>
    </w:pPr>
    <w:rPr>
      <w:szCs w:val="32"/>
    </w:rPr>
  </w:style>
  <w:style w:type="paragraph" w:customStyle="1" w:styleId="StyleHeading2proj2proj21proj22proj23proj24proj25proj26pro0">
    <w:name w:val="Style Heading 2proj2proj21proj22proj23proj24proj25proj26pro"/>
    <w:basedOn w:val="Heading2"/>
    <w:uiPriority w:val="99"/>
    <w:rsid w:val="0068189E"/>
    <w:pPr>
      <w:suppressAutoHyphens/>
      <w:spacing w:before="360" w:line="288" w:lineRule="auto"/>
    </w:pPr>
    <w:rPr>
      <w:rFonts w:ascii="Arial" w:hAnsi="Arial" w:cs="Arial"/>
      <w:i/>
      <w:iCs w:val="0"/>
      <w:sz w:val="36"/>
      <w:lang w:val="en-US" w:eastAsia="zh-CN"/>
    </w:rPr>
  </w:style>
  <w:style w:type="paragraph" w:customStyle="1" w:styleId="StyleHeading2proj2proj21proj22proj23proj24proj25proj26pro10">
    <w:name w:val="Style Heading 2proj2proj21proj22proj23proj24proj25proj26pro.1"/>
    <w:basedOn w:val="Heading2"/>
    <w:uiPriority w:val="99"/>
    <w:rsid w:val="0068189E"/>
    <w:pPr>
      <w:suppressAutoHyphens/>
      <w:spacing w:before="320" w:after="200" w:line="288" w:lineRule="auto"/>
    </w:pPr>
    <w:rPr>
      <w:rFonts w:ascii="Arial" w:hAnsi="Arial" w:cs="Arial"/>
      <w:i/>
      <w:iCs w:val="0"/>
      <w:sz w:val="36"/>
      <w:szCs w:val="20"/>
      <w:lang w:val="en-US" w:eastAsia="zh-CN"/>
    </w:rPr>
  </w:style>
  <w:style w:type="paragraph" w:customStyle="1" w:styleId="StyleHeading1Heading1ReportOnlyChapterHeading1ReportOnl0">
    <w:name w:val="Style Heading 1Heading 1(Report Only)ChapterHeading 1(Report Onl"/>
    <w:basedOn w:val="Heading1"/>
    <w:uiPriority w:val="99"/>
    <w:rsid w:val="0068189E"/>
    <w:pPr>
      <w:keepNext w:val="0"/>
      <w:tabs>
        <w:tab w:val="left" w:pos="540"/>
        <w:tab w:val="left" w:pos="720"/>
      </w:tabs>
      <w:suppressAutoHyphens/>
      <w:spacing w:before="480" w:after="240" w:line="288" w:lineRule="auto"/>
      <w:jc w:val="both"/>
    </w:pPr>
    <w:rPr>
      <w:rFonts w:ascii="Arial" w:hAnsi="Arial" w:cs="Arial"/>
      <w:bCs/>
      <w:kern w:val="1"/>
      <w:sz w:val="40"/>
      <w:lang w:val="en-US" w:eastAsia="zh-CN"/>
    </w:rPr>
  </w:style>
  <w:style w:type="paragraph" w:customStyle="1" w:styleId="StyleHeading4h4h41Heading4Charh41CharCharCharCharh41C0">
    <w:name w:val="Style Heading 4h4h41Heading 4 Charh41 Char Char Char Charh41 C"/>
    <w:basedOn w:val="Heading4"/>
    <w:uiPriority w:val="99"/>
    <w:rsid w:val="0068189E"/>
    <w:pPr>
      <w:tabs>
        <w:tab w:val="left" w:pos="902"/>
        <w:tab w:val="left" w:pos="1404"/>
      </w:tabs>
      <w:suppressAutoHyphens/>
      <w:overflowPunct/>
      <w:autoSpaceDE/>
      <w:autoSpaceDN/>
      <w:adjustRightInd/>
      <w:spacing w:before="360" w:after="240" w:line="288" w:lineRule="auto"/>
      <w:ind w:left="1404" w:hanging="864"/>
    </w:pPr>
    <w:rPr>
      <w:bCs/>
      <w:iCs w:val="0"/>
      <w:szCs w:val="20"/>
      <w:lang w:val="vi-VN" w:eastAsia="zh-CN"/>
    </w:rPr>
  </w:style>
  <w:style w:type="paragraph" w:customStyle="1" w:styleId="Demuc2">
    <w:name w:val="Demuc2"/>
    <w:basedOn w:val="Normal"/>
    <w:uiPriority w:val="99"/>
    <w:rsid w:val="0068189E"/>
    <w:pPr>
      <w:tabs>
        <w:tab w:val="num" w:pos="1440"/>
      </w:tabs>
      <w:spacing w:before="60" w:after="60" w:line="288" w:lineRule="auto"/>
      <w:ind w:left="731" w:hanging="374"/>
    </w:pPr>
    <w:rPr>
      <w:rFonts w:ascii="Times New Roman" w:hAnsi="Times New Roman"/>
      <w:b/>
      <w:noProof/>
      <w:sz w:val="26"/>
      <w:szCs w:val="24"/>
    </w:rPr>
  </w:style>
  <w:style w:type="paragraph" w:customStyle="1" w:styleId="GachR-L2">
    <w:name w:val="GachR-L2"/>
    <w:basedOn w:val="Normal"/>
    <w:uiPriority w:val="99"/>
    <w:rsid w:val="0068189E"/>
    <w:pPr>
      <w:numPr>
        <w:numId w:val="22"/>
      </w:numPr>
      <w:tabs>
        <w:tab w:val="clear" w:pos="1780"/>
        <w:tab w:val="left" w:pos="1134"/>
      </w:tabs>
      <w:spacing w:before="120" w:after="0" w:line="312" w:lineRule="auto"/>
      <w:ind w:left="1135" w:hanging="284"/>
      <w:jc w:val="both"/>
    </w:pPr>
    <w:rPr>
      <w:rFonts w:ascii="Times New Roman" w:hAnsi="Times New Roman"/>
      <w:bCs w:val="0"/>
      <w:noProof/>
      <w:sz w:val="26"/>
      <w:szCs w:val="26"/>
    </w:rPr>
  </w:style>
  <w:style w:type="table" w:customStyle="1" w:styleId="TableGrid7">
    <w:name w:val="Table Grid7"/>
    <w:basedOn w:val="TableNormal"/>
    <w:uiPriority w:val="39"/>
    <w:rsid w:val="0068189E"/>
    <w:pPr>
      <w:spacing w:after="0" w:line="240" w:lineRule="auto"/>
    </w:pPr>
    <w:rPr>
      <w:rFonts w:eastAsia="Times New Roman"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7">
    <w:name w:val="Table Theme7"/>
    <w:basedOn w:val="TableNormal"/>
    <w:uiPriority w:val="99"/>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uiPriority w:val="3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6">
    <w:name w:val="Table Theme16"/>
    <w:basedOn w:val="TableNormal"/>
    <w:uiPriority w:val="99"/>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25">
    <w:name w:val="Table Theme25"/>
    <w:basedOn w:val="TableNormal"/>
    <w:uiPriority w:val="99"/>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TableNormal"/>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15">
    <w:name w:val="Table Theme115"/>
    <w:basedOn w:val="TableNormal"/>
    <w:uiPriority w:val="99"/>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34">
    <w:name w:val="Table Theme34"/>
    <w:basedOn w:val="TableNormal"/>
    <w:uiPriority w:val="99"/>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
    <w:name w:val="Table Grid124"/>
    <w:basedOn w:val="TableNormal"/>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24">
    <w:name w:val="Table Theme124"/>
    <w:basedOn w:val="TableNormal"/>
    <w:uiPriority w:val="99"/>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
    <w:name w:val="Table Grid214"/>
    <w:basedOn w:val="TableNormal"/>
    <w:uiPriority w:val="3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214">
    <w:name w:val="Table Theme214"/>
    <w:basedOn w:val="TableNormal"/>
    <w:uiPriority w:val="99"/>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TableNormal"/>
    <w:uiPriority w:val="5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114">
    <w:name w:val="Table Theme1114"/>
    <w:basedOn w:val="TableNormal"/>
    <w:uiPriority w:val="99"/>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uiPriority w:val="39"/>
    <w:rsid w:val="0068189E"/>
    <w:pPr>
      <w:spacing w:after="0" w:line="240" w:lineRule="auto"/>
    </w:pPr>
    <w:rPr>
      <w:rFonts w:eastAsia="Times New Roman"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8">
    <w:name w:val="Table Theme8"/>
    <w:basedOn w:val="TableNormal"/>
    <w:uiPriority w:val="99"/>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uiPriority w:val="3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7">
    <w:name w:val="Table Theme17"/>
    <w:basedOn w:val="TableNormal"/>
    <w:uiPriority w:val="99"/>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26">
    <w:name w:val="Table Theme26"/>
    <w:basedOn w:val="TableNormal"/>
    <w:uiPriority w:val="99"/>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
    <w:name w:val="Table Grid116"/>
    <w:basedOn w:val="TableNormal"/>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16">
    <w:name w:val="Table Theme116"/>
    <w:basedOn w:val="TableNormal"/>
    <w:uiPriority w:val="99"/>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35">
    <w:name w:val="Table Theme35"/>
    <w:basedOn w:val="TableNormal"/>
    <w:uiPriority w:val="99"/>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5">
    <w:name w:val="Table Grid125"/>
    <w:basedOn w:val="TableNormal"/>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25">
    <w:name w:val="Table Theme125"/>
    <w:basedOn w:val="TableNormal"/>
    <w:uiPriority w:val="99"/>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
    <w:name w:val="Table Grid215"/>
    <w:basedOn w:val="TableNormal"/>
    <w:uiPriority w:val="3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215">
    <w:name w:val="Table Theme215"/>
    <w:basedOn w:val="TableNormal"/>
    <w:uiPriority w:val="99"/>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
    <w:name w:val="Table Grid1115"/>
    <w:basedOn w:val="TableNormal"/>
    <w:uiPriority w:val="5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115">
    <w:name w:val="Table Theme1115"/>
    <w:basedOn w:val="TableNormal"/>
    <w:uiPriority w:val="99"/>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uiPriority w:val="39"/>
    <w:rsid w:val="0068189E"/>
    <w:pPr>
      <w:spacing w:after="0" w:line="240" w:lineRule="auto"/>
    </w:pPr>
    <w:rPr>
      <w:rFonts w:eastAsia="Times New Roman"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9">
    <w:name w:val="Table Theme9"/>
    <w:basedOn w:val="TableNormal"/>
    <w:uiPriority w:val="99"/>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uiPriority w:val="3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8">
    <w:name w:val="Table Theme18"/>
    <w:basedOn w:val="TableNormal"/>
    <w:uiPriority w:val="99"/>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27">
    <w:name w:val="Table Theme27"/>
    <w:basedOn w:val="TableNormal"/>
    <w:uiPriority w:val="99"/>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17">
    <w:name w:val="Table Theme117"/>
    <w:basedOn w:val="TableNormal"/>
    <w:uiPriority w:val="99"/>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36">
    <w:name w:val="Table Theme36"/>
    <w:basedOn w:val="TableNormal"/>
    <w:uiPriority w:val="99"/>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6">
    <w:name w:val="Table Grid126"/>
    <w:basedOn w:val="TableNormal"/>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26">
    <w:name w:val="Table Theme126"/>
    <w:basedOn w:val="TableNormal"/>
    <w:uiPriority w:val="99"/>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
    <w:name w:val="Table Grid216"/>
    <w:basedOn w:val="TableNormal"/>
    <w:uiPriority w:val="3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216">
    <w:name w:val="Table Theme216"/>
    <w:basedOn w:val="TableNormal"/>
    <w:uiPriority w:val="99"/>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6">
    <w:name w:val="Table Grid1116"/>
    <w:basedOn w:val="TableNormal"/>
    <w:uiPriority w:val="5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Theme1116">
    <w:name w:val="Table Theme1116"/>
    <w:basedOn w:val="TableNormal"/>
    <w:uiPriority w:val="99"/>
    <w:rsid w:val="0068189E"/>
    <w:pPr>
      <w:spacing w:after="200" w:line="276" w:lineRule="auto"/>
    </w:pPr>
    <w:rPr>
      <w:rFonts w:ascii="Calibri" w:eastAsia="Times New Roman" w:hAnsi="Calibri" w:cs="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3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CharCharChar2">
    <w:name w:val="Char Char Char Char Char Char Char2"/>
    <w:basedOn w:val="Normal"/>
    <w:rsid w:val="0068189E"/>
    <w:pPr>
      <w:spacing w:after="160" w:line="240" w:lineRule="exact"/>
    </w:pPr>
    <w:rPr>
      <w:rFonts w:ascii="Arial" w:hAnsi="Arial"/>
      <w:bCs w:val="0"/>
    </w:rPr>
  </w:style>
  <w:style w:type="paragraph" w:customStyle="1" w:styleId="CharCharCharCharCharCharCharCharChar1Char2">
    <w:name w:val="Char Char Char Char Char Char Char Char Char1 Char2"/>
    <w:basedOn w:val="Normal"/>
    <w:next w:val="Normal"/>
    <w:autoRedefine/>
    <w:uiPriority w:val="99"/>
    <w:semiHidden/>
    <w:rsid w:val="0068189E"/>
    <w:pPr>
      <w:spacing w:before="120" w:after="120" w:line="312" w:lineRule="auto"/>
    </w:pPr>
    <w:rPr>
      <w:rFonts w:ascii="Times New Roman" w:hAnsi="Times New Roman"/>
      <w:bCs w:val="0"/>
      <w:sz w:val="28"/>
    </w:rPr>
  </w:style>
  <w:style w:type="paragraph" w:customStyle="1" w:styleId="CarCar22">
    <w:name w:val="Car Car22"/>
    <w:basedOn w:val="Normal"/>
    <w:next w:val="Normal"/>
    <w:autoRedefine/>
    <w:semiHidden/>
    <w:rsid w:val="0068189E"/>
    <w:pPr>
      <w:spacing w:after="160" w:line="240" w:lineRule="exact"/>
    </w:pPr>
    <w:rPr>
      <w:rFonts w:ascii="Times New Roman" w:hAnsi="Times New Roman"/>
      <w:bCs w:val="0"/>
      <w:sz w:val="28"/>
    </w:rPr>
  </w:style>
  <w:style w:type="character" w:customStyle="1" w:styleId="tieudemenu1">
    <w:name w:val="tieudemenu1"/>
    <w:basedOn w:val="DefaultParagraphFont"/>
    <w:rsid w:val="0068189E"/>
  </w:style>
  <w:style w:type="character" w:customStyle="1" w:styleId="FontStyle30">
    <w:name w:val="Font Style30"/>
    <w:rsid w:val="0068189E"/>
    <w:rPr>
      <w:rFonts w:ascii="Times New Roman" w:hAnsi="Times New Roman" w:cs="Times New Roman"/>
      <w:color w:val="000000"/>
      <w:sz w:val="26"/>
      <w:szCs w:val="26"/>
    </w:rPr>
  </w:style>
  <w:style w:type="paragraph" w:customStyle="1" w:styleId="xl110">
    <w:name w:val="xl110"/>
    <w:basedOn w:val="Normal"/>
    <w:rsid w:val="0068189E"/>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line="240" w:lineRule="auto"/>
      <w:jc w:val="right"/>
      <w:textAlignment w:val="center"/>
    </w:pPr>
    <w:rPr>
      <w:rFonts w:ascii="Times New Roman" w:hAnsi="Times New Roman"/>
      <w:bCs w:val="0"/>
      <w:sz w:val="24"/>
      <w:szCs w:val="24"/>
    </w:rPr>
  </w:style>
  <w:style w:type="paragraph" w:customStyle="1" w:styleId="xl111">
    <w:name w:val="xl111"/>
    <w:basedOn w:val="Normal"/>
    <w:rsid w:val="0068189E"/>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line="240" w:lineRule="auto"/>
      <w:jc w:val="right"/>
      <w:textAlignment w:val="center"/>
    </w:pPr>
    <w:rPr>
      <w:rFonts w:ascii="Times New Roman" w:hAnsi="Times New Roman"/>
      <w:bCs w:val="0"/>
      <w:sz w:val="24"/>
      <w:szCs w:val="24"/>
    </w:rPr>
  </w:style>
  <w:style w:type="paragraph" w:customStyle="1" w:styleId="xl112">
    <w:name w:val="xl112"/>
    <w:basedOn w:val="Normal"/>
    <w:rsid w:val="0068189E"/>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line="240" w:lineRule="auto"/>
      <w:jc w:val="right"/>
      <w:textAlignment w:val="center"/>
    </w:pPr>
    <w:rPr>
      <w:rFonts w:ascii="Times New Roman" w:hAnsi="Times New Roman"/>
      <w:bCs w:val="0"/>
      <w:sz w:val="24"/>
      <w:szCs w:val="24"/>
    </w:rPr>
  </w:style>
  <w:style w:type="paragraph" w:customStyle="1" w:styleId="xl113">
    <w:name w:val="xl113"/>
    <w:basedOn w:val="Normal"/>
    <w:rsid w:val="0068189E"/>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line="240" w:lineRule="auto"/>
      <w:jc w:val="right"/>
      <w:textAlignment w:val="center"/>
    </w:pPr>
    <w:rPr>
      <w:rFonts w:ascii="Times New Roman" w:hAnsi="Times New Roman"/>
      <w:bCs w:val="0"/>
      <w:sz w:val="24"/>
      <w:szCs w:val="24"/>
    </w:rPr>
  </w:style>
  <w:style w:type="paragraph" w:customStyle="1" w:styleId="xl114">
    <w:name w:val="xl114"/>
    <w:basedOn w:val="Normal"/>
    <w:rsid w:val="0068189E"/>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line="240" w:lineRule="auto"/>
      <w:jc w:val="right"/>
      <w:textAlignment w:val="center"/>
    </w:pPr>
    <w:rPr>
      <w:rFonts w:ascii="Times New Roman" w:hAnsi="Times New Roman"/>
      <w:bCs w:val="0"/>
      <w:sz w:val="24"/>
      <w:szCs w:val="24"/>
    </w:rPr>
  </w:style>
  <w:style w:type="paragraph" w:customStyle="1" w:styleId="xl115">
    <w:name w:val="xl115"/>
    <w:basedOn w:val="Normal"/>
    <w:rsid w:val="0068189E"/>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line="240" w:lineRule="auto"/>
      <w:textAlignment w:val="center"/>
    </w:pPr>
    <w:rPr>
      <w:rFonts w:ascii="Times New Roman" w:hAnsi="Times New Roman"/>
      <w:b/>
      <w:sz w:val="24"/>
      <w:szCs w:val="24"/>
    </w:rPr>
  </w:style>
  <w:style w:type="paragraph" w:customStyle="1" w:styleId="xl116">
    <w:name w:val="xl116"/>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pPr>
    <w:rPr>
      <w:rFonts w:ascii="Times New Roman" w:hAnsi="Times New Roman"/>
      <w:b/>
      <w:color w:val="FF0000"/>
      <w:sz w:val="24"/>
      <w:szCs w:val="24"/>
    </w:rPr>
  </w:style>
  <w:style w:type="paragraph" w:customStyle="1" w:styleId="FISNormal">
    <w:name w:val="FIS_Normal"/>
    <w:basedOn w:val="Normal"/>
    <w:autoRedefine/>
    <w:qFormat/>
    <w:rsid w:val="0068189E"/>
    <w:pPr>
      <w:tabs>
        <w:tab w:val="left" w:pos="720"/>
      </w:tabs>
      <w:spacing w:before="120" w:after="120"/>
      <w:ind w:firstLine="425"/>
      <w:jc w:val="center"/>
    </w:pPr>
    <w:rPr>
      <w:rFonts w:ascii="Times New Roman" w:hAnsi="Times New Roman"/>
      <w:bCs w:val="0"/>
      <w:sz w:val="28"/>
      <w:szCs w:val="24"/>
    </w:rPr>
  </w:style>
  <w:style w:type="table" w:styleId="TableWeb1">
    <w:name w:val="Table Web 1"/>
    <w:basedOn w:val="TableNormal"/>
    <w:rsid w:val="0068189E"/>
    <w:pPr>
      <w:spacing w:after="0" w:line="240" w:lineRule="auto"/>
    </w:pPr>
    <w:rPr>
      <w:rFonts w:eastAsia="Times New Roman" w:cs="Times New Roman"/>
      <w:color w:val="auto"/>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NormalBlue">
    <w:name w:val="Normal + Blue"/>
    <w:basedOn w:val="Normal"/>
    <w:rsid w:val="0068189E"/>
    <w:pPr>
      <w:spacing w:before="120" w:after="120" w:line="360" w:lineRule="auto"/>
      <w:jc w:val="both"/>
    </w:pPr>
    <w:rPr>
      <w:rFonts w:ascii="Times New Roman" w:hAnsi="Times New Roman"/>
      <w:bCs w:val="0"/>
      <w:color w:val="0000FF"/>
      <w:sz w:val="28"/>
      <w:szCs w:val="20"/>
      <w:lang w:val="vi-VN"/>
    </w:rPr>
  </w:style>
  <w:style w:type="character" w:customStyle="1" w:styleId="NormalBold">
    <w:name w:val="Normal + Bold"/>
    <w:basedOn w:val="DefaultParagraphFont"/>
    <w:rsid w:val="0068189E"/>
    <w:rPr>
      <w:rFonts w:ascii="Arial" w:hAnsi="Arial"/>
      <w:b/>
      <w:bCs/>
    </w:rPr>
  </w:style>
  <w:style w:type="paragraph" w:customStyle="1" w:styleId="BulletBlue">
    <w:name w:val="Bullet + Blue"/>
    <w:basedOn w:val="Normal"/>
    <w:rsid w:val="0068189E"/>
    <w:pPr>
      <w:numPr>
        <w:numId w:val="23"/>
      </w:numPr>
      <w:spacing w:before="120" w:after="120" w:line="360" w:lineRule="auto"/>
      <w:jc w:val="both"/>
    </w:pPr>
    <w:rPr>
      <w:rFonts w:ascii="Times New Roman" w:hAnsi="Times New Roman"/>
      <w:bCs w:val="0"/>
      <w:color w:val="0000FF"/>
      <w:sz w:val="28"/>
      <w:szCs w:val="20"/>
      <w:lang w:val="vi-VN"/>
    </w:rPr>
  </w:style>
  <w:style w:type="character" w:customStyle="1" w:styleId="StyleNormalBold18ptNotBoldBlue">
    <w:name w:val="Style Normal + Bold + 18 pt Not Bold Blue"/>
    <w:basedOn w:val="NormalBold"/>
    <w:rsid w:val="0068189E"/>
    <w:rPr>
      <w:rFonts w:ascii="Arial" w:hAnsi="Arial"/>
      <w:b/>
      <w:bCs/>
      <w:color w:val="666699"/>
      <w:sz w:val="36"/>
    </w:rPr>
  </w:style>
  <w:style w:type="paragraph" w:customStyle="1" w:styleId="StyleLeft175">
    <w:name w:val="Style Left:  1.75&quot;"/>
    <w:basedOn w:val="Normal"/>
    <w:link w:val="StyleLeft175Char"/>
    <w:rsid w:val="0068189E"/>
    <w:pPr>
      <w:tabs>
        <w:tab w:val="left" w:pos="2520"/>
      </w:tabs>
      <w:spacing w:before="120" w:after="120" w:line="360" w:lineRule="auto"/>
      <w:ind w:left="2520"/>
      <w:jc w:val="both"/>
    </w:pPr>
    <w:rPr>
      <w:rFonts w:ascii="Times New Roman" w:hAnsi="Times New Roman"/>
      <w:bCs w:val="0"/>
      <w:sz w:val="28"/>
      <w:szCs w:val="20"/>
      <w:lang w:val="vi-VN"/>
    </w:rPr>
  </w:style>
  <w:style w:type="character" w:customStyle="1" w:styleId="StyleLeft175Char">
    <w:name w:val="Style Left:  1.75&quot; Char"/>
    <w:basedOn w:val="DefaultParagraphFont"/>
    <w:link w:val="StyleLeft175"/>
    <w:rsid w:val="0068189E"/>
    <w:rPr>
      <w:rFonts w:eastAsia="Times New Roman" w:cs="Times New Roman"/>
      <w:color w:val="auto"/>
      <w:sz w:val="28"/>
      <w:szCs w:val="20"/>
      <w:lang w:val="vi-VN"/>
    </w:rPr>
  </w:style>
  <w:style w:type="paragraph" w:styleId="PlainText">
    <w:name w:val="Plain Text"/>
    <w:basedOn w:val="Normal"/>
    <w:link w:val="PlainTextChar"/>
    <w:uiPriority w:val="99"/>
    <w:rsid w:val="0068189E"/>
    <w:pPr>
      <w:spacing w:after="120" w:line="360" w:lineRule="auto"/>
      <w:jc w:val="both"/>
    </w:pPr>
    <w:rPr>
      <w:rFonts w:ascii="Courier New" w:hAnsi="Courier New" w:cs="Courier New"/>
      <w:bCs w:val="0"/>
      <w:sz w:val="28"/>
      <w:szCs w:val="20"/>
      <w:lang w:val="vi-VN"/>
    </w:rPr>
  </w:style>
  <w:style w:type="character" w:customStyle="1" w:styleId="PlainTextChar">
    <w:name w:val="Plain Text Char"/>
    <w:basedOn w:val="DefaultParagraphFont"/>
    <w:link w:val="PlainText"/>
    <w:uiPriority w:val="99"/>
    <w:rsid w:val="0068189E"/>
    <w:rPr>
      <w:rFonts w:ascii="Courier New" w:eastAsia="Times New Roman" w:hAnsi="Courier New" w:cs="Courier New"/>
      <w:color w:val="auto"/>
      <w:sz w:val="28"/>
      <w:szCs w:val="20"/>
      <w:lang w:val="vi-VN"/>
    </w:rPr>
  </w:style>
  <w:style w:type="paragraph" w:styleId="BodyTextFirstIndent">
    <w:name w:val="Body Text First Indent"/>
    <w:basedOn w:val="BodyText"/>
    <w:link w:val="BodyTextFirstIndentChar"/>
    <w:rsid w:val="0068189E"/>
    <w:pPr>
      <w:keepNext/>
      <w:keepLines/>
      <w:spacing w:line="360" w:lineRule="auto"/>
      <w:ind w:left="2520"/>
      <w:jc w:val="both"/>
    </w:pPr>
    <w:rPr>
      <w:bCs w:val="0"/>
      <w:sz w:val="28"/>
      <w:szCs w:val="20"/>
      <w:lang w:val="vi-VN" w:eastAsia="en-US"/>
    </w:rPr>
  </w:style>
  <w:style w:type="character" w:customStyle="1" w:styleId="BodyTextFirstIndentChar">
    <w:name w:val="Body Text First Indent Char"/>
    <w:basedOn w:val="BodyTextChar"/>
    <w:link w:val="BodyTextFirstIndent"/>
    <w:rsid w:val="0068189E"/>
    <w:rPr>
      <w:rFonts w:eastAsia="Times New Roman" w:cs="Times New Roman"/>
      <w:bCs w:val="0"/>
      <w:color w:val="auto"/>
      <w:sz w:val="28"/>
      <w:szCs w:val="20"/>
      <w:lang w:val="vi-VN" w:eastAsia="x-none"/>
    </w:rPr>
  </w:style>
  <w:style w:type="character" w:customStyle="1" w:styleId="BodyTextChar4">
    <w:name w:val="Body Text Char4"/>
    <w:aliases w:val="Body Text Char Char Char Char Char Char Char Char2,Body Text Char Char Ch... Char2,Body Text Char Char Char Char Char Char Char3,body text Char Char3,Body Text Char Char Char Char Char2,Body Text Char Char Char Char3,B-text1.5 Char"/>
    <w:basedOn w:val="DefaultParagraphFont"/>
    <w:rsid w:val="0068189E"/>
    <w:rPr>
      <w:sz w:val="26"/>
      <w:szCs w:val="26"/>
      <w:lang w:eastAsia="zh-CN"/>
    </w:rPr>
  </w:style>
  <w:style w:type="paragraph" w:styleId="BodyTextFirstIndent2">
    <w:name w:val="Body Text First Indent 2"/>
    <w:basedOn w:val="BodyTextIndent"/>
    <w:link w:val="BodyTextFirstIndent2Char"/>
    <w:rsid w:val="0068189E"/>
    <w:pPr>
      <w:spacing w:before="120" w:line="360" w:lineRule="auto"/>
      <w:ind w:left="2520"/>
      <w:jc w:val="both"/>
    </w:pPr>
    <w:rPr>
      <w:rFonts w:ascii="Times New Roman" w:hAnsi="Times New Roman"/>
      <w:bCs w:val="0"/>
      <w:sz w:val="28"/>
      <w:szCs w:val="20"/>
      <w:lang w:val="vi-VN"/>
    </w:rPr>
  </w:style>
  <w:style w:type="character" w:customStyle="1" w:styleId="BodyTextFirstIndent2Char">
    <w:name w:val="Body Text First Indent 2 Char"/>
    <w:basedOn w:val="BodyTextIndentChar"/>
    <w:link w:val="BodyTextFirstIndent2"/>
    <w:rsid w:val="0068189E"/>
    <w:rPr>
      <w:rFonts w:ascii="Calibri" w:eastAsia="Times New Roman" w:hAnsi="Calibri" w:cs="Times New Roman"/>
      <w:bCs w:val="0"/>
      <w:color w:val="auto"/>
      <w:sz w:val="28"/>
      <w:szCs w:val="20"/>
      <w:lang w:val="vi-VN"/>
    </w:rPr>
  </w:style>
  <w:style w:type="character" w:customStyle="1" w:styleId="BodyTextIndentChar2">
    <w:name w:val="Body Text Indent Char2"/>
    <w:aliases w:val="Body Text Indent Char Char Char Char Char Char1,Body Text Indent Char Char Char Char Char Char Char,Body Text Indent Char Char Char,Body Text Indent Char Char Char Char Char Char Char Char Char Char Char"/>
    <w:basedOn w:val="DefaultParagraphFont"/>
    <w:uiPriority w:val="99"/>
    <w:rsid w:val="0068189E"/>
    <w:rPr>
      <w:sz w:val="26"/>
      <w:szCs w:val="26"/>
      <w:lang w:eastAsia="zh-CN"/>
    </w:rPr>
  </w:style>
  <w:style w:type="paragraph" w:customStyle="1" w:styleId="UserNormal1CharChar">
    <w:name w:val="User Normal 1 Char Char"/>
    <w:basedOn w:val="Normal"/>
    <w:uiPriority w:val="99"/>
    <w:rsid w:val="0068189E"/>
    <w:pPr>
      <w:spacing w:before="60" w:after="60" w:line="360" w:lineRule="auto"/>
      <w:jc w:val="both"/>
    </w:pPr>
    <w:rPr>
      <w:rFonts w:ascii=".VnSouthern" w:hAnsi=".VnSouthern"/>
      <w:bCs w:val="0"/>
      <w:sz w:val="24"/>
      <w:szCs w:val="24"/>
      <w:lang w:val="vi-VN"/>
    </w:rPr>
  </w:style>
  <w:style w:type="paragraph" w:customStyle="1" w:styleId="Indent1">
    <w:name w:val="Indent 1"/>
    <w:basedOn w:val="Normal"/>
    <w:link w:val="Indent1CharChar"/>
    <w:qFormat/>
    <w:rsid w:val="0068189E"/>
    <w:pPr>
      <w:numPr>
        <w:ilvl w:val="1"/>
        <w:numId w:val="24"/>
      </w:numPr>
      <w:tabs>
        <w:tab w:val="left" w:leader="dot" w:pos="9180"/>
      </w:tabs>
      <w:spacing w:before="120" w:after="0" w:line="360" w:lineRule="auto"/>
      <w:jc w:val="both"/>
    </w:pPr>
    <w:rPr>
      <w:rFonts w:ascii="Times New Roman" w:hAnsi="Times New Roman"/>
      <w:bCs w:val="0"/>
      <w:sz w:val="24"/>
      <w:szCs w:val="24"/>
      <w:lang w:val="vi-VN"/>
    </w:rPr>
  </w:style>
  <w:style w:type="paragraph" w:customStyle="1" w:styleId="bulleted1">
    <w:name w:val="bulleted 1"/>
    <w:basedOn w:val="Normal"/>
    <w:link w:val="bulleted1Char"/>
    <w:rsid w:val="0068189E"/>
    <w:pPr>
      <w:keepLines/>
      <w:numPr>
        <w:numId w:val="25"/>
      </w:numPr>
      <w:spacing w:before="120" w:after="120" w:line="288" w:lineRule="auto"/>
      <w:jc w:val="both"/>
    </w:pPr>
    <w:rPr>
      <w:rFonts w:ascii="Times New Roman" w:hAnsi="Times New Roman"/>
      <w:bCs w:val="0"/>
      <w:sz w:val="28"/>
      <w:szCs w:val="20"/>
      <w:lang w:val="en-GB"/>
    </w:rPr>
  </w:style>
  <w:style w:type="character" w:customStyle="1" w:styleId="bulleted1Char">
    <w:name w:val="bulleted 1 Char"/>
    <w:link w:val="bulleted1"/>
    <w:rsid w:val="0068189E"/>
    <w:rPr>
      <w:rFonts w:eastAsia="Times New Roman" w:cs="Times New Roman"/>
      <w:color w:val="auto"/>
      <w:sz w:val="28"/>
      <w:szCs w:val="20"/>
      <w:lang w:val="en-GB"/>
    </w:rPr>
  </w:style>
  <w:style w:type="character" w:customStyle="1" w:styleId="NoSpacingChar">
    <w:name w:val="No Spacing Char"/>
    <w:basedOn w:val="DefaultParagraphFont"/>
    <w:link w:val="NoSpacing"/>
    <w:uiPriority w:val="99"/>
    <w:rsid w:val="0068189E"/>
    <w:rPr>
      <w:rFonts w:eastAsia="Calibri" w:cs="Times New Roman"/>
      <w:color w:val="auto"/>
      <w:sz w:val="24"/>
      <w:szCs w:val="22"/>
      <w:lang w:eastAsia="zh-CN"/>
    </w:rPr>
  </w:style>
  <w:style w:type="paragraph" w:customStyle="1" w:styleId="0Normal">
    <w:name w:val="0Normal"/>
    <w:basedOn w:val="Normal"/>
    <w:uiPriority w:val="99"/>
    <w:rsid w:val="0068189E"/>
    <w:pPr>
      <w:widowControl w:val="0"/>
      <w:spacing w:before="60" w:after="120" w:line="240" w:lineRule="auto"/>
      <w:ind w:left="720" w:firstLine="288"/>
      <w:jc w:val="both"/>
    </w:pPr>
    <w:rPr>
      <w:rFonts w:ascii="Times New Roman" w:hAnsi="Times New Roman"/>
      <w:bCs w:val="0"/>
      <w:spacing w:val="4"/>
      <w:sz w:val="28"/>
      <w:szCs w:val="20"/>
      <w:lang w:val="vi-VN"/>
    </w:rPr>
  </w:style>
  <w:style w:type="paragraph" w:customStyle="1" w:styleId="StyleStyleHeading1ArialLeft0Hanging025">
    <w:name w:val="Style Style Heading 1 + Arial + Left:  0&quot; Hanging:  0.25&quot;"/>
    <w:basedOn w:val="Normal"/>
    <w:uiPriority w:val="99"/>
    <w:rsid w:val="0068189E"/>
    <w:pPr>
      <w:keepNext/>
      <w:pageBreakBefore/>
      <w:widowControl w:val="0"/>
      <w:tabs>
        <w:tab w:val="num" w:pos="432"/>
      </w:tabs>
      <w:spacing w:before="240" w:after="120" w:line="360" w:lineRule="auto"/>
      <w:ind w:left="432" w:hanging="432"/>
      <w:outlineLvl w:val="0"/>
    </w:pPr>
    <w:rPr>
      <w:rFonts w:ascii="Times New Roman" w:hAnsi="Times New Roman"/>
      <w:b/>
      <w:snapToGrid w:val="0"/>
      <w:kern w:val="28"/>
      <w:sz w:val="32"/>
      <w:szCs w:val="20"/>
      <w:lang w:val="vi-VN"/>
    </w:rPr>
  </w:style>
  <w:style w:type="paragraph" w:customStyle="1" w:styleId="Bulleted10">
    <w:name w:val="Bulleted1"/>
    <w:basedOn w:val="ListParagraph"/>
    <w:uiPriority w:val="99"/>
    <w:rsid w:val="0068189E"/>
    <w:pPr>
      <w:numPr>
        <w:numId w:val="26"/>
      </w:numPr>
      <w:tabs>
        <w:tab w:val="left" w:pos="360"/>
        <w:tab w:val="left" w:pos="993"/>
      </w:tabs>
      <w:spacing w:after="0" w:line="360" w:lineRule="auto"/>
      <w:ind w:left="360"/>
      <w:jc w:val="both"/>
    </w:pPr>
    <w:rPr>
      <w:rFonts w:ascii="Times New Roman" w:hAnsi="Times New Roman"/>
      <w:bCs w:val="0"/>
      <w:sz w:val="28"/>
      <w:szCs w:val="28"/>
      <w:lang w:val="vi-VN"/>
    </w:rPr>
  </w:style>
  <w:style w:type="paragraph" w:customStyle="1" w:styleId="StyleFirstline02">
    <w:name w:val="Style First line:  0.2&quot;"/>
    <w:basedOn w:val="Normal"/>
    <w:uiPriority w:val="99"/>
    <w:rsid w:val="0068189E"/>
    <w:pPr>
      <w:spacing w:after="0" w:line="360" w:lineRule="auto"/>
      <w:ind w:firstLine="288"/>
    </w:pPr>
    <w:rPr>
      <w:rFonts w:ascii="Times New Roman" w:hAnsi="Times New Roman"/>
      <w:bCs w:val="0"/>
      <w:sz w:val="28"/>
      <w:szCs w:val="20"/>
      <w:lang w:val="vi-VN"/>
    </w:rPr>
  </w:style>
  <w:style w:type="paragraph" w:customStyle="1" w:styleId="Bulleted21">
    <w:name w:val="Bulleted2"/>
    <w:basedOn w:val="ListParagraph"/>
    <w:rsid w:val="0068189E"/>
    <w:pPr>
      <w:tabs>
        <w:tab w:val="num" w:pos="432"/>
        <w:tab w:val="left" w:pos="720"/>
        <w:tab w:val="left" w:pos="993"/>
        <w:tab w:val="num" w:pos="1800"/>
      </w:tabs>
      <w:spacing w:after="0" w:line="360" w:lineRule="auto"/>
      <w:ind w:left="1800" w:hanging="432"/>
      <w:jc w:val="both"/>
    </w:pPr>
    <w:rPr>
      <w:rFonts w:ascii="Times New Roman" w:hAnsi="Times New Roman"/>
      <w:bCs w:val="0"/>
      <w:sz w:val="28"/>
      <w:szCs w:val="28"/>
      <w:lang w:val="vi-VN"/>
    </w:rPr>
  </w:style>
  <w:style w:type="paragraph" w:customStyle="1" w:styleId="B10">
    <w:name w:val="B1"/>
    <w:basedOn w:val="Normal"/>
    <w:rsid w:val="0068189E"/>
    <w:pPr>
      <w:tabs>
        <w:tab w:val="num" w:pos="360"/>
      </w:tabs>
      <w:spacing w:after="0" w:line="360" w:lineRule="auto"/>
      <w:ind w:left="360" w:hanging="360"/>
    </w:pPr>
    <w:rPr>
      <w:rFonts w:ascii="Times New Roman" w:hAnsi="Times New Roman"/>
      <w:bCs w:val="0"/>
      <w:sz w:val="28"/>
      <w:szCs w:val="24"/>
      <w:lang w:val="vi-VN"/>
    </w:rPr>
  </w:style>
  <w:style w:type="paragraph" w:customStyle="1" w:styleId="B3">
    <w:name w:val="B3"/>
    <w:basedOn w:val="Normal"/>
    <w:rsid w:val="0068189E"/>
    <w:pPr>
      <w:tabs>
        <w:tab w:val="num" w:pos="1440"/>
      </w:tabs>
      <w:spacing w:after="0" w:line="360" w:lineRule="auto"/>
      <w:ind w:left="1440" w:hanging="360"/>
    </w:pPr>
    <w:rPr>
      <w:rFonts w:ascii="Times New Roman" w:hAnsi="Times New Roman"/>
      <w:bCs w:val="0"/>
      <w:sz w:val="28"/>
      <w:szCs w:val="24"/>
      <w:lang w:val="vi-VN"/>
    </w:rPr>
  </w:style>
  <w:style w:type="paragraph" w:customStyle="1" w:styleId="B2">
    <w:name w:val="B2"/>
    <w:basedOn w:val="Normal"/>
    <w:link w:val="B2CharChar"/>
    <w:rsid w:val="0068189E"/>
    <w:pPr>
      <w:tabs>
        <w:tab w:val="num" w:pos="720"/>
      </w:tabs>
      <w:spacing w:after="0" w:line="360" w:lineRule="auto"/>
      <w:ind w:left="720" w:hanging="360"/>
    </w:pPr>
    <w:rPr>
      <w:rFonts w:ascii="Times New Roman" w:hAnsi="Times New Roman"/>
      <w:bCs w:val="0"/>
      <w:sz w:val="28"/>
      <w:szCs w:val="24"/>
      <w:lang w:val="vi-VN"/>
    </w:rPr>
  </w:style>
  <w:style w:type="character" w:customStyle="1" w:styleId="B2CharChar">
    <w:name w:val="B2 Char Char"/>
    <w:link w:val="B2"/>
    <w:rsid w:val="0068189E"/>
    <w:rPr>
      <w:rFonts w:eastAsia="Times New Roman" w:cs="Times New Roman"/>
      <w:color w:val="auto"/>
      <w:sz w:val="28"/>
      <w:szCs w:val="24"/>
      <w:lang w:val="vi-VN"/>
    </w:rPr>
  </w:style>
  <w:style w:type="paragraph" w:customStyle="1" w:styleId="List10">
    <w:name w:val="List1"/>
    <w:basedOn w:val="NormalIndent"/>
    <w:autoRedefine/>
    <w:uiPriority w:val="99"/>
    <w:rsid w:val="0068189E"/>
    <w:pPr>
      <w:tabs>
        <w:tab w:val="num" w:pos="1080"/>
      </w:tabs>
      <w:suppressAutoHyphens w:val="0"/>
      <w:autoSpaceDE/>
      <w:spacing w:before="20" w:after="20" w:line="240" w:lineRule="auto"/>
      <w:ind w:left="1080" w:right="14" w:hanging="360"/>
    </w:pPr>
    <w:rPr>
      <w:snapToGrid w:val="0"/>
      <w:szCs w:val="20"/>
      <w:lang w:val="vi-VN" w:eastAsia="zh-TW"/>
    </w:rPr>
  </w:style>
  <w:style w:type="paragraph" w:customStyle="1" w:styleId="StyleNormalIndentTahoma10ptLeft0">
    <w:name w:val="Style Normal Indent + Tahoma 10 pt Left:  0&quot;"/>
    <w:basedOn w:val="NormalIndent"/>
    <w:rsid w:val="0068189E"/>
    <w:pPr>
      <w:widowControl/>
      <w:suppressAutoHyphens w:val="0"/>
      <w:autoSpaceDE/>
      <w:spacing w:before="120" w:after="0" w:line="240" w:lineRule="auto"/>
      <w:ind w:left="0" w:firstLine="0"/>
      <w:jc w:val="left"/>
    </w:pPr>
    <w:rPr>
      <w:sz w:val="22"/>
      <w:szCs w:val="22"/>
      <w:lang w:val="vi-VN" w:eastAsia="en-US"/>
    </w:rPr>
  </w:style>
  <w:style w:type="character" w:customStyle="1" w:styleId="StyleArial11pt">
    <w:name w:val="Style Arial 11 pt"/>
    <w:rsid w:val="0068189E"/>
    <w:rPr>
      <w:rFonts w:ascii="Arial" w:hAnsi="Arial"/>
      <w:sz w:val="26"/>
    </w:rPr>
  </w:style>
  <w:style w:type="paragraph" w:customStyle="1" w:styleId="Paragraph1">
    <w:name w:val="Paragraph1"/>
    <w:basedOn w:val="Normal"/>
    <w:rsid w:val="0068189E"/>
    <w:pPr>
      <w:widowControl w:val="0"/>
      <w:spacing w:before="80" w:after="120" w:line="240" w:lineRule="auto"/>
      <w:jc w:val="both"/>
    </w:pPr>
    <w:rPr>
      <w:rFonts w:ascii="Times New Roman" w:hAnsi="Times New Roman"/>
      <w:bCs w:val="0"/>
      <w:sz w:val="24"/>
      <w:szCs w:val="20"/>
      <w:lang w:val="vi-VN"/>
    </w:rPr>
  </w:style>
  <w:style w:type="paragraph" w:customStyle="1" w:styleId="Paragraph3">
    <w:name w:val="Paragraph3"/>
    <w:basedOn w:val="Normal"/>
    <w:rsid w:val="0068189E"/>
    <w:pPr>
      <w:widowControl w:val="0"/>
      <w:spacing w:before="80" w:after="120" w:line="240" w:lineRule="auto"/>
      <w:ind w:left="1530"/>
      <w:jc w:val="both"/>
    </w:pPr>
    <w:rPr>
      <w:rFonts w:ascii="Times New Roman" w:hAnsi="Times New Roman"/>
      <w:bCs w:val="0"/>
      <w:sz w:val="24"/>
      <w:szCs w:val="20"/>
      <w:lang w:val="vi-VN"/>
    </w:rPr>
  </w:style>
  <w:style w:type="paragraph" w:customStyle="1" w:styleId="Paragraph4">
    <w:name w:val="Paragraph4"/>
    <w:basedOn w:val="Normal"/>
    <w:uiPriority w:val="99"/>
    <w:rsid w:val="0068189E"/>
    <w:pPr>
      <w:widowControl w:val="0"/>
      <w:spacing w:before="80" w:after="120" w:line="240" w:lineRule="auto"/>
      <w:ind w:left="2250"/>
      <w:jc w:val="both"/>
    </w:pPr>
    <w:rPr>
      <w:rFonts w:ascii="Times New Roman" w:hAnsi="Times New Roman"/>
      <w:bCs w:val="0"/>
      <w:sz w:val="24"/>
      <w:szCs w:val="20"/>
      <w:lang w:val="vi-VN"/>
    </w:rPr>
  </w:style>
  <w:style w:type="paragraph" w:customStyle="1" w:styleId="MainTitle">
    <w:name w:val="Main Title"/>
    <w:basedOn w:val="Normal"/>
    <w:uiPriority w:val="99"/>
    <w:rsid w:val="0068189E"/>
    <w:pPr>
      <w:widowControl w:val="0"/>
      <w:spacing w:before="480" w:after="60" w:line="240" w:lineRule="auto"/>
      <w:jc w:val="center"/>
    </w:pPr>
    <w:rPr>
      <w:rFonts w:ascii="Arial" w:hAnsi="Arial"/>
      <w:b/>
      <w:bCs w:val="0"/>
      <w:kern w:val="28"/>
      <w:sz w:val="32"/>
      <w:szCs w:val="20"/>
      <w:lang w:val="vi-VN"/>
    </w:rPr>
  </w:style>
  <w:style w:type="paragraph" w:customStyle="1" w:styleId="StyleNormalIndentTahomaJustified">
    <w:name w:val="Style Normal Indent + Tahoma Justified"/>
    <w:basedOn w:val="NormalIndent"/>
    <w:uiPriority w:val="99"/>
    <w:rsid w:val="0068189E"/>
    <w:pPr>
      <w:widowControl/>
      <w:suppressAutoHyphens w:val="0"/>
      <w:autoSpaceDE/>
      <w:spacing w:before="120" w:line="240" w:lineRule="auto"/>
      <w:ind w:left="720" w:firstLine="0"/>
    </w:pPr>
    <w:rPr>
      <w:sz w:val="28"/>
      <w:szCs w:val="26"/>
      <w:lang w:val="vi-VN" w:eastAsia="en-US"/>
    </w:rPr>
  </w:style>
  <w:style w:type="paragraph" w:customStyle="1" w:styleId="StyleBangArial11ptCentered">
    <w:name w:val="Style Bang + Arial 11 pt Centered"/>
    <w:basedOn w:val="Normal"/>
    <w:uiPriority w:val="99"/>
    <w:rsid w:val="0068189E"/>
    <w:pPr>
      <w:widowControl w:val="0"/>
      <w:spacing w:before="60" w:after="60" w:line="240" w:lineRule="auto"/>
      <w:jc w:val="center"/>
    </w:pPr>
    <w:rPr>
      <w:rFonts w:ascii="Times New Roman" w:hAnsi="Times New Roman"/>
      <w:bCs w:val="0"/>
      <w:sz w:val="28"/>
      <w:szCs w:val="26"/>
      <w:lang w:val="vi-VN"/>
    </w:rPr>
  </w:style>
  <w:style w:type="paragraph" w:customStyle="1" w:styleId="StyleNormalIndentTahomaJustifiedLeft1Linespacing">
    <w:name w:val="Style Normal Indent + Tahoma Justified Left:  1&quot; Line spacing:"/>
    <w:basedOn w:val="NormalIndent"/>
    <w:uiPriority w:val="99"/>
    <w:rsid w:val="0068189E"/>
    <w:pPr>
      <w:widowControl/>
      <w:suppressAutoHyphens w:val="0"/>
      <w:autoSpaceDE/>
      <w:spacing w:before="120" w:after="0" w:line="360" w:lineRule="auto"/>
      <w:ind w:left="1440" w:firstLine="0"/>
    </w:pPr>
    <w:rPr>
      <w:sz w:val="28"/>
      <w:szCs w:val="22"/>
      <w:lang w:val="vi-VN" w:eastAsia="en-US"/>
    </w:rPr>
  </w:style>
  <w:style w:type="paragraph" w:customStyle="1" w:styleId="StyleNormalIndentTahomaJustified1">
    <w:name w:val="Style Normal Indent + Tahoma Justified1"/>
    <w:basedOn w:val="NormalIndent"/>
    <w:uiPriority w:val="99"/>
    <w:rsid w:val="0068189E"/>
    <w:pPr>
      <w:widowControl/>
      <w:suppressAutoHyphens w:val="0"/>
      <w:autoSpaceDE/>
      <w:spacing w:before="120" w:after="0" w:line="240" w:lineRule="auto"/>
      <w:ind w:left="720" w:firstLine="0"/>
    </w:pPr>
    <w:rPr>
      <w:sz w:val="28"/>
      <w:szCs w:val="28"/>
      <w:lang w:val="vi-VN" w:eastAsia="en-US"/>
    </w:rPr>
  </w:style>
  <w:style w:type="paragraph" w:customStyle="1" w:styleId="StyleHeading2l2Arial">
    <w:name w:val="Style Heading 2l2 + Arial"/>
    <w:basedOn w:val="Heading2"/>
    <w:autoRedefine/>
    <w:rsid w:val="0068189E"/>
    <w:pPr>
      <w:tabs>
        <w:tab w:val="num" w:pos="432"/>
        <w:tab w:val="num" w:pos="567"/>
        <w:tab w:val="left" w:pos="900"/>
      </w:tabs>
      <w:spacing w:after="0" w:line="360" w:lineRule="auto"/>
      <w:ind w:left="567" w:hanging="567"/>
    </w:pPr>
    <w:rPr>
      <w:rFonts w:ascii="Arial" w:hAnsi="Arial"/>
      <w:i/>
      <w:iCs w:val="0"/>
      <w:snapToGrid w:val="0"/>
      <w:sz w:val="24"/>
      <w:szCs w:val="24"/>
      <w:lang w:val="vi-VN" w:eastAsia="en-US"/>
    </w:rPr>
  </w:style>
  <w:style w:type="paragraph" w:customStyle="1" w:styleId="ab">
    <w:name w:val="a) b)"/>
    <w:basedOn w:val="Normal"/>
    <w:autoRedefine/>
    <w:uiPriority w:val="99"/>
    <w:rsid w:val="0068189E"/>
    <w:pPr>
      <w:spacing w:after="120" w:line="360" w:lineRule="exact"/>
      <w:ind w:firstLine="720"/>
      <w:jc w:val="both"/>
    </w:pPr>
    <w:rPr>
      <w:rFonts w:ascii="Times New Roman" w:hAnsi="Times New Roman"/>
      <w:bCs w:val="0"/>
      <w:i/>
      <w:spacing w:val="8"/>
      <w:sz w:val="24"/>
      <w:szCs w:val="24"/>
      <w:lang w:val="vi-VN"/>
    </w:rPr>
  </w:style>
  <w:style w:type="paragraph" w:customStyle="1" w:styleId="Kytuo">
    <w:name w:val="Ky tu o"/>
    <w:basedOn w:val="Indent"/>
    <w:autoRedefine/>
    <w:uiPriority w:val="99"/>
    <w:rsid w:val="0068189E"/>
    <w:pPr>
      <w:tabs>
        <w:tab w:val="clear" w:pos="360"/>
      </w:tabs>
      <w:suppressAutoHyphens w:val="0"/>
      <w:spacing w:before="0" w:line="320" w:lineRule="exact"/>
      <w:ind w:left="207"/>
    </w:pPr>
    <w:rPr>
      <w:rFonts w:ascii="Arial" w:hAnsi="Arial" w:cs="Arial"/>
      <w:b/>
      <w:bCs/>
      <w:color w:val="000000"/>
      <w:spacing w:val="8"/>
      <w:lang w:val="vi-VN" w:eastAsia="en-US"/>
    </w:rPr>
  </w:style>
  <w:style w:type="paragraph" w:customStyle="1" w:styleId="Style0">
    <w:name w:val="Style0"/>
    <w:basedOn w:val="BodyText"/>
    <w:uiPriority w:val="99"/>
    <w:rsid w:val="0068189E"/>
    <w:pPr>
      <w:keepNext/>
      <w:keepLines/>
      <w:widowControl w:val="0"/>
      <w:spacing w:before="60" w:line="280" w:lineRule="atLeast"/>
      <w:ind w:left="720"/>
      <w:jc w:val="both"/>
    </w:pPr>
    <w:rPr>
      <w:bCs w:val="0"/>
      <w:sz w:val="28"/>
      <w:szCs w:val="20"/>
      <w:lang w:val="vi-VN" w:eastAsia="en-US"/>
    </w:rPr>
  </w:style>
  <w:style w:type="paragraph" w:customStyle="1" w:styleId="Userbullet1">
    <w:name w:val="Userbullet1"/>
    <w:basedOn w:val="Normal"/>
    <w:autoRedefine/>
    <w:uiPriority w:val="99"/>
    <w:rsid w:val="0068189E"/>
    <w:pPr>
      <w:tabs>
        <w:tab w:val="num" w:pos="720"/>
      </w:tabs>
      <w:spacing w:after="0" w:line="360" w:lineRule="auto"/>
      <w:ind w:left="720" w:hanging="360"/>
      <w:jc w:val="both"/>
    </w:pPr>
    <w:rPr>
      <w:rFonts w:ascii=".VnTime" w:hAnsi=".VnTime"/>
      <w:bCs w:val="0"/>
      <w:sz w:val="28"/>
      <w:szCs w:val="28"/>
      <w:lang w:val="vi-VN"/>
    </w:rPr>
  </w:style>
  <w:style w:type="paragraph" w:customStyle="1" w:styleId="Userbullet2">
    <w:name w:val="Userbullet2"/>
    <w:basedOn w:val="Normal"/>
    <w:autoRedefine/>
    <w:uiPriority w:val="99"/>
    <w:rsid w:val="0068189E"/>
    <w:pPr>
      <w:tabs>
        <w:tab w:val="num" w:pos="1080"/>
      </w:tabs>
      <w:spacing w:after="0" w:line="360" w:lineRule="auto"/>
      <w:ind w:left="1080" w:hanging="360"/>
      <w:jc w:val="both"/>
    </w:pPr>
    <w:rPr>
      <w:rFonts w:ascii=".VnTime" w:hAnsi=".VnTime"/>
      <w:bCs w:val="0"/>
      <w:sz w:val="28"/>
      <w:szCs w:val="28"/>
      <w:lang w:val="vi-VN"/>
    </w:rPr>
  </w:style>
  <w:style w:type="paragraph" w:customStyle="1" w:styleId="StyleHeading113pt">
    <w:name w:val="Style Heading 1 + 13 pt"/>
    <w:basedOn w:val="Heading1"/>
    <w:uiPriority w:val="99"/>
    <w:rsid w:val="0068189E"/>
    <w:pPr>
      <w:pageBreakBefore/>
      <w:widowControl w:val="0"/>
      <w:spacing w:before="0" w:after="240" w:line="240" w:lineRule="atLeast"/>
    </w:pPr>
    <w:rPr>
      <w:rFonts w:ascii="Times New Roman" w:hAnsi="Times New Roman"/>
      <w:bCs/>
      <w:kern w:val="0"/>
      <w:sz w:val="40"/>
      <w:szCs w:val="40"/>
      <w:lang w:val="vi-VN" w:eastAsia="en-US"/>
    </w:rPr>
  </w:style>
  <w:style w:type="paragraph" w:customStyle="1" w:styleId="StyleNormalIndentArial1">
    <w:name w:val="Style Normal Indent + Arial1"/>
    <w:basedOn w:val="NormalIndent"/>
    <w:autoRedefine/>
    <w:uiPriority w:val="99"/>
    <w:rsid w:val="0068189E"/>
    <w:pPr>
      <w:suppressAutoHyphens w:val="0"/>
      <w:autoSpaceDE/>
      <w:spacing w:before="120" w:after="0" w:line="360" w:lineRule="auto"/>
      <w:ind w:left="720" w:firstLine="0"/>
    </w:pPr>
    <w:rPr>
      <w:rFonts w:ascii="Arial" w:hAnsi="Arial"/>
      <w:sz w:val="22"/>
      <w:szCs w:val="22"/>
      <w:lang w:val="vi-VN" w:eastAsia="en-US"/>
    </w:rPr>
  </w:style>
  <w:style w:type="paragraph" w:customStyle="1" w:styleId="indent31">
    <w:name w:val="indent3"/>
    <w:basedOn w:val="Normal"/>
    <w:autoRedefine/>
    <w:uiPriority w:val="99"/>
    <w:rsid w:val="0068189E"/>
    <w:pPr>
      <w:tabs>
        <w:tab w:val="num" w:pos="2061"/>
      </w:tabs>
      <w:spacing w:before="120" w:after="0" w:line="360" w:lineRule="auto"/>
      <w:ind w:left="1699"/>
      <w:jc w:val="both"/>
    </w:pPr>
    <w:rPr>
      <w:rFonts w:ascii="Times New Roman" w:hAnsi="Times New Roman"/>
      <w:lang w:val="vi-VN"/>
    </w:rPr>
  </w:style>
  <w:style w:type="paragraph" w:customStyle="1" w:styleId="StyleIndent1Arial12ptAfter6ptLinespacingsingle">
    <w:name w:val="Style Indent1 + Arial 12 pt After:  6 pt Line spacing:  single"/>
    <w:basedOn w:val="Indent10"/>
    <w:autoRedefine/>
    <w:uiPriority w:val="99"/>
    <w:rsid w:val="0068189E"/>
    <w:pPr>
      <w:tabs>
        <w:tab w:val="clear" w:pos="1800"/>
      </w:tabs>
      <w:suppressAutoHyphens w:val="0"/>
      <w:spacing w:line="240" w:lineRule="auto"/>
      <w:ind w:left="2007"/>
    </w:pPr>
    <w:rPr>
      <w:spacing w:val="-6"/>
      <w:sz w:val="22"/>
      <w:szCs w:val="24"/>
      <w:lang w:val="vi-VN" w:eastAsia="en-US"/>
    </w:rPr>
  </w:style>
  <w:style w:type="paragraph" w:customStyle="1" w:styleId="Vidu">
    <w:name w:val="Vidu"/>
    <w:basedOn w:val="Normal"/>
    <w:uiPriority w:val="99"/>
    <w:rsid w:val="0068189E"/>
    <w:pPr>
      <w:spacing w:before="120" w:after="0" w:line="240" w:lineRule="auto"/>
      <w:jc w:val="both"/>
    </w:pPr>
    <w:rPr>
      <w:rFonts w:ascii=".VnTime" w:hAnsi=".VnTime"/>
      <w:bCs w:val="0"/>
      <w:sz w:val="20"/>
      <w:szCs w:val="20"/>
      <w:lang w:val="vi-VN"/>
    </w:rPr>
  </w:style>
  <w:style w:type="paragraph" w:customStyle="1" w:styleId="StyleNormalIndentArialLeft07After6pt">
    <w:name w:val="Style Normal Indent + Arial Left:  0.7&quot; After:  6 pt"/>
    <w:basedOn w:val="NormalIndent"/>
    <w:autoRedefine/>
    <w:uiPriority w:val="99"/>
    <w:rsid w:val="0068189E"/>
    <w:pPr>
      <w:tabs>
        <w:tab w:val="num" w:pos="1733"/>
      </w:tabs>
      <w:suppressAutoHyphens w:val="0"/>
      <w:autoSpaceDE/>
      <w:spacing w:before="120" w:line="360" w:lineRule="auto"/>
      <w:ind w:left="1733" w:hanging="360"/>
    </w:pPr>
    <w:rPr>
      <w:rFonts w:ascii="Arial" w:hAnsi="Arial"/>
      <w:sz w:val="22"/>
      <w:szCs w:val="22"/>
      <w:lang w:val="vi-VN" w:eastAsia="en-US"/>
    </w:rPr>
  </w:style>
  <w:style w:type="paragraph" w:customStyle="1" w:styleId="StyleNormalHArial">
    <w:name w:val="Style NormalH + Arial"/>
    <w:basedOn w:val="NormalH"/>
    <w:uiPriority w:val="99"/>
    <w:rsid w:val="0068189E"/>
    <w:pPr>
      <w:pageBreakBefore w:val="0"/>
    </w:pPr>
    <w:rPr>
      <w:rFonts w:ascii="Arial" w:hAnsi="Arial"/>
    </w:rPr>
  </w:style>
  <w:style w:type="paragraph" w:customStyle="1" w:styleId="NormalH">
    <w:name w:val="NormalH"/>
    <w:basedOn w:val="Normal"/>
    <w:rsid w:val="0068189E"/>
    <w:pPr>
      <w:pageBreakBefore/>
      <w:tabs>
        <w:tab w:val="left" w:pos="2160"/>
        <w:tab w:val="right" w:pos="5040"/>
        <w:tab w:val="left" w:pos="5760"/>
        <w:tab w:val="right" w:pos="8640"/>
      </w:tabs>
      <w:spacing w:before="60" w:after="0" w:line="360" w:lineRule="auto"/>
    </w:pPr>
    <w:rPr>
      <w:rFonts w:ascii=".VnHelvetIns" w:hAnsi=".VnHelvetIns"/>
      <w:bCs w:val="0"/>
      <w:sz w:val="32"/>
      <w:szCs w:val="20"/>
      <w:lang w:val="vi-VN"/>
    </w:rPr>
  </w:style>
  <w:style w:type="paragraph" w:customStyle="1" w:styleId="StyleJustifiedLeft025">
    <w:name w:val="Style Justified Left:  0.25&quot;"/>
    <w:basedOn w:val="Normal"/>
    <w:autoRedefine/>
    <w:uiPriority w:val="99"/>
    <w:rsid w:val="0068189E"/>
    <w:pPr>
      <w:spacing w:before="120" w:after="0" w:line="360" w:lineRule="auto"/>
      <w:ind w:left="360"/>
      <w:jc w:val="both"/>
    </w:pPr>
    <w:rPr>
      <w:rFonts w:ascii=".VnArial" w:hAnsi=".VnArial"/>
      <w:bCs w:val="0"/>
      <w:sz w:val="20"/>
      <w:szCs w:val="20"/>
      <w:lang w:val="vi-VN"/>
    </w:rPr>
  </w:style>
  <w:style w:type="paragraph" w:customStyle="1" w:styleId="A5">
    <w:name w:val="A_5"/>
    <w:basedOn w:val="Normal"/>
    <w:uiPriority w:val="99"/>
    <w:rsid w:val="0068189E"/>
    <w:pPr>
      <w:spacing w:before="120" w:after="0" w:line="240" w:lineRule="auto"/>
      <w:jc w:val="both"/>
    </w:pPr>
    <w:rPr>
      <w:rFonts w:ascii=".VnArial" w:hAnsi=".VnArial"/>
      <w:bCs w:val="0"/>
      <w:sz w:val="20"/>
      <w:szCs w:val="20"/>
      <w:lang w:val="en-AU"/>
    </w:rPr>
  </w:style>
  <w:style w:type="paragraph" w:customStyle="1" w:styleId="Refer">
    <w:name w:val="Refer"/>
    <w:basedOn w:val="Normal"/>
    <w:autoRedefine/>
    <w:rsid w:val="0068189E"/>
    <w:pPr>
      <w:spacing w:before="120" w:after="120" w:line="360" w:lineRule="auto"/>
      <w:ind w:firstLine="720"/>
      <w:jc w:val="both"/>
    </w:pPr>
    <w:rPr>
      <w:rFonts w:ascii=".VnArial" w:hAnsi=".VnArial"/>
      <w:bCs w:val="0"/>
      <w:sz w:val="20"/>
      <w:szCs w:val="20"/>
      <w:lang w:val="vi-VN"/>
    </w:rPr>
  </w:style>
  <w:style w:type="paragraph" w:customStyle="1" w:styleId="Heading31">
    <w:name w:val="Heading 31"/>
    <w:basedOn w:val="Normal"/>
    <w:autoRedefine/>
    <w:uiPriority w:val="99"/>
    <w:rsid w:val="0068189E"/>
    <w:pPr>
      <w:keepNext/>
      <w:widowControl w:val="0"/>
      <w:spacing w:before="60" w:after="60" w:line="240" w:lineRule="auto"/>
      <w:ind w:left="720"/>
      <w:outlineLvl w:val="3"/>
    </w:pPr>
    <w:rPr>
      <w:rFonts w:ascii=".VnArial" w:hAnsi=".VnArial"/>
      <w:b/>
      <w:snapToGrid w:val="0"/>
      <w:sz w:val="20"/>
      <w:szCs w:val="20"/>
      <w:lang w:val="vi-VN"/>
    </w:rPr>
  </w:style>
  <w:style w:type="paragraph" w:customStyle="1" w:styleId="StyleHeading1Arial">
    <w:name w:val="Style Heading 1 + Arial"/>
    <w:basedOn w:val="Heading1"/>
    <w:autoRedefine/>
    <w:uiPriority w:val="99"/>
    <w:rsid w:val="0068189E"/>
    <w:pPr>
      <w:pageBreakBefore/>
      <w:widowControl w:val="0"/>
      <w:tabs>
        <w:tab w:val="num" w:pos="432"/>
      </w:tabs>
      <w:spacing w:after="120" w:line="360" w:lineRule="auto"/>
      <w:ind w:left="792" w:hanging="432"/>
    </w:pPr>
    <w:rPr>
      <w:rFonts w:ascii="Arial" w:hAnsi="Arial"/>
      <w:bCs/>
      <w:snapToGrid w:val="0"/>
      <w:kern w:val="28"/>
      <w:sz w:val="28"/>
      <w:szCs w:val="24"/>
      <w:lang w:val="vi-VN" w:eastAsia="en-US"/>
    </w:rPr>
  </w:style>
  <w:style w:type="character" w:customStyle="1" w:styleId="StyleNormalIndentArial1Char">
    <w:name w:val="Style Normal Indent + Arial1 Char"/>
    <w:rsid w:val="0068189E"/>
    <w:rPr>
      <w:rFonts w:ascii="Arial" w:hAnsi="Arial"/>
      <w:sz w:val="22"/>
      <w:szCs w:val="22"/>
      <w:lang w:val="en-US" w:eastAsia="en-US" w:bidi="ar-SA"/>
    </w:rPr>
  </w:style>
  <w:style w:type="paragraph" w:customStyle="1" w:styleId="Indent1Char">
    <w:name w:val="Indent1 Char"/>
    <w:basedOn w:val="Normal"/>
    <w:autoRedefine/>
    <w:uiPriority w:val="99"/>
    <w:rsid w:val="0068189E"/>
    <w:pPr>
      <w:tabs>
        <w:tab w:val="num" w:pos="927"/>
      </w:tabs>
      <w:spacing w:before="120" w:after="0" w:line="360" w:lineRule="auto"/>
      <w:ind w:left="924" w:hanging="357"/>
      <w:jc w:val="both"/>
    </w:pPr>
    <w:rPr>
      <w:rFonts w:ascii="Arial" w:hAnsi="Arial"/>
      <w:bCs w:val="0"/>
      <w:lang w:val="vi-VN"/>
    </w:rPr>
  </w:style>
  <w:style w:type="character" w:customStyle="1" w:styleId="NormalIndentChar">
    <w:name w:val="Normal Indent Char"/>
    <w:aliases w:val="Normal Indent Char Char Char2,Normal Indent Char1 Char2,Normal Indent Char Char1 Char Char Char Char Char Char Char Char Char Char1,Normal Indent Char Char Char Char1,Normal Indent Char Char Char, Char Char Char  Char, Char C Char"/>
    <w:rsid w:val="0068189E"/>
    <w:rPr>
      <w:rFonts w:ascii=".VnArial" w:hAnsi=".VnArial"/>
      <w:lang w:val="en-US" w:eastAsia="en-US" w:bidi="ar-SA"/>
    </w:rPr>
  </w:style>
  <w:style w:type="paragraph" w:customStyle="1" w:styleId="NormalNV">
    <w:name w:val="NormalNV"/>
    <w:basedOn w:val="Normal"/>
    <w:rsid w:val="0068189E"/>
    <w:pPr>
      <w:tabs>
        <w:tab w:val="left" w:pos="720"/>
        <w:tab w:val="left" w:pos="2160"/>
        <w:tab w:val="right" w:leader="dot" w:pos="8640"/>
      </w:tabs>
      <w:spacing w:before="120" w:after="0" w:line="240" w:lineRule="auto"/>
      <w:jc w:val="center"/>
    </w:pPr>
    <w:rPr>
      <w:rFonts w:ascii=".VnTime" w:hAnsi=".VnTime"/>
      <w:bCs w:val="0"/>
      <w:snapToGrid w:val="0"/>
      <w:sz w:val="28"/>
      <w:szCs w:val="20"/>
      <w:lang w:val="en-GB"/>
    </w:rPr>
  </w:style>
  <w:style w:type="paragraph" w:customStyle="1" w:styleId="StyleIndent214pt">
    <w:name w:val="Style Indent2 + 14 pt"/>
    <w:basedOn w:val="Indent20"/>
    <w:uiPriority w:val="99"/>
    <w:rsid w:val="0068189E"/>
    <w:pPr>
      <w:tabs>
        <w:tab w:val="clear" w:pos="0"/>
        <w:tab w:val="left" w:pos="1620"/>
      </w:tabs>
      <w:suppressAutoHyphens w:val="0"/>
      <w:ind w:left="1684"/>
    </w:pPr>
    <w:rPr>
      <w:rFonts w:ascii="Arial" w:hAnsi="Arial"/>
      <w:sz w:val="28"/>
      <w:szCs w:val="22"/>
      <w:lang w:val="vi-VN" w:eastAsia="en-US"/>
    </w:rPr>
  </w:style>
  <w:style w:type="character" w:customStyle="1" w:styleId="StyleBold">
    <w:name w:val="Style Bold"/>
    <w:rsid w:val="0068189E"/>
    <w:rPr>
      <w:rFonts w:ascii=".VnTime" w:hAnsi=".VnTime"/>
      <w:b/>
      <w:bCs/>
      <w:sz w:val="24"/>
      <w:u w:val="single"/>
    </w:rPr>
  </w:style>
  <w:style w:type="paragraph" w:customStyle="1" w:styleId="StyleHeading3Justified">
    <w:name w:val="Style Heading 3 + Justified"/>
    <w:basedOn w:val="Heading3"/>
    <w:uiPriority w:val="99"/>
    <w:rsid w:val="0068189E"/>
    <w:pPr>
      <w:tabs>
        <w:tab w:val="num" w:pos="284"/>
      </w:tabs>
    </w:pPr>
    <w:rPr>
      <w:rFonts w:ascii="Arial" w:hAnsi="Arial"/>
      <w:bCs/>
      <w:szCs w:val="20"/>
      <w:lang w:val="vi-VN" w:eastAsia="en-US"/>
    </w:rPr>
  </w:style>
  <w:style w:type="character" w:customStyle="1" w:styleId="NormalIndentChar1CharCharCharCharCharCharCharCharCharCharChar">
    <w:name w:val="Normal Indent Char1 Char Char Char Char Char Char Char Char Char Char Char"/>
    <w:rsid w:val="0068189E"/>
    <w:rPr>
      <w:rFonts w:ascii=".VnArial" w:hAnsi=".VnArial"/>
      <w:lang w:val="en-US" w:eastAsia="en-US" w:bidi="ar-SA"/>
    </w:rPr>
  </w:style>
  <w:style w:type="character" w:customStyle="1" w:styleId="NormalIndentChar1Char1CharCharCharCharCharCharCharCharCharCharCharCharCharCharCharCharCharCharCharChar">
    <w:name w:val="Normal Indent Char1 Char1 Char Char Char Char Char Char Char Char Char Char Char Char Char Char Char Char Char Char Char Char"/>
    <w:rsid w:val="0068189E"/>
    <w:rPr>
      <w:rFonts w:ascii=".VnArial" w:hAnsi=".VnArial"/>
      <w:lang w:val="en-US" w:eastAsia="en-US" w:bidi="ar-SA"/>
    </w:rPr>
  </w:style>
  <w:style w:type="paragraph" w:customStyle="1" w:styleId="StyleNormalIndentNormalIndentChar1CharNormalIndentChar1Ch">
    <w:name w:val="Style Normal IndentNormal Indent Char1 CharNormal Indent Char1 Ch"/>
    <w:basedOn w:val="NormalIndent"/>
    <w:uiPriority w:val="99"/>
    <w:rsid w:val="0068189E"/>
    <w:pPr>
      <w:suppressAutoHyphens w:val="0"/>
      <w:autoSpaceDE/>
      <w:spacing w:before="120" w:after="60" w:line="360" w:lineRule="auto"/>
      <w:ind w:left="0" w:firstLine="720"/>
    </w:pPr>
    <w:rPr>
      <w:sz w:val="28"/>
      <w:szCs w:val="26"/>
      <w:lang w:val="vi-VN" w:eastAsia="en-US"/>
    </w:rPr>
  </w:style>
  <w:style w:type="paragraph" w:customStyle="1" w:styleId="StyleHeading2l2H2h21h2Arial">
    <w:name w:val="Style Heading 2l2H2h21h2 + Arial"/>
    <w:basedOn w:val="Heading2"/>
    <w:autoRedefine/>
    <w:uiPriority w:val="99"/>
    <w:rsid w:val="0068189E"/>
    <w:pPr>
      <w:tabs>
        <w:tab w:val="left" w:pos="900"/>
      </w:tabs>
      <w:spacing w:after="0" w:line="360" w:lineRule="auto"/>
      <w:ind w:left="576" w:hanging="576"/>
    </w:pPr>
    <w:rPr>
      <w:i/>
      <w:iCs w:val="0"/>
      <w:snapToGrid w:val="0"/>
      <w:szCs w:val="26"/>
      <w:lang w:val="vi-VN" w:eastAsia="en-US"/>
    </w:rPr>
  </w:style>
  <w:style w:type="paragraph" w:customStyle="1" w:styleId="Style00">
    <w:name w:val="Style 0"/>
    <w:basedOn w:val="Normal"/>
    <w:uiPriority w:val="99"/>
    <w:rsid w:val="0068189E"/>
    <w:pPr>
      <w:tabs>
        <w:tab w:val="num" w:pos="864"/>
      </w:tabs>
      <w:spacing w:before="120" w:after="0" w:line="360" w:lineRule="auto"/>
      <w:ind w:left="864" w:hanging="360"/>
      <w:jc w:val="both"/>
    </w:pPr>
    <w:rPr>
      <w:rFonts w:ascii="Times New Roman" w:hAnsi="Times New Roman"/>
      <w:bCs w:val="0"/>
      <w:sz w:val="28"/>
      <w:szCs w:val="26"/>
      <w:lang w:val="vi-VN"/>
    </w:rPr>
  </w:style>
  <w:style w:type="paragraph" w:customStyle="1" w:styleId="NormalIndex">
    <w:name w:val="NormalIndex"/>
    <w:basedOn w:val="Normal"/>
    <w:rsid w:val="0068189E"/>
    <w:pPr>
      <w:tabs>
        <w:tab w:val="left" w:pos="360"/>
        <w:tab w:val="left" w:pos="450"/>
      </w:tabs>
      <w:spacing w:before="60" w:after="60" w:line="240" w:lineRule="auto"/>
      <w:ind w:left="720" w:hanging="360"/>
      <w:jc w:val="both"/>
    </w:pPr>
    <w:rPr>
      <w:rFonts w:ascii=".VnTime" w:hAnsi=".VnTime"/>
      <w:bCs w:val="0"/>
      <w:szCs w:val="20"/>
      <w:lang w:val="vi-VN"/>
    </w:rPr>
  </w:style>
  <w:style w:type="paragraph" w:customStyle="1" w:styleId="Anh">
    <w:name w:val="Anh"/>
    <w:basedOn w:val="Normal"/>
    <w:uiPriority w:val="99"/>
    <w:rsid w:val="0068189E"/>
    <w:pPr>
      <w:spacing w:after="120" w:line="240" w:lineRule="auto"/>
      <w:ind w:left="1152"/>
    </w:pPr>
    <w:rPr>
      <w:rFonts w:ascii=".VnArial" w:hAnsi=".VnArial"/>
      <w:bCs w:val="0"/>
      <w:sz w:val="20"/>
      <w:szCs w:val="20"/>
      <w:lang w:val="vi-VN"/>
    </w:rPr>
  </w:style>
  <w:style w:type="paragraph" w:customStyle="1" w:styleId="StyleHeading2Heading2Charl2CharH2Charh21Charh2Charl21">
    <w:name w:val="Style Heading 2Heading 2 Charl2 CharH2 Charh21 Charh2 Charl2.1"/>
    <w:basedOn w:val="Heading1"/>
    <w:autoRedefine/>
    <w:uiPriority w:val="99"/>
    <w:rsid w:val="0068189E"/>
    <w:pPr>
      <w:keepNext w:val="0"/>
      <w:widowControl w:val="0"/>
      <w:tabs>
        <w:tab w:val="num" w:pos="1733"/>
      </w:tabs>
      <w:spacing w:before="60" w:after="120" w:line="280" w:lineRule="atLeast"/>
      <w:ind w:left="1733" w:hanging="360"/>
      <w:outlineLvl w:val="9"/>
    </w:pPr>
    <w:rPr>
      <w:rFonts w:ascii="Times New Roman" w:hAnsi="Times New Roman"/>
      <w:bCs/>
      <w:kern w:val="0"/>
      <w:sz w:val="28"/>
      <w:szCs w:val="20"/>
      <w:lang w:val="vi-VN" w:eastAsia="en-US"/>
    </w:rPr>
  </w:style>
  <w:style w:type="paragraph" w:customStyle="1" w:styleId="StyleHeading2">
    <w:name w:val="Style Heading 2"/>
    <w:uiPriority w:val="99"/>
    <w:rsid w:val="0068189E"/>
    <w:pPr>
      <w:tabs>
        <w:tab w:val="num" w:pos="0"/>
      </w:tabs>
      <w:spacing w:after="0" w:line="240" w:lineRule="auto"/>
    </w:pPr>
    <w:rPr>
      <w:rFonts w:eastAsia="Times New Roman" w:cs="Times New Roman"/>
      <w:b/>
      <w:color w:val="auto"/>
      <w:szCs w:val="40"/>
    </w:rPr>
  </w:style>
  <w:style w:type="paragraph" w:customStyle="1" w:styleId="xl24">
    <w:name w:val="xl24"/>
    <w:basedOn w:val="Normal"/>
    <w:uiPriority w:val="99"/>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Arial Unicode MS" w:hAnsi="Times New Roman"/>
      <w:b/>
      <w:sz w:val="24"/>
      <w:szCs w:val="24"/>
      <w:lang w:val="vi-VN"/>
    </w:rPr>
  </w:style>
  <w:style w:type="paragraph" w:customStyle="1" w:styleId="xl25">
    <w:name w:val="xl2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Arial Unicode MS" w:hAnsi="Times New Roman"/>
      <w:bCs w:val="0"/>
      <w:sz w:val="24"/>
      <w:szCs w:val="24"/>
      <w:lang w:val="vi-VN"/>
    </w:rPr>
  </w:style>
  <w:style w:type="paragraph" w:customStyle="1" w:styleId="xl26">
    <w:name w:val="xl26"/>
    <w:basedOn w:val="Normal"/>
    <w:uiPriority w:val="99"/>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Arial Unicode MS" w:hAnsi="Times New Roman"/>
      <w:bCs w:val="0"/>
      <w:sz w:val="24"/>
      <w:szCs w:val="24"/>
      <w:lang w:val="vi-VN"/>
    </w:rPr>
  </w:style>
  <w:style w:type="paragraph" w:customStyle="1" w:styleId="xl27">
    <w:name w:val="xl2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Arial Unicode MS" w:hAnsi="Times New Roman"/>
      <w:bCs w:val="0"/>
      <w:sz w:val="24"/>
      <w:szCs w:val="24"/>
      <w:lang w:val="vi-VN"/>
    </w:rPr>
  </w:style>
  <w:style w:type="paragraph" w:customStyle="1" w:styleId="xl28">
    <w:name w:val="xl2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Arial Unicode MS" w:hAnsi="Times New Roman"/>
      <w:bCs w:val="0"/>
      <w:sz w:val="24"/>
      <w:szCs w:val="24"/>
      <w:lang w:val="vi-VN"/>
    </w:rPr>
  </w:style>
  <w:style w:type="paragraph" w:customStyle="1" w:styleId="xl29">
    <w:name w:val="xl2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Arial Unicode MS" w:hAnsi="Times New Roman"/>
      <w:b/>
      <w:color w:val="FF0000"/>
      <w:sz w:val="24"/>
      <w:szCs w:val="24"/>
      <w:lang w:val="vi-VN"/>
    </w:rPr>
  </w:style>
  <w:style w:type="paragraph" w:customStyle="1" w:styleId="xl30">
    <w:name w:val="xl3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Arial Unicode MS" w:hAnsi="Times New Roman"/>
      <w:b/>
      <w:sz w:val="24"/>
      <w:szCs w:val="24"/>
      <w:lang w:val="vi-VN"/>
    </w:rPr>
  </w:style>
  <w:style w:type="paragraph" w:customStyle="1" w:styleId="xl31">
    <w:name w:val="xl3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Arial Unicode MS" w:hAnsi="Times New Roman"/>
      <w:b/>
      <w:sz w:val="24"/>
      <w:szCs w:val="24"/>
      <w:lang w:val="vi-VN"/>
    </w:rPr>
  </w:style>
  <w:style w:type="paragraph" w:customStyle="1" w:styleId="xl32">
    <w:name w:val="xl32"/>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Arial Unicode MS" w:hAnsi="Times New Roman"/>
      <w:b/>
      <w:sz w:val="24"/>
      <w:szCs w:val="24"/>
      <w:lang w:val="vi-VN"/>
    </w:rPr>
  </w:style>
  <w:style w:type="paragraph" w:customStyle="1" w:styleId="xl33">
    <w:name w:val="xl3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Arial Unicode MS" w:hAnsi="Times New Roman"/>
      <w:b/>
      <w:i/>
      <w:iCs/>
      <w:sz w:val="24"/>
      <w:szCs w:val="24"/>
      <w:lang w:val="vi-VN"/>
    </w:rPr>
  </w:style>
  <w:style w:type="paragraph" w:customStyle="1" w:styleId="xl34">
    <w:name w:val="xl3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Arial Unicode MS" w:hAnsi="Times New Roman"/>
      <w:b/>
      <w:i/>
      <w:iCs/>
      <w:sz w:val="24"/>
      <w:szCs w:val="24"/>
      <w:lang w:val="vi-VN"/>
    </w:rPr>
  </w:style>
  <w:style w:type="paragraph" w:customStyle="1" w:styleId="xl35">
    <w:name w:val="xl3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Arial Unicode MS" w:hAnsi="Times New Roman"/>
      <w:bCs w:val="0"/>
      <w:sz w:val="24"/>
      <w:szCs w:val="24"/>
      <w:lang w:val="vi-VN"/>
    </w:rPr>
  </w:style>
  <w:style w:type="paragraph" w:customStyle="1" w:styleId="xl36">
    <w:name w:val="xl3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Arial Unicode MS" w:hAnsi="Times New Roman"/>
      <w:bCs w:val="0"/>
      <w:sz w:val="24"/>
      <w:szCs w:val="24"/>
      <w:lang w:val="vi-VN"/>
    </w:rPr>
  </w:style>
  <w:style w:type="paragraph" w:customStyle="1" w:styleId="xl37">
    <w:name w:val="xl3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Arial Unicode MS" w:hAnsi="Times New Roman"/>
      <w:b/>
      <w:sz w:val="24"/>
      <w:szCs w:val="24"/>
      <w:lang w:val="vi-VN"/>
    </w:rPr>
  </w:style>
  <w:style w:type="paragraph" w:customStyle="1" w:styleId="1Level3">
    <w:name w:val="1Level3"/>
    <w:autoRedefine/>
    <w:uiPriority w:val="99"/>
    <w:rsid w:val="0068189E"/>
    <w:pPr>
      <w:widowControl w:val="0"/>
      <w:spacing w:before="60" w:after="120" w:line="240" w:lineRule="auto"/>
      <w:ind w:left="709" w:firstLine="11"/>
    </w:pPr>
    <w:rPr>
      <w:rFonts w:ascii="Calibri" w:eastAsia="Times New Roman" w:hAnsi="Calibri" w:cs="Arial"/>
      <w:color w:val="auto"/>
      <w:sz w:val="24"/>
      <w:szCs w:val="26"/>
    </w:rPr>
  </w:style>
  <w:style w:type="paragraph" w:customStyle="1" w:styleId="TableHeadings">
    <w:name w:val="Table Headings"/>
    <w:basedOn w:val="Normal"/>
    <w:uiPriority w:val="99"/>
    <w:rsid w:val="0068189E"/>
    <w:pPr>
      <w:spacing w:after="0" w:line="240" w:lineRule="auto"/>
    </w:pPr>
    <w:rPr>
      <w:rFonts w:ascii=".VnArial" w:hAnsi=".VnArial"/>
      <w:b/>
      <w:bCs w:val="0"/>
      <w:sz w:val="20"/>
      <w:szCs w:val="24"/>
      <w:lang w:val="vi-VN"/>
    </w:rPr>
  </w:style>
  <w:style w:type="paragraph" w:customStyle="1" w:styleId="TableofContents">
    <w:name w:val="Table of Contents"/>
    <w:basedOn w:val="Normal"/>
    <w:uiPriority w:val="99"/>
    <w:rsid w:val="0068189E"/>
    <w:pPr>
      <w:spacing w:after="240" w:line="240" w:lineRule="auto"/>
    </w:pPr>
    <w:rPr>
      <w:rFonts w:ascii=".VnArial" w:hAnsi=".VnArial"/>
      <w:bCs w:val="0"/>
      <w:sz w:val="32"/>
      <w:szCs w:val="24"/>
      <w:lang w:val="vi-VN"/>
    </w:rPr>
  </w:style>
  <w:style w:type="paragraph" w:customStyle="1" w:styleId="StyleBodyTextArialBoldCharChar">
    <w:name w:val="Style Body Text + Arial Bold Char Char"/>
    <w:basedOn w:val="BodyText"/>
    <w:autoRedefine/>
    <w:uiPriority w:val="99"/>
    <w:rsid w:val="0068189E"/>
    <w:pPr>
      <w:keepNext/>
      <w:keepLines/>
      <w:spacing w:after="0"/>
      <w:ind w:left="850"/>
      <w:jc w:val="both"/>
    </w:pPr>
    <w:rPr>
      <w:rFonts w:ascii="Arial" w:hAnsi="Arial"/>
      <w:b/>
      <w:sz w:val="22"/>
      <w:lang w:val="vi-VN" w:eastAsia="en-US"/>
    </w:rPr>
  </w:style>
  <w:style w:type="paragraph" w:customStyle="1" w:styleId="Tailieu">
    <w:name w:val="Tailieu"/>
    <w:basedOn w:val="Refer"/>
    <w:rsid w:val="0068189E"/>
    <w:pPr>
      <w:tabs>
        <w:tab w:val="num" w:pos="360"/>
      </w:tabs>
      <w:spacing w:before="0" w:line="240" w:lineRule="auto"/>
      <w:ind w:left="360" w:hanging="360"/>
    </w:pPr>
    <w:rPr>
      <w:rFonts w:ascii=".VnTime" w:hAnsi=".VnTime"/>
      <w:sz w:val="28"/>
    </w:rPr>
  </w:style>
  <w:style w:type="paragraph" w:customStyle="1" w:styleId="TableTitle">
    <w:name w:val="Table Title"/>
    <w:basedOn w:val="NormalIndent"/>
    <w:autoRedefine/>
    <w:rsid w:val="0068189E"/>
    <w:pPr>
      <w:keepNext/>
      <w:tabs>
        <w:tab w:val="num" w:pos="1080"/>
      </w:tabs>
      <w:suppressAutoHyphens w:val="0"/>
      <w:autoSpaceDE/>
      <w:spacing w:before="60" w:after="60" w:line="240" w:lineRule="auto"/>
      <w:ind w:left="0" w:right="29" w:firstLine="0"/>
      <w:jc w:val="right"/>
    </w:pPr>
    <w:rPr>
      <w:rFonts w:ascii=".VnTime" w:hAnsi=".VnTime"/>
      <w:sz w:val="18"/>
      <w:szCs w:val="20"/>
      <w:lang w:val="vi-VN" w:eastAsia="en-US"/>
    </w:rPr>
  </w:style>
  <w:style w:type="paragraph" w:customStyle="1" w:styleId="Listcheck">
    <w:name w:val="List check"/>
    <w:basedOn w:val="Normal"/>
    <w:uiPriority w:val="99"/>
    <w:rsid w:val="0068189E"/>
    <w:pPr>
      <w:tabs>
        <w:tab w:val="num" w:pos="720"/>
        <w:tab w:val="left" w:pos="850"/>
      </w:tabs>
      <w:spacing w:before="120" w:after="60" w:line="240" w:lineRule="auto"/>
      <w:ind w:left="720" w:hanging="360"/>
    </w:pPr>
    <w:rPr>
      <w:rFonts w:ascii=".VnTime" w:hAnsi=".VnTime"/>
      <w:b/>
      <w:bCs w:val="0"/>
      <w:szCs w:val="24"/>
      <w:lang w:val="vi-VN"/>
    </w:rPr>
  </w:style>
  <w:style w:type="character" w:customStyle="1" w:styleId="StyleBodyTextArialBoldCharCharChar">
    <w:name w:val="Style Body Text + Arial Bold Char Char Char"/>
    <w:rsid w:val="0068189E"/>
    <w:rPr>
      <w:rFonts w:ascii="Arial" w:eastAsia="Times New Roman" w:hAnsi="Arial" w:cs="Times New Roman"/>
      <w:b/>
      <w:bCs/>
      <w:sz w:val="22"/>
      <w:szCs w:val="24"/>
      <w:lang w:val="en-US" w:eastAsia="en-US" w:bidi="ar-SA"/>
    </w:rPr>
  </w:style>
  <w:style w:type="paragraph" w:customStyle="1" w:styleId="StyleBodyTextArialChar">
    <w:name w:val="Style Body Text + Arial Char"/>
    <w:basedOn w:val="BodyText"/>
    <w:autoRedefine/>
    <w:uiPriority w:val="99"/>
    <w:rsid w:val="0068189E"/>
    <w:pPr>
      <w:keepNext/>
      <w:keepLines/>
      <w:spacing w:after="0"/>
      <w:ind w:left="850"/>
      <w:jc w:val="both"/>
    </w:pPr>
    <w:rPr>
      <w:rFonts w:ascii="Arial" w:hAnsi="Arial"/>
      <w:bCs w:val="0"/>
      <w:sz w:val="22"/>
      <w:lang w:val="vi-VN" w:eastAsia="en-US"/>
    </w:rPr>
  </w:style>
  <w:style w:type="character" w:customStyle="1" w:styleId="StyleBodyTextArialCharChar">
    <w:name w:val="Style Body Text + Arial Char Char"/>
    <w:rsid w:val="0068189E"/>
    <w:rPr>
      <w:rFonts w:ascii="Arial" w:eastAsia="Times New Roman" w:hAnsi="Arial" w:cs="Times New Roman"/>
      <w:sz w:val="22"/>
      <w:szCs w:val="24"/>
      <w:lang w:val="en-US" w:eastAsia="en-US" w:bidi="ar-SA"/>
    </w:rPr>
  </w:style>
  <w:style w:type="paragraph" w:customStyle="1" w:styleId="CharCharCharChar">
    <w:name w:val="Char Char Char Char"/>
    <w:basedOn w:val="Normal"/>
    <w:rsid w:val="0068189E"/>
    <w:pPr>
      <w:spacing w:after="160" w:line="240" w:lineRule="exact"/>
    </w:pPr>
    <w:rPr>
      <w:rFonts w:ascii="Verdana" w:hAnsi="Verdana"/>
      <w:bCs w:val="0"/>
      <w:sz w:val="20"/>
      <w:szCs w:val="20"/>
      <w:lang w:val="vi-VN"/>
    </w:rPr>
  </w:style>
  <w:style w:type="paragraph" w:customStyle="1" w:styleId="1Level4">
    <w:name w:val="1Level4"/>
    <w:basedOn w:val="1Level3"/>
    <w:uiPriority w:val="99"/>
    <w:rsid w:val="0068189E"/>
    <w:pPr>
      <w:tabs>
        <w:tab w:val="num" w:pos="720"/>
      </w:tabs>
      <w:ind w:left="720" w:hanging="360"/>
    </w:pPr>
    <w:rPr>
      <w:b/>
      <w:bCs/>
    </w:rPr>
  </w:style>
  <w:style w:type="paragraph" w:customStyle="1" w:styleId="Char0">
    <w:name w:val="Char"/>
    <w:rsid w:val="0068189E"/>
    <w:pPr>
      <w:spacing w:line="240" w:lineRule="exact"/>
    </w:pPr>
    <w:rPr>
      <w:rFonts w:ascii="Verdana" w:eastAsia="Times New Roman" w:hAnsi="Verdana" w:cs="Times New Roman"/>
      <w:color w:val="auto"/>
      <w:sz w:val="20"/>
      <w:szCs w:val="20"/>
    </w:rPr>
  </w:style>
  <w:style w:type="paragraph" w:customStyle="1" w:styleId="Indent1CharChar0">
    <w:name w:val="Indent1 Char Char"/>
    <w:basedOn w:val="Normal"/>
    <w:autoRedefine/>
    <w:rsid w:val="0068189E"/>
    <w:pPr>
      <w:keepNext/>
      <w:tabs>
        <w:tab w:val="num" w:pos="1644"/>
      </w:tabs>
      <w:spacing w:before="120" w:after="0" w:line="240" w:lineRule="auto"/>
      <w:ind w:left="1644" w:hanging="564"/>
    </w:pPr>
    <w:rPr>
      <w:rFonts w:ascii="Times New Roman" w:hAnsi="Times New Roman"/>
      <w:bCs w:val="0"/>
      <w:snapToGrid w:val="0"/>
      <w:color w:val="000000"/>
      <w:sz w:val="24"/>
      <w:lang w:val="vi-VN"/>
    </w:rPr>
  </w:style>
  <w:style w:type="paragraph" w:customStyle="1" w:styleId="UserNormal1Char">
    <w:name w:val="User Normal 1 Char"/>
    <w:basedOn w:val="Normal"/>
    <w:uiPriority w:val="99"/>
    <w:rsid w:val="0068189E"/>
    <w:pPr>
      <w:spacing w:before="60" w:after="60" w:line="240" w:lineRule="auto"/>
      <w:jc w:val="both"/>
    </w:pPr>
    <w:rPr>
      <w:rFonts w:ascii=".VnSouthern" w:hAnsi=".VnSouthern"/>
      <w:bCs w:val="0"/>
      <w:sz w:val="24"/>
      <w:szCs w:val="24"/>
      <w:lang w:val="vi-VN"/>
    </w:rPr>
  </w:style>
  <w:style w:type="paragraph" w:customStyle="1" w:styleId="CharCharCharChar1">
    <w:name w:val="Char Char Char Char1"/>
    <w:basedOn w:val="Normal"/>
    <w:rsid w:val="0068189E"/>
    <w:pPr>
      <w:spacing w:after="160" w:line="240" w:lineRule="exact"/>
    </w:pPr>
    <w:rPr>
      <w:rFonts w:ascii="Verdana" w:hAnsi="Verdana"/>
      <w:bCs w:val="0"/>
      <w:sz w:val="20"/>
      <w:szCs w:val="20"/>
      <w:lang w:val="vi-VN"/>
    </w:rPr>
  </w:style>
  <w:style w:type="numbering" w:styleId="ArticleSection">
    <w:name w:val="Outline List 3"/>
    <w:basedOn w:val="NoList"/>
    <w:rsid w:val="0068189E"/>
    <w:pPr>
      <w:numPr>
        <w:numId w:val="27"/>
      </w:numPr>
    </w:pPr>
  </w:style>
  <w:style w:type="paragraph" w:customStyle="1" w:styleId="xl117">
    <w:name w:val="xl117"/>
    <w:basedOn w:val="Normal"/>
    <w:rsid w:val="0068189E"/>
    <w:pPr>
      <w:spacing w:before="100" w:beforeAutospacing="1" w:after="100" w:afterAutospacing="1" w:line="240" w:lineRule="auto"/>
      <w:textAlignment w:val="center"/>
    </w:pPr>
    <w:rPr>
      <w:rFonts w:ascii="Arial" w:hAnsi="Arial" w:cs="Arial"/>
      <w:bCs w:val="0"/>
      <w:sz w:val="18"/>
      <w:szCs w:val="18"/>
      <w:lang w:val="vi-VN"/>
    </w:rPr>
  </w:style>
  <w:style w:type="paragraph" w:customStyle="1" w:styleId="xl118">
    <w:name w:val="xl118"/>
    <w:basedOn w:val="Normal"/>
    <w:rsid w:val="0068189E"/>
    <w:pPr>
      <w:spacing w:before="100" w:beforeAutospacing="1" w:after="100" w:afterAutospacing="1" w:line="240" w:lineRule="auto"/>
      <w:jc w:val="center"/>
      <w:textAlignment w:val="center"/>
    </w:pPr>
    <w:rPr>
      <w:rFonts w:ascii="Arial" w:hAnsi="Arial" w:cs="Arial"/>
      <w:bCs w:val="0"/>
      <w:sz w:val="18"/>
      <w:szCs w:val="18"/>
      <w:lang w:val="vi-VN"/>
    </w:rPr>
  </w:style>
  <w:style w:type="paragraph" w:customStyle="1" w:styleId="xl119">
    <w:name w:val="xl119"/>
    <w:basedOn w:val="Normal"/>
    <w:rsid w:val="0068189E"/>
    <w:pPr>
      <w:pBdr>
        <w:top w:val="single" w:sz="4" w:space="0" w:color="333333"/>
        <w:left w:val="double" w:sz="6" w:space="0" w:color="333333"/>
        <w:bottom w:val="single" w:sz="4" w:space="0" w:color="333333"/>
        <w:right w:val="single" w:sz="4" w:space="0" w:color="333333"/>
      </w:pBdr>
      <w:spacing w:before="100" w:beforeAutospacing="1" w:after="100" w:afterAutospacing="1" w:line="240" w:lineRule="auto"/>
      <w:jc w:val="center"/>
      <w:textAlignment w:val="center"/>
    </w:pPr>
    <w:rPr>
      <w:rFonts w:ascii="Arial" w:hAnsi="Arial" w:cs="Arial"/>
      <w:bCs w:val="0"/>
      <w:sz w:val="18"/>
      <w:szCs w:val="18"/>
      <w:lang w:val="vi-VN"/>
    </w:rPr>
  </w:style>
  <w:style w:type="paragraph" w:customStyle="1" w:styleId="xl120">
    <w:name w:val="xl120"/>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121">
    <w:name w:val="xl121"/>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jc w:val="center"/>
      <w:textAlignment w:val="center"/>
    </w:pPr>
    <w:rPr>
      <w:rFonts w:ascii="Arial" w:hAnsi="Arial" w:cs="Arial"/>
      <w:bCs w:val="0"/>
      <w:sz w:val="18"/>
      <w:szCs w:val="18"/>
      <w:lang w:val="vi-VN"/>
    </w:rPr>
  </w:style>
  <w:style w:type="paragraph" w:customStyle="1" w:styleId="xl122">
    <w:name w:val="xl122"/>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123">
    <w:name w:val="xl123"/>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jc w:val="center"/>
      <w:textAlignment w:val="center"/>
    </w:pPr>
    <w:rPr>
      <w:rFonts w:ascii="Arial" w:hAnsi="Arial" w:cs="Arial"/>
      <w:bCs w:val="0"/>
      <w:sz w:val="18"/>
      <w:szCs w:val="18"/>
      <w:lang w:val="vi-VN"/>
    </w:rPr>
  </w:style>
  <w:style w:type="paragraph" w:customStyle="1" w:styleId="xl124">
    <w:name w:val="xl124"/>
    <w:basedOn w:val="Normal"/>
    <w:rsid w:val="0068189E"/>
    <w:pPr>
      <w:pBdr>
        <w:top w:val="single" w:sz="4" w:space="0" w:color="333333"/>
        <w:left w:val="single" w:sz="4" w:space="0" w:color="333333"/>
        <w:bottom w:val="single" w:sz="4" w:space="0" w:color="333333"/>
        <w:right w:val="double" w:sz="6" w:space="0" w:color="333333"/>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125">
    <w:name w:val="xl125"/>
    <w:basedOn w:val="Normal"/>
    <w:rsid w:val="0068189E"/>
    <w:pPr>
      <w:pBdr>
        <w:top w:val="single" w:sz="4" w:space="0" w:color="333333"/>
        <w:left w:val="double" w:sz="6" w:space="0" w:color="333333"/>
        <w:bottom w:val="single" w:sz="4" w:space="0" w:color="333333"/>
        <w:right w:val="single" w:sz="4" w:space="0" w:color="333333"/>
      </w:pBdr>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126">
    <w:name w:val="xl126"/>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127">
    <w:name w:val="xl127"/>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textAlignment w:val="center"/>
    </w:pPr>
    <w:rPr>
      <w:rFonts w:ascii="Arial" w:hAnsi="Arial" w:cs="Arial"/>
      <w:b/>
      <w:sz w:val="18"/>
      <w:szCs w:val="18"/>
      <w:lang w:val="vi-VN"/>
    </w:rPr>
  </w:style>
  <w:style w:type="paragraph" w:customStyle="1" w:styleId="xl128">
    <w:name w:val="xl128"/>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129">
    <w:name w:val="xl129"/>
    <w:basedOn w:val="Normal"/>
    <w:rsid w:val="0068189E"/>
    <w:pPr>
      <w:pBdr>
        <w:top w:val="single" w:sz="4" w:space="0" w:color="333333"/>
        <w:left w:val="single" w:sz="4" w:space="0" w:color="333333"/>
        <w:bottom w:val="single" w:sz="4" w:space="0" w:color="333333"/>
        <w:right w:val="double" w:sz="6" w:space="0" w:color="333333"/>
      </w:pBdr>
      <w:spacing w:before="100" w:beforeAutospacing="1" w:after="100" w:afterAutospacing="1" w:line="240" w:lineRule="auto"/>
      <w:textAlignment w:val="center"/>
    </w:pPr>
    <w:rPr>
      <w:rFonts w:ascii="Arial" w:hAnsi="Arial" w:cs="Arial"/>
      <w:b/>
      <w:sz w:val="18"/>
      <w:szCs w:val="18"/>
      <w:lang w:val="vi-VN"/>
    </w:rPr>
  </w:style>
  <w:style w:type="paragraph" w:customStyle="1" w:styleId="xl130">
    <w:name w:val="xl130"/>
    <w:basedOn w:val="Normal"/>
    <w:rsid w:val="0068189E"/>
    <w:pPr>
      <w:pBdr>
        <w:top w:val="single" w:sz="4" w:space="0" w:color="333333"/>
        <w:left w:val="double" w:sz="6" w:space="0" w:color="333333"/>
        <w:bottom w:val="single" w:sz="4" w:space="0" w:color="333333"/>
        <w:right w:val="single" w:sz="4" w:space="0" w:color="333333"/>
      </w:pBdr>
      <w:spacing w:before="100" w:beforeAutospacing="1" w:after="100" w:afterAutospacing="1" w:line="240" w:lineRule="auto"/>
      <w:textAlignment w:val="center"/>
    </w:pPr>
    <w:rPr>
      <w:rFonts w:ascii="Arial" w:hAnsi="Arial" w:cs="Arial"/>
      <w:b/>
      <w:color w:val="000000"/>
      <w:sz w:val="19"/>
      <w:szCs w:val="19"/>
      <w:lang w:val="vi-VN"/>
    </w:rPr>
  </w:style>
  <w:style w:type="paragraph" w:customStyle="1" w:styleId="xl131">
    <w:name w:val="xl131"/>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textAlignment w:val="center"/>
    </w:pPr>
    <w:rPr>
      <w:rFonts w:ascii="Arial" w:hAnsi="Arial" w:cs="Arial"/>
      <w:bCs w:val="0"/>
      <w:i/>
      <w:iCs/>
      <w:color w:val="000000"/>
      <w:sz w:val="18"/>
      <w:szCs w:val="18"/>
      <w:lang w:val="vi-VN"/>
    </w:rPr>
  </w:style>
  <w:style w:type="paragraph" w:customStyle="1" w:styleId="xl132">
    <w:name w:val="xl132"/>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textAlignment w:val="center"/>
    </w:pPr>
    <w:rPr>
      <w:rFonts w:ascii="Arial" w:hAnsi="Arial" w:cs="Arial"/>
      <w:bCs w:val="0"/>
      <w:color w:val="000000"/>
      <w:sz w:val="18"/>
      <w:szCs w:val="18"/>
      <w:lang w:val="vi-VN"/>
    </w:rPr>
  </w:style>
  <w:style w:type="paragraph" w:customStyle="1" w:styleId="xl133">
    <w:name w:val="xl133"/>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jc w:val="center"/>
      <w:textAlignment w:val="center"/>
    </w:pPr>
    <w:rPr>
      <w:rFonts w:ascii="Arial" w:hAnsi="Arial" w:cs="Arial"/>
      <w:b/>
      <w:color w:val="000000"/>
      <w:sz w:val="19"/>
      <w:szCs w:val="19"/>
      <w:lang w:val="vi-VN"/>
    </w:rPr>
  </w:style>
  <w:style w:type="paragraph" w:customStyle="1" w:styleId="xl134">
    <w:name w:val="xl134"/>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textAlignment w:val="center"/>
    </w:pPr>
    <w:rPr>
      <w:rFonts w:ascii="Arial" w:hAnsi="Arial" w:cs="Arial"/>
      <w:b/>
      <w:color w:val="000000"/>
      <w:sz w:val="19"/>
      <w:szCs w:val="19"/>
      <w:lang w:val="vi-VN"/>
    </w:rPr>
  </w:style>
  <w:style w:type="paragraph" w:customStyle="1" w:styleId="xl135">
    <w:name w:val="xl135"/>
    <w:basedOn w:val="Normal"/>
    <w:rsid w:val="0068189E"/>
    <w:pPr>
      <w:pBdr>
        <w:top w:val="single" w:sz="4" w:space="0" w:color="333333"/>
        <w:left w:val="single" w:sz="4" w:space="0" w:color="333333"/>
        <w:bottom w:val="single" w:sz="4" w:space="0" w:color="333333"/>
        <w:right w:val="double" w:sz="6" w:space="0" w:color="333333"/>
      </w:pBdr>
      <w:spacing w:before="100" w:beforeAutospacing="1" w:after="100" w:afterAutospacing="1" w:line="240" w:lineRule="auto"/>
      <w:textAlignment w:val="center"/>
    </w:pPr>
    <w:rPr>
      <w:rFonts w:ascii="Arial" w:hAnsi="Arial" w:cs="Arial"/>
      <w:b/>
      <w:color w:val="000000"/>
      <w:sz w:val="19"/>
      <w:szCs w:val="19"/>
      <w:lang w:val="vi-VN"/>
    </w:rPr>
  </w:style>
  <w:style w:type="paragraph" w:customStyle="1" w:styleId="xl136">
    <w:name w:val="xl136"/>
    <w:basedOn w:val="Normal"/>
    <w:rsid w:val="0068189E"/>
    <w:pPr>
      <w:pBdr>
        <w:top w:val="single" w:sz="4" w:space="0" w:color="333333"/>
        <w:left w:val="double" w:sz="6" w:space="0" w:color="333333"/>
        <w:bottom w:val="single" w:sz="4" w:space="0" w:color="333333"/>
        <w:right w:val="single" w:sz="4" w:space="0" w:color="333333"/>
      </w:pBdr>
      <w:shd w:val="clear" w:color="000000" w:fill="FFFF99"/>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137">
    <w:name w:val="xl137"/>
    <w:basedOn w:val="Normal"/>
    <w:rsid w:val="0068189E"/>
    <w:pPr>
      <w:pBdr>
        <w:top w:val="single" w:sz="4" w:space="0" w:color="333333"/>
        <w:left w:val="single" w:sz="4" w:space="0" w:color="333333"/>
        <w:bottom w:val="single" w:sz="4" w:space="0" w:color="333333"/>
        <w:right w:val="single" w:sz="4" w:space="0" w:color="333333"/>
      </w:pBdr>
      <w:shd w:val="clear" w:color="000000" w:fill="FFFF99"/>
      <w:spacing w:before="100" w:beforeAutospacing="1" w:after="100" w:afterAutospacing="1" w:line="240" w:lineRule="auto"/>
      <w:textAlignment w:val="center"/>
    </w:pPr>
    <w:rPr>
      <w:rFonts w:ascii="Arial" w:hAnsi="Arial" w:cs="Arial"/>
      <w:b/>
      <w:sz w:val="18"/>
      <w:szCs w:val="18"/>
      <w:lang w:val="vi-VN"/>
    </w:rPr>
  </w:style>
  <w:style w:type="paragraph" w:customStyle="1" w:styleId="xl138">
    <w:name w:val="xl138"/>
    <w:basedOn w:val="Normal"/>
    <w:rsid w:val="0068189E"/>
    <w:pPr>
      <w:pBdr>
        <w:top w:val="single" w:sz="4" w:space="0" w:color="333333"/>
        <w:left w:val="single" w:sz="4" w:space="0" w:color="333333"/>
        <w:bottom w:val="single" w:sz="4" w:space="0" w:color="333333"/>
        <w:right w:val="single" w:sz="4" w:space="0" w:color="333333"/>
      </w:pBdr>
      <w:shd w:val="clear" w:color="000000" w:fill="FFFF99"/>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139">
    <w:name w:val="xl139"/>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140">
    <w:name w:val="xl140"/>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141">
    <w:name w:val="xl141"/>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jc w:val="center"/>
      <w:textAlignment w:val="center"/>
    </w:pPr>
    <w:rPr>
      <w:rFonts w:ascii="Arial" w:hAnsi="Arial" w:cs="Arial"/>
      <w:bCs w:val="0"/>
      <w:sz w:val="18"/>
      <w:szCs w:val="18"/>
      <w:lang w:val="vi-VN"/>
    </w:rPr>
  </w:style>
  <w:style w:type="paragraph" w:customStyle="1" w:styleId="xl142">
    <w:name w:val="xl142"/>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143">
    <w:name w:val="xl143"/>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pPr>
    <w:rPr>
      <w:rFonts w:ascii="Arial" w:hAnsi="Arial" w:cs="Arial"/>
      <w:bCs w:val="0"/>
      <w:sz w:val="18"/>
      <w:szCs w:val="18"/>
      <w:lang w:val="vi-VN"/>
    </w:rPr>
  </w:style>
  <w:style w:type="paragraph" w:customStyle="1" w:styleId="xl144">
    <w:name w:val="xl144"/>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145">
    <w:name w:val="xl145"/>
    <w:basedOn w:val="Normal"/>
    <w:rsid w:val="0068189E"/>
    <w:pPr>
      <w:pBdr>
        <w:top w:val="single" w:sz="4" w:space="0" w:color="333333"/>
        <w:left w:val="double" w:sz="6" w:space="0" w:color="333333"/>
        <w:bottom w:val="single" w:sz="4" w:space="0" w:color="333333"/>
        <w:right w:val="single" w:sz="4" w:space="0" w:color="333333"/>
      </w:pBdr>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146">
    <w:name w:val="xl146"/>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jc w:val="center"/>
      <w:textAlignment w:val="top"/>
    </w:pPr>
    <w:rPr>
      <w:rFonts w:ascii="Arial" w:hAnsi="Arial" w:cs="Arial"/>
      <w:bCs w:val="0"/>
      <w:sz w:val="18"/>
      <w:szCs w:val="18"/>
      <w:lang w:val="vi-VN"/>
    </w:rPr>
  </w:style>
  <w:style w:type="paragraph" w:customStyle="1" w:styleId="xl147">
    <w:name w:val="xl147"/>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148">
    <w:name w:val="xl148"/>
    <w:basedOn w:val="Normal"/>
    <w:rsid w:val="0068189E"/>
    <w:pPr>
      <w:pBdr>
        <w:top w:val="single" w:sz="4" w:space="0" w:color="333333"/>
        <w:left w:val="single" w:sz="4" w:space="0" w:color="333333"/>
        <w:bottom w:val="single" w:sz="4" w:space="0" w:color="333333"/>
        <w:right w:val="double" w:sz="6" w:space="0" w:color="333333"/>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149">
    <w:name w:val="xl149"/>
    <w:basedOn w:val="Normal"/>
    <w:rsid w:val="0068189E"/>
    <w:pPr>
      <w:pBdr>
        <w:top w:val="single" w:sz="4" w:space="0" w:color="333333"/>
        <w:left w:val="double" w:sz="6" w:space="0" w:color="333333"/>
        <w:bottom w:val="single" w:sz="4" w:space="0" w:color="333333"/>
        <w:right w:val="single" w:sz="4" w:space="0" w:color="333333"/>
      </w:pBdr>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150">
    <w:name w:val="xl150"/>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151">
    <w:name w:val="xl151"/>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jc w:val="center"/>
      <w:textAlignment w:val="top"/>
    </w:pPr>
    <w:rPr>
      <w:rFonts w:ascii="Arial" w:hAnsi="Arial" w:cs="Arial"/>
      <w:bCs w:val="0"/>
      <w:sz w:val="18"/>
      <w:szCs w:val="18"/>
      <w:lang w:val="vi-VN"/>
    </w:rPr>
  </w:style>
  <w:style w:type="paragraph" w:customStyle="1" w:styleId="xl152">
    <w:name w:val="xl152"/>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153">
    <w:name w:val="xl153"/>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jc w:val="center"/>
      <w:textAlignment w:val="center"/>
    </w:pPr>
    <w:rPr>
      <w:rFonts w:ascii="Arial" w:hAnsi="Arial" w:cs="Arial"/>
      <w:bCs w:val="0"/>
      <w:sz w:val="18"/>
      <w:szCs w:val="18"/>
      <w:lang w:val="vi-VN"/>
    </w:rPr>
  </w:style>
  <w:style w:type="paragraph" w:customStyle="1" w:styleId="xl154">
    <w:name w:val="xl154"/>
    <w:basedOn w:val="Normal"/>
    <w:rsid w:val="0068189E"/>
    <w:pPr>
      <w:pBdr>
        <w:top w:val="single" w:sz="4" w:space="0" w:color="333333"/>
        <w:left w:val="single" w:sz="4" w:space="0" w:color="333333"/>
        <w:bottom w:val="single" w:sz="4" w:space="0" w:color="333333"/>
        <w:right w:val="double" w:sz="6" w:space="0" w:color="333333"/>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155">
    <w:name w:val="xl15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156">
    <w:name w:val="xl15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Cs w:val="0"/>
      <w:color w:val="000000"/>
      <w:sz w:val="18"/>
      <w:szCs w:val="18"/>
      <w:lang w:val="vi-VN"/>
    </w:rPr>
  </w:style>
  <w:style w:type="paragraph" w:customStyle="1" w:styleId="xl157">
    <w:name w:val="xl157"/>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textAlignment w:val="center"/>
    </w:pPr>
    <w:rPr>
      <w:rFonts w:ascii="Arial" w:hAnsi="Arial" w:cs="Arial"/>
      <w:b/>
      <w:sz w:val="18"/>
      <w:szCs w:val="18"/>
      <w:lang w:val="vi-VN"/>
    </w:rPr>
  </w:style>
  <w:style w:type="paragraph" w:customStyle="1" w:styleId="xl158">
    <w:name w:val="xl158"/>
    <w:basedOn w:val="Normal"/>
    <w:rsid w:val="0068189E"/>
    <w:pPr>
      <w:pBdr>
        <w:top w:val="single" w:sz="4" w:space="0" w:color="333333"/>
        <w:left w:val="single" w:sz="4" w:space="0" w:color="333333"/>
        <w:bottom w:val="single" w:sz="4" w:space="0" w:color="333333"/>
        <w:right w:val="single" w:sz="4" w:space="0" w:color="333333"/>
      </w:pBdr>
      <w:shd w:val="clear" w:color="000000" w:fill="FFFF99"/>
      <w:spacing w:before="100" w:beforeAutospacing="1" w:after="100" w:afterAutospacing="1" w:line="240" w:lineRule="auto"/>
      <w:textAlignment w:val="center"/>
    </w:pPr>
    <w:rPr>
      <w:rFonts w:ascii="Arial" w:hAnsi="Arial" w:cs="Arial"/>
      <w:b/>
      <w:sz w:val="18"/>
      <w:szCs w:val="18"/>
      <w:lang w:val="vi-VN"/>
    </w:rPr>
  </w:style>
  <w:style w:type="paragraph" w:customStyle="1" w:styleId="xl159">
    <w:name w:val="xl159"/>
    <w:basedOn w:val="Normal"/>
    <w:rsid w:val="0068189E"/>
    <w:pPr>
      <w:pBdr>
        <w:top w:val="single" w:sz="4" w:space="0" w:color="333333"/>
        <w:left w:val="single" w:sz="4" w:space="0" w:color="333333"/>
        <w:bottom w:val="single" w:sz="4" w:space="0" w:color="333333"/>
        <w:right w:val="single" w:sz="4" w:space="0" w:color="333333"/>
      </w:pBdr>
      <w:shd w:val="clear" w:color="000000" w:fill="FFFF99"/>
      <w:spacing w:before="100" w:beforeAutospacing="1" w:after="100" w:afterAutospacing="1" w:line="240" w:lineRule="auto"/>
      <w:textAlignment w:val="center"/>
    </w:pPr>
    <w:rPr>
      <w:rFonts w:ascii="Arial" w:hAnsi="Arial" w:cs="Arial"/>
      <w:bCs w:val="0"/>
      <w:sz w:val="18"/>
      <w:szCs w:val="18"/>
      <w:lang w:val="vi-VN"/>
    </w:rPr>
  </w:style>
  <w:style w:type="paragraph" w:customStyle="1" w:styleId="xl160">
    <w:name w:val="xl160"/>
    <w:basedOn w:val="Normal"/>
    <w:rsid w:val="0068189E"/>
    <w:pPr>
      <w:pBdr>
        <w:bottom w:val="double" w:sz="6" w:space="0" w:color="auto"/>
      </w:pBdr>
      <w:spacing w:before="100" w:beforeAutospacing="1" w:after="100" w:afterAutospacing="1" w:line="240" w:lineRule="auto"/>
      <w:jc w:val="center"/>
      <w:textAlignment w:val="center"/>
    </w:pPr>
    <w:rPr>
      <w:rFonts w:ascii="Arial" w:hAnsi="Arial" w:cs="Arial"/>
      <w:b/>
      <w:color w:val="000000"/>
      <w:sz w:val="24"/>
      <w:szCs w:val="24"/>
      <w:lang w:val="vi-VN"/>
    </w:rPr>
  </w:style>
  <w:style w:type="paragraph" w:customStyle="1" w:styleId="xl161">
    <w:name w:val="xl161"/>
    <w:basedOn w:val="Normal"/>
    <w:rsid w:val="0068189E"/>
    <w:pPr>
      <w:pBdr>
        <w:bottom w:val="double" w:sz="6" w:space="0" w:color="auto"/>
      </w:pBdr>
      <w:spacing w:before="100" w:beforeAutospacing="1" w:after="100" w:afterAutospacing="1" w:line="240" w:lineRule="auto"/>
      <w:jc w:val="center"/>
      <w:textAlignment w:val="center"/>
    </w:pPr>
    <w:rPr>
      <w:rFonts w:ascii="Times New Roman" w:hAnsi="Times New Roman"/>
      <w:b/>
      <w:color w:val="000000"/>
      <w:sz w:val="24"/>
      <w:szCs w:val="24"/>
      <w:lang w:val="vi-VN"/>
    </w:rPr>
  </w:style>
  <w:style w:type="paragraph" w:customStyle="1" w:styleId="xl162">
    <w:name w:val="xl162"/>
    <w:basedOn w:val="Normal"/>
    <w:rsid w:val="0068189E"/>
    <w:pPr>
      <w:pBdr>
        <w:top w:val="single" w:sz="4" w:space="0" w:color="333333"/>
        <w:left w:val="single" w:sz="4" w:space="0" w:color="333333"/>
        <w:bottom w:val="single" w:sz="4" w:space="0" w:color="333333"/>
        <w:right w:val="single" w:sz="4" w:space="0" w:color="333333"/>
      </w:pBdr>
      <w:shd w:val="clear" w:color="000000" w:fill="969696"/>
      <w:spacing w:before="100" w:beforeAutospacing="1" w:after="100" w:afterAutospacing="1" w:line="240" w:lineRule="auto"/>
      <w:textAlignment w:val="center"/>
    </w:pPr>
    <w:rPr>
      <w:rFonts w:ascii="Arial" w:hAnsi="Arial" w:cs="Arial"/>
      <w:b/>
      <w:sz w:val="18"/>
      <w:szCs w:val="18"/>
      <w:lang w:val="vi-VN"/>
    </w:rPr>
  </w:style>
  <w:style w:type="paragraph" w:customStyle="1" w:styleId="xl163">
    <w:name w:val="xl163"/>
    <w:basedOn w:val="Normal"/>
    <w:rsid w:val="0068189E"/>
    <w:pPr>
      <w:pBdr>
        <w:top w:val="single" w:sz="4" w:space="0" w:color="333333"/>
        <w:left w:val="single" w:sz="4" w:space="0" w:color="333333"/>
        <w:bottom w:val="single" w:sz="4" w:space="0" w:color="333333"/>
        <w:right w:val="single" w:sz="4" w:space="0" w:color="333333"/>
      </w:pBdr>
      <w:shd w:val="clear" w:color="000000" w:fill="FFFF99"/>
      <w:spacing w:before="100" w:beforeAutospacing="1" w:after="100" w:afterAutospacing="1" w:line="240" w:lineRule="auto"/>
      <w:textAlignment w:val="center"/>
    </w:pPr>
    <w:rPr>
      <w:rFonts w:ascii="Arial" w:hAnsi="Arial" w:cs="Arial"/>
      <w:b/>
      <w:sz w:val="18"/>
      <w:szCs w:val="18"/>
      <w:lang w:val="vi-VN"/>
    </w:rPr>
  </w:style>
  <w:style w:type="paragraph" w:customStyle="1" w:styleId="xl164">
    <w:name w:val="xl164"/>
    <w:basedOn w:val="Normal"/>
    <w:rsid w:val="0068189E"/>
    <w:pPr>
      <w:pBdr>
        <w:top w:val="single" w:sz="4" w:space="0" w:color="333333"/>
        <w:left w:val="single" w:sz="4" w:space="0" w:color="333333"/>
        <w:bottom w:val="single" w:sz="4" w:space="0" w:color="333333"/>
        <w:right w:val="single" w:sz="4" w:space="0" w:color="333333"/>
      </w:pBdr>
      <w:shd w:val="clear" w:color="000000" w:fill="FFFF99"/>
      <w:spacing w:before="100" w:beforeAutospacing="1" w:after="100" w:afterAutospacing="1" w:line="240" w:lineRule="auto"/>
      <w:textAlignment w:val="center"/>
    </w:pPr>
    <w:rPr>
      <w:rFonts w:ascii="Arial" w:hAnsi="Arial" w:cs="Arial"/>
      <w:bCs w:val="0"/>
      <w:sz w:val="18"/>
      <w:szCs w:val="18"/>
      <w:lang w:val="vi-VN"/>
    </w:rPr>
  </w:style>
  <w:style w:type="paragraph" w:customStyle="1" w:styleId="font6">
    <w:name w:val="font6"/>
    <w:basedOn w:val="Normal"/>
    <w:rsid w:val="0068189E"/>
    <w:pPr>
      <w:spacing w:before="100" w:beforeAutospacing="1" w:after="100" w:afterAutospacing="1" w:line="240" w:lineRule="auto"/>
    </w:pPr>
    <w:rPr>
      <w:rFonts w:ascii="Arial" w:hAnsi="Arial" w:cs="Arial"/>
      <w:b/>
      <w:sz w:val="20"/>
      <w:szCs w:val="20"/>
      <w:lang w:val="vi-VN"/>
    </w:rPr>
  </w:style>
  <w:style w:type="character" w:customStyle="1" w:styleId="descriptiondetail">
    <w:name w:val="descriptiondetail"/>
    <w:basedOn w:val="DefaultParagraphFont"/>
    <w:rsid w:val="0068189E"/>
  </w:style>
  <w:style w:type="character" w:customStyle="1" w:styleId="apple-style-span">
    <w:name w:val="apple-style-span"/>
    <w:basedOn w:val="DefaultParagraphFont"/>
    <w:rsid w:val="0068189E"/>
  </w:style>
  <w:style w:type="character" w:customStyle="1" w:styleId="texttile">
    <w:name w:val="texttile"/>
    <w:basedOn w:val="DefaultParagraphFont"/>
    <w:rsid w:val="0068189E"/>
  </w:style>
  <w:style w:type="paragraph" w:customStyle="1" w:styleId="font7">
    <w:name w:val="font7"/>
    <w:basedOn w:val="Normal"/>
    <w:rsid w:val="0068189E"/>
    <w:pPr>
      <w:spacing w:before="100" w:beforeAutospacing="1" w:after="100" w:afterAutospacing="1" w:line="240" w:lineRule="auto"/>
    </w:pPr>
    <w:rPr>
      <w:rFonts w:ascii="Arial" w:hAnsi="Arial" w:cs="Arial"/>
      <w:b/>
      <w:sz w:val="18"/>
      <w:szCs w:val="18"/>
      <w:lang w:val="vi-VN"/>
    </w:rPr>
  </w:style>
  <w:style w:type="paragraph" w:customStyle="1" w:styleId="font8">
    <w:name w:val="font8"/>
    <w:basedOn w:val="Normal"/>
    <w:rsid w:val="0068189E"/>
    <w:pPr>
      <w:spacing w:before="100" w:beforeAutospacing="1" w:after="100" w:afterAutospacing="1" w:line="240" w:lineRule="auto"/>
    </w:pPr>
    <w:rPr>
      <w:rFonts w:ascii="Tahoma" w:hAnsi="Tahoma" w:cs="Tahoma"/>
      <w:b/>
      <w:color w:val="000000"/>
      <w:sz w:val="16"/>
      <w:szCs w:val="16"/>
      <w:lang w:val="vi-VN"/>
    </w:rPr>
  </w:style>
  <w:style w:type="paragraph" w:customStyle="1" w:styleId="font9">
    <w:name w:val="font9"/>
    <w:basedOn w:val="Normal"/>
    <w:rsid w:val="0068189E"/>
    <w:pPr>
      <w:spacing w:before="100" w:beforeAutospacing="1" w:after="100" w:afterAutospacing="1" w:line="240" w:lineRule="auto"/>
    </w:pPr>
    <w:rPr>
      <w:rFonts w:ascii="Tahoma" w:hAnsi="Tahoma" w:cs="Tahoma"/>
      <w:bCs w:val="0"/>
      <w:color w:val="000000"/>
      <w:sz w:val="16"/>
      <w:szCs w:val="16"/>
      <w:lang w:val="vi-VN"/>
    </w:rPr>
  </w:style>
  <w:style w:type="paragraph" w:customStyle="1" w:styleId="xl165">
    <w:name w:val="xl165"/>
    <w:basedOn w:val="Normal"/>
    <w:rsid w:val="0068189E"/>
    <w:pPr>
      <w:pBdr>
        <w:top w:val="single" w:sz="4" w:space="0" w:color="333333"/>
        <w:left w:val="single" w:sz="4" w:space="0" w:color="333333"/>
        <w:right w:val="single" w:sz="4" w:space="0" w:color="333333"/>
      </w:pBdr>
      <w:spacing w:before="100" w:beforeAutospacing="1" w:after="100" w:afterAutospacing="1" w:line="240" w:lineRule="auto"/>
      <w:textAlignment w:val="center"/>
    </w:pPr>
    <w:rPr>
      <w:rFonts w:ascii="Arial" w:hAnsi="Arial" w:cs="Arial"/>
      <w:b/>
      <w:color w:val="000000"/>
      <w:sz w:val="19"/>
      <w:szCs w:val="19"/>
      <w:lang w:val="vi-VN"/>
    </w:rPr>
  </w:style>
  <w:style w:type="paragraph" w:customStyle="1" w:styleId="xl166">
    <w:name w:val="xl166"/>
    <w:basedOn w:val="Normal"/>
    <w:rsid w:val="0068189E"/>
    <w:pPr>
      <w:pBdr>
        <w:top w:val="single" w:sz="4" w:space="0" w:color="333333"/>
        <w:left w:val="single" w:sz="4" w:space="0" w:color="333333"/>
        <w:right w:val="double" w:sz="6" w:space="0" w:color="333333"/>
      </w:pBdr>
      <w:spacing w:before="100" w:beforeAutospacing="1" w:after="100" w:afterAutospacing="1" w:line="240" w:lineRule="auto"/>
      <w:textAlignment w:val="center"/>
    </w:pPr>
    <w:rPr>
      <w:rFonts w:ascii="Arial" w:hAnsi="Arial" w:cs="Arial"/>
      <w:b/>
      <w:color w:val="000000"/>
      <w:sz w:val="19"/>
      <w:szCs w:val="19"/>
      <w:lang w:val="vi-VN"/>
    </w:rPr>
  </w:style>
  <w:style w:type="paragraph" w:customStyle="1" w:styleId="xl167">
    <w:name w:val="xl167"/>
    <w:basedOn w:val="Normal"/>
    <w:rsid w:val="0068189E"/>
    <w:pPr>
      <w:pBdr>
        <w:top w:val="single" w:sz="4" w:space="0" w:color="333333"/>
        <w:left w:val="double" w:sz="6" w:space="0" w:color="333333"/>
        <w:right w:val="single" w:sz="4" w:space="0" w:color="333333"/>
      </w:pBdr>
      <w:spacing w:before="100" w:beforeAutospacing="1" w:after="100" w:afterAutospacing="1" w:line="240" w:lineRule="auto"/>
      <w:jc w:val="center"/>
      <w:textAlignment w:val="center"/>
    </w:pPr>
    <w:rPr>
      <w:rFonts w:ascii="Arial" w:hAnsi="Arial" w:cs="Arial"/>
      <w:bCs w:val="0"/>
      <w:sz w:val="18"/>
      <w:szCs w:val="18"/>
      <w:lang w:val="vi-VN"/>
    </w:rPr>
  </w:style>
  <w:style w:type="paragraph" w:customStyle="1" w:styleId="xl168">
    <w:name w:val="xl168"/>
    <w:basedOn w:val="Normal"/>
    <w:rsid w:val="0068189E"/>
    <w:pPr>
      <w:pBdr>
        <w:top w:val="single" w:sz="4" w:space="0" w:color="333333"/>
        <w:left w:val="single" w:sz="4" w:space="0" w:color="333333"/>
        <w:right w:val="single" w:sz="4" w:space="0" w:color="333333"/>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169">
    <w:name w:val="xl169"/>
    <w:basedOn w:val="Normal"/>
    <w:rsid w:val="0068189E"/>
    <w:pPr>
      <w:pBdr>
        <w:top w:val="single" w:sz="4" w:space="0" w:color="333333"/>
        <w:left w:val="single" w:sz="4" w:space="0" w:color="333333"/>
        <w:right w:val="single" w:sz="4" w:space="0" w:color="333333"/>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170">
    <w:name w:val="xl170"/>
    <w:basedOn w:val="Normal"/>
    <w:rsid w:val="0068189E"/>
    <w:pPr>
      <w:pBdr>
        <w:top w:val="single" w:sz="4" w:space="0" w:color="333333"/>
        <w:left w:val="single" w:sz="4" w:space="0" w:color="333333"/>
        <w:right w:val="single" w:sz="4" w:space="0" w:color="333333"/>
      </w:pBdr>
      <w:spacing w:before="100" w:beforeAutospacing="1" w:after="100" w:afterAutospacing="1" w:line="240" w:lineRule="auto"/>
      <w:jc w:val="center"/>
      <w:textAlignment w:val="center"/>
    </w:pPr>
    <w:rPr>
      <w:rFonts w:ascii="Arial" w:hAnsi="Arial" w:cs="Arial"/>
      <w:bCs w:val="0"/>
      <w:sz w:val="18"/>
      <w:szCs w:val="18"/>
      <w:lang w:val="vi-VN"/>
    </w:rPr>
  </w:style>
  <w:style w:type="paragraph" w:customStyle="1" w:styleId="xl171">
    <w:name w:val="xl171"/>
    <w:basedOn w:val="Normal"/>
    <w:rsid w:val="0068189E"/>
    <w:pPr>
      <w:pBdr>
        <w:top w:val="single" w:sz="4" w:space="0" w:color="333333"/>
        <w:left w:val="single" w:sz="4" w:space="0" w:color="333333"/>
        <w:right w:val="single" w:sz="4" w:space="0" w:color="333333"/>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172">
    <w:name w:val="xl172"/>
    <w:basedOn w:val="Normal"/>
    <w:rsid w:val="0068189E"/>
    <w:pPr>
      <w:pBdr>
        <w:top w:val="single" w:sz="4" w:space="0" w:color="333333"/>
        <w:left w:val="single" w:sz="4" w:space="0" w:color="333333"/>
        <w:right w:val="single" w:sz="4" w:space="0" w:color="333333"/>
      </w:pBdr>
      <w:spacing w:before="100" w:beforeAutospacing="1" w:after="100" w:afterAutospacing="1" w:line="240" w:lineRule="auto"/>
      <w:jc w:val="center"/>
      <w:textAlignment w:val="center"/>
    </w:pPr>
    <w:rPr>
      <w:rFonts w:ascii="Arial" w:hAnsi="Arial" w:cs="Arial"/>
      <w:bCs w:val="0"/>
      <w:sz w:val="18"/>
      <w:szCs w:val="18"/>
      <w:lang w:val="vi-VN"/>
    </w:rPr>
  </w:style>
  <w:style w:type="paragraph" w:customStyle="1" w:styleId="xl173">
    <w:name w:val="xl173"/>
    <w:basedOn w:val="Normal"/>
    <w:rsid w:val="0068189E"/>
    <w:pPr>
      <w:pBdr>
        <w:top w:val="single" w:sz="4" w:space="0" w:color="333333"/>
        <w:left w:val="single" w:sz="4" w:space="0" w:color="333333"/>
        <w:right w:val="double" w:sz="6" w:space="0" w:color="333333"/>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174">
    <w:name w:val="xl174"/>
    <w:basedOn w:val="Normal"/>
    <w:rsid w:val="0068189E"/>
    <w:pPr>
      <w:pBdr>
        <w:top w:val="single" w:sz="4" w:space="0" w:color="auto"/>
        <w:left w:val="double" w:sz="6"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bCs w:val="0"/>
      <w:color w:val="000000"/>
      <w:sz w:val="18"/>
      <w:szCs w:val="18"/>
      <w:lang w:val="vi-VN"/>
    </w:rPr>
  </w:style>
  <w:style w:type="paragraph" w:customStyle="1" w:styleId="xl175">
    <w:name w:val="xl17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bCs w:val="0"/>
      <w:color w:val="000000"/>
      <w:sz w:val="18"/>
      <w:szCs w:val="18"/>
      <w:lang w:val="vi-VN"/>
    </w:rPr>
  </w:style>
  <w:style w:type="paragraph" w:customStyle="1" w:styleId="xl176">
    <w:name w:val="xl17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Cs w:val="0"/>
      <w:color w:val="000000"/>
      <w:sz w:val="18"/>
      <w:szCs w:val="18"/>
      <w:lang w:val="vi-VN"/>
    </w:rPr>
  </w:style>
  <w:style w:type="paragraph" w:customStyle="1" w:styleId="xl177">
    <w:name w:val="xl177"/>
    <w:basedOn w:val="Normal"/>
    <w:rsid w:val="0068189E"/>
    <w:pPr>
      <w:pBdr>
        <w:top w:val="single" w:sz="4" w:space="0" w:color="auto"/>
        <w:left w:val="single" w:sz="4" w:space="0" w:color="auto"/>
        <w:bottom w:val="single" w:sz="4" w:space="0" w:color="auto"/>
        <w:right w:val="double" w:sz="6" w:space="0" w:color="auto"/>
      </w:pBdr>
      <w:spacing w:before="100" w:beforeAutospacing="1" w:after="100" w:afterAutospacing="1" w:line="240" w:lineRule="auto"/>
      <w:textAlignment w:val="center"/>
    </w:pPr>
    <w:rPr>
      <w:rFonts w:ascii="Arial" w:hAnsi="Arial" w:cs="Arial"/>
      <w:bCs w:val="0"/>
      <w:color w:val="000000"/>
      <w:sz w:val="18"/>
      <w:szCs w:val="18"/>
      <w:lang w:val="vi-VN"/>
    </w:rPr>
  </w:style>
  <w:style w:type="paragraph" w:customStyle="1" w:styleId="xl178">
    <w:name w:val="xl178"/>
    <w:basedOn w:val="Normal"/>
    <w:rsid w:val="0068189E"/>
    <w:pPr>
      <w:pBdr>
        <w:top w:val="single" w:sz="4" w:space="0" w:color="auto"/>
        <w:left w:val="double" w:sz="6"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b/>
      <w:color w:val="000000"/>
      <w:sz w:val="18"/>
      <w:szCs w:val="18"/>
      <w:lang w:val="vi-VN"/>
    </w:rPr>
  </w:style>
  <w:style w:type="paragraph" w:customStyle="1" w:styleId="xl179">
    <w:name w:val="xl17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180">
    <w:name w:val="xl18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181">
    <w:name w:val="xl18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b/>
      <w:color w:val="000000"/>
      <w:sz w:val="18"/>
      <w:szCs w:val="18"/>
      <w:lang w:val="vi-VN"/>
    </w:rPr>
  </w:style>
  <w:style w:type="paragraph" w:customStyle="1" w:styleId="xl182">
    <w:name w:val="xl182"/>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183">
    <w:name w:val="xl183"/>
    <w:basedOn w:val="Normal"/>
    <w:rsid w:val="0068189E"/>
    <w:pPr>
      <w:pBdr>
        <w:top w:val="single" w:sz="4" w:space="0" w:color="auto"/>
        <w:left w:val="single" w:sz="4" w:space="0" w:color="auto"/>
        <w:bottom w:val="single" w:sz="4" w:space="0" w:color="auto"/>
        <w:right w:val="double" w:sz="6" w:space="0" w:color="auto"/>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184">
    <w:name w:val="xl18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hAnsi="Arial" w:cs="Arial"/>
      <w:bCs w:val="0"/>
      <w:color w:val="000000"/>
      <w:sz w:val="18"/>
      <w:szCs w:val="18"/>
      <w:lang w:val="vi-VN"/>
    </w:rPr>
  </w:style>
  <w:style w:type="paragraph" w:customStyle="1" w:styleId="xl185">
    <w:name w:val="xl185"/>
    <w:basedOn w:val="Normal"/>
    <w:rsid w:val="0068189E"/>
    <w:pPr>
      <w:pBdr>
        <w:top w:val="single" w:sz="4" w:space="0" w:color="auto"/>
        <w:left w:val="double" w:sz="6"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b/>
      <w:color w:val="000000"/>
      <w:sz w:val="18"/>
      <w:szCs w:val="18"/>
      <w:lang w:val="vi-VN"/>
    </w:rPr>
  </w:style>
  <w:style w:type="paragraph" w:customStyle="1" w:styleId="xl186">
    <w:name w:val="xl18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187">
    <w:name w:val="xl18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188">
    <w:name w:val="xl18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189">
    <w:name w:val="xl18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b/>
      <w:color w:val="000000"/>
      <w:sz w:val="18"/>
      <w:szCs w:val="18"/>
      <w:lang w:val="vi-VN"/>
    </w:rPr>
  </w:style>
  <w:style w:type="paragraph" w:customStyle="1" w:styleId="xl190">
    <w:name w:val="xl19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191">
    <w:name w:val="xl191"/>
    <w:basedOn w:val="Normal"/>
    <w:rsid w:val="0068189E"/>
    <w:pPr>
      <w:pBdr>
        <w:top w:val="single" w:sz="4" w:space="0" w:color="auto"/>
        <w:left w:val="single" w:sz="4" w:space="0" w:color="auto"/>
        <w:bottom w:val="single" w:sz="4" w:space="0" w:color="auto"/>
        <w:right w:val="double" w:sz="6" w:space="0" w:color="auto"/>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192">
    <w:name w:val="xl192"/>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193">
    <w:name w:val="xl19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bCs w:val="0"/>
      <w:sz w:val="18"/>
      <w:szCs w:val="18"/>
      <w:lang w:val="vi-VN"/>
    </w:rPr>
  </w:style>
  <w:style w:type="paragraph" w:customStyle="1" w:styleId="xl194">
    <w:name w:val="xl194"/>
    <w:basedOn w:val="Normal"/>
    <w:rsid w:val="0068189E"/>
    <w:pPr>
      <w:pBdr>
        <w:top w:val="double" w:sz="6" w:space="0" w:color="auto"/>
        <w:left w:val="double" w:sz="6" w:space="0" w:color="333333"/>
        <w:bottom w:val="double" w:sz="6" w:space="0" w:color="333333"/>
        <w:right w:val="single" w:sz="4" w:space="0" w:color="333333"/>
      </w:pBdr>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195">
    <w:name w:val="xl195"/>
    <w:basedOn w:val="Normal"/>
    <w:rsid w:val="0068189E"/>
    <w:pPr>
      <w:pBdr>
        <w:top w:val="double" w:sz="6" w:space="0" w:color="auto"/>
        <w:left w:val="single" w:sz="4" w:space="0" w:color="333333"/>
        <w:bottom w:val="double" w:sz="6" w:space="0" w:color="333333"/>
        <w:right w:val="single" w:sz="4" w:space="0" w:color="333333"/>
      </w:pBdr>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196">
    <w:name w:val="xl196"/>
    <w:basedOn w:val="Normal"/>
    <w:rsid w:val="0068189E"/>
    <w:pPr>
      <w:pBdr>
        <w:top w:val="double" w:sz="6" w:space="0" w:color="auto"/>
        <w:left w:val="single" w:sz="4" w:space="0" w:color="333333"/>
        <w:bottom w:val="double" w:sz="6" w:space="0" w:color="333333"/>
        <w:right w:val="single" w:sz="4" w:space="0" w:color="333333"/>
      </w:pBdr>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197">
    <w:name w:val="xl197"/>
    <w:basedOn w:val="Normal"/>
    <w:rsid w:val="0068189E"/>
    <w:pPr>
      <w:pBdr>
        <w:top w:val="double" w:sz="6" w:space="0" w:color="auto"/>
        <w:left w:val="single" w:sz="4" w:space="0" w:color="333333"/>
        <w:bottom w:val="double" w:sz="6" w:space="0" w:color="333333"/>
        <w:right w:val="single" w:sz="4" w:space="0" w:color="333333"/>
      </w:pBdr>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198">
    <w:name w:val="xl198"/>
    <w:basedOn w:val="Normal"/>
    <w:rsid w:val="0068189E"/>
    <w:pPr>
      <w:pBdr>
        <w:top w:val="double" w:sz="6" w:space="0" w:color="auto"/>
        <w:left w:val="single" w:sz="4" w:space="0" w:color="333333"/>
        <w:bottom w:val="double" w:sz="6" w:space="0" w:color="333333"/>
        <w:right w:val="double" w:sz="6" w:space="0" w:color="333333"/>
      </w:pBdr>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199">
    <w:name w:val="xl199"/>
    <w:basedOn w:val="Normal"/>
    <w:rsid w:val="0068189E"/>
    <w:pPr>
      <w:pBdr>
        <w:top w:val="single" w:sz="4" w:space="0" w:color="333333"/>
        <w:left w:val="single" w:sz="4" w:space="0" w:color="333333"/>
        <w:right w:val="single" w:sz="4" w:space="0" w:color="333333"/>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200">
    <w:name w:val="xl200"/>
    <w:basedOn w:val="Normal"/>
    <w:rsid w:val="0068189E"/>
    <w:pPr>
      <w:pBdr>
        <w:top w:val="single" w:sz="4" w:space="0" w:color="333333"/>
        <w:left w:val="single" w:sz="4" w:space="0" w:color="333333"/>
        <w:right w:val="single" w:sz="4" w:space="0" w:color="333333"/>
      </w:pBdr>
      <w:spacing w:before="100" w:beforeAutospacing="1" w:after="100" w:afterAutospacing="1" w:line="240" w:lineRule="auto"/>
      <w:jc w:val="center"/>
      <w:textAlignment w:val="center"/>
    </w:pPr>
    <w:rPr>
      <w:rFonts w:ascii="Arial" w:hAnsi="Arial" w:cs="Arial"/>
      <w:bCs w:val="0"/>
      <w:sz w:val="18"/>
      <w:szCs w:val="18"/>
      <w:lang w:val="vi-VN"/>
    </w:rPr>
  </w:style>
  <w:style w:type="paragraph" w:customStyle="1" w:styleId="xl201">
    <w:name w:val="xl201"/>
    <w:basedOn w:val="Normal"/>
    <w:rsid w:val="0068189E"/>
    <w:pPr>
      <w:pBdr>
        <w:top w:val="single" w:sz="4" w:space="0" w:color="333333"/>
        <w:left w:val="double" w:sz="6" w:space="0" w:color="333333"/>
        <w:bottom w:val="single" w:sz="4" w:space="0" w:color="333333"/>
        <w:right w:val="single" w:sz="4" w:space="0" w:color="333333"/>
      </w:pBdr>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202">
    <w:name w:val="xl202"/>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203">
    <w:name w:val="xl203"/>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textAlignment w:val="center"/>
    </w:pPr>
    <w:rPr>
      <w:rFonts w:ascii="Arial" w:hAnsi="Arial" w:cs="Arial"/>
      <w:b/>
      <w:sz w:val="18"/>
      <w:szCs w:val="18"/>
      <w:lang w:val="vi-VN"/>
    </w:rPr>
  </w:style>
  <w:style w:type="paragraph" w:customStyle="1" w:styleId="xl204">
    <w:name w:val="xl204"/>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205">
    <w:name w:val="xl205"/>
    <w:basedOn w:val="Normal"/>
    <w:rsid w:val="0068189E"/>
    <w:pPr>
      <w:pBdr>
        <w:top w:val="single" w:sz="4" w:space="0" w:color="333333"/>
        <w:left w:val="single" w:sz="4" w:space="0" w:color="333333"/>
        <w:bottom w:val="single" w:sz="4" w:space="0" w:color="333333"/>
        <w:right w:val="double" w:sz="6" w:space="0" w:color="333333"/>
      </w:pBdr>
      <w:spacing w:before="100" w:beforeAutospacing="1" w:after="100" w:afterAutospacing="1" w:line="240" w:lineRule="auto"/>
      <w:textAlignment w:val="center"/>
    </w:pPr>
    <w:rPr>
      <w:rFonts w:ascii="Arial" w:hAnsi="Arial" w:cs="Arial"/>
      <w:b/>
      <w:sz w:val="18"/>
      <w:szCs w:val="18"/>
      <w:lang w:val="vi-VN"/>
    </w:rPr>
  </w:style>
  <w:style w:type="paragraph" w:customStyle="1" w:styleId="xl206">
    <w:name w:val="xl206"/>
    <w:basedOn w:val="Normal"/>
    <w:rsid w:val="0068189E"/>
    <w:pPr>
      <w:pBdr>
        <w:top w:val="single" w:sz="8" w:space="0" w:color="333333"/>
        <w:left w:val="double" w:sz="6" w:space="0" w:color="333333"/>
        <w:bottom w:val="single" w:sz="4" w:space="0" w:color="333333"/>
        <w:right w:val="single" w:sz="4" w:space="0" w:color="333333"/>
      </w:pBdr>
      <w:shd w:val="clear" w:color="000000" w:fill="FFFF99"/>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207">
    <w:name w:val="xl207"/>
    <w:basedOn w:val="Normal"/>
    <w:rsid w:val="0068189E"/>
    <w:pPr>
      <w:pBdr>
        <w:top w:val="single" w:sz="8" w:space="0" w:color="333333"/>
        <w:left w:val="single" w:sz="4" w:space="0" w:color="333333"/>
        <w:bottom w:val="single" w:sz="4" w:space="0" w:color="333333"/>
        <w:right w:val="single" w:sz="4" w:space="0" w:color="333333"/>
      </w:pBdr>
      <w:shd w:val="clear" w:color="000000" w:fill="FFFF99"/>
      <w:spacing w:before="100" w:beforeAutospacing="1" w:after="100" w:afterAutospacing="1" w:line="240" w:lineRule="auto"/>
      <w:textAlignment w:val="center"/>
    </w:pPr>
    <w:rPr>
      <w:rFonts w:ascii="Arial" w:hAnsi="Arial" w:cs="Arial"/>
      <w:b/>
      <w:sz w:val="18"/>
      <w:szCs w:val="18"/>
      <w:lang w:val="vi-VN"/>
    </w:rPr>
  </w:style>
  <w:style w:type="paragraph" w:customStyle="1" w:styleId="xl208">
    <w:name w:val="xl208"/>
    <w:basedOn w:val="Normal"/>
    <w:rsid w:val="0068189E"/>
    <w:pPr>
      <w:pBdr>
        <w:top w:val="single" w:sz="8" w:space="0" w:color="333333"/>
        <w:left w:val="single" w:sz="4" w:space="0" w:color="333333"/>
        <w:bottom w:val="single" w:sz="4" w:space="0" w:color="333333"/>
        <w:right w:val="single" w:sz="4" w:space="0" w:color="333333"/>
      </w:pBdr>
      <w:shd w:val="clear" w:color="000000" w:fill="FFFF99"/>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209">
    <w:name w:val="xl209"/>
    <w:basedOn w:val="Normal"/>
    <w:rsid w:val="0068189E"/>
    <w:pPr>
      <w:pBdr>
        <w:top w:val="single" w:sz="8" w:space="0" w:color="333333"/>
        <w:left w:val="single" w:sz="4" w:space="0" w:color="333333"/>
        <w:bottom w:val="single" w:sz="4" w:space="0" w:color="333333"/>
        <w:right w:val="double" w:sz="6" w:space="0" w:color="333333"/>
      </w:pBdr>
      <w:shd w:val="clear" w:color="000000" w:fill="FFFF99"/>
      <w:spacing w:before="100" w:beforeAutospacing="1" w:after="100" w:afterAutospacing="1" w:line="240" w:lineRule="auto"/>
      <w:textAlignment w:val="center"/>
    </w:pPr>
    <w:rPr>
      <w:rFonts w:ascii="Arial" w:hAnsi="Arial" w:cs="Arial"/>
      <w:b/>
      <w:sz w:val="18"/>
      <w:szCs w:val="18"/>
      <w:lang w:val="vi-VN"/>
    </w:rPr>
  </w:style>
  <w:style w:type="paragraph" w:customStyle="1" w:styleId="xl210">
    <w:name w:val="xl210"/>
    <w:basedOn w:val="Normal"/>
    <w:rsid w:val="0068189E"/>
    <w:pPr>
      <w:pBdr>
        <w:top w:val="single" w:sz="4" w:space="0" w:color="333333"/>
        <w:left w:val="single" w:sz="4" w:space="0" w:color="333333"/>
        <w:right w:val="single" w:sz="4" w:space="0" w:color="333333"/>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211">
    <w:name w:val="xl211"/>
    <w:basedOn w:val="Normal"/>
    <w:rsid w:val="0068189E"/>
    <w:pPr>
      <w:pBdr>
        <w:top w:val="single" w:sz="4" w:space="0" w:color="333333"/>
        <w:left w:val="single" w:sz="4" w:space="0" w:color="333333"/>
        <w:right w:val="single" w:sz="4" w:space="0" w:color="333333"/>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212">
    <w:name w:val="xl212"/>
    <w:basedOn w:val="Normal"/>
    <w:rsid w:val="0068189E"/>
    <w:pPr>
      <w:pBdr>
        <w:top w:val="single" w:sz="4" w:space="0" w:color="333333"/>
        <w:left w:val="single" w:sz="4" w:space="0" w:color="333333"/>
        <w:right w:val="single" w:sz="4" w:space="0" w:color="333333"/>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213">
    <w:name w:val="xl213"/>
    <w:basedOn w:val="Normal"/>
    <w:rsid w:val="0068189E"/>
    <w:pPr>
      <w:pBdr>
        <w:top w:val="double" w:sz="6" w:space="0" w:color="333333"/>
        <w:left w:val="double" w:sz="6" w:space="0" w:color="333333"/>
        <w:bottom w:val="double" w:sz="6" w:space="0" w:color="333333"/>
        <w:right w:val="single" w:sz="4" w:space="0" w:color="333333"/>
      </w:pBdr>
      <w:shd w:val="clear" w:color="000000" w:fill="666699"/>
      <w:spacing w:before="100" w:beforeAutospacing="1" w:after="100" w:afterAutospacing="1" w:line="240" w:lineRule="auto"/>
      <w:jc w:val="center"/>
      <w:textAlignment w:val="center"/>
    </w:pPr>
    <w:rPr>
      <w:rFonts w:ascii="Arial" w:hAnsi="Arial" w:cs="Arial"/>
      <w:bCs w:val="0"/>
      <w:sz w:val="18"/>
      <w:szCs w:val="18"/>
      <w:lang w:val="vi-VN"/>
    </w:rPr>
  </w:style>
  <w:style w:type="paragraph" w:customStyle="1" w:styleId="xl214">
    <w:name w:val="xl214"/>
    <w:basedOn w:val="Normal"/>
    <w:rsid w:val="0068189E"/>
    <w:pPr>
      <w:pBdr>
        <w:top w:val="double" w:sz="6" w:space="0" w:color="333333"/>
        <w:left w:val="single" w:sz="4" w:space="0" w:color="333333"/>
        <w:bottom w:val="double" w:sz="6" w:space="0" w:color="333333"/>
        <w:right w:val="single" w:sz="4" w:space="0" w:color="333333"/>
      </w:pBdr>
      <w:shd w:val="clear" w:color="000000" w:fill="666699"/>
      <w:spacing w:before="100" w:beforeAutospacing="1" w:after="100" w:afterAutospacing="1" w:line="240" w:lineRule="auto"/>
      <w:textAlignment w:val="center"/>
    </w:pPr>
    <w:rPr>
      <w:rFonts w:ascii="Arial" w:hAnsi="Arial" w:cs="Arial"/>
      <w:bCs w:val="0"/>
      <w:sz w:val="18"/>
      <w:szCs w:val="18"/>
      <w:lang w:val="vi-VN"/>
    </w:rPr>
  </w:style>
  <w:style w:type="paragraph" w:customStyle="1" w:styleId="xl215">
    <w:name w:val="xl215"/>
    <w:basedOn w:val="Normal"/>
    <w:rsid w:val="0068189E"/>
    <w:pPr>
      <w:pBdr>
        <w:top w:val="double" w:sz="6" w:space="0" w:color="333333"/>
        <w:left w:val="single" w:sz="4" w:space="0" w:color="333333"/>
        <w:bottom w:val="double" w:sz="6" w:space="0" w:color="333333"/>
        <w:right w:val="single" w:sz="4" w:space="0" w:color="333333"/>
      </w:pBdr>
      <w:shd w:val="clear" w:color="000000" w:fill="666699"/>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216">
    <w:name w:val="xl216"/>
    <w:basedOn w:val="Normal"/>
    <w:rsid w:val="0068189E"/>
    <w:pPr>
      <w:pBdr>
        <w:top w:val="double" w:sz="6" w:space="0" w:color="333333"/>
        <w:left w:val="single" w:sz="4" w:space="0" w:color="333333"/>
        <w:bottom w:val="double" w:sz="6" w:space="0" w:color="333333"/>
        <w:right w:val="single" w:sz="4" w:space="0" w:color="333333"/>
      </w:pBdr>
      <w:shd w:val="clear" w:color="000000" w:fill="666699"/>
      <w:spacing w:before="100" w:beforeAutospacing="1" w:after="100" w:afterAutospacing="1" w:line="240" w:lineRule="auto"/>
      <w:jc w:val="center"/>
      <w:textAlignment w:val="center"/>
    </w:pPr>
    <w:rPr>
      <w:rFonts w:ascii="Arial" w:hAnsi="Arial" w:cs="Arial"/>
      <w:bCs w:val="0"/>
      <w:sz w:val="18"/>
      <w:szCs w:val="18"/>
      <w:lang w:val="vi-VN"/>
    </w:rPr>
  </w:style>
  <w:style w:type="paragraph" w:customStyle="1" w:styleId="xl217">
    <w:name w:val="xl217"/>
    <w:basedOn w:val="Normal"/>
    <w:rsid w:val="0068189E"/>
    <w:pPr>
      <w:pBdr>
        <w:top w:val="double" w:sz="6" w:space="0" w:color="333333"/>
        <w:left w:val="single" w:sz="4" w:space="0" w:color="333333"/>
        <w:bottom w:val="double" w:sz="6" w:space="0" w:color="333333"/>
        <w:right w:val="single" w:sz="4" w:space="0" w:color="333333"/>
      </w:pBdr>
      <w:shd w:val="clear" w:color="000000" w:fill="666699"/>
      <w:spacing w:before="100" w:beforeAutospacing="1" w:after="100" w:afterAutospacing="1" w:line="240" w:lineRule="auto"/>
      <w:textAlignment w:val="center"/>
    </w:pPr>
    <w:rPr>
      <w:rFonts w:ascii="Arial" w:hAnsi="Arial" w:cs="Arial"/>
      <w:b/>
      <w:sz w:val="18"/>
      <w:szCs w:val="18"/>
      <w:lang w:val="vi-VN"/>
    </w:rPr>
  </w:style>
  <w:style w:type="paragraph" w:customStyle="1" w:styleId="xl218">
    <w:name w:val="xl218"/>
    <w:basedOn w:val="Normal"/>
    <w:rsid w:val="0068189E"/>
    <w:pPr>
      <w:pBdr>
        <w:top w:val="double" w:sz="6" w:space="0" w:color="333333"/>
        <w:left w:val="single" w:sz="4" w:space="0" w:color="333333"/>
        <w:bottom w:val="double" w:sz="6" w:space="0" w:color="333333"/>
        <w:right w:val="single" w:sz="4" w:space="0" w:color="333333"/>
      </w:pBdr>
      <w:shd w:val="clear" w:color="000000" w:fill="666699"/>
      <w:spacing w:before="100" w:beforeAutospacing="1" w:after="100" w:afterAutospacing="1" w:line="240" w:lineRule="auto"/>
      <w:textAlignment w:val="center"/>
    </w:pPr>
    <w:rPr>
      <w:rFonts w:ascii="Arial" w:hAnsi="Arial" w:cs="Arial"/>
      <w:b/>
      <w:sz w:val="18"/>
      <w:szCs w:val="18"/>
      <w:lang w:val="vi-VN"/>
    </w:rPr>
  </w:style>
  <w:style w:type="paragraph" w:customStyle="1" w:styleId="xl219">
    <w:name w:val="xl219"/>
    <w:basedOn w:val="Normal"/>
    <w:rsid w:val="0068189E"/>
    <w:pPr>
      <w:pBdr>
        <w:top w:val="double" w:sz="6" w:space="0" w:color="333333"/>
        <w:left w:val="single" w:sz="4" w:space="0" w:color="333333"/>
        <w:bottom w:val="double" w:sz="6" w:space="0" w:color="333333"/>
        <w:right w:val="single" w:sz="4" w:space="0" w:color="333333"/>
      </w:pBdr>
      <w:shd w:val="clear" w:color="000000" w:fill="666699"/>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220">
    <w:name w:val="xl220"/>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221">
    <w:name w:val="xl221"/>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222">
    <w:name w:val="xl222"/>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textAlignment w:val="center"/>
    </w:pPr>
    <w:rPr>
      <w:rFonts w:ascii="Arial" w:hAnsi="Arial" w:cs="Arial"/>
      <w:b/>
      <w:sz w:val="18"/>
      <w:szCs w:val="18"/>
      <w:lang w:val="vi-VN"/>
    </w:rPr>
  </w:style>
  <w:style w:type="paragraph" w:customStyle="1" w:styleId="xl223">
    <w:name w:val="xl22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
      <w:sz w:val="18"/>
      <w:szCs w:val="18"/>
      <w:lang w:val="vi-VN"/>
    </w:rPr>
  </w:style>
  <w:style w:type="paragraph" w:customStyle="1" w:styleId="xl224">
    <w:name w:val="xl22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225">
    <w:name w:val="xl22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226">
    <w:name w:val="xl226"/>
    <w:basedOn w:val="Normal"/>
    <w:rsid w:val="0068189E"/>
    <w:pPr>
      <w:pBdr>
        <w:top w:val="single" w:sz="4" w:space="0" w:color="auto"/>
        <w:left w:val="double" w:sz="6"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b/>
      <w:color w:val="000000"/>
      <w:sz w:val="18"/>
      <w:szCs w:val="18"/>
      <w:lang w:val="vi-VN"/>
    </w:rPr>
  </w:style>
  <w:style w:type="paragraph" w:customStyle="1" w:styleId="xl227">
    <w:name w:val="xl22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b/>
      <w:color w:val="000000"/>
      <w:sz w:val="18"/>
      <w:szCs w:val="18"/>
      <w:lang w:val="vi-VN"/>
    </w:rPr>
  </w:style>
  <w:style w:type="paragraph" w:customStyle="1" w:styleId="xl228">
    <w:name w:val="xl22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229">
    <w:name w:val="xl229"/>
    <w:basedOn w:val="Normal"/>
    <w:rsid w:val="0068189E"/>
    <w:pPr>
      <w:pBdr>
        <w:top w:val="single" w:sz="4" w:space="0" w:color="auto"/>
        <w:left w:val="single" w:sz="4" w:space="0" w:color="auto"/>
        <w:bottom w:val="single" w:sz="4" w:space="0" w:color="auto"/>
        <w:right w:val="double" w:sz="6" w:space="0" w:color="auto"/>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230">
    <w:name w:val="xl230"/>
    <w:basedOn w:val="Normal"/>
    <w:rsid w:val="0068189E"/>
    <w:pPr>
      <w:pBdr>
        <w:top w:val="single" w:sz="4" w:space="0" w:color="333333"/>
        <w:left w:val="double" w:sz="6" w:space="0" w:color="333333"/>
        <w:bottom w:val="single" w:sz="4" w:space="0" w:color="333333"/>
        <w:right w:val="single" w:sz="4" w:space="0" w:color="333333"/>
      </w:pBdr>
      <w:shd w:val="clear" w:color="000000" w:fill="969696"/>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231">
    <w:name w:val="xl231"/>
    <w:basedOn w:val="Normal"/>
    <w:rsid w:val="0068189E"/>
    <w:pPr>
      <w:pBdr>
        <w:top w:val="single" w:sz="4" w:space="0" w:color="333333"/>
        <w:left w:val="single" w:sz="4" w:space="0" w:color="333333"/>
        <w:bottom w:val="single" w:sz="4" w:space="0" w:color="333333"/>
        <w:right w:val="single" w:sz="4" w:space="0" w:color="333333"/>
      </w:pBdr>
      <w:shd w:val="clear" w:color="000000" w:fill="969696"/>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232">
    <w:name w:val="xl232"/>
    <w:basedOn w:val="Normal"/>
    <w:rsid w:val="0068189E"/>
    <w:pPr>
      <w:pBdr>
        <w:top w:val="single" w:sz="4" w:space="0" w:color="333333"/>
        <w:left w:val="single" w:sz="4" w:space="0" w:color="333333"/>
        <w:bottom w:val="single" w:sz="4" w:space="0" w:color="333333"/>
        <w:right w:val="single" w:sz="4" w:space="0" w:color="333333"/>
      </w:pBdr>
      <w:shd w:val="clear" w:color="000000" w:fill="969696"/>
      <w:spacing w:before="100" w:beforeAutospacing="1" w:after="100" w:afterAutospacing="1" w:line="240" w:lineRule="auto"/>
      <w:textAlignment w:val="center"/>
    </w:pPr>
    <w:rPr>
      <w:rFonts w:ascii="Arial" w:hAnsi="Arial" w:cs="Arial"/>
      <w:b/>
      <w:sz w:val="18"/>
      <w:szCs w:val="18"/>
      <w:lang w:val="vi-VN"/>
    </w:rPr>
  </w:style>
  <w:style w:type="paragraph" w:customStyle="1" w:styleId="xl233">
    <w:name w:val="xl233"/>
    <w:basedOn w:val="Normal"/>
    <w:rsid w:val="0068189E"/>
    <w:pPr>
      <w:pBdr>
        <w:top w:val="single" w:sz="4" w:space="0" w:color="333333"/>
        <w:left w:val="single" w:sz="4" w:space="0" w:color="333333"/>
        <w:bottom w:val="single" w:sz="4" w:space="0" w:color="333333"/>
        <w:right w:val="single" w:sz="4" w:space="0" w:color="333333"/>
      </w:pBdr>
      <w:shd w:val="clear" w:color="000000" w:fill="969696"/>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234">
    <w:name w:val="xl234"/>
    <w:basedOn w:val="Normal"/>
    <w:rsid w:val="0068189E"/>
    <w:pPr>
      <w:pBdr>
        <w:top w:val="single" w:sz="4" w:space="0" w:color="333333"/>
        <w:left w:val="single" w:sz="4" w:space="0" w:color="333333"/>
        <w:bottom w:val="single" w:sz="4" w:space="0" w:color="333333"/>
        <w:right w:val="single" w:sz="4" w:space="0" w:color="333333"/>
      </w:pBdr>
      <w:shd w:val="clear" w:color="000000" w:fill="FFFF99"/>
      <w:spacing w:before="100" w:beforeAutospacing="1" w:after="100" w:afterAutospacing="1" w:line="240" w:lineRule="auto"/>
      <w:textAlignment w:val="center"/>
    </w:pPr>
    <w:rPr>
      <w:rFonts w:ascii="Arial" w:hAnsi="Arial" w:cs="Arial"/>
      <w:b/>
      <w:sz w:val="18"/>
      <w:szCs w:val="18"/>
      <w:lang w:val="vi-VN"/>
    </w:rPr>
  </w:style>
  <w:style w:type="paragraph" w:customStyle="1" w:styleId="xl235">
    <w:name w:val="xl235"/>
    <w:basedOn w:val="Normal"/>
    <w:rsid w:val="0068189E"/>
    <w:pPr>
      <w:pBdr>
        <w:top w:val="single" w:sz="4" w:space="0" w:color="333333"/>
        <w:left w:val="single" w:sz="4" w:space="0" w:color="333333"/>
        <w:bottom w:val="single" w:sz="4" w:space="0" w:color="333333"/>
        <w:right w:val="single" w:sz="4" w:space="0" w:color="333333"/>
      </w:pBdr>
      <w:shd w:val="clear" w:color="000000" w:fill="FFFF99"/>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236">
    <w:name w:val="xl236"/>
    <w:basedOn w:val="Normal"/>
    <w:rsid w:val="0068189E"/>
    <w:pPr>
      <w:pBdr>
        <w:top w:val="single" w:sz="4" w:space="0" w:color="333333"/>
        <w:left w:val="single" w:sz="4" w:space="0" w:color="333333"/>
        <w:bottom w:val="single" w:sz="4" w:space="0" w:color="333333"/>
        <w:right w:val="double" w:sz="6" w:space="0" w:color="333333"/>
      </w:pBdr>
      <w:shd w:val="clear" w:color="000000" w:fill="FFFF99"/>
      <w:spacing w:before="100" w:beforeAutospacing="1" w:after="100" w:afterAutospacing="1" w:line="240" w:lineRule="auto"/>
      <w:textAlignment w:val="center"/>
    </w:pPr>
    <w:rPr>
      <w:rFonts w:ascii="Arial" w:hAnsi="Arial" w:cs="Arial"/>
      <w:b/>
      <w:sz w:val="18"/>
      <w:szCs w:val="18"/>
      <w:lang w:val="vi-VN"/>
    </w:rPr>
  </w:style>
  <w:style w:type="paragraph" w:customStyle="1" w:styleId="xl237">
    <w:name w:val="xl237"/>
    <w:basedOn w:val="Normal"/>
    <w:rsid w:val="0068189E"/>
    <w:pPr>
      <w:pBdr>
        <w:top w:val="single" w:sz="4" w:space="0" w:color="333333"/>
        <w:left w:val="single" w:sz="4" w:space="0" w:color="333333"/>
        <w:right w:val="single" w:sz="4" w:space="0" w:color="333333"/>
      </w:pBdr>
      <w:spacing w:before="100" w:beforeAutospacing="1" w:after="100" w:afterAutospacing="1" w:line="240" w:lineRule="auto"/>
      <w:textAlignment w:val="center"/>
    </w:pPr>
    <w:rPr>
      <w:rFonts w:ascii="Arial" w:hAnsi="Arial" w:cs="Arial"/>
      <w:bCs w:val="0"/>
      <w:color w:val="000000"/>
      <w:sz w:val="18"/>
      <w:szCs w:val="18"/>
      <w:lang w:val="vi-VN"/>
    </w:rPr>
  </w:style>
  <w:style w:type="paragraph" w:customStyle="1" w:styleId="xl238">
    <w:name w:val="xl23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239">
    <w:name w:val="xl23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Cs w:val="0"/>
      <w:color w:val="000000"/>
      <w:sz w:val="18"/>
      <w:szCs w:val="18"/>
      <w:lang w:val="vi-VN"/>
    </w:rPr>
  </w:style>
  <w:style w:type="paragraph" w:customStyle="1" w:styleId="xl240">
    <w:name w:val="xl240"/>
    <w:basedOn w:val="Normal"/>
    <w:rsid w:val="0068189E"/>
    <w:pPr>
      <w:pBdr>
        <w:top w:val="single" w:sz="8" w:space="0" w:color="333333"/>
        <w:left w:val="double" w:sz="6" w:space="0" w:color="333333"/>
        <w:bottom w:val="single" w:sz="4" w:space="0" w:color="333333"/>
        <w:right w:val="single" w:sz="4" w:space="0" w:color="333333"/>
      </w:pBdr>
      <w:shd w:val="clear" w:color="000000" w:fill="FFFF99"/>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241">
    <w:name w:val="xl241"/>
    <w:basedOn w:val="Normal"/>
    <w:rsid w:val="0068189E"/>
    <w:pPr>
      <w:pBdr>
        <w:top w:val="single" w:sz="8" w:space="0" w:color="333333"/>
        <w:left w:val="single" w:sz="4" w:space="0" w:color="333333"/>
        <w:bottom w:val="single" w:sz="4" w:space="0" w:color="333333"/>
        <w:right w:val="single" w:sz="4" w:space="0" w:color="333333"/>
      </w:pBdr>
      <w:shd w:val="clear" w:color="000000" w:fill="FFFF99"/>
      <w:spacing w:before="100" w:beforeAutospacing="1" w:after="100" w:afterAutospacing="1" w:line="240" w:lineRule="auto"/>
      <w:textAlignment w:val="center"/>
    </w:pPr>
    <w:rPr>
      <w:rFonts w:ascii="Arial" w:hAnsi="Arial" w:cs="Arial"/>
      <w:b/>
      <w:sz w:val="18"/>
      <w:szCs w:val="18"/>
      <w:lang w:val="vi-VN"/>
    </w:rPr>
  </w:style>
  <w:style w:type="paragraph" w:customStyle="1" w:styleId="xl242">
    <w:name w:val="xl242"/>
    <w:basedOn w:val="Normal"/>
    <w:rsid w:val="0068189E"/>
    <w:pPr>
      <w:pBdr>
        <w:top w:val="single" w:sz="8" w:space="0" w:color="333333"/>
        <w:left w:val="single" w:sz="4" w:space="0" w:color="333333"/>
        <w:bottom w:val="single" w:sz="4" w:space="0" w:color="333333"/>
        <w:right w:val="single" w:sz="4" w:space="0" w:color="333333"/>
      </w:pBdr>
      <w:shd w:val="clear" w:color="000000" w:fill="FFFF99"/>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243">
    <w:name w:val="xl243"/>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textAlignment w:val="center"/>
    </w:pPr>
    <w:rPr>
      <w:rFonts w:ascii="Arial" w:hAnsi="Arial" w:cs="Arial"/>
      <w:b/>
      <w:sz w:val="18"/>
      <w:szCs w:val="18"/>
      <w:lang w:val="vi-VN"/>
    </w:rPr>
  </w:style>
  <w:style w:type="paragraph" w:customStyle="1" w:styleId="xl244">
    <w:name w:val="xl24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245">
    <w:name w:val="xl245"/>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jc w:val="center"/>
      <w:textAlignment w:val="center"/>
    </w:pPr>
    <w:rPr>
      <w:rFonts w:ascii="Arial" w:hAnsi="Arial" w:cs="Arial"/>
      <w:bCs w:val="0"/>
      <w:color w:val="000000"/>
      <w:sz w:val="18"/>
      <w:szCs w:val="18"/>
      <w:lang w:val="vi-VN"/>
    </w:rPr>
  </w:style>
  <w:style w:type="paragraph" w:customStyle="1" w:styleId="xl246">
    <w:name w:val="xl246"/>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pPr>
    <w:rPr>
      <w:rFonts w:ascii="Arial" w:hAnsi="Arial" w:cs="Arial"/>
      <w:bCs w:val="0"/>
      <w:sz w:val="18"/>
      <w:szCs w:val="18"/>
      <w:lang w:val="vi-VN"/>
    </w:rPr>
  </w:style>
  <w:style w:type="paragraph" w:customStyle="1" w:styleId="xl247">
    <w:name w:val="xl247"/>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pPr>
    <w:rPr>
      <w:rFonts w:ascii="Arial" w:hAnsi="Arial" w:cs="Arial"/>
      <w:b/>
      <w:sz w:val="18"/>
      <w:szCs w:val="18"/>
      <w:lang w:val="vi-VN"/>
    </w:rPr>
  </w:style>
  <w:style w:type="paragraph" w:customStyle="1" w:styleId="xl248">
    <w:name w:val="xl248"/>
    <w:basedOn w:val="Normal"/>
    <w:rsid w:val="0068189E"/>
    <w:pPr>
      <w:pBdr>
        <w:bottom w:val="single" w:sz="4" w:space="0" w:color="auto"/>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249">
    <w:name w:val="xl24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250">
    <w:name w:val="xl250"/>
    <w:basedOn w:val="Normal"/>
    <w:rsid w:val="0068189E"/>
    <w:pPr>
      <w:pBdr>
        <w:left w:val="double" w:sz="6"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bCs w:val="0"/>
      <w:color w:val="000000"/>
      <w:sz w:val="18"/>
      <w:szCs w:val="18"/>
      <w:lang w:val="vi-VN"/>
    </w:rPr>
  </w:style>
  <w:style w:type="paragraph" w:customStyle="1" w:styleId="xl251">
    <w:name w:val="xl251"/>
    <w:basedOn w:val="Normal"/>
    <w:rsid w:val="0068189E"/>
    <w:pPr>
      <w:pBdr>
        <w:left w:val="single" w:sz="4" w:space="0" w:color="auto"/>
        <w:right w:val="single" w:sz="4" w:space="0" w:color="auto"/>
      </w:pBdr>
      <w:spacing w:before="100" w:beforeAutospacing="1" w:after="100" w:afterAutospacing="1" w:line="240" w:lineRule="auto"/>
      <w:textAlignment w:val="top"/>
    </w:pPr>
    <w:rPr>
      <w:rFonts w:ascii="Arial" w:hAnsi="Arial" w:cs="Arial"/>
      <w:bCs w:val="0"/>
      <w:sz w:val="18"/>
      <w:szCs w:val="18"/>
      <w:lang w:val="vi-VN"/>
    </w:rPr>
  </w:style>
  <w:style w:type="paragraph" w:customStyle="1" w:styleId="xl252">
    <w:name w:val="xl252"/>
    <w:basedOn w:val="Normal"/>
    <w:rsid w:val="0068189E"/>
    <w:pPr>
      <w:pBdr>
        <w:left w:val="single" w:sz="4" w:space="0" w:color="auto"/>
      </w:pBdr>
      <w:spacing w:before="100" w:beforeAutospacing="1" w:after="100" w:afterAutospacing="1" w:line="240" w:lineRule="auto"/>
      <w:textAlignment w:val="top"/>
    </w:pPr>
    <w:rPr>
      <w:rFonts w:ascii="Arial" w:hAnsi="Arial" w:cs="Arial"/>
      <w:bCs w:val="0"/>
      <w:sz w:val="18"/>
      <w:szCs w:val="18"/>
      <w:lang w:val="vi-VN"/>
    </w:rPr>
  </w:style>
  <w:style w:type="paragraph" w:customStyle="1" w:styleId="xl253">
    <w:name w:val="xl253"/>
    <w:basedOn w:val="Normal"/>
    <w:rsid w:val="0068189E"/>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bCs w:val="0"/>
      <w:color w:val="000000"/>
      <w:sz w:val="18"/>
      <w:szCs w:val="18"/>
      <w:lang w:val="vi-VN"/>
    </w:rPr>
  </w:style>
  <w:style w:type="paragraph" w:customStyle="1" w:styleId="xl254">
    <w:name w:val="xl254"/>
    <w:basedOn w:val="Normal"/>
    <w:rsid w:val="0068189E"/>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Cs w:val="0"/>
      <w:color w:val="000000"/>
      <w:sz w:val="18"/>
      <w:szCs w:val="18"/>
      <w:lang w:val="vi-VN"/>
    </w:rPr>
  </w:style>
  <w:style w:type="paragraph" w:customStyle="1" w:styleId="xl255">
    <w:name w:val="xl255"/>
    <w:basedOn w:val="Normal"/>
    <w:rsid w:val="0068189E"/>
    <w:pPr>
      <w:pBdr>
        <w:left w:val="single" w:sz="4" w:space="0" w:color="auto"/>
        <w:bottom w:val="single" w:sz="4" w:space="0" w:color="auto"/>
        <w:right w:val="double" w:sz="6" w:space="0" w:color="auto"/>
      </w:pBdr>
      <w:spacing w:before="100" w:beforeAutospacing="1" w:after="100" w:afterAutospacing="1" w:line="240" w:lineRule="auto"/>
      <w:textAlignment w:val="center"/>
    </w:pPr>
    <w:rPr>
      <w:rFonts w:ascii="Arial" w:hAnsi="Arial" w:cs="Arial"/>
      <w:bCs w:val="0"/>
      <w:color w:val="000000"/>
      <w:sz w:val="18"/>
      <w:szCs w:val="18"/>
      <w:lang w:val="vi-VN"/>
    </w:rPr>
  </w:style>
  <w:style w:type="paragraph" w:customStyle="1" w:styleId="xl256">
    <w:name w:val="xl256"/>
    <w:basedOn w:val="Normal"/>
    <w:rsid w:val="0068189E"/>
    <w:pPr>
      <w:pBdr>
        <w:left w:val="single" w:sz="4" w:space="0" w:color="auto"/>
        <w:right w:val="single" w:sz="4" w:space="0" w:color="auto"/>
      </w:pBdr>
      <w:spacing w:before="100" w:beforeAutospacing="1" w:after="100" w:afterAutospacing="1" w:line="240" w:lineRule="auto"/>
      <w:textAlignment w:val="top"/>
    </w:pPr>
    <w:rPr>
      <w:rFonts w:ascii="Arial" w:hAnsi="Arial" w:cs="Arial"/>
      <w:bCs w:val="0"/>
      <w:sz w:val="18"/>
      <w:szCs w:val="18"/>
      <w:lang w:val="vi-VN"/>
    </w:rPr>
  </w:style>
  <w:style w:type="paragraph" w:customStyle="1" w:styleId="xl257">
    <w:name w:val="xl257"/>
    <w:basedOn w:val="Normal"/>
    <w:rsid w:val="0068189E"/>
    <w:pPr>
      <w:pBdr>
        <w:left w:val="single" w:sz="4" w:space="0" w:color="auto"/>
      </w:pBdr>
      <w:spacing w:before="100" w:beforeAutospacing="1" w:after="100" w:afterAutospacing="1" w:line="240" w:lineRule="auto"/>
      <w:textAlignment w:val="top"/>
    </w:pPr>
    <w:rPr>
      <w:rFonts w:ascii="Arial" w:hAnsi="Arial" w:cs="Arial"/>
      <w:b/>
      <w:sz w:val="18"/>
      <w:szCs w:val="18"/>
      <w:lang w:val="vi-VN"/>
    </w:rPr>
  </w:style>
  <w:style w:type="paragraph" w:customStyle="1" w:styleId="xl258">
    <w:name w:val="xl258"/>
    <w:basedOn w:val="Normal"/>
    <w:rsid w:val="0068189E"/>
    <w:pPr>
      <w:pBdr>
        <w:left w:val="single" w:sz="4" w:space="0" w:color="auto"/>
        <w:right w:val="single" w:sz="4" w:space="0" w:color="auto"/>
      </w:pBdr>
      <w:spacing w:before="100" w:beforeAutospacing="1" w:after="100" w:afterAutospacing="1" w:line="240" w:lineRule="auto"/>
      <w:textAlignment w:val="top"/>
    </w:pPr>
    <w:rPr>
      <w:rFonts w:ascii="Arial" w:hAnsi="Arial" w:cs="Arial"/>
      <w:bCs w:val="0"/>
      <w:sz w:val="18"/>
      <w:szCs w:val="18"/>
      <w:lang w:val="vi-VN"/>
    </w:rPr>
  </w:style>
  <w:style w:type="paragraph" w:customStyle="1" w:styleId="xl259">
    <w:name w:val="xl259"/>
    <w:basedOn w:val="Normal"/>
    <w:rsid w:val="0068189E"/>
    <w:pPr>
      <w:pBdr>
        <w:left w:val="single" w:sz="4" w:space="0" w:color="auto"/>
        <w:right w:val="single" w:sz="4" w:space="0" w:color="auto"/>
      </w:pBdr>
      <w:spacing w:before="100" w:beforeAutospacing="1" w:after="100" w:afterAutospacing="1" w:line="240" w:lineRule="auto"/>
      <w:textAlignment w:val="top"/>
    </w:pPr>
    <w:rPr>
      <w:rFonts w:ascii="Arial" w:hAnsi="Arial" w:cs="Arial"/>
      <w:bCs w:val="0"/>
      <w:sz w:val="18"/>
      <w:szCs w:val="18"/>
      <w:lang w:val="vi-VN"/>
    </w:rPr>
  </w:style>
  <w:style w:type="paragraph" w:customStyle="1" w:styleId="xl260">
    <w:name w:val="xl260"/>
    <w:basedOn w:val="Normal"/>
    <w:rsid w:val="0068189E"/>
    <w:pPr>
      <w:pBdr>
        <w:left w:val="single" w:sz="4" w:space="0" w:color="auto"/>
      </w:pBdr>
      <w:spacing w:before="100" w:beforeAutospacing="1" w:after="100" w:afterAutospacing="1" w:line="240" w:lineRule="auto"/>
      <w:textAlignment w:val="top"/>
    </w:pPr>
    <w:rPr>
      <w:rFonts w:ascii="Arial" w:hAnsi="Arial" w:cs="Arial"/>
      <w:bCs w:val="0"/>
      <w:sz w:val="18"/>
      <w:szCs w:val="18"/>
      <w:lang w:val="vi-VN"/>
    </w:rPr>
  </w:style>
  <w:style w:type="paragraph" w:customStyle="1" w:styleId="xl261">
    <w:name w:val="xl261"/>
    <w:basedOn w:val="Normal"/>
    <w:rsid w:val="0068189E"/>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Arial" w:hAnsi="Arial" w:cs="Arial"/>
      <w:bCs w:val="0"/>
      <w:sz w:val="18"/>
      <w:szCs w:val="18"/>
      <w:lang w:val="vi-VN"/>
    </w:rPr>
  </w:style>
  <w:style w:type="paragraph" w:customStyle="1" w:styleId="xl262">
    <w:name w:val="xl262"/>
    <w:basedOn w:val="Normal"/>
    <w:rsid w:val="0068189E"/>
    <w:pPr>
      <w:pBdr>
        <w:left w:val="single" w:sz="4" w:space="0" w:color="auto"/>
        <w:bottom w:val="single" w:sz="4" w:space="0" w:color="auto"/>
      </w:pBdr>
      <w:spacing w:before="100" w:beforeAutospacing="1" w:after="100" w:afterAutospacing="1" w:line="240" w:lineRule="auto"/>
      <w:textAlignment w:val="top"/>
    </w:pPr>
    <w:rPr>
      <w:rFonts w:ascii="Arial" w:hAnsi="Arial" w:cs="Arial"/>
      <w:bCs w:val="0"/>
      <w:sz w:val="18"/>
      <w:szCs w:val="18"/>
      <w:lang w:val="vi-VN"/>
    </w:rPr>
  </w:style>
  <w:style w:type="paragraph" w:customStyle="1" w:styleId="xl263">
    <w:name w:val="xl26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264">
    <w:name w:val="xl264"/>
    <w:basedOn w:val="Normal"/>
    <w:rsid w:val="0068189E"/>
    <w:pPr>
      <w:pBdr>
        <w:top w:val="single" w:sz="4" w:space="0" w:color="auto"/>
        <w:bottom w:val="single" w:sz="4" w:space="0" w:color="auto"/>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265">
    <w:name w:val="xl265"/>
    <w:basedOn w:val="Normal"/>
    <w:rsid w:val="0068189E"/>
    <w:pPr>
      <w:pBdr>
        <w:left w:val="double" w:sz="6"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b/>
      <w:color w:val="000000"/>
      <w:sz w:val="18"/>
      <w:szCs w:val="18"/>
      <w:lang w:val="vi-VN"/>
    </w:rPr>
  </w:style>
  <w:style w:type="paragraph" w:customStyle="1" w:styleId="xl266">
    <w:name w:val="xl266"/>
    <w:basedOn w:val="Normal"/>
    <w:rsid w:val="0068189E"/>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267">
    <w:name w:val="xl267"/>
    <w:basedOn w:val="Normal"/>
    <w:rsid w:val="0068189E"/>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268">
    <w:name w:val="xl268"/>
    <w:basedOn w:val="Normal"/>
    <w:rsid w:val="0068189E"/>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b/>
      <w:color w:val="000000"/>
      <w:sz w:val="18"/>
      <w:szCs w:val="18"/>
      <w:lang w:val="vi-VN"/>
    </w:rPr>
  </w:style>
  <w:style w:type="paragraph" w:customStyle="1" w:styleId="xl269">
    <w:name w:val="xl269"/>
    <w:basedOn w:val="Normal"/>
    <w:rsid w:val="0068189E"/>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270">
    <w:name w:val="xl270"/>
    <w:basedOn w:val="Normal"/>
    <w:rsid w:val="0068189E"/>
    <w:pPr>
      <w:pBdr>
        <w:left w:val="single" w:sz="4" w:space="0" w:color="auto"/>
        <w:bottom w:val="single" w:sz="4" w:space="0" w:color="auto"/>
        <w:right w:val="double" w:sz="6" w:space="0" w:color="auto"/>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271">
    <w:name w:val="xl27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Arial" w:hAnsi="Arial" w:cs="Arial"/>
      <w:b/>
      <w:color w:val="000000"/>
      <w:sz w:val="18"/>
      <w:szCs w:val="18"/>
      <w:lang w:val="vi-VN"/>
    </w:rPr>
  </w:style>
  <w:style w:type="paragraph" w:customStyle="1" w:styleId="xl272">
    <w:name w:val="xl272"/>
    <w:basedOn w:val="Normal"/>
    <w:rsid w:val="0068189E"/>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273">
    <w:name w:val="xl273"/>
    <w:basedOn w:val="Normal"/>
    <w:rsid w:val="0068189E"/>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
      <w:sz w:val="18"/>
      <w:szCs w:val="18"/>
      <w:lang w:val="vi-VN"/>
    </w:rPr>
  </w:style>
  <w:style w:type="paragraph" w:customStyle="1" w:styleId="xl274">
    <w:name w:val="xl274"/>
    <w:basedOn w:val="Normal"/>
    <w:rsid w:val="0068189E"/>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hAnsi="Arial" w:cs="Arial"/>
      <w:bCs w:val="0"/>
      <w:sz w:val="18"/>
      <w:szCs w:val="18"/>
      <w:lang w:val="vi-VN"/>
    </w:rPr>
  </w:style>
  <w:style w:type="paragraph" w:customStyle="1" w:styleId="xl275">
    <w:name w:val="xl275"/>
    <w:basedOn w:val="Normal"/>
    <w:rsid w:val="0068189E"/>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276">
    <w:name w:val="xl276"/>
    <w:basedOn w:val="Normal"/>
    <w:rsid w:val="0068189E"/>
    <w:pPr>
      <w:pBdr>
        <w:top w:val="single" w:sz="4" w:space="0" w:color="auto"/>
        <w:left w:val="single" w:sz="4" w:space="0" w:color="auto"/>
        <w:right w:val="double" w:sz="6" w:space="0" w:color="auto"/>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277">
    <w:name w:val="xl27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
      <w:sz w:val="18"/>
      <w:szCs w:val="18"/>
      <w:lang w:val="vi-VN"/>
    </w:rPr>
  </w:style>
  <w:style w:type="paragraph" w:customStyle="1" w:styleId="xl278">
    <w:name w:val="xl27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Cs w:val="0"/>
      <w:color w:val="000000"/>
      <w:sz w:val="18"/>
      <w:szCs w:val="18"/>
      <w:lang w:val="vi-VN"/>
    </w:rPr>
  </w:style>
  <w:style w:type="paragraph" w:customStyle="1" w:styleId="xl279">
    <w:name w:val="xl27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Arial" w:hAnsi="Arial" w:cs="Arial"/>
      <w:bCs w:val="0"/>
      <w:color w:val="000000"/>
      <w:sz w:val="18"/>
      <w:szCs w:val="18"/>
      <w:lang w:val="vi-VN"/>
    </w:rPr>
  </w:style>
  <w:style w:type="paragraph" w:customStyle="1" w:styleId="xl280">
    <w:name w:val="xl280"/>
    <w:basedOn w:val="Normal"/>
    <w:rsid w:val="0068189E"/>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Arial" w:hAnsi="Arial" w:cs="Arial"/>
      <w:bCs w:val="0"/>
      <w:color w:val="000000"/>
      <w:sz w:val="18"/>
      <w:szCs w:val="18"/>
      <w:lang w:val="vi-VN"/>
    </w:rPr>
  </w:style>
  <w:style w:type="paragraph" w:customStyle="1" w:styleId="xl281">
    <w:name w:val="xl28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Cs w:val="0"/>
      <w:color w:val="000000"/>
      <w:sz w:val="18"/>
      <w:szCs w:val="18"/>
      <w:lang w:val="vi-VN"/>
    </w:rPr>
  </w:style>
  <w:style w:type="paragraph" w:customStyle="1" w:styleId="xl282">
    <w:name w:val="xl282"/>
    <w:basedOn w:val="Normal"/>
    <w:rsid w:val="0068189E"/>
    <w:pPr>
      <w:pBdr>
        <w:top w:val="single" w:sz="4" w:space="0" w:color="333333"/>
        <w:left w:val="double" w:sz="6" w:space="0" w:color="333333"/>
        <w:right w:val="single" w:sz="4" w:space="0" w:color="333333"/>
      </w:pBdr>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283">
    <w:name w:val="xl283"/>
    <w:basedOn w:val="Normal"/>
    <w:rsid w:val="0068189E"/>
    <w:pPr>
      <w:pBdr>
        <w:top w:val="single" w:sz="4" w:space="0" w:color="333333"/>
        <w:left w:val="single" w:sz="4" w:space="0" w:color="333333"/>
        <w:right w:val="single" w:sz="4" w:space="0" w:color="333333"/>
      </w:pBdr>
      <w:spacing w:before="100" w:beforeAutospacing="1" w:after="100" w:afterAutospacing="1" w:line="240" w:lineRule="auto"/>
      <w:jc w:val="center"/>
      <w:textAlignment w:val="top"/>
    </w:pPr>
    <w:rPr>
      <w:rFonts w:ascii="Arial" w:hAnsi="Arial" w:cs="Arial"/>
      <w:bCs w:val="0"/>
      <w:sz w:val="18"/>
      <w:szCs w:val="18"/>
      <w:lang w:val="vi-VN"/>
    </w:rPr>
  </w:style>
  <w:style w:type="paragraph" w:customStyle="1" w:styleId="xl284">
    <w:name w:val="xl284"/>
    <w:basedOn w:val="Normal"/>
    <w:rsid w:val="0068189E"/>
    <w:pPr>
      <w:pBdr>
        <w:top w:val="single" w:sz="4" w:space="0" w:color="333333"/>
        <w:left w:val="single" w:sz="4" w:space="0" w:color="333333"/>
        <w:right w:val="double" w:sz="6" w:space="0" w:color="333333"/>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285">
    <w:name w:val="xl285"/>
    <w:basedOn w:val="Normal"/>
    <w:rsid w:val="0068189E"/>
    <w:pPr>
      <w:pBdr>
        <w:top w:val="double" w:sz="6" w:space="0" w:color="333333"/>
        <w:left w:val="single" w:sz="4" w:space="0" w:color="333333"/>
        <w:bottom w:val="single" w:sz="4" w:space="0" w:color="333333"/>
        <w:right w:val="double" w:sz="6" w:space="0" w:color="333333"/>
      </w:pBdr>
      <w:shd w:val="clear" w:color="000000" w:fill="969696"/>
      <w:spacing w:before="100" w:beforeAutospacing="1" w:after="100" w:afterAutospacing="1" w:line="240" w:lineRule="auto"/>
      <w:textAlignment w:val="center"/>
    </w:pPr>
    <w:rPr>
      <w:rFonts w:ascii="Arial" w:hAnsi="Arial" w:cs="Arial"/>
      <w:b/>
      <w:sz w:val="18"/>
      <w:szCs w:val="18"/>
      <w:lang w:val="vi-VN"/>
    </w:rPr>
  </w:style>
  <w:style w:type="paragraph" w:customStyle="1" w:styleId="xl286">
    <w:name w:val="xl286"/>
    <w:basedOn w:val="Normal"/>
    <w:rsid w:val="0068189E"/>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287">
    <w:name w:val="xl287"/>
    <w:basedOn w:val="Normal"/>
    <w:rsid w:val="0068189E"/>
    <w:pPr>
      <w:pBdr>
        <w:top w:val="double" w:sz="6" w:space="0" w:color="333333"/>
        <w:left w:val="double" w:sz="6" w:space="0" w:color="333333"/>
        <w:bottom w:val="single" w:sz="4" w:space="0" w:color="333333"/>
        <w:right w:val="single" w:sz="4" w:space="0" w:color="333333"/>
      </w:pBdr>
      <w:shd w:val="clear" w:color="000000" w:fill="969696"/>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288">
    <w:name w:val="xl288"/>
    <w:basedOn w:val="Normal"/>
    <w:rsid w:val="0068189E"/>
    <w:pPr>
      <w:pBdr>
        <w:top w:val="double" w:sz="6" w:space="0" w:color="333333"/>
        <w:left w:val="single" w:sz="4" w:space="0" w:color="333333"/>
        <w:bottom w:val="single" w:sz="4" w:space="0" w:color="333333"/>
        <w:right w:val="single" w:sz="4" w:space="0" w:color="333333"/>
      </w:pBdr>
      <w:shd w:val="clear" w:color="000000" w:fill="969696"/>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289">
    <w:name w:val="xl289"/>
    <w:basedOn w:val="Normal"/>
    <w:rsid w:val="0068189E"/>
    <w:pPr>
      <w:pBdr>
        <w:top w:val="double" w:sz="6" w:space="0" w:color="333333"/>
        <w:left w:val="single" w:sz="4" w:space="0" w:color="333333"/>
        <w:bottom w:val="single" w:sz="4" w:space="0" w:color="333333"/>
        <w:right w:val="single" w:sz="4" w:space="0" w:color="333333"/>
      </w:pBdr>
      <w:shd w:val="clear" w:color="000000" w:fill="969696"/>
      <w:spacing w:before="100" w:beforeAutospacing="1" w:after="100" w:afterAutospacing="1" w:line="240" w:lineRule="auto"/>
      <w:textAlignment w:val="center"/>
    </w:pPr>
    <w:rPr>
      <w:rFonts w:ascii="Arial" w:hAnsi="Arial" w:cs="Arial"/>
      <w:b/>
      <w:sz w:val="18"/>
      <w:szCs w:val="18"/>
      <w:lang w:val="vi-VN"/>
    </w:rPr>
  </w:style>
  <w:style w:type="paragraph" w:customStyle="1" w:styleId="xl290">
    <w:name w:val="xl290"/>
    <w:basedOn w:val="Normal"/>
    <w:rsid w:val="0068189E"/>
    <w:pPr>
      <w:pBdr>
        <w:top w:val="double" w:sz="6" w:space="0" w:color="333333"/>
        <w:left w:val="single" w:sz="4" w:space="0" w:color="333333"/>
        <w:bottom w:val="single" w:sz="4" w:space="0" w:color="333333"/>
        <w:right w:val="single" w:sz="4" w:space="0" w:color="333333"/>
      </w:pBdr>
      <w:shd w:val="clear" w:color="000000" w:fill="969696"/>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291">
    <w:name w:val="xl291"/>
    <w:basedOn w:val="Normal"/>
    <w:rsid w:val="0068189E"/>
    <w:pPr>
      <w:pBdr>
        <w:top w:val="single" w:sz="8" w:space="0" w:color="333333"/>
        <w:left w:val="double" w:sz="6" w:space="0" w:color="333333"/>
        <w:bottom w:val="single" w:sz="4" w:space="0" w:color="auto"/>
        <w:right w:val="single" w:sz="4" w:space="0" w:color="333333"/>
      </w:pBdr>
      <w:shd w:val="clear" w:color="000000" w:fill="FFFF99"/>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292">
    <w:name w:val="xl292"/>
    <w:basedOn w:val="Normal"/>
    <w:rsid w:val="0068189E"/>
    <w:pPr>
      <w:pBdr>
        <w:top w:val="single" w:sz="8" w:space="0" w:color="333333"/>
        <w:left w:val="single" w:sz="4" w:space="0" w:color="333333"/>
        <w:bottom w:val="single" w:sz="4" w:space="0" w:color="auto"/>
        <w:right w:val="single" w:sz="4" w:space="0" w:color="333333"/>
      </w:pBdr>
      <w:shd w:val="clear" w:color="000000" w:fill="FFFF99"/>
      <w:spacing w:before="100" w:beforeAutospacing="1" w:after="100" w:afterAutospacing="1" w:line="240" w:lineRule="auto"/>
      <w:textAlignment w:val="center"/>
    </w:pPr>
    <w:rPr>
      <w:rFonts w:ascii="Arial" w:hAnsi="Arial" w:cs="Arial"/>
      <w:b/>
      <w:sz w:val="18"/>
      <w:szCs w:val="18"/>
      <w:lang w:val="vi-VN"/>
    </w:rPr>
  </w:style>
  <w:style w:type="paragraph" w:customStyle="1" w:styleId="xl293">
    <w:name w:val="xl293"/>
    <w:basedOn w:val="Normal"/>
    <w:rsid w:val="0068189E"/>
    <w:pPr>
      <w:pBdr>
        <w:top w:val="single" w:sz="8" w:space="0" w:color="333333"/>
        <w:left w:val="single" w:sz="4" w:space="0" w:color="333333"/>
        <w:bottom w:val="single" w:sz="4" w:space="0" w:color="auto"/>
        <w:right w:val="single" w:sz="4" w:space="0" w:color="333333"/>
      </w:pBdr>
      <w:shd w:val="clear" w:color="000000" w:fill="FFFF99"/>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294">
    <w:name w:val="xl294"/>
    <w:basedOn w:val="Normal"/>
    <w:rsid w:val="0068189E"/>
    <w:pPr>
      <w:pBdr>
        <w:top w:val="single" w:sz="8" w:space="0" w:color="333333"/>
        <w:left w:val="single" w:sz="4" w:space="0" w:color="333333"/>
        <w:bottom w:val="single" w:sz="4" w:space="0" w:color="auto"/>
        <w:right w:val="double" w:sz="6" w:space="0" w:color="333333"/>
      </w:pBdr>
      <w:shd w:val="clear" w:color="000000" w:fill="FFFF99"/>
      <w:spacing w:before="100" w:beforeAutospacing="1" w:after="100" w:afterAutospacing="1" w:line="240" w:lineRule="auto"/>
      <w:textAlignment w:val="center"/>
    </w:pPr>
    <w:rPr>
      <w:rFonts w:ascii="Arial" w:hAnsi="Arial" w:cs="Arial"/>
      <w:b/>
      <w:sz w:val="18"/>
      <w:szCs w:val="18"/>
      <w:lang w:val="vi-VN"/>
    </w:rPr>
  </w:style>
  <w:style w:type="paragraph" w:customStyle="1" w:styleId="xl295">
    <w:name w:val="xl295"/>
    <w:basedOn w:val="Normal"/>
    <w:rsid w:val="0068189E"/>
    <w:pPr>
      <w:pBdr>
        <w:top w:val="single" w:sz="4" w:space="0" w:color="auto"/>
        <w:left w:val="single" w:sz="4" w:space="0" w:color="auto"/>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296">
    <w:name w:val="xl296"/>
    <w:basedOn w:val="Normal"/>
    <w:rsid w:val="0068189E"/>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297">
    <w:name w:val="xl297"/>
    <w:basedOn w:val="Normal"/>
    <w:rsid w:val="0068189E"/>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298">
    <w:name w:val="xl298"/>
    <w:basedOn w:val="Normal"/>
    <w:rsid w:val="0068189E"/>
    <w:pPr>
      <w:pBdr>
        <w:top w:val="single" w:sz="4" w:space="0" w:color="auto"/>
        <w:left w:val="single" w:sz="4" w:space="0" w:color="auto"/>
        <w:right w:val="double" w:sz="6" w:space="0" w:color="auto"/>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299">
    <w:name w:val="xl299"/>
    <w:basedOn w:val="Normal"/>
    <w:rsid w:val="0068189E"/>
    <w:pPr>
      <w:pBdr>
        <w:top w:val="single" w:sz="4" w:space="0" w:color="auto"/>
        <w:left w:val="double" w:sz="6" w:space="0" w:color="auto"/>
        <w:right w:val="single" w:sz="4" w:space="0" w:color="auto"/>
      </w:pBdr>
      <w:spacing w:before="100" w:beforeAutospacing="1" w:after="100" w:afterAutospacing="1" w:line="240" w:lineRule="auto"/>
      <w:jc w:val="center"/>
      <w:textAlignment w:val="center"/>
    </w:pPr>
    <w:rPr>
      <w:rFonts w:ascii="Arial" w:hAnsi="Arial" w:cs="Arial"/>
      <w:b/>
      <w:color w:val="000000"/>
      <w:sz w:val="18"/>
      <w:szCs w:val="18"/>
      <w:lang w:val="vi-VN"/>
    </w:rPr>
  </w:style>
  <w:style w:type="paragraph" w:customStyle="1" w:styleId="xl300">
    <w:name w:val="xl300"/>
    <w:basedOn w:val="Normal"/>
    <w:rsid w:val="0068189E"/>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Arial" w:hAnsi="Arial" w:cs="Arial"/>
      <w:b/>
      <w:sz w:val="18"/>
      <w:szCs w:val="18"/>
      <w:lang w:val="vi-VN"/>
    </w:rPr>
  </w:style>
  <w:style w:type="paragraph" w:customStyle="1" w:styleId="xl301">
    <w:name w:val="xl301"/>
    <w:basedOn w:val="Normal"/>
    <w:rsid w:val="0068189E"/>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w:hAnsi="Arial" w:cs="Arial"/>
      <w:b/>
      <w:color w:val="000000"/>
      <w:sz w:val="18"/>
      <w:szCs w:val="18"/>
      <w:lang w:val="vi-VN"/>
    </w:rPr>
  </w:style>
  <w:style w:type="paragraph" w:customStyle="1" w:styleId="xl302">
    <w:name w:val="xl302"/>
    <w:basedOn w:val="Normal"/>
    <w:rsid w:val="0068189E"/>
    <w:pPr>
      <w:pBdr>
        <w:top w:val="single" w:sz="4" w:space="0" w:color="auto"/>
        <w:left w:val="single" w:sz="4" w:space="0" w:color="auto"/>
        <w:right w:val="single" w:sz="4" w:space="0" w:color="auto"/>
      </w:pBdr>
      <w:spacing w:before="100" w:beforeAutospacing="1" w:after="100" w:afterAutospacing="1" w:line="240" w:lineRule="auto"/>
      <w:jc w:val="right"/>
      <w:textAlignment w:val="center"/>
    </w:pPr>
    <w:rPr>
      <w:rFonts w:ascii="Arial" w:hAnsi="Arial" w:cs="Arial"/>
      <w:b/>
      <w:color w:val="000000"/>
      <w:sz w:val="18"/>
      <w:szCs w:val="18"/>
      <w:lang w:val="vi-VN"/>
    </w:rPr>
  </w:style>
  <w:style w:type="paragraph" w:customStyle="1" w:styleId="xl303">
    <w:name w:val="xl303"/>
    <w:basedOn w:val="Normal"/>
    <w:rsid w:val="0068189E"/>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304">
    <w:name w:val="xl304"/>
    <w:basedOn w:val="Normal"/>
    <w:rsid w:val="0068189E"/>
    <w:pPr>
      <w:pBdr>
        <w:top w:val="single" w:sz="4" w:space="0" w:color="auto"/>
        <w:left w:val="double" w:sz="6" w:space="0" w:color="auto"/>
        <w:bottom w:val="double" w:sz="6" w:space="0" w:color="333333"/>
        <w:right w:val="single" w:sz="4" w:space="0" w:color="auto"/>
      </w:pBdr>
      <w:spacing w:before="100" w:beforeAutospacing="1" w:after="100" w:afterAutospacing="1" w:line="240" w:lineRule="auto"/>
      <w:jc w:val="center"/>
      <w:textAlignment w:val="center"/>
    </w:pPr>
    <w:rPr>
      <w:rFonts w:ascii="Arial" w:hAnsi="Arial" w:cs="Arial"/>
      <w:bCs w:val="0"/>
      <w:color w:val="000000"/>
      <w:sz w:val="18"/>
      <w:szCs w:val="18"/>
      <w:lang w:val="vi-VN"/>
    </w:rPr>
  </w:style>
  <w:style w:type="paragraph" w:customStyle="1" w:styleId="xl305">
    <w:name w:val="xl305"/>
    <w:basedOn w:val="Normal"/>
    <w:rsid w:val="0068189E"/>
    <w:pPr>
      <w:pBdr>
        <w:top w:val="single" w:sz="4" w:space="0" w:color="auto"/>
        <w:left w:val="single" w:sz="4" w:space="0" w:color="auto"/>
        <w:bottom w:val="double" w:sz="6" w:space="0" w:color="333333"/>
        <w:right w:val="single" w:sz="4" w:space="0" w:color="auto"/>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306">
    <w:name w:val="xl306"/>
    <w:basedOn w:val="Normal"/>
    <w:rsid w:val="0068189E"/>
    <w:pPr>
      <w:pBdr>
        <w:top w:val="single" w:sz="4" w:space="0" w:color="auto"/>
        <w:left w:val="single" w:sz="4" w:space="0" w:color="auto"/>
        <w:bottom w:val="double" w:sz="6" w:space="0" w:color="333333"/>
        <w:right w:val="single" w:sz="4" w:space="0" w:color="auto"/>
      </w:pBdr>
      <w:spacing w:before="100" w:beforeAutospacing="1" w:after="100" w:afterAutospacing="1" w:line="240" w:lineRule="auto"/>
      <w:textAlignment w:val="center"/>
    </w:pPr>
    <w:rPr>
      <w:rFonts w:ascii="Arial" w:hAnsi="Arial" w:cs="Arial"/>
      <w:b/>
      <w:sz w:val="18"/>
      <w:szCs w:val="18"/>
      <w:lang w:val="vi-VN"/>
    </w:rPr>
  </w:style>
  <w:style w:type="paragraph" w:customStyle="1" w:styleId="xl307">
    <w:name w:val="xl307"/>
    <w:basedOn w:val="Normal"/>
    <w:rsid w:val="0068189E"/>
    <w:pPr>
      <w:pBdr>
        <w:top w:val="single" w:sz="4" w:space="0" w:color="auto"/>
        <w:left w:val="single" w:sz="4" w:space="0" w:color="auto"/>
        <w:bottom w:val="double" w:sz="6" w:space="0" w:color="333333"/>
        <w:right w:val="single" w:sz="4" w:space="0" w:color="auto"/>
      </w:pBdr>
      <w:spacing w:before="100" w:beforeAutospacing="1" w:after="100" w:afterAutospacing="1" w:line="240" w:lineRule="auto"/>
      <w:jc w:val="center"/>
      <w:textAlignment w:val="center"/>
    </w:pPr>
    <w:rPr>
      <w:rFonts w:ascii="Arial" w:hAnsi="Arial" w:cs="Arial"/>
      <w:bCs w:val="0"/>
      <w:color w:val="000000"/>
      <w:sz w:val="18"/>
      <w:szCs w:val="18"/>
      <w:lang w:val="vi-VN"/>
    </w:rPr>
  </w:style>
  <w:style w:type="paragraph" w:customStyle="1" w:styleId="xl308">
    <w:name w:val="xl308"/>
    <w:basedOn w:val="Normal"/>
    <w:rsid w:val="0068189E"/>
    <w:pPr>
      <w:pBdr>
        <w:top w:val="single" w:sz="4" w:space="0" w:color="auto"/>
        <w:left w:val="single" w:sz="4" w:space="0" w:color="auto"/>
        <w:bottom w:val="double" w:sz="6" w:space="0" w:color="333333"/>
        <w:right w:val="single" w:sz="4" w:space="0" w:color="auto"/>
      </w:pBdr>
      <w:spacing w:before="100" w:beforeAutospacing="1" w:after="100" w:afterAutospacing="1" w:line="240" w:lineRule="auto"/>
      <w:textAlignment w:val="center"/>
    </w:pPr>
    <w:rPr>
      <w:rFonts w:ascii="Arial" w:hAnsi="Arial" w:cs="Arial"/>
      <w:bCs w:val="0"/>
      <w:color w:val="000000"/>
      <w:sz w:val="18"/>
      <w:szCs w:val="18"/>
      <w:lang w:val="vi-VN"/>
    </w:rPr>
  </w:style>
  <w:style w:type="paragraph" w:customStyle="1" w:styleId="xl309">
    <w:name w:val="xl309"/>
    <w:basedOn w:val="Normal"/>
    <w:rsid w:val="0068189E"/>
    <w:pPr>
      <w:pBdr>
        <w:top w:val="single" w:sz="4" w:space="0" w:color="auto"/>
        <w:left w:val="single" w:sz="4" w:space="0" w:color="auto"/>
        <w:bottom w:val="double" w:sz="6" w:space="0" w:color="333333"/>
        <w:right w:val="double" w:sz="6" w:space="0" w:color="auto"/>
      </w:pBdr>
      <w:spacing w:before="100" w:beforeAutospacing="1" w:after="100" w:afterAutospacing="1" w:line="240" w:lineRule="auto"/>
      <w:textAlignment w:val="center"/>
    </w:pPr>
    <w:rPr>
      <w:rFonts w:ascii="Arial" w:hAnsi="Arial" w:cs="Arial"/>
      <w:bCs w:val="0"/>
      <w:color w:val="000000"/>
      <w:sz w:val="18"/>
      <w:szCs w:val="18"/>
      <w:lang w:val="vi-VN"/>
    </w:rPr>
  </w:style>
  <w:style w:type="paragraph" w:customStyle="1" w:styleId="xl310">
    <w:name w:val="xl310"/>
    <w:basedOn w:val="Normal"/>
    <w:rsid w:val="0068189E"/>
    <w:pPr>
      <w:pBdr>
        <w:left w:val="double" w:sz="6" w:space="0" w:color="auto"/>
        <w:bottom w:val="single" w:sz="4" w:space="0" w:color="auto"/>
        <w:right w:val="single" w:sz="4" w:space="0" w:color="auto"/>
      </w:pBdr>
      <w:spacing w:before="100" w:beforeAutospacing="1" w:after="100" w:afterAutospacing="1" w:line="240" w:lineRule="auto"/>
      <w:jc w:val="right"/>
      <w:textAlignment w:val="center"/>
    </w:pPr>
    <w:rPr>
      <w:rFonts w:ascii="Arial" w:hAnsi="Arial" w:cs="Arial"/>
      <w:bCs w:val="0"/>
      <w:color w:val="000000"/>
      <w:sz w:val="18"/>
      <w:szCs w:val="18"/>
      <w:lang w:val="vi-VN"/>
    </w:rPr>
  </w:style>
  <w:style w:type="paragraph" w:customStyle="1" w:styleId="xl311">
    <w:name w:val="xl311"/>
    <w:basedOn w:val="Normal"/>
    <w:rsid w:val="0068189E"/>
    <w:pPr>
      <w:pBdr>
        <w:left w:val="double" w:sz="6" w:space="0" w:color="333333"/>
        <w:right w:val="single" w:sz="4" w:space="0" w:color="333333"/>
      </w:pBdr>
      <w:spacing w:before="100" w:beforeAutospacing="1" w:after="100" w:afterAutospacing="1" w:line="240" w:lineRule="auto"/>
      <w:jc w:val="center"/>
      <w:textAlignment w:val="center"/>
    </w:pPr>
    <w:rPr>
      <w:rFonts w:ascii="Arial" w:hAnsi="Arial" w:cs="Arial"/>
      <w:bCs w:val="0"/>
      <w:sz w:val="18"/>
      <w:szCs w:val="18"/>
      <w:lang w:val="vi-VN"/>
    </w:rPr>
  </w:style>
  <w:style w:type="paragraph" w:customStyle="1" w:styleId="xl312">
    <w:name w:val="xl312"/>
    <w:basedOn w:val="Normal"/>
    <w:rsid w:val="0068189E"/>
    <w:pPr>
      <w:spacing w:before="100" w:beforeAutospacing="1" w:after="100" w:afterAutospacing="1" w:line="240" w:lineRule="auto"/>
      <w:textAlignment w:val="center"/>
    </w:pPr>
    <w:rPr>
      <w:rFonts w:ascii="Arial" w:hAnsi="Arial" w:cs="Arial"/>
      <w:bCs w:val="0"/>
      <w:sz w:val="18"/>
      <w:szCs w:val="18"/>
      <w:lang w:val="vi-VN"/>
    </w:rPr>
  </w:style>
  <w:style w:type="paragraph" w:customStyle="1" w:styleId="xl313">
    <w:name w:val="xl313"/>
    <w:basedOn w:val="Normal"/>
    <w:rsid w:val="0068189E"/>
    <w:pPr>
      <w:spacing w:before="100" w:beforeAutospacing="1" w:after="100" w:afterAutospacing="1" w:line="240" w:lineRule="auto"/>
      <w:textAlignment w:val="center"/>
    </w:pPr>
    <w:rPr>
      <w:rFonts w:ascii="Arial" w:hAnsi="Arial" w:cs="Arial"/>
      <w:bCs w:val="0"/>
      <w:color w:val="000000"/>
      <w:sz w:val="18"/>
      <w:szCs w:val="18"/>
      <w:lang w:val="vi-VN"/>
    </w:rPr>
  </w:style>
  <w:style w:type="paragraph" w:customStyle="1" w:styleId="xl314">
    <w:name w:val="xl314"/>
    <w:basedOn w:val="Normal"/>
    <w:rsid w:val="0068189E"/>
    <w:pPr>
      <w:pBdr>
        <w:right w:val="single" w:sz="4" w:space="0" w:color="333333"/>
      </w:pBdr>
      <w:spacing w:before="100" w:beforeAutospacing="1" w:after="100" w:afterAutospacing="1" w:line="240" w:lineRule="auto"/>
      <w:jc w:val="center"/>
      <w:textAlignment w:val="center"/>
    </w:pPr>
    <w:rPr>
      <w:rFonts w:ascii="Arial" w:hAnsi="Arial" w:cs="Arial"/>
      <w:bCs w:val="0"/>
      <w:sz w:val="18"/>
      <w:szCs w:val="18"/>
      <w:lang w:val="vi-VN"/>
    </w:rPr>
  </w:style>
  <w:style w:type="paragraph" w:customStyle="1" w:styleId="xl315">
    <w:name w:val="xl315"/>
    <w:basedOn w:val="Normal"/>
    <w:rsid w:val="0068189E"/>
    <w:pPr>
      <w:pBdr>
        <w:left w:val="double" w:sz="6" w:space="0" w:color="auto"/>
        <w:right w:val="single" w:sz="4" w:space="0" w:color="auto"/>
      </w:pBdr>
      <w:spacing w:before="100" w:beforeAutospacing="1" w:after="100" w:afterAutospacing="1" w:line="240" w:lineRule="auto"/>
      <w:jc w:val="center"/>
      <w:textAlignment w:val="center"/>
    </w:pPr>
    <w:rPr>
      <w:rFonts w:ascii="Arial" w:hAnsi="Arial" w:cs="Arial"/>
      <w:b/>
      <w:color w:val="000000"/>
      <w:sz w:val="18"/>
      <w:szCs w:val="18"/>
      <w:lang w:val="vi-VN"/>
    </w:rPr>
  </w:style>
  <w:style w:type="paragraph" w:customStyle="1" w:styleId="xl316">
    <w:name w:val="xl316"/>
    <w:basedOn w:val="Normal"/>
    <w:rsid w:val="0068189E"/>
    <w:pPr>
      <w:pBdr>
        <w:left w:val="single" w:sz="4" w:space="0" w:color="auto"/>
        <w:right w:val="single" w:sz="4" w:space="0" w:color="auto"/>
      </w:pBdr>
      <w:spacing w:before="100" w:beforeAutospacing="1" w:after="100" w:afterAutospacing="1" w:line="240" w:lineRule="auto"/>
      <w:textAlignment w:val="center"/>
    </w:pPr>
    <w:rPr>
      <w:rFonts w:ascii="Arial" w:hAnsi="Arial" w:cs="Arial"/>
      <w:b/>
      <w:sz w:val="18"/>
      <w:szCs w:val="18"/>
      <w:lang w:val="vi-VN"/>
    </w:rPr>
  </w:style>
  <w:style w:type="paragraph" w:customStyle="1" w:styleId="xl317">
    <w:name w:val="xl317"/>
    <w:basedOn w:val="Normal"/>
    <w:rsid w:val="0068189E"/>
    <w:pPr>
      <w:pBdr>
        <w:left w:val="single" w:sz="4" w:space="0" w:color="auto"/>
        <w:right w:val="single" w:sz="4" w:space="0" w:color="auto"/>
      </w:pBdr>
      <w:spacing w:before="100" w:beforeAutospacing="1" w:after="100" w:afterAutospacing="1" w:line="240" w:lineRule="auto"/>
      <w:jc w:val="center"/>
      <w:textAlignment w:val="center"/>
    </w:pPr>
    <w:rPr>
      <w:rFonts w:ascii="Arial" w:hAnsi="Arial" w:cs="Arial"/>
      <w:b/>
      <w:sz w:val="18"/>
      <w:szCs w:val="18"/>
      <w:lang w:val="vi-VN"/>
    </w:rPr>
  </w:style>
  <w:style w:type="paragraph" w:customStyle="1" w:styleId="xl318">
    <w:name w:val="xl318"/>
    <w:basedOn w:val="Normal"/>
    <w:rsid w:val="0068189E"/>
    <w:pPr>
      <w:pBdr>
        <w:left w:val="single" w:sz="4" w:space="0" w:color="auto"/>
        <w:right w:val="single" w:sz="4" w:space="0" w:color="auto"/>
      </w:pBdr>
      <w:spacing w:before="100" w:beforeAutospacing="1" w:after="100" w:afterAutospacing="1" w:line="240" w:lineRule="auto"/>
      <w:jc w:val="center"/>
      <w:textAlignment w:val="center"/>
    </w:pPr>
    <w:rPr>
      <w:rFonts w:ascii="Arial" w:hAnsi="Arial" w:cs="Arial"/>
      <w:b/>
      <w:color w:val="000000"/>
      <w:sz w:val="18"/>
      <w:szCs w:val="18"/>
      <w:lang w:val="vi-VN"/>
    </w:rPr>
  </w:style>
  <w:style w:type="paragraph" w:customStyle="1" w:styleId="xl319">
    <w:name w:val="xl319"/>
    <w:basedOn w:val="Normal"/>
    <w:rsid w:val="0068189E"/>
    <w:pPr>
      <w:pBdr>
        <w:left w:val="single" w:sz="4" w:space="0" w:color="auto"/>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320">
    <w:name w:val="xl320"/>
    <w:basedOn w:val="Normal"/>
    <w:rsid w:val="0068189E"/>
    <w:pPr>
      <w:pBdr>
        <w:left w:val="single" w:sz="4" w:space="0" w:color="auto"/>
        <w:right w:val="single" w:sz="4" w:space="0" w:color="auto"/>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321">
    <w:name w:val="xl321"/>
    <w:basedOn w:val="Normal"/>
    <w:rsid w:val="0068189E"/>
    <w:pPr>
      <w:pBdr>
        <w:left w:val="single" w:sz="4" w:space="0" w:color="auto"/>
        <w:right w:val="double" w:sz="6" w:space="0" w:color="auto"/>
      </w:pBdr>
      <w:spacing w:before="100" w:beforeAutospacing="1" w:after="100" w:afterAutospacing="1" w:line="240" w:lineRule="auto"/>
      <w:textAlignment w:val="center"/>
    </w:pPr>
    <w:rPr>
      <w:rFonts w:ascii="Arial" w:hAnsi="Arial" w:cs="Arial"/>
      <w:b/>
      <w:color w:val="000000"/>
      <w:sz w:val="18"/>
      <w:szCs w:val="18"/>
      <w:lang w:val="vi-VN"/>
    </w:rPr>
  </w:style>
  <w:style w:type="paragraph" w:customStyle="1" w:styleId="xl322">
    <w:name w:val="xl322"/>
    <w:basedOn w:val="Normal"/>
    <w:rsid w:val="0068189E"/>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Cs w:val="0"/>
      <w:sz w:val="18"/>
      <w:szCs w:val="18"/>
      <w:lang w:val="vi-VN"/>
    </w:rPr>
  </w:style>
  <w:style w:type="paragraph" w:customStyle="1" w:styleId="xl323">
    <w:name w:val="xl323"/>
    <w:basedOn w:val="Normal"/>
    <w:rsid w:val="0068189E"/>
    <w:pPr>
      <w:pBdr>
        <w:top w:val="single" w:sz="4" w:space="0" w:color="333333"/>
        <w:left w:val="single" w:sz="4" w:space="0" w:color="333333"/>
        <w:bottom w:val="single" w:sz="4" w:space="0" w:color="333333"/>
        <w:right w:val="single" w:sz="4" w:space="0" w:color="333333"/>
      </w:pBdr>
      <w:shd w:val="clear" w:color="000000" w:fill="FFFF99"/>
      <w:spacing w:before="100" w:beforeAutospacing="1" w:after="100" w:afterAutospacing="1" w:line="240" w:lineRule="auto"/>
      <w:textAlignment w:val="center"/>
    </w:pPr>
    <w:rPr>
      <w:rFonts w:ascii="Arial" w:hAnsi="Arial" w:cs="Arial"/>
      <w:b/>
      <w:sz w:val="18"/>
      <w:szCs w:val="18"/>
      <w:lang w:val="vi-VN"/>
    </w:rPr>
  </w:style>
  <w:style w:type="paragraph" w:customStyle="1" w:styleId="xl324">
    <w:name w:val="xl324"/>
    <w:basedOn w:val="Normal"/>
    <w:rsid w:val="0068189E"/>
    <w:pPr>
      <w:pBdr>
        <w:top w:val="single" w:sz="4" w:space="0" w:color="333333"/>
        <w:left w:val="single" w:sz="4" w:space="0" w:color="333333"/>
        <w:bottom w:val="single" w:sz="4" w:space="0" w:color="333333"/>
        <w:right w:val="single" w:sz="4" w:space="0" w:color="333333"/>
      </w:pBdr>
      <w:shd w:val="clear" w:color="000000" w:fill="FFFF99"/>
      <w:spacing w:before="100" w:beforeAutospacing="1" w:after="100" w:afterAutospacing="1" w:line="240" w:lineRule="auto"/>
      <w:textAlignment w:val="center"/>
    </w:pPr>
    <w:rPr>
      <w:rFonts w:ascii="Arial" w:hAnsi="Arial" w:cs="Arial"/>
      <w:bCs w:val="0"/>
      <w:sz w:val="18"/>
      <w:szCs w:val="18"/>
      <w:lang w:val="vi-VN"/>
    </w:rPr>
  </w:style>
  <w:style w:type="paragraph" w:customStyle="1" w:styleId="xl325">
    <w:name w:val="xl325"/>
    <w:basedOn w:val="Normal"/>
    <w:rsid w:val="0068189E"/>
    <w:pPr>
      <w:pBdr>
        <w:top w:val="single" w:sz="8" w:space="0" w:color="333333"/>
        <w:left w:val="single" w:sz="4" w:space="0" w:color="333333"/>
        <w:bottom w:val="single" w:sz="4" w:space="0" w:color="auto"/>
        <w:right w:val="single" w:sz="4" w:space="0" w:color="333333"/>
      </w:pBdr>
      <w:shd w:val="clear" w:color="000000" w:fill="FFFF99"/>
      <w:spacing w:before="100" w:beforeAutospacing="1" w:after="100" w:afterAutospacing="1" w:line="240" w:lineRule="auto"/>
      <w:textAlignment w:val="center"/>
    </w:pPr>
    <w:rPr>
      <w:rFonts w:ascii="Arial" w:hAnsi="Arial" w:cs="Arial"/>
      <w:b/>
      <w:sz w:val="18"/>
      <w:szCs w:val="18"/>
      <w:lang w:val="vi-VN"/>
    </w:rPr>
  </w:style>
  <w:style w:type="paragraph" w:customStyle="1" w:styleId="xl326">
    <w:name w:val="xl326"/>
    <w:basedOn w:val="Normal"/>
    <w:rsid w:val="0068189E"/>
    <w:pPr>
      <w:pBdr>
        <w:top w:val="single" w:sz="8" w:space="0" w:color="333333"/>
        <w:left w:val="single" w:sz="4" w:space="0" w:color="333333"/>
        <w:bottom w:val="single" w:sz="4" w:space="0" w:color="auto"/>
        <w:right w:val="single" w:sz="4" w:space="0" w:color="333333"/>
      </w:pBdr>
      <w:shd w:val="clear" w:color="000000" w:fill="FFFF99"/>
      <w:spacing w:before="100" w:beforeAutospacing="1" w:after="100" w:afterAutospacing="1" w:line="240" w:lineRule="auto"/>
      <w:textAlignment w:val="center"/>
    </w:pPr>
    <w:rPr>
      <w:rFonts w:ascii="Arial" w:hAnsi="Arial" w:cs="Arial"/>
      <w:bCs w:val="0"/>
      <w:sz w:val="18"/>
      <w:szCs w:val="18"/>
      <w:lang w:val="vi-VN"/>
    </w:rPr>
  </w:style>
  <w:style w:type="paragraph" w:customStyle="1" w:styleId="xl327">
    <w:name w:val="xl327"/>
    <w:basedOn w:val="Normal"/>
    <w:rsid w:val="0068189E"/>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
      <w:sz w:val="18"/>
      <w:szCs w:val="18"/>
      <w:lang w:val="vi-VN"/>
    </w:rPr>
  </w:style>
  <w:style w:type="paragraph" w:customStyle="1" w:styleId="xl328">
    <w:name w:val="xl32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
      <w:sz w:val="18"/>
      <w:szCs w:val="18"/>
      <w:lang w:val="vi-VN"/>
    </w:rPr>
  </w:style>
  <w:style w:type="paragraph" w:customStyle="1" w:styleId="xl329">
    <w:name w:val="xl329"/>
    <w:basedOn w:val="Normal"/>
    <w:rsid w:val="0068189E"/>
    <w:pPr>
      <w:pBdr>
        <w:bottom w:val="double" w:sz="6" w:space="0" w:color="auto"/>
      </w:pBdr>
      <w:spacing w:before="100" w:beforeAutospacing="1" w:after="100" w:afterAutospacing="1" w:line="240" w:lineRule="auto"/>
      <w:jc w:val="center"/>
      <w:textAlignment w:val="center"/>
    </w:pPr>
    <w:rPr>
      <w:rFonts w:ascii="Arial" w:hAnsi="Arial" w:cs="Arial"/>
      <w:b/>
      <w:color w:val="000080"/>
      <w:sz w:val="28"/>
      <w:szCs w:val="28"/>
      <w:lang w:val="vi-VN"/>
    </w:rPr>
  </w:style>
  <w:style w:type="paragraph" w:customStyle="1" w:styleId="xl330">
    <w:name w:val="xl330"/>
    <w:basedOn w:val="Normal"/>
    <w:rsid w:val="0068189E"/>
    <w:pPr>
      <w:pBdr>
        <w:bottom w:val="double" w:sz="6" w:space="0" w:color="auto"/>
      </w:pBdr>
      <w:spacing w:before="100" w:beforeAutospacing="1" w:after="100" w:afterAutospacing="1" w:line="240" w:lineRule="auto"/>
      <w:jc w:val="center"/>
      <w:textAlignment w:val="center"/>
    </w:pPr>
    <w:rPr>
      <w:rFonts w:ascii="Times New Roman" w:hAnsi="Times New Roman"/>
      <w:b/>
      <w:color w:val="000080"/>
      <w:sz w:val="28"/>
      <w:szCs w:val="28"/>
      <w:lang w:val="vi-VN"/>
    </w:rPr>
  </w:style>
  <w:style w:type="paragraph" w:customStyle="1" w:styleId="xl331">
    <w:name w:val="xl331"/>
    <w:basedOn w:val="Normal"/>
    <w:rsid w:val="0068189E"/>
    <w:pPr>
      <w:pBdr>
        <w:top w:val="single" w:sz="4" w:space="0" w:color="333333"/>
        <w:left w:val="single" w:sz="4" w:space="0" w:color="333333"/>
        <w:bottom w:val="single" w:sz="4" w:space="0" w:color="333333"/>
        <w:right w:val="single" w:sz="4" w:space="0" w:color="333333"/>
      </w:pBdr>
      <w:shd w:val="clear" w:color="000000" w:fill="969696"/>
      <w:spacing w:before="100" w:beforeAutospacing="1" w:after="100" w:afterAutospacing="1" w:line="240" w:lineRule="auto"/>
      <w:textAlignment w:val="center"/>
    </w:pPr>
    <w:rPr>
      <w:rFonts w:ascii="Arial" w:hAnsi="Arial" w:cs="Arial"/>
      <w:b/>
      <w:sz w:val="18"/>
      <w:szCs w:val="18"/>
      <w:lang w:val="vi-VN"/>
    </w:rPr>
  </w:style>
  <w:style w:type="paragraph" w:customStyle="1" w:styleId="xl332">
    <w:name w:val="xl332"/>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textAlignment w:val="center"/>
    </w:pPr>
    <w:rPr>
      <w:rFonts w:ascii="Arial" w:hAnsi="Arial" w:cs="Arial"/>
      <w:b/>
      <w:sz w:val="18"/>
      <w:szCs w:val="18"/>
      <w:lang w:val="vi-VN"/>
    </w:rPr>
  </w:style>
  <w:style w:type="paragraph" w:customStyle="1" w:styleId="xl333">
    <w:name w:val="xl333"/>
    <w:basedOn w:val="Normal"/>
    <w:rsid w:val="0068189E"/>
    <w:pPr>
      <w:pBdr>
        <w:top w:val="single" w:sz="8" w:space="0" w:color="333333"/>
        <w:left w:val="single" w:sz="4" w:space="0" w:color="333333"/>
        <w:bottom w:val="single" w:sz="4" w:space="0" w:color="333333"/>
        <w:right w:val="single" w:sz="4" w:space="0" w:color="333333"/>
      </w:pBdr>
      <w:shd w:val="clear" w:color="000000" w:fill="FFFF99"/>
      <w:spacing w:before="100" w:beforeAutospacing="1" w:after="100" w:afterAutospacing="1" w:line="240" w:lineRule="auto"/>
      <w:textAlignment w:val="center"/>
    </w:pPr>
    <w:rPr>
      <w:rFonts w:ascii="Arial" w:hAnsi="Arial" w:cs="Arial"/>
      <w:b/>
      <w:sz w:val="18"/>
      <w:szCs w:val="18"/>
      <w:lang w:val="vi-VN"/>
    </w:rPr>
  </w:style>
  <w:style w:type="paragraph" w:customStyle="1" w:styleId="xl334">
    <w:name w:val="xl334"/>
    <w:basedOn w:val="Normal"/>
    <w:rsid w:val="0068189E"/>
    <w:pPr>
      <w:pBdr>
        <w:top w:val="single" w:sz="8" w:space="0" w:color="333333"/>
        <w:left w:val="single" w:sz="4" w:space="0" w:color="333333"/>
        <w:bottom w:val="single" w:sz="4" w:space="0" w:color="333333"/>
        <w:right w:val="single" w:sz="4" w:space="0" w:color="333333"/>
      </w:pBdr>
      <w:shd w:val="clear" w:color="000000" w:fill="FFFF99"/>
      <w:spacing w:before="100" w:beforeAutospacing="1" w:after="100" w:afterAutospacing="1" w:line="240" w:lineRule="auto"/>
      <w:textAlignment w:val="center"/>
    </w:pPr>
    <w:rPr>
      <w:rFonts w:ascii="Arial" w:hAnsi="Arial" w:cs="Arial"/>
      <w:bCs w:val="0"/>
      <w:sz w:val="18"/>
      <w:szCs w:val="18"/>
      <w:lang w:val="vi-VN"/>
    </w:rPr>
  </w:style>
  <w:style w:type="paragraph" w:customStyle="1" w:styleId="xl335">
    <w:name w:val="xl335"/>
    <w:basedOn w:val="Normal"/>
    <w:rsid w:val="0068189E"/>
    <w:pPr>
      <w:pBdr>
        <w:top w:val="single" w:sz="8" w:space="0" w:color="333333"/>
        <w:left w:val="single" w:sz="4" w:space="0" w:color="333333"/>
        <w:bottom w:val="single" w:sz="4" w:space="0" w:color="333333"/>
        <w:right w:val="single" w:sz="4" w:space="0" w:color="333333"/>
      </w:pBdr>
      <w:shd w:val="clear" w:color="000000" w:fill="FFFF99"/>
      <w:spacing w:before="100" w:beforeAutospacing="1" w:after="100" w:afterAutospacing="1" w:line="240" w:lineRule="auto"/>
      <w:textAlignment w:val="center"/>
    </w:pPr>
    <w:rPr>
      <w:rFonts w:ascii="Arial" w:hAnsi="Arial" w:cs="Arial"/>
      <w:b/>
      <w:sz w:val="18"/>
      <w:szCs w:val="18"/>
      <w:lang w:val="vi-VN"/>
    </w:rPr>
  </w:style>
  <w:style w:type="paragraph" w:customStyle="1" w:styleId="xl336">
    <w:name w:val="xl336"/>
    <w:basedOn w:val="Normal"/>
    <w:rsid w:val="0068189E"/>
    <w:pPr>
      <w:pBdr>
        <w:top w:val="single" w:sz="8" w:space="0" w:color="333333"/>
        <w:left w:val="single" w:sz="4" w:space="0" w:color="333333"/>
        <w:bottom w:val="single" w:sz="4" w:space="0" w:color="333333"/>
        <w:right w:val="single" w:sz="4" w:space="0" w:color="333333"/>
      </w:pBdr>
      <w:shd w:val="clear" w:color="000000" w:fill="FFFF99"/>
      <w:spacing w:before="100" w:beforeAutospacing="1" w:after="100" w:afterAutospacing="1" w:line="240" w:lineRule="auto"/>
      <w:textAlignment w:val="center"/>
    </w:pPr>
    <w:rPr>
      <w:rFonts w:ascii="Arial" w:hAnsi="Arial" w:cs="Arial"/>
      <w:bCs w:val="0"/>
      <w:sz w:val="18"/>
      <w:szCs w:val="18"/>
      <w:lang w:val="vi-VN"/>
    </w:rPr>
  </w:style>
  <w:style w:type="paragraph" w:customStyle="1" w:styleId="xl337">
    <w:name w:val="xl337"/>
    <w:basedOn w:val="Normal"/>
    <w:rsid w:val="0068189E"/>
    <w:pPr>
      <w:pBdr>
        <w:top w:val="single" w:sz="4" w:space="0" w:color="333333"/>
        <w:left w:val="single" w:sz="4" w:space="0" w:color="333333"/>
        <w:bottom w:val="single" w:sz="4" w:space="0" w:color="333333"/>
        <w:right w:val="single" w:sz="4" w:space="0" w:color="333333"/>
      </w:pBdr>
      <w:spacing w:before="100" w:beforeAutospacing="1" w:after="100" w:afterAutospacing="1" w:line="240" w:lineRule="auto"/>
      <w:textAlignment w:val="center"/>
    </w:pPr>
    <w:rPr>
      <w:rFonts w:ascii="Arial" w:hAnsi="Arial" w:cs="Arial"/>
      <w:b/>
      <w:sz w:val="18"/>
      <w:szCs w:val="18"/>
      <w:lang w:val="vi-VN"/>
    </w:rPr>
  </w:style>
  <w:style w:type="paragraph" w:customStyle="1" w:styleId="xl338">
    <w:name w:val="xl338"/>
    <w:basedOn w:val="Normal"/>
    <w:rsid w:val="0068189E"/>
    <w:pPr>
      <w:pBdr>
        <w:top w:val="double" w:sz="6" w:space="0" w:color="333333"/>
        <w:left w:val="single" w:sz="4" w:space="0" w:color="333333"/>
        <w:bottom w:val="single" w:sz="4" w:space="0" w:color="333333"/>
        <w:right w:val="single" w:sz="4" w:space="0" w:color="333333"/>
      </w:pBdr>
      <w:shd w:val="clear" w:color="000000" w:fill="969696"/>
      <w:spacing w:before="100" w:beforeAutospacing="1" w:after="100" w:afterAutospacing="1" w:line="240" w:lineRule="auto"/>
      <w:textAlignment w:val="center"/>
    </w:pPr>
    <w:rPr>
      <w:rFonts w:ascii="Arial" w:hAnsi="Arial" w:cs="Arial"/>
      <w:b/>
      <w:sz w:val="18"/>
      <w:szCs w:val="18"/>
      <w:lang w:val="vi-VN"/>
    </w:rPr>
  </w:style>
  <w:style w:type="paragraph" w:customStyle="1" w:styleId="xl339">
    <w:name w:val="xl33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hAnsi="Arial" w:cs="Arial"/>
      <w:b/>
      <w:sz w:val="18"/>
      <w:szCs w:val="18"/>
      <w:lang w:val="vi-VN"/>
    </w:rPr>
  </w:style>
  <w:style w:type="paragraph" w:customStyle="1" w:styleId="xl340">
    <w:name w:val="xl340"/>
    <w:basedOn w:val="Normal"/>
    <w:rsid w:val="0068189E"/>
    <w:pPr>
      <w:pBdr>
        <w:top w:val="single" w:sz="4" w:space="0" w:color="333333"/>
        <w:left w:val="single" w:sz="4" w:space="0" w:color="333333"/>
        <w:bottom w:val="single" w:sz="4" w:space="0" w:color="333333"/>
      </w:pBdr>
      <w:spacing w:before="100" w:beforeAutospacing="1" w:after="100" w:afterAutospacing="1" w:line="240" w:lineRule="auto"/>
      <w:textAlignment w:val="center"/>
    </w:pPr>
    <w:rPr>
      <w:rFonts w:ascii="Arial" w:hAnsi="Arial" w:cs="Arial"/>
      <w:b/>
      <w:sz w:val="18"/>
      <w:szCs w:val="18"/>
      <w:lang w:val="vi-VN"/>
    </w:rPr>
  </w:style>
  <w:style w:type="paragraph" w:customStyle="1" w:styleId="xl341">
    <w:name w:val="xl341"/>
    <w:basedOn w:val="Normal"/>
    <w:rsid w:val="0068189E"/>
    <w:pPr>
      <w:pBdr>
        <w:top w:val="single" w:sz="4" w:space="0" w:color="333333"/>
        <w:bottom w:val="single" w:sz="4" w:space="0" w:color="333333"/>
        <w:right w:val="single" w:sz="4" w:space="0" w:color="333333"/>
      </w:pBdr>
      <w:spacing w:before="100" w:beforeAutospacing="1" w:after="100" w:afterAutospacing="1" w:line="240" w:lineRule="auto"/>
      <w:textAlignment w:val="center"/>
    </w:pPr>
    <w:rPr>
      <w:rFonts w:ascii="Arial" w:hAnsi="Arial" w:cs="Arial"/>
      <w:b/>
      <w:sz w:val="18"/>
      <w:szCs w:val="18"/>
      <w:lang w:val="vi-VN"/>
    </w:rPr>
  </w:style>
  <w:style w:type="paragraph" w:customStyle="1" w:styleId="xl342">
    <w:name w:val="xl342"/>
    <w:basedOn w:val="Normal"/>
    <w:rsid w:val="0068189E"/>
    <w:pPr>
      <w:pBdr>
        <w:top w:val="single" w:sz="4" w:space="0" w:color="333333"/>
        <w:left w:val="single" w:sz="4" w:space="0" w:color="333333"/>
        <w:bottom w:val="single" w:sz="4" w:space="0" w:color="333333"/>
      </w:pBdr>
      <w:spacing w:before="100" w:beforeAutospacing="1" w:after="100" w:afterAutospacing="1" w:line="240" w:lineRule="auto"/>
      <w:textAlignment w:val="center"/>
    </w:pPr>
    <w:rPr>
      <w:rFonts w:ascii="Arial" w:hAnsi="Arial" w:cs="Arial"/>
      <w:b/>
      <w:sz w:val="18"/>
      <w:szCs w:val="18"/>
      <w:lang w:val="vi-VN"/>
    </w:rPr>
  </w:style>
  <w:style w:type="paragraph" w:customStyle="1" w:styleId="xl343">
    <w:name w:val="xl343"/>
    <w:basedOn w:val="Normal"/>
    <w:rsid w:val="0068189E"/>
    <w:pPr>
      <w:pBdr>
        <w:top w:val="single" w:sz="4" w:space="0" w:color="333333"/>
        <w:bottom w:val="single" w:sz="4" w:space="0" w:color="333333"/>
        <w:right w:val="single" w:sz="4" w:space="0" w:color="333333"/>
      </w:pBdr>
      <w:spacing w:before="100" w:beforeAutospacing="1" w:after="100" w:afterAutospacing="1" w:line="240" w:lineRule="auto"/>
      <w:textAlignment w:val="center"/>
    </w:pPr>
    <w:rPr>
      <w:rFonts w:ascii="Arial" w:hAnsi="Arial" w:cs="Arial"/>
      <w:b/>
      <w:sz w:val="18"/>
      <w:szCs w:val="18"/>
      <w:lang w:val="vi-VN"/>
    </w:rPr>
  </w:style>
  <w:style w:type="character" w:customStyle="1" w:styleId="Heading3Char1">
    <w:name w:val="Heading 3 Char1"/>
    <w:aliases w:val="h3 Char1,h31 Char1,H3 Char1,Title2 Char1,H31 Char1,H32 Char1,H33 Char1,H34 Char1,H35 Char1,título 3 Char1,h:3 Char1,Heading3 Char1,H3-Heading 3 Char1,3 Char1,l3.3 Char1,l3 Char1,list 3 Char1,list3 Char1,subhead Char1,1. Char1,31 Char1"/>
    <w:rsid w:val="0068189E"/>
    <w:rPr>
      <w:rFonts w:ascii="Cambria" w:eastAsia="Times New Roman" w:hAnsi="Cambria" w:cs="Times New Roman"/>
      <w:b/>
      <w:bCs/>
      <w:color w:val="4F81BD"/>
      <w:sz w:val="26"/>
      <w:szCs w:val="22"/>
    </w:rPr>
  </w:style>
  <w:style w:type="character" w:customStyle="1" w:styleId="A8">
    <w:name w:val="A8"/>
    <w:rsid w:val="0068189E"/>
    <w:rPr>
      <w:rFonts w:cs="Myriad Pro"/>
      <w:color w:val="000000"/>
      <w:sz w:val="14"/>
      <w:szCs w:val="14"/>
    </w:rPr>
  </w:style>
  <w:style w:type="paragraph" w:customStyle="1" w:styleId="style15">
    <w:name w:val="style1"/>
    <w:basedOn w:val="Normal"/>
    <w:uiPriority w:val="99"/>
    <w:rsid w:val="0068189E"/>
    <w:pPr>
      <w:spacing w:before="100" w:beforeAutospacing="1" w:after="100" w:afterAutospacing="1" w:line="240" w:lineRule="auto"/>
    </w:pPr>
    <w:rPr>
      <w:rFonts w:ascii="Times New Roman" w:hAnsi="Times New Roman"/>
      <w:bCs w:val="0"/>
      <w:sz w:val="24"/>
      <w:szCs w:val="24"/>
      <w:lang w:val="vi-VN"/>
    </w:rPr>
  </w:style>
  <w:style w:type="character" w:styleId="LineNumber">
    <w:name w:val="line number"/>
    <w:basedOn w:val="DefaultParagraphFont"/>
    <w:uiPriority w:val="99"/>
    <w:unhideWhenUsed/>
    <w:rsid w:val="0068189E"/>
  </w:style>
  <w:style w:type="paragraph" w:customStyle="1" w:styleId="BodyTextCentered">
    <w:name w:val="Body Text + Centered"/>
    <w:basedOn w:val="BodyText"/>
    <w:uiPriority w:val="99"/>
    <w:rsid w:val="0068189E"/>
    <w:pPr>
      <w:keepNext/>
      <w:keepLines/>
      <w:spacing w:before="240" w:line="288" w:lineRule="auto"/>
      <w:ind w:firstLine="720"/>
      <w:jc w:val="center"/>
    </w:pPr>
    <w:rPr>
      <w:rFonts w:ascii="Arial" w:hAnsi="Arial" w:cs="Arial"/>
      <w:bCs w:val="0"/>
      <w:sz w:val="23"/>
      <w:szCs w:val="20"/>
      <w:lang w:val="nl-NL" w:eastAsia="en-US"/>
    </w:rPr>
  </w:style>
  <w:style w:type="paragraph" w:customStyle="1" w:styleId="StyleHeading3h3h31Charh31MC1H3Title2H31H32H33H34H35t">
    <w:name w:val="Style Heading 3h3h31 Charh31MC1H3Title2H31H32H33H34H35t"/>
    <w:basedOn w:val="Heading3"/>
    <w:autoRedefine/>
    <w:rsid w:val="0068189E"/>
    <w:pPr>
      <w:spacing w:line="288" w:lineRule="auto"/>
      <w:ind w:left="720" w:hanging="720"/>
      <w:outlineLvl w:val="0"/>
    </w:pPr>
    <w:rPr>
      <w:rFonts w:ascii="Arial" w:hAnsi="Arial"/>
      <w:bCs/>
      <w:color w:val="FF0000"/>
      <w:szCs w:val="20"/>
      <w:lang w:val="nl-NL" w:eastAsia="en-US"/>
    </w:rPr>
  </w:style>
  <w:style w:type="paragraph" w:customStyle="1" w:styleId="bulleted2">
    <w:name w:val="bulleted 2"/>
    <w:basedOn w:val="Normal"/>
    <w:autoRedefine/>
    <w:rsid w:val="0068189E"/>
    <w:pPr>
      <w:numPr>
        <w:ilvl w:val="1"/>
        <w:numId w:val="28"/>
      </w:numPr>
      <w:spacing w:before="120" w:after="60" w:line="288" w:lineRule="auto"/>
      <w:jc w:val="both"/>
    </w:pPr>
    <w:rPr>
      <w:rFonts w:ascii="TimesNewRomanPSMT" w:hAnsi="TimesNewRomanPSMT" w:cs="TimesNewRomanPSMT"/>
      <w:bCs w:val="0"/>
      <w:iCs/>
      <w:lang w:val="nl-NL"/>
    </w:rPr>
  </w:style>
  <w:style w:type="numbering" w:customStyle="1" w:styleId="StyleBulletedLeft046Hanging025">
    <w:name w:val="Style Bulleted Left:  0.46&quot; Hanging:  0.25&quot;"/>
    <w:basedOn w:val="NoList"/>
    <w:rsid w:val="0068189E"/>
    <w:pPr>
      <w:numPr>
        <w:numId w:val="29"/>
      </w:numPr>
    </w:pPr>
  </w:style>
  <w:style w:type="numbering" w:customStyle="1" w:styleId="StyleBulletedLeft046Hanging0251">
    <w:name w:val="Style Bulleted Left:  0.46&quot; Hanging:  0.25&quot;1"/>
    <w:basedOn w:val="NoList"/>
    <w:rsid w:val="0068189E"/>
    <w:pPr>
      <w:numPr>
        <w:numId w:val="30"/>
      </w:numPr>
    </w:pPr>
  </w:style>
  <w:style w:type="paragraph" w:customStyle="1" w:styleId="C226D65CF6A94C2898CB6127C3A085E6">
    <w:name w:val="C226D65CF6A94C2898CB6127C3A085E6"/>
    <w:uiPriority w:val="99"/>
    <w:rsid w:val="0068189E"/>
    <w:pPr>
      <w:spacing w:after="200" w:line="276" w:lineRule="auto"/>
    </w:pPr>
    <w:rPr>
      <w:rFonts w:ascii="Calibri" w:eastAsia="MS Mincho" w:hAnsi="Calibri" w:cs="Arial"/>
      <w:color w:val="auto"/>
      <w:sz w:val="22"/>
      <w:szCs w:val="22"/>
      <w:lang w:eastAsia="ja-JP"/>
    </w:rPr>
  </w:style>
  <w:style w:type="paragraph" w:customStyle="1" w:styleId="Bulleted11">
    <w:name w:val="Bulleted 1"/>
    <w:basedOn w:val="Normal"/>
    <w:link w:val="Bulleted1Char0"/>
    <w:autoRedefine/>
    <w:uiPriority w:val="99"/>
    <w:qFormat/>
    <w:rsid w:val="0068189E"/>
    <w:pPr>
      <w:keepNext/>
      <w:keepLines/>
      <w:numPr>
        <w:numId w:val="31"/>
      </w:numPr>
      <w:spacing w:before="120" w:after="0" w:line="360" w:lineRule="auto"/>
      <w:ind w:left="1800"/>
      <w:contextualSpacing/>
      <w:jc w:val="both"/>
    </w:pPr>
    <w:rPr>
      <w:rFonts w:ascii="Times New Roman" w:hAnsi="Times New Roman" w:cs="Arial"/>
      <w:bCs w:val="0"/>
      <w:sz w:val="28"/>
      <w:szCs w:val="20"/>
      <w:lang w:val="de-DE"/>
    </w:rPr>
  </w:style>
  <w:style w:type="paragraph" w:customStyle="1" w:styleId="StyleLeft0Firstline038After6ptLinespacingA">
    <w:name w:val="Style Left:  0&quot; First line:  038&quot; After:  6 pt Line spacing:  A"/>
    <w:basedOn w:val="Normal"/>
    <w:autoRedefine/>
    <w:uiPriority w:val="99"/>
    <w:rsid w:val="0068189E"/>
    <w:pPr>
      <w:keepNext/>
      <w:keepLines/>
      <w:spacing w:before="80" w:after="0" w:line="320" w:lineRule="atLeast"/>
      <w:ind w:firstLine="547"/>
      <w:jc w:val="both"/>
    </w:pPr>
    <w:rPr>
      <w:rFonts w:ascii="Arial" w:hAnsi="Arial" w:cs="Arial"/>
      <w:bCs w:val="0"/>
      <w:color w:val="000000"/>
      <w:spacing w:val="-4"/>
      <w:sz w:val="28"/>
      <w:szCs w:val="20"/>
      <w:lang w:val="de-DE"/>
    </w:rPr>
  </w:style>
  <w:style w:type="paragraph" w:customStyle="1" w:styleId="Bulleted20">
    <w:name w:val="Bulleted 2"/>
    <w:basedOn w:val="Bulleted11"/>
    <w:link w:val="Bulleted2Char"/>
    <w:uiPriority w:val="99"/>
    <w:qFormat/>
    <w:rsid w:val="0068189E"/>
    <w:pPr>
      <w:numPr>
        <w:ilvl w:val="1"/>
      </w:numPr>
    </w:pPr>
  </w:style>
  <w:style w:type="character" w:customStyle="1" w:styleId="Bulleted1Char0">
    <w:name w:val="Bulleted 1 Char"/>
    <w:basedOn w:val="DefaultParagraphFont"/>
    <w:link w:val="Bulleted11"/>
    <w:uiPriority w:val="99"/>
    <w:rsid w:val="0068189E"/>
    <w:rPr>
      <w:rFonts w:eastAsia="Times New Roman" w:cs="Arial"/>
      <w:color w:val="auto"/>
      <w:sz w:val="28"/>
      <w:szCs w:val="20"/>
      <w:lang w:val="de-DE"/>
    </w:rPr>
  </w:style>
  <w:style w:type="paragraph" w:customStyle="1" w:styleId="CharChar3CharCharChar1CharCharCharCharCharCharCharCharCharChar">
    <w:name w:val="Char Char3 Char Char Char1 Char Char Char Char Char Char Char Char Char Char"/>
    <w:basedOn w:val="Normal"/>
    <w:autoRedefine/>
    <w:rsid w:val="0068189E"/>
    <w:pPr>
      <w:keepLines/>
      <w:spacing w:after="160" w:line="240" w:lineRule="exact"/>
      <w:jc w:val="both"/>
    </w:pPr>
    <w:rPr>
      <w:rFonts w:ascii="Verdana" w:hAnsi="Verdana" w:cs="Verdana"/>
      <w:bCs w:val="0"/>
      <w:sz w:val="20"/>
      <w:szCs w:val="20"/>
      <w:lang w:val="vi-VN"/>
    </w:rPr>
  </w:style>
  <w:style w:type="paragraph" w:customStyle="1" w:styleId="bullet1">
    <w:name w:val="bullet1"/>
    <w:basedOn w:val="Normal"/>
    <w:link w:val="bullet1Char1"/>
    <w:rsid w:val="0068189E"/>
    <w:pPr>
      <w:keepNext/>
      <w:keepLines/>
      <w:numPr>
        <w:numId w:val="32"/>
      </w:numPr>
      <w:tabs>
        <w:tab w:val="left" w:pos="1152"/>
      </w:tabs>
      <w:spacing w:before="60" w:after="60" w:line="320" w:lineRule="atLeast"/>
      <w:jc w:val="both"/>
    </w:pPr>
    <w:rPr>
      <w:rFonts w:ascii="Times New Roman" w:hAnsi="Times New Roman"/>
      <w:bCs w:val="0"/>
      <w:sz w:val="28"/>
      <w:szCs w:val="24"/>
      <w:lang w:val="vi-VN"/>
    </w:rPr>
  </w:style>
  <w:style w:type="character" w:customStyle="1" w:styleId="bullet1Char1">
    <w:name w:val="bullet1 Char"/>
    <w:link w:val="bullet1"/>
    <w:rsid w:val="0068189E"/>
    <w:rPr>
      <w:rFonts w:eastAsia="Times New Roman" w:cs="Times New Roman"/>
      <w:color w:val="auto"/>
      <w:sz w:val="28"/>
      <w:szCs w:val="24"/>
      <w:lang w:val="vi-VN"/>
    </w:rPr>
  </w:style>
  <w:style w:type="paragraph" w:customStyle="1" w:styleId="tablebullete">
    <w:name w:val="table bullete"/>
    <w:basedOn w:val="Normal"/>
    <w:uiPriority w:val="99"/>
    <w:semiHidden/>
    <w:rsid w:val="0068189E"/>
    <w:pPr>
      <w:keepNext/>
      <w:keepLines/>
      <w:tabs>
        <w:tab w:val="num" w:pos="0"/>
      </w:tabs>
      <w:spacing w:before="20" w:after="20" w:line="240" w:lineRule="auto"/>
      <w:jc w:val="both"/>
    </w:pPr>
    <w:rPr>
      <w:rFonts w:ascii=".VnArial" w:hAnsi=".VnArial"/>
      <w:bCs w:val="0"/>
      <w:sz w:val="20"/>
      <w:szCs w:val="24"/>
      <w:lang w:val="vi-VN"/>
    </w:rPr>
  </w:style>
  <w:style w:type="paragraph" w:customStyle="1" w:styleId="figure">
    <w:name w:val="figure"/>
    <w:basedOn w:val="Normal"/>
    <w:uiPriority w:val="99"/>
    <w:semiHidden/>
    <w:rsid w:val="0068189E"/>
    <w:pPr>
      <w:keepNext/>
      <w:keepLines/>
      <w:tabs>
        <w:tab w:val="num" w:pos="1512"/>
      </w:tabs>
      <w:spacing w:after="0" w:line="240" w:lineRule="auto"/>
      <w:ind w:left="1512" w:hanging="360"/>
      <w:jc w:val="both"/>
    </w:pPr>
    <w:rPr>
      <w:rFonts w:ascii="Times New Roman" w:hAnsi="Times New Roman"/>
      <w:bCs w:val="0"/>
      <w:sz w:val="28"/>
      <w:szCs w:val="24"/>
      <w:lang w:val="de-DE"/>
    </w:rPr>
  </w:style>
  <w:style w:type="paragraph" w:customStyle="1" w:styleId="bullet22">
    <w:name w:val="bullet2"/>
    <w:basedOn w:val="Normal"/>
    <w:link w:val="bullet2Char0"/>
    <w:rsid w:val="0068189E"/>
    <w:pPr>
      <w:keepNext/>
      <w:keepLines/>
      <w:tabs>
        <w:tab w:val="num" w:pos="1512"/>
        <w:tab w:val="left" w:pos="1584"/>
      </w:tabs>
      <w:spacing w:before="60" w:after="60" w:line="320" w:lineRule="atLeast"/>
      <w:ind w:left="1512" w:hanging="360"/>
      <w:jc w:val="both"/>
    </w:pPr>
    <w:rPr>
      <w:rFonts w:ascii="Times New Roman" w:hAnsi="Times New Roman"/>
      <w:bCs w:val="0"/>
      <w:snapToGrid w:val="0"/>
      <w:sz w:val="28"/>
      <w:szCs w:val="24"/>
      <w:lang w:val="vi-VN"/>
    </w:rPr>
  </w:style>
  <w:style w:type="character" w:customStyle="1" w:styleId="bullet2Char0">
    <w:name w:val="bullet2 Char"/>
    <w:link w:val="bullet22"/>
    <w:rsid w:val="0068189E"/>
    <w:rPr>
      <w:rFonts w:eastAsia="Times New Roman" w:cs="Times New Roman"/>
      <w:snapToGrid w:val="0"/>
      <w:color w:val="auto"/>
      <w:sz w:val="28"/>
      <w:szCs w:val="24"/>
      <w:lang w:val="vi-VN"/>
    </w:rPr>
  </w:style>
  <w:style w:type="character" w:styleId="EndnoteReference">
    <w:name w:val="endnote reference"/>
    <w:uiPriority w:val="99"/>
    <w:rsid w:val="0068189E"/>
    <w:rPr>
      <w:vertAlign w:val="superscript"/>
    </w:rPr>
  </w:style>
  <w:style w:type="character" w:styleId="FootnoteReference">
    <w:name w:val="footnote reference"/>
    <w:aliases w:val="ftref,16 Point,Superscript 6 Point,de nota al pie,FnR-ANZDEC,(NECG) Footnote Reference,Fußnotenzeichen DISS,fr,Footnote Ref in FtNote,SUPERS,Footnote text,footnote ref"/>
    <w:rsid w:val="0068189E"/>
    <w:rPr>
      <w:vertAlign w:val="superscript"/>
    </w:rPr>
  </w:style>
  <w:style w:type="paragraph" w:customStyle="1" w:styleId="user-normal1">
    <w:name w:val="user-normal1"/>
    <w:basedOn w:val="Normal"/>
    <w:autoRedefine/>
    <w:uiPriority w:val="99"/>
    <w:semiHidden/>
    <w:rsid w:val="0068189E"/>
    <w:pPr>
      <w:keepLines/>
      <w:spacing w:before="60" w:after="60" w:line="240" w:lineRule="auto"/>
      <w:jc w:val="both"/>
    </w:pPr>
    <w:rPr>
      <w:rFonts w:ascii=".VnSouthern" w:hAnsi=".VnSouthern"/>
      <w:b/>
      <w:bCs w:val="0"/>
      <w:i/>
      <w:sz w:val="28"/>
      <w:szCs w:val="24"/>
      <w:lang w:val="en-GB"/>
    </w:rPr>
  </w:style>
  <w:style w:type="paragraph" w:customStyle="1" w:styleId="StyleHeading2h2H2l2h21CharHeading2Charh2CharH2Charl2">
    <w:name w:val="Style Heading 2h2H2l2h21 CharHeading 2 Charh2 CharH2 Charl2"/>
    <w:basedOn w:val="Heading2"/>
    <w:link w:val="StyleHeading2h2H2l2h21CharHeading2Charh2CharH2Charl2Char"/>
    <w:autoRedefine/>
    <w:semiHidden/>
    <w:rsid w:val="0068189E"/>
    <w:pPr>
      <w:keepLines/>
      <w:tabs>
        <w:tab w:val="num" w:pos="0"/>
        <w:tab w:val="num" w:pos="432"/>
      </w:tabs>
      <w:overflowPunct w:val="0"/>
      <w:autoSpaceDE w:val="0"/>
      <w:autoSpaceDN w:val="0"/>
      <w:adjustRightInd w:val="0"/>
      <w:spacing w:after="100" w:line="281" w:lineRule="auto"/>
      <w:ind w:left="432" w:hanging="432"/>
      <w:textAlignment w:val="baseline"/>
    </w:pPr>
    <w:rPr>
      <w:rFonts w:ascii="Arial" w:hAnsi="Arial"/>
      <w:bCs/>
      <w:i/>
      <w:iCs w:val="0"/>
      <w:color w:val="000080"/>
      <w:lang w:val="vi-VN" w:eastAsia="en-US"/>
    </w:rPr>
  </w:style>
  <w:style w:type="character" w:customStyle="1" w:styleId="StyleHeading2h2H2l2h21CharHeading2Charh2CharH2Charl2Char">
    <w:name w:val="Style Heading 2h2H2l2h21 CharHeading 2 Charh2 CharH2 Charl2.Char"/>
    <w:link w:val="StyleHeading2h2H2l2h21CharHeading2Charh2CharH2Charl2"/>
    <w:semiHidden/>
    <w:rsid w:val="0068189E"/>
    <w:rPr>
      <w:rFonts w:ascii="Arial" w:eastAsia="Times New Roman" w:hAnsi="Arial" w:cs="Times New Roman"/>
      <w:b/>
      <w:bCs/>
      <w:color w:val="000080"/>
      <w:sz w:val="28"/>
      <w:szCs w:val="28"/>
      <w:lang w:val="vi-VN"/>
    </w:rPr>
  </w:style>
  <w:style w:type="paragraph" w:customStyle="1" w:styleId="-0">
    <w:name w:val="-"/>
    <w:link w:val="-Char"/>
    <w:uiPriority w:val="99"/>
    <w:qFormat/>
    <w:rsid w:val="0068189E"/>
    <w:pPr>
      <w:tabs>
        <w:tab w:val="num" w:pos="417"/>
      </w:tabs>
      <w:spacing w:before="60" w:after="0" w:line="360" w:lineRule="auto"/>
      <w:ind w:left="397" w:right="851" w:hanging="340"/>
      <w:jc w:val="both"/>
    </w:pPr>
    <w:rPr>
      <w:rFonts w:ascii=".VnTime" w:eastAsia="Times New Roman" w:hAnsi=".VnTime" w:cs="Times New Roman"/>
      <w:color w:val="auto"/>
      <w:sz w:val="24"/>
      <w:szCs w:val="20"/>
      <w:lang w:val="en-AU" w:eastAsia="en-AU"/>
    </w:rPr>
  </w:style>
  <w:style w:type="paragraph" w:customStyle="1" w:styleId="Normal-Indent">
    <w:name w:val="Normal-Indent"/>
    <w:basedOn w:val="Normal"/>
    <w:uiPriority w:val="99"/>
    <w:semiHidden/>
    <w:rsid w:val="0068189E"/>
    <w:pPr>
      <w:keepLines/>
      <w:spacing w:before="60" w:after="60" w:line="320" w:lineRule="atLeast"/>
      <w:jc w:val="both"/>
    </w:pPr>
    <w:rPr>
      <w:rFonts w:ascii="VnTime" w:hAnsi="VnTime"/>
      <w:bCs w:val="0"/>
      <w:sz w:val="28"/>
      <w:szCs w:val="20"/>
      <w:lang w:val="vi-VN"/>
    </w:rPr>
  </w:style>
  <w:style w:type="paragraph" w:customStyle="1" w:styleId="Normal10">
    <w:name w:val="Normal 1"/>
    <w:basedOn w:val="Normal"/>
    <w:link w:val="Normal1Char0"/>
    <w:qFormat/>
    <w:rsid w:val="0068189E"/>
    <w:pPr>
      <w:keepLines/>
      <w:widowControl w:val="0"/>
      <w:spacing w:before="120" w:after="60" w:line="240" w:lineRule="auto"/>
      <w:ind w:left="1418" w:right="397"/>
      <w:jc w:val="both"/>
    </w:pPr>
    <w:rPr>
      <w:rFonts w:ascii="Futura Bk" w:hAnsi="Futura Bk"/>
      <w:bCs w:val="0"/>
      <w:sz w:val="20"/>
      <w:szCs w:val="24"/>
      <w:lang w:val="vi-VN"/>
    </w:rPr>
  </w:style>
  <w:style w:type="character" w:customStyle="1" w:styleId="Normal1Char0">
    <w:name w:val="Normal 1 Char"/>
    <w:link w:val="Normal10"/>
    <w:rsid w:val="0068189E"/>
    <w:rPr>
      <w:rFonts w:ascii="Futura Bk" w:eastAsia="Times New Roman" w:hAnsi="Futura Bk" w:cs="Times New Roman"/>
      <w:color w:val="auto"/>
      <w:sz w:val="20"/>
      <w:szCs w:val="24"/>
      <w:lang w:val="vi-VN"/>
    </w:rPr>
  </w:style>
  <w:style w:type="paragraph" w:customStyle="1" w:styleId="h5b">
    <w:name w:val="h5b"/>
    <w:basedOn w:val="Normal"/>
    <w:uiPriority w:val="99"/>
    <w:semiHidden/>
    <w:rsid w:val="0068189E"/>
    <w:pPr>
      <w:keepLines/>
      <w:numPr>
        <w:numId w:val="33"/>
      </w:numPr>
      <w:spacing w:after="0" w:line="360" w:lineRule="auto"/>
      <w:jc w:val="both"/>
    </w:pPr>
    <w:rPr>
      <w:rFonts w:ascii="Times New Roman" w:hAnsi="Times New Roman"/>
      <w:bCs w:val="0"/>
      <w:sz w:val="28"/>
      <w:szCs w:val="20"/>
      <w:lang w:val="en-GB"/>
    </w:rPr>
  </w:style>
  <w:style w:type="paragraph" w:customStyle="1" w:styleId="Table1">
    <w:name w:val="Table1"/>
    <w:basedOn w:val="Heading2"/>
    <w:uiPriority w:val="99"/>
    <w:semiHidden/>
    <w:rsid w:val="0068189E"/>
    <w:pPr>
      <w:keepLines/>
      <w:tabs>
        <w:tab w:val="num" w:pos="432"/>
        <w:tab w:val="left" w:pos="544"/>
      </w:tabs>
      <w:spacing w:before="60" w:after="40"/>
      <w:ind w:left="432" w:right="57" w:hanging="432"/>
    </w:pPr>
    <w:rPr>
      <w:rFonts w:ascii=".VnTime" w:hAnsi=".VnTime"/>
      <w:b w:val="0"/>
      <w:i/>
      <w:iCs w:val="0"/>
      <w:sz w:val="22"/>
      <w:szCs w:val="20"/>
      <w:lang w:val="vi-VN" w:eastAsia="en-US"/>
    </w:rPr>
  </w:style>
  <w:style w:type="paragraph" w:customStyle="1" w:styleId="hinhve1">
    <w:name w:val="hinh ve"/>
    <w:basedOn w:val="Normal"/>
    <w:link w:val="hinhveChar"/>
    <w:rsid w:val="0068189E"/>
    <w:pPr>
      <w:keepNext/>
      <w:keepLines/>
      <w:spacing w:before="120" w:after="120" w:line="320" w:lineRule="atLeast"/>
      <w:ind w:left="720"/>
      <w:jc w:val="center"/>
    </w:pPr>
    <w:rPr>
      <w:rFonts w:ascii=".VnArial" w:hAnsi=".VnArial"/>
      <w:b/>
      <w:bCs w:val="0"/>
      <w:sz w:val="28"/>
      <w:szCs w:val="24"/>
      <w:lang w:val="vi-VN"/>
    </w:rPr>
  </w:style>
  <w:style w:type="character" w:customStyle="1" w:styleId="hinhveChar">
    <w:name w:val="hinh ve Char"/>
    <w:link w:val="hinhve1"/>
    <w:rsid w:val="0068189E"/>
    <w:rPr>
      <w:rFonts w:ascii=".VnArial" w:eastAsia="Times New Roman" w:hAnsi=".VnArial" w:cs="Times New Roman"/>
      <w:b/>
      <w:color w:val="auto"/>
      <w:sz w:val="28"/>
      <w:szCs w:val="24"/>
      <w:lang w:val="vi-VN"/>
    </w:rPr>
  </w:style>
  <w:style w:type="paragraph" w:customStyle="1" w:styleId="Table0">
    <w:name w:val="Table"/>
    <w:basedOn w:val="Normal-Indent"/>
    <w:qFormat/>
    <w:rsid w:val="0068189E"/>
    <w:pPr>
      <w:widowControl w:val="0"/>
      <w:numPr>
        <w:ilvl w:val="12"/>
      </w:numPr>
      <w:spacing w:before="80" w:after="40" w:line="320" w:lineRule="exact"/>
    </w:pPr>
    <w:rPr>
      <w:rFonts w:ascii=".VnArial Narrow" w:hAnsi=".VnArial Narrow"/>
      <w:sz w:val="24"/>
      <w:lang w:val="en-GB"/>
    </w:rPr>
  </w:style>
  <w:style w:type="paragraph" w:customStyle="1" w:styleId="1">
    <w:name w:val="1"/>
    <w:basedOn w:val="Normal"/>
    <w:uiPriority w:val="99"/>
    <w:rsid w:val="0068189E"/>
    <w:pPr>
      <w:keepLines/>
      <w:numPr>
        <w:numId w:val="34"/>
      </w:numPr>
      <w:spacing w:before="60" w:after="0" w:line="360" w:lineRule="auto"/>
      <w:ind w:right="142"/>
      <w:jc w:val="both"/>
    </w:pPr>
    <w:rPr>
      <w:rFonts w:ascii="Times New Roman" w:hAnsi="Times New Roman"/>
      <w:bCs w:val="0"/>
      <w:sz w:val="28"/>
      <w:szCs w:val="20"/>
      <w:lang w:val="en-GB"/>
    </w:rPr>
  </w:style>
  <w:style w:type="paragraph" w:customStyle="1" w:styleId="Normal1Bold">
    <w:name w:val="Normal 1 + Bold"/>
    <w:basedOn w:val="Normal"/>
    <w:uiPriority w:val="99"/>
    <w:semiHidden/>
    <w:rsid w:val="0068189E"/>
    <w:pPr>
      <w:keepNext/>
      <w:keepLines/>
      <w:spacing w:before="120" w:after="60" w:line="240" w:lineRule="auto"/>
      <w:ind w:left="1418" w:right="397"/>
      <w:jc w:val="both"/>
    </w:pPr>
    <w:rPr>
      <w:rFonts w:ascii="Futura Bk" w:hAnsi="Futura Bk"/>
      <w:b/>
      <w:sz w:val="20"/>
      <w:szCs w:val="24"/>
      <w:lang w:val="vi-VN"/>
    </w:rPr>
  </w:style>
  <w:style w:type="paragraph" w:customStyle="1" w:styleId="Normal1BoldUnderlined">
    <w:name w:val="Normal 1 + Bold + Underlined"/>
    <w:basedOn w:val="Normal1Bold"/>
    <w:uiPriority w:val="99"/>
    <w:semiHidden/>
    <w:rsid w:val="0068189E"/>
    <w:rPr>
      <w:u w:val="single"/>
    </w:rPr>
  </w:style>
  <w:style w:type="paragraph" w:customStyle="1" w:styleId="Picturewithoutframe">
    <w:name w:val="Picture without frame"/>
    <w:basedOn w:val="Normal"/>
    <w:next w:val="Normal10"/>
    <w:uiPriority w:val="99"/>
    <w:semiHidden/>
    <w:rsid w:val="0068189E"/>
    <w:pPr>
      <w:keepLines/>
      <w:widowControl w:val="0"/>
      <w:spacing w:before="240" w:after="0" w:line="280" w:lineRule="atLeast"/>
      <w:ind w:left="1418" w:right="425"/>
      <w:jc w:val="center"/>
    </w:pPr>
    <w:rPr>
      <w:rFonts w:ascii="Futura Bk" w:hAnsi="Futura Bk"/>
      <w:bCs w:val="0"/>
      <w:sz w:val="20"/>
      <w:szCs w:val="20"/>
      <w:lang w:val="vi-VN"/>
    </w:rPr>
  </w:style>
  <w:style w:type="paragraph" w:customStyle="1" w:styleId="a3">
    <w:name w:val="+"/>
    <w:uiPriority w:val="99"/>
    <w:semiHidden/>
    <w:rsid w:val="0068189E"/>
    <w:pPr>
      <w:tabs>
        <w:tab w:val="num" w:pos="360"/>
      </w:tabs>
      <w:spacing w:before="60" w:after="0" w:line="240" w:lineRule="auto"/>
      <w:ind w:left="340" w:right="851" w:hanging="340"/>
      <w:jc w:val="both"/>
    </w:pPr>
    <w:rPr>
      <w:rFonts w:ascii=".VnTime" w:eastAsia="Times New Roman" w:hAnsi=".VnTime" w:cs="Times New Roman"/>
      <w:color w:val="auto"/>
      <w:sz w:val="24"/>
      <w:szCs w:val="20"/>
      <w:lang w:val="en-AU" w:eastAsia="en-AU"/>
    </w:rPr>
  </w:style>
  <w:style w:type="paragraph" w:customStyle="1" w:styleId="bl1">
    <w:name w:val="bl1"/>
    <w:aliases w:val="Bulleted List 1,Bulleted List"/>
    <w:basedOn w:val="Normal"/>
    <w:rsid w:val="0068189E"/>
    <w:pPr>
      <w:keepLines/>
      <w:tabs>
        <w:tab w:val="num" w:pos="851"/>
      </w:tabs>
      <w:spacing w:before="60" w:after="60" w:line="320" w:lineRule="atLeast"/>
      <w:ind w:left="851" w:hanging="397"/>
      <w:jc w:val="both"/>
    </w:pPr>
    <w:rPr>
      <w:rFonts w:ascii="Times New Roman" w:hAnsi="Times New Roman"/>
      <w:bCs w:val="0"/>
      <w:sz w:val="28"/>
      <w:szCs w:val="20"/>
      <w:lang w:val="vi-VN"/>
    </w:rPr>
  </w:style>
  <w:style w:type="paragraph" w:customStyle="1" w:styleId="DefaultText">
    <w:name w:val="Default Text"/>
    <w:basedOn w:val="Normal"/>
    <w:rsid w:val="0068189E"/>
    <w:pPr>
      <w:keepLines/>
      <w:spacing w:after="60" w:line="240" w:lineRule="auto"/>
      <w:jc w:val="both"/>
    </w:pPr>
    <w:rPr>
      <w:rFonts w:ascii="Times New Roman" w:hAnsi="Times New Roman"/>
      <w:bCs w:val="0"/>
      <w:sz w:val="28"/>
      <w:szCs w:val="20"/>
      <w:lang w:val="vi-VN"/>
    </w:rPr>
  </w:style>
  <w:style w:type="paragraph" w:customStyle="1" w:styleId="StyleBullet1CharBoldItalic">
    <w:name w:val="Style Bullet 1 Char + Bold Italic"/>
    <w:basedOn w:val="Bullet1Char"/>
    <w:link w:val="StyleBullet1CharBoldItalicChar"/>
    <w:autoRedefine/>
    <w:uiPriority w:val="99"/>
    <w:semiHidden/>
    <w:rsid w:val="0068189E"/>
    <w:pPr>
      <w:keepNext/>
      <w:keepLines/>
      <w:widowControl/>
      <w:suppressAutoHyphens w:val="0"/>
      <w:spacing w:before="80" w:after="80" w:line="360" w:lineRule="auto"/>
      <w:ind w:left="1368" w:right="403" w:hanging="288"/>
    </w:pPr>
    <w:rPr>
      <w:rFonts w:ascii=".VnTime" w:hAnsi=".VnTime" w:cs="Times New Roman"/>
      <w:b/>
      <w:bCs/>
      <w:i/>
      <w:iCs/>
      <w:sz w:val="24"/>
      <w:lang w:val="vi-VN" w:eastAsia="en-US"/>
    </w:rPr>
  </w:style>
  <w:style w:type="character" w:customStyle="1" w:styleId="StyleBullet1CharBoldItalicChar">
    <w:name w:val="Style Bullet 1 Char + Bold Italic Char"/>
    <w:link w:val="StyleBullet1CharBoldItalic"/>
    <w:uiPriority w:val="99"/>
    <w:semiHidden/>
    <w:rsid w:val="0068189E"/>
    <w:rPr>
      <w:rFonts w:ascii=".VnTime" w:eastAsia="Times New Roman" w:hAnsi=".VnTime" w:cs="Times New Roman"/>
      <w:b/>
      <w:bCs/>
      <w:i/>
      <w:iCs/>
      <w:color w:val="auto"/>
      <w:sz w:val="24"/>
      <w:szCs w:val="24"/>
      <w:lang w:val="vi-VN"/>
    </w:rPr>
  </w:style>
  <w:style w:type="paragraph" w:customStyle="1" w:styleId="bullet3">
    <w:name w:val="bullet3"/>
    <w:basedOn w:val="bullet22"/>
    <w:link w:val="bullet3Char"/>
    <w:uiPriority w:val="99"/>
    <w:rsid w:val="0068189E"/>
    <w:pPr>
      <w:numPr>
        <w:numId w:val="35"/>
      </w:numPr>
      <w:spacing w:before="0" w:after="0"/>
    </w:pPr>
  </w:style>
  <w:style w:type="character" w:customStyle="1" w:styleId="bullet3Char">
    <w:name w:val="bullet3 Char"/>
    <w:link w:val="bullet3"/>
    <w:uiPriority w:val="99"/>
    <w:rsid w:val="0068189E"/>
    <w:rPr>
      <w:rFonts w:eastAsia="Times New Roman" w:cs="Times New Roman"/>
      <w:snapToGrid w:val="0"/>
      <w:color w:val="auto"/>
      <w:sz w:val="28"/>
      <w:szCs w:val="24"/>
      <w:lang w:val="vi-VN"/>
    </w:rPr>
  </w:style>
  <w:style w:type="paragraph" w:customStyle="1" w:styleId="StyleHeading3h3h31Left">
    <w:name w:val="Style Heading 3h3h31 + Left"/>
    <w:basedOn w:val="Heading3"/>
    <w:uiPriority w:val="99"/>
    <w:semiHidden/>
    <w:rsid w:val="0068189E"/>
    <w:pPr>
      <w:keepLines/>
      <w:tabs>
        <w:tab w:val="num" w:pos="864"/>
      </w:tabs>
      <w:overflowPunct w:val="0"/>
      <w:autoSpaceDE w:val="0"/>
      <w:autoSpaceDN w:val="0"/>
      <w:adjustRightInd w:val="0"/>
      <w:spacing w:line="340" w:lineRule="atLeast"/>
      <w:ind w:left="720" w:hanging="720"/>
      <w:textAlignment w:val="baseline"/>
    </w:pPr>
    <w:rPr>
      <w:rFonts w:ascii="Arial" w:hAnsi="Arial"/>
      <w:bCs/>
      <w:color w:val="0000FF"/>
      <w:szCs w:val="20"/>
      <w:lang w:val="vi-VN" w:eastAsia="en-US"/>
    </w:rPr>
  </w:style>
  <w:style w:type="paragraph" w:customStyle="1" w:styleId="numbering">
    <w:name w:val="numbering"/>
    <w:basedOn w:val="Normal"/>
    <w:link w:val="numberingChar"/>
    <w:rsid w:val="0068189E"/>
    <w:pPr>
      <w:keepNext/>
      <w:keepLines/>
      <w:tabs>
        <w:tab w:val="num" w:pos="1440"/>
      </w:tabs>
      <w:spacing w:before="120" w:after="120" w:line="320" w:lineRule="atLeast"/>
      <w:ind w:left="1440" w:hanging="360"/>
      <w:jc w:val="both"/>
    </w:pPr>
    <w:rPr>
      <w:rFonts w:ascii="Times New Roman" w:hAnsi="Times New Roman"/>
      <w:bCs w:val="0"/>
      <w:sz w:val="28"/>
      <w:szCs w:val="24"/>
      <w:lang w:val="vi-VN"/>
    </w:rPr>
  </w:style>
  <w:style w:type="character" w:customStyle="1" w:styleId="numberingChar">
    <w:name w:val="numbering Char"/>
    <w:link w:val="numbering"/>
    <w:rsid w:val="0068189E"/>
    <w:rPr>
      <w:rFonts w:eastAsia="Times New Roman" w:cs="Times New Roman"/>
      <w:color w:val="auto"/>
      <w:sz w:val="28"/>
      <w:szCs w:val="24"/>
      <w:lang w:val="vi-VN"/>
    </w:rPr>
  </w:style>
  <w:style w:type="paragraph" w:customStyle="1" w:styleId="indent0">
    <w:name w:val="indent"/>
    <w:basedOn w:val="Normal"/>
    <w:uiPriority w:val="99"/>
    <w:rsid w:val="0068189E"/>
    <w:pPr>
      <w:keepLines/>
      <w:spacing w:before="100" w:beforeAutospacing="1" w:after="100" w:afterAutospacing="1" w:line="240" w:lineRule="auto"/>
      <w:jc w:val="both"/>
    </w:pPr>
    <w:rPr>
      <w:rFonts w:ascii="Arial Unicode MS" w:hAnsi="Arial Unicode MS"/>
      <w:bCs w:val="0"/>
      <w:sz w:val="28"/>
      <w:szCs w:val="24"/>
      <w:lang w:val="vi-VN"/>
    </w:rPr>
  </w:style>
  <w:style w:type="paragraph" w:customStyle="1" w:styleId="PwCTableText">
    <w:name w:val="PwC Table Text"/>
    <w:basedOn w:val="Normal"/>
    <w:uiPriority w:val="99"/>
    <w:rsid w:val="0068189E"/>
    <w:pPr>
      <w:keepLines/>
      <w:spacing w:after="60" w:line="240" w:lineRule="auto"/>
      <w:jc w:val="both"/>
    </w:pPr>
    <w:rPr>
      <w:rFonts w:ascii="Arial" w:hAnsi="Arial"/>
      <w:bCs w:val="0"/>
      <w:sz w:val="18"/>
      <w:szCs w:val="24"/>
      <w:lang w:val="en-GB"/>
    </w:rPr>
  </w:style>
  <w:style w:type="paragraph" w:customStyle="1" w:styleId="SubFooter">
    <w:name w:val="SubFooter"/>
    <w:basedOn w:val="Footer"/>
    <w:uiPriority w:val="99"/>
    <w:rsid w:val="0068189E"/>
    <w:pPr>
      <w:keepLines/>
      <w:tabs>
        <w:tab w:val="clear" w:pos="4680"/>
        <w:tab w:val="clear" w:pos="9360"/>
        <w:tab w:val="left" w:pos="1276"/>
        <w:tab w:val="right" w:pos="9356"/>
      </w:tabs>
      <w:overflowPunct w:val="0"/>
      <w:autoSpaceDE w:val="0"/>
      <w:autoSpaceDN w:val="0"/>
      <w:adjustRightInd w:val="0"/>
      <w:spacing w:after="0" w:line="240" w:lineRule="auto"/>
      <w:jc w:val="both"/>
      <w:textAlignment w:val="baseline"/>
    </w:pPr>
    <w:rPr>
      <w:rFonts w:ascii="Arial" w:hAnsi="Arial"/>
      <w:bCs w:val="0"/>
      <w:sz w:val="12"/>
      <w:szCs w:val="20"/>
      <w:lang w:val="vi-VN" w:eastAsia="en-US"/>
    </w:rPr>
  </w:style>
  <w:style w:type="paragraph" w:customStyle="1" w:styleId="Bl-2Bullet2">
    <w:name w:val="Bl-2 (Bullet 2)"/>
    <w:rsid w:val="0068189E"/>
    <w:pPr>
      <w:widowControl w:val="0"/>
      <w:numPr>
        <w:numId w:val="37"/>
      </w:numPr>
      <w:adjustRightInd w:val="0"/>
      <w:spacing w:after="0" w:line="264" w:lineRule="auto"/>
      <w:jc w:val="both"/>
      <w:textAlignment w:val="baseline"/>
    </w:pPr>
    <w:rPr>
      <w:rFonts w:ascii="Verdana" w:eastAsia="Calibri" w:hAnsi="Verdana" w:cs="Times New Roman"/>
      <w:color w:val="auto"/>
      <w:sz w:val="18"/>
      <w:szCs w:val="20"/>
      <w:lang w:val="en-GB"/>
    </w:rPr>
  </w:style>
  <w:style w:type="paragraph" w:customStyle="1" w:styleId="HeadingB">
    <w:name w:val="Heading B"/>
    <w:basedOn w:val="Heading2"/>
    <w:uiPriority w:val="99"/>
    <w:rsid w:val="0068189E"/>
    <w:pPr>
      <w:keepLines/>
      <w:pBdr>
        <w:top w:val="single" w:sz="6" w:space="1" w:color="auto"/>
      </w:pBdr>
      <w:overflowPunct w:val="0"/>
      <w:autoSpaceDE w:val="0"/>
      <w:autoSpaceDN w:val="0"/>
      <w:adjustRightInd w:val="0"/>
      <w:spacing w:before="425" w:after="113"/>
      <w:textAlignment w:val="baseline"/>
      <w:outlineLvl w:val="9"/>
    </w:pPr>
    <w:rPr>
      <w:rFonts w:ascii="Arial" w:hAnsi="Arial"/>
      <w:i/>
      <w:iCs w:val="0"/>
      <w:szCs w:val="20"/>
      <w:lang w:val="vi-VN" w:eastAsia="en-US"/>
    </w:rPr>
  </w:style>
  <w:style w:type="paragraph" w:customStyle="1" w:styleId="HeadingC">
    <w:name w:val="Heading C"/>
    <w:basedOn w:val="Heading3"/>
    <w:uiPriority w:val="99"/>
    <w:rsid w:val="0068189E"/>
    <w:pPr>
      <w:keepLines/>
      <w:tabs>
        <w:tab w:val="num" w:pos="864"/>
      </w:tabs>
      <w:overflowPunct w:val="0"/>
      <w:autoSpaceDE w:val="0"/>
      <w:autoSpaceDN w:val="0"/>
      <w:adjustRightInd w:val="0"/>
      <w:spacing w:before="425" w:after="113"/>
      <w:textAlignment w:val="baseline"/>
      <w:outlineLvl w:val="9"/>
    </w:pPr>
    <w:rPr>
      <w:rFonts w:ascii="Arial" w:hAnsi="Arial"/>
      <w:i w:val="0"/>
      <w:szCs w:val="20"/>
      <w:lang w:val="vi-VN" w:eastAsia="en-US"/>
    </w:rPr>
  </w:style>
  <w:style w:type="paragraph" w:customStyle="1" w:styleId="Readerscomments">
    <w:name w:val="Reader's comments"/>
    <w:basedOn w:val="Normal"/>
    <w:uiPriority w:val="99"/>
    <w:rsid w:val="0068189E"/>
    <w:pPr>
      <w:keepLines/>
      <w:overflowPunct w:val="0"/>
      <w:autoSpaceDE w:val="0"/>
      <w:autoSpaceDN w:val="0"/>
      <w:adjustRightInd w:val="0"/>
      <w:spacing w:after="120" w:line="240" w:lineRule="auto"/>
      <w:jc w:val="both"/>
      <w:textAlignment w:val="baseline"/>
    </w:pPr>
    <w:rPr>
      <w:rFonts w:ascii="Arial" w:hAnsi="Arial"/>
      <w:bCs w:val="0"/>
      <w:i/>
      <w:iCs/>
      <w:color w:val="CC00CC"/>
      <w:sz w:val="20"/>
      <w:szCs w:val="20"/>
      <w:lang w:val="vi-VN"/>
    </w:rPr>
  </w:style>
  <w:style w:type="paragraph" w:customStyle="1" w:styleId="PwCFirstPageHeading">
    <w:name w:val="PwC First Page Heading"/>
    <w:basedOn w:val="Normal"/>
    <w:uiPriority w:val="99"/>
    <w:rsid w:val="0068189E"/>
    <w:pPr>
      <w:keepLines/>
      <w:spacing w:before="240" w:after="240" w:line="240" w:lineRule="auto"/>
      <w:jc w:val="right"/>
    </w:pPr>
    <w:rPr>
      <w:rFonts w:ascii="Arial" w:hAnsi="Arial"/>
      <w:b/>
      <w:szCs w:val="24"/>
      <w:lang w:val="en-GB"/>
    </w:rPr>
  </w:style>
  <w:style w:type="paragraph" w:customStyle="1" w:styleId="IBMBullet1">
    <w:name w:val="IBM Bullet 1"/>
    <w:basedOn w:val="Normal"/>
    <w:uiPriority w:val="99"/>
    <w:rsid w:val="0068189E"/>
    <w:pPr>
      <w:keepLines/>
      <w:tabs>
        <w:tab w:val="num" w:pos="720"/>
      </w:tabs>
      <w:spacing w:after="0" w:line="300" w:lineRule="exact"/>
      <w:ind w:left="700" w:right="249" w:hanging="340"/>
      <w:jc w:val="both"/>
    </w:pPr>
    <w:rPr>
      <w:rFonts w:ascii="Arial" w:hAnsi="Arial" w:cs="Arial"/>
      <w:bCs w:val="0"/>
      <w:snapToGrid w:val="0"/>
      <w:color w:val="000000"/>
      <w:sz w:val="20"/>
      <w:szCs w:val="20"/>
      <w:lang w:val="en-AU"/>
    </w:rPr>
  </w:style>
  <w:style w:type="paragraph" w:customStyle="1" w:styleId="IBMTableText">
    <w:name w:val="IBM Table Text"/>
    <w:basedOn w:val="Normal"/>
    <w:uiPriority w:val="99"/>
    <w:rsid w:val="0068189E"/>
    <w:pPr>
      <w:keepLines/>
      <w:spacing w:before="40" w:after="40" w:line="240" w:lineRule="auto"/>
      <w:ind w:right="249"/>
      <w:jc w:val="both"/>
    </w:pPr>
    <w:rPr>
      <w:rFonts w:ascii="Arial" w:hAnsi="Arial"/>
      <w:bCs w:val="0"/>
      <w:lang w:val="en-GB"/>
    </w:rPr>
  </w:style>
  <w:style w:type="paragraph" w:customStyle="1" w:styleId="Text">
    <w:name w:val="Text"/>
    <w:aliases w:val="t,txt,text"/>
    <w:link w:val="TextChar"/>
    <w:uiPriority w:val="99"/>
    <w:qFormat/>
    <w:rsid w:val="0068189E"/>
    <w:pPr>
      <w:spacing w:after="80" w:line="240" w:lineRule="auto"/>
    </w:pPr>
    <w:rPr>
      <w:rFonts w:ascii="Arial" w:eastAsia="Times New Roman" w:hAnsi="Arial" w:cs="Times New Roman"/>
      <w:color w:val="auto"/>
      <w:sz w:val="20"/>
      <w:szCs w:val="20"/>
    </w:rPr>
  </w:style>
  <w:style w:type="paragraph" w:customStyle="1" w:styleId="TableBullet1">
    <w:name w:val="Table Bullet 1"/>
    <w:basedOn w:val="Normal"/>
    <w:uiPriority w:val="99"/>
    <w:rsid w:val="0068189E"/>
    <w:pPr>
      <w:keepLines/>
      <w:tabs>
        <w:tab w:val="num" w:pos="360"/>
      </w:tabs>
      <w:spacing w:before="100" w:beforeAutospacing="1" w:after="120" w:line="290" w:lineRule="atLeast"/>
      <w:ind w:left="360" w:hanging="360"/>
      <w:jc w:val="both"/>
    </w:pPr>
    <w:rPr>
      <w:rFonts w:ascii="Times New Roman" w:eastAsia="????" w:hAnsi="Times New Roman"/>
      <w:bCs w:val="0"/>
      <w:snapToGrid w:val="0"/>
      <w:color w:val="000000"/>
      <w:sz w:val="24"/>
      <w:szCs w:val="20"/>
      <w:lang w:val="vi-VN"/>
    </w:rPr>
  </w:style>
  <w:style w:type="paragraph" w:customStyle="1" w:styleId="PwCTableHeading">
    <w:name w:val="PwC Table Heading"/>
    <w:basedOn w:val="Normal"/>
    <w:uiPriority w:val="99"/>
    <w:rsid w:val="0068189E"/>
    <w:pPr>
      <w:keepLines/>
      <w:spacing w:before="240" w:after="240" w:line="240" w:lineRule="auto"/>
      <w:jc w:val="center"/>
    </w:pPr>
    <w:rPr>
      <w:rFonts w:ascii="Arial" w:hAnsi="Arial"/>
      <w:b/>
      <w:szCs w:val="24"/>
      <w:lang w:val="vi-VN"/>
    </w:rPr>
  </w:style>
  <w:style w:type="paragraph" w:customStyle="1" w:styleId="PwCNote">
    <w:name w:val="PwC Note"/>
    <w:basedOn w:val="Normal"/>
    <w:autoRedefine/>
    <w:uiPriority w:val="99"/>
    <w:rsid w:val="0068189E"/>
    <w:pPr>
      <w:keepLines/>
      <w:pBdr>
        <w:top w:val="single" w:sz="6" w:space="1" w:color="auto" w:shadow="1"/>
        <w:left w:val="single" w:sz="6" w:space="1" w:color="auto" w:shadow="1"/>
        <w:bottom w:val="single" w:sz="6" w:space="1" w:color="auto" w:shadow="1"/>
        <w:right w:val="single" w:sz="6" w:space="1" w:color="auto" w:shadow="1"/>
      </w:pBdr>
      <w:shd w:val="solid" w:color="FFFF66" w:fill="auto"/>
      <w:spacing w:before="120" w:after="120" w:line="240" w:lineRule="auto"/>
      <w:ind w:left="720" w:hanging="720"/>
      <w:jc w:val="both"/>
    </w:pPr>
    <w:rPr>
      <w:rFonts w:ascii="Arial" w:hAnsi="Arial"/>
      <w:bCs w:val="0"/>
      <w:iCs/>
      <w:vanish/>
      <w:sz w:val="16"/>
      <w:szCs w:val="20"/>
      <w:lang w:val="vi-VN"/>
    </w:rPr>
  </w:style>
  <w:style w:type="paragraph" w:customStyle="1" w:styleId="Question">
    <w:name w:val="Question"/>
    <w:basedOn w:val="Normal"/>
    <w:autoRedefine/>
    <w:uiPriority w:val="99"/>
    <w:rsid w:val="0068189E"/>
    <w:pPr>
      <w:keepLines/>
      <w:pBdr>
        <w:top w:val="single" w:sz="6" w:space="1" w:color="auto" w:shadow="1"/>
        <w:left w:val="single" w:sz="6" w:space="1" w:color="auto" w:shadow="1"/>
        <w:bottom w:val="single" w:sz="6" w:space="1" w:color="auto" w:shadow="1"/>
        <w:right w:val="single" w:sz="6" w:space="1" w:color="auto" w:shadow="1"/>
      </w:pBdr>
      <w:shd w:val="solid" w:color="FF6600" w:fill="FF6600"/>
      <w:spacing w:before="120" w:after="120" w:line="240" w:lineRule="auto"/>
      <w:ind w:left="720" w:hanging="720"/>
      <w:jc w:val="both"/>
    </w:pPr>
    <w:rPr>
      <w:rFonts w:ascii="Arial" w:hAnsi="Arial"/>
      <w:bCs w:val="0"/>
      <w:iCs/>
      <w:vanish/>
      <w:sz w:val="16"/>
      <w:szCs w:val="20"/>
      <w:lang w:val="vi-VN"/>
    </w:rPr>
  </w:style>
  <w:style w:type="paragraph" w:customStyle="1" w:styleId="PwCAssumptionBullet">
    <w:name w:val="PwC Assumption Bullet"/>
    <w:basedOn w:val="Normal"/>
    <w:uiPriority w:val="99"/>
    <w:rsid w:val="0068189E"/>
    <w:pPr>
      <w:keepLines/>
      <w:tabs>
        <w:tab w:val="num" w:pos="720"/>
      </w:tabs>
      <w:spacing w:after="0" w:line="240" w:lineRule="auto"/>
      <w:ind w:left="720" w:hanging="360"/>
      <w:jc w:val="both"/>
    </w:pPr>
    <w:rPr>
      <w:rFonts w:ascii="Arial" w:hAnsi="Arial"/>
      <w:bCs w:val="0"/>
      <w:sz w:val="20"/>
      <w:szCs w:val="24"/>
      <w:lang w:val="vi-VN"/>
    </w:rPr>
  </w:style>
  <w:style w:type="paragraph" w:customStyle="1" w:styleId="PwCLevel3Bullet">
    <w:name w:val="PwC Level 3 Bullet"/>
    <w:basedOn w:val="Normal"/>
    <w:uiPriority w:val="99"/>
    <w:rsid w:val="0068189E"/>
    <w:pPr>
      <w:keepLines/>
      <w:tabs>
        <w:tab w:val="num" w:pos="1615"/>
      </w:tabs>
      <w:spacing w:after="0" w:line="240" w:lineRule="auto"/>
      <w:ind w:left="1615" w:hanging="360"/>
      <w:jc w:val="both"/>
    </w:pPr>
    <w:rPr>
      <w:rFonts w:ascii="Arial" w:hAnsi="Arial"/>
      <w:bCs w:val="0"/>
      <w:sz w:val="20"/>
      <w:szCs w:val="24"/>
      <w:lang w:val="vi-VN"/>
    </w:rPr>
  </w:style>
  <w:style w:type="paragraph" w:customStyle="1" w:styleId="PwCTableBullet">
    <w:name w:val="PwC Table Bullet"/>
    <w:basedOn w:val="PwCAssumptionBullet"/>
    <w:uiPriority w:val="99"/>
    <w:rsid w:val="0068189E"/>
    <w:pPr>
      <w:tabs>
        <w:tab w:val="clear" w:pos="720"/>
      </w:tabs>
      <w:ind w:left="288" w:hanging="288"/>
    </w:pPr>
    <w:rPr>
      <w:sz w:val="18"/>
    </w:rPr>
  </w:style>
  <w:style w:type="paragraph" w:customStyle="1" w:styleId="tty80">
    <w:name w:val="tty80"/>
    <w:basedOn w:val="Normal"/>
    <w:rsid w:val="0068189E"/>
    <w:pPr>
      <w:keepLines/>
      <w:spacing w:after="0" w:line="240" w:lineRule="auto"/>
      <w:jc w:val="both"/>
    </w:pPr>
    <w:rPr>
      <w:rFonts w:ascii="Courier New" w:hAnsi="Courier New"/>
      <w:bCs w:val="0"/>
      <w:sz w:val="20"/>
      <w:szCs w:val="20"/>
      <w:lang w:val="vi-VN"/>
    </w:rPr>
  </w:style>
  <w:style w:type="paragraph" w:customStyle="1" w:styleId="Legal">
    <w:name w:val="Legal"/>
    <w:basedOn w:val="Normal"/>
    <w:uiPriority w:val="99"/>
    <w:rsid w:val="0068189E"/>
    <w:pPr>
      <w:keepLines/>
      <w:spacing w:after="240" w:line="240" w:lineRule="auto"/>
      <w:ind w:left="2160"/>
      <w:jc w:val="both"/>
    </w:pPr>
    <w:rPr>
      <w:rFonts w:ascii="Times" w:hAnsi="Times"/>
      <w:bCs w:val="0"/>
      <w:sz w:val="20"/>
      <w:szCs w:val="20"/>
      <w:lang w:val="vi-VN"/>
    </w:rPr>
  </w:style>
  <w:style w:type="paragraph" w:customStyle="1" w:styleId="NumberList">
    <w:name w:val="Number List"/>
    <w:basedOn w:val="Normal"/>
    <w:uiPriority w:val="99"/>
    <w:rsid w:val="0068189E"/>
    <w:pPr>
      <w:keepLines/>
      <w:spacing w:before="60" w:after="60" w:line="240" w:lineRule="auto"/>
      <w:ind w:left="3240" w:hanging="360"/>
      <w:jc w:val="both"/>
    </w:pPr>
    <w:rPr>
      <w:rFonts w:ascii="Swis721 Lt BT" w:hAnsi="Swis721 Lt BT"/>
      <w:bCs w:val="0"/>
      <w:sz w:val="20"/>
      <w:szCs w:val="20"/>
      <w:lang w:val="vi-VN"/>
    </w:rPr>
  </w:style>
  <w:style w:type="paragraph" w:customStyle="1" w:styleId="tableText1">
    <w:name w:val="table Text"/>
    <w:basedOn w:val="Normal"/>
    <w:uiPriority w:val="99"/>
    <w:rsid w:val="0068189E"/>
    <w:pPr>
      <w:keepLines/>
      <w:spacing w:after="0" w:line="240" w:lineRule="auto"/>
      <w:jc w:val="both"/>
    </w:pPr>
    <w:rPr>
      <w:rFonts w:ascii="Arial" w:hAnsi="Arial"/>
      <w:bCs w:val="0"/>
      <w:sz w:val="20"/>
      <w:szCs w:val="24"/>
      <w:lang w:val="vi-VN"/>
    </w:rPr>
  </w:style>
  <w:style w:type="paragraph" w:customStyle="1" w:styleId="IBMTableBullet1">
    <w:name w:val="IBM Table Bullet 1"/>
    <w:basedOn w:val="IBMBullet1"/>
    <w:uiPriority w:val="99"/>
    <w:rsid w:val="0068189E"/>
    <w:pPr>
      <w:tabs>
        <w:tab w:val="clear" w:pos="720"/>
      </w:tabs>
      <w:spacing w:before="40" w:after="40" w:line="240" w:lineRule="auto"/>
      <w:ind w:left="0" w:firstLine="0"/>
    </w:pPr>
  </w:style>
  <w:style w:type="character" w:customStyle="1" w:styleId="preparersnote">
    <w:name w:val="preparer's note"/>
    <w:uiPriority w:val="99"/>
    <w:rsid w:val="0068189E"/>
    <w:rPr>
      <w:b/>
      <w:i/>
      <w:iCs/>
    </w:rPr>
  </w:style>
  <w:style w:type="paragraph" w:customStyle="1" w:styleId="StylehinhveArial">
    <w:name w:val="Style hinh ve + Arial"/>
    <w:basedOn w:val="hinhve1"/>
    <w:link w:val="StylehinhveArialChar"/>
    <w:rsid w:val="0068189E"/>
    <w:rPr>
      <w:rFonts w:ascii="Arial" w:hAnsi="Arial"/>
      <w:bCs/>
      <w:szCs w:val="26"/>
    </w:rPr>
  </w:style>
  <w:style w:type="character" w:customStyle="1" w:styleId="StylehinhveArialChar">
    <w:name w:val="Style hinh ve + Arial Char"/>
    <w:link w:val="StylehinhveArial"/>
    <w:rsid w:val="0068189E"/>
    <w:rPr>
      <w:rFonts w:ascii="Arial" w:eastAsia="Times New Roman" w:hAnsi="Arial" w:cs="Times New Roman"/>
      <w:b/>
      <w:bCs/>
      <w:color w:val="auto"/>
      <w:sz w:val="28"/>
      <w:szCs w:val="26"/>
      <w:lang w:val="vi-VN"/>
    </w:rPr>
  </w:style>
  <w:style w:type="paragraph" w:customStyle="1" w:styleId="StyleHeading1AsianBatang">
    <w:name w:val="Style Heading 1 + (Asian) Batang"/>
    <w:basedOn w:val="Heading1"/>
    <w:uiPriority w:val="99"/>
    <w:rsid w:val="0068189E"/>
    <w:pPr>
      <w:keepLines/>
      <w:widowControl w:val="0"/>
      <w:tabs>
        <w:tab w:val="num" w:pos="432"/>
      </w:tabs>
      <w:overflowPunct w:val="0"/>
      <w:autoSpaceDE w:val="0"/>
      <w:autoSpaceDN w:val="0"/>
      <w:adjustRightInd w:val="0"/>
      <w:spacing w:after="120" w:line="281" w:lineRule="auto"/>
      <w:ind w:left="792" w:hanging="432"/>
      <w:jc w:val="both"/>
      <w:textAlignment w:val="baseline"/>
    </w:pPr>
    <w:rPr>
      <w:rFonts w:ascii="Arial" w:eastAsia="Batang" w:hAnsi="Arial"/>
      <w:bCs/>
      <w:caps/>
      <w:color w:val="000080"/>
      <w:kern w:val="28"/>
      <w:sz w:val="28"/>
      <w:szCs w:val="28"/>
      <w:lang w:val="vi-VN" w:eastAsia="ko-KR"/>
    </w:rPr>
  </w:style>
  <w:style w:type="paragraph" w:customStyle="1" w:styleId="Bd-1BodyText1">
    <w:name w:val="Bd-1 (BodyText 1)"/>
    <w:basedOn w:val="Normal"/>
    <w:link w:val="Bd-1BodyText1Char"/>
    <w:qFormat/>
    <w:rsid w:val="0068189E"/>
    <w:pPr>
      <w:keepNext/>
      <w:keepLines/>
      <w:numPr>
        <w:numId w:val="36"/>
      </w:numPr>
      <w:spacing w:after="0" w:line="240" w:lineRule="auto"/>
      <w:jc w:val="both"/>
    </w:pPr>
    <w:rPr>
      <w:rFonts w:ascii="Times New Roman" w:hAnsi="Times New Roman"/>
      <w:bCs w:val="0"/>
      <w:sz w:val="28"/>
      <w:szCs w:val="24"/>
      <w:lang w:val="vi-VN"/>
    </w:rPr>
  </w:style>
  <w:style w:type="table" w:styleId="TableGrid30">
    <w:name w:val="Table Grid 3"/>
    <w:basedOn w:val="TableNormal"/>
    <w:rsid w:val="0068189E"/>
    <w:pPr>
      <w:keepNext/>
      <w:spacing w:after="0" w:line="240" w:lineRule="auto"/>
    </w:pPr>
    <w:rPr>
      <w:rFonts w:eastAsia="Times New Roman" w:cs="Times New Roman"/>
      <w:color w:val="auto"/>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hps">
    <w:name w:val="hps"/>
    <w:rsid w:val="0068189E"/>
  </w:style>
  <w:style w:type="paragraph" w:customStyle="1" w:styleId="explanatoryclause">
    <w:name w:val="explanatory_clause"/>
    <w:basedOn w:val="Normal"/>
    <w:rsid w:val="0068189E"/>
    <w:pPr>
      <w:keepLines/>
      <w:suppressAutoHyphens/>
      <w:spacing w:after="120" w:line="240" w:lineRule="auto"/>
      <w:ind w:left="738" w:right="-14" w:hanging="738"/>
    </w:pPr>
    <w:rPr>
      <w:rFonts w:ascii="Arial" w:hAnsi="Arial"/>
      <w:bCs w:val="0"/>
      <w:szCs w:val="20"/>
      <w:lang w:val="vi-VN"/>
    </w:rPr>
  </w:style>
  <w:style w:type="paragraph" w:customStyle="1" w:styleId="D2">
    <w:name w:val="D2"/>
    <w:basedOn w:val="Normal"/>
    <w:link w:val="D2Char"/>
    <w:rsid w:val="0068189E"/>
    <w:pPr>
      <w:keepLines/>
      <w:spacing w:before="80" w:after="80" w:line="240" w:lineRule="auto"/>
      <w:jc w:val="both"/>
    </w:pPr>
    <w:rPr>
      <w:rFonts w:ascii="Times New Roman" w:hAnsi="Times New Roman"/>
      <w:b/>
      <w:bCs w:val="0"/>
      <w:sz w:val="28"/>
      <w:szCs w:val="28"/>
      <w:lang w:val="vi-VN"/>
    </w:rPr>
  </w:style>
  <w:style w:type="character" w:customStyle="1" w:styleId="D2Char">
    <w:name w:val="D2 Char"/>
    <w:link w:val="D2"/>
    <w:rsid w:val="0068189E"/>
    <w:rPr>
      <w:rFonts w:eastAsia="Times New Roman" w:cs="Times New Roman"/>
      <w:b/>
      <w:color w:val="auto"/>
      <w:sz w:val="28"/>
      <w:szCs w:val="28"/>
      <w:lang w:val="vi-VN"/>
    </w:rPr>
  </w:style>
  <w:style w:type="paragraph" w:customStyle="1" w:styleId="CharCharCharCharCharCharCharCharCharCharCharCharChar">
    <w:name w:val="Char Char Char Char Char Char Char Char Char Char Char Char Char"/>
    <w:basedOn w:val="Normal"/>
    <w:uiPriority w:val="99"/>
    <w:rsid w:val="0068189E"/>
    <w:pPr>
      <w:keepLines/>
      <w:spacing w:after="160" w:line="240" w:lineRule="exact"/>
    </w:pPr>
    <w:rPr>
      <w:rFonts w:ascii="Arial" w:hAnsi="Arial"/>
      <w:bCs w:val="0"/>
      <w:lang w:val="vi-VN"/>
    </w:rPr>
  </w:style>
  <w:style w:type="character" w:customStyle="1" w:styleId="bodytxt">
    <w:name w:val="bodytxt"/>
    <w:rsid w:val="0068189E"/>
    <w:rPr>
      <w:rFonts w:cs="Times New Roman"/>
    </w:rPr>
  </w:style>
  <w:style w:type="paragraph" w:customStyle="1" w:styleId="Gach1">
    <w:name w:val="Gach 1"/>
    <w:basedOn w:val="Normal"/>
    <w:link w:val="Gach1CharChar"/>
    <w:uiPriority w:val="99"/>
    <w:rsid w:val="0068189E"/>
    <w:pPr>
      <w:keepLines/>
      <w:widowControl w:val="0"/>
      <w:numPr>
        <w:numId w:val="38"/>
      </w:numPr>
      <w:tabs>
        <w:tab w:val="left" w:pos="851"/>
      </w:tabs>
      <w:spacing w:before="60" w:after="60" w:line="312" w:lineRule="auto"/>
      <w:jc w:val="both"/>
    </w:pPr>
    <w:rPr>
      <w:rFonts w:ascii="Times New Roman" w:hAnsi="Times New Roman"/>
      <w:bCs w:val="0"/>
      <w:color w:val="000000"/>
      <w:sz w:val="24"/>
      <w:szCs w:val="20"/>
      <w:lang w:val="vi-VN"/>
    </w:rPr>
  </w:style>
  <w:style w:type="character" w:customStyle="1" w:styleId="Gach1CharChar">
    <w:name w:val="Gach 1 Char Char"/>
    <w:link w:val="Gach1"/>
    <w:uiPriority w:val="99"/>
    <w:locked/>
    <w:rsid w:val="0068189E"/>
    <w:rPr>
      <w:rFonts w:eastAsia="Times New Roman" w:cs="Times New Roman"/>
      <w:sz w:val="24"/>
      <w:szCs w:val="20"/>
      <w:lang w:val="vi-VN"/>
    </w:rPr>
  </w:style>
  <w:style w:type="paragraph" w:customStyle="1" w:styleId="s">
    <w:name w:val="s"/>
    <w:basedOn w:val="Normal"/>
    <w:uiPriority w:val="99"/>
    <w:rsid w:val="0068189E"/>
    <w:pPr>
      <w:keepLines/>
      <w:spacing w:before="120" w:after="120" w:line="312" w:lineRule="auto"/>
    </w:pPr>
    <w:rPr>
      <w:rFonts w:ascii="Times New Roman" w:hAnsi="Times New Roman"/>
      <w:bCs w:val="0"/>
      <w:sz w:val="28"/>
      <w:szCs w:val="24"/>
      <w:lang w:val="vi-VN"/>
    </w:rPr>
  </w:style>
  <w:style w:type="paragraph" w:customStyle="1" w:styleId="ga1">
    <w:name w:val="ga_1"/>
    <w:basedOn w:val="Normal"/>
    <w:uiPriority w:val="99"/>
    <w:rsid w:val="0068189E"/>
    <w:pPr>
      <w:keepLines/>
      <w:widowControl w:val="0"/>
      <w:tabs>
        <w:tab w:val="num" w:pos="990"/>
      </w:tabs>
      <w:spacing w:before="120" w:after="120" w:line="360" w:lineRule="exact"/>
      <w:ind w:left="648" w:hanging="360"/>
      <w:jc w:val="both"/>
    </w:pPr>
    <w:rPr>
      <w:rFonts w:ascii="Times New Roman" w:hAnsi="Times New Roman"/>
      <w:b/>
      <w:bCs w:val="0"/>
      <w:sz w:val="24"/>
      <w:szCs w:val="24"/>
      <w:lang w:val="vi-VN"/>
    </w:rPr>
  </w:style>
  <w:style w:type="paragraph" w:customStyle="1" w:styleId="sao">
    <w:name w:val="sao"/>
    <w:basedOn w:val="Normal"/>
    <w:uiPriority w:val="99"/>
    <w:rsid w:val="0068189E"/>
    <w:pPr>
      <w:keepLines/>
      <w:tabs>
        <w:tab w:val="num" w:pos="1080"/>
      </w:tabs>
      <w:spacing w:before="120" w:after="120" w:line="360" w:lineRule="exact"/>
      <w:ind w:left="1080" w:hanging="432"/>
      <w:jc w:val="both"/>
    </w:pPr>
    <w:rPr>
      <w:rFonts w:ascii="Times New Roman" w:hAnsi="Times New Roman"/>
      <w:bCs w:val="0"/>
      <w:sz w:val="24"/>
      <w:szCs w:val="24"/>
      <w:lang w:val="vi-VN"/>
    </w:rPr>
  </w:style>
  <w:style w:type="paragraph" w:customStyle="1" w:styleId="FirstLine">
    <w:name w:val="First Line"/>
    <w:basedOn w:val="Normal"/>
    <w:next w:val="Normal"/>
    <w:link w:val="FirstLineChar"/>
    <w:uiPriority w:val="99"/>
    <w:rsid w:val="0068189E"/>
    <w:pPr>
      <w:keepLines/>
      <w:numPr>
        <w:numId w:val="40"/>
      </w:numPr>
      <w:spacing w:before="120" w:after="120" w:line="300" w:lineRule="exact"/>
      <w:jc w:val="both"/>
    </w:pPr>
    <w:rPr>
      <w:rFonts w:ascii="Arial" w:hAnsi="Arial"/>
      <w:bCs w:val="0"/>
      <w:szCs w:val="20"/>
      <w:lang w:val="vi-VN"/>
    </w:rPr>
  </w:style>
  <w:style w:type="character" w:customStyle="1" w:styleId="FirstLineChar">
    <w:name w:val="First Line Char"/>
    <w:link w:val="FirstLine"/>
    <w:uiPriority w:val="99"/>
    <w:locked/>
    <w:rsid w:val="0068189E"/>
    <w:rPr>
      <w:rFonts w:ascii="Arial" w:eastAsia="Times New Roman" w:hAnsi="Arial" w:cs="Times New Roman"/>
      <w:color w:val="auto"/>
      <w:sz w:val="22"/>
      <w:szCs w:val="20"/>
      <w:lang w:val="vi-VN"/>
    </w:rPr>
  </w:style>
  <w:style w:type="paragraph" w:customStyle="1" w:styleId="SecondLine">
    <w:name w:val="Second Line"/>
    <w:basedOn w:val="Normal"/>
    <w:link w:val="SecondLineChar"/>
    <w:rsid w:val="0068189E"/>
    <w:pPr>
      <w:keepLines/>
      <w:spacing w:before="120" w:after="120" w:line="300" w:lineRule="exact"/>
      <w:jc w:val="both"/>
    </w:pPr>
    <w:rPr>
      <w:rFonts w:ascii="Arial" w:hAnsi="Arial"/>
      <w:bCs w:val="0"/>
      <w:szCs w:val="20"/>
      <w:lang w:val="vi-VN"/>
    </w:rPr>
  </w:style>
  <w:style w:type="paragraph" w:customStyle="1" w:styleId="NormalText1">
    <w:name w:val="Normal Text"/>
    <w:basedOn w:val="Normal"/>
    <w:link w:val="NormalTextChar"/>
    <w:rsid w:val="0068189E"/>
    <w:pPr>
      <w:keepLines/>
      <w:spacing w:before="120" w:after="120" w:line="300" w:lineRule="exact"/>
      <w:ind w:firstLine="576"/>
      <w:jc w:val="both"/>
    </w:pPr>
    <w:rPr>
      <w:rFonts w:ascii="Arial" w:hAnsi="Arial"/>
      <w:bCs w:val="0"/>
      <w:szCs w:val="20"/>
      <w:lang w:val="vi-VN"/>
    </w:rPr>
  </w:style>
  <w:style w:type="character" w:customStyle="1" w:styleId="SecondLineChar">
    <w:name w:val="Second Line Char"/>
    <w:link w:val="SecondLine"/>
    <w:locked/>
    <w:rsid w:val="0068189E"/>
    <w:rPr>
      <w:rFonts w:ascii="Arial" w:eastAsia="Times New Roman" w:hAnsi="Arial" w:cs="Times New Roman"/>
      <w:color w:val="auto"/>
      <w:sz w:val="22"/>
      <w:szCs w:val="20"/>
      <w:lang w:val="vi-VN"/>
    </w:rPr>
  </w:style>
  <w:style w:type="character" w:customStyle="1" w:styleId="NormalTextChar">
    <w:name w:val="Normal Text Char"/>
    <w:link w:val="NormalText1"/>
    <w:locked/>
    <w:rsid w:val="0068189E"/>
    <w:rPr>
      <w:rFonts w:ascii="Arial" w:eastAsia="Times New Roman" w:hAnsi="Arial" w:cs="Times New Roman"/>
      <w:color w:val="auto"/>
      <w:sz w:val="22"/>
      <w:szCs w:val="20"/>
      <w:lang w:val="vi-VN"/>
    </w:rPr>
  </w:style>
  <w:style w:type="paragraph" w:customStyle="1" w:styleId="bodytext1">
    <w:name w:val="body text 1"/>
    <w:basedOn w:val="Normal"/>
    <w:next w:val="BodyText"/>
    <w:uiPriority w:val="99"/>
    <w:rsid w:val="0068189E"/>
    <w:pPr>
      <w:keepLines/>
      <w:numPr>
        <w:numId w:val="41"/>
      </w:numPr>
      <w:spacing w:after="120" w:line="360" w:lineRule="auto"/>
      <w:jc w:val="both"/>
    </w:pPr>
    <w:rPr>
      <w:rFonts w:ascii="Times New Roman" w:hAnsi="Times New Roman"/>
      <w:bCs w:val="0"/>
      <w:sz w:val="24"/>
      <w:szCs w:val="28"/>
      <w:lang w:val="vi-VN"/>
    </w:rPr>
  </w:style>
  <w:style w:type="paragraph" w:customStyle="1" w:styleId="ThirdLine">
    <w:name w:val="Third Line"/>
    <w:basedOn w:val="Normal"/>
    <w:next w:val="SecondLine"/>
    <w:uiPriority w:val="99"/>
    <w:rsid w:val="0068189E"/>
    <w:pPr>
      <w:keepLines/>
      <w:numPr>
        <w:numId w:val="42"/>
      </w:numPr>
      <w:spacing w:before="120" w:after="120" w:line="300" w:lineRule="exact"/>
      <w:jc w:val="both"/>
    </w:pPr>
    <w:rPr>
      <w:rFonts w:ascii="Arial" w:hAnsi="Arial"/>
      <w:bCs w:val="0"/>
      <w:szCs w:val="20"/>
      <w:lang w:val="vi-VN"/>
    </w:rPr>
  </w:style>
  <w:style w:type="paragraph" w:customStyle="1" w:styleId="StyleHeading412ptBoldItalic">
    <w:name w:val="Style Heading 4 + 12 pt Bold Italic"/>
    <w:basedOn w:val="Heading4"/>
    <w:uiPriority w:val="99"/>
    <w:rsid w:val="0068189E"/>
    <w:pPr>
      <w:tabs>
        <w:tab w:val="num" w:pos="1080"/>
        <w:tab w:val="left" w:pos="1134"/>
      </w:tabs>
      <w:overflowPunct/>
      <w:autoSpaceDE/>
      <w:autoSpaceDN/>
      <w:adjustRightInd/>
      <w:spacing w:before="60" w:after="60"/>
      <w:ind w:left="426" w:hanging="414"/>
    </w:pPr>
    <w:rPr>
      <w:bCs/>
      <w:szCs w:val="28"/>
      <w:lang w:val="vi-VN" w:eastAsia="en-US"/>
    </w:rPr>
  </w:style>
  <w:style w:type="paragraph" w:customStyle="1" w:styleId="Char1CharCharChar">
    <w:name w:val="Char1 Char Char Char"/>
    <w:basedOn w:val="Normal"/>
    <w:rsid w:val="0068189E"/>
    <w:pPr>
      <w:keepLines/>
      <w:spacing w:before="100" w:beforeAutospacing="1" w:after="100" w:afterAutospacing="1" w:line="240" w:lineRule="auto"/>
    </w:pPr>
    <w:rPr>
      <w:rFonts w:ascii="Tahoma" w:hAnsi="Tahoma"/>
      <w:bCs w:val="0"/>
      <w:sz w:val="20"/>
      <w:szCs w:val="20"/>
      <w:lang w:val="vi-VN"/>
    </w:rPr>
  </w:style>
  <w:style w:type="paragraph" w:customStyle="1" w:styleId="Char1CharCharChar1CharCharChar">
    <w:name w:val="Char1 Char Char Char1 Char Char Char"/>
    <w:basedOn w:val="Normal"/>
    <w:uiPriority w:val="99"/>
    <w:rsid w:val="0068189E"/>
    <w:pPr>
      <w:keepLines/>
      <w:pageBreakBefore/>
      <w:spacing w:before="100" w:beforeAutospacing="1" w:after="100" w:afterAutospacing="1" w:line="240" w:lineRule="auto"/>
      <w:ind w:left="284"/>
      <w:jc w:val="both"/>
    </w:pPr>
    <w:rPr>
      <w:rFonts w:ascii="Tahoma" w:hAnsi="Tahoma"/>
      <w:bCs w:val="0"/>
      <w:sz w:val="20"/>
      <w:szCs w:val="20"/>
      <w:lang w:val="vi-VN"/>
    </w:rPr>
  </w:style>
  <w:style w:type="paragraph" w:customStyle="1" w:styleId="saothu4">
    <w:name w:val="sao_thu4"/>
    <w:basedOn w:val="Normal"/>
    <w:link w:val="saothu4Char"/>
    <w:autoRedefine/>
    <w:rsid w:val="0068189E"/>
    <w:pPr>
      <w:keepLines/>
      <w:numPr>
        <w:numId w:val="43"/>
      </w:numPr>
      <w:spacing w:before="120" w:after="120" w:line="360" w:lineRule="exact"/>
      <w:jc w:val="both"/>
    </w:pPr>
    <w:rPr>
      <w:rFonts w:ascii="Arial" w:eastAsia="BatangChe" w:hAnsi="Arial"/>
      <w:bCs w:val="0"/>
      <w:sz w:val="24"/>
      <w:szCs w:val="24"/>
      <w:lang w:val="vi-VN"/>
    </w:rPr>
  </w:style>
  <w:style w:type="character" w:customStyle="1" w:styleId="saothu4Char">
    <w:name w:val="sao_thu4 Char"/>
    <w:link w:val="saothu4"/>
    <w:locked/>
    <w:rsid w:val="0068189E"/>
    <w:rPr>
      <w:rFonts w:ascii="Arial" w:eastAsia="BatangChe" w:hAnsi="Arial" w:cs="Times New Roman"/>
      <w:color w:val="auto"/>
      <w:sz w:val="24"/>
      <w:szCs w:val="24"/>
      <w:lang w:val="vi-VN"/>
    </w:rPr>
  </w:style>
  <w:style w:type="paragraph" w:customStyle="1" w:styleId="binhthuong02">
    <w:name w:val="binhthuong_02"/>
    <w:basedOn w:val="binhthuong0"/>
    <w:uiPriority w:val="99"/>
    <w:rsid w:val="0068189E"/>
    <w:pPr>
      <w:keepNext/>
      <w:keepLines/>
      <w:tabs>
        <w:tab w:val="clear" w:pos="0"/>
        <w:tab w:val="left" w:pos="436"/>
        <w:tab w:val="left" w:pos="1260"/>
      </w:tabs>
      <w:suppressAutoHyphens w:val="0"/>
      <w:spacing w:after="0" w:line="312" w:lineRule="auto"/>
      <w:ind w:left="576" w:firstLine="0"/>
    </w:pPr>
    <w:rPr>
      <w:rFonts w:eastAsia="BatangChe" w:cs="Arial"/>
      <w:color w:val="333333"/>
      <w:spacing w:val="-4"/>
      <w:sz w:val="20"/>
      <w:szCs w:val="20"/>
      <w:lang w:val="vi-VN" w:eastAsia="en-US"/>
    </w:rPr>
  </w:style>
  <w:style w:type="paragraph" w:customStyle="1" w:styleId="Char1CharCharChar1">
    <w:name w:val="Char1 Char Char Char1"/>
    <w:basedOn w:val="Normal"/>
    <w:rsid w:val="0068189E"/>
    <w:pPr>
      <w:keepLines/>
      <w:pageBreakBefore/>
      <w:spacing w:before="100" w:beforeAutospacing="1" w:after="100" w:afterAutospacing="1" w:line="240" w:lineRule="auto"/>
    </w:pPr>
    <w:rPr>
      <w:rFonts w:ascii="Tahoma" w:hAnsi="Tahoma"/>
      <w:bCs w:val="0"/>
      <w:sz w:val="20"/>
      <w:szCs w:val="20"/>
      <w:lang w:val="vi-VN"/>
    </w:rPr>
  </w:style>
  <w:style w:type="paragraph" w:customStyle="1" w:styleId="Come1">
    <w:name w:val="Come1"/>
    <w:basedOn w:val="Normal"/>
    <w:uiPriority w:val="99"/>
    <w:rsid w:val="0068189E"/>
    <w:pPr>
      <w:keepNext/>
      <w:keepLines/>
      <w:spacing w:before="60" w:after="60" w:line="360" w:lineRule="exact"/>
    </w:pPr>
    <w:rPr>
      <w:rFonts w:ascii="Times New Roman" w:hAnsi="Times New Roman"/>
      <w:b/>
      <w:bCs w:val="0"/>
      <w:color w:val="0000FF"/>
      <w:sz w:val="28"/>
      <w:szCs w:val="28"/>
      <w:lang w:val="vi-VN"/>
    </w:rPr>
  </w:style>
  <w:style w:type="paragraph" w:customStyle="1" w:styleId="saothu2">
    <w:name w:val="sao_thu2"/>
    <w:basedOn w:val="Normal"/>
    <w:autoRedefine/>
    <w:uiPriority w:val="99"/>
    <w:rsid w:val="0068189E"/>
    <w:pPr>
      <w:keepLines/>
      <w:tabs>
        <w:tab w:val="num" w:pos="1080"/>
      </w:tabs>
      <w:spacing w:before="120" w:after="120" w:line="360" w:lineRule="exact"/>
      <w:ind w:left="1080" w:hanging="360"/>
      <w:jc w:val="both"/>
    </w:pPr>
    <w:rPr>
      <w:rFonts w:ascii="Times New Roman" w:eastAsia="Batang" w:hAnsi="Times New Roman"/>
      <w:bCs w:val="0"/>
      <w:sz w:val="28"/>
      <w:szCs w:val="24"/>
      <w:lang w:val="vi-VN"/>
    </w:rPr>
  </w:style>
  <w:style w:type="paragraph" w:customStyle="1" w:styleId="Note1">
    <w:name w:val="Note 1"/>
    <w:basedOn w:val="ListBullet"/>
    <w:link w:val="Note1Char"/>
    <w:uiPriority w:val="99"/>
    <w:rsid w:val="0068189E"/>
    <w:pPr>
      <w:keepLines/>
      <w:numPr>
        <w:numId w:val="44"/>
      </w:numPr>
      <w:tabs>
        <w:tab w:val="clear" w:pos="1022"/>
        <w:tab w:val="num" w:pos="720"/>
      </w:tabs>
      <w:suppressAutoHyphens w:val="0"/>
      <w:spacing w:before="100" w:beforeAutospacing="1" w:line="360" w:lineRule="auto"/>
      <w:ind w:left="360"/>
    </w:pPr>
    <w:rPr>
      <w:sz w:val="28"/>
      <w:lang w:val="vi-VN" w:eastAsia="en-US"/>
    </w:rPr>
  </w:style>
  <w:style w:type="character" w:customStyle="1" w:styleId="Note1Char">
    <w:name w:val="Note 1 Char"/>
    <w:link w:val="Note1"/>
    <w:uiPriority w:val="99"/>
    <w:locked/>
    <w:rsid w:val="0068189E"/>
    <w:rPr>
      <w:rFonts w:eastAsia="Times New Roman" w:cs="Times New Roman"/>
      <w:color w:val="auto"/>
      <w:sz w:val="28"/>
      <w:szCs w:val="24"/>
      <w:lang w:val="vi-VN"/>
    </w:rPr>
  </w:style>
  <w:style w:type="paragraph" w:customStyle="1" w:styleId="ga">
    <w:name w:val="ga"/>
    <w:basedOn w:val="Normal"/>
    <w:uiPriority w:val="99"/>
    <w:rsid w:val="0068189E"/>
    <w:pPr>
      <w:keepLines/>
      <w:numPr>
        <w:numId w:val="45"/>
      </w:numPr>
      <w:spacing w:before="120" w:after="120" w:line="360" w:lineRule="exact"/>
      <w:jc w:val="both"/>
    </w:pPr>
    <w:rPr>
      <w:rFonts w:ascii="Arial" w:hAnsi="Arial"/>
      <w:bCs w:val="0"/>
      <w:sz w:val="24"/>
      <w:szCs w:val="24"/>
      <w:lang w:val="vi-VN"/>
    </w:rPr>
  </w:style>
  <w:style w:type="paragraph" w:customStyle="1" w:styleId="Binhthuong1">
    <w:name w:val="Binh thuong"/>
    <w:basedOn w:val="Normal"/>
    <w:link w:val="BinhthuongChar1"/>
    <w:rsid w:val="0068189E"/>
    <w:pPr>
      <w:keepLines/>
      <w:spacing w:before="120" w:after="120" w:line="320" w:lineRule="exact"/>
      <w:ind w:firstLine="720"/>
      <w:jc w:val="both"/>
    </w:pPr>
    <w:rPr>
      <w:rFonts w:ascii="Arial" w:hAnsi="Arial"/>
      <w:bCs w:val="0"/>
      <w:sz w:val="24"/>
      <w:szCs w:val="20"/>
      <w:lang w:val="vi-VN"/>
    </w:rPr>
  </w:style>
  <w:style w:type="character" w:customStyle="1" w:styleId="BinhthuongChar1">
    <w:name w:val="Binh thuong Char"/>
    <w:link w:val="Binhthuong1"/>
    <w:locked/>
    <w:rsid w:val="0068189E"/>
    <w:rPr>
      <w:rFonts w:ascii="Arial" w:eastAsia="Times New Roman" w:hAnsi="Arial" w:cs="Times New Roman"/>
      <w:color w:val="auto"/>
      <w:sz w:val="24"/>
      <w:szCs w:val="20"/>
      <w:lang w:val="vi-VN"/>
    </w:rPr>
  </w:style>
  <w:style w:type="paragraph" w:customStyle="1" w:styleId="Yeucau">
    <w:name w:val="Yeu cau"/>
    <w:basedOn w:val="Binhthuong1"/>
    <w:uiPriority w:val="99"/>
    <w:rsid w:val="0068189E"/>
    <w:pPr>
      <w:keepNext/>
      <w:spacing w:before="0" w:after="0" w:line="240" w:lineRule="auto"/>
      <w:ind w:firstLine="0"/>
      <w:jc w:val="left"/>
    </w:pPr>
    <w:rPr>
      <w:rFonts w:ascii="Times New Roman" w:hAnsi="Times New Roman"/>
      <w:sz w:val="20"/>
    </w:rPr>
  </w:style>
  <w:style w:type="character" w:customStyle="1" w:styleId="saothu4CharChar">
    <w:name w:val="sao_thu4 Char Char"/>
    <w:rsid w:val="0068189E"/>
    <w:rPr>
      <w:rFonts w:ascii="Arial" w:eastAsia="Times New Roman" w:hAnsi="Arial"/>
      <w:sz w:val="24"/>
      <w:lang w:val="en-US" w:eastAsia="en-US"/>
    </w:rPr>
  </w:style>
  <w:style w:type="paragraph" w:customStyle="1" w:styleId="ga2">
    <w:name w:val="ga_2"/>
    <w:basedOn w:val="ga"/>
    <w:uiPriority w:val="99"/>
    <w:rsid w:val="0068189E"/>
    <w:pPr>
      <w:numPr>
        <w:numId w:val="46"/>
      </w:numPr>
    </w:pPr>
  </w:style>
  <w:style w:type="table" w:styleId="TableContemporary">
    <w:name w:val="Table Contemporary"/>
    <w:basedOn w:val="TableNormal"/>
    <w:rsid w:val="0068189E"/>
    <w:pPr>
      <w:spacing w:after="0" w:line="240" w:lineRule="auto"/>
    </w:pPr>
    <w:rPr>
      <w:rFonts w:eastAsia="Times New Roman" w:cs="Times New Roman"/>
      <w:color w:val="auto"/>
      <w:sz w:val="20"/>
      <w:szCs w:val="20"/>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character" w:customStyle="1" w:styleId="head">
    <w:name w:val="head"/>
    <w:rsid w:val="0068189E"/>
    <w:rPr>
      <w:rFonts w:cs="Times New Roman"/>
    </w:rPr>
  </w:style>
  <w:style w:type="paragraph" w:customStyle="1" w:styleId="StyleNoteBold">
    <w:name w:val="Style Note + Bold"/>
    <w:basedOn w:val="Normal"/>
    <w:uiPriority w:val="99"/>
    <w:rsid w:val="0068189E"/>
    <w:pPr>
      <w:keepLines/>
      <w:numPr>
        <w:numId w:val="47"/>
      </w:numPr>
      <w:spacing w:before="120" w:after="120" w:line="320" w:lineRule="exact"/>
      <w:ind w:left="1569" w:hanging="403"/>
    </w:pPr>
    <w:rPr>
      <w:rFonts w:ascii="Arial" w:hAnsi="Arial"/>
      <w:bCs w:val="0"/>
      <w:sz w:val="24"/>
      <w:szCs w:val="24"/>
      <w:lang w:val="vi-VN"/>
    </w:rPr>
  </w:style>
  <w:style w:type="paragraph" w:customStyle="1" w:styleId="Note">
    <w:name w:val="Note"/>
    <w:basedOn w:val="Normal"/>
    <w:link w:val="NoteChar"/>
    <w:uiPriority w:val="99"/>
    <w:rsid w:val="0068189E"/>
    <w:pPr>
      <w:keepLines/>
      <w:tabs>
        <w:tab w:val="num" w:pos="360"/>
      </w:tabs>
      <w:spacing w:before="120" w:after="120" w:line="240" w:lineRule="auto"/>
    </w:pPr>
    <w:rPr>
      <w:rFonts w:ascii="Arial" w:hAnsi="Arial"/>
      <w:bCs w:val="0"/>
      <w:szCs w:val="24"/>
      <w:lang w:val="vi-VN"/>
    </w:rPr>
  </w:style>
  <w:style w:type="paragraph" w:customStyle="1" w:styleId="Style9">
    <w:name w:val="Style9"/>
    <w:basedOn w:val="Normal"/>
    <w:link w:val="Style9Char"/>
    <w:rsid w:val="0068189E"/>
    <w:pPr>
      <w:keepLines/>
      <w:spacing w:before="120" w:after="120" w:line="240" w:lineRule="auto"/>
      <w:ind w:firstLine="720"/>
      <w:jc w:val="both"/>
    </w:pPr>
    <w:rPr>
      <w:rFonts w:ascii="Times New Roman" w:hAnsi="Times New Roman"/>
      <w:bCs w:val="0"/>
      <w:sz w:val="28"/>
      <w:szCs w:val="20"/>
      <w:lang w:val="vi-VN"/>
    </w:rPr>
  </w:style>
  <w:style w:type="character" w:customStyle="1" w:styleId="Style9Char">
    <w:name w:val="Style9 Char"/>
    <w:link w:val="Style9"/>
    <w:locked/>
    <w:rsid w:val="0068189E"/>
    <w:rPr>
      <w:rFonts w:eastAsia="Times New Roman" w:cs="Times New Roman"/>
      <w:color w:val="auto"/>
      <w:sz w:val="28"/>
      <w:szCs w:val="20"/>
      <w:lang w:val="vi-VN"/>
    </w:rPr>
  </w:style>
  <w:style w:type="paragraph" w:customStyle="1" w:styleId="Style8">
    <w:name w:val="Style8"/>
    <w:basedOn w:val="Normal"/>
    <w:link w:val="Style8Char"/>
    <w:qFormat/>
    <w:rsid w:val="0068189E"/>
    <w:pPr>
      <w:keepLines/>
      <w:spacing w:before="120" w:after="120" w:line="240" w:lineRule="auto"/>
      <w:ind w:firstLine="720"/>
      <w:jc w:val="both"/>
    </w:pPr>
    <w:rPr>
      <w:rFonts w:ascii="Times New Roman" w:hAnsi="Times New Roman"/>
      <w:b/>
      <w:bCs w:val="0"/>
      <w:i/>
      <w:sz w:val="28"/>
      <w:szCs w:val="20"/>
      <w:lang w:val="vi-VN"/>
    </w:rPr>
  </w:style>
  <w:style w:type="character" w:customStyle="1" w:styleId="Style8Char">
    <w:name w:val="Style8 Char"/>
    <w:link w:val="Style8"/>
    <w:locked/>
    <w:rsid w:val="0068189E"/>
    <w:rPr>
      <w:rFonts w:eastAsia="Times New Roman" w:cs="Times New Roman"/>
      <w:b/>
      <w:i/>
      <w:color w:val="auto"/>
      <w:sz w:val="28"/>
      <w:szCs w:val="20"/>
      <w:lang w:val="vi-VN"/>
    </w:rPr>
  </w:style>
  <w:style w:type="paragraph" w:customStyle="1" w:styleId="Char11">
    <w:name w:val="Char11"/>
    <w:basedOn w:val="Normal"/>
    <w:uiPriority w:val="99"/>
    <w:rsid w:val="0068189E"/>
    <w:pPr>
      <w:keepLines/>
      <w:spacing w:after="160" w:line="240" w:lineRule="exact"/>
    </w:pPr>
    <w:rPr>
      <w:rFonts w:ascii="Arial" w:hAnsi="Arial"/>
      <w:kern w:val="32"/>
      <w:sz w:val="24"/>
      <w:szCs w:val="24"/>
      <w:lang w:val="vi-VN"/>
    </w:rPr>
  </w:style>
  <w:style w:type="character" w:customStyle="1" w:styleId="normal-h">
    <w:name w:val="normal-h"/>
    <w:rsid w:val="0068189E"/>
    <w:rPr>
      <w:rFonts w:cs="Times New Roman"/>
    </w:rPr>
  </w:style>
  <w:style w:type="paragraph" w:customStyle="1" w:styleId="M">
    <w:name w:val="M"/>
    <w:basedOn w:val="Normal"/>
    <w:uiPriority w:val="99"/>
    <w:rsid w:val="0068189E"/>
    <w:pPr>
      <w:keepLines/>
      <w:spacing w:before="60" w:after="60" w:line="240" w:lineRule="auto"/>
      <w:ind w:firstLine="720"/>
      <w:jc w:val="both"/>
    </w:pPr>
    <w:rPr>
      <w:rFonts w:ascii=".VnTime" w:hAnsi=".VnTime" w:cs=".VnTime"/>
      <w:b/>
      <w:bCs w:val="0"/>
      <w:sz w:val="28"/>
      <w:szCs w:val="20"/>
      <w:lang w:val="vi-VN"/>
    </w:rPr>
  </w:style>
  <w:style w:type="paragraph" w:customStyle="1" w:styleId="k">
    <w:name w:val="k"/>
    <w:basedOn w:val="BodyTextIndent"/>
    <w:uiPriority w:val="99"/>
    <w:rsid w:val="0068189E"/>
    <w:pPr>
      <w:keepLines/>
      <w:spacing w:before="60" w:after="60" w:line="240" w:lineRule="auto"/>
      <w:ind w:left="0" w:firstLine="720"/>
      <w:jc w:val="both"/>
    </w:pPr>
    <w:rPr>
      <w:rFonts w:ascii=".VnTime" w:hAnsi=".VnTime" w:cs=".VnTime"/>
      <w:bCs w:val="0"/>
      <w:sz w:val="28"/>
      <w:szCs w:val="20"/>
      <w:lang w:val="vi-VN"/>
    </w:rPr>
  </w:style>
  <w:style w:type="paragraph" w:customStyle="1" w:styleId="Tenvb">
    <w:name w:val="Tenvb"/>
    <w:basedOn w:val="Normal"/>
    <w:autoRedefine/>
    <w:uiPriority w:val="99"/>
    <w:rsid w:val="0068189E"/>
    <w:pPr>
      <w:keepLines/>
      <w:spacing w:before="120" w:after="120" w:line="240" w:lineRule="auto"/>
      <w:jc w:val="center"/>
    </w:pPr>
    <w:rPr>
      <w:rFonts w:ascii=".VnTime" w:hAnsi=".VnTime" w:cs=".VnTime"/>
      <w:b/>
      <w:bCs w:val="0"/>
      <w:color w:val="0000FF"/>
      <w:spacing w:val="26"/>
      <w:sz w:val="20"/>
      <w:szCs w:val="20"/>
      <w:lang w:val="vi-VN"/>
    </w:rPr>
  </w:style>
  <w:style w:type="paragraph" w:customStyle="1" w:styleId="niu">
    <w:name w:val="n§iÒu"/>
    <w:basedOn w:val="Normal"/>
    <w:uiPriority w:val="99"/>
    <w:rsid w:val="0068189E"/>
    <w:pPr>
      <w:keepLines/>
      <w:spacing w:before="120" w:after="0" w:line="340" w:lineRule="exact"/>
      <w:ind w:firstLine="680"/>
    </w:pPr>
    <w:rPr>
      <w:rFonts w:ascii=".VnTime" w:hAnsi=".VnTime" w:cs=".VnTime"/>
      <w:b/>
      <w:bCs w:val="0"/>
      <w:sz w:val="28"/>
      <w:szCs w:val="28"/>
      <w:lang w:val="vi-VN"/>
    </w:rPr>
  </w:style>
  <w:style w:type="paragraph" w:customStyle="1" w:styleId="Mau">
    <w:name w:val="Mau"/>
    <w:basedOn w:val="Heading4"/>
    <w:rsid w:val="0068189E"/>
    <w:pPr>
      <w:tabs>
        <w:tab w:val="left" w:pos="1134"/>
      </w:tabs>
      <w:overflowPunct/>
      <w:autoSpaceDE/>
      <w:autoSpaceDN/>
      <w:adjustRightInd/>
      <w:ind w:firstLine="567"/>
      <w:jc w:val="right"/>
    </w:pPr>
    <w:rPr>
      <w:rFonts w:ascii=".VnTime" w:hAnsi=".VnTime" w:cs=".VnTime"/>
      <w:b/>
      <w:bCs/>
      <w:iCs w:val="0"/>
      <w:szCs w:val="28"/>
      <w:u w:val="single"/>
      <w:lang w:val="de-DE" w:eastAsia="en-US"/>
    </w:rPr>
  </w:style>
  <w:style w:type="paragraph" w:customStyle="1" w:styleId="NormalAsianVnTime">
    <w:name w:val="Normal + (Asian).VnTime"/>
    <w:aliases w:val="Italic,Normal + 12 pt"/>
    <w:basedOn w:val="Normal"/>
    <w:link w:val="NormalAsianVnTimeChar"/>
    <w:rsid w:val="0068189E"/>
    <w:pPr>
      <w:keepLines/>
      <w:tabs>
        <w:tab w:val="num" w:pos="0"/>
        <w:tab w:val="num" w:pos="432"/>
        <w:tab w:val="left" w:pos="840"/>
        <w:tab w:val="left" w:pos="1120"/>
      </w:tabs>
      <w:spacing w:before="120" w:after="0" w:line="240" w:lineRule="auto"/>
      <w:ind w:firstLine="840"/>
      <w:jc w:val="both"/>
    </w:pPr>
    <w:rPr>
      <w:rFonts w:ascii=".VnTime" w:hAnsi=".VnTime"/>
      <w:bCs w:val="0"/>
      <w:i/>
      <w:sz w:val="28"/>
      <w:szCs w:val="20"/>
      <w:lang w:val="nl-NL"/>
    </w:rPr>
  </w:style>
  <w:style w:type="character" w:customStyle="1" w:styleId="NormalAsianVnTimeChar">
    <w:name w:val="Normal + (Asian).VnTime Char"/>
    <w:aliases w:val="Italic Char"/>
    <w:link w:val="NormalAsianVnTime"/>
    <w:locked/>
    <w:rsid w:val="0068189E"/>
    <w:rPr>
      <w:rFonts w:ascii=".VnTime" w:eastAsia="Times New Roman" w:hAnsi=".VnTime" w:cs="Times New Roman"/>
      <w:i/>
      <w:color w:val="auto"/>
      <w:sz w:val="28"/>
      <w:szCs w:val="20"/>
      <w:lang w:val="nl-NL"/>
    </w:rPr>
  </w:style>
  <w:style w:type="paragraph" w:customStyle="1" w:styleId="NormalCaption">
    <w:name w:val="NormalCaption"/>
    <w:basedOn w:val="Normal"/>
    <w:rsid w:val="0068189E"/>
    <w:pPr>
      <w:keepLines/>
      <w:widowControl w:val="0"/>
      <w:spacing w:before="120" w:after="120" w:line="240" w:lineRule="auto"/>
      <w:ind w:left="547"/>
    </w:pPr>
    <w:rPr>
      <w:rFonts w:ascii=".VnArial" w:hAnsi=".VnArial"/>
      <w:b/>
      <w:bCs w:val="0"/>
      <w:sz w:val="28"/>
      <w:szCs w:val="20"/>
      <w:lang w:val="vi-VN"/>
    </w:rPr>
  </w:style>
  <w:style w:type="paragraph" w:customStyle="1" w:styleId="NH-1">
    <w:name w:val="NH-1"/>
    <w:basedOn w:val="Normal"/>
    <w:next w:val="NH-2"/>
    <w:rsid w:val="0068189E"/>
    <w:pPr>
      <w:keepNext/>
      <w:keepLines/>
      <w:widowControl w:val="0"/>
      <w:tabs>
        <w:tab w:val="left" w:pos="360"/>
      </w:tabs>
      <w:spacing w:before="120" w:after="0" w:line="240" w:lineRule="auto"/>
      <w:ind w:left="360" w:hanging="360"/>
    </w:pPr>
    <w:rPr>
      <w:rFonts w:ascii=".VnArial" w:hAnsi=".VnArial"/>
      <w:b/>
      <w:bCs w:val="0"/>
      <w:sz w:val="24"/>
      <w:szCs w:val="20"/>
      <w:lang w:val="vi-VN"/>
    </w:rPr>
  </w:style>
  <w:style w:type="paragraph" w:customStyle="1" w:styleId="NH-2">
    <w:name w:val="NH-2"/>
    <w:basedOn w:val="Normal"/>
    <w:next w:val="NormalIndent"/>
    <w:rsid w:val="0068189E"/>
    <w:pPr>
      <w:keepNext/>
      <w:keepLines/>
      <w:widowControl w:val="0"/>
      <w:tabs>
        <w:tab w:val="left" w:pos="720"/>
      </w:tabs>
      <w:spacing w:before="120" w:after="0" w:line="240" w:lineRule="auto"/>
      <w:ind w:left="360" w:hanging="360"/>
    </w:pPr>
    <w:rPr>
      <w:rFonts w:ascii=".VnArial" w:hAnsi=".VnArial"/>
      <w:b/>
      <w:bCs w:val="0"/>
      <w:sz w:val="24"/>
      <w:szCs w:val="20"/>
      <w:lang w:val="vi-VN"/>
    </w:rPr>
  </w:style>
  <w:style w:type="paragraph" w:customStyle="1" w:styleId="NormalFD">
    <w:name w:val="NormalFD"/>
    <w:basedOn w:val="Normal"/>
    <w:rsid w:val="0068189E"/>
    <w:pPr>
      <w:keepLines/>
      <w:widowControl w:val="0"/>
      <w:tabs>
        <w:tab w:val="left" w:pos="720"/>
        <w:tab w:val="left" w:leader="dot" w:pos="2160"/>
        <w:tab w:val="left" w:leader="dot" w:pos="2880"/>
        <w:tab w:val="left" w:leader="dot" w:pos="3600"/>
        <w:tab w:val="left" w:leader="dot" w:pos="4320"/>
        <w:tab w:val="right" w:leader="dot" w:pos="8280"/>
      </w:tabs>
      <w:spacing w:before="120" w:after="0" w:line="240" w:lineRule="auto"/>
      <w:ind w:left="2880" w:hanging="2160"/>
      <w:jc w:val="both"/>
    </w:pPr>
    <w:rPr>
      <w:rFonts w:ascii=".VnArial" w:hAnsi=".VnArial"/>
      <w:bCs w:val="0"/>
      <w:color w:val="000000"/>
      <w:sz w:val="28"/>
      <w:szCs w:val="20"/>
      <w:lang w:val="vi-VN"/>
    </w:rPr>
  </w:style>
  <w:style w:type="paragraph" w:customStyle="1" w:styleId="Normal20">
    <w:name w:val="Normal 2"/>
    <w:basedOn w:val="Normal"/>
    <w:link w:val="Normal2Char"/>
    <w:rsid w:val="0068189E"/>
    <w:pPr>
      <w:keepLines/>
      <w:widowControl w:val="0"/>
      <w:tabs>
        <w:tab w:val="left" w:pos="360"/>
      </w:tabs>
      <w:spacing w:before="120" w:after="0" w:line="240" w:lineRule="auto"/>
      <w:ind w:left="360" w:hanging="360"/>
    </w:pPr>
    <w:rPr>
      <w:rFonts w:ascii=".VnArial" w:hAnsi=".VnArial"/>
      <w:bCs w:val="0"/>
      <w:sz w:val="28"/>
      <w:szCs w:val="20"/>
      <w:lang w:val="vi-VN"/>
    </w:rPr>
  </w:style>
  <w:style w:type="paragraph" w:customStyle="1" w:styleId="TableCaption">
    <w:name w:val="TableCaption"/>
    <w:basedOn w:val="NormalIndent"/>
    <w:rsid w:val="0068189E"/>
    <w:pPr>
      <w:keepLines/>
      <w:suppressAutoHyphens w:val="0"/>
      <w:autoSpaceDE/>
      <w:spacing w:before="120" w:after="0" w:line="240" w:lineRule="auto"/>
      <w:ind w:left="720" w:right="14" w:hanging="360"/>
    </w:pPr>
    <w:rPr>
      <w:b/>
      <w:sz w:val="23"/>
      <w:szCs w:val="23"/>
      <w:lang w:val="vi-VN" w:eastAsia="en-US"/>
    </w:rPr>
  </w:style>
  <w:style w:type="paragraph" w:customStyle="1" w:styleId="Arial">
    <w:name w:val="Arial"/>
    <w:basedOn w:val="NormalIndent"/>
    <w:rsid w:val="0068189E"/>
    <w:pPr>
      <w:keepLines/>
      <w:suppressAutoHyphens w:val="0"/>
      <w:autoSpaceDE/>
      <w:spacing w:before="120" w:after="0" w:line="240" w:lineRule="auto"/>
      <w:ind w:left="720" w:right="14" w:hanging="360"/>
    </w:pPr>
    <w:rPr>
      <w:sz w:val="23"/>
      <w:szCs w:val="23"/>
      <w:lang w:val="vi-VN" w:eastAsia="en-US"/>
    </w:rPr>
  </w:style>
  <w:style w:type="paragraph" w:customStyle="1" w:styleId="Name">
    <w:name w:val="Name"/>
    <w:basedOn w:val="Normal"/>
    <w:rsid w:val="0068189E"/>
    <w:pPr>
      <w:keepLines/>
      <w:spacing w:before="120" w:after="0" w:line="240" w:lineRule="auto"/>
      <w:ind w:firstLine="720"/>
      <w:jc w:val="both"/>
    </w:pPr>
    <w:rPr>
      <w:rFonts w:ascii=".VnTimeH" w:hAnsi=".VnTimeH"/>
      <w:bCs w:val="0"/>
      <w:sz w:val="24"/>
      <w:szCs w:val="20"/>
      <w:lang w:val="vi-VN"/>
    </w:rPr>
  </w:style>
  <w:style w:type="paragraph" w:customStyle="1" w:styleId="requirement">
    <w:name w:val="requirement"/>
    <w:basedOn w:val="Normal"/>
    <w:autoRedefine/>
    <w:uiPriority w:val="99"/>
    <w:rsid w:val="0068189E"/>
    <w:pPr>
      <w:keepLines/>
      <w:tabs>
        <w:tab w:val="left" w:pos="720"/>
        <w:tab w:val="left" w:pos="1440"/>
      </w:tabs>
      <w:spacing w:before="240" w:after="0" w:line="240" w:lineRule="auto"/>
      <w:ind w:left="2160" w:hanging="1440"/>
      <w:jc w:val="both"/>
    </w:pPr>
    <w:rPr>
      <w:rFonts w:ascii="Times New Roman" w:hAnsi="Times New Roman"/>
      <w:bCs w:val="0"/>
      <w:sz w:val="24"/>
      <w:szCs w:val="24"/>
      <w:lang w:val="vi-VN"/>
    </w:rPr>
  </w:style>
  <w:style w:type="paragraph" w:customStyle="1" w:styleId="StyleBodytext115pt">
    <w:name w:val="Style Body text + 11.5 pt"/>
    <w:basedOn w:val="BodyText10"/>
    <w:link w:val="StyleBodytext115ptChar"/>
    <w:rsid w:val="0068189E"/>
    <w:pPr>
      <w:keepLines/>
      <w:widowControl w:val="0"/>
      <w:tabs>
        <w:tab w:val="left" w:pos="1224"/>
      </w:tabs>
      <w:suppressAutoHyphens w:val="0"/>
      <w:spacing w:before="40" w:line="300" w:lineRule="atLeast"/>
      <w:ind w:left="432" w:right="14" w:hanging="360"/>
    </w:pPr>
    <w:rPr>
      <w:szCs w:val="23"/>
      <w:lang w:val="vi-VN" w:eastAsia="en-US"/>
    </w:rPr>
  </w:style>
  <w:style w:type="character" w:customStyle="1" w:styleId="StyleBodytext115ptChar">
    <w:name w:val="Style Body text + 11.5 pt Char"/>
    <w:link w:val="StyleBodytext115pt"/>
    <w:locked/>
    <w:rsid w:val="0068189E"/>
    <w:rPr>
      <w:rFonts w:eastAsia="Times New Roman" w:cs="Times New Roman"/>
      <w:color w:val="auto"/>
      <w:sz w:val="24"/>
      <w:szCs w:val="23"/>
      <w:lang w:val="vi-VN"/>
    </w:rPr>
  </w:style>
  <w:style w:type="paragraph" w:customStyle="1" w:styleId="StyleListStyle1Bold">
    <w:name w:val="Style List Style1 + Bold"/>
    <w:basedOn w:val="ListStyle1"/>
    <w:link w:val="StyleListStyle1BoldChar"/>
    <w:rsid w:val="0068189E"/>
    <w:pPr>
      <w:keepLines/>
      <w:tabs>
        <w:tab w:val="num" w:pos="1656"/>
      </w:tabs>
      <w:suppressAutoHyphens w:val="0"/>
      <w:spacing w:before="120"/>
      <w:ind w:left="1656" w:hanging="360"/>
    </w:pPr>
    <w:rPr>
      <w:b/>
      <w:bCs/>
      <w:lang w:val="vi-VN" w:eastAsia="en-US"/>
    </w:rPr>
  </w:style>
  <w:style w:type="character" w:customStyle="1" w:styleId="StyleListStyle1BoldChar">
    <w:name w:val="Style List Style1 + Bold Char"/>
    <w:link w:val="StyleListStyle1Bold"/>
    <w:locked/>
    <w:rsid w:val="0068189E"/>
    <w:rPr>
      <w:rFonts w:eastAsia="Times New Roman" w:cs="Times New Roman"/>
      <w:b/>
      <w:bCs/>
      <w:color w:val="auto"/>
      <w:sz w:val="24"/>
      <w:szCs w:val="24"/>
      <w:lang w:val="vi-VN"/>
    </w:rPr>
  </w:style>
  <w:style w:type="paragraph" w:customStyle="1" w:styleId="TableText2">
    <w:name w:val="TableText"/>
    <w:basedOn w:val="Normal"/>
    <w:autoRedefine/>
    <w:rsid w:val="0068189E"/>
    <w:pPr>
      <w:keepLines/>
      <w:spacing w:before="40" w:after="40" w:line="240" w:lineRule="atLeast"/>
      <w:ind w:hanging="18"/>
    </w:pPr>
    <w:rPr>
      <w:rFonts w:ascii="Times New Roman" w:hAnsi="Times New Roman"/>
      <w:bCs w:val="0"/>
      <w:sz w:val="28"/>
      <w:szCs w:val="18"/>
      <w:lang w:val="vi-VN"/>
    </w:rPr>
  </w:style>
  <w:style w:type="paragraph" w:customStyle="1" w:styleId="N0">
    <w:name w:val="N"/>
    <w:basedOn w:val="NormalIndent"/>
    <w:qFormat/>
    <w:rsid w:val="0068189E"/>
    <w:pPr>
      <w:keepLines/>
      <w:suppressAutoHyphens w:val="0"/>
      <w:autoSpaceDE/>
      <w:spacing w:before="120" w:after="0" w:line="240" w:lineRule="auto"/>
      <w:ind w:left="0" w:right="14" w:hanging="360"/>
    </w:pPr>
    <w:rPr>
      <w:sz w:val="26"/>
      <w:szCs w:val="26"/>
      <w:lang w:val="vi-VN" w:eastAsia="en-US"/>
    </w:rPr>
  </w:style>
  <w:style w:type="paragraph" w:customStyle="1" w:styleId="Heading3-Mucluc">
    <w:name w:val="Heading 3 - Muc luc"/>
    <w:basedOn w:val="Normal"/>
    <w:uiPriority w:val="99"/>
    <w:rsid w:val="0068189E"/>
    <w:pPr>
      <w:keepLines/>
      <w:widowControl w:val="0"/>
      <w:numPr>
        <w:numId w:val="48"/>
      </w:numPr>
      <w:tabs>
        <w:tab w:val="clear" w:pos="644"/>
        <w:tab w:val="num" w:pos="907"/>
      </w:tabs>
      <w:spacing w:before="120" w:after="0" w:line="240" w:lineRule="auto"/>
      <w:ind w:left="907" w:hanging="360"/>
    </w:pPr>
    <w:rPr>
      <w:rFonts w:ascii="Times New Roman" w:hAnsi="Times New Roman"/>
      <w:bCs w:val="0"/>
      <w:sz w:val="28"/>
      <w:szCs w:val="20"/>
      <w:lang w:val="vi-VN"/>
    </w:rPr>
  </w:style>
  <w:style w:type="paragraph" w:customStyle="1" w:styleId="Heading4-Mucluc">
    <w:name w:val="Heading 4 - Muc luc"/>
    <w:basedOn w:val="Normal"/>
    <w:uiPriority w:val="99"/>
    <w:rsid w:val="0068189E"/>
    <w:pPr>
      <w:keepLines/>
      <w:widowControl w:val="0"/>
      <w:tabs>
        <w:tab w:val="num" w:pos="907"/>
      </w:tabs>
      <w:spacing w:before="120" w:after="0" w:line="240" w:lineRule="auto"/>
      <w:ind w:left="547"/>
    </w:pPr>
    <w:rPr>
      <w:rFonts w:ascii="Times New Roman" w:hAnsi="Times New Roman"/>
      <w:bCs w:val="0"/>
      <w:sz w:val="28"/>
      <w:szCs w:val="20"/>
      <w:lang w:val="vi-VN"/>
    </w:rPr>
  </w:style>
  <w:style w:type="paragraph" w:customStyle="1" w:styleId="Bieudo">
    <w:name w:val="Bieudo"/>
    <w:basedOn w:val="Normal"/>
    <w:uiPriority w:val="99"/>
    <w:rsid w:val="0068189E"/>
    <w:pPr>
      <w:keepLines/>
      <w:spacing w:after="0" w:line="240" w:lineRule="auto"/>
      <w:ind w:firstLine="720"/>
      <w:jc w:val="center"/>
    </w:pPr>
    <w:rPr>
      <w:rFonts w:ascii="Arial" w:hAnsi="Arial"/>
      <w:bCs w:val="0"/>
      <w:sz w:val="16"/>
      <w:szCs w:val="20"/>
      <w:lang w:val="vi-VN"/>
    </w:rPr>
  </w:style>
  <w:style w:type="character" w:customStyle="1" w:styleId="Item1Char">
    <w:name w:val="Item1 Char"/>
    <w:link w:val="Item1"/>
    <w:locked/>
    <w:rsid w:val="0068189E"/>
    <w:rPr>
      <w:rFonts w:ascii=".VnArial" w:eastAsia="Times New Roman" w:hAnsi=".VnArial" w:cs=".VnArial"/>
      <w:color w:val="auto"/>
      <w:sz w:val="20"/>
      <w:szCs w:val="24"/>
      <w:lang w:eastAsia="zh-CN"/>
    </w:rPr>
  </w:style>
  <w:style w:type="paragraph" w:customStyle="1" w:styleId="StyleArial11ptJustifiedLeft1Before3ptLinespaci">
    <w:name w:val="Style Arial 11 pt Justified Left:  1&quot; Before:  3 pt Line spaci"/>
    <w:basedOn w:val="Normal"/>
    <w:autoRedefine/>
    <w:uiPriority w:val="99"/>
    <w:rsid w:val="0068189E"/>
    <w:pPr>
      <w:keepLines/>
      <w:spacing w:before="60" w:after="0" w:line="360" w:lineRule="auto"/>
      <w:ind w:firstLine="720"/>
    </w:pPr>
    <w:rPr>
      <w:rFonts w:ascii="Times New Roman" w:hAnsi="Times New Roman"/>
      <w:bCs w:val="0"/>
      <w:lang w:val="vi-VN"/>
    </w:rPr>
  </w:style>
  <w:style w:type="paragraph" w:customStyle="1" w:styleId="xxxx">
    <w:name w:val="xxxx"/>
    <w:basedOn w:val="Normal"/>
    <w:link w:val="xxxxChar"/>
    <w:uiPriority w:val="99"/>
    <w:rsid w:val="0068189E"/>
    <w:pPr>
      <w:keepLines/>
      <w:spacing w:before="120" w:after="120" w:line="312" w:lineRule="auto"/>
      <w:ind w:left="576" w:firstLine="288"/>
      <w:jc w:val="both"/>
    </w:pPr>
    <w:rPr>
      <w:rFonts w:ascii="Times New Roman" w:hAnsi="Times New Roman"/>
      <w:bCs w:val="0"/>
      <w:sz w:val="24"/>
      <w:szCs w:val="20"/>
      <w:lang w:val="vi-VN"/>
    </w:rPr>
  </w:style>
  <w:style w:type="character" w:customStyle="1" w:styleId="xxxxChar">
    <w:name w:val="xxxx Char"/>
    <w:link w:val="xxxx"/>
    <w:uiPriority w:val="99"/>
    <w:locked/>
    <w:rsid w:val="0068189E"/>
    <w:rPr>
      <w:rFonts w:eastAsia="Times New Roman" w:cs="Times New Roman"/>
      <w:color w:val="auto"/>
      <w:sz w:val="24"/>
      <w:szCs w:val="20"/>
      <w:lang w:val="vi-VN"/>
    </w:rPr>
  </w:style>
  <w:style w:type="paragraph" w:customStyle="1" w:styleId="cirenNote">
    <w:name w:val="cirenNote"/>
    <w:basedOn w:val="Normal"/>
    <w:autoRedefine/>
    <w:uiPriority w:val="99"/>
    <w:rsid w:val="0068189E"/>
    <w:pPr>
      <w:keepLines/>
      <w:spacing w:before="120" w:after="120"/>
      <w:ind w:firstLine="720"/>
      <w:jc w:val="both"/>
    </w:pPr>
    <w:rPr>
      <w:rFonts w:ascii="Times New Roman" w:eastAsia="MS Mincho" w:hAnsi="Times New Roman"/>
      <w:bCs w:val="0"/>
      <w:i/>
      <w:iCs/>
      <w:sz w:val="28"/>
      <w:szCs w:val="26"/>
      <w:lang w:val="vi-VN"/>
    </w:rPr>
  </w:style>
  <w:style w:type="character" w:customStyle="1" w:styleId="Item1CharChar">
    <w:name w:val="Item1 Char Char"/>
    <w:rsid w:val="0068189E"/>
    <w:rPr>
      <w:rFonts w:ascii="Arial" w:hAnsi="Arial" w:cs="Times New Roman"/>
      <w:sz w:val="24"/>
      <w:szCs w:val="24"/>
    </w:rPr>
  </w:style>
  <w:style w:type="character" w:customStyle="1" w:styleId="Item1CharChar1">
    <w:name w:val="Item1 Char Char1"/>
    <w:rsid w:val="0068189E"/>
    <w:rPr>
      <w:rFonts w:ascii="Arial" w:hAnsi="Arial" w:cs="Times New Roman"/>
      <w:sz w:val="24"/>
      <w:szCs w:val="24"/>
    </w:rPr>
  </w:style>
  <w:style w:type="character" w:customStyle="1" w:styleId="BangChar">
    <w:name w:val="Bang Char"/>
    <w:link w:val="Bang"/>
    <w:locked/>
    <w:rsid w:val="0068189E"/>
    <w:rPr>
      <w:rFonts w:eastAsia="Arial" w:cs="Calibri"/>
      <w:bCs/>
      <w:i/>
      <w:kern w:val="2"/>
      <w:szCs w:val="26"/>
      <w:lang w:val="it-IT" w:eastAsia="ar-SA"/>
    </w:rPr>
  </w:style>
  <w:style w:type="paragraph" w:customStyle="1" w:styleId="NormalWeb4">
    <w:name w:val="Normal (Web)4"/>
    <w:basedOn w:val="Normal"/>
    <w:rsid w:val="0068189E"/>
    <w:pPr>
      <w:keepNext/>
      <w:keepLines/>
      <w:spacing w:after="75" w:line="288" w:lineRule="auto"/>
    </w:pPr>
    <w:rPr>
      <w:rFonts w:ascii="Times New Roman" w:hAnsi="Times New Roman"/>
      <w:bCs w:val="0"/>
      <w:sz w:val="24"/>
      <w:szCs w:val="24"/>
      <w:lang w:val="vi-VN"/>
    </w:rPr>
  </w:style>
  <w:style w:type="paragraph" w:customStyle="1" w:styleId="xl63">
    <w:name w:val="xl63"/>
    <w:basedOn w:val="Normal"/>
    <w:rsid w:val="0068189E"/>
    <w:pPr>
      <w:keepLines/>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sz w:val="24"/>
      <w:szCs w:val="24"/>
      <w:lang w:val="vi-VN"/>
    </w:rPr>
  </w:style>
  <w:style w:type="paragraph" w:customStyle="1" w:styleId="xl64">
    <w:name w:val="xl64"/>
    <w:basedOn w:val="Normal"/>
    <w:rsid w:val="0068189E"/>
    <w:pPr>
      <w:keepLines/>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sz w:val="24"/>
      <w:szCs w:val="24"/>
      <w:lang w:val="vi-VN"/>
    </w:rPr>
  </w:style>
  <w:style w:type="paragraph" w:customStyle="1" w:styleId="xl65">
    <w:name w:val="xl65"/>
    <w:basedOn w:val="Normal"/>
    <w:rsid w:val="0068189E"/>
    <w:pPr>
      <w:keepLines/>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sz w:val="24"/>
      <w:szCs w:val="24"/>
      <w:lang w:val="vi-VN"/>
    </w:rPr>
  </w:style>
  <w:style w:type="paragraph" w:customStyle="1" w:styleId="gacon">
    <w:name w:val="ga con"/>
    <w:basedOn w:val="Normal"/>
    <w:link w:val="gaconCharChar"/>
    <w:autoRedefine/>
    <w:rsid w:val="0068189E"/>
    <w:pPr>
      <w:keepNext/>
      <w:keepLines/>
      <w:spacing w:before="120" w:after="120" w:line="360" w:lineRule="exact"/>
      <w:ind w:left="397"/>
      <w:jc w:val="both"/>
    </w:pPr>
    <w:rPr>
      <w:rFonts w:ascii="Arial" w:hAnsi="Arial" w:cs="Arial"/>
      <w:bCs w:val="0"/>
      <w:i/>
      <w:sz w:val="28"/>
      <w:szCs w:val="26"/>
      <w:lang w:val="vi-VN"/>
    </w:rPr>
  </w:style>
  <w:style w:type="character" w:customStyle="1" w:styleId="gaconCharChar">
    <w:name w:val="ga con Char Char"/>
    <w:link w:val="gacon"/>
    <w:locked/>
    <w:rsid w:val="0068189E"/>
    <w:rPr>
      <w:rFonts w:ascii="Arial" w:eastAsia="Times New Roman" w:hAnsi="Arial" w:cs="Arial"/>
      <w:i/>
      <w:color w:val="auto"/>
      <w:sz w:val="28"/>
      <w:szCs w:val="26"/>
      <w:lang w:val="vi-VN"/>
    </w:rPr>
  </w:style>
  <w:style w:type="character" w:customStyle="1" w:styleId="Indent1CharChar">
    <w:name w:val="Indent 1 Char Char"/>
    <w:link w:val="Indent1"/>
    <w:locked/>
    <w:rsid w:val="0068189E"/>
    <w:rPr>
      <w:rFonts w:eastAsia="Times New Roman" w:cs="Times New Roman"/>
      <w:color w:val="auto"/>
      <w:sz w:val="24"/>
      <w:szCs w:val="24"/>
      <w:lang w:val="vi-VN"/>
    </w:rPr>
  </w:style>
  <w:style w:type="paragraph" w:customStyle="1" w:styleId="Image">
    <w:name w:val="Image"/>
    <w:basedOn w:val="Caption"/>
    <w:autoRedefine/>
    <w:uiPriority w:val="99"/>
    <w:rsid w:val="0068189E"/>
    <w:pPr>
      <w:keepNext/>
      <w:keepLines/>
      <w:widowControl w:val="0"/>
      <w:suppressAutoHyphens w:val="0"/>
      <w:spacing w:after="120" w:line="240" w:lineRule="atLeast"/>
      <w:ind w:left="0" w:firstLine="0"/>
    </w:pPr>
    <w:rPr>
      <w:bCs w:val="0"/>
      <w:i/>
      <w:sz w:val="30"/>
      <w:lang w:eastAsia="en-US"/>
    </w:rPr>
  </w:style>
  <w:style w:type="numbering" w:styleId="111111">
    <w:name w:val="Outline List 2"/>
    <w:basedOn w:val="NoList"/>
    <w:unhideWhenUsed/>
    <w:rsid w:val="0068189E"/>
    <w:pPr>
      <w:numPr>
        <w:numId w:val="39"/>
      </w:numPr>
    </w:pPr>
  </w:style>
  <w:style w:type="numbering" w:customStyle="1" w:styleId="StyleNumbered1">
    <w:name w:val="Style Numbered1"/>
    <w:basedOn w:val="NoList"/>
    <w:rsid w:val="0068189E"/>
    <w:pPr>
      <w:numPr>
        <w:numId w:val="49"/>
      </w:numPr>
    </w:pPr>
  </w:style>
  <w:style w:type="paragraph" w:customStyle="1" w:styleId="indent21">
    <w:name w:val="indent2"/>
    <w:basedOn w:val="Normal"/>
    <w:uiPriority w:val="99"/>
    <w:rsid w:val="0068189E"/>
    <w:pPr>
      <w:keepLines/>
      <w:spacing w:beforeLines="120" w:before="120" w:beforeAutospacing="1" w:afterLines="60" w:after="120" w:afterAutospacing="1" w:line="24" w:lineRule="atLeast"/>
    </w:pPr>
    <w:rPr>
      <w:rFonts w:ascii="Times New Roman" w:hAnsi="Times New Roman"/>
      <w:bCs w:val="0"/>
      <w:sz w:val="24"/>
      <w:szCs w:val="24"/>
      <w:lang w:val="vi-VN"/>
    </w:rPr>
  </w:style>
  <w:style w:type="character" w:customStyle="1" w:styleId="Normal2Char">
    <w:name w:val="Normal 2 Char"/>
    <w:link w:val="Normal20"/>
    <w:rsid w:val="0068189E"/>
    <w:rPr>
      <w:rFonts w:ascii=".VnArial" w:eastAsia="Times New Roman" w:hAnsi=".VnArial" w:cs="Times New Roman"/>
      <w:color w:val="auto"/>
      <w:sz w:val="28"/>
      <w:szCs w:val="20"/>
      <w:lang w:val="vi-VN"/>
    </w:rPr>
  </w:style>
  <w:style w:type="paragraph" w:customStyle="1" w:styleId="DecimalAligned">
    <w:name w:val="Decimal Aligned"/>
    <w:basedOn w:val="Normal"/>
    <w:uiPriority w:val="99"/>
    <w:qFormat/>
    <w:rsid w:val="0068189E"/>
    <w:pPr>
      <w:keepLines/>
      <w:tabs>
        <w:tab w:val="decimal" w:pos="360"/>
      </w:tabs>
    </w:pPr>
    <w:rPr>
      <w:bCs w:val="0"/>
      <w:lang w:val="vi-VN"/>
    </w:rPr>
  </w:style>
  <w:style w:type="paragraph" w:customStyle="1" w:styleId="StyleNormalTBLeftFirstline2835ptLinespacing15li">
    <w:name w:val="Style NormalTB + Left First line:  28.35 pt Line spacing:  1.5 li"/>
    <w:basedOn w:val="NormalTB"/>
    <w:uiPriority w:val="99"/>
    <w:rsid w:val="0068189E"/>
    <w:pPr>
      <w:suppressAutoHyphens w:val="0"/>
      <w:spacing w:before="0" w:line="360" w:lineRule="auto"/>
      <w:ind w:firstLine="567"/>
      <w:jc w:val="both"/>
    </w:pPr>
    <w:rPr>
      <w:lang w:eastAsia="en-US"/>
    </w:rPr>
  </w:style>
  <w:style w:type="paragraph" w:customStyle="1" w:styleId="StyleJustified">
    <w:name w:val="Style Justified"/>
    <w:basedOn w:val="Normal"/>
    <w:uiPriority w:val="99"/>
    <w:rsid w:val="0068189E"/>
    <w:pPr>
      <w:spacing w:before="60" w:after="60" w:line="240" w:lineRule="auto"/>
      <w:jc w:val="both"/>
    </w:pPr>
    <w:rPr>
      <w:rFonts w:ascii="Times New Roman" w:hAnsi="Times New Roman"/>
      <w:bCs w:val="0"/>
      <w:sz w:val="28"/>
      <w:szCs w:val="20"/>
      <w:lang w:val="vi-VN"/>
    </w:rPr>
  </w:style>
  <w:style w:type="character" w:customStyle="1" w:styleId="Bd-1BodyText1Char">
    <w:name w:val="Bd-1 (BodyText 1) Char"/>
    <w:link w:val="Bd-1BodyText1"/>
    <w:locked/>
    <w:rsid w:val="0068189E"/>
    <w:rPr>
      <w:rFonts w:eastAsia="Times New Roman" w:cs="Times New Roman"/>
      <w:color w:val="auto"/>
      <w:sz w:val="28"/>
      <w:szCs w:val="24"/>
      <w:lang w:val="vi-VN"/>
    </w:rPr>
  </w:style>
  <w:style w:type="paragraph" w:customStyle="1" w:styleId="Bulleted">
    <w:name w:val="Bulleted"/>
    <w:aliases w:val="Wingdings (symbol),Left:  0.29&quot;,Hanging:  0.25&quot;"/>
    <w:basedOn w:val="Bd-1BodyText1"/>
    <w:qFormat/>
    <w:rsid w:val="0068189E"/>
    <w:pPr>
      <w:keepNext w:val="0"/>
      <w:keepLines w:val="0"/>
      <w:widowControl w:val="0"/>
      <w:numPr>
        <w:numId w:val="50"/>
      </w:numPr>
      <w:tabs>
        <w:tab w:val="num" w:pos="360"/>
      </w:tabs>
      <w:adjustRightInd w:val="0"/>
      <w:snapToGrid w:val="0"/>
      <w:spacing w:before="120" w:line="360" w:lineRule="auto"/>
      <w:ind w:left="1017"/>
      <w:textAlignment w:val="baseline"/>
    </w:pPr>
    <w:rPr>
      <w:rFonts w:ascii="Verdana" w:eastAsia="MS Mincho" w:hAnsi="Verdana"/>
      <w:sz w:val="22"/>
      <w:szCs w:val="22"/>
      <w:shd w:val="clear" w:color="auto" w:fill="FFFFFF"/>
    </w:rPr>
  </w:style>
  <w:style w:type="paragraph" w:customStyle="1" w:styleId="Bl-1Bullet1Char">
    <w:name w:val="Bl-1 (Bullet 1) Char"/>
    <w:link w:val="Bl-1Bullet1CharChar"/>
    <w:rsid w:val="0068189E"/>
    <w:pPr>
      <w:widowControl w:val="0"/>
      <w:numPr>
        <w:numId w:val="51"/>
      </w:numPr>
      <w:adjustRightInd w:val="0"/>
      <w:spacing w:after="0" w:line="264" w:lineRule="auto"/>
      <w:jc w:val="both"/>
      <w:textAlignment w:val="baseline"/>
    </w:pPr>
    <w:rPr>
      <w:rFonts w:ascii="Verdana" w:eastAsia="MS Mincho" w:hAnsi="Verdana" w:cs="Times New Roman"/>
      <w:color w:val="auto"/>
      <w:sz w:val="18"/>
      <w:szCs w:val="20"/>
      <w:lang w:val="en-GB"/>
    </w:rPr>
  </w:style>
  <w:style w:type="character" w:customStyle="1" w:styleId="Bulleted2Char">
    <w:name w:val="Bulleted 2 Char"/>
    <w:basedOn w:val="Bulleted1Char0"/>
    <w:link w:val="Bulleted20"/>
    <w:uiPriority w:val="99"/>
    <w:rsid w:val="0068189E"/>
    <w:rPr>
      <w:rFonts w:eastAsia="Times New Roman" w:cs="Arial"/>
      <w:color w:val="auto"/>
      <w:sz w:val="28"/>
      <w:szCs w:val="20"/>
      <w:lang w:val="de-DE"/>
    </w:rPr>
  </w:style>
  <w:style w:type="paragraph" w:customStyle="1" w:styleId="font10">
    <w:name w:val="font10"/>
    <w:basedOn w:val="Normal"/>
    <w:rsid w:val="0068189E"/>
    <w:pPr>
      <w:spacing w:before="100" w:beforeAutospacing="1" w:after="100" w:afterAutospacing="1" w:line="240" w:lineRule="auto"/>
    </w:pPr>
    <w:rPr>
      <w:rFonts w:ascii="Arial" w:hAnsi="Arial" w:cs="Arial"/>
      <w:b/>
      <w:sz w:val="20"/>
      <w:szCs w:val="20"/>
      <w:lang w:val="vi-VN" w:eastAsia="vi-VN"/>
    </w:rPr>
  </w:style>
  <w:style w:type="paragraph" w:customStyle="1" w:styleId="font11">
    <w:name w:val="font11"/>
    <w:basedOn w:val="Normal"/>
    <w:rsid w:val="0068189E"/>
    <w:pPr>
      <w:spacing w:before="100" w:beforeAutospacing="1" w:after="100" w:afterAutospacing="1" w:line="240" w:lineRule="auto"/>
    </w:pPr>
    <w:rPr>
      <w:rFonts w:ascii="Arial" w:hAnsi="Arial" w:cs="Arial"/>
      <w:b/>
      <w:color w:val="000000"/>
      <w:sz w:val="20"/>
      <w:szCs w:val="20"/>
      <w:u w:val="single"/>
      <w:lang w:val="vi-VN" w:eastAsia="vi-VN"/>
    </w:rPr>
  </w:style>
  <w:style w:type="paragraph" w:customStyle="1" w:styleId="font12">
    <w:name w:val="font12"/>
    <w:basedOn w:val="Normal"/>
    <w:rsid w:val="0068189E"/>
    <w:pPr>
      <w:spacing w:before="100" w:beforeAutospacing="1" w:after="100" w:afterAutospacing="1" w:line="240" w:lineRule="auto"/>
    </w:pPr>
    <w:rPr>
      <w:rFonts w:ascii="Arial" w:hAnsi="Arial" w:cs="Arial"/>
      <w:b/>
      <w:i/>
      <w:iCs/>
      <w:color w:val="000000"/>
      <w:sz w:val="20"/>
      <w:szCs w:val="20"/>
      <w:lang w:val="vi-VN" w:eastAsia="vi-VN"/>
    </w:rPr>
  </w:style>
  <w:style w:type="paragraph" w:customStyle="1" w:styleId="font13">
    <w:name w:val="font13"/>
    <w:basedOn w:val="Normal"/>
    <w:rsid w:val="0068189E"/>
    <w:pPr>
      <w:spacing w:before="100" w:beforeAutospacing="1" w:after="100" w:afterAutospacing="1" w:line="240" w:lineRule="auto"/>
    </w:pPr>
    <w:rPr>
      <w:rFonts w:ascii="Arial" w:hAnsi="Arial" w:cs="Arial"/>
      <w:bCs w:val="0"/>
      <w:color w:val="000000"/>
      <w:sz w:val="20"/>
      <w:szCs w:val="20"/>
      <w:u w:val="single"/>
      <w:lang w:val="vi-VN" w:eastAsia="vi-VN"/>
    </w:rPr>
  </w:style>
  <w:style w:type="paragraph" w:customStyle="1" w:styleId="font14">
    <w:name w:val="font14"/>
    <w:basedOn w:val="Normal"/>
    <w:rsid w:val="0068189E"/>
    <w:pPr>
      <w:spacing w:before="100" w:beforeAutospacing="1" w:after="100" w:afterAutospacing="1" w:line="240" w:lineRule="auto"/>
    </w:pPr>
    <w:rPr>
      <w:rFonts w:ascii="Arial" w:hAnsi="Arial" w:cs="Arial"/>
      <w:b/>
      <w:sz w:val="20"/>
      <w:szCs w:val="20"/>
      <w:u w:val="single"/>
      <w:lang w:val="vi-VN" w:eastAsia="vi-VN"/>
    </w:rPr>
  </w:style>
  <w:style w:type="paragraph" w:customStyle="1" w:styleId="Style11">
    <w:name w:val="Style11"/>
    <w:basedOn w:val="Normal"/>
    <w:uiPriority w:val="99"/>
    <w:rsid w:val="0068189E"/>
    <w:pPr>
      <w:numPr>
        <w:numId w:val="52"/>
      </w:numPr>
      <w:spacing w:after="0" w:line="360" w:lineRule="auto"/>
      <w:jc w:val="both"/>
    </w:pPr>
    <w:rPr>
      <w:rFonts w:ascii="Times New Roman" w:hAnsi="Times New Roman"/>
      <w:bCs w:val="0"/>
      <w:sz w:val="24"/>
      <w:szCs w:val="24"/>
      <w:lang w:val="vi-VN"/>
    </w:rPr>
  </w:style>
  <w:style w:type="paragraph" w:customStyle="1" w:styleId="StyleTahoma12ptBefore3ptAfter3pt">
    <w:name w:val="Style Tahoma 12 pt Before:  3 pt After:  3 pt"/>
    <w:basedOn w:val="Normal"/>
    <w:uiPriority w:val="99"/>
    <w:rsid w:val="0068189E"/>
    <w:pPr>
      <w:widowControl w:val="0"/>
      <w:numPr>
        <w:numId w:val="53"/>
      </w:numPr>
      <w:spacing w:before="120" w:after="120" w:line="240" w:lineRule="auto"/>
      <w:jc w:val="both"/>
    </w:pPr>
    <w:rPr>
      <w:rFonts w:ascii="Times New Roman" w:hAnsi="Times New Roman"/>
      <w:bCs w:val="0"/>
      <w:snapToGrid w:val="0"/>
      <w:sz w:val="24"/>
      <w:szCs w:val="20"/>
      <w:lang w:val="vi-VN"/>
    </w:rPr>
  </w:style>
  <w:style w:type="character" w:customStyle="1" w:styleId="Indent1Char0">
    <w:name w:val="Indent 1 Char"/>
    <w:basedOn w:val="DefaultParagraphFont"/>
    <w:rsid w:val="0068189E"/>
    <w:rPr>
      <w:snapToGrid w:val="0"/>
      <w:sz w:val="24"/>
      <w:szCs w:val="24"/>
      <w:lang w:val="en-US" w:eastAsia="en-US" w:bidi="ar-SA"/>
    </w:rPr>
  </w:style>
  <w:style w:type="character" w:customStyle="1" w:styleId="Bullet1Char0">
    <w:name w:val="Bullet1 Char"/>
    <w:link w:val="Bullet12"/>
    <w:locked/>
    <w:rsid w:val="0068189E"/>
    <w:rPr>
      <w:rFonts w:eastAsia="Times New Roman" w:cs="Times New Roman"/>
      <w:color w:val="auto"/>
      <w:szCs w:val="24"/>
      <w:lang w:eastAsia="zh-CN"/>
    </w:rPr>
  </w:style>
  <w:style w:type="character" w:customStyle="1" w:styleId="Heading6Char1">
    <w:name w:val="Heading 6 Char1"/>
    <w:aliases w:val="L6 Char1,Heading 6(unused) Char1,H6 Char1,Heading6 Char1,Heading61 Char1,Heading62 Char1,Heading611 Char1,Heading63 Char1,Heading612 Char1,6 Char1,h6 Char1,Requirement Char1,Heading64 Char1,Heading613 Char1,Heading621 Char1,61 Char1"/>
    <w:basedOn w:val="DefaultParagraphFont"/>
    <w:uiPriority w:val="9"/>
    <w:semiHidden/>
    <w:rsid w:val="0068189E"/>
    <w:rPr>
      <w:rFonts w:asciiTheme="majorHAnsi" w:eastAsiaTheme="majorEastAsia" w:hAnsiTheme="majorHAnsi" w:cstheme="majorBidi"/>
      <w:i/>
      <w:iCs/>
      <w:color w:val="1F4D78" w:themeColor="accent1" w:themeShade="7F"/>
      <w:sz w:val="26"/>
      <w:szCs w:val="24"/>
      <w:lang w:val="en-US" w:eastAsia="en-US"/>
    </w:rPr>
  </w:style>
  <w:style w:type="character" w:customStyle="1" w:styleId="Heading7Char1">
    <w:name w:val="Heading 7 Char1"/>
    <w:aliases w:val="L7 Char1,Heading 7(unused) Char1"/>
    <w:basedOn w:val="DefaultParagraphFont"/>
    <w:uiPriority w:val="9"/>
    <w:semiHidden/>
    <w:rsid w:val="0068189E"/>
    <w:rPr>
      <w:rFonts w:asciiTheme="majorHAnsi" w:eastAsiaTheme="majorEastAsia" w:hAnsiTheme="majorHAnsi" w:cstheme="majorBidi"/>
      <w:i/>
      <w:iCs/>
      <w:color w:val="404040" w:themeColor="text1" w:themeTint="BF"/>
      <w:sz w:val="26"/>
      <w:szCs w:val="24"/>
      <w:lang w:val="en-US" w:eastAsia="en-US"/>
    </w:rPr>
  </w:style>
  <w:style w:type="character" w:customStyle="1" w:styleId="Heading8Char1">
    <w:name w:val="Heading 8 Char1"/>
    <w:aliases w:val="Heading 8(unused) Char1"/>
    <w:basedOn w:val="DefaultParagraphFont"/>
    <w:uiPriority w:val="9"/>
    <w:semiHidden/>
    <w:rsid w:val="0068189E"/>
    <w:rPr>
      <w:rFonts w:asciiTheme="majorHAnsi" w:eastAsiaTheme="majorEastAsia" w:hAnsiTheme="majorHAnsi" w:cstheme="majorBidi"/>
      <w:color w:val="404040" w:themeColor="text1" w:themeTint="BF"/>
      <w:lang w:val="en-US" w:eastAsia="en-US"/>
    </w:rPr>
  </w:style>
  <w:style w:type="character" w:customStyle="1" w:styleId="Heading9Char1">
    <w:name w:val="Heading 9 Char1"/>
    <w:aliases w:val="Heading 9(unused) Char1"/>
    <w:basedOn w:val="DefaultParagraphFont"/>
    <w:uiPriority w:val="9"/>
    <w:semiHidden/>
    <w:rsid w:val="0068189E"/>
    <w:rPr>
      <w:rFonts w:asciiTheme="majorHAnsi" w:eastAsiaTheme="majorEastAsia" w:hAnsiTheme="majorHAnsi" w:cstheme="majorBidi"/>
      <w:i/>
      <w:iCs/>
      <w:color w:val="404040" w:themeColor="text1" w:themeTint="BF"/>
      <w:lang w:val="en-US" w:eastAsia="en-US"/>
    </w:rPr>
  </w:style>
  <w:style w:type="paragraph" w:customStyle="1" w:styleId="Bl-c1Checkbox">
    <w:name w:val="Bl-c1 (Checkbox)"/>
    <w:basedOn w:val="Bl-1Bullet1Char"/>
    <w:rsid w:val="0068189E"/>
    <w:pPr>
      <w:numPr>
        <w:numId w:val="54"/>
      </w:numPr>
      <w:tabs>
        <w:tab w:val="clear" w:pos="1152"/>
        <w:tab w:val="num" w:pos="360"/>
      </w:tabs>
    </w:pPr>
    <w:rPr>
      <w:rFonts w:eastAsia="Times New Roman"/>
    </w:rPr>
  </w:style>
  <w:style w:type="paragraph" w:customStyle="1" w:styleId="shortdesc">
    <w:name w:val="shortdesc"/>
    <w:basedOn w:val="Normal"/>
    <w:uiPriority w:val="99"/>
    <w:rsid w:val="0068189E"/>
    <w:pPr>
      <w:spacing w:before="100" w:beforeAutospacing="1" w:after="100" w:afterAutospacing="1" w:line="240" w:lineRule="auto"/>
    </w:pPr>
    <w:rPr>
      <w:rFonts w:ascii="Arial" w:hAnsi="Arial" w:cs="Arial"/>
      <w:bCs w:val="0"/>
      <w:sz w:val="24"/>
      <w:szCs w:val="24"/>
      <w:lang w:val="vi-VN"/>
    </w:rPr>
  </w:style>
  <w:style w:type="paragraph" w:customStyle="1" w:styleId="CharCharChar1CharCharCharCharCharCharCharCharCharChar">
    <w:name w:val="Char Char Char1 Char Char Char Char Char Char Char Char Char Char"/>
    <w:autoRedefine/>
    <w:uiPriority w:val="99"/>
    <w:rsid w:val="0068189E"/>
    <w:pPr>
      <w:numPr>
        <w:numId w:val="55"/>
      </w:numPr>
      <w:tabs>
        <w:tab w:val="clear" w:pos="717"/>
        <w:tab w:val="num" w:pos="720"/>
      </w:tabs>
      <w:spacing w:after="120" w:line="240" w:lineRule="auto"/>
      <w:ind w:left="357" w:firstLine="0"/>
    </w:pPr>
    <w:rPr>
      <w:rFonts w:eastAsia="Times New Roman" w:cs="Times New Roman"/>
      <w:bCs/>
      <w:color w:val="auto"/>
      <w:szCs w:val="26"/>
    </w:rPr>
  </w:style>
  <w:style w:type="paragraph" w:customStyle="1" w:styleId="StyleViettatBoldAfter6ptBottomSinglesolidlineAut">
    <w:name w:val="Style Viettat + Bold After:  6 pt Bottom: (Single solid line Aut"/>
    <w:basedOn w:val="Normal"/>
    <w:uiPriority w:val="99"/>
    <w:rsid w:val="0068189E"/>
    <w:pPr>
      <w:widowControl w:val="0"/>
      <w:pBdr>
        <w:bottom w:val="single" w:sz="6" w:space="6" w:color="auto"/>
      </w:pBdr>
      <w:tabs>
        <w:tab w:val="left" w:pos="720"/>
        <w:tab w:val="left" w:leader="dot" w:pos="2880"/>
      </w:tabs>
      <w:spacing w:before="100" w:beforeAutospacing="1" w:after="0" w:line="300" w:lineRule="atLeast"/>
      <w:ind w:left="720"/>
      <w:jc w:val="both"/>
    </w:pPr>
    <w:rPr>
      <w:rFonts w:ascii="Arial" w:hAnsi="Arial"/>
      <w:b/>
      <w:sz w:val="20"/>
      <w:szCs w:val="24"/>
      <w:lang w:val="vi-VN"/>
    </w:rPr>
  </w:style>
  <w:style w:type="paragraph" w:customStyle="1" w:styleId="nd1">
    <w:name w:val="nd1"/>
    <w:basedOn w:val="Normal"/>
    <w:link w:val="nd1CharChar"/>
    <w:rsid w:val="0068189E"/>
    <w:pPr>
      <w:widowControl w:val="0"/>
      <w:tabs>
        <w:tab w:val="num" w:pos="1377"/>
      </w:tabs>
      <w:spacing w:before="60" w:after="60" w:line="240" w:lineRule="auto"/>
      <w:ind w:left="1377" w:hanging="810"/>
      <w:jc w:val="both"/>
    </w:pPr>
    <w:rPr>
      <w:rFonts w:ascii="Times New Roman" w:hAnsi="Times New Roman"/>
      <w:bCs w:val="0"/>
      <w:sz w:val="24"/>
      <w:szCs w:val="28"/>
      <w:lang w:val="vi-VN"/>
    </w:rPr>
  </w:style>
  <w:style w:type="paragraph" w:customStyle="1" w:styleId="StyleBangArial">
    <w:name w:val="Style Bang + Arial"/>
    <w:basedOn w:val="Normal"/>
    <w:link w:val="StyleBangArialChar"/>
    <w:rsid w:val="0068189E"/>
    <w:pPr>
      <w:widowControl w:val="0"/>
      <w:spacing w:before="60" w:after="60" w:line="240" w:lineRule="auto"/>
      <w:jc w:val="both"/>
    </w:pPr>
    <w:rPr>
      <w:rFonts w:ascii="Arial" w:hAnsi="Arial"/>
      <w:bCs w:val="0"/>
      <w:sz w:val="18"/>
      <w:szCs w:val="20"/>
      <w:lang w:val="vi-VN"/>
    </w:rPr>
  </w:style>
  <w:style w:type="character" w:customStyle="1" w:styleId="StyleBangArialChar">
    <w:name w:val="Style Bang + Arial Char"/>
    <w:link w:val="StyleBangArial"/>
    <w:rsid w:val="0068189E"/>
    <w:rPr>
      <w:rFonts w:ascii="Arial" w:eastAsia="Times New Roman" w:hAnsi="Arial" w:cs="Times New Roman"/>
      <w:color w:val="auto"/>
      <w:sz w:val="18"/>
      <w:szCs w:val="20"/>
      <w:lang w:val="vi-VN"/>
    </w:rPr>
  </w:style>
  <w:style w:type="character" w:customStyle="1" w:styleId="nd1CharChar">
    <w:name w:val="nd1 Char Char"/>
    <w:link w:val="nd1"/>
    <w:rsid w:val="0068189E"/>
    <w:rPr>
      <w:rFonts w:eastAsia="Times New Roman" w:cs="Times New Roman"/>
      <w:color w:val="auto"/>
      <w:sz w:val="24"/>
      <w:szCs w:val="28"/>
      <w:lang w:val="vi-VN"/>
    </w:rPr>
  </w:style>
  <w:style w:type="paragraph" w:customStyle="1" w:styleId="Bl-1box">
    <w:name w:val="Bl-1box"/>
    <w:basedOn w:val="Normal"/>
    <w:rsid w:val="0068189E"/>
    <w:pPr>
      <w:widowControl w:val="0"/>
      <w:pBdr>
        <w:top w:val="single" w:sz="4" w:space="1" w:color="auto"/>
        <w:left w:val="single" w:sz="4" w:space="4" w:color="auto"/>
        <w:bottom w:val="single" w:sz="4" w:space="1" w:color="auto"/>
        <w:right w:val="single" w:sz="4" w:space="4" w:color="auto"/>
      </w:pBdr>
      <w:shd w:val="clear" w:color="auto" w:fill="F3F3F3"/>
      <w:adjustRightInd w:val="0"/>
      <w:snapToGrid w:val="0"/>
      <w:spacing w:after="40" w:line="264" w:lineRule="auto"/>
      <w:ind w:right="144"/>
      <w:jc w:val="both"/>
      <w:textAlignment w:val="baseline"/>
    </w:pPr>
    <w:rPr>
      <w:rFonts w:ascii="Verdana" w:hAnsi="Verdana"/>
      <w:bCs w:val="0"/>
      <w:sz w:val="18"/>
      <w:szCs w:val="20"/>
      <w:lang w:val="en-GB"/>
    </w:rPr>
  </w:style>
  <w:style w:type="paragraph" w:customStyle="1" w:styleId="Normaltext2">
    <w:name w:val="Normal_text"/>
    <w:basedOn w:val="Normal"/>
    <w:link w:val="NormaltextChar0"/>
    <w:rsid w:val="0068189E"/>
    <w:pPr>
      <w:spacing w:before="120" w:after="0" w:line="312" w:lineRule="auto"/>
      <w:ind w:firstLine="567"/>
      <w:jc w:val="both"/>
    </w:pPr>
    <w:rPr>
      <w:rFonts w:ascii="Times New Roman" w:hAnsi="Times New Roman"/>
      <w:bCs w:val="0"/>
      <w:sz w:val="28"/>
      <w:szCs w:val="24"/>
      <w:lang w:val="vi-VN"/>
    </w:rPr>
  </w:style>
  <w:style w:type="character" w:customStyle="1" w:styleId="NormaltextChar0">
    <w:name w:val="Normal_text Char"/>
    <w:link w:val="Normaltext2"/>
    <w:rsid w:val="0068189E"/>
    <w:rPr>
      <w:rFonts w:eastAsia="Times New Roman" w:cs="Times New Roman"/>
      <w:color w:val="auto"/>
      <w:sz w:val="28"/>
      <w:szCs w:val="24"/>
      <w:lang w:val="vi-VN"/>
    </w:rPr>
  </w:style>
  <w:style w:type="paragraph" w:customStyle="1" w:styleId="xl413">
    <w:name w:val="xl41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bCs w:val="0"/>
      <w:sz w:val="24"/>
      <w:szCs w:val="24"/>
    </w:rPr>
  </w:style>
  <w:style w:type="paragraph" w:customStyle="1" w:styleId="xl414">
    <w:name w:val="xl414"/>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Times New Roman" w:hAnsi="Times New Roman"/>
      <w:bCs w:val="0"/>
      <w:sz w:val="24"/>
      <w:szCs w:val="24"/>
    </w:rPr>
  </w:style>
  <w:style w:type="paragraph" w:customStyle="1" w:styleId="xl415">
    <w:name w:val="xl41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pPr>
    <w:rPr>
      <w:rFonts w:ascii="Times New Roman" w:hAnsi="Times New Roman"/>
      <w:bCs w:val="0"/>
      <w:sz w:val="24"/>
      <w:szCs w:val="24"/>
    </w:rPr>
  </w:style>
  <w:style w:type="paragraph" w:customStyle="1" w:styleId="xl416">
    <w:name w:val="xl416"/>
    <w:basedOn w:val="Normal"/>
    <w:rsid w:val="0068189E"/>
    <w:pPr>
      <w:spacing w:before="100" w:beforeAutospacing="1" w:after="100" w:afterAutospacing="1" w:line="240" w:lineRule="auto"/>
    </w:pPr>
    <w:rPr>
      <w:rFonts w:ascii="Times New Roman" w:hAnsi="Times New Roman"/>
      <w:b/>
      <w:sz w:val="24"/>
      <w:szCs w:val="24"/>
    </w:rPr>
  </w:style>
  <w:style w:type="paragraph" w:customStyle="1" w:styleId="xl417">
    <w:name w:val="xl41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bCs w:val="0"/>
      <w:sz w:val="24"/>
      <w:szCs w:val="24"/>
    </w:rPr>
  </w:style>
  <w:style w:type="paragraph" w:customStyle="1" w:styleId="xl418">
    <w:name w:val="xl418"/>
    <w:basedOn w:val="Normal"/>
    <w:rsid w:val="0068189E"/>
    <w:pPr>
      <w:spacing w:before="100" w:beforeAutospacing="1" w:after="100" w:afterAutospacing="1" w:line="240" w:lineRule="auto"/>
      <w:jc w:val="center"/>
    </w:pPr>
    <w:rPr>
      <w:rFonts w:ascii="Times New Roman" w:hAnsi="Times New Roman"/>
      <w:bCs w:val="0"/>
      <w:sz w:val="24"/>
      <w:szCs w:val="24"/>
    </w:rPr>
  </w:style>
  <w:style w:type="paragraph" w:customStyle="1" w:styleId="xl419">
    <w:name w:val="xl419"/>
    <w:basedOn w:val="Normal"/>
    <w:rsid w:val="0068189E"/>
    <w:pPr>
      <w:spacing w:before="100" w:beforeAutospacing="1" w:after="100" w:afterAutospacing="1" w:line="240" w:lineRule="auto"/>
      <w:textAlignment w:val="center"/>
    </w:pPr>
    <w:rPr>
      <w:rFonts w:ascii="Times New Roman" w:hAnsi="Times New Roman"/>
      <w:bCs w:val="0"/>
      <w:sz w:val="24"/>
      <w:szCs w:val="24"/>
    </w:rPr>
  </w:style>
  <w:style w:type="paragraph" w:customStyle="1" w:styleId="xl420">
    <w:name w:val="xl420"/>
    <w:basedOn w:val="Normal"/>
    <w:rsid w:val="0068189E"/>
    <w:pPr>
      <w:spacing w:before="100" w:beforeAutospacing="1" w:after="100" w:afterAutospacing="1" w:line="240" w:lineRule="auto"/>
      <w:textAlignment w:val="center"/>
    </w:pPr>
    <w:rPr>
      <w:rFonts w:ascii="Times New Roman" w:hAnsi="Times New Roman"/>
      <w:b/>
      <w:sz w:val="24"/>
      <w:szCs w:val="24"/>
    </w:rPr>
  </w:style>
  <w:style w:type="paragraph" w:customStyle="1" w:styleId="xl421">
    <w:name w:val="xl42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sz w:val="24"/>
      <w:szCs w:val="24"/>
    </w:rPr>
  </w:style>
  <w:style w:type="paragraph" w:customStyle="1" w:styleId="xl422">
    <w:name w:val="xl422"/>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Cs w:val="0"/>
      <w:sz w:val="24"/>
      <w:szCs w:val="24"/>
    </w:rPr>
  </w:style>
  <w:style w:type="paragraph" w:customStyle="1" w:styleId="xl423">
    <w:name w:val="xl42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Cs w:val="0"/>
      <w:sz w:val="24"/>
      <w:szCs w:val="24"/>
    </w:rPr>
  </w:style>
  <w:style w:type="paragraph" w:customStyle="1" w:styleId="xl424">
    <w:name w:val="xl42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Cs w:val="0"/>
      <w:sz w:val="24"/>
      <w:szCs w:val="24"/>
    </w:rPr>
  </w:style>
  <w:style w:type="paragraph" w:customStyle="1" w:styleId="xl425">
    <w:name w:val="xl425"/>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center"/>
    </w:pPr>
    <w:rPr>
      <w:rFonts w:ascii="Times New Roman" w:hAnsi="Times New Roman"/>
      <w:bCs w:val="0"/>
      <w:sz w:val="24"/>
      <w:szCs w:val="24"/>
    </w:rPr>
  </w:style>
  <w:style w:type="paragraph" w:customStyle="1" w:styleId="xl426">
    <w:name w:val="xl426"/>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right"/>
      <w:textAlignment w:val="center"/>
    </w:pPr>
    <w:rPr>
      <w:rFonts w:ascii="Times New Roman" w:hAnsi="Times New Roman"/>
      <w:bCs w:val="0"/>
      <w:sz w:val="24"/>
      <w:szCs w:val="24"/>
    </w:rPr>
  </w:style>
  <w:style w:type="paragraph" w:customStyle="1" w:styleId="xl427">
    <w:name w:val="xl427"/>
    <w:basedOn w:val="Normal"/>
    <w:rsid w:val="0068189E"/>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jc w:val="right"/>
      <w:textAlignment w:val="center"/>
    </w:pPr>
    <w:rPr>
      <w:rFonts w:ascii="Times New Roman" w:hAnsi="Times New Roman"/>
      <w:bCs w:val="0"/>
      <w:sz w:val="24"/>
      <w:szCs w:val="24"/>
    </w:rPr>
  </w:style>
  <w:style w:type="paragraph" w:customStyle="1" w:styleId="xl428">
    <w:name w:val="xl428"/>
    <w:basedOn w:val="Normal"/>
    <w:rsid w:val="0068189E"/>
    <w:pPr>
      <w:pBdr>
        <w:top w:val="single" w:sz="4" w:space="0" w:color="auto"/>
        <w:left w:val="single" w:sz="4" w:space="0" w:color="auto"/>
        <w:bottom w:val="single" w:sz="4" w:space="0" w:color="auto"/>
        <w:right w:val="single" w:sz="4" w:space="0" w:color="auto"/>
      </w:pBdr>
      <w:shd w:val="clear" w:color="000000" w:fill="95B3D7"/>
      <w:spacing w:before="100" w:beforeAutospacing="1" w:after="100" w:afterAutospacing="1" w:line="240" w:lineRule="auto"/>
      <w:jc w:val="center"/>
      <w:textAlignment w:val="center"/>
    </w:pPr>
    <w:rPr>
      <w:rFonts w:ascii="Times New Roman" w:hAnsi="Times New Roman"/>
      <w:bCs w:val="0"/>
      <w:sz w:val="24"/>
      <w:szCs w:val="24"/>
    </w:rPr>
  </w:style>
  <w:style w:type="paragraph" w:customStyle="1" w:styleId="xl429">
    <w:name w:val="xl429"/>
    <w:basedOn w:val="Normal"/>
    <w:rsid w:val="0068189E"/>
    <w:pPr>
      <w:pBdr>
        <w:top w:val="single" w:sz="4" w:space="0" w:color="auto"/>
        <w:left w:val="single" w:sz="4" w:space="0" w:color="auto"/>
        <w:bottom w:val="single" w:sz="4" w:space="0" w:color="auto"/>
        <w:right w:val="single" w:sz="4" w:space="0" w:color="auto"/>
      </w:pBdr>
      <w:shd w:val="clear" w:color="000000" w:fill="95B3D7"/>
      <w:spacing w:before="100" w:beforeAutospacing="1" w:after="100" w:afterAutospacing="1" w:line="240" w:lineRule="auto"/>
      <w:jc w:val="center"/>
      <w:textAlignment w:val="center"/>
    </w:pPr>
    <w:rPr>
      <w:rFonts w:ascii="Times New Roman" w:hAnsi="Times New Roman"/>
      <w:bCs w:val="0"/>
      <w:sz w:val="24"/>
      <w:szCs w:val="24"/>
    </w:rPr>
  </w:style>
  <w:style w:type="paragraph" w:customStyle="1" w:styleId="xl430">
    <w:name w:val="xl430"/>
    <w:basedOn w:val="Normal"/>
    <w:rsid w:val="0068189E"/>
    <w:pPr>
      <w:pBdr>
        <w:top w:val="single" w:sz="4" w:space="0" w:color="auto"/>
        <w:left w:val="single" w:sz="4" w:space="0" w:color="auto"/>
        <w:bottom w:val="single" w:sz="4" w:space="0" w:color="auto"/>
        <w:right w:val="single" w:sz="4" w:space="0" w:color="auto"/>
      </w:pBdr>
      <w:shd w:val="clear" w:color="000000" w:fill="95B3D7"/>
      <w:spacing w:before="100" w:beforeAutospacing="1" w:after="100" w:afterAutospacing="1" w:line="240" w:lineRule="auto"/>
      <w:jc w:val="right"/>
      <w:textAlignment w:val="center"/>
    </w:pPr>
    <w:rPr>
      <w:rFonts w:ascii="Times New Roman" w:hAnsi="Times New Roman"/>
      <w:bCs w:val="0"/>
      <w:sz w:val="24"/>
      <w:szCs w:val="24"/>
    </w:rPr>
  </w:style>
  <w:style w:type="paragraph" w:customStyle="1" w:styleId="xl431">
    <w:name w:val="xl431"/>
    <w:basedOn w:val="Normal"/>
    <w:rsid w:val="0068189E"/>
    <w:pPr>
      <w:pBdr>
        <w:top w:val="single" w:sz="4" w:space="0" w:color="auto"/>
        <w:left w:val="single" w:sz="4" w:space="0" w:color="auto"/>
        <w:bottom w:val="single" w:sz="4" w:space="0" w:color="auto"/>
        <w:right w:val="single" w:sz="4" w:space="0" w:color="auto"/>
      </w:pBdr>
      <w:shd w:val="clear" w:color="000000" w:fill="95B3D7"/>
      <w:spacing w:before="100" w:beforeAutospacing="1" w:after="100" w:afterAutospacing="1" w:line="240" w:lineRule="auto"/>
      <w:jc w:val="center"/>
    </w:pPr>
    <w:rPr>
      <w:rFonts w:ascii="Times New Roman" w:hAnsi="Times New Roman"/>
      <w:bCs w:val="0"/>
      <w:sz w:val="24"/>
      <w:szCs w:val="24"/>
    </w:rPr>
  </w:style>
  <w:style w:type="paragraph" w:customStyle="1" w:styleId="xl432">
    <w:name w:val="xl432"/>
    <w:basedOn w:val="Normal"/>
    <w:rsid w:val="0068189E"/>
    <w:pPr>
      <w:pBdr>
        <w:top w:val="single" w:sz="4" w:space="0" w:color="auto"/>
        <w:left w:val="single" w:sz="4" w:space="0" w:color="auto"/>
        <w:bottom w:val="single" w:sz="4" w:space="0" w:color="auto"/>
        <w:right w:val="single" w:sz="4" w:space="0" w:color="auto"/>
      </w:pBdr>
      <w:shd w:val="clear" w:color="000000" w:fill="95B3D7"/>
      <w:spacing w:before="100" w:beforeAutospacing="1" w:after="100" w:afterAutospacing="1" w:line="240" w:lineRule="auto"/>
      <w:jc w:val="center"/>
    </w:pPr>
    <w:rPr>
      <w:rFonts w:ascii="Times New Roman" w:hAnsi="Times New Roman"/>
      <w:bCs w:val="0"/>
      <w:sz w:val="24"/>
      <w:szCs w:val="24"/>
    </w:rPr>
  </w:style>
  <w:style w:type="paragraph" w:customStyle="1" w:styleId="xl433">
    <w:name w:val="xl43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sz w:val="24"/>
      <w:szCs w:val="24"/>
    </w:rPr>
  </w:style>
  <w:style w:type="paragraph" w:customStyle="1" w:styleId="xl434">
    <w:name w:val="xl434"/>
    <w:basedOn w:val="Normal"/>
    <w:rsid w:val="0068189E"/>
    <w:pPr>
      <w:spacing w:before="100" w:beforeAutospacing="1" w:after="100" w:afterAutospacing="1" w:line="240" w:lineRule="auto"/>
      <w:jc w:val="right"/>
      <w:textAlignment w:val="center"/>
    </w:pPr>
    <w:rPr>
      <w:rFonts w:ascii="Times New Roman" w:hAnsi="Times New Roman"/>
      <w:bCs w:val="0"/>
      <w:sz w:val="24"/>
      <w:szCs w:val="24"/>
    </w:rPr>
  </w:style>
  <w:style w:type="paragraph" w:customStyle="1" w:styleId="xl435">
    <w:name w:val="xl435"/>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bCs w:val="0"/>
      <w:sz w:val="24"/>
      <w:szCs w:val="24"/>
    </w:rPr>
  </w:style>
  <w:style w:type="paragraph" w:customStyle="1" w:styleId="xl436">
    <w:name w:val="xl43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sz w:val="24"/>
      <w:szCs w:val="24"/>
    </w:rPr>
  </w:style>
  <w:style w:type="paragraph" w:customStyle="1" w:styleId="xl437">
    <w:name w:val="xl43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Cs w:val="0"/>
      <w:sz w:val="24"/>
      <w:szCs w:val="24"/>
    </w:rPr>
  </w:style>
  <w:style w:type="paragraph" w:customStyle="1" w:styleId="xl438">
    <w:name w:val="xl43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sz w:val="24"/>
      <w:szCs w:val="24"/>
    </w:rPr>
  </w:style>
  <w:style w:type="paragraph" w:customStyle="1" w:styleId="xl439">
    <w:name w:val="xl439"/>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bCs w:val="0"/>
      <w:sz w:val="24"/>
      <w:szCs w:val="24"/>
    </w:rPr>
  </w:style>
  <w:style w:type="paragraph" w:customStyle="1" w:styleId="xl440">
    <w:name w:val="xl44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sz w:val="24"/>
      <w:szCs w:val="24"/>
    </w:rPr>
  </w:style>
  <w:style w:type="paragraph" w:customStyle="1" w:styleId="xl441">
    <w:name w:val="xl441"/>
    <w:basedOn w:val="Normal"/>
    <w:rsid w:val="0068189E"/>
    <w:pPr>
      <w:pBdr>
        <w:top w:val="single" w:sz="4" w:space="0" w:color="auto"/>
        <w:left w:val="single" w:sz="4" w:space="0" w:color="auto"/>
        <w:bottom w:val="single" w:sz="4" w:space="0" w:color="auto"/>
        <w:right w:val="single" w:sz="4" w:space="0" w:color="auto"/>
      </w:pBdr>
      <w:shd w:val="clear" w:color="000000" w:fill="FFFF66"/>
      <w:spacing w:before="100" w:beforeAutospacing="1" w:after="100" w:afterAutospacing="1" w:line="240" w:lineRule="auto"/>
      <w:jc w:val="right"/>
      <w:textAlignment w:val="center"/>
    </w:pPr>
    <w:rPr>
      <w:rFonts w:ascii="Times New Roman" w:hAnsi="Times New Roman"/>
      <w:bCs w:val="0"/>
      <w:sz w:val="24"/>
      <w:szCs w:val="24"/>
    </w:rPr>
  </w:style>
  <w:style w:type="paragraph" w:customStyle="1" w:styleId="xl442">
    <w:name w:val="xl442"/>
    <w:basedOn w:val="Normal"/>
    <w:rsid w:val="0068189E"/>
    <w:pPr>
      <w:spacing w:before="100" w:beforeAutospacing="1" w:after="100" w:afterAutospacing="1" w:line="240" w:lineRule="auto"/>
      <w:textAlignment w:val="center"/>
    </w:pPr>
    <w:rPr>
      <w:rFonts w:ascii="Times New Roman" w:hAnsi="Times New Roman"/>
      <w:bCs w:val="0"/>
      <w:sz w:val="24"/>
      <w:szCs w:val="24"/>
    </w:rPr>
  </w:style>
  <w:style w:type="paragraph" w:customStyle="1" w:styleId="xl443">
    <w:name w:val="xl443"/>
    <w:basedOn w:val="Normal"/>
    <w:rsid w:val="0068189E"/>
    <w:pPr>
      <w:spacing w:before="100" w:beforeAutospacing="1" w:after="100" w:afterAutospacing="1" w:line="240" w:lineRule="auto"/>
    </w:pPr>
    <w:rPr>
      <w:rFonts w:ascii="Times New Roman" w:hAnsi="Times New Roman"/>
      <w:bCs w:val="0"/>
      <w:sz w:val="24"/>
      <w:szCs w:val="24"/>
    </w:rPr>
  </w:style>
  <w:style w:type="paragraph" w:customStyle="1" w:styleId="xl444">
    <w:name w:val="xl444"/>
    <w:basedOn w:val="Normal"/>
    <w:rsid w:val="0068189E"/>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Times New Roman" w:hAnsi="Times New Roman"/>
      <w:bCs w:val="0"/>
      <w:sz w:val="24"/>
      <w:szCs w:val="24"/>
    </w:rPr>
  </w:style>
  <w:style w:type="paragraph" w:customStyle="1" w:styleId="xl445">
    <w:name w:val="xl445"/>
    <w:basedOn w:val="Normal"/>
    <w:rsid w:val="0068189E"/>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hAnsi="Times New Roman"/>
      <w:bCs w:val="0"/>
      <w:sz w:val="24"/>
      <w:szCs w:val="24"/>
    </w:rPr>
  </w:style>
  <w:style w:type="paragraph" w:customStyle="1" w:styleId="xl446">
    <w:name w:val="xl446"/>
    <w:basedOn w:val="Normal"/>
    <w:rsid w:val="0068189E"/>
    <w:pPr>
      <w:pBdr>
        <w:left w:val="single" w:sz="8" w:space="0" w:color="auto"/>
        <w:bottom w:val="single" w:sz="8" w:space="0" w:color="auto"/>
        <w:right w:val="single" w:sz="8" w:space="0" w:color="auto"/>
      </w:pBdr>
      <w:spacing w:before="100" w:beforeAutospacing="1" w:after="100" w:afterAutospacing="1" w:line="240" w:lineRule="auto"/>
      <w:textAlignment w:val="center"/>
    </w:pPr>
    <w:rPr>
      <w:rFonts w:ascii="Times New Roman" w:hAnsi="Times New Roman"/>
      <w:bCs w:val="0"/>
      <w:sz w:val="24"/>
      <w:szCs w:val="24"/>
    </w:rPr>
  </w:style>
  <w:style w:type="paragraph" w:customStyle="1" w:styleId="xl447">
    <w:name w:val="xl447"/>
    <w:basedOn w:val="Normal"/>
    <w:rsid w:val="0068189E"/>
    <w:pPr>
      <w:pBdr>
        <w:bottom w:val="single" w:sz="8" w:space="0" w:color="auto"/>
        <w:right w:val="single" w:sz="8" w:space="0" w:color="auto"/>
      </w:pBdr>
      <w:spacing w:before="100" w:beforeAutospacing="1" w:after="100" w:afterAutospacing="1" w:line="240" w:lineRule="auto"/>
      <w:textAlignment w:val="center"/>
    </w:pPr>
    <w:rPr>
      <w:rFonts w:ascii="Times New Roman" w:hAnsi="Times New Roman"/>
      <w:bCs w:val="0"/>
      <w:sz w:val="24"/>
      <w:szCs w:val="24"/>
    </w:rPr>
  </w:style>
  <w:style w:type="paragraph" w:customStyle="1" w:styleId="xl448">
    <w:name w:val="xl448"/>
    <w:basedOn w:val="Normal"/>
    <w:rsid w:val="0068189E"/>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Times New Roman" w:hAnsi="Times New Roman"/>
      <w:bCs w:val="0"/>
      <w:sz w:val="24"/>
      <w:szCs w:val="24"/>
      <w:u w:val="single"/>
    </w:rPr>
  </w:style>
  <w:style w:type="paragraph" w:customStyle="1" w:styleId="xl449">
    <w:name w:val="xl449"/>
    <w:basedOn w:val="Normal"/>
    <w:rsid w:val="0068189E"/>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hAnsi="Times New Roman"/>
      <w:bCs w:val="0"/>
      <w:sz w:val="24"/>
      <w:szCs w:val="24"/>
      <w:u w:val="single"/>
    </w:rPr>
  </w:style>
  <w:style w:type="paragraph" w:customStyle="1" w:styleId="xl450">
    <w:name w:val="xl450"/>
    <w:basedOn w:val="Normal"/>
    <w:rsid w:val="0068189E"/>
    <w:pPr>
      <w:pBdr>
        <w:top w:val="single" w:sz="4" w:space="0" w:color="auto"/>
        <w:left w:val="single" w:sz="4" w:space="0" w:color="auto"/>
        <w:bottom w:val="single" w:sz="4" w:space="0" w:color="auto"/>
      </w:pBdr>
      <w:shd w:val="clear" w:color="000000" w:fill="95B3D7"/>
      <w:spacing w:before="100" w:beforeAutospacing="1" w:after="100" w:afterAutospacing="1" w:line="240" w:lineRule="auto"/>
      <w:jc w:val="center"/>
    </w:pPr>
    <w:rPr>
      <w:rFonts w:ascii="Times New Roman" w:hAnsi="Times New Roman"/>
      <w:b/>
      <w:sz w:val="24"/>
      <w:szCs w:val="24"/>
    </w:rPr>
  </w:style>
  <w:style w:type="paragraph" w:customStyle="1" w:styleId="xl451">
    <w:name w:val="xl451"/>
    <w:basedOn w:val="Normal"/>
    <w:rsid w:val="0068189E"/>
    <w:pPr>
      <w:pBdr>
        <w:top w:val="single" w:sz="4" w:space="0" w:color="auto"/>
        <w:bottom w:val="single" w:sz="4" w:space="0" w:color="auto"/>
      </w:pBdr>
      <w:shd w:val="clear" w:color="000000" w:fill="95B3D7"/>
      <w:spacing w:before="100" w:beforeAutospacing="1" w:after="100" w:afterAutospacing="1" w:line="240" w:lineRule="auto"/>
      <w:jc w:val="center"/>
    </w:pPr>
    <w:rPr>
      <w:rFonts w:ascii="Times New Roman" w:hAnsi="Times New Roman"/>
      <w:b/>
      <w:sz w:val="24"/>
      <w:szCs w:val="24"/>
    </w:rPr>
  </w:style>
  <w:style w:type="paragraph" w:customStyle="1" w:styleId="xl452">
    <w:name w:val="xl452"/>
    <w:basedOn w:val="Normal"/>
    <w:rsid w:val="0068189E"/>
    <w:pPr>
      <w:pBdr>
        <w:top w:val="single" w:sz="4" w:space="0" w:color="auto"/>
        <w:bottom w:val="single" w:sz="4" w:space="0" w:color="auto"/>
        <w:right w:val="single" w:sz="4" w:space="0" w:color="auto"/>
      </w:pBdr>
      <w:shd w:val="clear" w:color="000000" w:fill="95B3D7"/>
      <w:spacing w:before="100" w:beforeAutospacing="1" w:after="100" w:afterAutospacing="1" w:line="240" w:lineRule="auto"/>
      <w:jc w:val="center"/>
    </w:pPr>
    <w:rPr>
      <w:rFonts w:ascii="Times New Roman" w:hAnsi="Times New Roman"/>
      <w:b/>
      <w:sz w:val="24"/>
      <w:szCs w:val="24"/>
    </w:rPr>
  </w:style>
  <w:style w:type="paragraph" w:customStyle="1" w:styleId="xl453">
    <w:name w:val="xl453"/>
    <w:basedOn w:val="Normal"/>
    <w:rsid w:val="0068189E"/>
    <w:pPr>
      <w:pBdr>
        <w:top w:val="single" w:sz="4" w:space="0" w:color="auto"/>
        <w:left w:val="single" w:sz="4" w:space="0" w:color="auto"/>
        <w:bottom w:val="single" w:sz="4" w:space="0" w:color="auto"/>
        <w:right w:val="single" w:sz="4" w:space="0" w:color="auto"/>
      </w:pBdr>
      <w:shd w:val="clear" w:color="000000" w:fill="95B3D7"/>
      <w:spacing w:before="100" w:beforeAutospacing="1" w:after="100" w:afterAutospacing="1" w:line="240" w:lineRule="auto"/>
      <w:jc w:val="center"/>
      <w:textAlignment w:val="center"/>
    </w:pPr>
    <w:rPr>
      <w:rFonts w:ascii="Times New Roman" w:hAnsi="Times New Roman"/>
      <w:b/>
      <w:sz w:val="24"/>
      <w:szCs w:val="24"/>
    </w:rPr>
  </w:style>
  <w:style w:type="paragraph" w:customStyle="1" w:styleId="xl454">
    <w:name w:val="xl454"/>
    <w:basedOn w:val="Normal"/>
    <w:rsid w:val="0068189E"/>
    <w:pPr>
      <w:pBdr>
        <w:top w:val="single" w:sz="4" w:space="0" w:color="auto"/>
        <w:left w:val="single" w:sz="4" w:space="0" w:color="auto"/>
        <w:right w:val="single" w:sz="4" w:space="0" w:color="auto"/>
      </w:pBdr>
      <w:shd w:val="clear" w:color="000000" w:fill="95B3D7"/>
      <w:spacing w:before="100" w:beforeAutospacing="1" w:after="100" w:afterAutospacing="1" w:line="240" w:lineRule="auto"/>
      <w:jc w:val="center"/>
      <w:textAlignment w:val="center"/>
    </w:pPr>
    <w:rPr>
      <w:rFonts w:ascii="Times New Roman" w:hAnsi="Times New Roman"/>
      <w:b/>
      <w:sz w:val="24"/>
      <w:szCs w:val="24"/>
    </w:rPr>
  </w:style>
  <w:style w:type="paragraph" w:customStyle="1" w:styleId="xl455">
    <w:name w:val="xl455"/>
    <w:basedOn w:val="Normal"/>
    <w:rsid w:val="0068189E"/>
    <w:pPr>
      <w:pBdr>
        <w:left w:val="single" w:sz="4" w:space="0" w:color="auto"/>
        <w:bottom w:val="single" w:sz="4" w:space="0" w:color="auto"/>
        <w:right w:val="single" w:sz="4" w:space="0" w:color="auto"/>
      </w:pBdr>
      <w:shd w:val="clear" w:color="000000" w:fill="95B3D7"/>
      <w:spacing w:before="100" w:beforeAutospacing="1" w:after="100" w:afterAutospacing="1" w:line="240" w:lineRule="auto"/>
      <w:jc w:val="center"/>
      <w:textAlignment w:val="center"/>
    </w:pPr>
    <w:rPr>
      <w:rFonts w:ascii="Times New Roman" w:hAnsi="Times New Roman"/>
      <w:b/>
      <w:sz w:val="24"/>
      <w:szCs w:val="24"/>
    </w:rPr>
  </w:style>
  <w:style w:type="paragraph" w:customStyle="1" w:styleId="xl456">
    <w:name w:val="xl456"/>
    <w:basedOn w:val="Normal"/>
    <w:rsid w:val="0068189E"/>
    <w:pPr>
      <w:pBdr>
        <w:top w:val="single" w:sz="4" w:space="0" w:color="auto"/>
        <w:left w:val="single" w:sz="4" w:space="0" w:color="auto"/>
        <w:bottom w:val="single" w:sz="4" w:space="0" w:color="auto"/>
      </w:pBdr>
      <w:shd w:val="clear" w:color="000000" w:fill="95B3D7"/>
      <w:spacing w:before="100" w:beforeAutospacing="1" w:after="100" w:afterAutospacing="1" w:line="240" w:lineRule="auto"/>
      <w:jc w:val="center"/>
      <w:textAlignment w:val="center"/>
    </w:pPr>
    <w:rPr>
      <w:rFonts w:ascii="Times New Roman" w:hAnsi="Times New Roman"/>
      <w:b/>
      <w:sz w:val="24"/>
      <w:szCs w:val="24"/>
    </w:rPr>
  </w:style>
  <w:style w:type="paragraph" w:customStyle="1" w:styleId="xl457">
    <w:name w:val="xl457"/>
    <w:basedOn w:val="Normal"/>
    <w:rsid w:val="0068189E"/>
    <w:pPr>
      <w:pBdr>
        <w:top w:val="single" w:sz="4" w:space="0" w:color="auto"/>
        <w:bottom w:val="single" w:sz="4" w:space="0" w:color="auto"/>
      </w:pBdr>
      <w:shd w:val="clear" w:color="000000" w:fill="95B3D7"/>
      <w:spacing w:before="100" w:beforeAutospacing="1" w:after="100" w:afterAutospacing="1" w:line="240" w:lineRule="auto"/>
      <w:jc w:val="center"/>
      <w:textAlignment w:val="center"/>
    </w:pPr>
    <w:rPr>
      <w:rFonts w:ascii="Times New Roman" w:hAnsi="Times New Roman"/>
      <w:b/>
      <w:sz w:val="24"/>
      <w:szCs w:val="24"/>
    </w:rPr>
  </w:style>
  <w:style w:type="paragraph" w:customStyle="1" w:styleId="xl458">
    <w:name w:val="xl458"/>
    <w:basedOn w:val="Normal"/>
    <w:rsid w:val="0068189E"/>
    <w:pPr>
      <w:pBdr>
        <w:top w:val="single" w:sz="4" w:space="0" w:color="auto"/>
        <w:bottom w:val="single" w:sz="4" w:space="0" w:color="auto"/>
        <w:right w:val="single" w:sz="4" w:space="0" w:color="auto"/>
      </w:pBdr>
      <w:shd w:val="clear" w:color="000000" w:fill="95B3D7"/>
      <w:spacing w:before="100" w:beforeAutospacing="1" w:after="100" w:afterAutospacing="1" w:line="240" w:lineRule="auto"/>
      <w:jc w:val="center"/>
      <w:textAlignment w:val="center"/>
    </w:pPr>
    <w:rPr>
      <w:rFonts w:ascii="Times New Roman" w:hAnsi="Times New Roman"/>
      <w:b/>
      <w:sz w:val="24"/>
      <w:szCs w:val="24"/>
    </w:rPr>
  </w:style>
  <w:style w:type="paragraph" w:customStyle="1" w:styleId="xl459">
    <w:name w:val="xl459"/>
    <w:basedOn w:val="Normal"/>
    <w:rsid w:val="0068189E"/>
    <w:pPr>
      <w:pBdr>
        <w:top w:val="single" w:sz="4" w:space="0" w:color="auto"/>
        <w:bottom w:val="single" w:sz="4" w:space="0" w:color="auto"/>
      </w:pBdr>
      <w:shd w:val="clear" w:color="000000" w:fill="95B3D7"/>
      <w:spacing w:before="100" w:beforeAutospacing="1" w:after="100" w:afterAutospacing="1" w:line="240" w:lineRule="auto"/>
      <w:jc w:val="center"/>
      <w:textAlignment w:val="center"/>
    </w:pPr>
    <w:rPr>
      <w:rFonts w:ascii="Times New Roman" w:hAnsi="Times New Roman"/>
      <w:b/>
      <w:sz w:val="24"/>
      <w:szCs w:val="24"/>
    </w:rPr>
  </w:style>
  <w:style w:type="paragraph" w:customStyle="1" w:styleId="xl460">
    <w:name w:val="xl460"/>
    <w:basedOn w:val="Normal"/>
    <w:rsid w:val="0068189E"/>
    <w:pPr>
      <w:pBdr>
        <w:top w:val="single" w:sz="4" w:space="0" w:color="auto"/>
        <w:bottom w:val="single" w:sz="4" w:space="0" w:color="auto"/>
        <w:right w:val="single" w:sz="4" w:space="0" w:color="auto"/>
      </w:pBdr>
      <w:shd w:val="clear" w:color="000000" w:fill="95B3D7"/>
      <w:spacing w:before="100" w:beforeAutospacing="1" w:after="100" w:afterAutospacing="1" w:line="240" w:lineRule="auto"/>
      <w:jc w:val="center"/>
      <w:textAlignment w:val="center"/>
    </w:pPr>
    <w:rPr>
      <w:rFonts w:ascii="Times New Roman" w:hAnsi="Times New Roman"/>
      <w:b/>
      <w:sz w:val="24"/>
      <w:szCs w:val="24"/>
    </w:rPr>
  </w:style>
  <w:style w:type="paragraph" w:customStyle="1" w:styleId="StyleJustifiedBefore0ptAfter12ptLinespacingsingle1">
    <w:name w:val="Style Justified Before:  0 pt After:  12 pt Line spacing:  single1"/>
    <w:basedOn w:val="Normal"/>
    <w:autoRedefine/>
    <w:rsid w:val="0068189E"/>
    <w:pPr>
      <w:numPr>
        <w:numId w:val="56"/>
      </w:numPr>
      <w:spacing w:before="120" w:after="120" w:line="312" w:lineRule="auto"/>
      <w:ind w:left="1152"/>
      <w:jc w:val="both"/>
    </w:pPr>
    <w:rPr>
      <w:rFonts w:ascii="Times New Roman" w:hAnsi="Times New Roman"/>
      <w:bCs w:val="0"/>
      <w:sz w:val="28"/>
      <w:szCs w:val="20"/>
    </w:rPr>
  </w:style>
  <w:style w:type="paragraph" w:customStyle="1" w:styleId="xl461">
    <w:name w:val="xl46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
      <w:sz w:val="24"/>
      <w:szCs w:val="24"/>
      <w:lang w:val="vi-VN" w:eastAsia="vi-VN"/>
    </w:rPr>
  </w:style>
  <w:style w:type="paragraph" w:customStyle="1" w:styleId="xl462">
    <w:name w:val="xl462"/>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sz w:val="24"/>
      <w:szCs w:val="24"/>
      <w:lang w:val="vi-VN" w:eastAsia="vi-VN"/>
    </w:rPr>
  </w:style>
  <w:style w:type="paragraph" w:customStyle="1" w:styleId="xl463">
    <w:name w:val="xl463"/>
    <w:basedOn w:val="Normal"/>
    <w:rsid w:val="0068189E"/>
    <w:pPr>
      <w:pBdr>
        <w:bottom w:val="single" w:sz="4" w:space="0" w:color="auto"/>
      </w:pBdr>
      <w:spacing w:before="100" w:beforeAutospacing="1" w:after="100" w:afterAutospacing="1" w:line="240" w:lineRule="auto"/>
      <w:jc w:val="right"/>
      <w:textAlignment w:val="top"/>
    </w:pPr>
    <w:rPr>
      <w:rFonts w:ascii="Times New Roman" w:hAnsi="Times New Roman"/>
      <w:bCs w:val="0"/>
      <w:i/>
      <w:iCs/>
      <w:color w:val="000000"/>
      <w:sz w:val="24"/>
      <w:szCs w:val="24"/>
      <w:lang w:val="vi-VN" w:eastAsia="vi-VN"/>
    </w:rPr>
  </w:style>
  <w:style w:type="paragraph" w:customStyle="1" w:styleId="xl464">
    <w:name w:val="xl464"/>
    <w:basedOn w:val="Normal"/>
    <w:rsid w:val="0068189E"/>
    <w:pPr>
      <w:pBdr>
        <w:top w:val="single" w:sz="4" w:space="0" w:color="auto"/>
        <w:left w:val="single" w:sz="4" w:space="0" w:color="auto"/>
        <w:bottom w:val="single" w:sz="4" w:space="0" w:color="auto"/>
      </w:pBdr>
      <w:shd w:val="clear" w:color="000000" w:fill="92D050"/>
      <w:spacing w:before="100" w:beforeAutospacing="1" w:after="100" w:afterAutospacing="1" w:line="240" w:lineRule="auto"/>
      <w:jc w:val="center"/>
      <w:textAlignment w:val="top"/>
    </w:pPr>
    <w:rPr>
      <w:rFonts w:ascii="Times New Roman" w:hAnsi="Times New Roman"/>
      <w:b/>
      <w:sz w:val="24"/>
      <w:szCs w:val="24"/>
      <w:lang w:val="vi-VN" w:eastAsia="vi-VN"/>
    </w:rPr>
  </w:style>
  <w:style w:type="paragraph" w:customStyle="1" w:styleId="xl465">
    <w:name w:val="xl465"/>
    <w:basedOn w:val="Normal"/>
    <w:rsid w:val="0068189E"/>
    <w:pPr>
      <w:pBdr>
        <w:top w:val="single" w:sz="4" w:space="0" w:color="auto"/>
        <w:bottom w:val="single" w:sz="4" w:space="0" w:color="auto"/>
      </w:pBdr>
      <w:shd w:val="clear" w:color="000000" w:fill="92D050"/>
      <w:spacing w:before="100" w:beforeAutospacing="1" w:after="100" w:afterAutospacing="1" w:line="240" w:lineRule="auto"/>
      <w:jc w:val="center"/>
      <w:textAlignment w:val="top"/>
    </w:pPr>
    <w:rPr>
      <w:rFonts w:ascii="Times New Roman" w:hAnsi="Times New Roman"/>
      <w:b/>
      <w:sz w:val="24"/>
      <w:szCs w:val="24"/>
      <w:lang w:val="vi-VN" w:eastAsia="vi-VN"/>
    </w:rPr>
  </w:style>
  <w:style w:type="paragraph" w:customStyle="1" w:styleId="xl466">
    <w:name w:val="xl466"/>
    <w:basedOn w:val="Normal"/>
    <w:rsid w:val="0068189E"/>
    <w:pPr>
      <w:pBdr>
        <w:top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top"/>
    </w:pPr>
    <w:rPr>
      <w:rFonts w:ascii="Times New Roman" w:hAnsi="Times New Roman"/>
      <w:b/>
      <w:sz w:val="24"/>
      <w:szCs w:val="24"/>
      <w:lang w:val="vi-VN" w:eastAsia="vi-VN"/>
    </w:rPr>
  </w:style>
  <w:style w:type="paragraph" w:customStyle="1" w:styleId="Emruleindent">
    <w:name w:val="Emruleindent"/>
    <w:basedOn w:val="Normal"/>
    <w:rsid w:val="0068189E"/>
    <w:pPr>
      <w:numPr>
        <w:numId w:val="57"/>
      </w:numPr>
      <w:tabs>
        <w:tab w:val="num" w:pos="720"/>
      </w:tabs>
      <w:spacing w:before="60" w:after="60" w:line="264" w:lineRule="auto"/>
      <w:ind w:left="720"/>
      <w:jc w:val="both"/>
    </w:pPr>
    <w:rPr>
      <w:rFonts w:ascii="Times New Roman" w:hAnsi="Times New Roman"/>
      <w:bCs w:val="0"/>
      <w:sz w:val="28"/>
      <w:szCs w:val="24"/>
    </w:rPr>
  </w:style>
  <w:style w:type="paragraph" w:customStyle="1" w:styleId="Bullet01">
    <w:name w:val="Bullet 01"/>
    <w:basedOn w:val="Normal"/>
    <w:autoRedefine/>
    <w:qFormat/>
    <w:rsid w:val="0068189E"/>
    <w:pPr>
      <w:numPr>
        <w:numId w:val="58"/>
      </w:numPr>
      <w:spacing w:before="120" w:after="120" w:line="360" w:lineRule="auto"/>
      <w:ind w:left="1800"/>
      <w:contextualSpacing/>
      <w:jc w:val="both"/>
    </w:pPr>
    <w:rPr>
      <w:rFonts w:ascii="Times New Roman" w:hAnsi="Times New Roman"/>
      <w:bCs w:val="0"/>
      <w:sz w:val="28"/>
      <w:szCs w:val="28"/>
    </w:rPr>
  </w:style>
  <w:style w:type="paragraph" w:customStyle="1" w:styleId="Bullet02">
    <w:name w:val="Bullet 02"/>
    <w:basedOn w:val="Bullet01"/>
    <w:qFormat/>
    <w:rsid w:val="0068189E"/>
    <w:pPr>
      <w:numPr>
        <w:ilvl w:val="1"/>
      </w:numPr>
      <w:ind w:left="1701" w:hanging="283"/>
    </w:pPr>
  </w:style>
  <w:style w:type="character" w:customStyle="1" w:styleId="Style4Char">
    <w:name w:val="Style4 Char"/>
    <w:link w:val="Style4"/>
    <w:rsid w:val="0068189E"/>
    <w:rPr>
      <w:rFonts w:eastAsia="Times New Roman" w:cs="Times New Roman"/>
      <w:bCs/>
      <w:color w:val="auto"/>
      <w:sz w:val="28"/>
      <w:szCs w:val="28"/>
      <w:lang w:val="de-DE"/>
    </w:rPr>
  </w:style>
  <w:style w:type="numbering" w:customStyle="1" w:styleId="111129">
    <w:name w:val="1 / 1.1.129"/>
    <w:rsid w:val="0068189E"/>
    <w:pPr>
      <w:numPr>
        <w:numId w:val="59"/>
      </w:numPr>
    </w:pPr>
  </w:style>
  <w:style w:type="character" w:customStyle="1" w:styleId="TextChar">
    <w:name w:val="Text Char"/>
    <w:aliases w:val="t Char,text Char,txt Char"/>
    <w:link w:val="Text"/>
    <w:uiPriority w:val="99"/>
    <w:rsid w:val="0068189E"/>
    <w:rPr>
      <w:rFonts w:ascii="Arial" w:eastAsia="Times New Roman" w:hAnsi="Arial" w:cs="Times New Roman"/>
      <w:color w:val="auto"/>
      <w:sz w:val="20"/>
      <w:szCs w:val="20"/>
    </w:rPr>
  </w:style>
  <w:style w:type="paragraph" w:customStyle="1" w:styleId="Hinhve">
    <w:name w:val="Hinh ve"/>
    <w:basedOn w:val="Normal"/>
    <w:link w:val="HinhveChar0"/>
    <w:qFormat/>
    <w:rsid w:val="0068189E"/>
    <w:pPr>
      <w:numPr>
        <w:numId w:val="61"/>
      </w:numPr>
      <w:spacing w:before="120" w:after="120" w:line="480" w:lineRule="auto"/>
      <w:jc w:val="center"/>
    </w:pPr>
    <w:rPr>
      <w:rFonts w:ascii="Times New Roman" w:hAnsi="Times New Roman"/>
      <w:bCs w:val="0"/>
      <w:i/>
      <w:sz w:val="20"/>
      <w:szCs w:val="24"/>
      <w:lang w:val="vi-VN" w:eastAsia="x-none"/>
    </w:rPr>
  </w:style>
  <w:style w:type="paragraph" w:customStyle="1" w:styleId="Indexcap1">
    <w:name w:val="Index cap 1"/>
    <w:basedOn w:val="Normal"/>
    <w:link w:val="Indexcap1Char"/>
    <w:qFormat/>
    <w:rsid w:val="0068189E"/>
    <w:pPr>
      <w:numPr>
        <w:numId w:val="62"/>
      </w:numPr>
      <w:spacing w:after="0" w:line="360" w:lineRule="auto"/>
      <w:jc w:val="both"/>
    </w:pPr>
    <w:rPr>
      <w:rFonts w:ascii="Times New Roman" w:hAnsi="Times New Roman"/>
      <w:bCs w:val="0"/>
      <w:sz w:val="24"/>
      <w:szCs w:val="24"/>
      <w:lang w:val="vi-VN" w:eastAsia="x-none"/>
    </w:rPr>
  </w:style>
  <w:style w:type="paragraph" w:customStyle="1" w:styleId="Indexcap2">
    <w:name w:val="Index cap 2"/>
    <w:basedOn w:val="Normal"/>
    <w:link w:val="Indexcap2Char"/>
    <w:qFormat/>
    <w:rsid w:val="0068189E"/>
    <w:pPr>
      <w:numPr>
        <w:numId w:val="60"/>
      </w:numPr>
      <w:spacing w:after="0" w:line="360" w:lineRule="auto"/>
      <w:jc w:val="both"/>
    </w:pPr>
    <w:rPr>
      <w:rFonts w:ascii="Times New Roman" w:hAnsi="Times New Roman"/>
      <w:bCs w:val="0"/>
      <w:sz w:val="24"/>
      <w:szCs w:val="24"/>
      <w:lang w:val="vi-VN" w:eastAsia="x-none"/>
    </w:rPr>
  </w:style>
  <w:style w:type="character" w:customStyle="1" w:styleId="Indexcap1Char">
    <w:name w:val="Index cap 1 Char"/>
    <w:link w:val="Indexcap1"/>
    <w:rsid w:val="0068189E"/>
    <w:rPr>
      <w:rFonts w:eastAsia="Times New Roman" w:cs="Times New Roman"/>
      <w:color w:val="auto"/>
      <w:sz w:val="24"/>
      <w:szCs w:val="24"/>
      <w:lang w:val="vi-VN" w:eastAsia="x-none"/>
    </w:rPr>
  </w:style>
  <w:style w:type="character" w:customStyle="1" w:styleId="Indexcap2Char">
    <w:name w:val="Index cap 2 Char"/>
    <w:link w:val="Indexcap2"/>
    <w:rsid w:val="0068189E"/>
    <w:rPr>
      <w:rFonts w:eastAsia="Times New Roman" w:cs="Times New Roman"/>
      <w:color w:val="auto"/>
      <w:sz w:val="24"/>
      <w:szCs w:val="24"/>
      <w:lang w:val="vi-VN" w:eastAsia="x-none"/>
    </w:rPr>
  </w:style>
  <w:style w:type="paragraph" w:customStyle="1" w:styleId="Index11">
    <w:name w:val="Index 11"/>
    <w:basedOn w:val="Normal"/>
    <w:next w:val="Index1"/>
    <w:link w:val="index1Char"/>
    <w:rsid w:val="0068189E"/>
    <w:pPr>
      <w:numPr>
        <w:numId w:val="63"/>
      </w:numPr>
      <w:spacing w:before="120" w:after="0" w:line="240" w:lineRule="auto"/>
    </w:pPr>
    <w:rPr>
      <w:rFonts w:ascii="Arial" w:hAnsi="Arial" w:cs="Helvetica"/>
      <w:bCs w:val="0"/>
    </w:rPr>
  </w:style>
  <w:style w:type="character" w:customStyle="1" w:styleId="index1Char">
    <w:name w:val="index 1 Char"/>
    <w:basedOn w:val="DefaultParagraphFont"/>
    <w:link w:val="Index11"/>
    <w:rsid w:val="0068189E"/>
    <w:rPr>
      <w:rFonts w:ascii="Arial" w:eastAsia="Times New Roman" w:hAnsi="Arial" w:cs="Helvetica"/>
      <w:color w:val="auto"/>
      <w:sz w:val="22"/>
      <w:szCs w:val="22"/>
    </w:rPr>
  </w:style>
  <w:style w:type="paragraph" w:customStyle="1" w:styleId="Normal3">
    <w:name w:val="Normal 3"/>
    <w:basedOn w:val="Normal"/>
    <w:link w:val="Normal3Char0"/>
    <w:autoRedefine/>
    <w:qFormat/>
    <w:rsid w:val="0068189E"/>
    <w:pPr>
      <w:numPr>
        <w:numId w:val="64"/>
      </w:numPr>
      <w:tabs>
        <w:tab w:val="left" w:pos="1800"/>
      </w:tabs>
      <w:spacing w:before="120" w:after="120" w:line="360" w:lineRule="auto"/>
      <w:jc w:val="both"/>
    </w:pPr>
    <w:rPr>
      <w:rFonts w:ascii="Times New Roman" w:hAnsi="Times New Roman"/>
      <w:bCs w:val="0"/>
      <w:sz w:val="28"/>
      <w:szCs w:val="20"/>
      <w:lang w:val="vi-VN"/>
    </w:rPr>
  </w:style>
  <w:style w:type="character" w:customStyle="1" w:styleId="Normal3Char0">
    <w:name w:val="Normal 3 Char"/>
    <w:basedOn w:val="DefaultParagraphFont"/>
    <w:link w:val="Normal3"/>
    <w:rsid w:val="0068189E"/>
    <w:rPr>
      <w:rFonts w:eastAsia="Times New Roman" w:cs="Times New Roman"/>
      <w:color w:val="auto"/>
      <w:sz w:val="28"/>
      <w:szCs w:val="20"/>
      <w:lang w:val="vi-VN"/>
    </w:rPr>
  </w:style>
  <w:style w:type="character" w:customStyle="1" w:styleId="fontstyle31">
    <w:name w:val="fontstyle31"/>
    <w:basedOn w:val="DefaultParagraphFont"/>
    <w:rsid w:val="0068189E"/>
    <w:rPr>
      <w:rFonts w:ascii="SymbolMT" w:hAnsi="SymbolMT" w:hint="default"/>
      <w:b w:val="0"/>
      <w:bCs w:val="0"/>
      <w:i w:val="0"/>
      <w:iCs w:val="0"/>
      <w:color w:val="000000"/>
      <w:sz w:val="20"/>
      <w:szCs w:val="20"/>
    </w:rPr>
  </w:style>
  <w:style w:type="character" w:customStyle="1" w:styleId="Heading4Char3">
    <w:name w:val="Heading 4 Char3"/>
    <w:aliases w:val="h4 Char2,Level 4 Topic Heading Char1,H4 Char2,Sub-Minor Char1,Case Sub-Header Char1,heading4 Char1,Sub-subheading Char1,H4 Char Char1,h4 Char Char1,First Subheading Char Char1,Sub-subheading Char Char Char Char1,h41 Char1,Heading4 Char1"/>
    <w:basedOn w:val="DefaultParagraphFont"/>
    <w:uiPriority w:val="9"/>
    <w:rsid w:val="0068189E"/>
    <w:rPr>
      <w:b/>
      <w:bCs/>
      <w:i/>
      <w:iCs/>
      <w:sz w:val="24"/>
      <w:szCs w:val="24"/>
      <w:lang w:eastAsia="zh-CN"/>
    </w:rPr>
  </w:style>
  <w:style w:type="character" w:customStyle="1" w:styleId="Heading3Char2">
    <w:name w:val="Heading 3 Char2"/>
    <w:aliases w:val="H3 Char2,Map Char1,h3 Char2,Level 3 Topic Heading Char1,H31 Char2,Minor Char1,H32 Char2,H33 Char2,H34 Char2,H35 Char2,H36 Char1,H37 Char1,H38 Char1,H39 Char1,H310 Char1,H311 Char1,H312 Char1,H313 Char1,H314 Char1,H3 Char Char Char1"/>
    <w:basedOn w:val="DefaultParagraphFont"/>
    <w:rsid w:val="0068189E"/>
    <w:rPr>
      <w:b/>
      <w:bCs/>
      <w:i/>
      <w:sz w:val="26"/>
      <w:szCs w:val="26"/>
      <w:lang w:eastAsia="zh-CN"/>
    </w:rPr>
  </w:style>
  <w:style w:type="paragraph" w:customStyle="1" w:styleId="Style14">
    <w:name w:val="Style14"/>
    <w:basedOn w:val="Heading2"/>
    <w:link w:val="Style14Char"/>
    <w:qFormat/>
    <w:rsid w:val="0068189E"/>
    <w:pPr>
      <w:numPr>
        <w:ilvl w:val="1"/>
        <w:numId w:val="65"/>
      </w:numPr>
      <w:tabs>
        <w:tab w:val="left" w:pos="567"/>
      </w:tabs>
    </w:pPr>
    <w:rPr>
      <w:bCs/>
      <w:i/>
      <w:iCs w:val="0"/>
      <w:sz w:val="26"/>
      <w:szCs w:val="26"/>
      <w:lang w:val="en-US" w:eastAsia="zh-CN"/>
    </w:rPr>
  </w:style>
  <w:style w:type="character" w:customStyle="1" w:styleId="Style13Char">
    <w:name w:val="Style13 Char"/>
    <w:basedOn w:val="Heading4Char3"/>
    <w:link w:val="Style13"/>
    <w:rsid w:val="0068189E"/>
    <w:rPr>
      <w:rFonts w:eastAsia="Times New Roman" w:cs="Times New Roman"/>
      <w:b w:val="0"/>
      <w:bCs/>
      <w:i w:val="0"/>
      <w:iCs w:val="0"/>
      <w:color w:val="auto"/>
      <w:sz w:val="28"/>
      <w:szCs w:val="24"/>
      <w:lang w:eastAsia="zh-CN"/>
    </w:rPr>
  </w:style>
  <w:style w:type="character" w:customStyle="1" w:styleId="Heading2Char2">
    <w:name w:val="Heading 2 Char2"/>
    <w:aliases w:val="H2 Char2,UNDERRUBRIK 1-2 Char2,h2 main heading Char2,B Sub/Bold Char2,B Sub/Bold1 Char2,B Sub/Bold2 Char2,B Sub/Bold11 Char2,h2 main heading1 Char2,h2 main heading2 Char2,B Sub/Bold3 Char2,B Sub/Bold12 Char2,h2 main heading3 Char2,A Char"/>
    <w:basedOn w:val="DefaultParagraphFont"/>
    <w:uiPriority w:val="9"/>
    <w:rsid w:val="0068189E"/>
    <w:rPr>
      <w:b/>
      <w:bCs/>
      <w:sz w:val="26"/>
      <w:szCs w:val="26"/>
      <w:lang w:eastAsia="zh-CN"/>
    </w:rPr>
  </w:style>
  <w:style w:type="character" w:customStyle="1" w:styleId="Style14Char">
    <w:name w:val="Style14 Char"/>
    <w:basedOn w:val="Heading2Char2"/>
    <w:link w:val="Style14"/>
    <w:rsid w:val="0068189E"/>
    <w:rPr>
      <w:rFonts w:eastAsia="Times New Roman" w:cs="Times New Roman"/>
      <w:b/>
      <w:bCs/>
      <w:i/>
      <w:color w:val="auto"/>
      <w:sz w:val="26"/>
      <w:szCs w:val="26"/>
      <w:lang w:eastAsia="zh-CN"/>
    </w:rPr>
  </w:style>
  <w:style w:type="character" w:customStyle="1" w:styleId="w8qarf">
    <w:name w:val="w8qarf"/>
    <w:basedOn w:val="DefaultParagraphFont"/>
    <w:rsid w:val="0068189E"/>
  </w:style>
  <w:style w:type="character" w:customStyle="1" w:styleId="lrzxr">
    <w:name w:val="lrzxr"/>
    <w:basedOn w:val="DefaultParagraphFont"/>
    <w:rsid w:val="0068189E"/>
  </w:style>
  <w:style w:type="paragraph" w:customStyle="1" w:styleId="TieuDe2">
    <w:name w:val="TieuDe2"/>
    <w:basedOn w:val="Normal"/>
    <w:qFormat/>
    <w:rsid w:val="0068189E"/>
    <w:pPr>
      <w:numPr>
        <w:ilvl w:val="1"/>
        <w:numId w:val="66"/>
      </w:numPr>
      <w:spacing w:before="120" w:after="120" w:line="312" w:lineRule="auto"/>
      <w:jc w:val="both"/>
      <w:outlineLvl w:val="1"/>
    </w:pPr>
    <w:rPr>
      <w:rFonts w:ascii="Times New Roman" w:eastAsia="Calibri" w:hAnsi="Times New Roman"/>
      <w:b/>
      <w:bCs w:val="0"/>
      <w:sz w:val="28"/>
    </w:rPr>
  </w:style>
  <w:style w:type="paragraph" w:customStyle="1" w:styleId="TieuDe3">
    <w:name w:val="TieuDe3"/>
    <w:basedOn w:val="TieuDe2"/>
    <w:qFormat/>
    <w:rsid w:val="0068189E"/>
    <w:pPr>
      <w:numPr>
        <w:ilvl w:val="2"/>
      </w:numPr>
      <w:outlineLvl w:val="2"/>
    </w:pPr>
  </w:style>
  <w:style w:type="paragraph" w:customStyle="1" w:styleId="Tieude4">
    <w:name w:val="Tieude4"/>
    <w:basedOn w:val="TieuDe3"/>
    <w:qFormat/>
    <w:rsid w:val="0068189E"/>
    <w:pPr>
      <w:numPr>
        <w:ilvl w:val="3"/>
      </w:numPr>
      <w:outlineLvl w:val="3"/>
    </w:pPr>
  </w:style>
  <w:style w:type="paragraph" w:customStyle="1" w:styleId="TieuDe5">
    <w:name w:val="TieuDe5"/>
    <w:basedOn w:val="Tieude4"/>
    <w:qFormat/>
    <w:rsid w:val="0068189E"/>
    <w:pPr>
      <w:numPr>
        <w:ilvl w:val="4"/>
      </w:numPr>
    </w:pPr>
    <w:rPr>
      <w:i/>
    </w:rPr>
  </w:style>
  <w:style w:type="paragraph" w:customStyle="1" w:styleId="Gach10">
    <w:name w:val="Gach1"/>
    <w:basedOn w:val="TieuDe5"/>
    <w:link w:val="Gach1Char"/>
    <w:qFormat/>
    <w:rsid w:val="0068189E"/>
    <w:pPr>
      <w:numPr>
        <w:ilvl w:val="6"/>
      </w:numPr>
      <w:spacing w:before="60" w:after="60"/>
      <w:outlineLvl w:val="9"/>
    </w:pPr>
    <w:rPr>
      <w:b w:val="0"/>
      <w:i w:val="0"/>
    </w:rPr>
  </w:style>
  <w:style w:type="paragraph" w:customStyle="1" w:styleId="Gach2">
    <w:name w:val="Gach2"/>
    <w:basedOn w:val="Gach10"/>
    <w:qFormat/>
    <w:rsid w:val="0068189E"/>
    <w:pPr>
      <w:numPr>
        <w:ilvl w:val="7"/>
      </w:numPr>
      <w:tabs>
        <w:tab w:val="num" w:pos="360"/>
      </w:tabs>
      <w:ind w:left="-27" w:firstLine="737"/>
    </w:pPr>
  </w:style>
  <w:style w:type="paragraph" w:customStyle="1" w:styleId="gach3">
    <w:name w:val="gach3"/>
    <w:basedOn w:val="Gach2"/>
    <w:qFormat/>
    <w:rsid w:val="0068189E"/>
    <w:pPr>
      <w:numPr>
        <w:ilvl w:val="8"/>
      </w:numPr>
      <w:tabs>
        <w:tab w:val="num" w:pos="0"/>
        <w:tab w:val="num" w:pos="360"/>
      </w:tabs>
      <w:ind w:left="-27" w:firstLine="0"/>
    </w:pPr>
  </w:style>
  <w:style w:type="paragraph" w:customStyle="1" w:styleId="1vanbam">
    <w:name w:val="1.vanbam"/>
    <w:basedOn w:val="Normal"/>
    <w:link w:val="1vanbamChar"/>
    <w:autoRedefine/>
    <w:qFormat/>
    <w:rsid w:val="0068189E"/>
    <w:pPr>
      <w:widowControl w:val="0"/>
      <w:spacing w:before="60" w:after="100" w:afterAutospacing="1" w:line="360" w:lineRule="exact"/>
      <w:ind w:firstLine="720"/>
      <w:jc w:val="both"/>
    </w:pPr>
    <w:rPr>
      <w:rFonts w:ascii="Times New Roman" w:hAnsi="Times New Roman"/>
      <w:sz w:val="28"/>
      <w:szCs w:val="26"/>
      <w:lang w:val="nb-NO"/>
    </w:rPr>
  </w:style>
  <w:style w:type="character" w:customStyle="1" w:styleId="1vanbamChar">
    <w:name w:val="1.vanbam Char"/>
    <w:link w:val="1vanbam"/>
    <w:rsid w:val="0068189E"/>
    <w:rPr>
      <w:rFonts w:eastAsia="Times New Roman" w:cs="Times New Roman"/>
      <w:bCs/>
      <w:color w:val="auto"/>
      <w:sz w:val="28"/>
      <w:szCs w:val="26"/>
      <w:lang w:val="nb-NO"/>
    </w:rPr>
  </w:style>
  <w:style w:type="paragraph" w:customStyle="1" w:styleId="a4">
    <w:name w:val="_______________"/>
    <w:basedOn w:val="Normal"/>
    <w:next w:val="Normal"/>
    <w:link w:val="Char2"/>
    <w:autoRedefine/>
    <w:qFormat/>
    <w:rsid w:val="0068189E"/>
    <w:pPr>
      <w:widowControl w:val="0"/>
      <w:spacing w:before="60" w:after="60" w:line="360" w:lineRule="exact"/>
      <w:ind w:firstLine="720"/>
      <w:jc w:val="both"/>
    </w:pPr>
    <w:rPr>
      <w:rFonts w:ascii="Times New Roman" w:hAnsi="Times New Roman"/>
      <w:bCs w:val="0"/>
      <w:snapToGrid w:val="0"/>
      <w:spacing w:val="-4"/>
      <w:sz w:val="28"/>
      <w:szCs w:val="28"/>
      <w:lang w:val="x-none"/>
    </w:rPr>
  </w:style>
  <w:style w:type="character" w:customStyle="1" w:styleId="Char2">
    <w:name w:val="_______________ Char"/>
    <w:link w:val="a4"/>
    <w:rsid w:val="0068189E"/>
    <w:rPr>
      <w:rFonts w:eastAsia="Times New Roman" w:cs="Times New Roman"/>
      <w:snapToGrid w:val="0"/>
      <w:color w:val="auto"/>
      <w:spacing w:val="-4"/>
      <w:sz w:val="28"/>
      <w:szCs w:val="28"/>
      <w:lang w:val="x-none"/>
    </w:rPr>
  </w:style>
  <w:style w:type="paragraph" w:customStyle="1" w:styleId="a1">
    <w:basedOn w:val="Normal"/>
    <w:link w:val="Char3"/>
    <w:qFormat/>
    <w:rsid w:val="0068189E"/>
    <w:pPr>
      <w:widowControl w:val="0"/>
      <w:numPr>
        <w:numId w:val="67"/>
      </w:numPr>
      <w:spacing w:after="60" w:line="360" w:lineRule="auto"/>
      <w:ind w:left="357" w:right="-19" w:hanging="357"/>
      <w:contextualSpacing/>
    </w:pPr>
    <w:rPr>
      <w:rFonts w:ascii="Times New Roman" w:eastAsia="Calibri" w:hAnsi="Times New Roman"/>
      <w:b/>
      <w:bCs w:val="0"/>
      <w:sz w:val="28"/>
      <w:szCs w:val="28"/>
      <w:lang w:val="x-none" w:eastAsia="ja-JP"/>
    </w:rPr>
  </w:style>
  <w:style w:type="character" w:customStyle="1" w:styleId="Char3">
    <w:name w:val="Char"/>
    <w:link w:val="a1"/>
    <w:rsid w:val="0068189E"/>
    <w:rPr>
      <w:rFonts w:eastAsia="Calibri" w:cs="Times New Roman"/>
      <w:b/>
      <w:color w:val="auto"/>
      <w:sz w:val="28"/>
      <w:szCs w:val="28"/>
      <w:lang w:val="x-none" w:eastAsia="ja-JP"/>
    </w:rPr>
  </w:style>
  <w:style w:type="paragraph" w:customStyle="1" w:styleId="Dash-List-1">
    <w:name w:val="Dash-List-1"/>
    <w:basedOn w:val="Normal"/>
    <w:rsid w:val="0068189E"/>
    <w:pPr>
      <w:widowControl w:val="0"/>
      <w:tabs>
        <w:tab w:val="num" w:pos="0"/>
      </w:tabs>
      <w:spacing w:before="120" w:after="0" w:line="360" w:lineRule="auto"/>
      <w:jc w:val="both"/>
    </w:pPr>
    <w:rPr>
      <w:rFonts w:ascii="Times New Roman" w:hAnsi="Times New Roman"/>
      <w:bCs w:val="0"/>
      <w:color w:val="000000"/>
      <w:sz w:val="26"/>
      <w:szCs w:val="24"/>
    </w:rPr>
  </w:style>
  <w:style w:type="paragraph" w:customStyle="1" w:styleId="01Text">
    <w:name w:val="01.Text"/>
    <w:basedOn w:val="Normal"/>
    <w:link w:val="01TextChar"/>
    <w:rsid w:val="0068189E"/>
    <w:pPr>
      <w:spacing w:before="60" w:after="120" w:line="274" w:lineRule="auto"/>
      <w:ind w:firstLine="567"/>
      <w:jc w:val="both"/>
    </w:pPr>
    <w:rPr>
      <w:rFonts w:ascii="Times New Roman" w:hAnsi="Times New Roman"/>
      <w:bCs w:val="0"/>
      <w:sz w:val="26"/>
      <w:szCs w:val="26"/>
      <w:lang w:val="x-none" w:eastAsia="x-none"/>
    </w:rPr>
  </w:style>
  <w:style w:type="character" w:customStyle="1" w:styleId="01TextChar">
    <w:name w:val="01.Text Char"/>
    <w:link w:val="01Text"/>
    <w:locked/>
    <w:rsid w:val="0068189E"/>
    <w:rPr>
      <w:rFonts w:eastAsia="Times New Roman" w:cs="Times New Roman"/>
      <w:color w:val="auto"/>
      <w:szCs w:val="26"/>
      <w:lang w:val="x-none" w:eastAsia="x-none"/>
    </w:rPr>
  </w:style>
  <w:style w:type="paragraph" w:customStyle="1" w:styleId="CharCharCharCharCharCharCharChar">
    <w:name w:val="Char Char Char Char Char Char Char Char"/>
    <w:basedOn w:val="Normal"/>
    <w:rsid w:val="0068189E"/>
    <w:pPr>
      <w:spacing w:after="160" w:line="240" w:lineRule="exact"/>
      <w:jc w:val="both"/>
    </w:pPr>
    <w:rPr>
      <w:rFonts w:ascii="Arial" w:hAnsi="Arial"/>
      <w:bCs w:val="0"/>
      <w:sz w:val="20"/>
      <w:szCs w:val="20"/>
      <w:lang w:bidi="en-US"/>
    </w:rPr>
  </w:style>
  <w:style w:type="paragraph" w:customStyle="1" w:styleId="12781P">
    <w:name w:val="1278 1 P"/>
    <w:basedOn w:val="Normal"/>
    <w:rsid w:val="0068189E"/>
    <w:pPr>
      <w:tabs>
        <w:tab w:val="num" w:pos="900"/>
      </w:tabs>
      <w:spacing w:after="60" w:line="264" w:lineRule="auto"/>
      <w:ind w:left="900" w:hanging="360"/>
      <w:jc w:val="both"/>
    </w:pPr>
    <w:rPr>
      <w:rFonts w:ascii="Times New Roman" w:eastAsia="MS Mincho" w:hAnsi="Times New Roman"/>
      <w:bCs w:val="0"/>
      <w:noProof/>
      <w:sz w:val="28"/>
      <w:lang w:bidi="en-US"/>
    </w:rPr>
  </w:style>
  <w:style w:type="paragraph" w:customStyle="1" w:styleId="atext">
    <w:name w:val="atext"/>
    <w:basedOn w:val="Normal"/>
    <w:rsid w:val="0068189E"/>
    <w:pPr>
      <w:spacing w:before="120" w:after="60" w:line="312" w:lineRule="auto"/>
      <w:ind w:left="680"/>
      <w:jc w:val="both"/>
    </w:pPr>
    <w:rPr>
      <w:rFonts w:ascii="Times New Roman" w:hAnsi="Times New Roman"/>
      <w:bCs w:val="0"/>
      <w:sz w:val="28"/>
      <w:lang w:bidi="en-US"/>
    </w:rPr>
  </w:style>
  <w:style w:type="paragraph" w:customStyle="1" w:styleId="MinusBulletedStyle">
    <w:name w:val="Minus Bulleted Style"/>
    <w:basedOn w:val="Normal"/>
    <w:link w:val="MinusBulletedStyleChar"/>
    <w:rsid w:val="0068189E"/>
    <w:pPr>
      <w:tabs>
        <w:tab w:val="num" w:pos="360"/>
      </w:tabs>
      <w:spacing w:before="60" w:after="60"/>
      <w:ind w:left="360" w:hanging="360"/>
      <w:jc w:val="both"/>
    </w:pPr>
    <w:rPr>
      <w:rFonts w:ascii="Arial" w:hAnsi="Arial"/>
      <w:bCs w:val="0"/>
      <w:sz w:val="26"/>
      <w:lang w:bidi="en-US"/>
    </w:rPr>
  </w:style>
  <w:style w:type="character" w:customStyle="1" w:styleId="MinusBulletedStyleChar">
    <w:name w:val="Minus Bulleted Style Char"/>
    <w:link w:val="MinusBulletedStyle"/>
    <w:rsid w:val="0068189E"/>
    <w:rPr>
      <w:rFonts w:ascii="Arial" w:eastAsia="Times New Roman" w:hAnsi="Arial" w:cs="Times New Roman"/>
      <w:color w:val="auto"/>
      <w:szCs w:val="22"/>
      <w:lang w:bidi="en-US"/>
    </w:rPr>
  </w:style>
  <w:style w:type="paragraph" w:customStyle="1" w:styleId="Center">
    <w:name w:val="Center"/>
    <w:basedOn w:val="Normal"/>
    <w:rsid w:val="0068189E"/>
    <w:pPr>
      <w:spacing w:before="60" w:after="60"/>
      <w:jc w:val="center"/>
    </w:pPr>
    <w:rPr>
      <w:rFonts w:ascii="Arial" w:hAnsi="Arial"/>
      <w:b/>
      <w:bCs w:val="0"/>
      <w:caps/>
      <w:sz w:val="32"/>
      <w:szCs w:val="32"/>
      <w:lang w:bidi="en-US"/>
    </w:rPr>
  </w:style>
  <w:style w:type="paragraph" w:customStyle="1" w:styleId="NormalIndent1">
    <w:name w:val="NormalIndent1"/>
    <w:basedOn w:val="Normal"/>
    <w:rsid w:val="0068189E"/>
    <w:pPr>
      <w:widowControl w:val="0"/>
      <w:tabs>
        <w:tab w:val="num" w:pos="1080"/>
      </w:tabs>
      <w:spacing w:before="120" w:line="312" w:lineRule="auto"/>
      <w:ind w:left="1080" w:hanging="360"/>
      <w:jc w:val="both"/>
    </w:pPr>
    <w:rPr>
      <w:rFonts w:ascii="Arial" w:hAnsi="Arial"/>
      <w:bCs w:val="0"/>
      <w:snapToGrid w:val="0"/>
      <w:sz w:val="26"/>
      <w:szCs w:val="20"/>
      <w:lang w:bidi="en-US"/>
    </w:rPr>
  </w:style>
  <w:style w:type="paragraph" w:customStyle="1" w:styleId="NgocMapBody">
    <w:name w:val="NgocMapBody"/>
    <w:basedOn w:val="Normal"/>
    <w:rsid w:val="0068189E"/>
    <w:pPr>
      <w:spacing w:line="288" w:lineRule="auto"/>
      <w:ind w:left="576" w:firstLine="288"/>
      <w:jc w:val="both"/>
    </w:pPr>
    <w:rPr>
      <w:rFonts w:ascii="Times New Roman" w:hAnsi="Times New Roman"/>
      <w:bCs w:val="0"/>
      <w:sz w:val="26"/>
      <w:lang w:bidi="en-US"/>
    </w:rPr>
  </w:style>
  <w:style w:type="paragraph" w:customStyle="1" w:styleId="body2">
    <w:name w:val="body 2"/>
    <w:basedOn w:val="Normal"/>
    <w:rsid w:val="0068189E"/>
    <w:pPr>
      <w:keepLines/>
      <w:spacing w:before="120"/>
      <w:ind w:left="993"/>
      <w:jc w:val="both"/>
    </w:pPr>
    <w:rPr>
      <w:rFonts w:ascii="Times New Roman" w:hAnsi="Times New Roman"/>
      <w:bCs w:val="0"/>
      <w:sz w:val="20"/>
      <w:szCs w:val="20"/>
      <w:lang w:val="en-AU" w:eastAsia="zh-CN" w:bidi="en-US"/>
    </w:rPr>
  </w:style>
  <w:style w:type="paragraph" w:customStyle="1" w:styleId="bulet">
    <w:name w:val="bulet"/>
    <w:basedOn w:val="Normal"/>
    <w:link w:val="buletChar"/>
    <w:rsid w:val="0068189E"/>
    <w:pPr>
      <w:tabs>
        <w:tab w:val="left" w:pos="851"/>
      </w:tabs>
      <w:spacing w:after="120" w:line="360" w:lineRule="auto"/>
      <w:jc w:val="both"/>
    </w:pPr>
    <w:rPr>
      <w:rFonts w:ascii="Times New Roman" w:hAnsi="Times New Roman"/>
      <w:bCs w:val="0"/>
      <w:sz w:val="28"/>
      <w:szCs w:val="28"/>
      <w:lang w:bidi="en-US"/>
    </w:rPr>
  </w:style>
  <w:style w:type="character" w:customStyle="1" w:styleId="buletChar">
    <w:name w:val="bulet Char"/>
    <w:link w:val="bulet"/>
    <w:rsid w:val="0068189E"/>
    <w:rPr>
      <w:rFonts w:eastAsia="Times New Roman" w:cs="Times New Roman"/>
      <w:color w:val="auto"/>
      <w:sz w:val="28"/>
      <w:szCs w:val="28"/>
      <w:lang w:bidi="en-US"/>
    </w:rPr>
  </w:style>
  <w:style w:type="paragraph" w:customStyle="1" w:styleId="CharCharCharCharCharChar">
    <w:name w:val="Char Char Char Char Char Char"/>
    <w:basedOn w:val="Normal"/>
    <w:rsid w:val="0068189E"/>
    <w:pPr>
      <w:spacing w:after="160" w:line="240" w:lineRule="exact"/>
      <w:jc w:val="both"/>
    </w:pPr>
    <w:rPr>
      <w:rFonts w:ascii="Verdana" w:hAnsi="Verdana"/>
      <w:bCs w:val="0"/>
      <w:sz w:val="20"/>
      <w:szCs w:val="20"/>
      <w:lang w:bidi="en-US"/>
    </w:rPr>
  </w:style>
  <w:style w:type="paragraph" w:customStyle="1" w:styleId="Others">
    <w:name w:val="Others"/>
    <w:basedOn w:val="Normal"/>
    <w:rsid w:val="0068189E"/>
    <w:pPr>
      <w:keepNext/>
      <w:jc w:val="center"/>
    </w:pPr>
    <w:rPr>
      <w:rFonts w:ascii="Arial" w:hAnsi="Arial"/>
      <w:b/>
      <w:bCs w:val="0"/>
      <w:sz w:val="20"/>
      <w:szCs w:val="20"/>
      <w:lang w:bidi="en-US"/>
    </w:rPr>
  </w:style>
  <w:style w:type="paragraph" w:customStyle="1" w:styleId="OtherBullet">
    <w:name w:val="Other_Bullet"/>
    <w:basedOn w:val="Normal"/>
    <w:autoRedefine/>
    <w:rsid w:val="0068189E"/>
    <w:pPr>
      <w:keepNext/>
      <w:spacing w:before="120" w:after="120"/>
      <w:ind w:right="132"/>
      <w:jc w:val="both"/>
    </w:pPr>
    <w:rPr>
      <w:rFonts w:ascii="Times New Roman" w:hAnsi="Times New Roman"/>
      <w:bCs w:val="0"/>
      <w:spacing w:val="-6"/>
      <w:sz w:val="26"/>
      <w:szCs w:val="26"/>
      <w:lang w:bidi="en-US"/>
    </w:rPr>
  </w:style>
  <w:style w:type="paragraph" w:customStyle="1" w:styleId="CharCharCharCharCharCharCharCharCharCharCharCharCharCharCharCharCharChar">
    <w:name w:val="Char Char Char Char Char Char Char Char Char Char Char Char Char Char Char Char Char Char"/>
    <w:basedOn w:val="Normal"/>
    <w:rsid w:val="0068189E"/>
    <w:pPr>
      <w:spacing w:before="120" w:after="120" w:line="360" w:lineRule="auto"/>
      <w:jc w:val="both"/>
    </w:pPr>
    <w:rPr>
      <w:rFonts w:ascii="Times New Roman" w:hAnsi="Times New Roman"/>
      <w:bCs w:val="0"/>
      <w:sz w:val="28"/>
      <w:szCs w:val="28"/>
      <w:lang w:bidi="en-US"/>
    </w:rPr>
  </w:style>
  <w:style w:type="paragraph" w:customStyle="1" w:styleId="MediumGrid2-Accent11">
    <w:name w:val="Medium Grid 2 - Accent 11"/>
    <w:basedOn w:val="Normal"/>
    <w:link w:val="MediumGrid2-Accent1Char"/>
    <w:uiPriority w:val="1"/>
    <w:qFormat/>
    <w:rsid w:val="0068189E"/>
    <w:pPr>
      <w:spacing w:after="0" w:line="240" w:lineRule="auto"/>
      <w:jc w:val="both"/>
    </w:pPr>
    <w:rPr>
      <w:rFonts w:ascii="Times New Roman" w:hAnsi="Times New Roman"/>
      <w:bCs w:val="0"/>
      <w:sz w:val="26"/>
      <w:lang w:val="x-none" w:eastAsia="x-none" w:bidi="en-US"/>
    </w:rPr>
  </w:style>
  <w:style w:type="paragraph" w:customStyle="1" w:styleId="MediumShading1-Accent31">
    <w:name w:val="Medium Shading 1 - Accent 31"/>
    <w:basedOn w:val="Normal"/>
    <w:next w:val="Normal"/>
    <w:link w:val="MediumShading1-Accent3Char"/>
    <w:qFormat/>
    <w:rsid w:val="0068189E"/>
    <w:pPr>
      <w:jc w:val="both"/>
    </w:pPr>
    <w:rPr>
      <w:rFonts w:ascii="Times New Roman" w:hAnsi="Times New Roman"/>
      <w:bCs w:val="0"/>
      <w:i/>
      <w:iCs/>
      <w:sz w:val="26"/>
      <w:lang w:bidi="en-US"/>
    </w:rPr>
  </w:style>
  <w:style w:type="character" w:customStyle="1" w:styleId="MediumShading1-Accent3Char">
    <w:name w:val="Medium Shading 1 - Accent 3 Char"/>
    <w:link w:val="MediumShading1-Accent31"/>
    <w:rsid w:val="0068189E"/>
    <w:rPr>
      <w:rFonts w:eastAsia="Times New Roman" w:cs="Times New Roman"/>
      <w:i/>
      <w:iCs/>
      <w:color w:val="auto"/>
      <w:szCs w:val="22"/>
      <w:lang w:bidi="en-US"/>
    </w:rPr>
  </w:style>
  <w:style w:type="paragraph" w:customStyle="1" w:styleId="MediumShading2-Accent31">
    <w:name w:val="Medium Shading 2 - Accent 31"/>
    <w:basedOn w:val="Normal"/>
    <w:next w:val="Normal"/>
    <w:link w:val="MediumShading2-Accent3Char"/>
    <w:qFormat/>
    <w:rsid w:val="0068189E"/>
    <w:pPr>
      <w:pBdr>
        <w:top w:val="single" w:sz="4" w:space="10" w:color="auto"/>
        <w:bottom w:val="single" w:sz="4" w:space="10" w:color="auto"/>
      </w:pBdr>
      <w:spacing w:before="240" w:after="240" w:line="300" w:lineRule="auto"/>
      <w:ind w:left="1152" w:right="1152"/>
      <w:jc w:val="both"/>
    </w:pPr>
    <w:rPr>
      <w:rFonts w:ascii="Times New Roman" w:hAnsi="Times New Roman"/>
      <w:bCs w:val="0"/>
      <w:i/>
      <w:iCs/>
      <w:sz w:val="26"/>
      <w:lang w:bidi="en-US"/>
    </w:rPr>
  </w:style>
  <w:style w:type="character" w:customStyle="1" w:styleId="MediumShading2-Accent3Char">
    <w:name w:val="Medium Shading 2 - Accent 3 Char"/>
    <w:link w:val="MediumShading2-Accent31"/>
    <w:rsid w:val="0068189E"/>
    <w:rPr>
      <w:rFonts w:eastAsia="Times New Roman" w:cs="Times New Roman"/>
      <w:i/>
      <w:iCs/>
      <w:color w:val="auto"/>
      <w:szCs w:val="22"/>
      <w:lang w:bidi="en-US"/>
    </w:rPr>
  </w:style>
  <w:style w:type="character" w:customStyle="1" w:styleId="GridTable1Light-Accent21">
    <w:name w:val="Grid Table 1 Light - Accent 21"/>
    <w:qFormat/>
    <w:rsid w:val="0068189E"/>
    <w:rPr>
      <w:i/>
      <w:iCs/>
    </w:rPr>
  </w:style>
  <w:style w:type="character" w:customStyle="1" w:styleId="GridTable2-Accent21">
    <w:name w:val="Grid Table 2 - Accent 21"/>
    <w:qFormat/>
    <w:rsid w:val="0068189E"/>
    <w:rPr>
      <w:b/>
      <w:bCs/>
      <w:i/>
      <w:iCs/>
    </w:rPr>
  </w:style>
  <w:style w:type="character" w:customStyle="1" w:styleId="GridTable3-Accent21">
    <w:name w:val="Grid Table 3 - Accent 21"/>
    <w:qFormat/>
    <w:rsid w:val="0068189E"/>
    <w:rPr>
      <w:smallCaps/>
    </w:rPr>
  </w:style>
  <w:style w:type="character" w:customStyle="1" w:styleId="GridTable4-Accent21">
    <w:name w:val="Grid Table 4 - Accent 21"/>
    <w:qFormat/>
    <w:rsid w:val="0068189E"/>
    <w:rPr>
      <w:b/>
      <w:bCs/>
      <w:smallCaps/>
    </w:rPr>
  </w:style>
  <w:style w:type="character" w:customStyle="1" w:styleId="GridTable5Dark-Accent21">
    <w:name w:val="Grid Table 5 Dark - Accent 21"/>
    <w:qFormat/>
    <w:rsid w:val="0068189E"/>
    <w:rPr>
      <w:i/>
      <w:iCs/>
      <w:smallCaps/>
      <w:spacing w:val="5"/>
    </w:rPr>
  </w:style>
  <w:style w:type="paragraph" w:customStyle="1" w:styleId="GridTable7Colorful-Accent21">
    <w:name w:val="Grid Table 7 Colorful - Accent 21"/>
    <w:basedOn w:val="Heading1"/>
    <w:next w:val="Normal"/>
    <w:uiPriority w:val="39"/>
    <w:qFormat/>
    <w:rsid w:val="0068189E"/>
    <w:pPr>
      <w:pageBreakBefore/>
      <w:spacing w:before="0" w:after="0" w:line="288" w:lineRule="auto"/>
      <w:contextualSpacing/>
      <w:jc w:val="center"/>
      <w:outlineLvl w:val="9"/>
    </w:pPr>
    <w:rPr>
      <w:rFonts w:ascii="Times New Roman Bold" w:hAnsi="Times New Roman Bold"/>
      <w:bCs/>
      <w:smallCaps/>
      <w:spacing w:val="-2"/>
      <w:kern w:val="0"/>
      <w:sz w:val="28"/>
      <w:szCs w:val="28"/>
      <w:lang w:val="vi-VN" w:eastAsia="en-US" w:bidi="en-US"/>
    </w:rPr>
  </w:style>
  <w:style w:type="paragraph" w:customStyle="1" w:styleId="tvHeading11">
    <w:name w:val="tvHeading 1.1"/>
    <w:basedOn w:val="Normal"/>
    <w:link w:val="tvHeading11Char"/>
    <w:uiPriority w:val="99"/>
    <w:qFormat/>
    <w:rsid w:val="0068189E"/>
    <w:pPr>
      <w:tabs>
        <w:tab w:val="num" w:pos="1440"/>
      </w:tabs>
      <w:spacing w:before="240" w:after="120" w:line="360" w:lineRule="auto"/>
      <w:ind w:left="1440" w:hanging="360"/>
    </w:pPr>
    <w:rPr>
      <w:rFonts w:ascii="Times New Roman" w:eastAsia="MS Mincho" w:hAnsi="Times New Roman"/>
      <w:b/>
      <w:color w:val="000080"/>
      <w:sz w:val="24"/>
      <w:szCs w:val="24"/>
    </w:rPr>
  </w:style>
  <w:style w:type="paragraph" w:customStyle="1" w:styleId="BodyLevel1">
    <w:name w:val="Body_Level1"/>
    <w:basedOn w:val="BodyText"/>
    <w:next w:val="BodyText"/>
    <w:rsid w:val="0068189E"/>
    <w:pPr>
      <w:spacing w:line="336" w:lineRule="auto"/>
      <w:ind w:left="397" w:firstLine="454"/>
      <w:jc w:val="both"/>
    </w:pPr>
    <w:rPr>
      <w:bCs w:val="0"/>
      <w:lang w:val="vi-VN" w:eastAsia="en-US"/>
    </w:rPr>
  </w:style>
  <w:style w:type="paragraph" w:customStyle="1" w:styleId="tvHeading3">
    <w:name w:val="tvHeading3"/>
    <w:basedOn w:val="tvHeading11"/>
    <w:autoRedefine/>
    <w:rsid w:val="0068189E"/>
    <w:pPr>
      <w:tabs>
        <w:tab w:val="clear" w:pos="1440"/>
      </w:tabs>
      <w:spacing w:after="0"/>
      <w:ind w:left="360" w:firstLine="0"/>
    </w:pPr>
  </w:style>
  <w:style w:type="paragraph" w:customStyle="1" w:styleId="Heading41">
    <w:name w:val="Heading 41"/>
    <w:basedOn w:val="Normal"/>
    <w:next w:val="Normal"/>
    <w:autoRedefine/>
    <w:unhideWhenUsed/>
    <w:qFormat/>
    <w:rsid w:val="0068189E"/>
    <w:pPr>
      <w:tabs>
        <w:tab w:val="num" w:pos="1134"/>
      </w:tabs>
      <w:spacing w:before="100" w:beforeAutospacing="1" w:after="100" w:afterAutospacing="1" w:line="288" w:lineRule="auto"/>
      <w:ind w:left="1134" w:hanging="1134"/>
      <w:jc w:val="both"/>
    </w:pPr>
    <w:rPr>
      <w:rFonts w:ascii="Times New Roman" w:hAnsi="Times New Roman"/>
      <w:i/>
      <w:spacing w:val="5"/>
      <w:sz w:val="26"/>
      <w:szCs w:val="26"/>
      <w:lang w:val="vi-VN" w:bidi="en-US"/>
    </w:rPr>
  </w:style>
  <w:style w:type="paragraph" w:customStyle="1" w:styleId="NormsCharCharCharCharChar">
    <w:name w:val="Norms Char Char Char Char Char"/>
    <w:basedOn w:val="Normal"/>
    <w:link w:val="NormsCharCharCharCharCharChar"/>
    <w:rsid w:val="0068189E"/>
    <w:pPr>
      <w:overflowPunct w:val="0"/>
      <w:autoSpaceDE w:val="0"/>
      <w:autoSpaceDN w:val="0"/>
      <w:adjustRightInd w:val="0"/>
      <w:spacing w:before="120" w:after="60" w:line="264" w:lineRule="auto"/>
      <w:ind w:left="1440" w:right="113"/>
      <w:jc w:val="both"/>
      <w:textAlignment w:val="baseline"/>
    </w:pPr>
    <w:rPr>
      <w:rFonts w:ascii="Times New (W1)" w:hAnsi="Times New (W1)"/>
      <w:bCs w:val="0"/>
    </w:rPr>
  </w:style>
  <w:style w:type="character" w:customStyle="1" w:styleId="NormsCharCharCharCharCharChar">
    <w:name w:val="Norms Char Char Char Char Char Char"/>
    <w:link w:val="NormsCharCharCharCharChar"/>
    <w:rsid w:val="0068189E"/>
    <w:rPr>
      <w:rFonts w:ascii="Times New (W1)" w:eastAsia="Times New Roman" w:hAnsi="Times New (W1)" w:cs="Times New Roman"/>
      <w:color w:val="auto"/>
      <w:sz w:val="22"/>
      <w:szCs w:val="22"/>
    </w:rPr>
  </w:style>
  <w:style w:type="paragraph" w:customStyle="1" w:styleId="StyleStyleB2BoldNotBold">
    <w:name w:val="Style Style B2 + Bold + Not Bold"/>
    <w:basedOn w:val="Normal"/>
    <w:link w:val="StyleStyleB2BoldNotBoldChar"/>
    <w:rsid w:val="0068189E"/>
    <w:pPr>
      <w:tabs>
        <w:tab w:val="num" w:pos="720"/>
      </w:tabs>
      <w:spacing w:after="120" w:line="360" w:lineRule="exact"/>
      <w:ind w:left="714" w:hanging="357"/>
      <w:jc w:val="both"/>
    </w:pPr>
    <w:rPr>
      <w:rFonts w:ascii="Times New Roman" w:hAnsi="Times New Roman" w:cs="Arial"/>
      <w:bCs w:val="0"/>
      <w:sz w:val="28"/>
      <w:szCs w:val="28"/>
    </w:rPr>
  </w:style>
  <w:style w:type="character" w:customStyle="1" w:styleId="StyleStyleB2BoldNotBoldChar">
    <w:name w:val="Style Style B2 + Bold + Not Bold Char"/>
    <w:link w:val="StyleStyleB2BoldNotBold"/>
    <w:rsid w:val="0068189E"/>
    <w:rPr>
      <w:rFonts w:eastAsia="Times New Roman" w:cs="Arial"/>
      <w:color w:val="auto"/>
      <w:sz w:val="28"/>
      <w:szCs w:val="28"/>
    </w:rPr>
  </w:style>
  <w:style w:type="paragraph" w:customStyle="1" w:styleId="Muc-">
    <w:name w:val="Muc -"/>
    <w:basedOn w:val="Normal"/>
    <w:rsid w:val="0068189E"/>
    <w:pPr>
      <w:tabs>
        <w:tab w:val="num" w:pos="648"/>
      </w:tabs>
      <w:spacing w:after="0" w:line="240" w:lineRule="auto"/>
      <w:ind w:left="648" w:hanging="432"/>
      <w:jc w:val="both"/>
    </w:pPr>
    <w:rPr>
      <w:rFonts w:ascii=".VnTime" w:hAnsi=".VnTime"/>
      <w:bCs w:val="0"/>
      <w:sz w:val="28"/>
      <w:szCs w:val="20"/>
    </w:rPr>
  </w:style>
  <w:style w:type="paragraph" w:customStyle="1" w:styleId="I1">
    <w:name w:val="I.1"/>
    <w:basedOn w:val="BodyTextIndent"/>
    <w:rsid w:val="0068189E"/>
    <w:pPr>
      <w:autoSpaceDE w:val="0"/>
      <w:autoSpaceDN w:val="0"/>
      <w:spacing w:before="120" w:after="0" w:line="360" w:lineRule="exact"/>
      <w:ind w:left="0" w:firstLine="720"/>
      <w:jc w:val="both"/>
    </w:pPr>
    <w:rPr>
      <w:rFonts w:ascii="Arial" w:hAnsi="Arial" w:cs="Arial"/>
      <w:b/>
      <w:bCs w:val="0"/>
      <w:color w:val="000000"/>
      <w:sz w:val="24"/>
      <w:szCs w:val="28"/>
    </w:rPr>
  </w:style>
  <w:style w:type="paragraph" w:customStyle="1" w:styleId="Muc">
    <w:name w:val="Muc +"/>
    <w:basedOn w:val="Normal"/>
    <w:rsid w:val="0068189E"/>
    <w:pPr>
      <w:tabs>
        <w:tab w:val="num" w:pos="1152"/>
      </w:tabs>
      <w:spacing w:after="0" w:line="240" w:lineRule="auto"/>
      <w:ind w:left="1080" w:hanging="288"/>
      <w:jc w:val="both"/>
    </w:pPr>
    <w:rPr>
      <w:rFonts w:ascii=".VnTime" w:hAnsi=".VnTime"/>
      <w:bCs w:val="0"/>
      <w:sz w:val="28"/>
      <w:szCs w:val="20"/>
      <w:lang w:val="en-GB"/>
    </w:rPr>
  </w:style>
  <w:style w:type="character" w:customStyle="1" w:styleId="I1CharChar">
    <w:name w:val="I.1.Char Char"/>
    <w:rsid w:val="0068189E"/>
    <w:rPr>
      <w:b/>
      <w:bCs/>
      <w:sz w:val="24"/>
      <w:szCs w:val="24"/>
      <w:lang w:val="vi-VN" w:eastAsia="en-US" w:bidi="ar-SA"/>
    </w:rPr>
  </w:style>
  <w:style w:type="paragraph" w:customStyle="1" w:styleId="Bullet110">
    <w:name w:val="Bullet1.1"/>
    <w:basedOn w:val="Bullet"/>
    <w:autoRedefine/>
    <w:rsid w:val="0068189E"/>
    <w:pPr>
      <w:tabs>
        <w:tab w:val="left" w:pos="1614"/>
      </w:tabs>
      <w:suppressAutoHyphens w:val="0"/>
      <w:spacing w:before="80" w:after="60" w:line="280" w:lineRule="exact"/>
      <w:ind w:left="1632" w:hanging="271"/>
      <w:jc w:val="center"/>
    </w:pPr>
    <w:rPr>
      <w:rFonts w:eastAsia="MS Mincho"/>
      <w:b/>
      <w:sz w:val="36"/>
      <w:szCs w:val="36"/>
      <w:lang w:val="vi-VN" w:eastAsia="en-US"/>
    </w:rPr>
  </w:style>
  <w:style w:type="paragraph" w:customStyle="1" w:styleId="Text1tab">
    <w:name w:val="Text1 tab"/>
    <w:basedOn w:val="Text1"/>
    <w:autoRedefine/>
    <w:rsid w:val="0068189E"/>
    <w:pPr>
      <w:tabs>
        <w:tab w:val="left" w:pos="1554"/>
      </w:tabs>
      <w:spacing w:before="80"/>
      <w:ind w:left="1572" w:hanging="438"/>
    </w:pPr>
  </w:style>
  <w:style w:type="paragraph" w:customStyle="1" w:styleId="Text1">
    <w:name w:val="Text1"/>
    <w:basedOn w:val="Text"/>
    <w:autoRedefine/>
    <w:rsid w:val="0068189E"/>
    <w:pPr>
      <w:spacing w:before="40" w:line="288" w:lineRule="auto"/>
      <w:ind w:left="540" w:firstLine="720"/>
      <w:jc w:val="both"/>
    </w:pPr>
    <w:rPr>
      <w:rFonts w:ascii="Times New Roman" w:eastAsia="MS Mincho" w:hAnsi="Times New Roman"/>
      <w:sz w:val="28"/>
      <w:szCs w:val="36"/>
      <w:lang w:val="vi-VN"/>
    </w:rPr>
  </w:style>
  <w:style w:type="character" w:customStyle="1" w:styleId="Text1Char">
    <w:name w:val="Text1 Char"/>
    <w:rsid w:val="0068189E"/>
    <w:rPr>
      <w:b/>
      <w:sz w:val="28"/>
      <w:szCs w:val="32"/>
      <w:lang w:val="en-US" w:eastAsia="en-US" w:bidi="ar-SA"/>
    </w:rPr>
  </w:style>
  <w:style w:type="paragraph" w:customStyle="1" w:styleId="TextB">
    <w:name w:val="Text B"/>
    <w:basedOn w:val="Text"/>
    <w:autoRedefine/>
    <w:rsid w:val="0068189E"/>
    <w:pPr>
      <w:spacing w:before="120" w:after="60" w:line="280" w:lineRule="exact"/>
      <w:jc w:val="center"/>
    </w:pPr>
    <w:rPr>
      <w:rFonts w:ascii="Times New Roman" w:eastAsia="MS Mincho" w:hAnsi="Times New Roman"/>
      <w:sz w:val="36"/>
      <w:szCs w:val="36"/>
      <w:lang w:val="vi-VN"/>
    </w:rPr>
  </w:style>
  <w:style w:type="paragraph" w:customStyle="1" w:styleId="TextBI">
    <w:name w:val="Text BI"/>
    <w:basedOn w:val="Text"/>
    <w:autoRedefine/>
    <w:rsid w:val="0068189E"/>
    <w:pPr>
      <w:spacing w:before="120" w:after="60" w:line="280" w:lineRule="exact"/>
      <w:jc w:val="center"/>
    </w:pPr>
    <w:rPr>
      <w:rFonts w:ascii="Times New Roman" w:eastAsia="MS Mincho" w:hAnsi="Times New Roman"/>
      <w:i/>
      <w:sz w:val="36"/>
      <w:szCs w:val="36"/>
      <w:lang w:val="vi-VN"/>
    </w:rPr>
  </w:style>
  <w:style w:type="paragraph" w:customStyle="1" w:styleId="TextBIU">
    <w:name w:val="Text BIU"/>
    <w:basedOn w:val="Text"/>
    <w:autoRedefine/>
    <w:rsid w:val="0068189E"/>
    <w:pPr>
      <w:spacing w:before="120" w:after="60" w:line="280" w:lineRule="exact"/>
      <w:jc w:val="center"/>
    </w:pPr>
    <w:rPr>
      <w:rFonts w:ascii="Times New Roman" w:eastAsia="MS Mincho" w:hAnsi="Times New Roman"/>
      <w:i/>
      <w:sz w:val="36"/>
      <w:szCs w:val="36"/>
      <w:u w:val="single"/>
      <w:lang w:val="vi-VN"/>
    </w:rPr>
  </w:style>
  <w:style w:type="paragraph" w:customStyle="1" w:styleId="Text1B">
    <w:name w:val="Text1 B"/>
    <w:basedOn w:val="Text1"/>
    <w:autoRedefine/>
    <w:rsid w:val="0068189E"/>
    <w:pPr>
      <w:spacing w:before="60" w:after="60"/>
    </w:pPr>
    <w:rPr>
      <w:b/>
    </w:rPr>
  </w:style>
  <w:style w:type="paragraph" w:customStyle="1" w:styleId="Text1BI">
    <w:name w:val="Text1 BI"/>
    <w:basedOn w:val="Text1"/>
    <w:autoRedefine/>
    <w:rsid w:val="0068189E"/>
    <w:pPr>
      <w:spacing w:before="120" w:after="60"/>
    </w:pPr>
    <w:rPr>
      <w:b/>
      <w:i/>
    </w:rPr>
  </w:style>
  <w:style w:type="paragraph" w:customStyle="1" w:styleId="Text1BIU">
    <w:name w:val="Text1 BIU"/>
    <w:basedOn w:val="Text1"/>
    <w:autoRedefine/>
    <w:rsid w:val="0068189E"/>
    <w:pPr>
      <w:spacing w:before="120" w:after="60"/>
    </w:pPr>
    <w:rPr>
      <w:b/>
      <w:i/>
      <w:u w:val="single"/>
    </w:rPr>
  </w:style>
  <w:style w:type="paragraph" w:customStyle="1" w:styleId="Bullet1B">
    <w:name w:val="Bullet1 B"/>
    <w:basedOn w:val="Bullet12"/>
    <w:autoRedefine/>
    <w:rsid w:val="0068189E"/>
    <w:pPr>
      <w:tabs>
        <w:tab w:val="left" w:pos="1278"/>
      </w:tabs>
      <w:suppressAutoHyphens w:val="0"/>
      <w:spacing w:before="40" w:after="80" w:line="288" w:lineRule="auto"/>
      <w:ind w:left="1282" w:hanging="286"/>
    </w:pPr>
    <w:rPr>
      <w:rFonts w:eastAsia="MS Mincho"/>
      <w:b/>
      <w:spacing w:val="-8"/>
      <w:sz w:val="28"/>
      <w:szCs w:val="28"/>
      <w:lang w:val="vi-VN" w:eastAsia="en-US"/>
    </w:rPr>
  </w:style>
  <w:style w:type="paragraph" w:customStyle="1" w:styleId="BulletB">
    <w:name w:val="Bullet B"/>
    <w:basedOn w:val="Bullet"/>
    <w:autoRedefine/>
    <w:rsid w:val="0068189E"/>
    <w:pPr>
      <w:suppressAutoHyphens w:val="0"/>
      <w:spacing w:before="80" w:after="60" w:line="280" w:lineRule="exact"/>
      <w:ind w:left="0" w:firstLine="0"/>
      <w:jc w:val="center"/>
    </w:pPr>
    <w:rPr>
      <w:rFonts w:eastAsia="MS Mincho"/>
      <w:sz w:val="36"/>
      <w:szCs w:val="36"/>
      <w:lang w:val="vi-VN" w:eastAsia="en-US"/>
    </w:rPr>
  </w:style>
  <w:style w:type="paragraph" w:customStyle="1" w:styleId="Bullet010">
    <w:name w:val="Bullet0.1"/>
    <w:basedOn w:val="Bullet"/>
    <w:autoRedefine/>
    <w:rsid w:val="0068189E"/>
    <w:pPr>
      <w:tabs>
        <w:tab w:val="left" w:pos="1242"/>
      </w:tabs>
      <w:suppressAutoHyphens w:val="0"/>
      <w:spacing w:before="80" w:after="60" w:line="280" w:lineRule="exact"/>
      <w:ind w:left="1260" w:hanging="402"/>
      <w:jc w:val="center"/>
    </w:pPr>
    <w:rPr>
      <w:rFonts w:eastAsia="MS Mincho"/>
      <w:b/>
      <w:sz w:val="36"/>
      <w:szCs w:val="36"/>
      <w:lang w:val="vi-VN" w:eastAsia="en-US"/>
    </w:rPr>
  </w:style>
  <w:style w:type="paragraph" w:customStyle="1" w:styleId="Vanban">
    <w:name w:val="Van ban"/>
    <w:basedOn w:val="Normal"/>
    <w:autoRedefine/>
    <w:rsid w:val="0068189E"/>
    <w:pPr>
      <w:spacing w:before="60" w:after="120" w:line="340" w:lineRule="exact"/>
      <w:ind w:firstLine="505"/>
      <w:jc w:val="both"/>
    </w:pPr>
    <w:rPr>
      <w:rFonts w:ascii="Times New Roman" w:eastAsia="MS Mincho" w:hAnsi="Times New Roman" w:cs="Arial"/>
      <w:spacing w:val="8"/>
      <w:szCs w:val="24"/>
    </w:rPr>
  </w:style>
  <w:style w:type="paragraph" w:customStyle="1" w:styleId="Bullet111">
    <w:name w:val="Bullet1.1"/>
    <w:basedOn w:val="Text1"/>
    <w:autoRedefine/>
    <w:rsid w:val="0068189E"/>
    <w:pPr>
      <w:tabs>
        <w:tab w:val="num" w:pos="2142"/>
      </w:tabs>
      <w:spacing w:after="0"/>
      <w:ind w:left="2171" w:hanging="359"/>
    </w:pPr>
  </w:style>
  <w:style w:type="paragraph" w:customStyle="1" w:styleId="note0">
    <w:name w:val="note"/>
    <w:basedOn w:val="Normal"/>
    <w:link w:val="noteChar0"/>
    <w:autoRedefine/>
    <w:rsid w:val="0068189E"/>
    <w:pPr>
      <w:tabs>
        <w:tab w:val="num" w:pos="360"/>
      </w:tabs>
      <w:spacing w:before="60" w:after="120" w:line="288" w:lineRule="auto"/>
      <w:ind w:left="357" w:hanging="357"/>
    </w:pPr>
    <w:rPr>
      <w:rFonts w:ascii="Times New Roman" w:eastAsia="MS Mincho" w:hAnsi="Times New Roman"/>
      <w:b/>
      <w:bCs w:val="0"/>
      <w:i/>
      <w:color w:val="FF0000"/>
      <w:sz w:val="28"/>
      <w:szCs w:val="24"/>
    </w:rPr>
  </w:style>
  <w:style w:type="paragraph" w:customStyle="1" w:styleId="abullet1Char">
    <w:name w:val="abullet1 Char"/>
    <w:basedOn w:val="Normal"/>
    <w:rsid w:val="0068189E"/>
    <w:pPr>
      <w:tabs>
        <w:tab w:val="num" w:pos="1021"/>
      </w:tabs>
      <w:spacing w:before="60" w:after="60" w:line="288" w:lineRule="auto"/>
      <w:ind w:left="1021" w:hanging="341"/>
      <w:jc w:val="both"/>
    </w:pPr>
    <w:rPr>
      <w:rFonts w:ascii="Times New Roman" w:eastAsia="MS Mincho" w:hAnsi="Times New Roman"/>
      <w:bCs w:val="0"/>
      <w:sz w:val="28"/>
      <w:szCs w:val="20"/>
      <w:lang w:val="vi-VN"/>
    </w:rPr>
  </w:style>
  <w:style w:type="character" w:customStyle="1" w:styleId="abullet1CharChar">
    <w:name w:val="abullet1 Char Char"/>
    <w:rsid w:val="0068189E"/>
    <w:rPr>
      <w:sz w:val="28"/>
      <w:lang w:val="vi-VN" w:eastAsia="en-US" w:bidi="ar-SA"/>
    </w:rPr>
  </w:style>
  <w:style w:type="paragraph" w:customStyle="1" w:styleId="abullet">
    <w:name w:val="abullet"/>
    <w:basedOn w:val="Normal"/>
    <w:uiPriority w:val="99"/>
    <w:rsid w:val="0068189E"/>
    <w:pPr>
      <w:tabs>
        <w:tab w:val="num" w:pos="1876"/>
      </w:tabs>
      <w:spacing w:before="120" w:after="60" w:line="312" w:lineRule="auto"/>
      <w:ind w:left="1876" w:hanging="340"/>
      <w:jc w:val="both"/>
    </w:pPr>
    <w:rPr>
      <w:rFonts w:ascii="Times New Roman" w:eastAsia="MS Mincho" w:hAnsi="Times New Roman"/>
      <w:bCs w:val="0"/>
      <w:sz w:val="28"/>
      <w:szCs w:val="20"/>
      <w:lang w:val="vi-VN"/>
    </w:rPr>
  </w:style>
  <w:style w:type="paragraph" w:customStyle="1" w:styleId="TextNumber">
    <w:name w:val="Text Number"/>
    <w:basedOn w:val="Normal"/>
    <w:autoRedefine/>
    <w:rsid w:val="0068189E"/>
    <w:pPr>
      <w:tabs>
        <w:tab w:val="num" w:pos="2226"/>
      </w:tabs>
      <w:spacing w:before="60" w:after="60" w:line="288" w:lineRule="auto"/>
      <w:ind w:left="2226" w:hanging="360"/>
      <w:jc w:val="both"/>
    </w:pPr>
    <w:rPr>
      <w:rFonts w:ascii="Times New Roman" w:eastAsia="MS Mincho" w:hAnsi="Times New Roman"/>
      <w:bCs w:val="0"/>
      <w:sz w:val="28"/>
      <w:szCs w:val="20"/>
      <w:lang w:val="vi-VN"/>
    </w:rPr>
  </w:style>
  <w:style w:type="paragraph" w:customStyle="1" w:styleId="MucCharCharChar">
    <w:name w:val="Muc + Char Char Char"/>
    <w:basedOn w:val="Normal"/>
    <w:rsid w:val="0068189E"/>
    <w:pPr>
      <w:tabs>
        <w:tab w:val="num" w:pos="1440"/>
      </w:tabs>
      <w:spacing w:after="0" w:line="240" w:lineRule="auto"/>
      <w:ind w:left="1440" w:hanging="360"/>
      <w:jc w:val="both"/>
    </w:pPr>
    <w:rPr>
      <w:rFonts w:ascii="Times New Roman" w:eastAsia="MS Mincho" w:hAnsi="Times New Roman"/>
      <w:bCs w:val="0"/>
      <w:sz w:val="28"/>
      <w:szCs w:val="28"/>
      <w:lang w:val="en-GB"/>
    </w:rPr>
  </w:style>
  <w:style w:type="character" w:customStyle="1" w:styleId="MucCharCharCharChar">
    <w:name w:val="Muc + Char Char Char Char"/>
    <w:rsid w:val="0068189E"/>
    <w:rPr>
      <w:sz w:val="28"/>
      <w:szCs w:val="28"/>
      <w:lang w:val="en-GB" w:eastAsia="en-US" w:bidi="ar-SA"/>
    </w:rPr>
  </w:style>
  <w:style w:type="paragraph" w:customStyle="1" w:styleId="abullet2">
    <w:name w:val="abullet2"/>
    <w:basedOn w:val="Normal"/>
    <w:uiPriority w:val="99"/>
    <w:rsid w:val="0068189E"/>
    <w:pPr>
      <w:tabs>
        <w:tab w:val="num" w:pos="2200"/>
      </w:tabs>
      <w:spacing w:before="120" w:after="60" w:line="312" w:lineRule="auto"/>
      <w:ind w:left="2300" w:hanging="360"/>
      <w:jc w:val="both"/>
    </w:pPr>
    <w:rPr>
      <w:rFonts w:ascii="Times New Roman" w:eastAsia="MS Mincho" w:hAnsi="Times New Roman"/>
      <w:bCs w:val="0"/>
      <w:sz w:val="28"/>
      <w:szCs w:val="20"/>
      <w:lang w:val="vi-VN"/>
    </w:rPr>
  </w:style>
  <w:style w:type="paragraph" w:customStyle="1" w:styleId="anum">
    <w:name w:val="anum"/>
    <w:basedOn w:val="Normal"/>
    <w:rsid w:val="0068189E"/>
    <w:pPr>
      <w:tabs>
        <w:tab w:val="num" w:pos="900"/>
      </w:tabs>
      <w:spacing w:before="120" w:after="60" w:line="288" w:lineRule="auto"/>
      <w:ind w:left="900" w:hanging="360"/>
      <w:outlineLvl w:val="4"/>
    </w:pPr>
    <w:rPr>
      <w:rFonts w:ascii="Times New Roman" w:eastAsia="MS Mincho" w:hAnsi="Times New Roman"/>
      <w:bCs w:val="0"/>
      <w:sz w:val="28"/>
      <w:szCs w:val="20"/>
    </w:rPr>
  </w:style>
  <w:style w:type="character" w:customStyle="1" w:styleId="atextChar">
    <w:name w:val="atext Char"/>
    <w:rsid w:val="0068189E"/>
    <w:rPr>
      <w:sz w:val="28"/>
      <w:szCs w:val="24"/>
      <w:lang w:val="en-US" w:eastAsia="en-US" w:bidi="ar-SA"/>
    </w:rPr>
  </w:style>
  <w:style w:type="paragraph" w:customStyle="1" w:styleId="Text1CharChar">
    <w:name w:val="Text1 Char Char"/>
    <w:basedOn w:val="Text"/>
    <w:autoRedefine/>
    <w:rsid w:val="0068189E"/>
    <w:pPr>
      <w:spacing w:after="120" w:line="320" w:lineRule="exact"/>
      <w:ind w:left="744"/>
      <w:jc w:val="both"/>
    </w:pPr>
    <w:rPr>
      <w:rFonts w:ascii="Times New Roman" w:eastAsia="MS Mincho" w:hAnsi="Times New Roman"/>
      <w:kern w:val="28"/>
      <w:sz w:val="27"/>
      <w:szCs w:val="36"/>
      <w:lang w:val="vi-VN"/>
    </w:rPr>
  </w:style>
  <w:style w:type="character" w:customStyle="1" w:styleId="Text1CharCharChar">
    <w:name w:val="Text1 Char Char Char"/>
    <w:rsid w:val="0068189E"/>
    <w:rPr>
      <w:b/>
      <w:kern w:val="28"/>
      <w:sz w:val="27"/>
      <w:szCs w:val="32"/>
      <w:lang w:val="en-US" w:eastAsia="en-US" w:bidi="ar-SA"/>
    </w:rPr>
  </w:style>
  <w:style w:type="paragraph" w:customStyle="1" w:styleId="StyleHeading2Before3ptLinespacingMultiple12li">
    <w:name w:val="Style Heading 2 + Before:  3 pt Line spacing:  Multiple 1.2 li"/>
    <w:basedOn w:val="Heading2"/>
    <w:uiPriority w:val="99"/>
    <w:rsid w:val="0068189E"/>
    <w:pPr>
      <w:spacing w:before="60" w:line="288" w:lineRule="auto"/>
    </w:pPr>
    <w:rPr>
      <w:rFonts w:eastAsia="MS Mincho"/>
      <w:bCs/>
      <w:szCs w:val="20"/>
      <w:lang w:val="vi-VN" w:eastAsia="en-US"/>
    </w:rPr>
  </w:style>
  <w:style w:type="paragraph" w:customStyle="1" w:styleId="StyleHeading1Before3pt">
    <w:name w:val="Style Heading 1 + Before:  3 pt"/>
    <w:basedOn w:val="Heading1"/>
    <w:rsid w:val="0068189E"/>
    <w:pPr>
      <w:tabs>
        <w:tab w:val="left" w:pos="24"/>
      </w:tabs>
      <w:spacing w:before="60" w:line="288" w:lineRule="auto"/>
      <w:jc w:val="center"/>
    </w:pPr>
    <w:rPr>
      <w:rFonts w:ascii="Times New Roman Bold" w:eastAsia="MS Mincho" w:hAnsi="Times New Roman Bold"/>
      <w:b w:val="0"/>
      <w:sz w:val="40"/>
      <w:szCs w:val="20"/>
      <w:lang w:val="vi-VN" w:eastAsia="en-US"/>
    </w:rPr>
  </w:style>
  <w:style w:type="paragraph" w:customStyle="1" w:styleId="kbullet3">
    <w:name w:val="kbullet3"/>
    <w:basedOn w:val="Normal"/>
    <w:rsid w:val="0068189E"/>
    <w:pPr>
      <w:tabs>
        <w:tab w:val="left" w:pos="540"/>
      </w:tabs>
      <w:spacing w:before="60" w:after="60" w:line="288" w:lineRule="auto"/>
      <w:ind w:left="2160" w:hanging="360"/>
      <w:jc w:val="both"/>
    </w:pPr>
    <w:rPr>
      <w:rFonts w:ascii="Times New Roman" w:eastAsia="MS Mincho" w:hAnsi="Times New Roman"/>
      <w:sz w:val="28"/>
      <w:szCs w:val="20"/>
    </w:rPr>
  </w:style>
  <w:style w:type="paragraph" w:customStyle="1" w:styleId="abullet1">
    <w:name w:val="abullet1"/>
    <w:basedOn w:val="Normal"/>
    <w:uiPriority w:val="99"/>
    <w:rsid w:val="0068189E"/>
    <w:pPr>
      <w:tabs>
        <w:tab w:val="num" w:pos="1021"/>
      </w:tabs>
      <w:spacing w:before="120" w:after="0" w:line="288" w:lineRule="auto"/>
      <w:ind w:left="1021" w:hanging="341"/>
      <w:jc w:val="both"/>
    </w:pPr>
    <w:rPr>
      <w:rFonts w:ascii="Times New Roman" w:eastAsia="MS Mincho" w:hAnsi="Times New Roman"/>
      <w:bCs w:val="0"/>
      <w:sz w:val="28"/>
      <w:szCs w:val="20"/>
    </w:rPr>
  </w:style>
  <w:style w:type="paragraph" w:styleId="List3">
    <w:name w:val="List 3"/>
    <w:basedOn w:val="Normal"/>
    <w:rsid w:val="0068189E"/>
    <w:pPr>
      <w:spacing w:after="0" w:line="240" w:lineRule="auto"/>
      <w:ind w:left="720"/>
      <w:jc w:val="both"/>
    </w:pPr>
    <w:rPr>
      <w:rFonts w:ascii="Times New Roman" w:eastAsia="MS Mincho" w:hAnsi="Times New Roman"/>
      <w:bCs w:val="0"/>
      <w:sz w:val="28"/>
      <w:szCs w:val="28"/>
    </w:rPr>
  </w:style>
  <w:style w:type="paragraph" w:customStyle="1" w:styleId="Style12781P14pt">
    <w:name w:val="Style 1278 1 P + 14 pt"/>
    <w:basedOn w:val="12781P"/>
    <w:rsid w:val="0068189E"/>
    <w:pPr>
      <w:tabs>
        <w:tab w:val="clear" w:pos="900"/>
        <w:tab w:val="num" w:pos="720"/>
      </w:tabs>
      <w:ind w:left="720"/>
    </w:pPr>
    <w:rPr>
      <w:szCs w:val="24"/>
      <w:lang w:bidi="ar-SA"/>
    </w:rPr>
  </w:style>
  <w:style w:type="paragraph" w:customStyle="1" w:styleId="StyleBullet1NotBoldJustified">
    <w:name w:val="Style Bullet1 + Not Bold Justified"/>
    <w:basedOn w:val="Bullet12"/>
    <w:autoRedefine/>
    <w:rsid w:val="0068189E"/>
    <w:pPr>
      <w:suppressAutoHyphens w:val="0"/>
      <w:spacing w:before="60" w:after="60" w:line="360" w:lineRule="exact"/>
      <w:ind w:firstLine="720"/>
    </w:pPr>
    <w:rPr>
      <w:rFonts w:eastAsia="MS Mincho"/>
      <w:sz w:val="28"/>
      <w:szCs w:val="28"/>
      <w:lang w:val="vi-VN" w:eastAsia="en-US"/>
    </w:rPr>
  </w:style>
  <w:style w:type="paragraph" w:customStyle="1" w:styleId="StyleHeading6Heading6unusedTimesNewRomanNotBold">
    <w:name w:val="Style Heading 6Heading 6(unused) + Times New Roman Not Bold"/>
    <w:basedOn w:val="Normal"/>
    <w:rsid w:val="0068189E"/>
    <w:pPr>
      <w:tabs>
        <w:tab w:val="num" w:pos="1440"/>
      </w:tabs>
      <w:spacing w:before="60" w:after="60" w:line="288" w:lineRule="auto"/>
      <w:ind w:left="1440" w:hanging="360"/>
    </w:pPr>
    <w:rPr>
      <w:rFonts w:ascii="Times New Roman" w:eastAsia="MS Mincho" w:hAnsi="Times New Roman"/>
      <w:bCs w:val="0"/>
      <w:sz w:val="28"/>
      <w:szCs w:val="24"/>
    </w:rPr>
  </w:style>
  <w:style w:type="paragraph" w:customStyle="1" w:styleId="StyleHeading2JustifiedLinespacing15lines">
    <w:name w:val="Style Heading 2 + Justified Line spacing:  1.5 lines"/>
    <w:basedOn w:val="Heading2"/>
    <w:rsid w:val="0068189E"/>
    <w:pPr>
      <w:tabs>
        <w:tab w:val="num" w:pos="3600"/>
      </w:tabs>
      <w:spacing w:line="360" w:lineRule="auto"/>
      <w:ind w:left="3600" w:hanging="360"/>
    </w:pPr>
    <w:rPr>
      <w:rFonts w:eastAsia="MS Mincho"/>
      <w:i/>
      <w:szCs w:val="24"/>
      <w:lang w:val="en-US" w:eastAsia="en-US"/>
    </w:rPr>
  </w:style>
  <w:style w:type="paragraph" w:customStyle="1" w:styleId="BulletVN">
    <w:name w:val="Bullet_VN"/>
    <w:basedOn w:val="ListBullet"/>
    <w:rsid w:val="0068189E"/>
    <w:pPr>
      <w:tabs>
        <w:tab w:val="clear" w:pos="0"/>
        <w:tab w:val="num" w:pos="1440"/>
      </w:tabs>
      <w:suppressAutoHyphens w:val="0"/>
      <w:spacing w:before="120" w:line="280" w:lineRule="atLeast"/>
      <w:ind w:left="1440" w:hanging="432"/>
    </w:pPr>
    <w:rPr>
      <w:rFonts w:ascii="Arial" w:eastAsia="MS Mincho" w:hAnsi="Arial"/>
      <w:noProof/>
      <w:lang w:val="vi-VN" w:eastAsia="en-US"/>
    </w:rPr>
  </w:style>
  <w:style w:type="paragraph" w:customStyle="1" w:styleId="style30">
    <w:name w:val="style3"/>
    <w:basedOn w:val="Normal"/>
    <w:rsid w:val="0068189E"/>
    <w:pPr>
      <w:spacing w:before="100" w:beforeAutospacing="1" w:after="100" w:afterAutospacing="1" w:line="240" w:lineRule="auto"/>
    </w:pPr>
    <w:rPr>
      <w:rFonts w:ascii="Times New Roman" w:eastAsia="MS Mincho" w:hAnsi="Times New Roman"/>
      <w:bCs w:val="0"/>
      <w:sz w:val="27"/>
      <w:szCs w:val="27"/>
    </w:rPr>
  </w:style>
  <w:style w:type="character" w:customStyle="1" w:styleId="style310">
    <w:name w:val="style31"/>
    <w:rsid w:val="0068189E"/>
    <w:rPr>
      <w:sz w:val="27"/>
      <w:szCs w:val="27"/>
    </w:rPr>
  </w:style>
  <w:style w:type="character" w:customStyle="1" w:styleId="mw-headline">
    <w:name w:val="mw-headline"/>
    <w:basedOn w:val="DefaultParagraphFont"/>
    <w:rsid w:val="0068189E"/>
  </w:style>
  <w:style w:type="paragraph" w:customStyle="1" w:styleId="Style14ptJustified">
    <w:name w:val="Style 14 pt Justified"/>
    <w:basedOn w:val="Normal"/>
    <w:rsid w:val="0068189E"/>
    <w:pPr>
      <w:suppressAutoHyphens/>
      <w:spacing w:after="0" w:line="360" w:lineRule="auto"/>
      <w:jc w:val="both"/>
    </w:pPr>
    <w:rPr>
      <w:rFonts w:ascii="Times New Roman" w:hAnsi="Times New Roman"/>
      <w:bCs w:val="0"/>
      <w:sz w:val="28"/>
      <w:szCs w:val="20"/>
      <w:lang w:eastAsia="ar-SA"/>
    </w:rPr>
  </w:style>
  <w:style w:type="paragraph" w:customStyle="1" w:styleId="Mcnidung">
    <w:name w:val="Mục nội dung"/>
    <w:basedOn w:val="Normal"/>
    <w:link w:val="McnidungChar"/>
    <w:rsid w:val="0068189E"/>
    <w:pPr>
      <w:spacing w:before="40" w:after="40" w:line="240" w:lineRule="auto"/>
      <w:ind w:firstLine="720"/>
      <w:jc w:val="both"/>
    </w:pPr>
    <w:rPr>
      <w:rFonts w:ascii="Times New Roman" w:hAnsi="Times New Roman"/>
      <w:bCs w:val="0"/>
      <w:noProof/>
      <w:sz w:val="26"/>
      <w:szCs w:val="28"/>
      <w:lang w:val="pt-BR"/>
    </w:rPr>
  </w:style>
  <w:style w:type="character" w:customStyle="1" w:styleId="McnidungChar">
    <w:name w:val="Mục nội dung Char"/>
    <w:link w:val="Mcnidung"/>
    <w:locked/>
    <w:rsid w:val="0068189E"/>
    <w:rPr>
      <w:rFonts w:eastAsia="Times New Roman" w:cs="Times New Roman"/>
      <w:noProof/>
      <w:color w:val="auto"/>
      <w:szCs w:val="28"/>
      <w:lang w:val="pt-BR"/>
    </w:rPr>
  </w:style>
  <w:style w:type="paragraph" w:customStyle="1" w:styleId="BodyBangDM">
    <w:name w:val="BodyBangDM"/>
    <w:basedOn w:val="Normal"/>
    <w:rsid w:val="0068189E"/>
    <w:pPr>
      <w:spacing w:before="40" w:after="40" w:line="288" w:lineRule="auto"/>
    </w:pPr>
    <w:rPr>
      <w:rFonts w:ascii="Times New Roman" w:eastAsia="Calibri" w:hAnsi="Times New Roman"/>
      <w:bCs w:val="0"/>
      <w:color w:val="000000"/>
      <w:sz w:val="24"/>
      <w:szCs w:val="24"/>
    </w:rPr>
  </w:style>
  <w:style w:type="paragraph" w:customStyle="1" w:styleId="ListBullet1">
    <w:name w:val="List Bullet 1"/>
    <w:basedOn w:val="Normal"/>
    <w:qFormat/>
    <w:rsid w:val="0068189E"/>
    <w:pPr>
      <w:numPr>
        <w:numId w:val="68"/>
      </w:numPr>
      <w:spacing w:before="120" w:after="120" w:line="312" w:lineRule="auto"/>
      <w:jc w:val="both"/>
    </w:pPr>
    <w:rPr>
      <w:rFonts w:ascii="Times New Roman" w:hAnsi="Times New Roman"/>
      <w:bCs w:val="0"/>
      <w:sz w:val="28"/>
      <w:szCs w:val="24"/>
      <w:lang w:val="vi-VN" w:eastAsia="vi-VN"/>
    </w:rPr>
  </w:style>
  <w:style w:type="paragraph" w:customStyle="1" w:styleId="Normal14B">
    <w:name w:val="Normal 14B"/>
    <w:link w:val="Normal14BChar"/>
    <w:autoRedefine/>
    <w:qFormat/>
    <w:rsid w:val="0068189E"/>
    <w:pPr>
      <w:widowControl w:val="0"/>
      <w:tabs>
        <w:tab w:val="left" w:pos="567"/>
      </w:tabs>
      <w:spacing w:after="0" w:line="240" w:lineRule="auto"/>
      <w:jc w:val="both"/>
    </w:pPr>
    <w:rPr>
      <w:rFonts w:eastAsia="SimSun" w:cs="Times New Roman"/>
      <w:b/>
      <w:bCs/>
      <w:color w:val="auto"/>
      <w:sz w:val="28"/>
      <w:szCs w:val="28"/>
    </w:rPr>
  </w:style>
  <w:style w:type="character" w:customStyle="1" w:styleId="Normal14BChar">
    <w:name w:val="Normal 14B Char"/>
    <w:link w:val="Normal14B"/>
    <w:locked/>
    <w:rsid w:val="0068189E"/>
    <w:rPr>
      <w:rFonts w:eastAsia="SimSun" w:cs="Times New Roman"/>
      <w:b/>
      <w:bCs/>
      <w:color w:val="auto"/>
      <w:sz w:val="28"/>
      <w:szCs w:val="28"/>
    </w:rPr>
  </w:style>
  <w:style w:type="numbering" w:customStyle="1" w:styleId="Gach">
    <w:name w:val="Gach"/>
    <w:rsid w:val="0068189E"/>
    <w:pPr>
      <w:numPr>
        <w:numId w:val="69"/>
      </w:numPr>
    </w:pPr>
  </w:style>
  <w:style w:type="numbering" w:customStyle="1" w:styleId="Daumuc0">
    <w:name w:val="Dau muc"/>
    <w:rsid w:val="0068189E"/>
    <w:pPr>
      <w:numPr>
        <w:numId w:val="73"/>
      </w:numPr>
    </w:pPr>
  </w:style>
  <w:style w:type="paragraph" w:customStyle="1" w:styleId="CharCharCharCharChar1CharCharCharChar">
    <w:name w:val="Char Char Char Char Char1 Char Char Char Char"/>
    <w:basedOn w:val="Normal"/>
    <w:rsid w:val="0068189E"/>
    <w:pPr>
      <w:spacing w:after="160" w:line="240" w:lineRule="exact"/>
    </w:pPr>
    <w:rPr>
      <w:rFonts w:ascii="Verdana" w:hAnsi="Verdana"/>
      <w:bCs w:val="0"/>
      <w:sz w:val="20"/>
      <w:szCs w:val="20"/>
    </w:rPr>
  </w:style>
  <w:style w:type="character" w:customStyle="1" w:styleId="MediumGrid2-Accent1Char">
    <w:name w:val="Medium Grid 2 - Accent 1 Char"/>
    <w:link w:val="MediumGrid2-Accent11"/>
    <w:uiPriority w:val="1"/>
    <w:rsid w:val="0068189E"/>
    <w:rPr>
      <w:rFonts w:eastAsia="Times New Roman" w:cs="Times New Roman"/>
      <w:color w:val="auto"/>
      <w:szCs w:val="22"/>
      <w:lang w:val="x-none" w:eastAsia="x-none" w:bidi="en-US"/>
    </w:rPr>
  </w:style>
  <w:style w:type="character" w:customStyle="1" w:styleId="a2Char">
    <w:name w:val="a2 Char"/>
    <w:link w:val="a20"/>
    <w:locked/>
    <w:rsid w:val="0068189E"/>
    <w:rPr>
      <w:rFonts w:ascii="Microsoft JhengHei" w:eastAsia="Microsoft JhengHei" w:hAnsi="Microsoft JhengHei"/>
      <w:b/>
      <w:bCs/>
      <w:iCs/>
      <w:szCs w:val="26"/>
    </w:rPr>
  </w:style>
  <w:style w:type="paragraph" w:customStyle="1" w:styleId="a20">
    <w:name w:val="a2"/>
    <w:basedOn w:val="Heading2"/>
    <w:link w:val="a2Char"/>
    <w:qFormat/>
    <w:rsid w:val="0068189E"/>
    <w:pPr>
      <w:spacing w:line="360" w:lineRule="exact"/>
    </w:pPr>
    <w:rPr>
      <w:rFonts w:ascii="Microsoft JhengHei" w:eastAsia="Microsoft JhengHei" w:hAnsi="Microsoft JhengHei" w:cs="Arial Unicode MS"/>
      <w:bCs/>
      <w:i/>
      <w:color w:val="000000"/>
      <w:sz w:val="26"/>
      <w:szCs w:val="26"/>
      <w:lang w:val="en-US" w:eastAsia="en-US"/>
    </w:rPr>
  </w:style>
  <w:style w:type="character" w:customStyle="1" w:styleId="a3Char">
    <w:name w:val="a3 Char"/>
    <w:link w:val="a30"/>
    <w:locked/>
    <w:rsid w:val="0068189E"/>
    <w:rPr>
      <w:rFonts w:ascii="Times New Roman Bold" w:eastAsia="Microsoft JhengHei" w:hAnsi="Times New Roman Bold"/>
      <w:b/>
      <w:bCs/>
      <w:i/>
      <w:sz w:val="28"/>
      <w:szCs w:val="26"/>
      <w:lang w:val="vi-VN"/>
    </w:rPr>
  </w:style>
  <w:style w:type="paragraph" w:customStyle="1" w:styleId="a30">
    <w:name w:val="a3"/>
    <w:basedOn w:val="Heading3"/>
    <w:link w:val="a3Char"/>
    <w:qFormat/>
    <w:rsid w:val="0068189E"/>
    <w:pPr>
      <w:keepLines/>
      <w:spacing w:before="80" w:after="80"/>
    </w:pPr>
    <w:rPr>
      <w:rFonts w:ascii="Times New Roman Bold" w:eastAsia="Microsoft JhengHei" w:hAnsi="Times New Roman Bold" w:cs="Arial Unicode MS"/>
      <w:bCs/>
      <w:color w:val="000000"/>
      <w:lang w:val="vi-VN" w:eastAsia="en-US"/>
    </w:rPr>
  </w:style>
  <w:style w:type="paragraph" w:customStyle="1" w:styleId="hthi">
    <w:name w:val="hthi"/>
    <w:basedOn w:val="Normal"/>
    <w:rsid w:val="0068189E"/>
    <w:pPr>
      <w:numPr>
        <w:numId w:val="70"/>
      </w:numPr>
      <w:spacing w:before="140" w:after="140" w:line="240" w:lineRule="auto"/>
      <w:jc w:val="both"/>
    </w:pPr>
    <w:rPr>
      <w:rFonts w:ascii="Times New Roman" w:eastAsia="MS Mincho" w:hAnsi="Times New Roman"/>
      <w:bCs w:val="0"/>
      <w:sz w:val="28"/>
      <w:szCs w:val="26"/>
      <w:lang w:val="vi-VN"/>
    </w:rPr>
  </w:style>
  <w:style w:type="paragraph" w:customStyle="1" w:styleId="Level1">
    <w:name w:val="Level 1"/>
    <w:basedOn w:val="Heading1"/>
    <w:autoRedefine/>
    <w:qFormat/>
    <w:rsid w:val="0068189E"/>
    <w:pPr>
      <w:numPr>
        <w:numId w:val="71"/>
      </w:numPr>
      <w:spacing w:after="240" w:line="240" w:lineRule="auto"/>
      <w:jc w:val="both"/>
    </w:pPr>
    <w:rPr>
      <w:rFonts w:ascii="Times New Roman Bold" w:eastAsia="Batang" w:hAnsi="Times New Roman Bold" w:cs="Arial"/>
      <w:sz w:val="28"/>
      <w:szCs w:val="28"/>
      <w:lang w:val="vi-VN" w:eastAsia="zh-CN"/>
    </w:rPr>
  </w:style>
  <w:style w:type="paragraph" w:customStyle="1" w:styleId="Level2">
    <w:name w:val="Level 2"/>
    <w:basedOn w:val="Normal"/>
    <w:link w:val="Level2Char"/>
    <w:autoRedefine/>
    <w:qFormat/>
    <w:rsid w:val="0068189E"/>
    <w:pPr>
      <w:numPr>
        <w:ilvl w:val="1"/>
        <w:numId w:val="71"/>
      </w:numPr>
      <w:spacing w:before="120" w:after="120" w:line="240" w:lineRule="auto"/>
      <w:jc w:val="both"/>
      <w:outlineLvl w:val="1"/>
    </w:pPr>
    <w:rPr>
      <w:rFonts w:ascii="Times New Roman" w:hAnsi="Times New Roman"/>
      <w:b/>
      <w:bCs w:val="0"/>
      <w:sz w:val="28"/>
      <w:szCs w:val="28"/>
    </w:rPr>
  </w:style>
  <w:style w:type="paragraph" w:customStyle="1" w:styleId="Level3">
    <w:name w:val="Level 3"/>
    <w:basedOn w:val="Normal"/>
    <w:link w:val="Level3Char"/>
    <w:qFormat/>
    <w:rsid w:val="0068189E"/>
    <w:pPr>
      <w:numPr>
        <w:ilvl w:val="2"/>
        <w:numId w:val="71"/>
      </w:numPr>
      <w:spacing w:before="120" w:after="120" w:line="240" w:lineRule="auto"/>
      <w:jc w:val="both"/>
      <w:outlineLvl w:val="2"/>
    </w:pPr>
    <w:rPr>
      <w:rFonts w:ascii="Times New Roman" w:hAnsi="Times New Roman"/>
      <w:b/>
      <w:bCs w:val="0"/>
      <w:w w:val="102"/>
      <w:sz w:val="28"/>
      <w:szCs w:val="28"/>
      <w:lang w:val="it-IT" w:eastAsia="x-none"/>
    </w:rPr>
  </w:style>
  <w:style w:type="paragraph" w:customStyle="1" w:styleId="Level4">
    <w:name w:val="Level 4"/>
    <w:basedOn w:val="Level3"/>
    <w:link w:val="Level4Char"/>
    <w:qFormat/>
    <w:rsid w:val="0068189E"/>
    <w:pPr>
      <w:numPr>
        <w:ilvl w:val="3"/>
      </w:numPr>
      <w:outlineLvl w:val="3"/>
    </w:pPr>
    <w:rPr>
      <w:lang w:val="vi-VN"/>
    </w:rPr>
  </w:style>
  <w:style w:type="character" w:customStyle="1" w:styleId="Level3Char">
    <w:name w:val="Level 3 Char"/>
    <w:link w:val="Level3"/>
    <w:rsid w:val="0068189E"/>
    <w:rPr>
      <w:rFonts w:eastAsia="Times New Roman" w:cs="Times New Roman"/>
      <w:b/>
      <w:color w:val="auto"/>
      <w:w w:val="102"/>
      <w:sz w:val="28"/>
      <w:szCs w:val="28"/>
      <w:lang w:val="it-IT" w:eastAsia="x-none"/>
    </w:rPr>
  </w:style>
  <w:style w:type="character" w:customStyle="1" w:styleId="Level4Char">
    <w:name w:val="Level 4 Char"/>
    <w:link w:val="Level4"/>
    <w:rsid w:val="0068189E"/>
    <w:rPr>
      <w:rFonts w:eastAsia="Times New Roman" w:cs="Times New Roman"/>
      <w:b/>
      <w:color w:val="auto"/>
      <w:w w:val="102"/>
      <w:sz w:val="28"/>
      <w:szCs w:val="28"/>
      <w:lang w:val="vi-VN" w:eastAsia="x-none"/>
    </w:rPr>
  </w:style>
  <w:style w:type="paragraph" w:customStyle="1" w:styleId="Cap3">
    <w:name w:val="Cap3"/>
    <w:basedOn w:val="Heading2"/>
    <w:link w:val="Cap3Char"/>
    <w:qFormat/>
    <w:rsid w:val="0068189E"/>
    <w:pPr>
      <w:tabs>
        <w:tab w:val="left" w:pos="851"/>
      </w:tabs>
      <w:spacing w:before="0"/>
      <w:ind w:left="2704" w:hanging="720"/>
    </w:pPr>
    <w:rPr>
      <w:rFonts w:eastAsia="Calibri"/>
      <w:bCs/>
      <w:i/>
      <w:lang w:val="en-US" w:eastAsia="en-US"/>
    </w:rPr>
  </w:style>
  <w:style w:type="character" w:customStyle="1" w:styleId="Cap3Char">
    <w:name w:val="Cap3 Char"/>
    <w:link w:val="Cap3"/>
    <w:rsid w:val="0068189E"/>
    <w:rPr>
      <w:rFonts w:eastAsia="Calibri" w:cs="Times New Roman"/>
      <w:b/>
      <w:bCs/>
      <w:iCs/>
      <w:color w:val="auto"/>
      <w:sz w:val="28"/>
      <w:szCs w:val="28"/>
    </w:rPr>
  </w:style>
  <w:style w:type="paragraph" w:customStyle="1" w:styleId="DinhDangVanBan">
    <w:name w:val="DinhDang Van Ban"/>
    <w:basedOn w:val="Normal"/>
    <w:link w:val="DinhDangVanBanChar"/>
    <w:qFormat/>
    <w:rsid w:val="0068189E"/>
    <w:pPr>
      <w:keepLines/>
      <w:widowControl w:val="0"/>
      <w:spacing w:after="120" w:line="240" w:lineRule="auto"/>
      <w:ind w:firstLine="425"/>
      <w:jc w:val="both"/>
    </w:pPr>
    <w:rPr>
      <w:rFonts w:ascii="Times New Roman" w:hAnsi="Times New Roman"/>
      <w:bCs w:val="0"/>
      <w:color w:val="000000"/>
      <w:sz w:val="28"/>
      <w:szCs w:val="26"/>
      <w:lang w:val="nb-NO"/>
    </w:rPr>
  </w:style>
  <w:style w:type="character" w:customStyle="1" w:styleId="DinhDangVanBanChar">
    <w:name w:val="DinhDang Van Ban Char"/>
    <w:link w:val="DinhDangVanBan"/>
    <w:rsid w:val="0068189E"/>
    <w:rPr>
      <w:rFonts w:eastAsia="Times New Roman" w:cs="Times New Roman"/>
      <w:sz w:val="28"/>
      <w:szCs w:val="26"/>
      <w:lang w:val="nb-NO"/>
    </w:rPr>
  </w:style>
  <w:style w:type="paragraph" w:customStyle="1" w:styleId="Daugach">
    <w:name w:val="Dau gach"/>
    <w:basedOn w:val="Normal"/>
    <w:next w:val="Normal"/>
    <w:link w:val="DaugachChar"/>
    <w:qFormat/>
    <w:rsid w:val="0068189E"/>
    <w:pPr>
      <w:widowControl w:val="0"/>
      <w:numPr>
        <w:numId w:val="72"/>
      </w:numPr>
      <w:tabs>
        <w:tab w:val="left" w:pos="567"/>
      </w:tabs>
      <w:spacing w:after="60" w:line="240" w:lineRule="auto"/>
      <w:jc w:val="both"/>
    </w:pPr>
    <w:rPr>
      <w:rFonts w:ascii="Times New Roman" w:hAnsi="Times New Roman" w:cs="Angsana New"/>
      <w:bCs w:val="0"/>
      <w:snapToGrid w:val="0"/>
      <w:sz w:val="28"/>
      <w:szCs w:val="28"/>
      <w:lang w:val="nb-NO" w:eastAsia="x-none" w:bidi="th-TH"/>
    </w:rPr>
  </w:style>
  <w:style w:type="character" w:customStyle="1" w:styleId="DaugachChar">
    <w:name w:val="Dau gach Char"/>
    <w:link w:val="Daugach"/>
    <w:rsid w:val="0068189E"/>
    <w:rPr>
      <w:rFonts w:eastAsia="Times New Roman" w:cs="Angsana New"/>
      <w:snapToGrid w:val="0"/>
      <w:color w:val="auto"/>
      <w:sz w:val="28"/>
      <w:szCs w:val="28"/>
      <w:lang w:val="nb-NO" w:eastAsia="x-none" w:bidi="th-TH"/>
    </w:rPr>
  </w:style>
  <w:style w:type="paragraph" w:customStyle="1" w:styleId="1BCDADTLV2">
    <w:name w:val="1BC.DADT.LV2"/>
    <w:basedOn w:val="Normal"/>
    <w:qFormat/>
    <w:rsid w:val="0068189E"/>
    <w:pPr>
      <w:keepNext/>
      <w:spacing w:before="240" w:after="60" w:line="312" w:lineRule="auto"/>
      <w:jc w:val="both"/>
      <w:outlineLvl w:val="1"/>
    </w:pPr>
    <w:rPr>
      <w:rFonts w:ascii="Times New Roman Bold" w:hAnsi="Times New Roman Bold"/>
      <w:b/>
      <w:bCs w:val="0"/>
      <w:i/>
      <w:sz w:val="26"/>
      <w:szCs w:val="20"/>
      <w:lang w:val="pt-BR"/>
    </w:rPr>
  </w:style>
  <w:style w:type="paragraph" w:customStyle="1" w:styleId="DinhdangCulama">
    <w:name w:val="Dinh dang Cu la ma"/>
    <w:basedOn w:val="Normal"/>
    <w:qFormat/>
    <w:rsid w:val="0068189E"/>
    <w:pPr>
      <w:keepNext/>
      <w:tabs>
        <w:tab w:val="left" w:pos="426"/>
      </w:tabs>
      <w:spacing w:after="120" w:line="240" w:lineRule="auto"/>
      <w:ind w:left="284" w:hanging="284"/>
      <w:jc w:val="both"/>
      <w:outlineLvl w:val="0"/>
    </w:pPr>
    <w:rPr>
      <w:rFonts w:ascii="Times New Roman" w:hAnsi="Times New Roman"/>
      <w:b/>
      <w:bCs w:val="0"/>
      <w:snapToGrid w:val="0"/>
      <w:kern w:val="28"/>
      <w:sz w:val="28"/>
      <w:szCs w:val="28"/>
      <w:lang w:val="pt-BR"/>
    </w:rPr>
  </w:style>
  <w:style w:type="paragraph" w:customStyle="1" w:styleId="cap4">
    <w:name w:val="cap 4"/>
    <w:basedOn w:val="Cap3"/>
    <w:qFormat/>
    <w:rsid w:val="0068189E"/>
    <w:pPr>
      <w:ind w:left="3843" w:hanging="1080"/>
    </w:pPr>
  </w:style>
  <w:style w:type="table" w:customStyle="1" w:styleId="GridTable1Light-Accent31">
    <w:name w:val="Grid Table 1 Light - Accent 31"/>
    <w:basedOn w:val="TableNormal"/>
    <w:uiPriority w:val="46"/>
    <w:rsid w:val="0068189E"/>
    <w:pPr>
      <w:spacing w:after="0" w:line="240" w:lineRule="auto"/>
    </w:pPr>
    <w:rPr>
      <w:rFonts w:eastAsia="Calibri" w:cs="Times New Roman"/>
      <w:color w:val="auto"/>
      <w:szCs w:val="26"/>
    </w:r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double" w:sz="2" w:space="0" w:color="C2D69B"/>
        </w:tcBorders>
      </w:tcPr>
    </w:tblStylePr>
    <w:tblStylePr w:type="firstCol">
      <w:rPr>
        <w:b/>
        <w:bCs/>
      </w:rPr>
    </w:tblStylePr>
    <w:tblStylePr w:type="lastCol">
      <w:rPr>
        <w:b/>
        <w:bCs/>
      </w:rPr>
    </w:tblStylePr>
  </w:style>
  <w:style w:type="paragraph" w:customStyle="1" w:styleId="Body01">
    <w:name w:val="Body 01"/>
    <w:basedOn w:val="bulleted1"/>
    <w:qFormat/>
    <w:rsid w:val="0068189E"/>
    <w:pPr>
      <w:keepLines w:val="0"/>
      <w:widowControl w:val="0"/>
      <w:numPr>
        <w:numId w:val="0"/>
      </w:numPr>
      <w:spacing w:before="0" w:line="312" w:lineRule="auto"/>
      <w:ind w:firstLine="576"/>
      <w:jc w:val="left"/>
    </w:pPr>
    <w:rPr>
      <w:sz w:val="26"/>
      <w:szCs w:val="26"/>
      <w:lang w:eastAsia="x-none"/>
    </w:rPr>
  </w:style>
  <w:style w:type="paragraph" w:customStyle="1" w:styleId="NormalLatinTimesNewRoman">
    <w:name w:val="Normal + (Latin) Times New Roman"/>
    <w:aliases w:val="(Asian) MS Mincho,12 pt,Not Bold,Black"/>
    <w:basedOn w:val="Normal"/>
    <w:link w:val="NormalLatinTimesNewRomanChar"/>
    <w:rsid w:val="0068189E"/>
    <w:pPr>
      <w:spacing w:before="120" w:after="0" w:line="360" w:lineRule="auto"/>
      <w:ind w:left="-14" w:firstLine="28"/>
      <w:jc w:val="both"/>
    </w:pPr>
    <w:rPr>
      <w:rFonts w:ascii="Times New Roman" w:eastAsia="MS Mincho" w:hAnsi="Times New Roman"/>
      <w:b/>
      <w:bCs w:val="0"/>
      <w:sz w:val="24"/>
      <w:szCs w:val="24"/>
      <w:lang w:val="sv-SE"/>
    </w:rPr>
  </w:style>
  <w:style w:type="character" w:customStyle="1" w:styleId="NormalLatinTimesNewRomanChar">
    <w:name w:val="Normal + (Latin) Times New Roman Char"/>
    <w:aliases w:val="(Asian) MS Mincho Char,12 pt Char,Not Bold Char,Black Char"/>
    <w:link w:val="NormalLatinTimesNewRoman"/>
    <w:rsid w:val="0068189E"/>
    <w:rPr>
      <w:rFonts w:eastAsia="MS Mincho" w:cs="Times New Roman"/>
      <w:b/>
      <w:color w:val="auto"/>
      <w:sz w:val="24"/>
      <w:szCs w:val="24"/>
      <w:lang w:val="sv-SE"/>
    </w:rPr>
  </w:style>
  <w:style w:type="paragraph" w:customStyle="1" w:styleId="1dautru">
    <w:name w:val="1dautru"/>
    <w:basedOn w:val="Normal"/>
    <w:link w:val="1dautruChar"/>
    <w:autoRedefine/>
    <w:qFormat/>
    <w:rsid w:val="0068189E"/>
    <w:pPr>
      <w:widowControl w:val="0"/>
      <w:spacing w:after="120" w:line="360" w:lineRule="atLeast"/>
      <w:contextualSpacing/>
      <w:jc w:val="center"/>
      <w:outlineLvl w:val="6"/>
    </w:pPr>
    <w:rPr>
      <w:rFonts w:ascii="Times New Roman" w:hAnsi="Times New Roman"/>
      <w:b/>
      <w:bCs w:val="0"/>
      <w:sz w:val="28"/>
      <w:szCs w:val="28"/>
      <w:lang w:val="fr-FR"/>
    </w:rPr>
  </w:style>
  <w:style w:type="character" w:customStyle="1" w:styleId="1dautruChar">
    <w:name w:val="1dautru Char"/>
    <w:link w:val="1dautru"/>
    <w:rsid w:val="0068189E"/>
    <w:rPr>
      <w:rFonts w:eastAsia="Times New Roman" w:cs="Times New Roman"/>
      <w:b/>
      <w:color w:val="auto"/>
      <w:sz w:val="28"/>
      <w:szCs w:val="28"/>
      <w:lang w:val="fr-FR"/>
    </w:rPr>
  </w:style>
  <w:style w:type="paragraph" w:customStyle="1" w:styleId="1noidung">
    <w:name w:val="1noidung"/>
    <w:basedOn w:val="Normal"/>
    <w:link w:val="1noidungChar"/>
    <w:qFormat/>
    <w:rsid w:val="0068189E"/>
    <w:pPr>
      <w:spacing w:after="120"/>
      <w:ind w:firstLine="426"/>
      <w:jc w:val="both"/>
    </w:pPr>
    <w:rPr>
      <w:rFonts w:ascii="Times New Roman" w:hAnsi="Times New Roman"/>
      <w:bCs w:val="0"/>
      <w:sz w:val="24"/>
      <w:szCs w:val="24"/>
      <w:lang w:val="nl-NL"/>
    </w:rPr>
  </w:style>
  <w:style w:type="character" w:customStyle="1" w:styleId="1noidungChar">
    <w:name w:val="1noidung Char"/>
    <w:link w:val="1noidung"/>
    <w:rsid w:val="0068189E"/>
    <w:rPr>
      <w:rFonts w:eastAsia="Times New Roman" w:cs="Times New Roman"/>
      <w:color w:val="auto"/>
      <w:sz w:val="24"/>
      <w:szCs w:val="24"/>
      <w:lang w:val="nl-NL"/>
    </w:rPr>
  </w:style>
  <w:style w:type="paragraph" w:customStyle="1" w:styleId="nghieng">
    <w:name w:val="nghieng"/>
    <w:basedOn w:val="Normal"/>
    <w:link w:val="nghiengChar"/>
    <w:rsid w:val="0068189E"/>
    <w:pPr>
      <w:widowControl w:val="0"/>
      <w:spacing w:before="120" w:after="120" w:line="240" w:lineRule="auto"/>
      <w:ind w:left="142" w:hanging="142"/>
      <w:jc w:val="both"/>
    </w:pPr>
    <w:rPr>
      <w:rFonts w:ascii="Times New Roman" w:hAnsi="Times New Roman"/>
      <w:b/>
      <w:bCs w:val="0"/>
      <w:sz w:val="24"/>
      <w:szCs w:val="24"/>
      <w:lang w:val="fr-FR"/>
    </w:rPr>
  </w:style>
  <w:style w:type="character" w:customStyle="1" w:styleId="nghiengChar">
    <w:name w:val="nghieng Char"/>
    <w:link w:val="nghieng"/>
    <w:rsid w:val="0068189E"/>
    <w:rPr>
      <w:rFonts w:eastAsia="Times New Roman" w:cs="Times New Roman"/>
      <w:b/>
      <w:color w:val="auto"/>
      <w:sz w:val="24"/>
      <w:szCs w:val="24"/>
      <w:lang w:val="fr-FR"/>
    </w:rPr>
  </w:style>
  <w:style w:type="paragraph" w:customStyle="1" w:styleId="11HeadingIII3">
    <w:name w:val="1.1 Heading III 3"/>
    <w:autoRedefine/>
    <w:rsid w:val="0068189E"/>
    <w:pPr>
      <w:tabs>
        <w:tab w:val="num" w:pos="1440"/>
      </w:tabs>
      <w:spacing w:after="0" w:line="240" w:lineRule="auto"/>
      <w:ind w:left="1224" w:hanging="504"/>
    </w:pPr>
    <w:rPr>
      <w:rFonts w:ascii="Arial" w:eastAsia="Times New Roman" w:hAnsi="Arial" w:cs="Arial"/>
      <w:b/>
      <w:bCs/>
      <w:color w:val="auto"/>
      <w:sz w:val="28"/>
      <w:szCs w:val="26"/>
    </w:rPr>
  </w:style>
  <w:style w:type="paragraph" w:customStyle="1" w:styleId="sgtocontent">
    <w:name w:val="sgtocontent"/>
    <w:basedOn w:val="Normal"/>
    <w:rsid w:val="0068189E"/>
    <w:pPr>
      <w:spacing w:before="100" w:beforeAutospacing="1" w:after="100" w:afterAutospacing="1" w:line="240" w:lineRule="auto"/>
    </w:pPr>
    <w:rPr>
      <w:rFonts w:ascii="Times New Roman" w:hAnsi="Times New Roman"/>
      <w:bCs w:val="0"/>
      <w:sz w:val="26"/>
      <w:szCs w:val="26"/>
    </w:rPr>
  </w:style>
  <w:style w:type="paragraph" w:customStyle="1" w:styleId="Body-Text0">
    <w:name w:val="Body-Text"/>
    <w:link w:val="Body-TextChar"/>
    <w:qFormat/>
    <w:rsid w:val="0068189E"/>
    <w:pPr>
      <w:widowControl w:val="0"/>
      <w:adjustRightInd w:val="0"/>
      <w:snapToGrid w:val="0"/>
      <w:spacing w:after="120" w:line="360" w:lineRule="atLeast"/>
      <w:jc w:val="both"/>
      <w:textAlignment w:val="baseline"/>
    </w:pPr>
    <w:rPr>
      <w:rFonts w:eastAsia="Times New Roman" w:cs="Times New Roman"/>
      <w:color w:val="auto"/>
      <w:sz w:val="28"/>
      <w:szCs w:val="20"/>
      <w:lang w:val="en-GB"/>
    </w:rPr>
  </w:style>
  <w:style w:type="character" w:customStyle="1" w:styleId="Body-TextChar">
    <w:name w:val="Body-Text Char"/>
    <w:link w:val="Body-Text0"/>
    <w:rsid w:val="0068189E"/>
    <w:rPr>
      <w:rFonts w:eastAsia="Times New Roman" w:cs="Times New Roman"/>
      <w:color w:val="auto"/>
      <w:sz w:val="28"/>
      <w:szCs w:val="20"/>
      <w:lang w:val="en-GB"/>
    </w:rPr>
  </w:style>
  <w:style w:type="paragraph" w:customStyle="1" w:styleId="Bullet5">
    <w:name w:val="Bullet5"/>
    <w:basedOn w:val="Bullet4"/>
    <w:rsid w:val="0068189E"/>
    <w:pPr>
      <w:tabs>
        <w:tab w:val="clear" w:pos="9129"/>
      </w:tabs>
      <w:suppressAutoHyphens w:val="0"/>
      <w:spacing w:line="360" w:lineRule="atLeast"/>
      <w:ind w:left="1584" w:hanging="288"/>
    </w:pPr>
    <w:rPr>
      <w:sz w:val="28"/>
      <w:szCs w:val="20"/>
      <w:lang w:val="en-GB" w:eastAsia="x-none"/>
    </w:rPr>
  </w:style>
  <w:style w:type="paragraph" w:customStyle="1" w:styleId="DefaultParagraphFontParaCharCharCharCharCharCharChar">
    <w:name w:val="Default Paragraph Font Para Char Char Char Char Char Char Char"/>
    <w:basedOn w:val="Normal"/>
    <w:rsid w:val="0068189E"/>
    <w:pPr>
      <w:spacing w:after="160" w:line="240" w:lineRule="exact"/>
    </w:pPr>
    <w:rPr>
      <w:rFonts w:ascii="Verdana" w:hAnsi="Verdana"/>
      <w:bCs w:val="0"/>
      <w:sz w:val="20"/>
      <w:szCs w:val="20"/>
    </w:rPr>
  </w:style>
  <w:style w:type="paragraph" w:customStyle="1" w:styleId="CharCharCharCharCharChar2CharCharCharChar">
    <w:name w:val="Char Char Char Char Char Char2 Char Char Char Char"/>
    <w:basedOn w:val="Normal"/>
    <w:semiHidden/>
    <w:rsid w:val="0068189E"/>
    <w:pPr>
      <w:spacing w:after="160" w:line="240" w:lineRule="exact"/>
    </w:pPr>
    <w:rPr>
      <w:rFonts w:ascii="Arial" w:hAnsi="Arial"/>
      <w:bCs w:val="0"/>
    </w:rPr>
  </w:style>
  <w:style w:type="paragraph" w:customStyle="1" w:styleId="I-II-II">
    <w:name w:val="I-II-II"/>
    <w:basedOn w:val="Heading1"/>
    <w:rsid w:val="0068189E"/>
    <w:pPr>
      <w:shd w:val="clear" w:color="auto" w:fill="FFFFFF"/>
      <w:spacing w:after="120" w:line="312" w:lineRule="auto"/>
      <w:ind w:left="720" w:hanging="360"/>
      <w:jc w:val="both"/>
    </w:pPr>
    <w:rPr>
      <w:rFonts w:ascii=".VnHelvetIns" w:hAnsi=".VnHelvetIns"/>
      <w:bCs/>
      <w:sz w:val="30"/>
      <w:szCs w:val="28"/>
      <w:lang w:val="fr-FR" w:eastAsia="en-US"/>
    </w:rPr>
  </w:style>
  <w:style w:type="paragraph" w:customStyle="1" w:styleId="StyleHeading2l2H2h21h2IIIIIIHeading2CharHeading5">
    <w:name w:val="Style Heading 2l2H2h21h2IIIIII.Heading 2 CharHeading5"/>
    <w:basedOn w:val="Heading2"/>
    <w:autoRedefine/>
    <w:rsid w:val="0068189E"/>
    <w:pPr>
      <w:tabs>
        <w:tab w:val="left" w:pos="1350"/>
      </w:tabs>
      <w:spacing w:line="360" w:lineRule="auto"/>
      <w:ind w:left="1440" w:hanging="360"/>
    </w:pPr>
    <w:rPr>
      <w:bCs/>
      <w:i/>
      <w:iCs w:val="0"/>
      <w:color w:val="000000"/>
      <w:sz w:val="24"/>
      <w:szCs w:val="26"/>
      <w:lang w:val="en-US" w:eastAsia="en-US"/>
    </w:rPr>
  </w:style>
  <w:style w:type="character" w:customStyle="1" w:styleId="Style3Char">
    <w:name w:val="Style3 Char"/>
    <w:link w:val="Style3"/>
    <w:rsid w:val="0068189E"/>
    <w:rPr>
      <w:rFonts w:eastAsia="Times New Roman" w:cs="Arial"/>
      <w:b/>
      <w:bCs/>
      <w:caps/>
      <w:color w:val="auto"/>
      <w:kern w:val="1"/>
      <w:sz w:val="28"/>
      <w:szCs w:val="24"/>
      <w:lang w:val="vi-VN" w:eastAsia="zh-CN"/>
    </w:rPr>
  </w:style>
  <w:style w:type="character" w:customStyle="1" w:styleId="Z3Char">
    <w:name w:val="Z3 Char"/>
    <w:link w:val="Z3"/>
    <w:locked/>
    <w:rsid w:val="0068189E"/>
    <w:rPr>
      <w:b/>
      <w:bCs/>
      <w:sz w:val="28"/>
      <w:szCs w:val="28"/>
      <w:lang w:val="nl-NL" w:eastAsia="x-none"/>
    </w:rPr>
  </w:style>
  <w:style w:type="paragraph" w:customStyle="1" w:styleId="Z3">
    <w:name w:val="Z3"/>
    <w:basedOn w:val="Normal"/>
    <w:link w:val="Z3Char"/>
    <w:qFormat/>
    <w:rsid w:val="0068189E"/>
    <w:pPr>
      <w:keepNext/>
      <w:tabs>
        <w:tab w:val="left" w:pos="567"/>
      </w:tabs>
      <w:spacing w:before="60" w:after="60" w:line="360" w:lineRule="exact"/>
      <w:ind w:firstLine="567"/>
      <w:jc w:val="both"/>
      <w:outlineLvl w:val="3"/>
    </w:pPr>
    <w:rPr>
      <w:rFonts w:ascii="Times New Roman" w:eastAsiaTheme="minorHAnsi" w:hAnsi="Times New Roman" w:cs="Arial Unicode MS"/>
      <w:b/>
      <w:color w:val="000000"/>
      <w:sz w:val="28"/>
      <w:szCs w:val="28"/>
      <w:lang w:val="nl-NL" w:eastAsia="x-none"/>
    </w:rPr>
  </w:style>
  <w:style w:type="paragraph" w:customStyle="1" w:styleId="a10">
    <w:name w:val="a1"/>
    <w:basedOn w:val="Normal"/>
    <w:link w:val="a1Char"/>
    <w:qFormat/>
    <w:rsid w:val="0068189E"/>
    <w:pPr>
      <w:spacing w:before="120" w:after="120" w:line="240" w:lineRule="auto"/>
      <w:jc w:val="both"/>
    </w:pPr>
    <w:rPr>
      <w:rFonts w:ascii="Times New Roman" w:hAnsi="Times New Roman"/>
      <w:b/>
      <w:bCs w:val="0"/>
      <w:sz w:val="26"/>
      <w:szCs w:val="26"/>
      <w:lang w:val="x-none" w:eastAsia="x-none"/>
    </w:rPr>
  </w:style>
  <w:style w:type="character" w:customStyle="1" w:styleId="a1Char">
    <w:name w:val="a1 Char"/>
    <w:link w:val="a10"/>
    <w:rsid w:val="0068189E"/>
    <w:rPr>
      <w:rFonts w:eastAsia="Times New Roman" w:cs="Times New Roman"/>
      <w:b/>
      <w:color w:val="auto"/>
      <w:szCs w:val="26"/>
      <w:lang w:val="x-none" w:eastAsia="x-none"/>
    </w:rPr>
  </w:style>
  <w:style w:type="character" w:customStyle="1" w:styleId="Body1Char0">
    <w:name w:val="Body1 Char"/>
    <w:link w:val="Body1"/>
    <w:uiPriority w:val="99"/>
    <w:rsid w:val="0068189E"/>
    <w:rPr>
      <w:rFonts w:eastAsia="Times New Roman" w:cs="Times New Roman"/>
      <w:color w:val="auto"/>
      <w:sz w:val="28"/>
      <w:szCs w:val="28"/>
      <w:lang w:eastAsia="zh-CN"/>
    </w:rPr>
  </w:style>
  <w:style w:type="character" w:customStyle="1" w:styleId="Style2Char">
    <w:name w:val="Style2 Char"/>
    <w:link w:val="Style2"/>
    <w:rsid w:val="0068189E"/>
    <w:rPr>
      <w:rFonts w:eastAsia="Times New Roman" w:cs="Times New Roman"/>
      <w:color w:val="auto"/>
      <w:sz w:val="24"/>
      <w:szCs w:val="28"/>
      <w:lang w:eastAsia="zh-CN"/>
    </w:rPr>
  </w:style>
  <w:style w:type="paragraph" w:customStyle="1" w:styleId="FISBullet1">
    <w:name w:val="FIS_Bullet 1"/>
    <w:basedOn w:val="Normal"/>
    <w:autoRedefine/>
    <w:qFormat/>
    <w:rsid w:val="0068189E"/>
    <w:pPr>
      <w:widowControl w:val="0"/>
      <w:numPr>
        <w:numId w:val="74"/>
      </w:numPr>
      <w:spacing w:before="120" w:after="60" w:line="312" w:lineRule="auto"/>
      <w:jc w:val="both"/>
    </w:pPr>
    <w:rPr>
      <w:rFonts w:ascii="Times New Roman" w:hAnsi="Times New Roman"/>
      <w:bCs w:val="0"/>
      <w:sz w:val="24"/>
      <w:szCs w:val="24"/>
    </w:rPr>
  </w:style>
  <w:style w:type="table" w:customStyle="1" w:styleId="GridTable1Light-Accent32">
    <w:name w:val="Grid Table 1 Light - Accent 32"/>
    <w:basedOn w:val="TableNormal"/>
    <w:uiPriority w:val="46"/>
    <w:rsid w:val="0068189E"/>
    <w:pPr>
      <w:spacing w:after="0" w:line="240" w:lineRule="auto"/>
    </w:pPr>
    <w:rPr>
      <w:rFonts w:eastAsia="Calibri" w:cs="Times New Roman"/>
      <w:color w:val="auto"/>
      <w:szCs w:val="26"/>
    </w:r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double" w:sz="2" w:space="0" w:color="C2D69B"/>
        </w:tcBorders>
      </w:tcPr>
    </w:tblStylePr>
    <w:tblStylePr w:type="firstCol">
      <w:rPr>
        <w:b/>
        <w:bCs/>
      </w:rPr>
    </w:tblStylePr>
    <w:tblStylePr w:type="lastCol">
      <w:rPr>
        <w:b/>
        <w:bCs/>
      </w:rPr>
    </w:tblStylePr>
  </w:style>
  <w:style w:type="character" w:customStyle="1" w:styleId="content0">
    <w:name w:val="content"/>
    <w:rsid w:val="0068189E"/>
  </w:style>
  <w:style w:type="character" w:customStyle="1" w:styleId="-Char">
    <w:name w:val="- Char"/>
    <w:link w:val="-0"/>
    <w:uiPriority w:val="99"/>
    <w:rsid w:val="0068189E"/>
    <w:rPr>
      <w:rFonts w:ascii=".VnTime" w:eastAsia="Times New Roman" w:hAnsi=".VnTime" w:cs="Times New Roman"/>
      <w:color w:val="auto"/>
      <w:sz w:val="24"/>
      <w:szCs w:val="20"/>
      <w:lang w:val="en-AU" w:eastAsia="en-AU"/>
    </w:rPr>
  </w:style>
  <w:style w:type="character" w:customStyle="1" w:styleId="CharChar5">
    <w:name w:val="Char Char5"/>
    <w:rsid w:val="0068189E"/>
    <w:rPr>
      <w:rFonts w:ascii="VNtimes new roman" w:hAnsi="VNtimes new roman"/>
      <w:sz w:val="28"/>
    </w:rPr>
  </w:style>
  <w:style w:type="paragraph" w:customStyle="1" w:styleId="Heading21">
    <w:name w:val="Heading 21"/>
    <w:basedOn w:val="Heading2"/>
    <w:link w:val="Heading21Char"/>
    <w:qFormat/>
    <w:rsid w:val="0068189E"/>
    <w:pPr>
      <w:spacing w:line="312" w:lineRule="auto"/>
      <w:ind w:left="576"/>
    </w:pPr>
    <w:rPr>
      <w:i/>
      <w:noProof/>
      <w:sz w:val="26"/>
      <w:lang w:val="en-GB" w:eastAsia="vi-VN"/>
    </w:rPr>
  </w:style>
  <w:style w:type="character" w:customStyle="1" w:styleId="Heading21Char">
    <w:name w:val="Heading 21 Char"/>
    <w:link w:val="Heading21"/>
    <w:rsid w:val="0068189E"/>
    <w:rPr>
      <w:rFonts w:eastAsia="Times New Roman" w:cs="Times New Roman"/>
      <w:b/>
      <w:iCs/>
      <w:noProof/>
      <w:color w:val="auto"/>
      <w:szCs w:val="28"/>
      <w:lang w:val="en-GB" w:eastAsia="vi-VN"/>
    </w:rPr>
  </w:style>
  <w:style w:type="character" w:customStyle="1" w:styleId="Bodytext0">
    <w:name w:val="Body text_"/>
    <w:rsid w:val="0068189E"/>
    <w:rPr>
      <w:sz w:val="27"/>
      <w:szCs w:val="27"/>
      <w:shd w:val="clear" w:color="auto" w:fill="FFFFFF"/>
    </w:rPr>
  </w:style>
  <w:style w:type="paragraph" w:customStyle="1" w:styleId="Heading11">
    <w:name w:val="Heading 11"/>
    <w:basedOn w:val="Normal"/>
    <w:next w:val="Normal"/>
    <w:qFormat/>
    <w:rsid w:val="0068189E"/>
    <w:pPr>
      <w:keepNext/>
      <w:spacing w:before="120" w:after="120" w:line="312" w:lineRule="auto"/>
      <w:jc w:val="center"/>
      <w:outlineLvl w:val="0"/>
    </w:pPr>
    <w:rPr>
      <w:rFonts w:ascii="Times New Roman" w:hAnsi="Times New Roman"/>
      <w:bCs w:val="0"/>
      <w:sz w:val="26"/>
      <w:szCs w:val="24"/>
      <w:u w:val="single"/>
    </w:rPr>
  </w:style>
  <w:style w:type="character" w:customStyle="1" w:styleId="detailcontent">
    <w:name w:val="detailcontent"/>
    <w:basedOn w:val="DefaultParagraphFont"/>
    <w:rsid w:val="0068189E"/>
  </w:style>
  <w:style w:type="character" w:customStyle="1" w:styleId="tgc">
    <w:name w:val="_tgc"/>
    <w:basedOn w:val="DefaultParagraphFont"/>
    <w:rsid w:val="0068189E"/>
  </w:style>
  <w:style w:type="paragraph" w:customStyle="1" w:styleId="Nd">
    <w:name w:val="Nd"/>
    <w:basedOn w:val="BodyText"/>
    <w:rsid w:val="0068189E"/>
    <w:pPr>
      <w:spacing w:before="100" w:beforeAutospacing="1" w:after="100" w:afterAutospacing="1" w:line="288" w:lineRule="auto"/>
      <w:ind w:firstLine="720"/>
      <w:jc w:val="both"/>
    </w:pPr>
    <w:rPr>
      <w:rFonts w:ascii="Time New Roman" w:hAnsi="Time New Roman"/>
      <w:bCs w:val="0"/>
      <w:kern w:val="28"/>
      <w:sz w:val="26"/>
      <w:szCs w:val="26"/>
      <w:lang w:val="it-IT" w:eastAsia="en-US"/>
    </w:rPr>
  </w:style>
  <w:style w:type="paragraph" w:customStyle="1" w:styleId="INdexListChild">
    <w:name w:val="INdex List Child"/>
    <w:basedOn w:val="Normal"/>
    <w:rsid w:val="0068189E"/>
    <w:pPr>
      <w:tabs>
        <w:tab w:val="num" w:pos="390"/>
      </w:tabs>
      <w:spacing w:before="120" w:after="120" w:line="264" w:lineRule="auto"/>
      <w:ind w:left="390" w:hanging="390"/>
      <w:jc w:val="both"/>
    </w:pPr>
    <w:rPr>
      <w:rFonts w:ascii="Time New Roman" w:hAnsi="Time New Roman"/>
      <w:bCs w:val="0"/>
      <w:sz w:val="26"/>
      <w:szCs w:val="20"/>
    </w:rPr>
  </w:style>
  <w:style w:type="paragraph" w:customStyle="1" w:styleId="Heading2Before12pt">
    <w:name w:val="Heading 2 + Before:  12 pt"/>
    <w:aliases w:val="After:  6 pt,Line spacing:  1.5 lines"/>
    <w:basedOn w:val="Heading2"/>
    <w:rsid w:val="0068189E"/>
    <w:pPr>
      <w:pBdr>
        <w:top w:val="single" w:sz="24" w:space="0" w:color="DBE5F1"/>
        <w:left w:val="single" w:sz="24" w:space="0" w:color="DBE5F1"/>
        <w:bottom w:val="single" w:sz="24" w:space="0" w:color="DBE5F1"/>
        <w:right w:val="single" w:sz="24" w:space="0" w:color="DBE5F1"/>
      </w:pBdr>
      <w:shd w:val="clear" w:color="auto" w:fill="DBE5F1"/>
      <w:spacing w:after="240"/>
      <w:ind w:left="357" w:hanging="357"/>
    </w:pPr>
    <w:rPr>
      <w:bCs/>
      <w:i/>
      <w:iCs w:val="0"/>
      <w:spacing w:val="15"/>
      <w:sz w:val="36"/>
      <w:szCs w:val="30"/>
      <w:lang w:val="it-IT" w:eastAsia="vi-VN"/>
    </w:rPr>
  </w:style>
  <w:style w:type="paragraph" w:customStyle="1" w:styleId="Indent30">
    <w:name w:val="Indent3"/>
    <w:basedOn w:val="Indent2"/>
    <w:autoRedefine/>
    <w:rsid w:val="0068189E"/>
    <w:pPr>
      <w:numPr>
        <w:ilvl w:val="2"/>
      </w:numPr>
      <w:tabs>
        <w:tab w:val="clear" w:pos="2160"/>
        <w:tab w:val="num" w:pos="360"/>
        <w:tab w:val="num" w:pos="2410"/>
      </w:tabs>
      <w:ind w:left="2410" w:hanging="425"/>
    </w:pPr>
  </w:style>
  <w:style w:type="paragraph" w:customStyle="1" w:styleId="Indent2">
    <w:name w:val="Indent 2"/>
    <w:basedOn w:val="Indent1"/>
    <w:link w:val="Indent2Char0"/>
    <w:uiPriority w:val="99"/>
    <w:qFormat/>
    <w:rsid w:val="0068189E"/>
    <w:pPr>
      <w:numPr>
        <w:numId w:val="76"/>
      </w:numPr>
      <w:tabs>
        <w:tab w:val="clear" w:pos="9180"/>
      </w:tabs>
      <w:spacing w:after="120" w:line="288" w:lineRule="auto"/>
    </w:pPr>
    <w:rPr>
      <w:rFonts w:eastAsia="Calibri"/>
      <w:sz w:val="26"/>
      <w:szCs w:val="26"/>
      <w:lang w:val="en-US"/>
    </w:rPr>
  </w:style>
  <w:style w:type="character" w:customStyle="1" w:styleId="Indent2Char0">
    <w:name w:val="Indent 2 Char"/>
    <w:link w:val="Indent2"/>
    <w:uiPriority w:val="99"/>
    <w:rsid w:val="0068189E"/>
    <w:rPr>
      <w:rFonts w:eastAsia="Calibri" w:cs="Times New Roman"/>
      <w:color w:val="auto"/>
      <w:szCs w:val="26"/>
    </w:rPr>
  </w:style>
  <w:style w:type="paragraph" w:styleId="Quote">
    <w:name w:val="Quote"/>
    <w:basedOn w:val="Normal"/>
    <w:next w:val="Normal"/>
    <w:link w:val="QuoteChar"/>
    <w:uiPriority w:val="29"/>
    <w:qFormat/>
    <w:rsid w:val="0068189E"/>
    <w:pPr>
      <w:spacing w:before="120" w:after="120" w:line="264" w:lineRule="auto"/>
      <w:jc w:val="both"/>
    </w:pPr>
    <w:rPr>
      <w:rFonts w:ascii="Times New Roman" w:hAnsi="Times New Roman"/>
      <w:bCs w:val="0"/>
      <w:i/>
      <w:iCs/>
      <w:sz w:val="26"/>
      <w:szCs w:val="20"/>
    </w:rPr>
  </w:style>
  <w:style w:type="character" w:customStyle="1" w:styleId="QuoteChar">
    <w:name w:val="Quote Char"/>
    <w:basedOn w:val="DefaultParagraphFont"/>
    <w:link w:val="Quote"/>
    <w:uiPriority w:val="29"/>
    <w:rsid w:val="0068189E"/>
    <w:rPr>
      <w:rFonts w:eastAsia="Times New Roman" w:cs="Times New Roman"/>
      <w:i/>
      <w:iCs/>
      <w:color w:val="auto"/>
      <w:szCs w:val="20"/>
    </w:rPr>
  </w:style>
  <w:style w:type="paragraph" w:styleId="IntenseQuote">
    <w:name w:val="Intense Quote"/>
    <w:basedOn w:val="Normal"/>
    <w:next w:val="Normal"/>
    <w:link w:val="IntenseQuoteChar"/>
    <w:uiPriority w:val="30"/>
    <w:qFormat/>
    <w:rsid w:val="0068189E"/>
    <w:pPr>
      <w:pBdr>
        <w:top w:val="single" w:sz="4" w:space="10" w:color="4F81BD"/>
        <w:left w:val="single" w:sz="4" w:space="10" w:color="4F81BD"/>
      </w:pBdr>
      <w:spacing w:before="120" w:after="120" w:line="264" w:lineRule="auto"/>
      <w:ind w:left="1296" w:right="1152"/>
      <w:jc w:val="both"/>
    </w:pPr>
    <w:rPr>
      <w:rFonts w:ascii="Times New Roman" w:hAnsi="Times New Roman"/>
      <w:bCs w:val="0"/>
      <w:i/>
      <w:iCs/>
      <w:color w:val="4F81BD"/>
      <w:sz w:val="26"/>
      <w:szCs w:val="20"/>
    </w:rPr>
  </w:style>
  <w:style w:type="character" w:customStyle="1" w:styleId="IntenseQuoteChar">
    <w:name w:val="Intense Quote Char"/>
    <w:basedOn w:val="DefaultParagraphFont"/>
    <w:link w:val="IntenseQuote"/>
    <w:uiPriority w:val="30"/>
    <w:rsid w:val="0068189E"/>
    <w:rPr>
      <w:rFonts w:eastAsia="Times New Roman" w:cs="Times New Roman"/>
      <w:i/>
      <w:iCs/>
      <w:color w:val="4F81BD"/>
      <w:szCs w:val="20"/>
    </w:rPr>
  </w:style>
  <w:style w:type="character" w:styleId="IntenseEmphasis">
    <w:name w:val="Intense Emphasis"/>
    <w:uiPriority w:val="21"/>
    <w:qFormat/>
    <w:rsid w:val="0068189E"/>
    <w:rPr>
      <w:b/>
      <w:bCs/>
      <w:caps/>
      <w:color w:val="243F60"/>
      <w:spacing w:val="10"/>
    </w:rPr>
  </w:style>
  <w:style w:type="character" w:styleId="IntenseReference">
    <w:name w:val="Intense Reference"/>
    <w:uiPriority w:val="32"/>
    <w:qFormat/>
    <w:rsid w:val="0068189E"/>
    <w:rPr>
      <w:b/>
      <w:bCs/>
      <w:i/>
      <w:iCs/>
      <w:caps/>
      <w:color w:val="4F81BD"/>
    </w:rPr>
  </w:style>
  <w:style w:type="character" w:styleId="BookTitle">
    <w:name w:val="Book Title"/>
    <w:uiPriority w:val="33"/>
    <w:qFormat/>
    <w:rsid w:val="0068189E"/>
    <w:rPr>
      <w:b/>
      <w:bCs/>
      <w:i/>
      <w:iCs/>
      <w:spacing w:val="9"/>
    </w:rPr>
  </w:style>
  <w:style w:type="character" w:customStyle="1" w:styleId="TableCharChar">
    <w:name w:val="Table Char Char"/>
    <w:link w:val="TableChar0"/>
    <w:rsid w:val="0068189E"/>
    <w:rPr>
      <w:rFonts w:ascii="Arial" w:hAnsi="Arial"/>
    </w:rPr>
  </w:style>
  <w:style w:type="paragraph" w:customStyle="1" w:styleId="TableChar0">
    <w:name w:val="Table Char"/>
    <w:link w:val="TableCharChar"/>
    <w:rsid w:val="0068189E"/>
    <w:pPr>
      <w:snapToGrid w:val="0"/>
      <w:spacing w:before="120" w:after="120" w:line="240" w:lineRule="auto"/>
      <w:ind w:left="57"/>
      <w:jc w:val="both"/>
    </w:pPr>
    <w:rPr>
      <w:rFonts w:ascii="Arial" w:hAnsi="Arial"/>
    </w:rPr>
  </w:style>
  <w:style w:type="paragraph" w:customStyle="1" w:styleId="chuthuong">
    <w:name w:val="chuthuong"/>
    <w:basedOn w:val="BodyText"/>
    <w:autoRedefine/>
    <w:rsid w:val="0068189E"/>
    <w:pPr>
      <w:spacing w:line="400" w:lineRule="exact"/>
      <w:ind w:firstLine="567"/>
      <w:jc w:val="both"/>
    </w:pPr>
    <w:rPr>
      <w:kern w:val="28"/>
      <w:sz w:val="26"/>
      <w:szCs w:val="26"/>
      <w:lang w:val="vi-VN" w:eastAsia="en-US"/>
    </w:rPr>
  </w:style>
  <w:style w:type="paragraph" w:customStyle="1" w:styleId="Title-MucLuc">
    <w:name w:val="Title-MucLuc"/>
    <w:basedOn w:val="BodyText10"/>
    <w:qFormat/>
    <w:rsid w:val="0068189E"/>
    <w:pPr>
      <w:suppressAutoHyphens w:val="0"/>
      <w:spacing w:before="120" w:after="120" w:line="312" w:lineRule="auto"/>
      <w:ind w:left="360" w:firstLine="0"/>
      <w:jc w:val="center"/>
    </w:pPr>
    <w:rPr>
      <w:b/>
      <w:kern w:val="28"/>
      <w:sz w:val="32"/>
      <w:szCs w:val="32"/>
      <w:lang w:eastAsia="en-US"/>
    </w:rPr>
  </w:style>
  <w:style w:type="paragraph" w:customStyle="1" w:styleId="Bodytext12">
    <w:name w:val="Body text 1"/>
    <w:basedOn w:val="Normal"/>
    <w:qFormat/>
    <w:rsid w:val="0068189E"/>
    <w:pPr>
      <w:spacing w:before="120" w:after="120" w:line="288" w:lineRule="auto"/>
      <w:ind w:firstLine="567"/>
      <w:jc w:val="both"/>
    </w:pPr>
    <w:rPr>
      <w:rFonts w:ascii="Times New Roman" w:hAnsi="Times New Roman"/>
      <w:bCs w:val="0"/>
      <w:kern w:val="28"/>
      <w:sz w:val="26"/>
      <w:szCs w:val="26"/>
    </w:rPr>
  </w:style>
  <w:style w:type="paragraph" w:customStyle="1" w:styleId="BodyText4">
    <w:name w:val="BodyText"/>
    <w:basedOn w:val="Normal"/>
    <w:link w:val="BodyTextChar10"/>
    <w:qFormat/>
    <w:rsid w:val="0068189E"/>
    <w:pPr>
      <w:spacing w:before="120" w:after="120" w:line="264" w:lineRule="auto"/>
      <w:ind w:firstLine="567"/>
      <w:jc w:val="both"/>
    </w:pPr>
    <w:rPr>
      <w:rFonts w:ascii="Times New Roman" w:eastAsia="Calibri" w:hAnsi="Times New Roman"/>
      <w:bCs w:val="0"/>
      <w:sz w:val="26"/>
      <w:lang w:val="en-GB"/>
    </w:rPr>
  </w:style>
  <w:style w:type="character" w:customStyle="1" w:styleId="HinhChar">
    <w:name w:val="Hinh Char"/>
    <w:link w:val="Hinh0"/>
    <w:rsid w:val="0068189E"/>
    <w:rPr>
      <w:rFonts w:eastAsia="Times New Roman" w:cs="Times New Roman"/>
      <w:color w:val="333333"/>
      <w:sz w:val="28"/>
      <w:szCs w:val="20"/>
      <w:lang w:eastAsia="zh-CN"/>
    </w:rPr>
  </w:style>
  <w:style w:type="paragraph" w:customStyle="1" w:styleId="Number1">
    <w:name w:val="Number1"/>
    <w:basedOn w:val="ListParagraph"/>
    <w:rsid w:val="0068189E"/>
    <w:pPr>
      <w:numPr>
        <w:numId w:val="75"/>
      </w:numPr>
      <w:tabs>
        <w:tab w:val="left" w:pos="1560"/>
      </w:tabs>
      <w:spacing w:before="120" w:after="120" w:line="288" w:lineRule="auto"/>
      <w:ind w:left="1559" w:hanging="425"/>
      <w:jc w:val="both"/>
    </w:pPr>
    <w:rPr>
      <w:rFonts w:ascii="Times New Roman" w:hAnsi="Times New Roman"/>
      <w:bCs w:val="0"/>
      <w:sz w:val="26"/>
      <w:szCs w:val="24"/>
      <w:lang w:eastAsia="vi-VN"/>
    </w:rPr>
  </w:style>
  <w:style w:type="paragraph" w:customStyle="1" w:styleId="TableHeader0">
    <w:name w:val="TableHeader"/>
    <w:link w:val="TableHeaderChar"/>
    <w:autoRedefine/>
    <w:rsid w:val="0068189E"/>
    <w:pPr>
      <w:spacing w:before="120" w:after="120" w:line="240" w:lineRule="auto"/>
      <w:jc w:val="center"/>
    </w:pPr>
    <w:rPr>
      <w:rFonts w:eastAsia="Times New Roman" w:cs="Times New Roman"/>
      <w:b/>
      <w:color w:val="auto"/>
      <w:sz w:val="24"/>
      <w:szCs w:val="24"/>
      <w:lang w:eastAsia="zh-CN"/>
    </w:rPr>
  </w:style>
  <w:style w:type="character" w:customStyle="1" w:styleId="TableHeaderChar">
    <w:name w:val="TableHeader Char"/>
    <w:link w:val="TableHeader0"/>
    <w:locked/>
    <w:rsid w:val="0068189E"/>
    <w:rPr>
      <w:rFonts w:eastAsia="Times New Roman" w:cs="Times New Roman"/>
      <w:b/>
      <w:color w:val="auto"/>
      <w:sz w:val="24"/>
      <w:szCs w:val="24"/>
      <w:lang w:eastAsia="zh-CN"/>
    </w:rPr>
  </w:style>
  <w:style w:type="paragraph" w:customStyle="1" w:styleId="Hearder">
    <w:name w:val="Hearder"/>
    <w:basedOn w:val="Header"/>
    <w:qFormat/>
    <w:rsid w:val="0068189E"/>
    <w:pPr>
      <w:widowControl w:val="0"/>
      <w:pBdr>
        <w:bottom w:val="single" w:sz="4" w:space="1" w:color="auto"/>
      </w:pBdr>
      <w:tabs>
        <w:tab w:val="clear" w:pos="4680"/>
        <w:tab w:val="clear" w:pos="9360"/>
        <w:tab w:val="center" w:pos="4320"/>
        <w:tab w:val="right" w:pos="8640"/>
      </w:tabs>
      <w:spacing w:before="120" w:after="120" w:line="264" w:lineRule="auto"/>
      <w:jc w:val="both"/>
    </w:pPr>
    <w:rPr>
      <w:rFonts w:ascii="Times New Roman" w:hAnsi="Times New Roman"/>
      <w:bCs w:val="0"/>
      <w:i/>
      <w:sz w:val="26"/>
      <w:szCs w:val="24"/>
      <w:lang w:val="en-US" w:eastAsia="en-US"/>
    </w:rPr>
  </w:style>
  <w:style w:type="paragraph" w:customStyle="1" w:styleId="Bullet1-CR">
    <w:name w:val="Bullet 1- CR"/>
    <w:basedOn w:val="Bullet11"/>
    <w:autoRedefine/>
    <w:rsid w:val="0068189E"/>
    <w:pPr>
      <w:widowControl w:val="0"/>
      <w:numPr>
        <w:numId w:val="77"/>
      </w:numPr>
      <w:tabs>
        <w:tab w:val="clear" w:pos="900"/>
      </w:tabs>
      <w:suppressAutoHyphens w:val="0"/>
      <w:spacing w:before="120" w:after="120" w:line="240" w:lineRule="auto"/>
      <w:ind w:left="720" w:hanging="436"/>
    </w:pPr>
    <w:rPr>
      <w:rFonts w:eastAsia="Times New Roman"/>
      <w:color w:val="000000"/>
      <w:sz w:val="26"/>
      <w:szCs w:val="20"/>
      <w:lang w:eastAsia="en-US"/>
    </w:rPr>
  </w:style>
  <w:style w:type="paragraph" w:customStyle="1" w:styleId="ItemV">
    <w:name w:val="ItemV"/>
    <w:basedOn w:val="Bullet1-CR"/>
    <w:rsid w:val="0068189E"/>
    <w:pPr>
      <w:numPr>
        <w:numId w:val="78"/>
      </w:numPr>
      <w:tabs>
        <w:tab w:val="clear" w:pos="1800"/>
        <w:tab w:val="num" w:pos="1276"/>
      </w:tabs>
      <w:spacing w:line="264" w:lineRule="auto"/>
      <w:ind w:left="1276" w:hanging="425"/>
    </w:pPr>
    <w:rPr>
      <w:color w:val="auto"/>
    </w:rPr>
  </w:style>
  <w:style w:type="paragraph" w:customStyle="1" w:styleId="Heading1CENTER">
    <w:name w:val="Heading 1 CENTER"/>
    <w:basedOn w:val="Heading1"/>
    <w:rsid w:val="0068189E"/>
    <w:pPr>
      <w:keepLines/>
      <w:pageBreakBefore/>
      <w:tabs>
        <w:tab w:val="left" w:pos="567"/>
        <w:tab w:val="num" w:pos="1560"/>
      </w:tabs>
      <w:spacing w:before="120" w:after="120" w:line="312" w:lineRule="auto"/>
      <w:jc w:val="both"/>
    </w:pPr>
    <w:rPr>
      <w:rFonts w:ascii="Times New Roman" w:hAnsi="Times New Roman"/>
      <w:bCs/>
      <w:color w:val="A50021"/>
      <w:spacing w:val="-20"/>
      <w:sz w:val="40"/>
      <w:szCs w:val="36"/>
      <w:lang w:val="da-DK" w:eastAsia="en-US"/>
    </w:rPr>
  </w:style>
  <w:style w:type="character" w:styleId="PlaceholderText">
    <w:name w:val="Placeholder Text"/>
    <w:uiPriority w:val="99"/>
    <w:semiHidden/>
    <w:rsid w:val="0068189E"/>
    <w:rPr>
      <w:color w:val="808080"/>
    </w:rPr>
  </w:style>
  <w:style w:type="character" w:customStyle="1" w:styleId="BodyTextChar10">
    <w:name w:val="BodyText Char1"/>
    <w:link w:val="BodyText4"/>
    <w:locked/>
    <w:rsid w:val="0068189E"/>
    <w:rPr>
      <w:rFonts w:eastAsia="Calibri" w:cs="Times New Roman"/>
      <w:color w:val="auto"/>
      <w:szCs w:val="22"/>
      <w:lang w:val="en-GB"/>
    </w:rPr>
  </w:style>
  <w:style w:type="numbering" w:customStyle="1" w:styleId="Thi-bullet-11">
    <w:name w:val="Thi-bullet-11"/>
    <w:basedOn w:val="NoList"/>
    <w:rsid w:val="0068189E"/>
    <w:pPr>
      <w:numPr>
        <w:numId w:val="235"/>
      </w:numPr>
    </w:pPr>
  </w:style>
  <w:style w:type="numbering" w:customStyle="1" w:styleId="StyleBulleted">
    <w:name w:val="Style Bulleted"/>
    <w:rsid w:val="0068189E"/>
    <w:pPr>
      <w:numPr>
        <w:numId w:val="79"/>
      </w:numPr>
    </w:pPr>
  </w:style>
  <w:style w:type="paragraph" w:customStyle="1" w:styleId="StyleBullet1Bold">
    <w:name w:val="Style Bullet 1 + Bold"/>
    <w:basedOn w:val="Bullet11"/>
    <w:qFormat/>
    <w:rsid w:val="0068189E"/>
    <w:pPr>
      <w:widowControl w:val="0"/>
      <w:tabs>
        <w:tab w:val="clear" w:pos="0"/>
        <w:tab w:val="clear" w:pos="900"/>
        <w:tab w:val="num" w:pos="720"/>
      </w:tabs>
      <w:suppressAutoHyphens w:val="0"/>
      <w:spacing w:before="120" w:after="120" w:line="320" w:lineRule="atLeast"/>
      <w:ind w:left="720" w:hanging="360"/>
    </w:pPr>
    <w:rPr>
      <w:rFonts w:eastAsia="Times New Roman"/>
      <w:bCs/>
      <w:color w:val="000000"/>
      <w:sz w:val="26"/>
      <w:szCs w:val="20"/>
      <w:lang w:eastAsia="en-US"/>
    </w:rPr>
  </w:style>
  <w:style w:type="paragraph" w:customStyle="1" w:styleId="BULLET2">
    <w:name w:val="BULLET2"/>
    <w:basedOn w:val="Normal"/>
    <w:rsid w:val="0068189E"/>
    <w:pPr>
      <w:numPr>
        <w:numId w:val="80"/>
      </w:numPr>
      <w:spacing w:before="120" w:after="120" w:line="288" w:lineRule="auto"/>
      <w:jc w:val="both"/>
    </w:pPr>
    <w:rPr>
      <w:rFonts w:ascii="Times New Roman" w:hAnsi="Times New Roman"/>
      <w:bCs w:val="0"/>
      <w:color w:val="000000"/>
      <w:sz w:val="26"/>
      <w:szCs w:val="20"/>
    </w:rPr>
  </w:style>
  <w:style w:type="paragraph" w:customStyle="1" w:styleId="Normal12">
    <w:name w:val="Normal 12"/>
    <w:basedOn w:val="Normal"/>
    <w:link w:val="Normal12Char"/>
    <w:autoRedefine/>
    <w:qFormat/>
    <w:rsid w:val="0068189E"/>
    <w:pPr>
      <w:spacing w:before="180" w:after="120" w:line="288" w:lineRule="auto"/>
      <w:ind w:firstLine="720"/>
      <w:jc w:val="both"/>
    </w:pPr>
    <w:rPr>
      <w:rFonts w:ascii="Times New Roman" w:eastAsia="MS Mincho" w:hAnsi="Times New Roman"/>
      <w:bCs w:val="0"/>
      <w:spacing w:val="-6"/>
      <w:sz w:val="26"/>
      <w:szCs w:val="26"/>
      <w:lang w:val="it-IT" w:eastAsia="ja-JP"/>
    </w:rPr>
  </w:style>
  <w:style w:type="character" w:customStyle="1" w:styleId="Normal12Char">
    <w:name w:val="Normal 12 Char"/>
    <w:link w:val="Normal12"/>
    <w:rsid w:val="0068189E"/>
    <w:rPr>
      <w:rFonts w:eastAsia="MS Mincho" w:cs="Times New Roman"/>
      <w:color w:val="auto"/>
      <w:spacing w:val="-6"/>
      <w:szCs w:val="26"/>
      <w:lang w:val="it-IT" w:eastAsia="ja-JP"/>
    </w:rPr>
  </w:style>
  <w:style w:type="paragraph" w:customStyle="1" w:styleId="body13">
    <w:name w:val="body13"/>
    <w:basedOn w:val="Normal"/>
    <w:link w:val="body13Char"/>
    <w:qFormat/>
    <w:rsid w:val="0068189E"/>
    <w:pPr>
      <w:spacing w:before="120" w:after="120"/>
      <w:ind w:firstLine="720"/>
      <w:jc w:val="both"/>
    </w:pPr>
    <w:rPr>
      <w:rFonts w:ascii="Times New Roman" w:eastAsia="Calibri" w:hAnsi="Times New Roman"/>
      <w:bCs w:val="0"/>
      <w:sz w:val="26"/>
      <w:szCs w:val="26"/>
      <w:lang w:val="it-IT"/>
    </w:rPr>
  </w:style>
  <w:style w:type="character" w:customStyle="1" w:styleId="body13Char">
    <w:name w:val="body13 Char"/>
    <w:link w:val="body13"/>
    <w:rsid w:val="0068189E"/>
    <w:rPr>
      <w:rFonts w:eastAsia="Calibri" w:cs="Times New Roman"/>
      <w:color w:val="auto"/>
      <w:szCs w:val="26"/>
      <w:lang w:val="it-IT"/>
    </w:rPr>
  </w:style>
  <w:style w:type="paragraph" w:customStyle="1" w:styleId="Bulleted145">
    <w:name w:val="Bulleted 14.5"/>
    <w:link w:val="Bulleted145Char"/>
    <w:autoRedefine/>
    <w:uiPriority w:val="99"/>
    <w:qFormat/>
    <w:rsid w:val="0068189E"/>
    <w:pPr>
      <w:widowControl w:val="0"/>
      <w:numPr>
        <w:numId w:val="81"/>
      </w:numPr>
      <w:spacing w:after="0" w:line="240" w:lineRule="auto"/>
      <w:jc w:val="both"/>
    </w:pPr>
    <w:rPr>
      <w:rFonts w:ascii="Calibri" w:eastAsia="SimSun" w:hAnsi="Calibri" w:cs="Times New Roman"/>
      <w:i/>
      <w:color w:val="auto"/>
      <w:sz w:val="28"/>
      <w:szCs w:val="28"/>
      <w:lang w:val="it-IT" w:eastAsia="ko-KR"/>
    </w:rPr>
  </w:style>
  <w:style w:type="paragraph" w:customStyle="1" w:styleId="N-2">
    <w:name w:val="N-2"/>
    <w:basedOn w:val="Normal"/>
    <w:link w:val="N-2Char"/>
    <w:qFormat/>
    <w:rsid w:val="0068189E"/>
    <w:pPr>
      <w:keepNext/>
      <w:keepLines/>
      <w:spacing w:before="120" w:after="120" w:line="312" w:lineRule="auto"/>
      <w:jc w:val="both"/>
    </w:pPr>
    <w:rPr>
      <w:rFonts w:ascii="Times New Roman" w:eastAsia="Calibri" w:hAnsi="Times New Roman"/>
      <w:bCs w:val="0"/>
      <w:noProof/>
      <w:sz w:val="26"/>
      <w:szCs w:val="26"/>
      <w:lang w:val="de-DE"/>
    </w:rPr>
  </w:style>
  <w:style w:type="character" w:customStyle="1" w:styleId="N-2Char">
    <w:name w:val="N-2 Char"/>
    <w:link w:val="N-2"/>
    <w:rsid w:val="0068189E"/>
    <w:rPr>
      <w:rFonts w:eastAsia="Calibri" w:cs="Times New Roman"/>
      <w:noProof/>
      <w:color w:val="auto"/>
      <w:szCs w:val="26"/>
      <w:lang w:val="de-DE"/>
    </w:rPr>
  </w:style>
  <w:style w:type="paragraph" w:customStyle="1" w:styleId="xl2336">
    <w:name w:val="xl233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center"/>
    </w:pPr>
    <w:rPr>
      <w:rFonts w:ascii="Times New Roman" w:hAnsi="Times New Roman"/>
      <w:bCs w:val="0"/>
      <w:sz w:val="26"/>
      <w:szCs w:val="20"/>
      <w:lang w:val="vi-VN" w:eastAsia="vi-VN"/>
    </w:rPr>
  </w:style>
  <w:style w:type="paragraph" w:customStyle="1" w:styleId="xl2337">
    <w:name w:val="xl233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center"/>
    </w:pPr>
    <w:rPr>
      <w:rFonts w:ascii="Times New Roman" w:hAnsi="Times New Roman"/>
      <w:bCs w:val="0"/>
      <w:sz w:val="26"/>
      <w:szCs w:val="20"/>
      <w:lang w:val="vi-VN" w:eastAsia="vi-VN"/>
    </w:rPr>
  </w:style>
  <w:style w:type="paragraph" w:customStyle="1" w:styleId="xl2338">
    <w:name w:val="xl2338"/>
    <w:basedOn w:val="Normal"/>
    <w:rsid w:val="0068189E"/>
    <w:pPr>
      <w:spacing w:before="100" w:beforeAutospacing="1" w:after="100" w:afterAutospacing="1" w:line="312" w:lineRule="auto"/>
      <w:jc w:val="both"/>
      <w:textAlignment w:val="center"/>
    </w:pPr>
    <w:rPr>
      <w:rFonts w:ascii="Times New Roman" w:hAnsi="Times New Roman"/>
      <w:bCs w:val="0"/>
      <w:sz w:val="26"/>
      <w:szCs w:val="20"/>
      <w:lang w:val="vi-VN" w:eastAsia="vi-VN"/>
    </w:rPr>
  </w:style>
  <w:style w:type="paragraph" w:customStyle="1" w:styleId="xl2339">
    <w:name w:val="xl233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center"/>
    </w:pPr>
    <w:rPr>
      <w:rFonts w:ascii="Times New Roman" w:hAnsi="Times New Roman"/>
      <w:b/>
      <w:sz w:val="26"/>
      <w:szCs w:val="20"/>
      <w:lang w:val="vi-VN" w:eastAsia="vi-VN"/>
    </w:rPr>
  </w:style>
  <w:style w:type="paragraph" w:customStyle="1" w:styleId="xl2340">
    <w:name w:val="xl234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right"/>
      <w:textAlignment w:val="center"/>
    </w:pPr>
    <w:rPr>
      <w:rFonts w:ascii="Times New Roman" w:hAnsi="Times New Roman"/>
      <w:bCs w:val="0"/>
      <w:sz w:val="26"/>
      <w:szCs w:val="20"/>
      <w:lang w:val="vi-VN" w:eastAsia="vi-VN"/>
    </w:rPr>
  </w:style>
  <w:style w:type="paragraph" w:customStyle="1" w:styleId="xl2341">
    <w:name w:val="xl2341"/>
    <w:basedOn w:val="Normal"/>
    <w:rsid w:val="0068189E"/>
    <w:pPr>
      <w:spacing w:before="100" w:beforeAutospacing="1" w:after="100" w:afterAutospacing="1" w:line="312" w:lineRule="auto"/>
      <w:jc w:val="both"/>
      <w:textAlignment w:val="center"/>
    </w:pPr>
    <w:rPr>
      <w:rFonts w:ascii="Times New Roman" w:hAnsi="Times New Roman"/>
      <w:bCs w:val="0"/>
      <w:sz w:val="26"/>
      <w:szCs w:val="20"/>
      <w:lang w:val="vi-VN" w:eastAsia="vi-VN"/>
    </w:rPr>
  </w:style>
  <w:style w:type="paragraph" w:customStyle="1" w:styleId="xl2342">
    <w:name w:val="xl2342"/>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both"/>
      <w:textAlignment w:val="center"/>
    </w:pPr>
    <w:rPr>
      <w:rFonts w:ascii="Times New Roman" w:hAnsi="Times New Roman"/>
      <w:bCs w:val="0"/>
      <w:sz w:val="26"/>
      <w:szCs w:val="20"/>
      <w:lang w:val="vi-VN" w:eastAsia="vi-VN"/>
    </w:rPr>
  </w:style>
  <w:style w:type="paragraph" w:customStyle="1" w:styleId="xl2343">
    <w:name w:val="xl2343"/>
    <w:basedOn w:val="Normal"/>
    <w:rsid w:val="0068189E"/>
    <w:pPr>
      <w:spacing w:before="100" w:beforeAutospacing="1" w:after="100" w:afterAutospacing="1" w:line="312" w:lineRule="auto"/>
      <w:jc w:val="both"/>
      <w:textAlignment w:val="center"/>
    </w:pPr>
    <w:rPr>
      <w:rFonts w:ascii="Times New Roman" w:hAnsi="Times New Roman"/>
      <w:bCs w:val="0"/>
      <w:sz w:val="26"/>
      <w:szCs w:val="20"/>
      <w:lang w:val="vi-VN" w:eastAsia="vi-VN"/>
    </w:rPr>
  </w:style>
  <w:style w:type="paragraph" w:customStyle="1" w:styleId="xl2344">
    <w:name w:val="xl2344"/>
    <w:basedOn w:val="Normal"/>
    <w:rsid w:val="0068189E"/>
    <w:pPr>
      <w:spacing w:before="100" w:beforeAutospacing="1" w:after="100" w:afterAutospacing="1" w:line="312" w:lineRule="auto"/>
      <w:jc w:val="center"/>
      <w:textAlignment w:val="center"/>
    </w:pPr>
    <w:rPr>
      <w:rFonts w:ascii="Times New Roman" w:hAnsi="Times New Roman"/>
      <w:bCs w:val="0"/>
      <w:sz w:val="26"/>
      <w:szCs w:val="20"/>
      <w:lang w:val="vi-VN" w:eastAsia="vi-VN"/>
    </w:rPr>
  </w:style>
  <w:style w:type="paragraph" w:customStyle="1" w:styleId="xl2345">
    <w:name w:val="xl2345"/>
    <w:basedOn w:val="Normal"/>
    <w:rsid w:val="0068189E"/>
    <w:pPr>
      <w:spacing w:before="100" w:beforeAutospacing="1" w:after="100" w:afterAutospacing="1" w:line="312" w:lineRule="auto"/>
      <w:jc w:val="both"/>
      <w:textAlignment w:val="center"/>
    </w:pPr>
    <w:rPr>
      <w:rFonts w:ascii="Times New Roman" w:hAnsi="Times New Roman"/>
      <w:bCs w:val="0"/>
      <w:sz w:val="26"/>
      <w:szCs w:val="20"/>
      <w:lang w:val="vi-VN" w:eastAsia="vi-VN"/>
    </w:rPr>
  </w:style>
  <w:style w:type="paragraph" w:customStyle="1" w:styleId="xl2346">
    <w:name w:val="xl2346"/>
    <w:basedOn w:val="Normal"/>
    <w:rsid w:val="0068189E"/>
    <w:pPr>
      <w:spacing w:before="100" w:beforeAutospacing="1" w:after="100" w:afterAutospacing="1" w:line="312" w:lineRule="auto"/>
      <w:jc w:val="both"/>
      <w:textAlignment w:val="center"/>
    </w:pPr>
    <w:rPr>
      <w:rFonts w:ascii="Times New Roman" w:hAnsi="Times New Roman"/>
      <w:b/>
      <w:sz w:val="18"/>
      <w:szCs w:val="18"/>
      <w:lang w:val="vi-VN" w:eastAsia="vi-VN"/>
    </w:rPr>
  </w:style>
  <w:style w:type="paragraph" w:customStyle="1" w:styleId="xl2347">
    <w:name w:val="xl2347"/>
    <w:basedOn w:val="Normal"/>
    <w:rsid w:val="0068189E"/>
    <w:pPr>
      <w:pBdr>
        <w:top w:val="single" w:sz="4" w:space="0" w:color="auto"/>
        <w:left w:val="single" w:sz="4" w:space="0" w:color="auto"/>
        <w:bottom w:val="single" w:sz="4" w:space="0" w:color="auto"/>
        <w:right w:val="single" w:sz="4" w:space="0" w:color="auto"/>
      </w:pBdr>
      <w:shd w:val="clear" w:color="000000" w:fill="99CC00"/>
      <w:spacing w:before="100" w:beforeAutospacing="1" w:after="100" w:afterAutospacing="1" w:line="312" w:lineRule="auto"/>
      <w:jc w:val="center"/>
      <w:textAlignment w:val="center"/>
    </w:pPr>
    <w:rPr>
      <w:rFonts w:ascii="Times New Roman" w:hAnsi="Times New Roman"/>
      <w:b/>
      <w:sz w:val="26"/>
      <w:szCs w:val="20"/>
      <w:lang w:val="vi-VN" w:eastAsia="vi-VN"/>
    </w:rPr>
  </w:style>
  <w:style w:type="paragraph" w:customStyle="1" w:styleId="xl2348">
    <w:name w:val="xl2348"/>
    <w:basedOn w:val="Normal"/>
    <w:rsid w:val="0068189E"/>
    <w:pPr>
      <w:pBdr>
        <w:top w:val="single" w:sz="4" w:space="0" w:color="auto"/>
        <w:left w:val="single" w:sz="4" w:space="0" w:color="auto"/>
        <w:bottom w:val="single" w:sz="4" w:space="0" w:color="auto"/>
        <w:right w:val="single" w:sz="4" w:space="0" w:color="auto"/>
      </w:pBdr>
      <w:shd w:val="clear" w:color="000000" w:fill="99CC00"/>
      <w:spacing w:before="100" w:beforeAutospacing="1" w:after="100" w:afterAutospacing="1" w:line="312" w:lineRule="auto"/>
      <w:jc w:val="right"/>
      <w:textAlignment w:val="center"/>
    </w:pPr>
    <w:rPr>
      <w:rFonts w:ascii="Times New Roman" w:hAnsi="Times New Roman"/>
      <w:b/>
      <w:sz w:val="26"/>
      <w:szCs w:val="20"/>
      <w:lang w:val="vi-VN" w:eastAsia="vi-VN"/>
    </w:rPr>
  </w:style>
  <w:style w:type="paragraph" w:customStyle="1" w:styleId="xl2349">
    <w:name w:val="xl2349"/>
    <w:basedOn w:val="Normal"/>
    <w:rsid w:val="0068189E"/>
    <w:pPr>
      <w:pBdr>
        <w:top w:val="single" w:sz="4" w:space="0" w:color="auto"/>
        <w:left w:val="single" w:sz="4" w:space="0" w:color="auto"/>
        <w:bottom w:val="single" w:sz="4" w:space="0" w:color="auto"/>
        <w:right w:val="single" w:sz="4" w:space="0" w:color="auto"/>
      </w:pBdr>
      <w:shd w:val="clear" w:color="000000" w:fill="FF8080"/>
      <w:spacing w:before="100" w:beforeAutospacing="1" w:after="100" w:afterAutospacing="1" w:line="312" w:lineRule="auto"/>
      <w:jc w:val="center"/>
      <w:textAlignment w:val="center"/>
    </w:pPr>
    <w:rPr>
      <w:rFonts w:ascii="Times New Roman" w:hAnsi="Times New Roman"/>
      <w:b/>
      <w:sz w:val="26"/>
      <w:szCs w:val="20"/>
      <w:lang w:val="vi-VN" w:eastAsia="vi-VN"/>
    </w:rPr>
  </w:style>
  <w:style w:type="paragraph" w:customStyle="1" w:styleId="xl2350">
    <w:name w:val="xl2350"/>
    <w:basedOn w:val="Normal"/>
    <w:rsid w:val="0068189E"/>
    <w:pPr>
      <w:pBdr>
        <w:top w:val="single" w:sz="4" w:space="0" w:color="auto"/>
        <w:left w:val="single" w:sz="4" w:space="0" w:color="auto"/>
        <w:bottom w:val="single" w:sz="4" w:space="0" w:color="auto"/>
        <w:right w:val="single" w:sz="4" w:space="0" w:color="auto"/>
      </w:pBdr>
      <w:shd w:val="clear" w:color="000000" w:fill="FF8080"/>
      <w:spacing w:before="100" w:beforeAutospacing="1" w:after="100" w:afterAutospacing="1" w:line="312" w:lineRule="auto"/>
      <w:jc w:val="center"/>
      <w:textAlignment w:val="center"/>
    </w:pPr>
    <w:rPr>
      <w:rFonts w:ascii="Times New Roman" w:hAnsi="Times New Roman"/>
      <w:b/>
      <w:sz w:val="26"/>
      <w:szCs w:val="20"/>
      <w:lang w:val="vi-VN" w:eastAsia="vi-VN"/>
    </w:rPr>
  </w:style>
  <w:style w:type="paragraph" w:customStyle="1" w:styleId="xl2351">
    <w:name w:val="xl2351"/>
    <w:basedOn w:val="Normal"/>
    <w:rsid w:val="0068189E"/>
    <w:pPr>
      <w:pBdr>
        <w:top w:val="single" w:sz="4" w:space="0" w:color="auto"/>
        <w:left w:val="single" w:sz="4" w:space="0" w:color="auto"/>
        <w:bottom w:val="single" w:sz="4" w:space="0" w:color="auto"/>
        <w:right w:val="single" w:sz="4" w:space="0" w:color="auto"/>
      </w:pBdr>
      <w:shd w:val="clear" w:color="000000" w:fill="FF9900"/>
      <w:spacing w:before="100" w:beforeAutospacing="1" w:after="100" w:afterAutospacing="1" w:line="312" w:lineRule="auto"/>
      <w:jc w:val="both"/>
      <w:textAlignment w:val="center"/>
    </w:pPr>
    <w:rPr>
      <w:rFonts w:ascii="Times New Roman" w:hAnsi="Times New Roman"/>
      <w:bCs w:val="0"/>
      <w:sz w:val="26"/>
      <w:szCs w:val="20"/>
      <w:lang w:val="vi-VN" w:eastAsia="vi-VN"/>
    </w:rPr>
  </w:style>
  <w:style w:type="paragraph" w:customStyle="1" w:styleId="xl2352">
    <w:name w:val="xl2352"/>
    <w:basedOn w:val="Normal"/>
    <w:rsid w:val="0068189E"/>
    <w:pPr>
      <w:pBdr>
        <w:top w:val="single" w:sz="4" w:space="0" w:color="auto"/>
        <w:left w:val="single" w:sz="4" w:space="0" w:color="auto"/>
        <w:bottom w:val="single" w:sz="4" w:space="0" w:color="auto"/>
      </w:pBdr>
      <w:shd w:val="clear" w:color="000000" w:fill="FF9900"/>
      <w:spacing w:before="100" w:beforeAutospacing="1" w:after="100" w:afterAutospacing="1" w:line="312" w:lineRule="auto"/>
      <w:jc w:val="both"/>
      <w:textAlignment w:val="center"/>
    </w:pPr>
    <w:rPr>
      <w:rFonts w:ascii="Times New Roman" w:hAnsi="Times New Roman"/>
      <w:bCs w:val="0"/>
      <w:sz w:val="26"/>
      <w:szCs w:val="20"/>
      <w:lang w:val="vi-VN" w:eastAsia="vi-VN"/>
    </w:rPr>
  </w:style>
  <w:style w:type="paragraph" w:customStyle="1" w:styleId="xl2353">
    <w:name w:val="xl2353"/>
    <w:basedOn w:val="Normal"/>
    <w:rsid w:val="0068189E"/>
    <w:pPr>
      <w:pBdr>
        <w:top w:val="single" w:sz="4" w:space="0" w:color="auto"/>
        <w:bottom w:val="single" w:sz="4" w:space="0" w:color="auto"/>
      </w:pBdr>
      <w:shd w:val="clear" w:color="000000" w:fill="FF9900"/>
      <w:spacing w:before="100" w:beforeAutospacing="1" w:after="100" w:afterAutospacing="1" w:line="312" w:lineRule="auto"/>
      <w:jc w:val="both"/>
      <w:textAlignment w:val="center"/>
    </w:pPr>
    <w:rPr>
      <w:rFonts w:ascii="Times New Roman" w:hAnsi="Times New Roman"/>
      <w:b/>
      <w:sz w:val="26"/>
      <w:szCs w:val="20"/>
      <w:lang w:val="vi-VN" w:eastAsia="vi-VN"/>
    </w:rPr>
  </w:style>
  <w:style w:type="paragraph" w:customStyle="1" w:styleId="xl2354">
    <w:name w:val="xl2354"/>
    <w:basedOn w:val="Normal"/>
    <w:rsid w:val="0068189E"/>
    <w:pPr>
      <w:pBdr>
        <w:top w:val="single" w:sz="4" w:space="0" w:color="auto"/>
        <w:bottom w:val="single" w:sz="4" w:space="0" w:color="auto"/>
      </w:pBdr>
      <w:shd w:val="clear" w:color="000000" w:fill="FF9900"/>
      <w:spacing w:before="100" w:beforeAutospacing="1" w:after="100" w:afterAutospacing="1" w:line="312" w:lineRule="auto"/>
      <w:jc w:val="center"/>
      <w:textAlignment w:val="center"/>
    </w:pPr>
    <w:rPr>
      <w:rFonts w:ascii="Times New Roman" w:hAnsi="Times New Roman"/>
      <w:bCs w:val="0"/>
      <w:sz w:val="26"/>
      <w:szCs w:val="20"/>
      <w:lang w:val="vi-VN" w:eastAsia="vi-VN"/>
    </w:rPr>
  </w:style>
  <w:style w:type="paragraph" w:customStyle="1" w:styleId="xl2355">
    <w:name w:val="xl2355"/>
    <w:basedOn w:val="Normal"/>
    <w:rsid w:val="0068189E"/>
    <w:pPr>
      <w:pBdr>
        <w:top w:val="single" w:sz="4" w:space="0" w:color="auto"/>
        <w:left w:val="single" w:sz="4" w:space="0" w:color="auto"/>
        <w:bottom w:val="single" w:sz="4" w:space="0" w:color="auto"/>
        <w:right w:val="single" w:sz="4" w:space="0" w:color="auto"/>
      </w:pBdr>
      <w:shd w:val="clear" w:color="000000" w:fill="FF9900"/>
      <w:spacing w:before="100" w:beforeAutospacing="1" w:after="100" w:afterAutospacing="1" w:line="312" w:lineRule="auto"/>
      <w:jc w:val="both"/>
      <w:textAlignment w:val="center"/>
    </w:pPr>
    <w:rPr>
      <w:rFonts w:ascii="Times New Roman" w:hAnsi="Times New Roman"/>
      <w:b/>
      <w:sz w:val="26"/>
      <w:szCs w:val="20"/>
      <w:lang w:val="vi-VN" w:eastAsia="vi-VN"/>
    </w:rPr>
  </w:style>
  <w:style w:type="paragraph" w:customStyle="1" w:styleId="xl2356">
    <w:name w:val="xl2356"/>
    <w:basedOn w:val="Normal"/>
    <w:rsid w:val="0068189E"/>
    <w:pPr>
      <w:pBdr>
        <w:top w:val="single" w:sz="4" w:space="0" w:color="auto"/>
        <w:left w:val="double" w:sz="6" w:space="0" w:color="auto"/>
        <w:bottom w:val="single" w:sz="4" w:space="0" w:color="auto"/>
        <w:right w:val="single" w:sz="4" w:space="0" w:color="auto"/>
      </w:pBdr>
      <w:spacing w:before="100" w:beforeAutospacing="1" w:after="100" w:afterAutospacing="1" w:line="312" w:lineRule="auto"/>
      <w:jc w:val="center"/>
      <w:textAlignment w:val="center"/>
    </w:pPr>
    <w:rPr>
      <w:rFonts w:ascii="Times New Roman" w:hAnsi="Times New Roman"/>
      <w:bCs w:val="0"/>
      <w:sz w:val="26"/>
      <w:szCs w:val="20"/>
      <w:lang w:val="vi-VN" w:eastAsia="vi-VN"/>
    </w:rPr>
  </w:style>
  <w:style w:type="paragraph" w:customStyle="1" w:styleId="xl2357">
    <w:name w:val="xl235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both"/>
      <w:textAlignment w:val="center"/>
    </w:pPr>
    <w:rPr>
      <w:rFonts w:ascii="Times New Roman" w:hAnsi="Times New Roman"/>
      <w:bCs w:val="0"/>
      <w:sz w:val="26"/>
      <w:szCs w:val="20"/>
      <w:lang w:val="vi-VN" w:eastAsia="vi-VN"/>
    </w:rPr>
  </w:style>
  <w:style w:type="paragraph" w:customStyle="1" w:styleId="xl2358">
    <w:name w:val="xl235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both"/>
      <w:textAlignment w:val="center"/>
    </w:pPr>
    <w:rPr>
      <w:rFonts w:ascii="Times New Roman" w:hAnsi="Times New Roman"/>
      <w:b/>
      <w:sz w:val="18"/>
      <w:szCs w:val="18"/>
      <w:lang w:val="vi-VN" w:eastAsia="vi-VN"/>
    </w:rPr>
  </w:style>
  <w:style w:type="paragraph" w:customStyle="1" w:styleId="xl2359">
    <w:name w:val="xl235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both"/>
      <w:textAlignment w:val="center"/>
    </w:pPr>
    <w:rPr>
      <w:rFonts w:ascii="Times New Roman" w:hAnsi="Times New Roman"/>
      <w:bCs w:val="0"/>
      <w:sz w:val="26"/>
      <w:szCs w:val="20"/>
      <w:lang w:val="vi-VN" w:eastAsia="vi-VN"/>
    </w:rPr>
  </w:style>
  <w:style w:type="paragraph" w:customStyle="1" w:styleId="xl2360">
    <w:name w:val="xl236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center"/>
    </w:pPr>
    <w:rPr>
      <w:rFonts w:ascii="Times New Roman" w:hAnsi="Times New Roman"/>
      <w:b/>
      <w:sz w:val="26"/>
      <w:szCs w:val="20"/>
      <w:lang w:val="vi-VN" w:eastAsia="vi-VN"/>
    </w:rPr>
  </w:style>
  <w:style w:type="paragraph" w:customStyle="1" w:styleId="xl2361">
    <w:name w:val="xl2361"/>
    <w:basedOn w:val="Normal"/>
    <w:rsid w:val="0068189E"/>
    <w:pPr>
      <w:pBdr>
        <w:top w:val="single" w:sz="4" w:space="0" w:color="auto"/>
        <w:left w:val="double" w:sz="6" w:space="0" w:color="auto"/>
        <w:bottom w:val="single" w:sz="4" w:space="0" w:color="auto"/>
        <w:right w:val="single" w:sz="4" w:space="0" w:color="auto"/>
      </w:pBdr>
      <w:shd w:val="clear" w:color="000000" w:fill="92D050"/>
      <w:spacing w:before="100" w:beforeAutospacing="1" w:after="100" w:afterAutospacing="1" w:line="312" w:lineRule="auto"/>
      <w:jc w:val="center"/>
      <w:textAlignment w:val="center"/>
    </w:pPr>
    <w:rPr>
      <w:rFonts w:ascii="Times New Roman" w:hAnsi="Times New Roman"/>
      <w:b/>
      <w:sz w:val="26"/>
      <w:szCs w:val="20"/>
      <w:lang w:val="vi-VN" w:eastAsia="vi-VN"/>
    </w:rPr>
  </w:style>
  <w:style w:type="paragraph" w:customStyle="1" w:styleId="xl2362">
    <w:name w:val="xl2362"/>
    <w:basedOn w:val="Normal"/>
    <w:rsid w:val="0068189E"/>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312" w:lineRule="auto"/>
      <w:jc w:val="center"/>
      <w:textAlignment w:val="center"/>
    </w:pPr>
    <w:rPr>
      <w:rFonts w:ascii="Times New Roman" w:hAnsi="Times New Roman"/>
      <w:bCs w:val="0"/>
      <w:sz w:val="26"/>
      <w:szCs w:val="20"/>
      <w:lang w:val="vi-VN" w:eastAsia="vi-VN"/>
    </w:rPr>
  </w:style>
  <w:style w:type="paragraph" w:customStyle="1" w:styleId="xl2363">
    <w:name w:val="xl2363"/>
    <w:basedOn w:val="Normal"/>
    <w:rsid w:val="0068189E"/>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312" w:lineRule="auto"/>
      <w:jc w:val="right"/>
      <w:textAlignment w:val="center"/>
    </w:pPr>
    <w:rPr>
      <w:rFonts w:ascii="Times New Roman" w:hAnsi="Times New Roman"/>
      <w:bCs w:val="0"/>
      <w:sz w:val="26"/>
      <w:szCs w:val="20"/>
      <w:lang w:val="vi-VN" w:eastAsia="vi-VN"/>
    </w:rPr>
  </w:style>
  <w:style w:type="paragraph" w:customStyle="1" w:styleId="xl2364">
    <w:name w:val="xl236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center"/>
    </w:pPr>
    <w:rPr>
      <w:rFonts w:ascii="Times New Roman" w:hAnsi="Times New Roman"/>
      <w:bCs w:val="0"/>
      <w:i/>
      <w:iCs/>
      <w:sz w:val="18"/>
      <w:szCs w:val="18"/>
      <w:lang w:val="vi-VN" w:eastAsia="vi-VN"/>
    </w:rPr>
  </w:style>
  <w:style w:type="paragraph" w:customStyle="1" w:styleId="xl2365">
    <w:name w:val="xl236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both"/>
      <w:textAlignment w:val="center"/>
    </w:pPr>
    <w:rPr>
      <w:rFonts w:ascii="Times New Roman" w:hAnsi="Times New Roman"/>
      <w:bCs w:val="0"/>
      <w:sz w:val="26"/>
      <w:szCs w:val="20"/>
      <w:lang w:val="vi-VN" w:eastAsia="vi-VN"/>
    </w:rPr>
  </w:style>
  <w:style w:type="paragraph" w:customStyle="1" w:styleId="xl2366">
    <w:name w:val="xl236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center"/>
    </w:pPr>
    <w:rPr>
      <w:rFonts w:ascii="Times New Roman" w:hAnsi="Times New Roman"/>
      <w:bCs w:val="0"/>
      <w:sz w:val="26"/>
      <w:szCs w:val="20"/>
      <w:lang w:val="vi-VN" w:eastAsia="vi-VN"/>
    </w:rPr>
  </w:style>
  <w:style w:type="paragraph" w:customStyle="1" w:styleId="xl2367">
    <w:name w:val="xl236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center"/>
    </w:pPr>
    <w:rPr>
      <w:rFonts w:ascii="Times New Roman" w:hAnsi="Times New Roman"/>
      <w:bCs w:val="0"/>
      <w:sz w:val="18"/>
      <w:szCs w:val="18"/>
      <w:lang w:val="vi-VN" w:eastAsia="vi-VN"/>
    </w:rPr>
  </w:style>
  <w:style w:type="paragraph" w:customStyle="1" w:styleId="xl2368">
    <w:name w:val="xl2368"/>
    <w:basedOn w:val="Normal"/>
    <w:rsid w:val="0068189E"/>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312" w:lineRule="auto"/>
      <w:jc w:val="center"/>
      <w:textAlignment w:val="center"/>
    </w:pPr>
    <w:rPr>
      <w:rFonts w:ascii="Times New Roman" w:hAnsi="Times New Roman"/>
      <w:b/>
      <w:sz w:val="26"/>
      <w:szCs w:val="20"/>
      <w:lang w:val="vi-VN" w:eastAsia="vi-VN"/>
    </w:rPr>
  </w:style>
  <w:style w:type="paragraph" w:customStyle="1" w:styleId="xl2369">
    <w:name w:val="xl2369"/>
    <w:basedOn w:val="Normal"/>
    <w:rsid w:val="0068189E"/>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312" w:lineRule="auto"/>
      <w:jc w:val="right"/>
      <w:textAlignment w:val="center"/>
    </w:pPr>
    <w:rPr>
      <w:rFonts w:ascii="Times New Roman" w:hAnsi="Times New Roman"/>
      <w:b/>
      <w:sz w:val="26"/>
      <w:szCs w:val="20"/>
      <w:lang w:val="vi-VN" w:eastAsia="vi-VN"/>
    </w:rPr>
  </w:style>
  <w:style w:type="paragraph" w:customStyle="1" w:styleId="xl2370">
    <w:name w:val="xl2370"/>
    <w:basedOn w:val="Normal"/>
    <w:rsid w:val="0068189E"/>
    <w:pPr>
      <w:pBdr>
        <w:top w:val="single" w:sz="4" w:space="0" w:color="auto"/>
        <w:left w:val="single" w:sz="4" w:space="0" w:color="auto"/>
        <w:bottom w:val="single" w:sz="4" w:space="0" w:color="auto"/>
      </w:pBdr>
      <w:spacing w:before="100" w:beforeAutospacing="1" w:after="100" w:afterAutospacing="1" w:line="312" w:lineRule="auto"/>
      <w:jc w:val="both"/>
      <w:textAlignment w:val="center"/>
    </w:pPr>
    <w:rPr>
      <w:rFonts w:ascii="Times New Roman" w:hAnsi="Times New Roman"/>
      <w:bCs w:val="0"/>
      <w:sz w:val="26"/>
      <w:szCs w:val="20"/>
      <w:lang w:val="vi-VN" w:eastAsia="vi-VN"/>
    </w:rPr>
  </w:style>
  <w:style w:type="paragraph" w:customStyle="1" w:styleId="xl2371">
    <w:name w:val="xl2371"/>
    <w:basedOn w:val="Normal"/>
    <w:rsid w:val="0068189E"/>
    <w:pPr>
      <w:pBdr>
        <w:top w:val="single" w:sz="4" w:space="0" w:color="auto"/>
        <w:bottom w:val="single" w:sz="4" w:space="0" w:color="auto"/>
        <w:right w:val="single" w:sz="4" w:space="0" w:color="auto"/>
      </w:pBdr>
      <w:spacing w:before="100" w:beforeAutospacing="1" w:after="100" w:afterAutospacing="1" w:line="312" w:lineRule="auto"/>
      <w:jc w:val="both"/>
      <w:textAlignment w:val="center"/>
    </w:pPr>
    <w:rPr>
      <w:rFonts w:ascii="Times New Roman" w:hAnsi="Times New Roman"/>
      <w:bCs w:val="0"/>
      <w:sz w:val="26"/>
      <w:szCs w:val="20"/>
      <w:lang w:val="vi-VN" w:eastAsia="vi-VN"/>
    </w:rPr>
  </w:style>
  <w:style w:type="paragraph" w:customStyle="1" w:styleId="xl2372">
    <w:name w:val="xl2372"/>
    <w:basedOn w:val="Normal"/>
    <w:rsid w:val="0068189E"/>
    <w:pPr>
      <w:pBdr>
        <w:top w:val="single" w:sz="4" w:space="0" w:color="auto"/>
        <w:left w:val="single" w:sz="4" w:space="0" w:color="auto"/>
        <w:right w:val="single" w:sz="4" w:space="0" w:color="auto"/>
      </w:pBdr>
      <w:spacing w:before="100" w:beforeAutospacing="1" w:after="100" w:afterAutospacing="1" w:line="312" w:lineRule="auto"/>
      <w:jc w:val="center"/>
      <w:textAlignment w:val="center"/>
    </w:pPr>
    <w:rPr>
      <w:rFonts w:ascii="Times New Roman" w:hAnsi="Times New Roman"/>
      <w:bCs w:val="0"/>
      <w:sz w:val="26"/>
      <w:szCs w:val="20"/>
      <w:lang w:val="vi-VN" w:eastAsia="vi-VN"/>
    </w:rPr>
  </w:style>
  <w:style w:type="paragraph" w:customStyle="1" w:styleId="xl2373">
    <w:name w:val="xl2373"/>
    <w:basedOn w:val="Normal"/>
    <w:rsid w:val="0068189E"/>
    <w:pPr>
      <w:pBdr>
        <w:left w:val="single" w:sz="4" w:space="0" w:color="auto"/>
        <w:right w:val="single" w:sz="4" w:space="0" w:color="auto"/>
      </w:pBdr>
      <w:spacing w:before="100" w:beforeAutospacing="1" w:after="100" w:afterAutospacing="1" w:line="312" w:lineRule="auto"/>
      <w:jc w:val="center"/>
      <w:textAlignment w:val="center"/>
    </w:pPr>
    <w:rPr>
      <w:rFonts w:ascii="Times New Roman" w:hAnsi="Times New Roman"/>
      <w:bCs w:val="0"/>
      <w:sz w:val="26"/>
      <w:szCs w:val="20"/>
      <w:lang w:val="vi-VN" w:eastAsia="vi-VN"/>
    </w:rPr>
  </w:style>
  <w:style w:type="paragraph" w:customStyle="1" w:styleId="xl2374">
    <w:name w:val="xl2374"/>
    <w:basedOn w:val="Normal"/>
    <w:rsid w:val="0068189E"/>
    <w:pPr>
      <w:pBdr>
        <w:left w:val="single" w:sz="4" w:space="0" w:color="auto"/>
        <w:bottom w:val="single" w:sz="4" w:space="0" w:color="auto"/>
        <w:right w:val="single" w:sz="4" w:space="0" w:color="auto"/>
      </w:pBdr>
      <w:spacing w:before="100" w:beforeAutospacing="1" w:after="100" w:afterAutospacing="1" w:line="312" w:lineRule="auto"/>
      <w:jc w:val="center"/>
      <w:textAlignment w:val="center"/>
    </w:pPr>
    <w:rPr>
      <w:rFonts w:ascii="Times New Roman" w:hAnsi="Times New Roman"/>
      <w:bCs w:val="0"/>
      <w:sz w:val="26"/>
      <w:szCs w:val="20"/>
      <w:lang w:val="vi-VN" w:eastAsia="vi-VN"/>
    </w:rPr>
  </w:style>
  <w:style w:type="paragraph" w:customStyle="1" w:styleId="xl2375">
    <w:name w:val="xl2375"/>
    <w:basedOn w:val="Normal"/>
    <w:rsid w:val="0068189E"/>
    <w:pPr>
      <w:pBdr>
        <w:top w:val="single" w:sz="4" w:space="0" w:color="auto"/>
        <w:left w:val="single" w:sz="4" w:space="0" w:color="auto"/>
        <w:bottom w:val="single" w:sz="4" w:space="0" w:color="auto"/>
      </w:pBdr>
      <w:shd w:val="clear" w:color="000000" w:fill="FF0000"/>
      <w:spacing w:before="100" w:beforeAutospacing="1" w:after="100" w:afterAutospacing="1" w:line="312" w:lineRule="auto"/>
      <w:jc w:val="both"/>
      <w:textAlignment w:val="center"/>
    </w:pPr>
    <w:rPr>
      <w:rFonts w:ascii="Times New Roman" w:hAnsi="Times New Roman"/>
      <w:b/>
      <w:sz w:val="26"/>
      <w:szCs w:val="20"/>
      <w:lang w:val="vi-VN" w:eastAsia="vi-VN"/>
    </w:rPr>
  </w:style>
  <w:style w:type="paragraph" w:customStyle="1" w:styleId="xl2376">
    <w:name w:val="xl2376"/>
    <w:basedOn w:val="Normal"/>
    <w:rsid w:val="0068189E"/>
    <w:pPr>
      <w:pBdr>
        <w:top w:val="single" w:sz="4" w:space="0" w:color="auto"/>
        <w:bottom w:val="single" w:sz="4" w:space="0" w:color="auto"/>
        <w:right w:val="single" w:sz="4" w:space="0" w:color="auto"/>
      </w:pBdr>
      <w:shd w:val="clear" w:color="000000" w:fill="FF0000"/>
      <w:spacing w:before="100" w:beforeAutospacing="1" w:after="100" w:afterAutospacing="1" w:line="312" w:lineRule="auto"/>
      <w:jc w:val="both"/>
      <w:textAlignment w:val="center"/>
    </w:pPr>
    <w:rPr>
      <w:rFonts w:ascii="Times New Roman" w:hAnsi="Times New Roman"/>
      <w:b/>
      <w:sz w:val="26"/>
      <w:szCs w:val="20"/>
      <w:lang w:val="vi-VN" w:eastAsia="vi-VN"/>
    </w:rPr>
  </w:style>
  <w:style w:type="paragraph" w:customStyle="1" w:styleId="xl2377">
    <w:name w:val="xl2377"/>
    <w:basedOn w:val="Normal"/>
    <w:rsid w:val="0068189E"/>
    <w:pPr>
      <w:pBdr>
        <w:top w:val="single" w:sz="4" w:space="0" w:color="auto"/>
        <w:left w:val="single" w:sz="4" w:space="0" w:color="auto"/>
        <w:bottom w:val="single" w:sz="4" w:space="0" w:color="auto"/>
      </w:pBdr>
      <w:spacing w:before="100" w:beforeAutospacing="1" w:after="100" w:afterAutospacing="1" w:line="312" w:lineRule="auto"/>
      <w:jc w:val="both"/>
      <w:textAlignment w:val="center"/>
    </w:pPr>
    <w:rPr>
      <w:rFonts w:ascii="Times New Roman" w:hAnsi="Times New Roman"/>
      <w:bCs w:val="0"/>
      <w:sz w:val="26"/>
      <w:szCs w:val="20"/>
      <w:lang w:val="vi-VN" w:eastAsia="vi-VN"/>
    </w:rPr>
  </w:style>
  <w:style w:type="paragraph" w:customStyle="1" w:styleId="xl2378">
    <w:name w:val="xl2378"/>
    <w:basedOn w:val="Normal"/>
    <w:rsid w:val="0068189E"/>
    <w:pPr>
      <w:pBdr>
        <w:top w:val="single" w:sz="4" w:space="0" w:color="auto"/>
        <w:bottom w:val="single" w:sz="4" w:space="0" w:color="auto"/>
        <w:right w:val="single" w:sz="4" w:space="0" w:color="auto"/>
      </w:pBdr>
      <w:spacing w:before="100" w:beforeAutospacing="1" w:after="100" w:afterAutospacing="1" w:line="312" w:lineRule="auto"/>
      <w:jc w:val="both"/>
      <w:textAlignment w:val="center"/>
    </w:pPr>
    <w:rPr>
      <w:rFonts w:ascii="Times New Roman" w:hAnsi="Times New Roman"/>
      <w:bCs w:val="0"/>
      <w:sz w:val="26"/>
      <w:szCs w:val="20"/>
      <w:lang w:val="vi-VN" w:eastAsia="vi-VN"/>
    </w:rPr>
  </w:style>
  <w:style w:type="paragraph" w:customStyle="1" w:styleId="xl2379">
    <w:name w:val="xl237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both"/>
      <w:textAlignment w:val="center"/>
    </w:pPr>
    <w:rPr>
      <w:rFonts w:ascii="Times New Roman" w:hAnsi="Times New Roman"/>
      <w:bCs w:val="0"/>
      <w:sz w:val="26"/>
      <w:szCs w:val="20"/>
      <w:lang w:val="vi-VN" w:eastAsia="vi-VN"/>
    </w:rPr>
  </w:style>
  <w:style w:type="paragraph" w:customStyle="1" w:styleId="xl2380">
    <w:name w:val="xl2380"/>
    <w:basedOn w:val="Normal"/>
    <w:rsid w:val="0068189E"/>
    <w:pPr>
      <w:pBdr>
        <w:top w:val="single" w:sz="4" w:space="0" w:color="auto"/>
        <w:left w:val="single" w:sz="4" w:space="0" w:color="auto"/>
        <w:bottom w:val="single" w:sz="4" w:space="0" w:color="auto"/>
      </w:pBdr>
      <w:shd w:val="clear" w:color="000000" w:fill="92D050"/>
      <w:spacing w:before="100" w:beforeAutospacing="1" w:after="100" w:afterAutospacing="1" w:line="312" w:lineRule="auto"/>
      <w:jc w:val="both"/>
      <w:textAlignment w:val="center"/>
    </w:pPr>
    <w:rPr>
      <w:rFonts w:ascii="Times New Roman" w:hAnsi="Times New Roman"/>
      <w:b/>
      <w:sz w:val="26"/>
      <w:szCs w:val="20"/>
      <w:lang w:val="vi-VN" w:eastAsia="vi-VN"/>
    </w:rPr>
  </w:style>
  <w:style w:type="paragraph" w:customStyle="1" w:styleId="xl2381">
    <w:name w:val="xl2381"/>
    <w:basedOn w:val="Normal"/>
    <w:rsid w:val="0068189E"/>
    <w:pPr>
      <w:pBdr>
        <w:top w:val="single" w:sz="4" w:space="0" w:color="auto"/>
        <w:bottom w:val="single" w:sz="4" w:space="0" w:color="auto"/>
        <w:right w:val="single" w:sz="4" w:space="0" w:color="auto"/>
      </w:pBdr>
      <w:shd w:val="clear" w:color="000000" w:fill="92D050"/>
      <w:spacing w:before="100" w:beforeAutospacing="1" w:after="100" w:afterAutospacing="1" w:line="312" w:lineRule="auto"/>
      <w:jc w:val="both"/>
      <w:textAlignment w:val="center"/>
    </w:pPr>
    <w:rPr>
      <w:rFonts w:ascii="Times New Roman" w:hAnsi="Times New Roman"/>
      <w:b/>
      <w:sz w:val="26"/>
      <w:szCs w:val="20"/>
      <w:lang w:val="vi-VN" w:eastAsia="vi-VN"/>
    </w:rPr>
  </w:style>
  <w:style w:type="paragraph" w:customStyle="1" w:styleId="xl2382">
    <w:name w:val="xl2382"/>
    <w:basedOn w:val="Normal"/>
    <w:rsid w:val="0068189E"/>
    <w:pPr>
      <w:pBdr>
        <w:top w:val="single" w:sz="4" w:space="0" w:color="auto"/>
        <w:left w:val="single" w:sz="4" w:space="0" w:color="auto"/>
        <w:bottom w:val="single" w:sz="4" w:space="0" w:color="auto"/>
      </w:pBdr>
      <w:shd w:val="clear" w:color="000000" w:fill="92D050"/>
      <w:spacing w:before="100" w:beforeAutospacing="1" w:after="100" w:afterAutospacing="1" w:line="312" w:lineRule="auto"/>
      <w:jc w:val="both"/>
      <w:textAlignment w:val="center"/>
    </w:pPr>
    <w:rPr>
      <w:rFonts w:ascii="Times New Roman" w:hAnsi="Times New Roman"/>
      <w:b/>
      <w:sz w:val="26"/>
      <w:szCs w:val="20"/>
      <w:lang w:val="vi-VN" w:eastAsia="vi-VN"/>
    </w:rPr>
  </w:style>
  <w:style w:type="paragraph" w:customStyle="1" w:styleId="xl2383">
    <w:name w:val="xl2383"/>
    <w:basedOn w:val="Normal"/>
    <w:rsid w:val="0068189E"/>
    <w:pPr>
      <w:pBdr>
        <w:top w:val="single" w:sz="4" w:space="0" w:color="auto"/>
        <w:bottom w:val="single" w:sz="4" w:space="0" w:color="auto"/>
        <w:right w:val="single" w:sz="4" w:space="0" w:color="auto"/>
      </w:pBdr>
      <w:shd w:val="clear" w:color="000000" w:fill="92D050"/>
      <w:spacing w:before="100" w:beforeAutospacing="1" w:after="100" w:afterAutospacing="1" w:line="312" w:lineRule="auto"/>
      <w:jc w:val="both"/>
      <w:textAlignment w:val="center"/>
    </w:pPr>
    <w:rPr>
      <w:rFonts w:ascii="Times New Roman" w:hAnsi="Times New Roman"/>
      <w:b/>
      <w:sz w:val="26"/>
      <w:szCs w:val="20"/>
      <w:lang w:val="vi-VN" w:eastAsia="vi-VN"/>
    </w:rPr>
  </w:style>
  <w:style w:type="paragraph" w:customStyle="1" w:styleId="xl2384">
    <w:name w:val="xl2384"/>
    <w:basedOn w:val="Normal"/>
    <w:rsid w:val="0068189E"/>
    <w:pPr>
      <w:pBdr>
        <w:top w:val="single" w:sz="4" w:space="0" w:color="auto"/>
        <w:left w:val="single" w:sz="4" w:space="0" w:color="auto"/>
        <w:bottom w:val="single" w:sz="4" w:space="0" w:color="auto"/>
      </w:pBdr>
      <w:shd w:val="clear" w:color="000000" w:fill="92D050"/>
      <w:spacing w:before="100" w:beforeAutospacing="1" w:after="100" w:afterAutospacing="1" w:line="312" w:lineRule="auto"/>
      <w:jc w:val="both"/>
      <w:textAlignment w:val="center"/>
    </w:pPr>
    <w:rPr>
      <w:rFonts w:ascii="Times New Roman" w:hAnsi="Times New Roman"/>
      <w:b/>
      <w:sz w:val="26"/>
      <w:szCs w:val="20"/>
      <w:lang w:val="vi-VN" w:eastAsia="vi-VN"/>
    </w:rPr>
  </w:style>
  <w:style w:type="paragraph" w:customStyle="1" w:styleId="xl2385">
    <w:name w:val="xl2385"/>
    <w:basedOn w:val="Normal"/>
    <w:rsid w:val="0068189E"/>
    <w:pPr>
      <w:pBdr>
        <w:top w:val="single" w:sz="4" w:space="0" w:color="auto"/>
        <w:bottom w:val="single" w:sz="4" w:space="0" w:color="auto"/>
        <w:right w:val="single" w:sz="4" w:space="0" w:color="auto"/>
      </w:pBdr>
      <w:shd w:val="clear" w:color="000000" w:fill="92D050"/>
      <w:spacing w:before="100" w:beforeAutospacing="1" w:after="100" w:afterAutospacing="1" w:line="312" w:lineRule="auto"/>
      <w:jc w:val="both"/>
      <w:textAlignment w:val="center"/>
    </w:pPr>
    <w:rPr>
      <w:rFonts w:ascii="Times New Roman" w:hAnsi="Times New Roman"/>
      <w:b/>
      <w:sz w:val="26"/>
      <w:szCs w:val="20"/>
      <w:lang w:val="vi-VN" w:eastAsia="vi-VN"/>
    </w:rPr>
  </w:style>
  <w:style w:type="paragraph" w:customStyle="1" w:styleId="xl2386">
    <w:name w:val="xl2386"/>
    <w:basedOn w:val="Normal"/>
    <w:rsid w:val="0068189E"/>
    <w:pPr>
      <w:spacing w:before="100" w:beforeAutospacing="1" w:after="100" w:afterAutospacing="1" w:line="312" w:lineRule="auto"/>
      <w:jc w:val="center"/>
      <w:textAlignment w:val="center"/>
    </w:pPr>
    <w:rPr>
      <w:rFonts w:ascii="Times New Roman" w:hAnsi="Times New Roman"/>
      <w:b/>
      <w:sz w:val="26"/>
      <w:szCs w:val="24"/>
      <w:lang w:val="vi-VN" w:eastAsia="vi-VN"/>
    </w:rPr>
  </w:style>
  <w:style w:type="paragraph" w:customStyle="1" w:styleId="xl2387">
    <w:name w:val="xl2387"/>
    <w:basedOn w:val="Normal"/>
    <w:rsid w:val="0068189E"/>
    <w:pPr>
      <w:spacing w:before="100" w:beforeAutospacing="1" w:after="100" w:afterAutospacing="1" w:line="312" w:lineRule="auto"/>
      <w:jc w:val="center"/>
      <w:textAlignment w:val="center"/>
    </w:pPr>
    <w:rPr>
      <w:rFonts w:ascii="Times New Roman" w:hAnsi="Times New Roman"/>
      <w:bCs w:val="0"/>
      <w:i/>
      <w:iCs/>
      <w:sz w:val="26"/>
      <w:szCs w:val="24"/>
      <w:lang w:val="vi-VN" w:eastAsia="vi-VN"/>
    </w:rPr>
  </w:style>
  <w:style w:type="paragraph" w:customStyle="1" w:styleId="xl2388">
    <w:name w:val="xl2388"/>
    <w:basedOn w:val="Normal"/>
    <w:rsid w:val="0068189E"/>
    <w:pPr>
      <w:spacing w:before="100" w:beforeAutospacing="1" w:after="100" w:afterAutospacing="1" w:line="312" w:lineRule="auto"/>
      <w:jc w:val="right"/>
      <w:textAlignment w:val="center"/>
    </w:pPr>
    <w:rPr>
      <w:rFonts w:ascii="Times New Roman" w:hAnsi="Times New Roman"/>
      <w:bCs w:val="0"/>
      <w:i/>
      <w:iCs/>
      <w:sz w:val="26"/>
      <w:szCs w:val="20"/>
      <w:lang w:val="vi-VN" w:eastAsia="vi-VN"/>
    </w:rPr>
  </w:style>
  <w:style w:type="paragraph" w:customStyle="1" w:styleId="xl2389">
    <w:name w:val="xl2389"/>
    <w:basedOn w:val="Normal"/>
    <w:rsid w:val="0068189E"/>
    <w:pPr>
      <w:spacing w:before="100" w:beforeAutospacing="1" w:after="100" w:afterAutospacing="1" w:line="312" w:lineRule="auto"/>
      <w:jc w:val="right"/>
      <w:textAlignment w:val="center"/>
    </w:pPr>
    <w:rPr>
      <w:rFonts w:ascii="Times New Roman" w:hAnsi="Times New Roman" w:cs="Calibri"/>
      <w:bCs w:val="0"/>
      <w:i/>
      <w:iCs/>
      <w:sz w:val="26"/>
      <w:szCs w:val="20"/>
      <w:lang w:val="vi-VN" w:eastAsia="vi-VN"/>
    </w:rPr>
  </w:style>
  <w:style w:type="paragraph" w:customStyle="1" w:styleId="xl2390">
    <w:name w:val="xl2390"/>
    <w:basedOn w:val="Normal"/>
    <w:rsid w:val="0068189E"/>
    <w:pPr>
      <w:pBdr>
        <w:top w:val="single" w:sz="4" w:space="0" w:color="auto"/>
        <w:left w:val="single" w:sz="4" w:space="0" w:color="auto"/>
        <w:bottom w:val="single" w:sz="4" w:space="0" w:color="auto"/>
      </w:pBdr>
      <w:spacing w:before="100" w:beforeAutospacing="1" w:after="100" w:afterAutospacing="1" w:line="312" w:lineRule="auto"/>
      <w:jc w:val="both"/>
      <w:textAlignment w:val="center"/>
    </w:pPr>
    <w:rPr>
      <w:rFonts w:ascii="Times New Roman" w:hAnsi="Times New Roman"/>
      <w:bCs w:val="0"/>
      <w:sz w:val="26"/>
      <w:szCs w:val="20"/>
      <w:lang w:val="vi-VN" w:eastAsia="vi-VN"/>
    </w:rPr>
  </w:style>
  <w:style w:type="paragraph" w:customStyle="1" w:styleId="xl2391">
    <w:name w:val="xl2391"/>
    <w:basedOn w:val="Normal"/>
    <w:rsid w:val="0068189E"/>
    <w:pPr>
      <w:pBdr>
        <w:top w:val="single" w:sz="4" w:space="0" w:color="auto"/>
        <w:bottom w:val="single" w:sz="4" w:space="0" w:color="auto"/>
        <w:right w:val="single" w:sz="4" w:space="0" w:color="auto"/>
      </w:pBdr>
      <w:spacing w:before="100" w:beforeAutospacing="1" w:after="100" w:afterAutospacing="1" w:line="312" w:lineRule="auto"/>
      <w:jc w:val="both"/>
      <w:textAlignment w:val="center"/>
    </w:pPr>
    <w:rPr>
      <w:rFonts w:ascii="Times New Roman" w:hAnsi="Times New Roman"/>
      <w:bCs w:val="0"/>
      <w:sz w:val="26"/>
      <w:szCs w:val="20"/>
      <w:lang w:val="vi-VN" w:eastAsia="vi-VN"/>
    </w:rPr>
  </w:style>
  <w:style w:type="paragraph" w:customStyle="1" w:styleId="xl2392">
    <w:name w:val="xl2392"/>
    <w:basedOn w:val="Normal"/>
    <w:rsid w:val="0068189E"/>
    <w:pPr>
      <w:pBdr>
        <w:top w:val="single" w:sz="4" w:space="0" w:color="auto"/>
        <w:left w:val="single" w:sz="4" w:space="0" w:color="auto"/>
        <w:bottom w:val="single" w:sz="4" w:space="0" w:color="auto"/>
      </w:pBdr>
      <w:shd w:val="clear" w:color="000000" w:fill="FF8080"/>
      <w:spacing w:before="100" w:beforeAutospacing="1" w:after="100" w:afterAutospacing="1" w:line="312" w:lineRule="auto"/>
      <w:jc w:val="both"/>
      <w:textAlignment w:val="center"/>
    </w:pPr>
    <w:rPr>
      <w:rFonts w:ascii="Times New Roman" w:hAnsi="Times New Roman"/>
      <w:b/>
      <w:sz w:val="26"/>
      <w:szCs w:val="20"/>
      <w:lang w:val="vi-VN" w:eastAsia="vi-VN"/>
    </w:rPr>
  </w:style>
  <w:style w:type="paragraph" w:customStyle="1" w:styleId="xl2393">
    <w:name w:val="xl2393"/>
    <w:basedOn w:val="Normal"/>
    <w:rsid w:val="0068189E"/>
    <w:pPr>
      <w:pBdr>
        <w:top w:val="single" w:sz="4" w:space="0" w:color="auto"/>
        <w:bottom w:val="single" w:sz="4" w:space="0" w:color="auto"/>
        <w:right w:val="single" w:sz="4" w:space="0" w:color="auto"/>
      </w:pBdr>
      <w:shd w:val="clear" w:color="000000" w:fill="FF8080"/>
      <w:spacing w:before="100" w:beforeAutospacing="1" w:after="100" w:afterAutospacing="1" w:line="312" w:lineRule="auto"/>
      <w:jc w:val="both"/>
      <w:textAlignment w:val="center"/>
    </w:pPr>
    <w:rPr>
      <w:rFonts w:ascii="Times New Roman" w:hAnsi="Times New Roman"/>
      <w:b/>
      <w:sz w:val="26"/>
      <w:szCs w:val="20"/>
      <w:lang w:val="vi-VN" w:eastAsia="vi-VN"/>
    </w:rPr>
  </w:style>
  <w:style w:type="paragraph" w:customStyle="1" w:styleId="xl2394">
    <w:name w:val="xl2394"/>
    <w:basedOn w:val="Normal"/>
    <w:rsid w:val="0068189E"/>
    <w:pPr>
      <w:pBdr>
        <w:top w:val="single" w:sz="4" w:space="0" w:color="auto"/>
        <w:left w:val="single" w:sz="4" w:space="0" w:color="auto"/>
        <w:bottom w:val="single" w:sz="4" w:space="0" w:color="auto"/>
      </w:pBdr>
      <w:shd w:val="clear" w:color="000000" w:fill="FF8080"/>
      <w:spacing w:before="100" w:beforeAutospacing="1" w:after="100" w:afterAutospacing="1" w:line="312" w:lineRule="auto"/>
      <w:jc w:val="both"/>
      <w:textAlignment w:val="center"/>
    </w:pPr>
    <w:rPr>
      <w:rFonts w:ascii="Times New Roman" w:hAnsi="Times New Roman"/>
      <w:b/>
      <w:sz w:val="26"/>
      <w:szCs w:val="20"/>
      <w:lang w:val="vi-VN" w:eastAsia="vi-VN"/>
    </w:rPr>
  </w:style>
  <w:style w:type="paragraph" w:customStyle="1" w:styleId="xl2395">
    <w:name w:val="xl2395"/>
    <w:basedOn w:val="Normal"/>
    <w:rsid w:val="0068189E"/>
    <w:pPr>
      <w:pBdr>
        <w:top w:val="single" w:sz="4" w:space="0" w:color="auto"/>
        <w:bottom w:val="single" w:sz="4" w:space="0" w:color="auto"/>
        <w:right w:val="single" w:sz="4" w:space="0" w:color="auto"/>
      </w:pBdr>
      <w:shd w:val="clear" w:color="000000" w:fill="FF8080"/>
      <w:spacing w:before="100" w:beforeAutospacing="1" w:after="100" w:afterAutospacing="1" w:line="312" w:lineRule="auto"/>
      <w:jc w:val="both"/>
      <w:textAlignment w:val="center"/>
    </w:pPr>
    <w:rPr>
      <w:rFonts w:ascii="Times New Roman" w:hAnsi="Times New Roman"/>
      <w:b/>
      <w:sz w:val="26"/>
      <w:szCs w:val="20"/>
      <w:lang w:val="vi-VN" w:eastAsia="vi-VN"/>
    </w:rPr>
  </w:style>
  <w:style w:type="paragraph" w:customStyle="1" w:styleId="xl2396">
    <w:name w:val="xl2396"/>
    <w:basedOn w:val="Normal"/>
    <w:rsid w:val="0068189E"/>
    <w:pPr>
      <w:pBdr>
        <w:top w:val="single" w:sz="4" w:space="0" w:color="auto"/>
        <w:bottom w:val="single" w:sz="4" w:space="0" w:color="auto"/>
      </w:pBdr>
      <w:spacing w:before="100" w:beforeAutospacing="1" w:after="100" w:afterAutospacing="1" w:line="312" w:lineRule="auto"/>
      <w:jc w:val="both"/>
      <w:textAlignment w:val="center"/>
    </w:pPr>
    <w:rPr>
      <w:rFonts w:ascii="Times New Roman" w:hAnsi="Times New Roman"/>
      <w:bCs w:val="0"/>
      <w:sz w:val="26"/>
      <w:szCs w:val="20"/>
      <w:lang w:val="vi-VN" w:eastAsia="vi-VN"/>
    </w:rPr>
  </w:style>
  <w:style w:type="paragraph" w:customStyle="1" w:styleId="xl2397">
    <w:name w:val="xl239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center"/>
    </w:pPr>
    <w:rPr>
      <w:rFonts w:ascii="Times New Roman" w:hAnsi="Times New Roman"/>
      <w:bCs w:val="0"/>
      <w:sz w:val="26"/>
      <w:szCs w:val="24"/>
      <w:lang w:val="vi-VN" w:eastAsia="vi-VN"/>
    </w:rPr>
  </w:style>
  <w:style w:type="paragraph" w:customStyle="1" w:styleId="xl2398">
    <w:name w:val="xl2398"/>
    <w:basedOn w:val="Normal"/>
    <w:rsid w:val="0068189E"/>
    <w:pPr>
      <w:pBdr>
        <w:top w:val="single" w:sz="4" w:space="0" w:color="auto"/>
        <w:left w:val="single" w:sz="4" w:space="0" w:color="auto"/>
        <w:bottom w:val="single" w:sz="4" w:space="0" w:color="auto"/>
        <w:right w:val="single" w:sz="4" w:space="0" w:color="auto"/>
      </w:pBdr>
      <w:shd w:val="clear" w:color="000000" w:fill="99CC00"/>
      <w:spacing w:before="100" w:beforeAutospacing="1" w:after="100" w:afterAutospacing="1" w:line="312" w:lineRule="auto"/>
      <w:jc w:val="center"/>
      <w:textAlignment w:val="center"/>
    </w:pPr>
    <w:rPr>
      <w:rFonts w:ascii="Times New Roman" w:hAnsi="Times New Roman"/>
      <w:b/>
      <w:sz w:val="26"/>
      <w:szCs w:val="20"/>
      <w:lang w:val="vi-VN" w:eastAsia="vi-VN"/>
    </w:rPr>
  </w:style>
  <w:style w:type="paragraph" w:customStyle="1" w:styleId="xl2399">
    <w:name w:val="xl239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center"/>
    </w:pPr>
    <w:rPr>
      <w:rFonts w:ascii="Times New Roman" w:hAnsi="Times New Roman"/>
      <w:bCs w:val="0"/>
      <w:sz w:val="26"/>
      <w:szCs w:val="24"/>
      <w:lang w:val="vi-VN" w:eastAsia="vi-VN"/>
    </w:rPr>
  </w:style>
  <w:style w:type="paragraph" w:customStyle="1" w:styleId="xl2400">
    <w:name w:val="xl240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center"/>
    </w:pPr>
    <w:rPr>
      <w:rFonts w:ascii="Times New Roman" w:hAnsi="Times New Roman"/>
      <w:bCs w:val="0"/>
      <w:sz w:val="26"/>
      <w:szCs w:val="20"/>
      <w:lang w:val="vi-VN" w:eastAsia="vi-VN"/>
    </w:rPr>
  </w:style>
  <w:style w:type="paragraph" w:customStyle="1" w:styleId="xl2401">
    <w:name w:val="xl240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center"/>
    </w:pPr>
    <w:rPr>
      <w:rFonts w:ascii="Times New Roman" w:hAnsi="Times New Roman"/>
      <w:bCs w:val="0"/>
      <w:sz w:val="26"/>
      <w:szCs w:val="20"/>
      <w:lang w:val="vi-VN" w:eastAsia="vi-VN"/>
    </w:rPr>
  </w:style>
  <w:style w:type="paragraph" w:customStyle="1" w:styleId="xl2402">
    <w:name w:val="xl2402"/>
    <w:basedOn w:val="Normal"/>
    <w:rsid w:val="0068189E"/>
    <w:pPr>
      <w:pBdr>
        <w:top w:val="single" w:sz="4" w:space="0" w:color="auto"/>
        <w:left w:val="single" w:sz="4" w:space="0" w:color="auto"/>
        <w:bottom w:val="single" w:sz="4" w:space="0" w:color="auto"/>
        <w:right w:val="single" w:sz="4" w:space="0" w:color="auto"/>
      </w:pBdr>
      <w:shd w:val="clear" w:color="000000" w:fill="FF8080"/>
      <w:spacing w:before="100" w:beforeAutospacing="1" w:after="100" w:afterAutospacing="1" w:line="312" w:lineRule="auto"/>
      <w:jc w:val="center"/>
      <w:textAlignment w:val="center"/>
    </w:pPr>
    <w:rPr>
      <w:rFonts w:ascii="Times New Roman" w:hAnsi="Times New Roman"/>
      <w:b/>
      <w:sz w:val="26"/>
      <w:szCs w:val="20"/>
      <w:lang w:val="vi-VN" w:eastAsia="vi-VN"/>
    </w:rPr>
  </w:style>
  <w:style w:type="paragraph" w:customStyle="1" w:styleId="xl2403">
    <w:name w:val="xl2403"/>
    <w:basedOn w:val="Normal"/>
    <w:rsid w:val="0068189E"/>
    <w:pPr>
      <w:pBdr>
        <w:top w:val="single" w:sz="4" w:space="0" w:color="auto"/>
        <w:left w:val="single" w:sz="4" w:space="0" w:color="auto"/>
        <w:bottom w:val="single" w:sz="4" w:space="0" w:color="auto"/>
        <w:right w:val="single" w:sz="4" w:space="0" w:color="auto"/>
      </w:pBdr>
      <w:shd w:val="clear" w:color="000000" w:fill="FF8080"/>
      <w:spacing w:before="100" w:beforeAutospacing="1" w:after="100" w:afterAutospacing="1" w:line="312" w:lineRule="auto"/>
      <w:jc w:val="center"/>
      <w:textAlignment w:val="center"/>
    </w:pPr>
    <w:rPr>
      <w:rFonts w:ascii="Times New Roman" w:hAnsi="Times New Roman"/>
      <w:b/>
      <w:sz w:val="26"/>
      <w:szCs w:val="20"/>
      <w:lang w:val="vi-VN" w:eastAsia="vi-VN"/>
    </w:rPr>
  </w:style>
  <w:style w:type="paragraph" w:customStyle="1" w:styleId="xl2404">
    <w:name w:val="xl2404"/>
    <w:basedOn w:val="Normal"/>
    <w:rsid w:val="0068189E"/>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312" w:lineRule="auto"/>
      <w:jc w:val="center"/>
      <w:textAlignment w:val="center"/>
    </w:pPr>
    <w:rPr>
      <w:rFonts w:ascii="Times New Roman" w:hAnsi="Times New Roman"/>
      <w:b/>
      <w:sz w:val="26"/>
      <w:szCs w:val="20"/>
      <w:lang w:val="vi-VN" w:eastAsia="vi-VN"/>
    </w:rPr>
  </w:style>
  <w:style w:type="paragraph" w:customStyle="1" w:styleId="xl2405">
    <w:name w:val="xl2405"/>
    <w:basedOn w:val="Normal"/>
    <w:rsid w:val="0068189E"/>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312" w:lineRule="auto"/>
      <w:jc w:val="center"/>
      <w:textAlignment w:val="center"/>
    </w:pPr>
    <w:rPr>
      <w:rFonts w:ascii="Times New Roman" w:hAnsi="Times New Roman"/>
      <w:bCs w:val="0"/>
      <w:sz w:val="26"/>
      <w:szCs w:val="20"/>
      <w:lang w:val="vi-VN" w:eastAsia="vi-VN"/>
    </w:rPr>
  </w:style>
  <w:style w:type="paragraph" w:customStyle="1" w:styleId="xl2406">
    <w:name w:val="xl2406"/>
    <w:basedOn w:val="Normal"/>
    <w:rsid w:val="0068189E"/>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312" w:lineRule="auto"/>
      <w:jc w:val="center"/>
      <w:textAlignment w:val="center"/>
    </w:pPr>
    <w:rPr>
      <w:rFonts w:ascii="Times New Roman" w:hAnsi="Times New Roman"/>
      <w:bCs w:val="0"/>
      <w:sz w:val="26"/>
      <w:szCs w:val="20"/>
      <w:lang w:val="vi-VN" w:eastAsia="vi-VN"/>
    </w:rPr>
  </w:style>
  <w:style w:type="paragraph" w:customStyle="1" w:styleId="xl2407">
    <w:name w:val="xl2407"/>
    <w:basedOn w:val="Normal"/>
    <w:rsid w:val="0068189E"/>
    <w:pPr>
      <w:pBdr>
        <w:top w:val="single" w:sz="4" w:space="0" w:color="auto"/>
        <w:bottom w:val="single" w:sz="4" w:space="0" w:color="auto"/>
      </w:pBdr>
      <w:shd w:val="clear" w:color="000000" w:fill="FF9900"/>
      <w:spacing w:before="100" w:beforeAutospacing="1" w:after="100" w:afterAutospacing="1" w:line="312" w:lineRule="auto"/>
      <w:jc w:val="center"/>
      <w:textAlignment w:val="center"/>
    </w:pPr>
    <w:rPr>
      <w:rFonts w:ascii="Times New Roman" w:hAnsi="Times New Roman"/>
      <w:bCs w:val="0"/>
      <w:sz w:val="26"/>
      <w:szCs w:val="20"/>
      <w:lang w:val="vi-VN" w:eastAsia="vi-VN"/>
    </w:rPr>
  </w:style>
  <w:style w:type="paragraph" w:customStyle="1" w:styleId="xl2408">
    <w:name w:val="xl2408"/>
    <w:basedOn w:val="Normal"/>
    <w:rsid w:val="0068189E"/>
    <w:pPr>
      <w:pBdr>
        <w:top w:val="single" w:sz="4" w:space="0" w:color="auto"/>
        <w:bottom w:val="single" w:sz="4" w:space="0" w:color="auto"/>
        <w:right w:val="single" w:sz="4" w:space="0" w:color="auto"/>
      </w:pBdr>
      <w:shd w:val="clear" w:color="000000" w:fill="FF9900"/>
      <w:spacing w:before="100" w:beforeAutospacing="1" w:after="100" w:afterAutospacing="1" w:line="312" w:lineRule="auto"/>
      <w:jc w:val="both"/>
      <w:textAlignment w:val="center"/>
    </w:pPr>
    <w:rPr>
      <w:rFonts w:ascii="Times New Roman" w:hAnsi="Times New Roman"/>
      <w:bCs w:val="0"/>
      <w:sz w:val="26"/>
      <w:szCs w:val="20"/>
      <w:lang w:val="vi-VN" w:eastAsia="vi-VN"/>
    </w:rPr>
  </w:style>
  <w:style w:type="paragraph" w:customStyle="1" w:styleId="HRTTableText">
    <w:name w:val="HRT Table Text"/>
    <w:basedOn w:val="Normal"/>
    <w:link w:val="HRTTableTextCharChar"/>
    <w:rsid w:val="0068189E"/>
    <w:pPr>
      <w:spacing w:before="180" w:after="180" w:line="312" w:lineRule="auto"/>
      <w:ind w:left="1"/>
      <w:jc w:val="both"/>
    </w:pPr>
    <w:rPr>
      <w:rFonts w:ascii="Arial" w:eastAsia="SimSun" w:hAnsi="Arial"/>
      <w:bCs w:val="0"/>
      <w:color w:val="000000"/>
      <w:szCs w:val="20"/>
      <w:lang w:val="en-GB" w:eastAsia="ja-JP"/>
    </w:rPr>
  </w:style>
  <w:style w:type="character" w:customStyle="1" w:styleId="HRTTableTextCharChar">
    <w:name w:val="HRT Table Text Char Char"/>
    <w:link w:val="HRTTableText"/>
    <w:rsid w:val="0068189E"/>
    <w:rPr>
      <w:rFonts w:ascii="Arial" w:eastAsia="SimSun" w:hAnsi="Arial" w:cs="Times New Roman"/>
      <w:sz w:val="22"/>
      <w:szCs w:val="20"/>
      <w:lang w:val="en-GB" w:eastAsia="ja-JP"/>
    </w:rPr>
  </w:style>
  <w:style w:type="character" w:customStyle="1" w:styleId="TableTextChar">
    <w:name w:val="Table Text Char"/>
    <w:link w:val="TableText"/>
    <w:rsid w:val="0068189E"/>
    <w:rPr>
      <w:rFonts w:eastAsia="Times New Roman" w:cs="Arial"/>
      <w:color w:val="auto"/>
      <w:sz w:val="24"/>
      <w:szCs w:val="24"/>
      <w:lang w:eastAsia="zh-CN"/>
    </w:rPr>
  </w:style>
  <w:style w:type="paragraph" w:customStyle="1" w:styleId="Normal2">
    <w:name w:val="Normal2"/>
    <w:basedOn w:val="Normal"/>
    <w:link w:val="normalChar"/>
    <w:autoRedefine/>
    <w:qFormat/>
    <w:rsid w:val="0068189E"/>
    <w:pPr>
      <w:numPr>
        <w:numId w:val="85"/>
      </w:numPr>
      <w:spacing w:before="180" w:after="180" w:line="312" w:lineRule="auto"/>
      <w:jc w:val="both"/>
    </w:pPr>
    <w:rPr>
      <w:rFonts w:ascii="Times New Roman" w:hAnsi="Times New Roman"/>
      <w:bCs w:val="0"/>
      <w:sz w:val="26"/>
      <w:szCs w:val="26"/>
    </w:rPr>
  </w:style>
  <w:style w:type="paragraph" w:customStyle="1" w:styleId="Normal4">
    <w:name w:val="Normal4"/>
    <w:basedOn w:val="Normal"/>
    <w:autoRedefine/>
    <w:rsid w:val="0068189E"/>
    <w:pPr>
      <w:numPr>
        <w:numId w:val="82"/>
      </w:numPr>
      <w:spacing w:before="180" w:after="180" w:line="312" w:lineRule="auto"/>
      <w:jc w:val="both"/>
    </w:pPr>
    <w:rPr>
      <w:rFonts w:ascii="Segoe UI" w:hAnsi="Segoe UI"/>
      <w:bCs w:val="0"/>
      <w:sz w:val="26"/>
      <w:szCs w:val="24"/>
    </w:rPr>
  </w:style>
  <w:style w:type="paragraph" w:customStyle="1" w:styleId="Normal5">
    <w:name w:val="Normal5"/>
    <w:basedOn w:val="Normal"/>
    <w:autoRedefine/>
    <w:rsid w:val="0068189E"/>
    <w:pPr>
      <w:numPr>
        <w:numId w:val="83"/>
      </w:numPr>
      <w:spacing w:before="180" w:after="180" w:line="312" w:lineRule="auto"/>
      <w:jc w:val="both"/>
    </w:pPr>
    <w:rPr>
      <w:rFonts w:ascii="Segoe UI" w:hAnsi="Segoe UI"/>
      <w:bCs w:val="0"/>
      <w:sz w:val="26"/>
      <w:szCs w:val="24"/>
    </w:rPr>
  </w:style>
  <w:style w:type="paragraph" w:customStyle="1" w:styleId="Normal6">
    <w:name w:val="Normal6"/>
    <w:basedOn w:val="Normal"/>
    <w:autoRedefine/>
    <w:rsid w:val="0068189E"/>
    <w:pPr>
      <w:numPr>
        <w:numId w:val="84"/>
      </w:numPr>
      <w:spacing w:before="180" w:after="180" w:line="312" w:lineRule="auto"/>
      <w:jc w:val="both"/>
    </w:pPr>
    <w:rPr>
      <w:rFonts w:ascii="Segoe UI" w:hAnsi="Segoe UI"/>
      <w:bCs w:val="0"/>
      <w:sz w:val="26"/>
      <w:szCs w:val="24"/>
    </w:rPr>
  </w:style>
  <w:style w:type="character" w:customStyle="1" w:styleId="StyleCenteredChar">
    <w:name w:val="Style Centered Char"/>
    <w:rsid w:val="0068189E"/>
    <w:rPr>
      <w:rFonts w:ascii="Arial" w:hAnsi="Arial"/>
      <w:b/>
      <w:sz w:val="28"/>
      <w:lang w:val="en-US" w:eastAsia="en-US" w:bidi="ar-SA"/>
    </w:rPr>
  </w:style>
  <w:style w:type="paragraph" w:customStyle="1" w:styleId="StyleHeading511pt">
    <w:name w:val="Style Heading 5 + 11 pt"/>
    <w:basedOn w:val="Heading5"/>
    <w:link w:val="StyleHeading511ptChar"/>
    <w:rsid w:val="0068189E"/>
    <w:pPr>
      <w:keepNext w:val="0"/>
      <w:spacing w:before="180" w:after="180" w:line="312" w:lineRule="auto"/>
      <w:ind w:left="1080"/>
      <w:jc w:val="both"/>
    </w:pPr>
    <w:rPr>
      <w:b w:val="0"/>
      <w:bCs/>
      <w:i/>
      <w:iCs/>
      <w:sz w:val="26"/>
      <w:szCs w:val="26"/>
      <w:lang w:val="nl-NL" w:eastAsia="en-US"/>
    </w:rPr>
  </w:style>
  <w:style w:type="character" w:customStyle="1" w:styleId="StyleHeading511ptChar">
    <w:name w:val="Style Heading 5 + 11 pt Char"/>
    <w:link w:val="StyleHeading511pt"/>
    <w:rsid w:val="0068189E"/>
    <w:rPr>
      <w:rFonts w:eastAsia="Times New Roman" w:cs="Times New Roman"/>
      <w:bCs/>
      <w:i/>
      <w:iCs/>
      <w:color w:val="auto"/>
      <w:szCs w:val="26"/>
      <w:lang w:val="nl-NL"/>
    </w:rPr>
  </w:style>
  <w:style w:type="paragraph" w:customStyle="1" w:styleId="FISHeading7">
    <w:name w:val="FIS_Heading7"/>
    <w:basedOn w:val="FISHeading6"/>
    <w:qFormat/>
    <w:rsid w:val="0068189E"/>
    <w:pPr>
      <w:keepNext w:val="0"/>
      <w:keepLines w:val="0"/>
      <w:widowControl/>
      <w:tabs>
        <w:tab w:val="clear" w:pos="2331"/>
        <w:tab w:val="num" w:pos="1843"/>
      </w:tabs>
      <w:spacing w:after="180" w:line="312" w:lineRule="auto"/>
      <w:ind w:left="1843" w:hanging="1843"/>
    </w:pPr>
    <w:rPr>
      <w:rFonts w:ascii="Times New Roman Bold" w:hAnsi="Times New Roman Bold"/>
      <w:bCs w:val="0"/>
      <w:i/>
      <w:iCs w:val="0"/>
      <w:color w:val="361B00"/>
      <w:sz w:val="26"/>
      <w:lang w:val="en-US" w:eastAsia="en-US"/>
    </w:rPr>
  </w:style>
  <w:style w:type="paragraph" w:customStyle="1" w:styleId="FISBullet2">
    <w:name w:val="FIS_Bullet 2"/>
    <w:basedOn w:val="Normal2"/>
    <w:autoRedefine/>
    <w:qFormat/>
    <w:rsid w:val="0068189E"/>
    <w:pPr>
      <w:numPr>
        <w:numId w:val="95"/>
      </w:numPr>
      <w:tabs>
        <w:tab w:val="num" w:pos="360"/>
        <w:tab w:val="left" w:pos="1701"/>
      </w:tabs>
      <w:ind w:left="1701" w:hanging="567"/>
    </w:pPr>
  </w:style>
  <w:style w:type="paragraph" w:customStyle="1" w:styleId="NormalT1">
    <w:name w:val="NormalT1"/>
    <w:basedOn w:val="Normal"/>
    <w:rsid w:val="0068189E"/>
    <w:pPr>
      <w:spacing w:before="180" w:after="120" w:line="312" w:lineRule="auto"/>
      <w:ind w:left="1440" w:hanging="720"/>
      <w:jc w:val="both"/>
    </w:pPr>
    <w:rPr>
      <w:rFonts w:ascii="Times New Roman" w:hAnsi="Times New Roman"/>
      <w:bCs w:val="0"/>
      <w:noProof/>
      <w:sz w:val="26"/>
      <w:szCs w:val="20"/>
    </w:rPr>
  </w:style>
  <w:style w:type="paragraph" w:customStyle="1" w:styleId="StyleTableTextJustified">
    <w:name w:val="Style Table Text + Justified"/>
    <w:basedOn w:val="TableText"/>
    <w:rsid w:val="0068189E"/>
    <w:pPr>
      <w:keepLines/>
      <w:widowControl/>
      <w:suppressAutoHyphens w:val="0"/>
      <w:spacing w:before="0" w:after="0" w:line="312" w:lineRule="auto"/>
    </w:pPr>
    <w:rPr>
      <w:rFonts w:cs="Times New Roman"/>
      <w:sz w:val="26"/>
      <w:lang w:eastAsia="en-US"/>
    </w:rPr>
  </w:style>
  <w:style w:type="paragraph" w:customStyle="1" w:styleId="TextBox">
    <w:name w:val="TextBox"/>
    <w:link w:val="TextBoxChar"/>
    <w:qFormat/>
    <w:rsid w:val="0068189E"/>
    <w:pPr>
      <w:spacing w:before="240" w:after="0" w:line="240" w:lineRule="auto"/>
      <w:ind w:left="851" w:hanging="851"/>
      <w:jc w:val="center"/>
    </w:pPr>
    <w:rPr>
      <w:rFonts w:ascii="Arial" w:eastAsia="SimSun" w:hAnsi="Arial" w:cs="Arial"/>
      <w:color w:val="auto"/>
      <w:sz w:val="20"/>
      <w:szCs w:val="20"/>
      <w:lang w:val="vi-VN" w:eastAsia="vi-VN"/>
    </w:rPr>
  </w:style>
  <w:style w:type="paragraph" w:customStyle="1" w:styleId="StyleLeft1cm">
    <w:name w:val="Style Left:  1 cm"/>
    <w:basedOn w:val="StyleLeft1cm1"/>
    <w:rsid w:val="0068189E"/>
    <w:pPr>
      <w:ind w:left="0" w:firstLine="567"/>
    </w:pPr>
  </w:style>
  <w:style w:type="paragraph" w:customStyle="1" w:styleId="Bullet3-CR">
    <w:name w:val="Bullet3 -CR"/>
    <w:basedOn w:val="Normal"/>
    <w:autoRedefine/>
    <w:rsid w:val="0068189E"/>
    <w:pPr>
      <w:tabs>
        <w:tab w:val="num" w:pos="2127"/>
      </w:tabs>
      <w:snapToGrid w:val="0"/>
      <w:spacing w:before="180" w:after="180" w:line="312" w:lineRule="auto"/>
      <w:ind w:left="2127" w:hanging="426"/>
      <w:jc w:val="both"/>
    </w:pPr>
    <w:rPr>
      <w:rFonts w:ascii="Times New Roman" w:hAnsi="Times New Roman"/>
      <w:bCs w:val="0"/>
      <w:sz w:val="26"/>
      <w:szCs w:val="24"/>
      <w:lang w:val="vi-VN"/>
    </w:rPr>
  </w:style>
  <w:style w:type="paragraph" w:customStyle="1" w:styleId="Bullet2-CR">
    <w:name w:val="Bullet 2 - CR"/>
    <w:basedOn w:val="Bullet20"/>
    <w:autoRedefine/>
    <w:rsid w:val="0068189E"/>
    <w:pPr>
      <w:tabs>
        <w:tab w:val="clear" w:pos="0"/>
        <w:tab w:val="clear" w:pos="900"/>
      </w:tabs>
      <w:suppressAutoHyphens w:val="0"/>
      <w:spacing w:before="60" w:after="60" w:line="240" w:lineRule="auto"/>
      <w:ind w:left="0" w:firstLine="0"/>
    </w:pPr>
    <w:rPr>
      <w:rFonts w:eastAsia="Times New Roman"/>
      <w:snapToGrid w:val="0"/>
      <w:color w:val="000000"/>
      <w:sz w:val="26"/>
      <w:lang w:val="vi-VN" w:bidi="en-US"/>
    </w:rPr>
  </w:style>
  <w:style w:type="paragraph" w:customStyle="1" w:styleId="dieu">
    <w:name w:val="dieu"/>
    <w:basedOn w:val="Normal"/>
    <w:rsid w:val="0068189E"/>
    <w:pPr>
      <w:spacing w:before="120" w:after="180" w:line="312" w:lineRule="auto"/>
      <w:ind w:firstLine="720"/>
      <w:jc w:val="both"/>
    </w:pPr>
    <w:rPr>
      <w:rFonts w:ascii="Times New Roman" w:hAnsi="Times New Roman"/>
      <w:b/>
      <w:bCs w:val="0"/>
      <w:color w:val="0000FF"/>
      <w:sz w:val="26"/>
      <w:szCs w:val="20"/>
    </w:rPr>
  </w:style>
  <w:style w:type="paragraph" w:customStyle="1" w:styleId="TableContent0">
    <w:name w:val="TableContent"/>
    <w:autoRedefine/>
    <w:rsid w:val="0068189E"/>
    <w:pPr>
      <w:spacing w:before="60" w:after="60" w:line="240" w:lineRule="auto"/>
      <w:ind w:left="851" w:hanging="851"/>
      <w:jc w:val="both"/>
    </w:pPr>
    <w:rPr>
      <w:rFonts w:eastAsia="Times New Roman" w:cs="Times New Roman"/>
      <w:bCs/>
      <w:snapToGrid w:val="0"/>
      <w:szCs w:val="26"/>
      <w:lang w:val="pt-BR"/>
    </w:rPr>
  </w:style>
  <w:style w:type="character" w:customStyle="1" w:styleId="Style14pt">
    <w:name w:val="Style 14 pt"/>
    <w:rsid w:val="0068189E"/>
    <w:rPr>
      <w:sz w:val="28"/>
    </w:rPr>
  </w:style>
  <w:style w:type="character" w:customStyle="1" w:styleId="l2Char4">
    <w:name w:val="l2 Char4"/>
    <w:aliases w:val="H2 Char4,h21 Char4,Chapter Number/Appendix Letter Char2,chn Char2,h2 Char4,Level 2 Topic Heading Char2,l2 Char Char3,H2 Char Char3,h21 Char Char Char2,Heading 2 Char1 Char2,Heading 2 Char Char Char2,l2 Char Char Char1"/>
    <w:rsid w:val="0068189E"/>
    <w:rPr>
      <w:rFonts w:ascii="Cambria" w:eastAsia="Times New Roman" w:hAnsi="Cambria" w:cs="Times New Roman"/>
      <w:b/>
      <w:bCs/>
      <w:color w:val="4F81BD"/>
      <w:sz w:val="26"/>
      <w:szCs w:val="26"/>
    </w:rPr>
  </w:style>
  <w:style w:type="character" w:customStyle="1" w:styleId="Item2Char">
    <w:name w:val="Item2 Char"/>
    <w:link w:val="Item2"/>
    <w:locked/>
    <w:rsid w:val="0068189E"/>
    <w:rPr>
      <w:sz w:val="24"/>
      <w:szCs w:val="24"/>
      <w:lang w:val="fr-FR"/>
    </w:rPr>
  </w:style>
  <w:style w:type="paragraph" w:customStyle="1" w:styleId="Item2">
    <w:name w:val="Item2"/>
    <w:basedOn w:val="Normal"/>
    <w:link w:val="Item2Char"/>
    <w:rsid w:val="0068189E"/>
    <w:pPr>
      <w:tabs>
        <w:tab w:val="num" w:pos="720"/>
        <w:tab w:val="num" w:pos="1680"/>
        <w:tab w:val="right" w:pos="8800"/>
      </w:tabs>
      <w:spacing w:before="180" w:after="180" w:line="312" w:lineRule="auto"/>
      <w:ind w:left="1678" w:hanging="357"/>
      <w:jc w:val="both"/>
    </w:pPr>
    <w:rPr>
      <w:rFonts w:ascii="Times New Roman" w:eastAsiaTheme="minorHAnsi" w:hAnsi="Times New Roman" w:cs="Arial Unicode MS"/>
      <w:bCs w:val="0"/>
      <w:color w:val="000000"/>
      <w:sz w:val="24"/>
      <w:szCs w:val="24"/>
      <w:lang w:val="fr-FR"/>
    </w:rPr>
  </w:style>
  <w:style w:type="paragraph" w:customStyle="1" w:styleId="WriteOut">
    <w:name w:val="WriteOut"/>
    <w:basedOn w:val="Normal"/>
    <w:semiHidden/>
    <w:rsid w:val="0068189E"/>
    <w:pPr>
      <w:numPr>
        <w:numId w:val="86"/>
      </w:numPr>
      <w:overflowPunct w:val="0"/>
      <w:autoSpaceDE w:val="0"/>
      <w:autoSpaceDN w:val="0"/>
      <w:adjustRightInd w:val="0"/>
      <w:spacing w:before="180" w:after="180" w:line="312" w:lineRule="auto"/>
      <w:jc w:val="both"/>
      <w:textAlignment w:val="baseline"/>
    </w:pPr>
    <w:rPr>
      <w:rFonts w:ascii="Arial" w:hAnsi="Arial"/>
      <w:bCs w:val="0"/>
      <w:sz w:val="28"/>
      <w:szCs w:val="20"/>
    </w:rPr>
  </w:style>
  <w:style w:type="paragraph" w:customStyle="1" w:styleId="StyleLeft1cm1">
    <w:name w:val="Style Left:  1 cm1"/>
    <w:basedOn w:val="Normal"/>
    <w:rsid w:val="0068189E"/>
    <w:pPr>
      <w:spacing w:before="180" w:after="180" w:line="312" w:lineRule="auto"/>
      <w:ind w:left="567"/>
      <w:jc w:val="both"/>
    </w:pPr>
    <w:rPr>
      <w:rFonts w:ascii="Times New Roman" w:hAnsi="Times New Roman"/>
      <w:bCs w:val="0"/>
      <w:sz w:val="26"/>
      <w:szCs w:val="20"/>
    </w:rPr>
  </w:style>
  <w:style w:type="character" w:customStyle="1" w:styleId="StyleTimesNewRoman12ptItalic">
    <w:name w:val="Style Times New Roman 12 pt Italic"/>
    <w:rsid w:val="0068189E"/>
    <w:rPr>
      <w:rFonts w:ascii="Times New Roman" w:hAnsi="Times New Roman"/>
      <w:i/>
      <w:iCs/>
      <w:sz w:val="26"/>
      <w:szCs w:val="26"/>
      <w:lang w:val="en-US" w:eastAsia="en-US" w:bidi="ar-SA"/>
    </w:rPr>
  </w:style>
  <w:style w:type="paragraph" w:customStyle="1" w:styleId="StyleBullet1-CRRed">
    <w:name w:val="Style Bullet 1- CR + Red"/>
    <w:basedOn w:val="Bullet1-CR"/>
    <w:rsid w:val="0068189E"/>
    <w:pPr>
      <w:keepNext/>
      <w:widowControl/>
      <w:numPr>
        <w:ilvl w:val="1"/>
        <w:numId w:val="87"/>
      </w:numPr>
      <w:tabs>
        <w:tab w:val="left" w:pos="1701"/>
      </w:tabs>
      <w:spacing w:before="180" w:after="180" w:line="312" w:lineRule="auto"/>
      <w:ind w:left="1701" w:hanging="414"/>
    </w:pPr>
    <w:rPr>
      <w:color w:val="FF0000"/>
      <w:lang w:val="vi-VN"/>
    </w:rPr>
  </w:style>
  <w:style w:type="paragraph" w:customStyle="1" w:styleId="StyleBullet3-CRBefore0ptAfter0ptLinespacingAt">
    <w:name w:val="Style Bullet3 -CR + Before:  0 pt After:  0 pt Line spacing:  At"/>
    <w:basedOn w:val="Normal"/>
    <w:autoRedefine/>
    <w:rsid w:val="0068189E"/>
    <w:pPr>
      <w:numPr>
        <w:ilvl w:val="2"/>
        <w:numId w:val="88"/>
      </w:numPr>
      <w:tabs>
        <w:tab w:val="num" w:pos="2127"/>
      </w:tabs>
      <w:snapToGrid w:val="0"/>
      <w:spacing w:before="180" w:after="180" w:line="312" w:lineRule="auto"/>
      <w:ind w:left="2126" w:hanging="425"/>
      <w:jc w:val="both"/>
    </w:pPr>
    <w:rPr>
      <w:rFonts w:ascii="Times New Roman" w:hAnsi="Times New Roman"/>
      <w:bCs w:val="0"/>
      <w:sz w:val="26"/>
      <w:szCs w:val="24"/>
      <w:lang w:val="vi-VN"/>
    </w:rPr>
  </w:style>
  <w:style w:type="paragraph" w:customStyle="1" w:styleId="FISHeading50">
    <w:name w:val="FIS_Heading 5"/>
    <w:basedOn w:val="Heading5"/>
    <w:link w:val="FISHeading5Char0"/>
    <w:autoRedefine/>
    <w:qFormat/>
    <w:rsid w:val="0068189E"/>
    <w:pPr>
      <w:keepNext w:val="0"/>
      <w:tabs>
        <w:tab w:val="num" w:pos="1418"/>
      </w:tabs>
      <w:spacing w:before="180" w:after="180" w:line="312" w:lineRule="auto"/>
      <w:ind w:left="1418" w:hanging="1418"/>
      <w:jc w:val="both"/>
    </w:pPr>
    <w:rPr>
      <w:rFonts w:ascii="Segoe UI" w:hAnsi="Segoe UI"/>
      <w:b w:val="0"/>
      <w:i/>
      <w:iCs/>
      <w:snapToGrid w:val="0"/>
      <w:color w:val="002200"/>
      <w:szCs w:val="26"/>
      <w:lang w:val="nl-NL" w:eastAsia="en-US"/>
    </w:rPr>
  </w:style>
  <w:style w:type="character" w:customStyle="1" w:styleId="FISHeading5Char0">
    <w:name w:val="FIS_Heading 5 Char"/>
    <w:link w:val="FISHeading50"/>
    <w:rsid w:val="0068189E"/>
    <w:rPr>
      <w:rFonts w:ascii="Segoe UI" w:eastAsia="Times New Roman" w:hAnsi="Segoe UI" w:cs="Times New Roman"/>
      <w:i/>
      <w:iCs/>
      <w:snapToGrid w:val="0"/>
      <w:color w:val="002200"/>
      <w:sz w:val="24"/>
      <w:szCs w:val="26"/>
      <w:lang w:val="nl-NL"/>
    </w:rPr>
  </w:style>
  <w:style w:type="paragraph" w:customStyle="1" w:styleId="FISBullet3">
    <w:name w:val="FIS_Bullet 3"/>
    <w:basedOn w:val="Normal30"/>
    <w:autoRedefine/>
    <w:qFormat/>
    <w:rsid w:val="0068189E"/>
    <w:pPr>
      <w:keepNext w:val="0"/>
      <w:widowControl/>
      <w:numPr>
        <w:numId w:val="0"/>
      </w:numPr>
      <w:tabs>
        <w:tab w:val="num" w:pos="2268"/>
      </w:tabs>
      <w:adjustRightInd w:val="0"/>
      <w:snapToGrid w:val="0"/>
      <w:spacing w:before="80" w:after="80" w:line="312" w:lineRule="auto"/>
      <w:ind w:left="2268" w:hanging="567"/>
    </w:pPr>
    <w:rPr>
      <w:sz w:val="26"/>
      <w:lang w:val="vi-VN"/>
    </w:rPr>
  </w:style>
  <w:style w:type="paragraph" w:customStyle="1" w:styleId="FISHeading60">
    <w:name w:val="FIS_Heading 6"/>
    <w:basedOn w:val="FISHeading6"/>
    <w:autoRedefine/>
    <w:qFormat/>
    <w:rsid w:val="0068189E"/>
    <w:pPr>
      <w:keepNext w:val="0"/>
      <w:keepLines w:val="0"/>
      <w:widowControl/>
      <w:numPr>
        <w:ilvl w:val="0"/>
        <w:numId w:val="0"/>
      </w:numPr>
      <w:tabs>
        <w:tab w:val="num" w:pos="1418"/>
      </w:tabs>
      <w:adjustRightInd w:val="0"/>
      <w:snapToGrid w:val="0"/>
      <w:spacing w:after="180" w:line="312" w:lineRule="auto"/>
      <w:ind w:left="1418" w:hanging="1418"/>
    </w:pPr>
    <w:rPr>
      <w:rFonts w:ascii="Segoe UI" w:hAnsi="Segoe UI"/>
      <w:color w:val="360036"/>
      <w:sz w:val="24"/>
      <w:lang w:val="en-US" w:eastAsia="en-US"/>
    </w:rPr>
  </w:style>
  <w:style w:type="paragraph" w:customStyle="1" w:styleId="Number">
    <w:name w:val="Number"/>
    <w:basedOn w:val="Normal"/>
    <w:rsid w:val="0068189E"/>
    <w:pPr>
      <w:numPr>
        <w:numId w:val="89"/>
      </w:numPr>
      <w:spacing w:before="180" w:after="180" w:line="312" w:lineRule="auto"/>
      <w:jc w:val="both"/>
    </w:pPr>
    <w:rPr>
      <w:rFonts w:ascii="Arial" w:hAnsi="Arial" w:cs=".VnArial"/>
      <w:bCs w:val="0"/>
      <w:szCs w:val="24"/>
      <w:lang w:val="es-ES_tradnl"/>
    </w:rPr>
  </w:style>
  <w:style w:type="paragraph" w:customStyle="1" w:styleId="bodyindent">
    <w:name w:val="bodyindent"/>
    <w:basedOn w:val="Normal"/>
    <w:rsid w:val="0068189E"/>
    <w:pPr>
      <w:tabs>
        <w:tab w:val="left" w:pos="1418"/>
        <w:tab w:val="left" w:pos="4111"/>
      </w:tabs>
      <w:spacing w:before="120" w:after="120" w:line="312" w:lineRule="auto"/>
      <w:ind w:left="1418" w:hanging="283"/>
      <w:jc w:val="both"/>
    </w:pPr>
    <w:rPr>
      <w:rFonts w:ascii="VnSouvenir2" w:hAnsi="VnSouvenir2"/>
      <w:bCs w:val="0"/>
      <w:szCs w:val="20"/>
      <w:lang w:val="vi-VN"/>
    </w:rPr>
  </w:style>
  <w:style w:type="numbering" w:customStyle="1" w:styleId="Style17">
    <w:name w:val="Style17"/>
    <w:rsid w:val="0068189E"/>
    <w:pPr>
      <w:numPr>
        <w:numId w:val="90"/>
      </w:numPr>
    </w:pPr>
  </w:style>
  <w:style w:type="paragraph" w:customStyle="1" w:styleId="StyleItem1BoldChar">
    <w:name w:val="Style Item1 + Bold Char"/>
    <w:basedOn w:val="Normal"/>
    <w:link w:val="StyleItem1BoldCharChar"/>
    <w:rsid w:val="0068189E"/>
    <w:pPr>
      <w:tabs>
        <w:tab w:val="num" w:pos="1211"/>
      </w:tabs>
      <w:spacing w:before="180" w:after="180" w:line="312" w:lineRule="auto"/>
      <w:ind w:left="1211" w:hanging="360"/>
      <w:jc w:val="both"/>
    </w:pPr>
    <w:rPr>
      <w:rFonts w:ascii="Arial" w:eastAsia="MS Mincho" w:hAnsi="Arial"/>
      <w:b/>
      <w:szCs w:val="24"/>
      <w:lang w:val="es-ES_tradnl"/>
    </w:rPr>
  </w:style>
  <w:style w:type="character" w:customStyle="1" w:styleId="StyleItem1BoldCharChar">
    <w:name w:val="Style Item1 + Bold Char Char"/>
    <w:link w:val="StyleItem1BoldChar"/>
    <w:rsid w:val="0068189E"/>
    <w:rPr>
      <w:rFonts w:ascii="Arial" w:eastAsia="MS Mincho" w:hAnsi="Arial" w:cs="Times New Roman"/>
      <w:b/>
      <w:bCs/>
      <w:color w:val="auto"/>
      <w:sz w:val="22"/>
      <w:szCs w:val="24"/>
      <w:lang w:val="es-ES_tradnl"/>
    </w:rPr>
  </w:style>
  <w:style w:type="paragraph" w:customStyle="1" w:styleId="CP2">
    <w:name w:val="CẤP 2"/>
    <w:rsid w:val="0068189E"/>
    <w:pPr>
      <w:numPr>
        <w:ilvl w:val="1"/>
        <w:numId w:val="91"/>
      </w:numPr>
      <w:spacing w:before="120" w:after="240" w:line="240" w:lineRule="auto"/>
      <w:ind w:left="5040"/>
      <w:jc w:val="center"/>
    </w:pPr>
    <w:rPr>
      <w:rFonts w:ascii="Arial" w:eastAsia="Times New Roman" w:hAnsi="Arial" w:cs="Arial"/>
      <w:b/>
      <w:color w:val="auto"/>
      <w:w w:val="90"/>
      <w:sz w:val="28"/>
      <w:szCs w:val="28"/>
    </w:rPr>
  </w:style>
  <w:style w:type="paragraph" w:customStyle="1" w:styleId="StyleIndent2Verdana">
    <w:name w:val="Style Indent 2 + Verdana"/>
    <w:basedOn w:val="Indent2"/>
    <w:autoRedefine/>
    <w:rsid w:val="0068189E"/>
    <w:pPr>
      <w:numPr>
        <w:ilvl w:val="0"/>
        <w:numId w:val="0"/>
      </w:numPr>
      <w:tabs>
        <w:tab w:val="left" w:pos="1560"/>
      </w:tabs>
      <w:spacing w:before="180" w:after="180" w:line="300" w:lineRule="auto"/>
      <w:ind w:left="1560" w:hanging="426"/>
    </w:pPr>
    <w:rPr>
      <w:rFonts w:ascii="Verdana" w:eastAsia="Times New Roman" w:hAnsi="Verdana"/>
      <w:sz w:val="21"/>
      <w:szCs w:val="24"/>
    </w:rPr>
  </w:style>
  <w:style w:type="paragraph" w:customStyle="1" w:styleId="NOIDUNG">
    <w:name w:val="NOI DUNG"/>
    <w:rsid w:val="0068189E"/>
    <w:pPr>
      <w:numPr>
        <w:numId w:val="92"/>
      </w:numPr>
      <w:spacing w:before="120" w:after="120" w:line="240" w:lineRule="auto"/>
      <w:jc w:val="both"/>
    </w:pPr>
    <w:rPr>
      <w:rFonts w:ascii="Arial" w:eastAsia="Times New Roman" w:hAnsi="Arial" w:cs="Arial"/>
      <w:color w:val="auto"/>
      <w:w w:val="90"/>
      <w:szCs w:val="26"/>
    </w:rPr>
  </w:style>
  <w:style w:type="paragraph" w:customStyle="1" w:styleId="CAP5">
    <w:name w:val="CAP 5"/>
    <w:basedOn w:val="Normal"/>
    <w:rsid w:val="0068189E"/>
    <w:pPr>
      <w:numPr>
        <w:numId w:val="93"/>
      </w:numPr>
      <w:spacing w:before="180" w:after="180" w:line="312" w:lineRule="auto"/>
      <w:jc w:val="both"/>
    </w:pPr>
    <w:rPr>
      <w:rFonts w:ascii="Arial" w:hAnsi="Arial" w:cs="Arial"/>
      <w:b/>
      <w:bCs w:val="0"/>
      <w:w w:val="90"/>
      <w:sz w:val="26"/>
      <w:szCs w:val="26"/>
      <w:lang w:val="vi-VN"/>
    </w:rPr>
  </w:style>
  <w:style w:type="paragraph" w:customStyle="1" w:styleId="CP3">
    <w:name w:val="CẤP 3"/>
    <w:rsid w:val="0068189E"/>
    <w:pPr>
      <w:numPr>
        <w:numId w:val="94"/>
      </w:numPr>
      <w:tabs>
        <w:tab w:val="left" w:pos="284"/>
      </w:tabs>
      <w:spacing w:before="240" w:after="240" w:line="240" w:lineRule="auto"/>
      <w:jc w:val="center"/>
    </w:pPr>
    <w:rPr>
      <w:rFonts w:ascii="Arial" w:eastAsia="Times New Roman" w:hAnsi="Arial" w:cs="Arial"/>
      <w:b/>
      <w:color w:val="auto"/>
      <w:w w:val="90"/>
      <w:szCs w:val="26"/>
    </w:rPr>
  </w:style>
  <w:style w:type="paragraph" w:customStyle="1" w:styleId="Indent3">
    <w:name w:val="Indent 3"/>
    <w:basedOn w:val="Indent2"/>
    <w:autoRedefine/>
    <w:qFormat/>
    <w:rsid w:val="0068189E"/>
    <w:pPr>
      <w:numPr>
        <w:ilvl w:val="0"/>
        <w:numId w:val="96"/>
      </w:numPr>
      <w:tabs>
        <w:tab w:val="left" w:pos="2410"/>
      </w:tabs>
      <w:spacing w:before="180" w:after="180" w:line="312" w:lineRule="auto"/>
    </w:pPr>
    <w:rPr>
      <w:rFonts w:eastAsia="MS Mincho"/>
      <w:szCs w:val="24"/>
      <w:lang w:val="es-ES_tradnl" w:eastAsia="ar-SA"/>
    </w:rPr>
  </w:style>
  <w:style w:type="paragraph" w:customStyle="1" w:styleId="Indent4">
    <w:name w:val="Indent 4"/>
    <w:basedOn w:val="Indent3"/>
    <w:link w:val="Indent4Char"/>
    <w:autoRedefine/>
    <w:qFormat/>
    <w:rsid w:val="0068189E"/>
    <w:pPr>
      <w:numPr>
        <w:numId w:val="98"/>
      </w:numPr>
      <w:ind w:left="3240"/>
    </w:pPr>
  </w:style>
  <w:style w:type="character" w:customStyle="1" w:styleId="Indent4Char">
    <w:name w:val="Indent 4 Char"/>
    <w:link w:val="Indent4"/>
    <w:rsid w:val="0068189E"/>
    <w:rPr>
      <w:rFonts w:eastAsia="MS Mincho" w:cs="Times New Roman"/>
      <w:color w:val="auto"/>
      <w:szCs w:val="24"/>
      <w:lang w:val="es-ES_tradnl" w:eastAsia="ar-SA"/>
    </w:rPr>
  </w:style>
  <w:style w:type="numbering" w:customStyle="1" w:styleId="List2">
    <w:name w:val="List2"/>
    <w:basedOn w:val="NoList"/>
    <w:rsid w:val="0068189E"/>
    <w:pPr>
      <w:numPr>
        <w:numId w:val="97"/>
      </w:numPr>
    </w:pPr>
  </w:style>
  <w:style w:type="paragraph" w:customStyle="1" w:styleId="Indent40">
    <w:name w:val="Indent4"/>
    <w:basedOn w:val="Indent30"/>
    <w:qFormat/>
    <w:rsid w:val="0068189E"/>
    <w:pPr>
      <w:numPr>
        <w:ilvl w:val="0"/>
        <w:numId w:val="0"/>
      </w:numPr>
      <w:tabs>
        <w:tab w:val="num" w:pos="2880"/>
      </w:tabs>
      <w:spacing w:before="180" w:after="180" w:line="312" w:lineRule="auto"/>
      <w:ind w:left="2880" w:hanging="360"/>
    </w:pPr>
    <w:rPr>
      <w:rFonts w:ascii="Arial" w:eastAsia="MS Mincho" w:hAnsi="Arial"/>
      <w:szCs w:val="22"/>
      <w:lang w:eastAsia="ar-SA"/>
    </w:rPr>
  </w:style>
  <w:style w:type="paragraph" w:customStyle="1" w:styleId="TieuDeMucLuc">
    <w:name w:val="TieuDeMucLuc"/>
    <w:basedOn w:val="BodyText"/>
    <w:qFormat/>
    <w:rsid w:val="0068189E"/>
    <w:pPr>
      <w:spacing w:before="180" w:after="180" w:line="312" w:lineRule="auto"/>
      <w:ind w:firstLine="360"/>
      <w:jc w:val="both"/>
    </w:pPr>
    <w:rPr>
      <w:bCs w:val="0"/>
      <w:kern w:val="28"/>
      <w:sz w:val="26"/>
      <w:szCs w:val="20"/>
      <w:lang w:val="vi-VN" w:eastAsia="en-US"/>
    </w:rPr>
  </w:style>
  <w:style w:type="character" w:customStyle="1" w:styleId="Bullet2Char">
    <w:name w:val="Bullet 2 Char"/>
    <w:link w:val="Bullet20"/>
    <w:uiPriority w:val="99"/>
    <w:rsid w:val="0068189E"/>
    <w:rPr>
      <w:rFonts w:eastAsia="Calibri" w:cs="Times New Roman"/>
      <w:color w:val="auto"/>
      <w:sz w:val="28"/>
      <w:szCs w:val="26"/>
      <w:lang w:eastAsia="zh-CN"/>
    </w:rPr>
  </w:style>
  <w:style w:type="character" w:customStyle="1" w:styleId="Normal1Char">
    <w:name w:val="Normal1 Char"/>
    <w:link w:val="Normal1"/>
    <w:rsid w:val="0068189E"/>
    <w:rPr>
      <w:rFonts w:ascii="Calibri" w:eastAsia="Calibri" w:hAnsi="Calibri" w:cs="Calibri"/>
      <w:bCs/>
      <w:sz w:val="22"/>
      <w:szCs w:val="22"/>
    </w:rPr>
  </w:style>
  <w:style w:type="paragraph" w:customStyle="1" w:styleId="Indent2V">
    <w:name w:val="Indent 2V"/>
    <w:basedOn w:val="Indent2"/>
    <w:rsid w:val="0068189E"/>
    <w:pPr>
      <w:numPr>
        <w:ilvl w:val="0"/>
        <w:numId w:val="0"/>
      </w:numPr>
      <w:spacing w:before="180" w:after="180" w:line="312" w:lineRule="auto"/>
      <w:ind w:left="1418" w:hanging="284"/>
    </w:pPr>
    <w:rPr>
      <w:rFonts w:eastAsia="Times New Roman"/>
      <w:szCs w:val="28"/>
      <w:lang w:val="vi-VN"/>
    </w:rPr>
  </w:style>
  <w:style w:type="character" w:customStyle="1" w:styleId="TextBoxChar">
    <w:name w:val="TextBox Char"/>
    <w:link w:val="TextBox"/>
    <w:rsid w:val="0068189E"/>
    <w:rPr>
      <w:rFonts w:ascii="Arial" w:eastAsia="SimSun" w:hAnsi="Arial" w:cs="Arial"/>
      <w:color w:val="auto"/>
      <w:sz w:val="20"/>
      <w:szCs w:val="20"/>
      <w:lang w:val="vi-VN" w:eastAsia="vi-VN"/>
    </w:rPr>
  </w:style>
  <w:style w:type="paragraph" w:customStyle="1" w:styleId="StyleHeading4h4h41Heading4Charh41CharCharCharCharHeadi">
    <w:name w:val="Style Heading 4h4h41Heading 4 Charh41 Char Char Char CharHeadi"/>
    <w:basedOn w:val="Heading4"/>
    <w:rsid w:val="0068189E"/>
    <w:pPr>
      <w:numPr>
        <w:ilvl w:val="3"/>
      </w:numPr>
      <w:tabs>
        <w:tab w:val="num" w:pos="1080"/>
      </w:tabs>
      <w:overflowPunct/>
      <w:autoSpaceDE/>
      <w:autoSpaceDN/>
      <w:adjustRightInd/>
      <w:spacing w:line="288" w:lineRule="auto"/>
      <w:ind w:left="284" w:firstLine="720"/>
    </w:pPr>
    <w:rPr>
      <w:color w:val="984806"/>
      <w:u w:val="single"/>
      <w:lang w:val="en-US" w:eastAsia="en-US"/>
    </w:rPr>
  </w:style>
  <w:style w:type="paragraph" w:customStyle="1" w:styleId="Chamdau">
    <w:name w:val="Cham dau"/>
    <w:basedOn w:val="Normal"/>
    <w:rsid w:val="0068189E"/>
    <w:pPr>
      <w:keepNext/>
      <w:widowControl w:val="0"/>
      <w:numPr>
        <w:numId w:val="99"/>
      </w:numPr>
      <w:spacing w:before="60" w:after="60" w:line="312" w:lineRule="auto"/>
      <w:ind w:left="340" w:firstLine="0"/>
      <w:jc w:val="both"/>
    </w:pPr>
    <w:rPr>
      <w:rFonts w:ascii="Times New Roman" w:hAnsi="Times New Roman"/>
      <w:b/>
      <w:bCs w:val="0"/>
      <w:sz w:val="26"/>
      <w:szCs w:val="24"/>
      <w:lang w:val="es-MX"/>
    </w:rPr>
  </w:style>
  <w:style w:type="paragraph" w:customStyle="1" w:styleId="Gachdau">
    <w:name w:val="Gach dau"/>
    <w:basedOn w:val="Normal"/>
    <w:rsid w:val="0068189E"/>
    <w:pPr>
      <w:keepNext/>
      <w:widowControl w:val="0"/>
      <w:numPr>
        <w:numId w:val="100"/>
      </w:numPr>
      <w:spacing w:before="120" w:after="60" w:line="312" w:lineRule="auto"/>
      <w:jc w:val="both"/>
    </w:pPr>
    <w:rPr>
      <w:rFonts w:ascii="Times New Roman" w:hAnsi="Times New Roman"/>
      <w:bCs w:val="0"/>
      <w:sz w:val="26"/>
      <w:szCs w:val="24"/>
      <w:lang w:val="es-MX"/>
    </w:rPr>
  </w:style>
  <w:style w:type="paragraph" w:customStyle="1" w:styleId="gachdaudong">
    <w:name w:val="gach dau dong"/>
    <w:basedOn w:val="Normal"/>
    <w:link w:val="gachdaudongChar"/>
    <w:uiPriority w:val="99"/>
    <w:qFormat/>
    <w:rsid w:val="0068189E"/>
    <w:pPr>
      <w:numPr>
        <w:numId w:val="101"/>
      </w:numPr>
      <w:spacing w:before="120" w:after="120" w:line="312" w:lineRule="auto"/>
      <w:jc w:val="both"/>
    </w:pPr>
    <w:rPr>
      <w:rFonts w:ascii="Times New Roman Bold" w:eastAsia="SimSun" w:hAnsi="Times New Roman Bold"/>
      <w:b/>
      <w:bCs w:val="0"/>
      <w:noProof/>
      <w:sz w:val="26"/>
      <w:lang w:val="vi-VN" w:eastAsia="zh-CN"/>
    </w:rPr>
  </w:style>
  <w:style w:type="paragraph" w:customStyle="1" w:styleId="a0">
    <w:name w:val="a"/>
    <w:basedOn w:val="Normal"/>
    <w:link w:val="aChar"/>
    <w:qFormat/>
    <w:rsid w:val="0068189E"/>
    <w:pPr>
      <w:numPr>
        <w:numId w:val="102"/>
      </w:numPr>
      <w:spacing w:before="120" w:after="120" w:line="312" w:lineRule="auto"/>
      <w:jc w:val="both"/>
    </w:pPr>
    <w:rPr>
      <w:rFonts w:ascii="Times New Roman" w:eastAsia="SimSun" w:hAnsi="Times New Roman"/>
      <w:b/>
      <w:bCs w:val="0"/>
      <w:noProof/>
      <w:sz w:val="26"/>
      <w:lang w:val="nl-NL" w:eastAsia="zh-CN"/>
    </w:rPr>
  </w:style>
  <w:style w:type="character" w:customStyle="1" w:styleId="TOC1Char">
    <w:name w:val="TOC 1 Char"/>
    <w:aliases w:val="heading 3 Char"/>
    <w:link w:val="TOC1"/>
    <w:uiPriority w:val="39"/>
    <w:rsid w:val="00250185"/>
    <w:rPr>
      <w:rFonts w:eastAsia="Times New Roman" w:cs="Times New Roman"/>
      <w:b/>
      <w:bCs/>
      <w:noProof/>
      <w:color w:val="auto"/>
      <w:sz w:val="27"/>
      <w:szCs w:val="27"/>
      <w:lang w:val="vi-VN"/>
    </w:rPr>
  </w:style>
  <w:style w:type="character" w:customStyle="1" w:styleId="gachdaudongChar">
    <w:name w:val="gach dau dong Char"/>
    <w:link w:val="gachdaudong"/>
    <w:uiPriority w:val="99"/>
    <w:rsid w:val="0068189E"/>
    <w:rPr>
      <w:rFonts w:ascii="Times New Roman Bold" w:eastAsia="SimSun" w:hAnsi="Times New Roman Bold" w:cs="Times New Roman"/>
      <w:b/>
      <w:noProof/>
      <w:color w:val="auto"/>
      <w:szCs w:val="22"/>
      <w:lang w:val="vi-VN" w:eastAsia="zh-CN"/>
    </w:rPr>
  </w:style>
  <w:style w:type="paragraph" w:customStyle="1" w:styleId="a">
    <w:name w:val="*"/>
    <w:basedOn w:val="Normal"/>
    <w:link w:val="Char4"/>
    <w:qFormat/>
    <w:rsid w:val="0068189E"/>
    <w:pPr>
      <w:numPr>
        <w:numId w:val="103"/>
      </w:numPr>
      <w:spacing w:before="120" w:after="120" w:line="312" w:lineRule="auto"/>
      <w:jc w:val="both"/>
    </w:pPr>
    <w:rPr>
      <w:rFonts w:ascii="Times New Roman" w:eastAsia="SimSun" w:hAnsi="Times New Roman"/>
      <w:b/>
      <w:bCs w:val="0"/>
      <w:noProof/>
      <w:sz w:val="26"/>
      <w:lang w:val="nl-NL" w:eastAsia="vi-VN"/>
    </w:rPr>
  </w:style>
  <w:style w:type="character" w:customStyle="1" w:styleId="aChar">
    <w:name w:val="a.Char"/>
    <w:link w:val="a0"/>
    <w:rsid w:val="0068189E"/>
    <w:rPr>
      <w:rFonts w:eastAsia="SimSun" w:cs="Times New Roman"/>
      <w:b/>
      <w:noProof/>
      <w:color w:val="auto"/>
      <w:szCs w:val="22"/>
      <w:lang w:val="nl-NL" w:eastAsia="zh-CN"/>
    </w:rPr>
  </w:style>
  <w:style w:type="paragraph" w:customStyle="1" w:styleId="bng">
    <w:name w:val="bảng"/>
    <w:basedOn w:val="Normal"/>
    <w:link w:val="bngChar"/>
    <w:qFormat/>
    <w:rsid w:val="0068189E"/>
    <w:pPr>
      <w:spacing w:before="60" w:after="60" w:line="312" w:lineRule="auto"/>
      <w:jc w:val="both"/>
    </w:pPr>
    <w:rPr>
      <w:rFonts w:ascii="Times New Roman" w:eastAsia="Calibri" w:hAnsi="Times New Roman"/>
      <w:bCs w:val="0"/>
      <w:noProof/>
      <w:sz w:val="26"/>
      <w:szCs w:val="20"/>
      <w:lang w:val="pt-BR"/>
    </w:rPr>
  </w:style>
  <w:style w:type="character" w:customStyle="1" w:styleId="Char4">
    <w:name w:val="* Char"/>
    <w:link w:val="a"/>
    <w:rsid w:val="0068189E"/>
    <w:rPr>
      <w:rFonts w:eastAsia="SimSun" w:cs="Times New Roman"/>
      <w:b/>
      <w:noProof/>
      <w:color w:val="auto"/>
      <w:szCs w:val="22"/>
      <w:lang w:val="nl-NL" w:eastAsia="vi-VN"/>
    </w:rPr>
  </w:style>
  <w:style w:type="character" w:customStyle="1" w:styleId="bngChar">
    <w:name w:val="bảng Char"/>
    <w:link w:val="bng"/>
    <w:rsid w:val="0068189E"/>
    <w:rPr>
      <w:rFonts w:eastAsia="Calibri" w:cs="Times New Roman"/>
      <w:noProof/>
      <w:color w:val="auto"/>
      <w:szCs w:val="20"/>
      <w:lang w:val="pt-BR"/>
    </w:rPr>
  </w:style>
  <w:style w:type="paragraph" w:customStyle="1" w:styleId="xl2866">
    <w:name w:val="xl2866"/>
    <w:basedOn w:val="Normal"/>
    <w:rsid w:val="0068189E"/>
    <w:pPr>
      <w:spacing w:before="100" w:beforeAutospacing="1" w:after="100" w:afterAutospacing="1" w:line="312" w:lineRule="auto"/>
      <w:jc w:val="both"/>
    </w:pPr>
    <w:rPr>
      <w:rFonts w:ascii="Times New Roman" w:hAnsi="Times New Roman"/>
      <w:bCs w:val="0"/>
      <w:sz w:val="26"/>
      <w:szCs w:val="26"/>
      <w:lang w:val="vi-VN" w:eastAsia="zh-CN"/>
    </w:rPr>
  </w:style>
  <w:style w:type="paragraph" w:customStyle="1" w:styleId="xl2867">
    <w:name w:val="xl2867"/>
    <w:basedOn w:val="Normal"/>
    <w:rsid w:val="0068189E"/>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312" w:lineRule="auto"/>
      <w:jc w:val="center"/>
      <w:textAlignment w:val="center"/>
    </w:pPr>
    <w:rPr>
      <w:rFonts w:ascii="Times New Roman" w:hAnsi="Times New Roman"/>
      <w:b/>
      <w:sz w:val="26"/>
      <w:szCs w:val="26"/>
      <w:lang w:val="vi-VN" w:eastAsia="zh-CN"/>
    </w:rPr>
  </w:style>
  <w:style w:type="paragraph" w:customStyle="1" w:styleId="xl2868">
    <w:name w:val="xl2868"/>
    <w:basedOn w:val="Normal"/>
    <w:rsid w:val="0068189E"/>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312" w:lineRule="auto"/>
      <w:jc w:val="center"/>
      <w:textAlignment w:val="center"/>
    </w:pPr>
    <w:rPr>
      <w:rFonts w:ascii="Times New Roman" w:hAnsi="Times New Roman"/>
      <w:b/>
      <w:sz w:val="26"/>
      <w:szCs w:val="26"/>
      <w:lang w:val="vi-VN" w:eastAsia="zh-CN"/>
    </w:rPr>
  </w:style>
  <w:style w:type="paragraph" w:customStyle="1" w:styleId="xl2869">
    <w:name w:val="xl2869"/>
    <w:basedOn w:val="Normal"/>
    <w:rsid w:val="0068189E"/>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312" w:lineRule="auto"/>
      <w:jc w:val="center"/>
    </w:pPr>
    <w:rPr>
      <w:rFonts w:ascii="Times New Roman" w:hAnsi="Times New Roman"/>
      <w:b/>
      <w:sz w:val="26"/>
      <w:szCs w:val="26"/>
      <w:lang w:val="vi-VN" w:eastAsia="zh-CN"/>
    </w:rPr>
  </w:style>
  <w:style w:type="paragraph" w:customStyle="1" w:styleId="xl2870">
    <w:name w:val="xl287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top"/>
    </w:pPr>
    <w:rPr>
      <w:rFonts w:ascii="Times New Roman" w:hAnsi="Times New Roman"/>
      <w:bCs w:val="0"/>
      <w:sz w:val="26"/>
      <w:szCs w:val="26"/>
      <w:lang w:val="vi-VN" w:eastAsia="zh-CN"/>
    </w:rPr>
  </w:style>
  <w:style w:type="paragraph" w:customStyle="1" w:styleId="xl2871">
    <w:name w:val="xl287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both"/>
      <w:textAlignment w:val="top"/>
    </w:pPr>
    <w:rPr>
      <w:rFonts w:ascii="Times New Roman" w:hAnsi="Times New Roman"/>
      <w:bCs w:val="0"/>
      <w:sz w:val="26"/>
      <w:szCs w:val="26"/>
      <w:lang w:val="vi-VN" w:eastAsia="zh-CN"/>
    </w:rPr>
  </w:style>
  <w:style w:type="paragraph" w:customStyle="1" w:styleId="xl2872">
    <w:name w:val="xl2872"/>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top"/>
    </w:pPr>
    <w:rPr>
      <w:rFonts w:ascii="Times New Roman" w:hAnsi="Times New Roman"/>
      <w:bCs w:val="0"/>
      <w:sz w:val="26"/>
      <w:szCs w:val="26"/>
      <w:lang w:val="vi-VN" w:eastAsia="zh-CN"/>
    </w:rPr>
  </w:style>
  <w:style w:type="paragraph" w:customStyle="1" w:styleId="xl2873">
    <w:name w:val="xl287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top"/>
    </w:pPr>
    <w:rPr>
      <w:rFonts w:ascii="Times New Roman" w:hAnsi="Times New Roman"/>
      <w:bCs w:val="0"/>
      <w:sz w:val="26"/>
      <w:szCs w:val="26"/>
      <w:lang w:val="vi-VN" w:eastAsia="zh-CN"/>
    </w:rPr>
  </w:style>
  <w:style w:type="paragraph" w:customStyle="1" w:styleId="xl2874">
    <w:name w:val="xl2874"/>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both"/>
      <w:textAlignment w:val="top"/>
    </w:pPr>
    <w:rPr>
      <w:rFonts w:ascii="Times New Roman" w:hAnsi="Times New Roman"/>
      <w:bCs w:val="0"/>
      <w:sz w:val="26"/>
      <w:szCs w:val="26"/>
      <w:lang w:val="vi-VN" w:eastAsia="zh-CN"/>
    </w:rPr>
  </w:style>
  <w:style w:type="paragraph" w:customStyle="1" w:styleId="xl2875">
    <w:name w:val="xl287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center"/>
    </w:pPr>
    <w:rPr>
      <w:rFonts w:ascii="Times New Roman" w:hAnsi="Times New Roman"/>
      <w:bCs w:val="0"/>
      <w:sz w:val="26"/>
      <w:szCs w:val="26"/>
      <w:lang w:val="vi-VN" w:eastAsia="zh-CN"/>
    </w:rPr>
  </w:style>
  <w:style w:type="paragraph" w:customStyle="1" w:styleId="xl2876">
    <w:name w:val="xl287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center"/>
    </w:pPr>
    <w:rPr>
      <w:rFonts w:ascii="Times New Roman" w:hAnsi="Times New Roman"/>
      <w:bCs w:val="0"/>
      <w:sz w:val="26"/>
      <w:szCs w:val="26"/>
      <w:lang w:val="vi-VN" w:eastAsia="zh-CN"/>
    </w:rPr>
  </w:style>
  <w:style w:type="paragraph" w:customStyle="1" w:styleId="xl2877">
    <w:name w:val="xl287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both"/>
      <w:textAlignment w:val="top"/>
    </w:pPr>
    <w:rPr>
      <w:rFonts w:ascii="Times New Roman" w:hAnsi="Times New Roman"/>
      <w:bCs w:val="0"/>
      <w:sz w:val="26"/>
      <w:szCs w:val="26"/>
      <w:lang w:val="vi-VN" w:eastAsia="zh-CN"/>
    </w:rPr>
  </w:style>
  <w:style w:type="paragraph" w:customStyle="1" w:styleId="xl2878">
    <w:name w:val="xl287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top"/>
    </w:pPr>
    <w:rPr>
      <w:rFonts w:ascii="Times New Roman" w:hAnsi="Times New Roman"/>
      <w:bCs w:val="0"/>
      <w:sz w:val="26"/>
      <w:szCs w:val="26"/>
      <w:lang w:val="vi-VN" w:eastAsia="zh-CN"/>
    </w:rPr>
  </w:style>
  <w:style w:type="paragraph" w:customStyle="1" w:styleId="xl2879">
    <w:name w:val="xl2879"/>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center"/>
      <w:textAlignment w:val="top"/>
    </w:pPr>
    <w:rPr>
      <w:rFonts w:ascii="Times New Roman" w:hAnsi="Times New Roman"/>
      <w:bCs w:val="0"/>
      <w:sz w:val="26"/>
      <w:szCs w:val="26"/>
      <w:lang w:val="vi-VN" w:eastAsia="zh-CN"/>
    </w:rPr>
  </w:style>
  <w:style w:type="paragraph" w:customStyle="1" w:styleId="xl2880">
    <w:name w:val="xl2880"/>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center"/>
      <w:textAlignment w:val="top"/>
    </w:pPr>
    <w:rPr>
      <w:rFonts w:ascii="Times New Roman" w:hAnsi="Times New Roman"/>
      <w:bCs w:val="0"/>
      <w:sz w:val="26"/>
      <w:szCs w:val="26"/>
      <w:lang w:val="vi-VN" w:eastAsia="zh-CN"/>
    </w:rPr>
  </w:style>
  <w:style w:type="paragraph" w:customStyle="1" w:styleId="xl2881">
    <w:name w:val="xl2881"/>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center"/>
      <w:textAlignment w:val="center"/>
    </w:pPr>
    <w:rPr>
      <w:rFonts w:ascii="Times New Roman" w:hAnsi="Times New Roman"/>
      <w:bCs w:val="0"/>
      <w:sz w:val="26"/>
      <w:szCs w:val="26"/>
      <w:lang w:val="vi-VN" w:eastAsia="zh-CN"/>
    </w:rPr>
  </w:style>
  <w:style w:type="paragraph" w:customStyle="1" w:styleId="xl2882">
    <w:name w:val="xl2882"/>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center"/>
      <w:textAlignment w:val="center"/>
    </w:pPr>
    <w:rPr>
      <w:rFonts w:ascii="Times New Roman" w:hAnsi="Times New Roman"/>
      <w:bCs w:val="0"/>
      <w:sz w:val="26"/>
      <w:szCs w:val="26"/>
      <w:lang w:val="vi-VN" w:eastAsia="zh-CN"/>
    </w:rPr>
  </w:style>
  <w:style w:type="paragraph" w:customStyle="1" w:styleId="xl2883">
    <w:name w:val="xl288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both"/>
      <w:textAlignment w:val="center"/>
    </w:pPr>
    <w:rPr>
      <w:rFonts w:ascii="Times New Roman" w:hAnsi="Times New Roman"/>
      <w:bCs w:val="0"/>
      <w:sz w:val="26"/>
      <w:szCs w:val="26"/>
      <w:lang w:val="vi-VN" w:eastAsia="zh-CN"/>
    </w:rPr>
  </w:style>
  <w:style w:type="paragraph" w:customStyle="1" w:styleId="xl2884">
    <w:name w:val="xl288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top"/>
    </w:pPr>
    <w:rPr>
      <w:rFonts w:ascii="Times New Roman" w:hAnsi="Times New Roman"/>
      <w:bCs w:val="0"/>
      <w:sz w:val="26"/>
      <w:szCs w:val="26"/>
      <w:lang w:val="vi-VN" w:eastAsia="zh-CN"/>
    </w:rPr>
  </w:style>
  <w:style w:type="paragraph" w:customStyle="1" w:styleId="xl2885">
    <w:name w:val="xl2885"/>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center"/>
      <w:textAlignment w:val="top"/>
    </w:pPr>
    <w:rPr>
      <w:rFonts w:ascii="Times New Roman" w:hAnsi="Times New Roman"/>
      <w:bCs w:val="0"/>
      <w:sz w:val="26"/>
      <w:szCs w:val="26"/>
      <w:lang w:val="vi-VN" w:eastAsia="zh-CN"/>
    </w:rPr>
  </w:style>
  <w:style w:type="paragraph" w:customStyle="1" w:styleId="xl2886">
    <w:name w:val="xl2886"/>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center"/>
      <w:textAlignment w:val="top"/>
    </w:pPr>
    <w:rPr>
      <w:rFonts w:ascii="Times New Roman" w:hAnsi="Times New Roman"/>
      <w:bCs w:val="0"/>
      <w:sz w:val="26"/>
      <w:szCs w:val="26"/>
      <w:lang w:val="vi-VN" w:eastAsia="zh-CN"/>
    </w:rPr>
  </w:style>
  <w:style w:type="paragraph" w:customStyle="1" w:styleId="xl2887">
    <w:name w:val="xl2887"/>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both"/>
      <w:textAlignment w:val="center"/>
    </w:pPr>
    <w:rPr>
      <w:rFonts w:ascii="Times New Roman" w:hAnsi="Times New Roman"/>
      <w:bCs w:val="0"/>
      <w:sz w:val="26"/>
      <w:szCs w:val="26"/>
      <w:lang w:val="vi-VN" w:eastAsia="zh-CN"/>
    </w:rPr>
  </w:style>
  <w:style w:type="paragraph" w:customStyle="1" w:styleId="xl2888">
    <w:name w:val="xl2888"/>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both"/>
      <w:textAlignment w:val="top"/>
    </w:pPr>
    <w:rPr>
      <w:rFonts w:ascii="Times New Roman" w:hAnsi="Times New Roman"/>
      <w:bCs w:val="0"/>
      <w:sz w:val="26"/>
      <w:szCs w:val="26"/>
      <w:lang w:val="vi-VN" w:eastAsia="zh-CN"/>
    </w:rPr>
  </w:style>
  <w:style w:type="paragraph" w:customStyle="1" w:styleId="xl2889">
    <w:name w:val="xl2889"/>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center"/>
      <w:textAlignment w:val="top"/>
    </w:pPr>
    <w:rPr>
      <w:rFonts w:ascii="Times New Roman" w:hAnsi="Times New Roman"/>
      <w:bCs w:val="0"/>
      <w:sz w:val="26"/>
      <w:szCs w:val="26"/>
      <w:lang w:val="vi-VN" w:eastAsia="zh-CN"/>
    </w:rPr>
  </w:style>
  <w:style w:type="paragraph" w:customStyle="1" w:styleId="xl2890">
    <w:name w:val="xl289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top"/>
    </w:pPr>
    <w:rPr>
      <w:rFonts w:ascii="Times New Roman" w:hAnsi="Times New Roman"/>
      <w:bCs w:val="0"/>
      <w:sz w:val="26"/>
      <w:szCs w:val="26"/>
      <w:lang w:val="vi-VN" w:eastAsia="zh-CN"/>
    </w:rPr>
  </w:style>
  <w:style w:type="paragraph" w:customStyle="1" w:styleId="xl2891">
    <w:name w:val="xl2891"/>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both"/>
      <w:textAlignment w:val="top"/>
    </w:pPr>
    <w:rPr>
      <w:rFonts w:ascii="Times New Roman" w:hAnsi="Times New Roman"/>
      <w:bCs w:val="0"/>
      <w:sz w:val="26"/>
      <w:szCs w:val="26"/>
      <w:lang w:val="vi-VN" w:eastAsia="zh-CN"/>
    </w:rPr>
  </w:style>
  <w:style w:type="paragraph" w:customStyle="1" w:styleId="xl2892">
    <w:name w:val="xl2892"/>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center"/>
      <w:textAlignment w:val="top"/>
    </w:pPr>
    <w:rPr>
      <w:rFonts w:ascii="Times New Roman" w:hAnsi="Times New Roman"/>
      <w:bCs w:val="0"/>
      <w:sz w:val="26"/>
      <w:szCs w:val="26"/>
      <w:lang w:val="vi-VN" w:eastAsia="zh-CN"/>
    </w:rPr>
  </w:style>
  <w:style w:type="paragraph" w:customStyle="1" w:styleId="xl2893">
    <w:name w:val="xl289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both"/>
    </w:pPr>
    <w:rPr>
      <w:rFonts w:ascii="Times New Roman" w:hAnsi="Times New Roman"/>
      <w:bCs w:val="0"/>
      <w:sz w:val="26"/>
      <w:szCs w:val="26"/>
      <w:lang w:val="vi-VN" w:eastAsia="zh-CN"/>
    </w:rPr>
  </w:style>
  <w:style w:type="paragraph" w:customStyle="1" w:styleId="xl2894">
    <w:name w:val="xl289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both"/>
    </w:pPr>
    <w:rPr>
      <w:rFonts w:ascii="Times New Roman" w:hAnsi="Times New Roman"/>
      <w:bCs w:val="0"/>
      <w:sz w:val="26"/>
      <w:szCs w:val="26"/>
      <w:lang w:val="vi-VN" w:eastAsia="zh-CN"/>
    </w:rPr>
  </w:style>
  <w:style w:type="paragraph" w:customStyle="1" w:styleId="xl2895">
    <w:name w:val="xl289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pPr>
    <w:rPr>
      <w:rFonts w:ascii="Times New Roman" w:hAnsi="Times New Roman"/>
      <w:bCs w:val="0"/>
      <w:sz w:val="26"/>
      <w:szCs w:val="26"/>
      <w:lang w:val="vi-VN" w:eastAsia="zh-CN"/>
    </w:rPr>
  </w:style>
  <w:style w:type="paragraph" w:customStyle="1" w:styleId="xl2896">
    <w:name w:val="xl289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both"/>
    </w:pPr>
    <w:rPr>
      <w:rFonts w:ascii="Times New Roman" w:hAnsi="Times New Roman"/>
      <w:bCs w:val="0"/>
      <w:sz w:val="26"/>
      <w:szCs w:val="26"/>
      <w:lang w:val="vi-VN" w:eastAsia="zh-CN"/>
    </w:rPr>
  </w:style>
  <w:style w:type="paragraph" w:customStyle="1" w:styleId="xl2897">
    <w:name w:val="xl289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both"/>
      <w:textAlignment w:val="center"/>
    </w:pPr>
    <w:rPr>
      <w:rFonts w:ascii="Times New Roman" w:hAnsi="Times New Roman"/>
      <w:bCs w:val="0"/>
      <w:sz w:val="26"/>
      <w:szCs w:val="26"/>
      <w:lang w:val="vi-VN" w:eastAsia="zh-CN"/>
    </w:rPr>
  </w:style>
  <w:style w:type="paragraph" w:customStyle="1" w:styleId="xl2898">
    <w:name w:val="xl289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center"/>
    </w:pPr>
    <w:rPr>
      <w:rFonts w:ascii="Times New Roman" w:hAnsi="Times New Roman"/>
      <w:bCs w:val="0"/>
      <w:sz w:val="26"/>
      <w:szCs w:val="26"/>
      <w:lang w:val="vi-VN" w:eastAsia="zh-CN"/>
    </w:rPr>
  </w:style>
  <w:style w:type="paragraph" w:customStyle="1" w:styleId="xl2899">
    <w:name w:val="xl289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both"/>
      <w:textAlignment w:val="top"/>
    </w:pPr>
    <w:rPr>
      <w:rFonts w:ascii="Times New Roman" w:hAnsi="Times New Roman"/>
      <w:bCs w:val="0"/>
      <w:sz w:val="26"/>
      <w:szCs w:val="26"/>
      <w:lang w:val="vi-VN" w:eastAsia="zh-CN"/>
    </w:rPr>
  </w:style>
  <w:style w:type="paragraph" w:customStyle="1" w:styleId="xl2900">
    <w:name w:val="xl290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top"/>
    </w:pPr>
    <w:rPr>
      <w:rFonts w:ascii="Times New Roman" w:hAnsi="Times New Roman"/>
      <w:bCs w:val="0"/>
      <w:sz w:val="26"/>
      <w:szCs w:val="26"/>
      <w:lang w:val="vi-VN" w:eastAsia="zh-CN"/>
    </w:rPr>
  </w:style>
  <w:style w:type="paragraph" w:customStyle="1" w:styleId="xl2901">
    <w:name w:val="xl290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both"/>
      <w:textAlignment w:val="top"/>
    </w:pPr>
    <w:rPr>
      <w:rFonts w:ascii="Times New Roman" w:hAnsi="Times New Roman"/>
      <w:bCs w:val="0"/>
      <w:sz w:val="20"/>
      <w:szCs w:val="20"/>
      <w:lang w:val="vi-VN" w:eastAsia="zh-CN"/>
    </w:rPr>
  </w:style>
  <w:style w:type="paragraph" w:customStyle="1" w:styleId="xl2902">
    <w:name w:val="xl2902"/>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top"/>
    </w:pPr>
    <w:rPr>
      <w:rFonts w:ascii="Times New Roman" w:hAnsi="Times New Roman"/>
      <w:bCs w:val="0"/>
      <w:sz w:val="20"/>
      <w:szCs w:val="20"/>
      <w:lang w:val="vi-VN" w:eastAsia="zh-CN"/>
    </w:rPr>
  </w:style>
  <w:style w:type="paragraph" w:customStyle="1" w:styleId="xl2903">
    <w:name w:val="xl2903"/>
    <w:basedOn w:val="Normal"/>
    <w:rsid w:val="0068189E"/>
    <w:pPr>
      <w:spacing w:before="100" w:beforeAutospacing="1" w:after="100" w:afterAutospacing="1" w:line="312" w:lineRule="auto"/>
      <w:jc w:val="both"/>
    </w:pPr>
    <w:rPr>
      <w:rFonts w:ascii="Times New Roman" w:hAnsi="Times New Roman"/>
      <w:bCs w:val="0"/>
      <w:sz w:val="26"/>
      <w:szCs w:val="26"/>
      <w:lang w:val="vi-VN" w:eastAsia="zh-CN"/>
    </w:rPr>
  </w:style>
  <w:style w:type="paragraph" w:customStyle="1" w:styleId="xl2904">
    <w:name w:val="xl2904"/>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center"/>
      <w:textAlignment w:val="top"/>
    </w:pPr>
    <w:rPr>
      <w:rFonts w:ascii="Times New Roman" w:hAnsi="Times New Roman"/>
      <w:bCs w:val="0"/>
      <w:sz w:val="20"/>
      <w:szCs w:val="20"/>
      <w:lang w:val="vi-VN" w:eastAsia="zh-CN"/>
    </w:rPr>
  </w:style>
  <w:style w:type="paragraph" w:customStyle="1" w:styleId="xl2905">
    <w:name w:val="xl2905"/>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center"/>
      <w:textAlignment w:val="center"/>
    </w:pPr>
    <w:rPr>
      <w:rFonts w:ascii="Times New Roman" w:hAnsi="Times New Roman"/>
      <w:b/>
      <w:sz w:val="20"/>
      <w:szCs w:val="20"/>
      <w:lang w:val="vi-VN" w:eastAsia="zh-CN"/>
    </w:rPr>
  </w:style>
  <w:style w:type="paragraph" w:customStyle="1" w:styleId="xl2906">
    <w:name w:val="xl2906"/>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both"/>
      <w:textAlignment w:val="center"/>
    </w:pPr>
    <w:rPr>
      <w:rFonts w:ascii="Times New Roman" w:hAnsi="Times New Roman"/>
      <w:b/>
      <w:sz w:val="20"/>
      <w:szCs w:val="20"/>
      <w:lang w:val="vi-VN" w:eastAsia="zh-CN"/>
    </w:rPr>
  </w:style>
  <w:style w:type="paragraph" w:customStyle="1" w:styleId="xl2907">
    <w:name w:val="xl2907"/>
    <w:basedOn w:val="Normal"/>
    <w:rsid w:val="0068189E"/>
    <w:pPr>
      <w:shd w:val="clear" w:color="000000" w:fill="FFFFFF"/>
      <w:spacing w:before="100" w:beforeAutospacing="1" w:after="100" w:afterAutospacing="1" w:line="312" w:lineRule="auto"/>
      <w:jc w:val="center"/>
      <w:textAlignment w:val="center"/>
    </w:pPr>
    <w:rPr>
      <w:rFonts w:ascii="Times New Roman" w:hAnsi="Times New Roman"/>
      <w:b/>
      <w:sz w:val="20"/>
      <w:szCs w:val="20"/>
      <w:lang w:val="vi-VN" w:eastAsia="zh-CN"/>
    </w:rPr>
  </w:style>
  <w:style w:type="paragraph" w:customStyle="1" w:styleId="xl2908">
    <w:name w:val="xl2908"/>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center"/>
      <w:textAlignment w:val="center"/>
    </w:pPr>
    <w:rPr>
      <w:rFonts w:ascii="Times New Roman" w:hAnsi="Times New Roman"/>
      <w:bCs w:val="0"/>
      <w:sz w:val="20"/>
      <w:szCs w:val="20"/>
      <w:lang w:val="vi-VN" w:eastAsia="zh-CN"/>
    </w:rPr>
  </w:style>
  <w:style w:type="paragraph" w:customStyle="1" w:styleId="xl2909">
    <w:name w:val="xl2909"/>
    <w:basedOn w:val="Normal"/>
    <w:rsid w:val="0068189E"/>
    <w:pPr>
      <w:shd w:val="clear" w:color="000000" w:fill="FFFFFF"/>
      <w:spacing w:before="100" w:beforeAutospacing="1" w:after="100" w:afterAutospacing="1" w:line="312" w:lineRule="auto"/>
      <w:jc w:val="center"/>
      <w:textAlignment w:val="center"/>
    </w:pPr>
    <w:rPr>
      <w:rFonts w:ascii="Times New Roman" w:hAnsi="Times New Roman"/>
      <w:bCs w:val="0"/>
      <w:sz w:val="20"/>
      <w:szCs w:val="20"/>
      <w:lang w:val="vi-VN" w:eastAsia="zh-CN"/>
    </w:rPr>
  </w:style>
  <w:style w:type="paragraph" w:customStyle="1" w:styleId="xl2910">
    <w:name w:val="xl291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top"/>
    </w:pPr>
    <w:rPr>
      <w:rFonts w:ascii="Times New Roman" w:hAnsi="Times New Roman"/>
      <w:bCs w:val="0"/>
      <w:sz w:val="20"/>
      <w:szCs w:val="20"/>
      <w:lang w:val="vi-VN" w:eastAsia="zh-CN"/>
    </w:rPr>
  </w:style>
  <w:style w:type="paragraph" w:customStyle="1" w:styleId="xl2911">
    <w:name w:val="xl291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right"/>
      <w:textAlignment w:val="top"/>
    </w:pPr>
    <w:rPr>
      <w:rFonts w:ascii="Times New Roman" w:hAnsi="Times New Roman"/>
      <w:b/>
      <w:sz w:val="20"/>
      <w:szCs w:val="20"/>
      <w:lang w:val="vi-VN" w:eastAsia="zh-CN"/>
    </w:rPr>
  </w:style>
  <w:style w:type="paragraph" w:customStyle="1" w:styleId="xl2912">
    <w:name w:val="xl2912"/>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center"/>
    </w:pPr>
    <w:rPr>
      <w:rFonts w:ascii="Times New Roman" w:hAnsi="Times New Roman"/>
      <w:bCs w:val="0"/>
      <w:sz w:val="20"/>
      <w:szCs w:val="20"/>
      <w:lang w:val="vi-VN" w:eastAsia="zh-CN"/>
    </w:rPr>
  </w:style>
  <w:style w:type="paragraph" w:customStyle="1" w:styleId="xl2913">
    <w:name w:val="xl291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both"/>
    </w:pPr>
    <w:rPr>
      <w:rFonts w:ascii="Times New Roman" w:hAnsi="Times New Roman"/>
      <w:bCs w:val="0"/>
      <w:sz w:val="20"/>
      <w:szCs w:val="20"/>
      <w:lang w:val="vi-VN" w:eastAsia="zh-CN"/>
    </w:rPr>
  </w:style>
  <w:style w:type="paragraph" w:customStyle="1" w:styleId="xl2914">
    <w:name w:val="xl291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top"/>
    </w:pPr>
    <w:rPr>
      <w:rFonts w:ascii="Times New Roman" w:hAnsi="Times New Roman"/>
      <w:bCs w:val="0"/>
      <w:sz w:val="20"/>
      <w:szCs w:val="20"/>
      <w:lang w:val="vi-VN" w:eastAsia="zh-CN"/>
    </w:rPr>
  </w:style>
  <w:style w:type="paragraph" w:customStyle="1" w:styleId="xl2915">
    <w:name w:val="xl291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right"/>
      <w:textAlignment w:val="top"/>
    </w:pPr>
    <w:rPr>
      <w:rFonts w:ascii="Times New Roman" w:hAnsi="Times New Roman"/>
      <w:bCs w:val="0"/>
      <w:sz w:val="20"/>
      <w:szCs w:val="20"/>
      <w:lang w:val="vi-VN" w:eastAsia="zh-CN"/>
    </w:rPr>
  </w:style>
  <w:style w:type="paragraph" w:customStyle="1" w:styleId="xl2916">
    <w:name w:val="xl2916"/>
    <w:basedOn w:val="Normal"/>
    <w:rsid w:val="0068189E"/>
    <w:pPr>
      <w:spacing w:before="100" w:beforeAutospacing="1" w:after="100" w:afterAutospacing="1" w:line="312" w:lineRule="auto"/>
      <w:jc w:val="both"/>
    </w:pPr>
    <w:rPr>
      <w:rFonts w:ascii="Times New Roman" w:hAnsi="Times New Roman"/>
      <w:bCs w:val="0"/>
      <w:sz w:val="20"/>
      <w:szCs w:val="20"/>
      <w:lang w:val="vi-VN" w:eastAsia="zh-CN"/>
    </w:rPr>
  </w:style>
  <w:style w:type="paragraph" w:customStyle="1" w:styleId="xl2917">
    <w:name w:val="xl2917"/>
    <w:basedOn w:val="Normal"/>
    <w:rsid w:val="0068189E"/>
    <w:pPr>
      <w:spacing w:before="100" w:beforeAutospacing="1" w:after="100" w:afterAutospacing="1" w:line="312" w:lineRule="auto"/>
      <w:jc w:val="both"/>
    </w:pPr>
    <w:rPr>
      <w:rFonts w:ascii="Times New Roman" w:hAnsi="Times New Roman"/>
      <w:bCs w:val="0"/>
      <w:sz w:val="20"/>
      <w:szCs w:val="20"/>
      <w:lang w:val="vi-VN" w:eastAsia="zh-CN"/>
    </w:rPr>
  </w:style>
  <w:style w:type="paragraph" w:customStyle="1" w:styleId="xl2918">
    <w:name w:val="xl291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both"/>
    </w:pPr>
    <w:rPr>
      <w:rFonts w:ascii="Times New Roman" w:hAnsi="Times New Roman"/>
      <w:bCs w:val="0"/>
      <w:sz w:val="20"/>
      <w:szCs w:val="20"/>
      <w:lang w:val="vi-VN" w:eastAsia="zh-CN"/>
    </w:rPr>
  </w:style>
  <w:style w:type="paragraph" w:customStyle="1" w:styleId="xl2919">
    <w:name w:val="xl291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pPr>
    <w:rPr>
      <w:rFonts w:ascii="Times New Roman" w:hAnsi="Times New Roman"/>
      <w:bCs w:val="0"/>
      <w:sz w:val="20"/>
      <w:szCs w:val="20"/>
      <w:lang w:val="vi-VN" w:eastAsia="zh-CN"/>
    </w:rPr>
  </w:style>
  <w:style w:type="paragraph" w:customStyle="1" w:styleId="xl2920">
    <w:name w:val="xl292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both"/>
    </w:pPr>
    <w:rPr>
      <w:rFonts w:ascii="Times New Roman" w:hAnsi="Times New Roman"/>
      <w:bCs w:val="0"/>
      <w:sz w:val="20"/>
      <w:szCs w:val="20"/>
      <w:lang w:val="vi-VN" w:eastAsia="zh-CN"/>
    </w:rPr>
  </w:style>
  <w:style w:type="paragraph" w:customStyle="1" w:styleId="xl2921">
    <w:name w:val="xl292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both"/>
      <w:textAlignment w:val="center"/>
    </w:pPr>
    <w:rPr>
      <w:rFonts w:ascii="Times New Roman" w:hAnsi="Times New Roman"/>
      <w:bCs w:val="0"/>
      <w:sz w:val="20"/>
      <w:szCs w:val="20"/>
      <w:lang w:val="vi-VN" w:eastAsia="zh-CN"/>
    </w:rPr>
  </w:style>
  <w:style w:type="paragraph" w:customStyle="1" w:styleId="xl2922">
    <w:name w:val="xl2922"/>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center"/>
    </w:pPr>
    <w:rPr>
      <w:rFonts w:ascii="Times New Roman" w:hAnsi="Times New Roman"/>
      <w:bCs w:val="0"/>
      <w:sz w:val="20"/>
      <w:szCs w:val="20"/>
      <w:lang w:val="vi-VN" w:eastAsia="zh-CN"/>
    </w:rPr>
  </w:style>
  <w:style w:type="paragraph" w:customStyle="1" w:styleId="xl2923">
    <w:name w:val="xl292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both"/>
      <w:textAlignment w:val="top"/>
    </w:pPr>
    <w:rPr>
      <w:rFonts w:ascii="Times New Roman" w:hAnsi="Times New Roman"/>
      <w:b/>
      <w:sz w:val="20"/>
      <w:szCs w:val="20"/>
      <w:lang w:val="vi-VN" w:eastAsia="zh-CN"/>
    </w:rPr>
  </w:style>
  <w:style w:type="paragraph" w:customStyle="1" w:styleId="xl2924">
    <w:name w:val="xl292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both"/>
      <w:textAlignment w:val="top"/>
    </w:pPr>
    <w:rPr>
      <w:rFonts w:ascii="Times New Roman" w:hAnsi="Times New Roman"/>
      <w:b/>
      <w:sz w:val="20"/>
      <w:szCs w:val="20"/>
      <w:lang w:val="vi-VN" w:eastAsia="zh-CN"/>
    </w:rPr>
  </w:style>
  <w:style w:type="paragraph" w:customStyle="1" w:styleId="xl2925">
    <w:name w:val="xl292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top"/>
    </w:pPr>
    <w:rPr>
      <w:rFonts w:ascii="Times New Roman" w:hAnsi="Times New Roman"/>
      <w:bCs w:val="0"/>
      <w:sz w:val="20"/>
      <w:szCs w:val="20"/>
      <w:lang w:val="vi-VN" w:eastAsia="zh-CN"/>
    </w:rPr>
  </w:style>
  <w:style w:type="paragraph" w:customStyle="1" w:styleId="xl2926">
    <w:name w:val="xl2926"/>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both"/>
    </w:pPr>
    <w:rPr>
      <w:rFonts w:ascii="Times New Roman" w:hAnsi="Times New Roman"/>
      <w:bCs w:val="0"/>
      <w:sz w:val="20"/>
      <w:szCs w:val="20"/>
      <w:lang w:val="vi-VN" w:eastAsia="zh-CN"/>
    </w:rPr>
  </w:style>
  <w:style w:type="paragraph" w:customStyle="1" w:styleId="xl2927">
    <w:name w:val="xl2927"/>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both"/>
      <w:textAlignment w:val="top"/>
    </w:pPr>
    <w:rPr>
      <w:rFonts w:ascii="Times New Roman" w:hAnsi="Times New Roman"/>
      <w:bCs w:val="0"/>
      <w:sz w:val="20"/>
      <w:szCs w:val="20"/>
      <w:lang w:val="vi-VN" w:eastAsia="zh-CN"/>
    </w:rPr>
  </w:style>
  <w:style w:type="paragraph" w:customStyle="1" w:styleId="xl2928">
    <w:name w:val="xl2928"/>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right"/>
      <w:textAlignment w:val="top"/>
    </w:pPr>
    <w:rPr>
      <w:rFonts w:ascii="Times New Roman" w:hAnsi="Times New Roman"/>
      <w:bCs w:val="0"/>
      <w:sz w:val="20"/>
      <w:szCs w:val="20"/>
      <w:lang w:val="vi-VN" w:eastAsia="zh-CN"/>
    </w:rPr>
  </w:style>
  <w:style w:type="paragraph" w:customStyle="1" w:styleId="xl2929">
    <w:name w:val="xl2929"/>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center"/>
      <w:textAlignment w:val="top"/>
    </w:pPr>
    <w:rPr>
      <w:rFonts w:ascii="Times New Roman" w:hAnsi="Times New Roman"/>
      <w:bCs w:val="0"/>
      <w:sz w:val="20"/>
      <w:szCs w:val="20"/>
      <w:lang w:val="vi-VN" w:eastAsia="zh-CN"/>
    </w:rPr>
  </w:style>
  <w:style w:type="paragraph" w:customStyle="1" w:styleId="xl2930">
    <w:name w:val="xl2930"/>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both"/>
    </w:pPr>
    <w:rPr>
      <w:rFonts w:ascii="Times New Roman" w:hAnsi="Times New Roman"/>
      <w:bCs w:val="0"/>
      <w:sz w:val="20"/>
      <w:szCs w:val="20"/>
      <w:lang w:val="vi-VN" w:eastAsia="zh-CN"/>
    </w:rPr>
  </w:style>
  <w:style w:type="paragraph" w:customStyle="1" w:styleId="xl2931">
    <w:name w:val="xl2931"/>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right"/>
      <w:textAlignment w:val="center"/>
    </w:pPr>
    <w:rPr>
      <w:rFonts w:ascii="Times New Roman" w:hAnsi="Times New Roman"/>
      <w:bCs w:val="0"/>
      <w:sz w:val="20"/>
      <w:szCs w:val="20"/>
      <w:lang w:val="vi-VN" w:eastAsia="zh-CN"/>
    </w:rPr>
  </w:style>
  <w:style w:type="paragraph" w:customStyle="1" w:styleId="xl2932">
    <w:name w:val="xl2932"/>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center"/>
      <w:textAlignment w:val="center"/>
    </w:pPr>
    <w:rPr>
      <w:rFonts w:ascii="Times New Roman" w:hAnsi="Times New Roman"/>
      <w:b/>
      <w:sz w:val="20"/>
      <w:szCs w:val="20"/>
      <w:lang w:val="vi-VN" w:eastAsia="zh-CN"/>
    </w:rPr>
  </w:style>
  <w:style w:type="paragraph" w:customStyle="1" w:styleId="xl2933">
    <w:name w:val="xl293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both"/>
      <w:textAlignment w:val="top"/>
    </w:pPr>
    <w:rPr>
      <w:rFonts w:ascii="Times New Roman" w:hAnsi="Times New Roman"/>
      <w:b/>
      <w:sz w:val="20"/>
      <w:szCs w:val="20"/>
      <w:lang w:val="vi-VN" w:eastAsia="zh-CN"/>
    </w:rPr>
  </w:style>
  <w:style w:type="paragraph" w:customStyle="1" w:styleId="xl2934">
    <w:name w:val="xl2934"/>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both"/>
      <w:textAlignment w:val="top"/>
    </w:pPr>
    <w:rPr>
      <w:rFonts w:ascii="Times New Roman" w:hAnsi="Times New Roman"/>
      <w:b/>
      <w:sz w:val="20"/>
      <w:szCs w:val="20"/>
      <w:lang w:val="vi-VN" w:eastAsia="zh-CN"/>
    </w:rPr>
  </w:style>
  <w:style w:type="paragraph" w:customStyle="1" w:styleId="xl2935">
    <w:name w:val="xl2935"/>
    <w:basedOn w:val="Normal"/>
    <w:rsid w:val="0068189E"/>
    <w:pPr>
      <w:shd w:val="clear" w:color="000000" w:fill="FFFFFF"/>
      <w:spacing w:before="100" w:beforeAutospacing="1" w:after="100" w:afterAutospacing="1" w:line="312" w:lineRule="auto"/>
      <w:jc w:val="both"/>
    </w:pPr>
    <w:rPr>
      <w:rFonts w:ascii="Times New Roman" w:hAnsi="Times New Roman"/>
      <w:bCs w:val="0"/>
      <w:sz w:val="20"/>
      <w:szCs w:val="20"/>
      <w:lang w:val="vi-VN" w:eastAsia="zh-CN"/>
    </w:rPr>
  </w:style>
  <w:style w:type="paragraph" w:customStyle="1" w:styleId="xl2936">
    <w:name w:val="xl2936"/>
    <w:basedOn w:val="Normal"/>
    <w:rsid w:val="0068189E"/>
    <w:pPr>
      <w:spacing w:before="100" w:beforeAutospacing="1" w:after="100" w:afterAutospacing="1" w:line="312" w:lineRule="auto"/>
      <w:jc w:val="center"/>
    </w:pPr>
    <w:rPr>
      <w:rFonts w:ascii="Times New Roman" w:hAnsi="Times New Roman"/>
      <w:bCs w:val="0"/>
      <w:sz w:val="20"/>
      <w:szCs w:val="20"/>
      <w:lang w:val="vi-VN" w:eastAsia="zh-CN"/>
    </w:rPr>
  </w:style>
  <w:style w:type="paragraph" w:customStyle="1" w:styleId="xl2937">
    <w:name w:val="xl2937"/>
    <w:basedOn w:val="Normal"/>
    <w:rsid w:val="0068189E"/>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312" w:lineRule="auto"/>
      <w:jc w:val="center"/>
      <w:textAlignment w:val="center"/>
    </w:pPr>
    <w:rPr>
      <w:rFonts w:ascii="Times New Roman" w:hAnsi="Times New Roman"/>
      <w:b/>
      <w:sz w:val="20"/>
      <w:szCs w:val="20"/>
      <w:lang w:val="vi-VN" w:eastAsia="zh-CN"/>
    </w:rPr>
  </w:style>
  <w:style w:type="paragraph" w:customStyle="1" w:styleId="xl2938">
    <w:name w:val="xl293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both"/>
      <w:textAlignment w:val="top"/>
    </w:pPr>
    <w:rPr>
      <w:rFonts w:ascii="Times New Roman" w:hAnsi="Times New Roman"/>
      <w:bCs w:val="0"/>
      <w:sz w:val="20"/>
      <w:szCs w:val="20"/>
      <w:lang w:val="vi-VN" w:eastAsia="zh-CN"/>
    </w:rPr>
  </w:style>
  <w:style w:type="paragraph" w:customStyle="1" w:styleId="xl2939">
    <w:name w:val="xl293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center"/>
      <w:textAlignment w:val="top"/>
    </w:pPr>
    <w:rPr>
      <w:rFonts w:ascii="Times New Roman" w:hAnsi="Times New Roman"/>
      <w:bCs w:val="0"/>
      <w:sz w:val="20"/>
      <w:szCs w:val="20"/>
      <w:lang w:val="vi-VN" w:eastAsia="zh-CN"/>
    </w:rPr>
  </w:style>
  <w:style w:type="paragraph" w:customStyle="1" w:styleId="xl2940">
    <w:name w:val="xl294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312" w:lineRule="auto"/>
      <w:jc w:val="both"/>
      <w:textAlignment w:val="top"/>
    </w:pPr>
    <w:rPr>
      <w:rFonts w:ascii="Times New Roman" w:hAnsi="Times New Roman"/>
      <w:bCs w:val="0"/>
      <w:sz w:val="20"/>
      <w:szCs w:val="20"/>
      <w:lang w:val="vi-VN" w:eastAsia="zh-CN"/>
    </w:rPr>
  </w:style>
  <w:style w:type="paragraph" w:customStyle="1" w:styleId="xl2941">
    <w:name w:val="xl2941"/>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12" w:lineRule="auto"/>
      <w:jc w:val="both"/>
      <w:textAlignment w:val="top"/>
    </w:pPr>
    <w:rPr>
      <w:rFonts w:ascii="Times New Roman" w:hAnsi="Times New Roman"/>
      <w:bCs w:val="0"/>
      <w:sz w:val="20"/>
      <w:szCs w:val="20"/>
      <w:lang w:val="vi-VN" w:eastAsia="zh-CN"/>
    </w:rPr>
  </w:style>
  <w:style w:type="paragraph" w:customStyle="1" w:styleId="xl2942">
    <w:name w:val="xl2942"/>
    <w:basedOn w:val="Normal"/>
    <w:rsid w:val="0068189E"/>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312" w:lineRule="auto"/>
      <w:jc w:val="center"/>
      <w:textAlignment w:val="center"/>
    </w:pPr>
    <w:rPr>
      <w:rFonts w:ascii="Times New Roman" w:hAnsi="Times New Roman"/>
      <w:b/>
      <w:sz w:val="20"/>
      <w:szCs w:val="20"/>
      <w:lang w:val="vi-VN" w:eastAsia="zh-CN"/>
    </w:rPr>
  </w:style>
  <w:style w:type="paragraph" w:customStyle="1" w:styleId="xl2943">
    <w:name w:val="xl2943"/>
    <w:basedOn w:val="Normal"/>
    <w:rsid w:val="0068189E"/>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312" w:lineRule="auto"/>
      <w:jc w:val="center"/>
      <w:textAlignment w:val="center"/>
    </w:pPr>
    <w:rPr>
      <w:rFonts w:ascii="Times New Roman" w:hAnsi="Times New Roman"/>
      <w:b/>
      <w:sz w:val="20"/>
      <w:szCs w:val="20"/>
      <w:lang w:val="vi-VN" w:eastAsia="zh-CN"/>
    </w:rPr>
  </w:style>
  <w:style w:type="paragraph" w:customStyle="1" w:styleId="xl2944">
    <w:name w:val="xl2944"/>
    <w:basedOn w:val="Normal"/>
    <w:rsid w:val="0068189E"/>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312" w:lineRule="auto"/>
      <w:jc w:val="center"/>
    </w:pPr>
    <w:rPr>
      <w:rFonts w:ascii="Times New Roman" w:hAnsi="Times New Roman"/>
      <w:b/>
      <w:sz w:val="20"/>
      <w:szCs w:val="20"/>
      <w:lang w:val="vi-VN" w:eastAsia="zh-CN"/>
    </w:rPr>
  </w:style>
  <w:style w:type="paragraph" w:customStyle="1" w:styleId="xl2864">
    <w:name w:val="xl2864"/>
    <w:basedOn w:val="Normal"/>
    <w:rsid w:val="0068189E"/>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312" w:lineRule="auto"/>
      <w:jc w:val="center"/>
      <w:textAlignment w:val="top"/>
    </w:pPr>
    <w:rPr>
      <w:rFonts w:ascii="Times New Roman" w:hAnsi="Times New Roman"/>
      <w:b/>
      <w:sz w:val="20"/>
      <w:szCs w:val="20"/>
      <w:lang w:val="vi-VN" w:eastAsia="zh-CN"/>
    </w:rPr>
  </w:style>
  <w:style w:type="paragraph" w:customStyle="1" w:styleId="xl2865">
    <w:name w:val="xl2865"/>
    <w:basedOn w:val="Normal"/>
    <w:rsid w:val="0068189E"/>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312" w:lineRule="auto"/>
      <w:jc w:val="both"/>
      <w:textAlignment w:val="top"/>
    </w:pPr>
    <w:rPr>
      <w:rFonts w:ascii="Times New Roman" w:hAnsi="Times New Roman"/>
      <w:b/>
      <w:sz w:val="20"/>
      <w:szCs w:val="20"/>
      <w:lang w:val="vi-VN" w:eastAsia="zh-CN"/>
    </w:rPr>
  </w:style>
  <w:style w:type="paragraph" w:customStyle="1" w:styleId="gmail-heading21">
    <w:name w:val="gmail-heading21"/>
    <w:basedOn w:val="Normal"/>
    <w:rsid w:val="0068189E"/>
    <w:pPr>
      <w:spacing w:before="100" w:beforeAutospacing="1" w:after="100" w:afterAutospacing="1" w:line="312" w:lineRule="auto"/>
      <w:jc w:val="both"/>
    </w:pPr>
    <w:rPr>
      <w:rFonts w:eastAsia="SimSun" w:cs="Calibri"/>
      <w:bCs w:val="0"/>
      <w:lang w:val="vi-VN" w:eastAsia="zh-CN"/>
    </w:rPr>
  </w:style>
  <w:style w:type="character" w:customStyle="1" w:styleId="Vanbnnidung">
    <w:name w:val="Van b?n n?i dung_"/>
    <w:link w:val="Vanbnnidung1"/>
    <w:rsid w:val="0068189E"/>
    <w:rPr>
      <w:sz w:val="27"/>
      <w:szCs w:val="27"/>
      <w:shd w:val="clear" w:color="auto" w:fill="FFFFFF"/>
    </w:rPr>
  </w:style>
  <w:style w:type="paragraph" w:customStyle="1" w:styleId="Vanbnnidung1">
    <w:name w:val="Van b?n n?i dung1"/>
    <w:basedOn w:val="Normal"/>
    <w:link w:val="Vanbnnidung"/>
    <w:rsid w:val="0068189E"/>
    <w:pPr>
      <w:widowControl w:val="0"/>
      <w:shd w:val="clear" w:color="auto" w:fill="FFFFFF"/>
      <w:spacing w:before="60" w:after="120" w:line="240" w:lineRule="atLeast"/>
      <w:jc w:val="center"/>
    </w:pPr>
    <w:rPr>
      <w:rFonts w:ascii="Times New Roman" w:eastAsiaTheme="minorHAnsi" w:hAnsi="Times New Roman" w:cs="Arial Unicode MS"/>
      <w:bCs w:val="0"/>
      <w:color w:val="000000"/>
      <w:sz w:val="27"/>
      <w:szCs w:val="27"/>
      <w:shd w:val="clear" w:color="auto" w:fill="FFFFFF"/>
    </w:rPr>
  </w:style>
  <w:style w:type="character" w:customStyle="1" w:styleId="shorttext">
    <w:name w:val="short_text"/>
    <w:basedOn w:val="DefaultParagraphFont"/>
    <w:rsid w:val="0068189E"/>
  </w:style>
  <w:style w:type="paragraph" w:customStyle="1" w:styleId="Mucluc3">
    <w:name w:val="Muc_luc_3"/>
    <w:rsid w:val="0068189E"/>
    <w:pPr>
      <w:numPr>
        <w:ilvl w:val="1"/>
        <w:numId w:val="104"/>
      </w:numPr>
      <w:tabs>
        <w:tab w:val="left" w:pos="567"/>
      </w:tabs>
      <w:spacing w:after="0" w:line="240" w:lineRule="auto"/>
    </w:pPr>
    <w:rPr>
      <w:rFonts w:eastAsia="Arial" w:cs="Times New Roman"/>
      <w:b/>
      <w:color w:val="auto"/>
      <w:szCs w:val="26"/>
    </w:rPr>
  </w:style>
  <w:style w:type="paragraph" w:customStyle="1" w:styleId="tvs-bullet0">
    <w:name w:val="tvs-bullet0"/>
    <w:basedOn w:val="Normal"/>
    <w:link w:val="tvs-bullet0Char"/>
    <w:autoRedefine/>
    <w:qFormat/>
    <w:rsid w:val="0068189E"/>
    <w:pPr>
      <w:widowControl w:val="0"/>
      <w:numPr>
        <w:numId w:val="105"/>
      </w:numPr>
      <w:tabs>
        <w:tab w:val="left" w:pos="567"/>
        <w:tab w:val="left" w:pos="993"/>
      </w:tabs>
      <w:spacing w:before="120" w:after="120" w:line="360" w:lineRule="auto"/>
      <w:ind w:left="0" w:firstLine="706"/>
      <w:jc w:val="both"/>
    </w:pPr>
    <w:rPr>
      <w:rFonts w:ascii="Times New Roman" w:eastAsia="Arial" w:hAnsi="Times New Roman"/>
      <w:bCs w:val="0"/>
      <w:color w:val="000000"/>
      <w:sz w:val="28"/>
      <w:szCs w:val="28"/>
      <w:lang w:val="sv-SE"/>
    </w:rPr>
  </w:style>
  <w:style w:type="character" w:customStyle="1" w:styleId="tvs-bullet0Char">
    <w:name w:val="tvs-bullet0 Char"/>
    <w:link w:val="tvs-bullet0"/>
    <w:rsid w:val="0068189E"/>
    <w:rPr>
      <w:rFonts w:eastAsia="Arial" w:cs="Times New Roman"/>
      <w:sz w:val="28"/>
      <w:szCs w:val="28"/>
      <w:lang w:val="sv-SE"/>
    </w:rPr>
  </w:style>
  <w:style w:type="paragraph" w:customStyle="1" w:styleId="Bd-1">
    <w:name w:val="Bd-1"/>
    <w:link w:val="Bd-1Char"/>
    <w:qFormat/>
    <w:rsid w:val="0068189E"/>
    <w:pPr>
      <w:keepNext/>
      <w:widowControl w:val="0"/>
      <w:adjustRightInd w:val="0"/>
      <w:snapToGrid w:val="0"/>
      <w:spacing w:before="60" w:after="60" w:line="312" w:lineRule="auto"/>
      <w:ind w:left="144" w:firstLine="720"/>
      <w:jc w:val="both"/>
      <w:textAlignment w:val="baseline"/>
    </w:pPr>
    <w:rPr>
      <w:rFonts w:eastAsia="Calibri" w:cs="Times New Roman"/>
      <w:color w:val="auto"/>
      <w:szCs w:val="22"/>
      <w:lang w:val="en-GB"/>
    </w:rPr>
  </w:style>
  <w:style w:type="character" w:customStyle="1" w:styleId="Bd-1Char">
    <w:name w:val="Bd-1 Char"/>
    <w:link w:val="Bd-1"/>
    <w:rsid w:val="0068189E"/>
    <w:rPr>
      <w:rFonts w:eastAsia="Calibri" w:cs="Times New Roman"/>
      <w:color w:val="auto"/>
      <w:szCs w:val="22"/>
      <w:lang w:val="en-GB"/>
    </w:rPr>
  </w:style>
  <w:style w:type="paragraph" w:customStyle="1" w:styleId="BoldUnderline">
    <w:name w:val="Bold+Underline"/>
    <w:basedOn w:val="Normal"/>
    <w:qFormat/>
    <w:rsid w:val="0068189E"/>
    <w:pPr>
      <w:spacing w:before="160" w:after="120" w:line="288" w:lineRule="auto"/>
      <w:ind w:left="737"/>
      <w:jc w:val="both"/>
    </w:pPr>
    <w:rPr>
      <w:rFonts w:ascii="Times New Roman" w:hAnsi="Times New Roman"/>
      <w:b/>
      <w:bCs w:val="0"/>
      <w:sz w:val="28"/>
      <w:szCs w:val="28"/>
      <w:u w:val="single"/>
      <w:lang w:val="sv-SE"/>
    </w:rPr>
  </w:style>
  <w:style w:type="character" w:customStyle="1" w:styleId="CChar">
    <w:name w:val="C Char"/>
    <w:link w:val="C"/>
    <w:uiPriority w:val="1"/>
    <w:locked/>
    <w:rsid w:val="0068189E"/>
    <w:rPr>
      <w:rFonts w:eastAsia="Arial"/>
      <w:noProof/>
      <w:sz w:val="28"/>
      <w:szCs w:val="24"/>
      <w:lang w:val="sv-SE" w:eastAsia="vi-VN"/>
    </w:rPr>
  </w:style>
  <w:style w:type="paragraph" w:customStyle="1" w:styleId="C">
    <w:name w:val="C"/>
    <w:basedOn w:val="Normal"/>
    <w:link w:val="CChar"/>
    <w:uiPriority w:val="1"/>
    <w:qFormat/>
    <w:rsid w:val="0068189E"/>
    <w:pPr>
      <w:numPr>
        <w:numId w:val="106"/>
      </w:numPr>
      <w:tabs>
        <w:tab w:val="left" w:pos="540"/>
        <w:tab w:val="left" w:pos="993"/>
        <w:tab w:val="left" w:pos="1134"/>
      </w:tabs>
      <w:spacing w:before="120" w:after="120" w:line="360" w:lineRule="auto"/>
      <w:ind w:left="0" w:firstLine="864"/>
      <w:jc w:val="both"/>
    </w:pPr>
    <w:rPr>
      <w:rFonts w:ascii="Times New Roman" w:eastAsia="Arial" w:hAnsi="Times New Roman" w:cs="Arial Unicode MS"/>
      <w:bCs w:val="0"/>
      <w:noProof/>
      <w:color w:val="000000"/>
      <w:sz w:val="28"/>
      <w:szCs w:val="24"/>
      <w:lang w:val="sv-SE" w:eastAsia="vi-VN"/>
    </w:rPr>
  </w:style>
  <w:style w:type="paragraph" w:customStyle="1" w:styleId="BodyText5">
    <w:name w:val="Body_Text"/>
    <w:basedOn w:val="Normal"/>
    <w:link w:val="BodyTextChar5"/>
    <w:qFormat/>
    <w:rsid w:val="0068189E"/>
    <w:pPr>
      <w:spacing w:before="120" w:after="60" w:line="360" w:lineRule="auto"/>
      <w:jc w:val="both"/>
    </w:pPr>
    <w:rPr>
      <w:rFonts w:ascii="Times New Roman" w:hAnsi="Times New Roman"/>
      <w:bCs w:val="0"/>
      <w:sz w:val="28"/>
      <w:szCs w:val="28"/>
      <w:lang w:val="vi-VN"/>
    </w:rPr>
  </w:style>
  <w:style w:type="character" w:customStyle="1" w:styleId="BodyTextChar5">
    <w:name w:val="Body_Text Char"/>
    <w:link w:val="BodyText5"/>
    <w:rsid w:val="0068189E"/>
    <w:rPr>
      <w:rFonts w:eastAsia="Times New Roman" w:cs="Times New Roman"/>
      <w:color w:val="auto"/>
      <w:sz w:val="28"/>
      <w:szCs w:val="28"/>
      <w:lang w:val="vi-VN"/>
    </w:rPr>
  </w:style>
  <w:style w:type="paragraph" w:customStyle="1" w:styleId="bullet-1">
    <w:name w:val="bullet-1"/>
    <w:basedOn w:val="Normal"/>
    <w:qFormat/>
    <w:rsid w:val="0068189E"/>
    <w:pPr>
      <w:numPr>
        <w:numId w:val="107"/>
      </w:numPr>
      <w:spacing w:before="120" w:after="120" w:line="360" w:lineRule="auto"/>
      <w:jc w:val="both"/>
    </w:pPr>
    <w:rPr>
      <w:rFonts w:ascii="Times New Roman" w:hAnsi="Times New Roman"/>
      <w:bCs w:val="0"/>
      <w:sz w:val="26"/>
      <w:szCs w:val="26"/>
      <w:lang w:val="pt-BR"/>
    </w:rPr>
  </w:style>
  <w:style w:type="paragraph" w:customStyle="1" w:styleId="ANormal">
    <w:name w:val="A_Normal"/>
    <w:qFormat/>
    <w:rsid w:val="0068189E"/>
    <w:pPr>
      <w:keepLines/>
      <w:tabs>
        <w:tab w:val="left" w:pos="567"/>
        <w:tab w:val="left" w:pos="1134"/>
      </w:tabs>
      <w:adjustRightInd w:val="0"/>
      <w:spacing w:before="120" w:after="0" w:line="312" w:lineRule="auto"/>
      <w:ind w:left="567" w:firstLine="567"/>
      <w:jc w:val="both"/>
      <w:textAlignment w:val="baseline"/>
    </w:pPr>
    <w:rPr>
      <w:rFonts w:eastAsia="Times New Roman" w:cs="Times New Roman"/>
      <w:color w:val="auto"/>
      <w:szCs w:val="24"/>
    </w:rPr>
  </w:style>
  <w:style w:type="paragraph" w:styleId="ListContinue">
    <w:name w:val="List Continue"/>
    <w:basedOn w:val="Normal"/>
    <w:unhideWhenUsed/>
    <w:rsid w:val="0068189E"/>
    <w:pPr>
      <w:spacing w:before="120" w:after="120" w:line="312" w:lineRule="auto"/>
      <w:ind w:left="283"/>
      <w:contextualSpacing/>
      <w:jc w:val="both"/>
    </w:pPr>
    <w:rPr>
      <w:rFonts w:ascii="Times New Roman" w:eastAsia="Arial" w:hAnsi="Times New Roman"/>
      <w:bCs w:val="0"/>
      <w:color w:val="404040"/>
      <w:sz w:val="26"/>
      <w:szCs w:val="28"/>
      <w:lang w:val="vi-VN"/>
    </w:rPr>
  </w:style>
  <w:style w:type="paragraph" w:styleId="ListContinue2">
    <w:name w:val="List Continue 2"/>
    <w:basedOn w:val="Normal"/>
    <w:unhideWhenUsed/>
    <w:rsid w:val="0068189E"/>
    <w:pPr>
      <w:spacing w:before="120" w:after="120" w:line="312" w:lineRule="auto"/>
      <w:ind w:left="566"/>
      <w:contextualSpacing/>
      <w:jc w:val="both"/>
    </w:pPr>
    <w:rPr>
      <w:rFonts w:ascii="Times New Roman" w:eastAsia="Arial" w:hAnsi="Times New Roman"/>
      <w:bCs w:val="0"/>
      <w:color w:val="404040"/>
      <w:sz w:val="26"/>
      <w:szCs w:val="28"/>
      <w:lang w:val="vi-VN"/>
    </w:rPr>
  </w:style>
  <w:style w:type="paragraph" w:styleId="ListContinue3">
    <w:name w:val="List Continue 3"/>
    <w:basedOn w:val="Normal"/>
    <w:unhideWhenUsed/>
    <w:rsid w:val="0068189E"/>
    <w:pPr>
      <w:spacing w:before="120" w:after="120" w:line="312" w:lineRule="auto"/>
      <w:ind w:left="849"/>
      <w:contextualSpacing/>
      <w:jc w:val="both"/>
    </w:pPr>
    <w:rPr>
      <w:rFonts w:ascii="Times New Roman" w:eastAsia="Arial" w:hAnsi="Times New Roman"/>
      <w:bCs w:val="0"/>
      <w:color w:val="404040"/>
      <w:sz w:val="26"/>
      <w:szCs w:val="28"/>
      <w:lang w:val="vi-VN"/>
    </w:rPr>
  </w:style>
  <w:style w:type="paragraph" w:styleId="ListNumber4">
    <w:name w:val="List Number 4"/>
    <w:basedOn w:val="Normal"/>
    <w:unhideWhenUsed/>
    <w:rsid w:val="0068189E"/>
    <w:pPr>
      <w:numPr>
        <w:numId w:val="108"/>
      </w:numPr>
      <w:tabs>
        <w:tab w:val="clear" w:pos="1209"/>
        <w:tab w:val="num" w:pos="1800"/>
      </w:tabs>
      <w:spacing w:before="120" w:after="120" w:line="312" w:lineRule="auto"/>
      <w:ind w:left="1800"/>
      <w:contextualSpacing/>
      <w:jc w:val="both"/>
    </w:pPr>
    <w:rPr>
      <w:rFonts w:ascii="Times New Roman" w:eastAsia="Arial" w:hAnsi="Times New Roman"/>
      <w:bCs w:val="0"/>
      <w:color w:val="404040"/>
      <w:sz w:val="26"/>
      <w:szCs w:val="28"/>
      <w:lang w:val="vi-VN"/>
    </w:rPr>
  </w:style>
  <w:style w:type="paragraph" w:styleId="ListNumber5">
    <w:name w:val="List Number 5"/>
    <w:basedOn w:val="Normal"/>
    <w:unhideWhenUsed/>
    <w:rsid w:val="0068189E"/>
    <w:pPr>
      <w:numPr>
        <w:numId w:val="109"/>
      </w:numPr>
      <w:tabs>
        <w:tab w:val="num" w:pos="720"/>
      </w:tabs>
      <w:spacing w:before="120" w:after="120" w:line="312" w:lineRule="auto"/>
      <w:ind w:left="720"/>
      <w:contextualSpacing/>
      <w:jc w:val="both"/>
    </w:pPr>
    <w:rPr>
      <w:rFonts w:ascii="Times New Roman" w:eastAsia="Arial" w:hAnsi="Times New Roman"/>
      <w:bCs w:val="0"/>
      <w:color w:val="404040"/>
      <w:sz w:val="26"/>
      <w:szCs w:val="28"/>
      <w:lang w:val="vi-VN"/>
    </w:rPr>
  </w:style>
  <w:style w:type="paragraph" w:styleId="NoteHeading">
    <w:name w:val="Note Heading"/>
    <w:basedOn w:val="Normal"/>
    <w:next w:val="Normal"/>
    <w:link w:val="NoteHeadingChar"/>
    <w:unhideWhenUsed/>
    <w:rsid w:val="0068189E"/>
    <w:pPr>
      <w:spacing w:before="120" w:after="120" w:line="312" w:lineRule="auto"/>
      <w:jc w:val="both"/>
    </w:pPr>
    <w:rPr>
      <w:rFonts w:ascii="Times New Roman" w:eastAsia="Arial" w:hAnsi="Times New Roman"/>
      <w:bCs w:val="0"/>
      <w:color w:val="404040"/>
      <w:sz w:val="26"/>
      <w:szCs w:val="28"/>
      <w:lang w:val="vi-VN"/>
    </w:rPr>
  </w:style>
  <w:style w:type="character" w:customStyle="1" w:styleId="NoteHeadingChar">
    <w:name w:val="Note Heading Char"/>
    <w:basedOn w:val="DefaultParagraphFont"/>
    <w:link w:val="NoteHeading"/>
    <w:rsid w:val="0068189E"/>
    <w:rPr>
      <w:rFonts w:eastAsia="Arial" w:cs="Times New Roman"/>
      <w:color w:val="404040"/>
      <w:szCs w:val="28"/>
      <w:lang w:val="vi-VN"/>
    </w:rPr>
  </w:style>
  <w:style w:type="paragraph" w:styleId="Salutation">
    <w:name w:val="Salutation"/>
    <w:basedOn w:val="Normal"/>
    <w:next w:val="Normal"/>
    <w:link w:val="SalutationChar"/>
    <w:unhideWhenUsed/>
    <w:rsid w:val="0068189E"/>
    <w:pPr>
      <w:spacing w:before="120" w:after="120" w:line="312" w:lineRule="auto"/>
      <w:jc w:val="both"/>
    </w:pPr>
    <w:rPr>
      <w:rFonts w:ascii="Times New Roman" w:eastAsia="Arial" w:hAnsi="Times New Roman"/>
      <w:bCs w:val="0"/>
      <w:color w:val="404040"/>
      <w:sz w:val="26"/>
      <w:szCs w:val="28"/>
      <w:lang w:val="vi-VN"/>
    </w:rPr>
  </w:style>
  <w:style w:type="character" w:customStyle="1" w:styleId="SalutationChar">
    <w:name w:val="Salutation Char"/>
    <w:basedOn w:val="DefaultParagraphFont"/>
    <w:link w:val="Salutation"/>
    <w:rsid w:val="0068189E"/>
    <w:rPr>
      <w:rFonts w:eastAsia="Arial" w:cs="Times New Roman"/>
      <w:color w:val="404040"/>
      <w:szCs w:val="28"/>
      <w:lang w:val="vi-VN"/>
    </w:rPr>
  </w:style>
  <w:style w:type="character" w:customStyle="1" w:styleId="Indent2Char">
    <w:name w:val="Indent2 Char"/>
    <w:link w:val="Indent20"/>
    <w:uiPriority w:val="99"/>
    <w:rsid w:val="0068189E"/>
    <w:rPr>
      <w:rFonts w:eastAsia="Times New Roman" w:cs="Times New Roman"/>
      <w:color w:val="auto"/>
      <w:szCs w:val="26"/>
      <w:lang w:eastAsia="zh-CN"/>
    </w:rPr>
  </w:style>
  <w:style w:type="paragraph" w:customStyle="1" w:styleId="nd0">
    <w:name w:val="nd"/>
    <w:basedOn w:val="Normal"/>
    <w:link w:val="ndChar"/>
    <w:rsid w:val="0068189E"/>
    <w:pPr>
      <w:widowControl w:val="0"/>
      <w:spacing w:before="60" w:after="120" w:line="312" w:lineRule="auto"/>
      <w:ind w:left="720"/>
      <w:jc w:val="both"/>
    </w:pPr>
    <w:rPr>
      <w:rFonts w:ascii="Times New Roman" w:hAnsi="Times New Roman"/>
      <w:bCs w:val="0"/>
      <w:szCs w:val="28"/>
    </w:rPr>
  </w:style>
  <w:style w:type="character" w:customStyle="1" w:styleId="ndChar">
    <w:name w:val="nd Char"/>
    <w:link w:val="nd0"/>
    <w:locked/>
    <w:rsid w:val="0068189E"/>
    <w:rPr>
      <w:rFonts w:eastAsia="Times New Roman" w:cs="Times New Roman"/>
      <w:color w:val="auto"/>
      <w:sz w:val="22"/>
      <w:szCs w:val="28"/>
    </w:rPr>
  </w:style>
  <w:style w:type="table" w:customStyle="1" w:styleId="HRTTableStyle1">
    <w:name w:val="HRT Table Style1"/>
    <w:basedOn w:val="TableNormal"/>
    <w:next w:val="TableGrid"/>
    <w:rsid w:val="0068189E"/>
    <w:pPr>
      <w:spacing w:after="0" w:line="240" w:lineRule="auto"/>
    </w:pPr>
    <w:rPr>
      <w:rFonts w:ascii="Arial" w:eastAsia="Arial" w:hAnsi="Arial" w:cs="Times New Roman"/>
      <w:color w:val="0000FF"/>
      <w:sz w:val="28"/>
      <w:szCs w:val="28"/>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StyleHeading2">
    <w:name w:val="Style Style Heading 2"/>
    <w:basedOn w:val="Normal"/>
    <w:autoRedefine/>
    <w:rsid w:val="0068189E"/>
    <w:pPr>
      <w:widowControl w:val="0"/>
      <w:spacing w:before="120" w:after="120" w:line="320" w:lineRule="exact"/>
      <w:ind w:left="1560" w:hanging="480"/>
      <w:jc w:val="both"/>
      <w:outlineLvl w:val="1"/>
    </w:pPr>
    <w:rPr>
      <w:rFonts w:ascii="Times New Roman" w:hAnsi="Times New Roman"/>
      <w:b/>
      <w:color w:val="000000"/>
      <w:sz w:val="26"/>
      <w:szCs w:val="20"/>
      <w:lang w:val="vi-VN"/>
    </w:rPr>
  </w:style>
  <w:style w:type="paragraph" w:customStyle="1" w:styleId="H-TextFormat">
    <w:name w:val="H-TextFormat"/>
    <w:next w:val="Normal"/>
    <w:rsid w:val="0068189E"/>
    <w:pPr>
      <w:widowControl w:val="0"/>
      <w:autoSpaceDE w:val="0"/>
      <w:autoSpaceDN w:val="0"/>
      <w:adjustRightInd w:val="0"/>
      <w:spacing w:after="0" w:line="240" w:lineRule="auto"/>
    </w:pPr>
    <w:rPr>
      <w:rFonts w:ascii="Arial" w:eastAsia="Times New Roman" w:hAnsi="Arial" w:cs="Arial"/>
      <w:color w:val="auto"/>
      <w:sz w:val="22"/>
      <w:szCs w:val="22"/>
    </w:rPr>
  </w:style>
  <w:style w:type="paragraph" w:customStyle="1" w:styleId="m-8851726138143786870indent1">
    <w:name w:val="m_-8851726138143786870indent1"/>
    <w:basedOn w:val="Normal"/>
    <w:rsid w:val="0068189E"/>
    <w:pPr>
      <w:spacing w:before="100" w:beforeAutospacing="1" w:after="100" w:afterAutospacing="1" w:line="312" w:lineRule="auto"/>
      <w:jc w:val="both"/>
    </w:pPr>
    <w:rPr>
      <w:rFonts w:ascii="Times New Roman" w:hAnsi="Times New Roman"/>
      <w:bCs w:val="0"/>
      <w:sz w:val="26"/>
      <w:szCs w:val="24"/>
    </w:rPr>
  </w:style>
  <w:style w:type="paragraph" w:customStyle="1" w:styleId="danhmuckttbyt">
    <w:name w:val="danh muc kt tbyt"/>
    <w:basedOn w:val="ListParagraph"/>
    <w:link w:val="danhmuckttbytChar"/>
    <w:qFormat/>
    <w:rsid w:val="0068189E"/>
    <w:pPr>
      <w:numPr>
        <w:ilvl w:val="6"/>
        <w:numId w:val="110"/>
      </w:numPr>
      <w:tabs>
        <w:tab w:val="left" w:pos="426"/>
      </w:tabs>
      <w:spacing w:before="60" w:after="240" w:line="240" w:lineRule="auto"/>
      <w:jc w:val="center"/>
    </w:pPr>
    <w:rPr>
      <w:rFonts w:ascii="Times New Roman" w:eastAsia="Calibri" w:hAnsi="Times New Roman"/>
      <w:b/>
      <w:bCs w:val="0"/>
      <w:noProof/>
      <w:sz w:val="26"/>
      <w:szCs w:val="26"/>
      <w:lang w:val="pt-BR"/>
    </w:rPr>
  </w:style>
  <w:style w:type="character" w:customStyle="1" w:styleId="danhmuckttbytChar">
    <w:name w:val="danh muc kt tbyt Char"/>
    <w:basedOn w:val="DefaultParagraphFont"/>
    <w:link w:val="danhmuckttbyt"/>
    <w:rsid w:val="0068189E"/>
    <w:rPr>
      <w:rFonts w:eastAsia="Calibri" w:cs="Times New Roman"/>
      <w:b/>
      <w:noProof/>
      <w:color w:val="auto"/>
      <w:szCs w:val="26"/>
      <w:lang w:val="pt-BR"/>
    </w:rPr>
  </w:style>
  <w:style w:type="paragraph" w:customStyle="1" w:styleId="Chucnang">
    <w:name w:val="Chuc nang"/>
    <w:basedOn w:val="Normal"/>
    <w:qFormat/>
    <w:rsid w:val="0068189E"/>
    <w:pPr>
      <w:numPr>
        <w:numId w:val="111"/>
      </w:numPr>
      <w:spacing w:before="120" w:after="120" w:line="264" w:lineRule="auto"/>
      <w:jc w:val="both"/>
    </w:pPr>
    <w:rPr>
      <w:rFonts w:ascii="Times New Roman" w:eastAsia="Calibri" w:hAnsi="Times New Roman"/>
      <w:bCs w:val="0"/>
      <w:sz w:val="26"/>
      <w:szCs w:val="26"/>
      <w:lang w:val="vi-VN"/>
    </w:rPr>
  </w:style>
  <w:style w:type="paragraph" w:customStyle="1" w:styleId="thai">
    <w:name w:val="thai"/>
    <w:basedOn w:val="Normal"/>
    <w:rsid w:val="0068189E"/>
    <w:pPr>
      <w:numPr>
        <w:numId w:val="112"/>
      </w:numPr>
      <w:tabs>
        <w:tab w:val="left" w:pos="840"/>
      </w:tabs>
      <w:spacing w:before="120" w:after="120" w:line="312" w:lineRule="auto"/>
      <w:ind w:right="57"/>
      <w:jc w:val="both"/>
    </w:pPr>
    <w:rPr>
      <w:rFonts w:ascii="Times New Roman" w:hAnsi="Times New Roman"/>
      <w:bCs w:val="0"/>
      <w:sz w:val="26"/>
      <w:szCs w:val="26"/>
    </w:rPr>
  </w:style>
  <w:style w:type="paragraph" w:customStyle="1" w:styleId="xl467">
    <w:name w:val="xl467"/>
    <w:basedOn w:val="Normal"/>
    <w:rsid w:val="0068189E"/>
    <w:pPr>
      <w:pBdr>
        <w:top w:val="single" w:sz="4" w:space="0" w:color="C2D69A"/>
        <w:left w:val="single" w:sz="4" w:space="0" w:color="C2D69A"/>
        <w:bottom w:val="single" w:sz="4" w:space="0" w:color="C2D69A"/>
        <w:right w:val="single" w:sz="4" w:space="0" w:color="C2D69A"/>
      </w:pBdr>
      <w:spacing w:before="100" w:beforeAutospacing="1" w:after="100" w:afterAutospacing="1" w:line="312" w:lineRule="auto"/>
      <w:jc w:val="both"/>
      <w:textAlignment w:val="center"/>
    </w:pPr>
    <w:rPr>
      <w:rFonts w:ascii="Times New Roman" w:hAnsi="Times New Roman"/>
      <w:bCs w:val="0"/>
      <w:sz w:val="26"/>
      <w:szCs w:val="26"/>
    </w:rPr>
  </w:style>
  <w:style w:type="paragraph" w:customStyle="1" w:styleId="xl468">
    <w:name w:val="xl468"/>
    <w:basedOn w:val="Normal"/>
    <w:rsid w:val="0068189E"/>
    <w:pPr>
      <w:pBdr>
        <w:top w:val="single" w:sz="4" w:space="0" w:color="C2D69A"/>
        <w:left w:val="single" w:sz="4" w:space="0" w:color="C2D69A"/>
        <w:bottom w:val="single" w:sz="4" w:space="0" w:color="C2D69A"/>
        <w:right w:val="single" w:sz="4" w:space="0" w:color="C2D69A"/>
      </w:pBdr>
      <w:shd w:val="clear" w:color="000000" w:fill="FFFFFF"/>
      <w:spacing w:before="100" w:beforeAutospacing="1" w:after="100" w:afterAutospacing="1" w:line="312" w:lineRule="auto"/>
      <w:jc w:val="center"/>
      <w:textAlignment w:val="center"/>
    </w:pPr>
    <w:rPr>
      <w:rFonts w:ascii="Times New Roman" w:hAnsi="Times New Roman"/>
      <w:bCs w:val="0"/>
      <w:sz w:val="26"/>
      <w:szCs w:val="26"/>
    </w:rPr>
  </w:style>
  <w:style w:type="paragraph" w:customStyle="1" w:styleId="xl469">
    <w:name w:val="xl469"/>
    <w:basedOn w:val="Normal"/>
    <w:rsid w:val="0068189E"/>
    <w:pPr>
      <w:pBdr>
        <w:top w:val="single" w:sz="4" w:space="0" w:color="C2D69A"/>
        <w:left w:val="single" w:sz="4" w:space="0" w:color="C2D69A"/>
        <w:bottom w:val="single" w:sz="4" w:space="0" w:color="C2D69A"/>
        <w:right w:val="single" w:sz="4" w:space="0" w:color="C2D69A"/>
      </w:pBdr>
      <w:shd w:val="clear" w:color="000000" w:fill="FFFFFF"/>
      <w:spacing w:before="100" w:beforeAutospacing="1" w:after="100" w:afterAutospacing="1" w:line="312" w:lineRule="auto"/>
      <w:jc w:val="center"/>
      <w:textAlignment w:val="center"/>
    </w:pPr>
    <w:rPr>
      <w:rFonts w:ascii="Times New Roman" w:hAnsi="Times New Roman"/>
      <w:bCs w:val="0"/>
      <w:sz w:val="26"/>
      <w:szCs w:val="26"/>
    </w:rPr>
  </w:style>
  <w:style w:type="paragraph" w:customStyle="1" w:styleId="xl470">
    <w:name w:val="xl470"/>
    <w:basedOn w:val="Normal"/>
    <w:rsid w:val="0068189E"/>
    <w:pPr>
      <w:pBdr>
        <w:top w:val="single" w:sz="4" w:space="0" w:color="C2D69A"/>
        <w:left w:val="single" w:sz="4" w:space="0" w:color="C2D69A"/>
        <w:bottom w:val="single" w:sz="4" w:space="0" w:color="C2D69A"/>
        <w:right w:val="single" w:sz="4" w:space="0" w:color="C2D69A"/>
      </w:pBdr>
      <w:spacing w:before="100" w:beforeAutospacing="1" w:after="100" w:afterAutospacing="1" w:line="312" w:lineRule="auto"/>
      <w:jc w:val="both"/>
      <w:textAlignment w:val="top"/>
    </w:pPr>
    <w:rPr>
      <w:rFonts w:ascii="Times New Roman" w:hAnsi="Times New Roman"/>
      <w:bCs w:val="0"/>
      <w:sz w:val="26"/>
      <w:szCs w:val="26"/>
    </w:rPr>
  </w:style>
  <w:style w:type="paragraph" w:customStyle="1" w:styleId="xl471">
    <w:name w:val="xl471"/>
    <w:basedOn w:val="Normal"/>
    <w:rsid w:val="0068189E"/>
    <w:pPr>
      <w:pBdr>
        <w:top w:val="single" w:sz="4" w:space="0" w:color="C2D69A"/>
        <w:left w:val="single" w:sz="4" w:space="0" w:color="C2D69A"/>
        <w:bottom w:val="single" w:sz="4" w:space="0" w:color="C2D69A"/>
        <w:right w:val="single" w:sz="4" w:space="0" w:color="C2D69A"/>
      </w:pBdr>
      <w:shd w:val="clear" w:color="000000" w:fill="FFFFFF"/>
      <w:spacing w:before="100" w:beforeAutospacing="1" w:after="100" w:afterAutospacing="1" w:line="312" w:lineRule="auto"/>
      <w:jc w:val="center"/>
      <w:textAlignment w:val="center"/>
    </w:pPr>
    <w:rPr>
      <w:rFonts w:ascii="Times New Roman" w:hAnsi="Times New Roman"/>
      <w:bCs w:val="0"/>
      <w:sz w:val="26"/>
      <w:szCs w:val="26"/>
    </w:rPr>
  </w:style>
  <w:style w:type="paragraph" w:customStyle="1" w:styleId="xl472">
    <w:name w:val="xl472"/>
    <w:basedOn w:val="Normal"/>
    <w:rsid w:val="0068189E"/>
    <w:pPr>
      <w:pBdr>
        <w:top w:val="single" w:sz="4" w:space="0" w:color="C2D69A"/>
        <w:left w:val="single" w:sz="4" w:space="0" w:color="C2D69A"/>
        <w:bottom w:val="single" w:sz="4" w:space="0" w:color="C2D69A"/>
        <w:right w:val="single" w:sz="4" w:space="0" w:color="C2D69A"/>
      </w:pBdr>
      <w:shd w:val="clear" w:color="000000" w:fill="FFFFFF"/>
      <w:spacing w:before="100" w:beforeAutospacing="1" w:after="100" w:afterAutospacing="1" w:line="312" w:lineRule="auto"/>
      <w:jc w:val="both"/>
      <w:textAlignment w:val="center"/>
    </w:pPr>
    <w:rPr>
      <w:rFonts w:ascii="Times New Roman" w:hAnsi="Times New Roman"/>
      <w:bCs w:val="0"/>
      <w:sz w:val="26"/>
      <w:szCs w:val="26"/>
    </w:rPr>
  </w:style>
  <w:style w:type="paragraph" w:customStyle="1" w:styleId="xl473">
    <w:name w:val="xl473"/>
    <w:basedOn w:val="Normal"/>
    <w:rsid w:val="0068189E"/>
    <w:pPr>
      <w:pBdr>
        <w:top w:val="single" w:sz="4" w:space="0" w:color="C2D69A"/>
        <w:left w:val="single" w:sz="4" w:space="0" w:color="C2D69A"/>
        <w:bottom w:val="single" w:sz="4" w:space="0" w:color="C2D69A"/>
        <w:right w:val="single" w:sz="4" w:space="0" w:color="C2D69A"/>
      </w:pBdr>
      <w:spacing w:before="100" w:beforeAutospacing="1" w:after="100" w:afterAutospacing="1" w:line="312" w:lineRule="auto"/>
      <w:jc w:val="both"/>
    </w:pPr>
    <w:rPr>
      <w:rFonts w:ascii="Times New Roman" w:hAnsi="Times New Roman"/>
      <w:bCs w:val="0"/>
      <w:sz w:val="26"/>
      <w:szCs w:val="26"/>
    </w:rPr>
  </w:style>
  <w:style w:type="paragraph" w:customStyle="1" w:styleId="xl474">
    <w:name w:val="xl474"/>
    <w:basedOn w:val="Normal"/>
    <w:rsid w:val="0068189E"/>
    <w:pPr>
      <w:pBdr>
        <w:top w:val="single" w:sz="4" w:space="0" w:color="C2D69A"/>
        <w:left w:val="single" w:sz="4" w:space="0" w:color="C2D69A"/>
        <w:bottom w:val="single" w:sz="4" w:space="0" w:color="C2D69A"/>
        <w:right w:val="single" w:sz="4" w:space="0" w:color="C2D69A"/>
      </w:pBdr>
      <w:spacing w:before="100" w:beforeAutospacing="1" w:after="100" w:afterAutospacing="1" w:line="312" w:lineRule="auto"/>
      <w:jc w:val="both"/>
    </w:pPr>
    <w:rPr>
      <w:rFonts w:ascii="Times New Roman" w:hAnsi="Times New Roman"/>
      <w:b/>
      <w:color w:val="FF0000"/>
      <w:sz w:val="26"/>
      <w:szCs w:val="26"/>
    </w:rPr>
  </w:style>
  <w:style w:type="paragraph" w:customStyle="1" w:styleId="xl475">
    <w:name w:val="xl475"/>
    <w:basedOn w:val="Normal"/>
    <w:rsid w:val="0068189E"/>
    <w:pPr>
      <w:pBdr>
        <w:top w:val="single" w:sz="4" w:space="0" w:color="C2D69A"/>
        <w:left w:val="single" w:sz="4" w:space="0" w:color="C2D69A"/>
        <w:bottom w:val="single" w:sz="4" w:space="0" w:color="C2D69A"/>
        <w:right w:val="single" w:sz="4" w:space="0" w:color="C2D69A"/>
      </w:pBdr>
      <w:spacing w:before="100" w:beforeAutospacing="1" w:after="100" w:afterAutospacing="1" w:line="312" w:lineRule="auto"/>
      <w:jc w:val="both"/>
    </w:pPr>
    <w:rPr>
      <w:rFonts w:ascii="Times New Roman" w:hAnsi="Times New Roman"/>
      <w:b/>
      <w:sz w:val="26"/>
      <w:szCs w:val="26"/>
    </w:rPr>
  </w:style>
  <w:style w:type="paragraph" w:customStyle="1" w:styleId="xl476">
    <w:name w:val="xl476"/>
    <w:basedOn w:val="Normal"/>
    <w:rsid w:val="0068189E"/>
    <w:pPr>
      <w:pBdr>
        <w:top w:val="single" w:sz="4" w:space="0" w:color="C2D69A"/>
        <w:left w:val="single" w:sz="4" w:space="0" w:color="C2D69A"/>
        <w:bottom w:val="single" w:sz="4" w:space="0" w:color="C2D69A"/>
        <w:right w:val="single" w:sz="4" w:space="0" w:color="C2D69A"/>
      </w:pBdr>
      <w:spacing w:before="100" w:beforeAutospacing="1" w:after="100" w:afterAutospacing="1" w:line="312" w:lineRule="auto"/>
      <w:jc w:val="both"/>
    </w:pPr>
    <w:rPr>
      <w:rFonts w:ascii="Times New Roman" w:hAnsi="Times New Roman"/>
      <w:bCs w:val="0"/>
      <w:sz w:val="26"/>
      <w:szCs w:val="26"/>
    </w:rPr>
  </w:style>
  <w:style w:type="paragraph" w:customStyle="1" w:styleId="xl477">
    <w:name w:val="xl477"/>
    <w:basedOn w:val="Normal"/>
    <w:rsid w:val="0068189E"/>
    <w:pPr>
      <w:pBdr>
        <w:top w:val="single" w:sz="4" w:space="0" w:color="C2D69A"/>
        <w:left w:val="single" w:sz="4" w:space="0" w:color="C2D69A"/>
        <w:bottom w:val="single" w:sz="4" w:space="0" w:color="C2D69A"/>
        <w:right w:val="single" w:sz="4" w:space="0" w:color="C2D69A"/>
      </w:pBdr>
      <w:spacing w:before="100" w:beforeAutospacing="1" w:after="100" w:afterAutospacing="1" w:line="312" w:lineRule="auto"/>
      <w:jc w:val="center"/>
    </w:pPr>
    <w:rPr>
      <w:rFonts w:ascii="Times New Roman" w:hAnsi="Times New Roman"/>
      <w:b/>
      <w:sz w:val="26"/>
      <w:szCs w:val="26"/>
    </w:rPr>
  </w:style>
  <w:style w:type="paragraph" w:customStyle="1" w:styleId="xl478">
    <w:name w:val="xl478"/>
    <w:basedOn w:val="Normal"/>
    <w:rsid w:val="0068189E"/>
    <w:pPr>
      <w:pBdr>
        <w:top w:val="single" w:sz="4" w:space="0" w:color="C2D69A"/>
        <w:left w:val="single" w:sz="4" w:space="0" w:color="C2D69A"/>
        <w:bottom w:val="single" w:sz="4" w:space="0" w:color="C2D69A"/>
        <w:right w:val="single" w:sz="4" w:space="0" w:color="C2D69A"/>
      </w:pBdr>
      <w:spacing w:before="100" w:beforeAutospacing="1" w:after="100" w:afterAutospacing="1" w:line="312" w:lineRule="auto"/>
      <w:jc w:val="both"/>
    </w:pPr>
    <w:rPr>
      <w:rFonts w:ascii="Times New Roman" w:hAnsi="Times New Roman"/>
      <w:b/>
      <w:sz w:val="26"/>
      <w:szCs w:val="26"/>
    </w:rPr>
  </w:style>
  <w:style w:type="paragraph" w:customStyle="1" w:styleId="xl479">
    <w:name w:val="xl479"/>
    <w:basedOn w:val="Normal"/>
    <w:rsid w:val="0068189E"/>
    <w:pPr>
      <w:pBdr>
        <w:top w:val="single" w:sz="4" w:space="0" w:color="C2D69A"/>
        <w:left w:val="single" w:sz="4" w:space="0" w:color="C2D69A"/>
        <w:bottom w:val="single" w:sz="4" w:space="0" w:color="C2D69A"/>
        <w:right w:val="single" w:sz="4" w:space="0" w:color="C2D69A"/>
      </w:pBdr>
      <w:spacing w:before="100" w:beforeAutospacing="1" w:after="100" w:afterAutospacing="1" w:line="312" w:lineRule="auto"/>
      <w:jc w:val="center"/>
      <w:textAlignment w:val="center"/>
    </w:pPr>
    <w:rPr>
      <w:rFonts w:ascii="Times New Roman" w:hAnsi="Times New Roman"/>
      <w:b/>
      <w:sz w:val="26"/>
      <w:szCs w:val="26"/>
    </w:rPr>
  </w:style>
  <w:style w:type="paragraph" w:customStyle="1" w:styleId="xl480">
    <w:name w:val="xl480"/>
    <w:basedOn w:val="Normal"/>
    <w:rsid w:val="0068189E"/>
    <w:pPr>
      <w:pBdr>
        <w:top w:val="single" w:sz="4" w:space="0" w:color="C2D69A"/>
        <w:left w:val="single" w:sz="4" w:space="0" w:color="C2D69A"/>
        <w:bottom w:val="single" w:sz="4" w:space="0" w:color="C2D69A"/>
        <w:right w:val="single" w:sz="4" w:space="0" w:color="C2D69A"/>
      </w:pBdr>
      <w:spacing w:before="100" w:beforeAutospacing="1" w:after="100" w:afterAutospacing="1" w:line="312" w:lineRule="auto"/>
      <w:jc w:val="both"/>
      <w:textAlignment w:val="top"/>
    </w:pPr>
    <w:rPr>
      <w:rFonts w:ascii="Times New Roman" w:hAnsi="Times New Roman"/>
      <w:b/>
      <w:sz w:val="26"/>
      <w:szCs w:val="26"/>
    </w:rPr>
  </w:style>
  <w:style w:type="paragraph" w:customStyle="1" w:styleId="xl481">
    <w:name w:val="xl481"/>
    <w:basedOn w:val="Normal"/>
    <w:rsid w:val="0068189E"/>
    <w:pPr>
      <w:pBdr>
        <w:top w:val="single" w:sz="4" w:space="0" w:color="C2D69A"/>
        <w:left w:val="single" w:sz="4" w:space="0" w:color="C2D69A"/>
        <w:bottom w:val="single" w:sz="4" w:space="0" w:color="C2D69A"/>
        <w:right w:val="single" w:sz="4" w:space="0" w:color="C2D69A"/>
      </w:pBdr>
      <w:spacing w:before="100" w:beforeAutospacing="1" w:after="100" w:afterAutospacing="1" w:line="312" w:lineRule="auto"/>
      <w:jc w:val="both"/>
      <w:textAlignment w:val="top"/>
    </w:pPr>
    <w:rPr>
      <w:rFonts w:ascii="Times New Roman" w:hAnsi="Times New Roman"/>
      <w:bCs w:val="0"/>
      <w:color w:val="000000"/>
      <w:sz w:val="26"/>
      <w:szCs w:val="26"/>
    </w:rPr>
  </w:style>
  <w:style w:type="paragraph" w:customStyle="1" w:styleId="xl482">
    <w:name w:val="xl482"/>
    <w:basedOn w:val="Normal"/>
    <w:rsid w:val="0068189E"/>
    <w:pPr>
      <w:pBdr>
        <w:top w:val="single" w:sz="4" w:space="0" w:color="C2D69A"/>
        <w:left w:val="single" w:sz="4" w:space="0" w:color="C2D69A"/>
        <w:bottom w:val="single" w:sz="4" w:space="0" w:color="C2D69A"/>
        <w:right w:val="single" w:sz="4" w:space="0" w:color="C2D69A"/>
      </w:pBdr>
      <w:spacing w:before="100" w:beforeAutospacing="1" w:after="100" w:afterAutospacing="1" w:line="312" w:lineRule="auto"/>
      <w:jc w:val="both"/>
      <w:textAlignment w:val="top"/>
    </w:pPr>
    <w:rPr>
      <w:rFonts w:ascii="Times New Roman" w:hAnsi="Times New Roman"/>
      <w:b/>
      <w:color w:val="000000"/>
      <w:sz w:val="26"/>
      <w:szCs w:val="26"/>
    </w:rPr>
  </w:style>
  <w:style w:type="paragraph" w:customStyle="1" w:styleId="xl483">
    <w:name w:val="xl483"/>
    <w:basedOn w:val="Normal"/>
    <w:rsid w:val="0068189E"/>
    <w:pPr>
      <w:pBdr>
        <w:top w:val="single" w:sz="4" w:space="0" w:color="C2D69A"/>
        <w:left w:val="single" w:sz="4" w:space="0" w:color="C2D69A"/>
        <w:bottom w:val="single" w:sz="4" w:space="0" w:color="C2D69A"/>
        <w:right w:val="single" w:sz="4" w:space="0" w:color="C2D69A"/>
      </w:pBdr>
      <w:spacing w:before="100" w:beforeAutospacing="1" w:after="100" w:afterAutospacing="1" w:line="312" w:lineRule="auto"/>
      <w:jc w:val="both"/>
      <w:textAlignment w:val="top"/>
    </w:pPr>
    <w:rPr>
      <w:rFonts w:ascii="Times New Roman" w:hAnsi="Times New Roman"/>
      <w:bCs w:val="0"/>
      <w:color w:val="222222"/>
      <w:sz w:val="26"/>
      <w:szCs w:val="26"/>
    </w:rPr>
  </w:style>
  <w:style w:type="paragraph" w:customStyle="1" w:styleId="xl484">
    <w:name w:val="xl484"/>
    <w:basedOn w:val="Normal"/>
    <w:rsid w:val="0068189E"/>
    <w:pPr>
      <w:pBdr>
        <w:top w:val="single" w:sz="4" w:space="0" w:color="C2D69A"/>
        <w:left w:val="single" w:sz="4" w:space="0" w:color="C2D69A"/>
        <w:bottom w:val="single" w:sz="4" w:space="0" w:color="C2D69A"/>
        <w:right w:val="single" w:sz="4" w:space="0" w:color="C2D69A"/>
      </w:pBdr>
      <w:shd w:val="clear" w:color="000000" w:fill="FFFFFF"/>
      <w:spacing w:before="100" w:beforeAutospacing="1" w:after="100" w:afterAutospacing="1" w:line="312" w:lineRule="auto"/>
      <w:jc w:val="both"/>
      <w:textAlignment w:val="top"/>
    </w:pPr>
    <w:rPr>
      <w:rFonts w:ascii="Times New Roman" w:hAnsi="Times New Roman"/>
      <w:b/>
      <w:color w:val="000000"/>
      <w:sz w:val="26"/>
      <w:szCs w:val="26"/>
    </w:rPr>
  </w:style>
  <w:style w:type="paragraph" w:customStyle="1" w:styleId="xl485">
    <w:name w:val="xl485"/>
    <w:basedOn w:val="Normal"/>
    <w:rsid w:val="0068189E"/>
    <w:pPr>
      <w:pBdr>
        <w:top w:val="single" w:sz="4" w:space="0" w:color="C2D69A"/>
        <w:left w:val="single" w:sz="4" w:space="16" w:color="C2D69A"/>
        <w:bottom w:val="single" w:sz="4" w:space="0" w:color="C2D69A"/>
        <w:right w:val="single" w:sz="4" w:space="0" w:color="C2D69A"/>
      </w:pBdr>
      <w:spacing w:before="100" w:beforeAutospacing="1" w:after="100" w:afterAutospacing="1" w:line="312" w:lineRule="auto"/>
      <w:ind w:firstLineChars="200" w:firstLine="200"/>
      <w:jc w:val="both"/>
      <w:textAlignment w:val="top"/>
    </w:pPr>
    <w:rPr>
      <w:rFonts w:ascii="Times New Roman" w:hAnsi="Times New Roman"/>
      <w:b/>
      <w:color w:val="000000"/>
      <w:sz w:val="26"/>
      <w:szCs w:val="26"/>
    </w:rPr>
  </w:style>
  <w:style w:type="paragraph" w:customStyle="1" w:styleId="xl486">
    <w:name w:val="xl486"/>
    <w:basedOn w:val="Normal"/>
    <w:rsid w:val="0068189E"/>
    <w:pPr>
      <w:pBdr>
        <w:top w:val="single" w:sz="4" w:space="0" w:color="C2D69A"/>
        <w:left w:val="single" w:sz="4" w:space="0" w:color="C2D69A"/>
        <w:bottom w:val="single" w:sz="4" w:space="0" w:color="C2D69A"/>
        <w:right w:val="single" w:sz="4" w:space="0" w:color="C2D69A"/>
      </w:pBdr>
      <w:spacing w:before="100" w:beforeAutospacing="1" w:after="100" w:afterAutospacing="1" w:line="312" w:lineRule="auto"/>
      <w:jc w:val="both"/>
      <w:textAlignment w:val="top"/>
    </w:pPr>
    <w:rPr>
      <w:rFonts w:ascii="Symbol" w:hAnsi="Symbol"/>
      <w:bCs w:val="0"/>
      <w:color w:val="000000"/>
      <w:sz w:val="26"/>
      <w:szCs w:val="26"/>
    </w:rPr>
  </w:style>
  <w:style w:type="paragraph" w:customStyle="1" w:styleId="xl487">
    <w:name w:val="xl487"/>
    <w:basedOn w:val="Normal"/>
    <w:rsid w:val="0068189E"/>
    <w:pPr>
      <w:pBdr>
        <w:top w:val="single" w:sz="4" w:space="0" w:color="C2D69A"/>
        <w:left w:val="single" w:sz="4" w:space="31" w:color="C2D69A"/>
        <w:bottom w:val="single" w:sz="4" w:space="0" w:color="C2D69A"/>
        <w:right w:val="single" w:sz="4" w:space="0" w:color="C2D69A"/>
      </w:pBdr>
      <w:spacing w:before="100" w:beforeAutospacing="1" w:after="100" w:afterAutospacing="1" w:line="312" w:lineRule="auto"/>
      <w:ind w:firstLineChars="400" w:firstLine="400"/>
      <w:jc w:val="both"/>
      <w:textAlignment w:val="top"/>
    </w:pPr>
    <w:rPr>
      <w:rFonts w:ascii="Symbol" w:hAnsi="Symbol"/>
      <w:bCs w:val="0"/>
      <w:color w:val="000000"/>
      <w:sz w:val="26"/>
      <w:szCs w:val="26"/>
    </w:rPr>
  </w:style>
  <w:style w:type="paragraph" w:customStyle="1" w:styleId="xl488">
    <w:name w:val="xl488"/>
    <w:basedOn w:val="Normal"/>
    <w:rsid w:val="0068189E"/>
    <w:pPr>
      <w:pBdr>
        <w:top w:val="single" w:sz="4" w:space="0" w:color="C2D69A"/>
        <w:left w:val="single" w:sz="4" w:space="8" w:color="C2D69A"/>
        <w:bottom w:val="single" w:sz="4" w:space="0" w:color="C2D69A"/>
        <w:right w:val="single" w:sz="4" w:space="0" w:color="C2D69A"/>
      </w:pBdr>
      <w:spacing w:before="100" w:beforeAutospacing="1" w:after="100" w:afterAutospacing="1" w:line="312" w:lineRule="auto"/>
      <w:ind w:firstLineChars="100" w:firstLine="100"/>
      <w:jc w:val="both"/>
    </w:pPr>
    <w:rPr>
      <w:rFonts w:ascii="Times New Roman" w:hAnsi="Times New Roman"/>
      <w:b/>
      <w:sz w:val="26"/>
      <w:szCs w:val="26"/>
    </w:rPr>
  </w:style>
  <w:style w:type="paragraph" w:customStyle="1" w:styleId="xl489">
    <w:name w:val="xl489"/>
    <w:basedOn w:val="Normal"/>
    <w:rsid w:val="0068189E"/>
    <w:pPr>
      <w:pBdr>
        <w:top w:val="single" w:sz="4" w:space="0" w:color="C2D69A"/>
        <w:left w:val="single" w:sz="4" w:space="0" w:color="C2D69A"/>
        <w:bottom w:val="single" w:sz="4" w:space="0" w:color="C2D69A"/>
        <w:right w:val="single" w:sz="4" w:space="0" w:color="C2D69A"/>
      </w:pBdr>
      <w:spacing w:before="100" w:beforeAutospacing="1" w:after="100" w:afterAutospacing="1" w:line="312" w:lineRule="auto"/>
      <w:jc w:val="both"/>
    </w:pPr>
    <w:rPr>
      <w:rFonts w:ascii="Times New Roman" w:hAnsi="Times New Roman"/>
      <w:bCs w:val="0"/>
      <w:sz w:val="20"/>
      <w:szCs w:val="20"/>
    </w:rPr>
  </w:style>
  <w:style w:type="paragraph" w:customStyle="1" w:styleId="xl490">
    <w:name w:val="xl490"/>
    <w:basedOn w:val="Normal"/>
    <w:rsid w:val="0068189E"/>
    <w:pPr>
      <w:pBdr>
        <w:top w:val="single" w:sz="4" w:space="0" w:color="C2D69A"/>
        <w:left w:val="single" w:sz="4" w:space="0" w:color="C2D69A"/>
        <w:bottom w:val="single" w:sz="4" w:space="0" w:color="C2D69A"/>
        <w:right w:val="single" w:sz="4" w:space="0" w:color="C2D69A"/>
      </w:pBdr>
      <w:spacing w:before="100" w:beforeAutospacing="1" w:after="100" w:afterAutospacing="1" w:line="312" w:lineRule="auto"/>
      <w:jc w:val="center"/>
      <w:textAlignment w:val="center"/>
    </w:pPr>
    <w:rPr>
      <w:rFonts w:ascii="Times New Roman" w:hAnsi="Times New Roman"/>
      <w:bCs w:val="0"/>
      <w:sz w:val="26"/>
      <w:szCs w:val="26"/>
    </w:rPr>
  </w:style>
  <w:style w:type="paragraph" w:customStyle="1" w:styleId="xl491">
    <w:name w:val="xl491"/>
    <w:basedOn w:val="Normal"/>
    <w:rsid w:val="0068189E"/>
    <w:pPr>
      <w:pBdr>
        <w:top w:val="single" w:sz="4" w:space="0" w:color="C2D69A"/>
        <w:left w:val="single" w:sz="4" w:space="0" w:color="C2D69A"/>
        <w:bottom w:val="single" w:sz="4" w:space="0" w:color="C2D69A"/>
        <w:right w:val="single" w:sz="4" w:space="0" w:color="C2D69A"/>
      </w:pBdr>
      <w:spacing w:before="100" w:beforeAutospacing="1" w:after="100" w:afterAutospacing="1" w:line="312" w:lineRule="auto"/>
      <w:jc w:val="both"/>
    </w:pPr>
    <w:rPr>
      <w:rFonts w:ascii="Times New Roman" w:hAnsi="Times New Roman"/>
      <w:bCs w:val="0"/>
      <w:sz w:val="26"/>
      <w:szCs w:val="26"/>
    </w:rPr>
  </w:style>
  <w:style w:type="paragraph" w:customStyle="1" w:styleId="xl492">
    <w:name w:val="xl492"/>
    <w:basedOn w:val="Normal"/>
    <w:rsid w:val="0068189E"/>
    <w:pPr>
      <w:pBdr>
        <w:top w:val="single" w:sz="4" w:space="0" w:color="C2D69A"/>
        <w:left w:val="single" w:sz="4" w:space="0" w:color="C2D69A"/>
        <w:bottom w:val="single" w:sz="4" w:space="0" w:color="C2D69A"/>
        <w:right w:val="single" w:sz="4" w:space="0" w:color="C2D69A"/>
      </w:pBdr>
      <w:spacing w:before="100" w:beforeAutospacing="1" w:after="100" w:afterAutospacing="1" w:line="312" w:lineRule="auto"/>
      <w:jc w:val="center"/>
    </w:pPr>
    <w:rPr>
      <w:rFonts w:ascii="Times New Roman" w:hAnsi="Times New Roman"/>
      <w:bCs w:val="0"/>
      <w:sz w:val="26"/>
      <w:szCs w:val="26"/>
    </w:rPr>
  </w:style>
  <w:style w:type="paragraph" w:customStyle="1" w:styleId="xl493">
    <w:name w:val="xl493"/>
    <w:basedOn w:val="Normal"/>
    <w:rsid w:val="0068189E"/>
    <w:pPr>
      <w:pBdr>
        <w:top w:val="single" w:sz="4" w:space="0" w:color="C2D69A"/>
        <w:left w:val="single" w:sz="4" w:space="0" w:color="C2D69A"/>
        <w:bottom w:val="single" w:sz="4" w:space="0" w:color="C2D69A"/>
        <w:right w:val="single" w:sz="4" w:space="0" w:color="C2D69A"/>
      </w:pBdr>
      <w:spacing w:before="100" w:beforeAutospacing="1" w:after="100" w:afterAutospacing="1" w:line="312" w:lineRule="auto"/>
      <w:jc w:val="both"/>
    </w:pPr>
    <w:rPr>
      <w:rFonts w:ascii="Times New Roman" w:hAnsi="Times New Roman"/>
      <w:b/>
      <w:sz w:val="26"/>
      <w:szCs w:val="26"/>
    </w:rPr>
  </w:style>
  <w:style w:type="paragraph" w:customStyle="1" w:styleId="FreeForm">
    <w:name w:val="Free Form"/>
    <w:rsid w:val="0068189E"/>
    <w:pPr>
      <w:spacing w:after="0" w:line="240" w:lineRule="auto"/>
    </w:pPr>
    <w:rPr>
      <w:rFonts w:ascii="Helvetica" w:eastAsia="ヒラギノ角ゴ Pro W3" w:hAnsi="Helvetica" w:cs="Times New Roman"/>
      <w:sz w:val="24"/>
      <w:szCs w:val="20"/>
    </w:rPr>
  </w:style>
  <w:style w:type="paragraph" w:customStyle="1" w:styleId="font15">
    <w:name w:val="font15"/>
    <w:basedOn w:val="Normal"/>
    <w:rsid w:val="0068189E"/>
    <w:pPr>
      <w:spacing w:before="100" w:beforeAutospacing="1" w:after="100" w:afterAutospacing="1" w:line="312" w:lineRule="auto"/>
      <w:jc w:val="both"/>
    </w:pPr>
    <w:rPr>
      <w:rFonts w:ascii="Times New Roman" w:hAnsi="Times New Roman"/>
      <w:bCs w:val="0"/>
      <w:sz w:val="14"/>
      <w:szCs w:val="14"/>
    </w:rPr>
  </w:style>
  <w:style w:type="paragraph" w:customStyle="1" w:styleId="xl575">
    <w:name w:val="xl575"/>
    <w:basedOn w:val="Normal"/>
    <w:rsid w:val="0068189E"/>
    <w:pPr>
      <w:spacing w:before="100" w:beforeAutospacing="1" w:after="100" w:afterAutospacing="1" w:line="312" w:lineRule="auto"/>
      <w:jc w:val="both"/>
    </w:pPr>
    <w:rPr>
      <w:rFonts w:ascii="Times New Roman" w:hAnsi="Times New Roman"/>
      <w:bCs w:val="0"/>
      <w:sz w:val="26"/>
      <w:szCs w:val="24"/>
    </w:rPr>
  </w:style>
  <w:style w:type="paragraph" w:customStyle="1" w:styleId="xl576">
    <w:name w:val="xl576"/>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center"/>
      <w:textAlignment w:val="center"/>
    </w:pPr>
    <w:rPr>
      <w:rFonts w:ascii="Times New Roman" w:hAnsi="Times New Roman"/>
      <w:bCs w:val="0"/>
      <w:sz w:val="26"/>
      <w:szCs w:val="24"/>
    </w:rPr>
  </w:style>
  <w:style w:type="paragraph" w:customStyle="1" w:styleId="xl577">
    <w:name w:val="xl577"/>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center"/>
    </w:pPr>
    <w:rPr>
      <w:rFonts w:ascii="Times New Roman" w:hAnsi="Times New Roman"/>
      <w:bCs w:val="0"/>
      <w:sz w:val="26"/>
      <w:szCs w:val="24"/>
    </w:rPr>
  </w:style>
  <w:style w:type="paragraph" w:customStyle="1" w:styleId="xl578">
    <w:name w:val="xl578"/>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pPr>
    <w:rPr>
      <w:rFonts w:ascii="Times New Roman" w:hAnsi="Times New Roman"/>
      <w:bCs w:val="0"/>
      <w:sz w:val="26"/>
      <w:szCs w:val="24"/>
    </w:rPr>
  </w:style>
  <w:style w:type="paragraph" w:customStyle="1" w:styleId="xl579">
    <w:name w:val="xl579"/>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center"/>
    </w:pPr>
    <w:rPr>
      <w:rFonts w:ascii="Times New Roman" w:hAnsi="Times New Roman"/>
      <w:bCs w:val="0"/>
      <w:sz w:val="26"/>
      <w:szCs w:val="24"/>
    </w:rPr>
  </w:style>
  <w:style w:type="paragraph" w:customStyle="1" w:styleId="xl580">
    <w:name w:val="xl580"/>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center"/>
      <w:textAlignment w:val="center"/>
    </w:pPr>
    <w:rPr>
      <w:rFonts w:ascii="Times New Roman" w:hAnsi="Times New Roman"/>
      <w:bCs w:val="0"/>
      <w:sz w:val="26"/>
      <w:szCs w:val="24"/>
    </w:rPr>
  </w:style>
  <w:style w:type="paragraph" w:customStyle="1" w:styleId="xl581">
    <w:name w:val="xl581"/>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center"/>
      <w:textAlignment w:val="center"/>
    </w:pPr>
    <w:rPr>
      <w:rFonts w:ascii="Times New Roman" w:hAnsi="Times New Roman"/>
      <w:bCs w:val="0"/>
      <w:sz w:val="26"/>
      <w:szCs w:val="24"/>
    </w:rPr>
  </w:style>
  <w:style w:type="paragraph" w:customStyle="1" w:styleId="xl582">
    <w:name w:val="xl582"/>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center"/>
      <w:textAlignment w:val="center"/>
    </w:pPr>
    <w:rPr>
      <w:rFonts w:ascii="Times New Roman" w:hAnsi="Times New Roman"/>
      <w:b/>
      <w:sz w:val="26"/>
      <w:szCs w:val="24"/>
    </w:rPr>
  </w:style>
  <w:style w:type="paragraph" w:customStyle="1" w:styleId="xl583">
    <w:name w:val="xl583"/>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center"/>
    </w:pPr>
    <w:rPr>
      <w:rFonts w:ascii="Times New Roman" w:hAnsi="Times New Roman"/>
      <w:bCs w:val="0"/>
      <w:sz w:val="26"/>
      <w:szCs w:val="24"/>
    </w:rPr>
  </w:style>
  <w:style w:type="paragraph" w:customStyle="1" w:styleId="xl584">
    <w:name w:val="xl584"/>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center"/>
      <w:textAlignment w:val="center"/>
    </w:pPr>
    <w:rPr>
      <w:rFonts w:ascii="Times New Roman" w:hAnsi="Times New Roman"/>
      <w:b/>
      <w:sz w:val="26"/>
      <w:szCs w:val="24"/>
    </w:rPr>
  </w:style>
  <w:style w:type="paragraph" w:customStyle="1" w:styleId="xl585">
    <w:name w:val="xl585"/>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center"/>
      <w:textAlignment w:val="center"/>
    </w:pPr>
    <w:rPr>
      <w:rFonts w:ascii="Times New Roman" w:hAnsi="Times New Roman"/>
      <w:bCs w:val="0"/>
      <w:sz w:val="26"/>
      <w:szCs w:val="24"/>
    </w:rPr>
  </w:style>
  <w:style w:type="paragraph" w:customStyle="1" w:styleId="xl586">
    <w:name w:val="xl586"/>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center"/>
      <w:textAlignment w:val="center"/>
    </w:pPr>
    <w:rPr>
      <w:rFonts w:ascii="Times New Roman" w:hAnsi="Times New Roman"/>
      <w:bCs w:val="0"/>
      <w:sz w:val="26"/>
      <w:szCs w:val="24"/>
    </w:rPr>
  </w:style>
  <w:style w:type="paragraph" w:customStyle="1" w:styleId="xl587">
    <w:name w:val="xl587"/>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center"/>
    </w:pPr>
    <w:rPr>
      <w:rFonts w:ascii="Times New Roman" w:hAnsi="Times New Roman"/>
      <w:b/>
      <w:sz w:val="26"/>
      <w:szCs w:val="24"/>
    </w:rPr>
  </w:style>
  <w:style w:type="paragraph" w:customStyle="1" w:styleId="xl588">
    <w:name w:val="xl588"/>
    <w:basedOn w:val="Normal"/>
    <w:uiPriority w:val="99"/>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pPr>
    <w:rPr>
      <w:rFonts w:ascii="Times New Roman" w:hAnsi="Times New Roman"/>
      <w:b/>
      <w:sz w:val="26"/>
      <w:szCs w:val="24"/>
    </w:rPr>
  </w:style>
  <w:style w:type="paragraph" w:customStyle="1" w:styleId="xl589">
    <w:name w:val="xl589"/>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pPr>
    <w:rPr>
      <w:rFonts w:ascii="Times New Roman" w:hAnsi="Times New Roman"/>
      <w:bCs w:val="0"/>
      <w:sz w:val="26"/>
      <w:szCs w:val="24"/>
    </w:rPr>
  </w:style>
  <w:style w:type="paragraph" w:customStyle="1" w:styleId="xl590">
    <w:name w:val="xl590"/>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pPr>
    <w:rPr>
      <w:rFonts w:ascii="Times New Roman" w:hAnsi="Times New Roman"/>
      <w:bCs w:val="0"/>
      <w:color w:val="000000"/>
      <w:sz w:val="26"/>
      <w:szCs w:val="24"/>
    </w:rPr>
  </w:style>
  <w:style w:type="paragraph" w:customStyle="1" w:styleId="xl591">
    <w:name w:val="xl591"/>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pPr>
    <w:rPr>
      <w:rFonts w:ascii="Times New Roman" w:hAnsi="Times New Roman"/>
      <w:bCs w:val="0"/>
      <w:sz w:val="26"/>
      <w:szCs w:val="24"/>
    </w:rPr>
  </w:style>
  <w:style w:type="paragraph" w:customStyle="1" w:styleId="xl592">
    <w:name w:val="xl592"/>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center"/>
    </w:pPr>
    <w:rPr>
      <w:rFonts w:ascii="Times New Roman" w:hAnsi="Times New Roman"/>
      <w:bCs w:val="0"/>
      <w:sz w:val="26"/>
      <w:szCs w:val="24"/>
    </w:rPr>
  </w:style>
  <w:style w:type="paragraph" w:customStyle="1" w:styleId="xl593">
    <w:name w:val="xl593"/>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center"/>
      <w:textAlignment w:val="center"/>
    </w:pPr>
    <w:rPr>
      <w:rFonts w:ascii="Times New Roman" w:hAnsi="Times New Roman"/>
      <w:bCs w:val="0"/>
      <w:sz w:val="26"/>
      <w:szCs w:val="24"/>
    </w:rPr>
  </w:style>
  <w:style w:type="paragraph" w:customStyle="1" w:styleId="xl594">
    <w:name w:val="xl594"/>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595">
    <w:name w:val="xl595"/>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center"/>
    </w:pPr>
    <w:rPr>
      <w:rFonts w:ascii="Times New Roman" w:hAnsi="Times New Roman"/>
      <w:bCs w:val="0"/>
      <w:sz w:val="26"/>
      <w:szCs w:val="24"/>
    </w:rPr>
  </w:style>
  <w:style w:type="paragraph" w:customStyle="1" w:styleId="xl596">
    <w:name w:val="xl596"/>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597">
    <w:name w:val="xl597"/>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598">
    <w:name w:val="xl598"/>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
      <w:color w:val="000000"/>
      <w:sz w:val="26"/>
      <w:szCs w:val="24"/>
    </w:rPr>
  </w:style>
  <w:style w:type="paragraph" w:customStyle="1" w:styleId="xl599">
    <w:name w:val="xl599"/>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600">
    <w:name w:val="xl600"/>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601">
    <w:name w:val="xl601"/>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
      <w:color w:val="000000"/>
      <w:sz w:val="26"/>
      <w:szCs w:val="24"/>
    </w:rPr>
  </w:style>
  <w:style w:type="paragraph" w:customStyle="1" w:styleId="xl602">
    <w:name w:val="xl602"/>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
      <w:color w:val="000000"/>
      <w:sz w:val="26"/>
      <w:szCs w:val="24"/>
    </w:rPr>
  </w:style>
  <w:style w:type="paragraph" w:customStyle="1" w:styleId="xl603">
    <w:name w:val="xl603"/>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604">
    <w:name w:val="xl604"/>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center"/>
      <w:textAlignment w:val="center"/>
    </w:pPr>
    <w:rPr>
      <w:rFonts w:ascii="Times New Roman" w:hAnsi="Times New Roman"/>
      <w:bCs w:val="0"/>
      <w:sz w:val="26"/>
      <w:szCs w:val="24"/>
    </w:rPr>
  </w:style>
  <w:style w:type="paragraph" w:customStyle="1" w:styleId="xl605">
    <w:name w:val="xl605"/>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center"/>
      <w:textAlignment w:val="center"/>
    </w:pPr>
    <w:rPr>
      <w:rFonts w:ascii="Times New Roman" w:hAnsi="Times New Roman"/>
      <w:b/>
      <w:sz w:val="26"/>
      <w:szCs w:val="24"/>
    </w:rPr>
  </w:style>
  <w:style w:type="paragraph" w:customStyle="1" w:styleId="xl606">
    <w:name w:val="xl606"/>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center"/>
      <w:textAlignment w:val="top"/>
    </w:pPr>
    <w:rPr>
      <w:rFonts w:ascii="Times New Roman" w:hAnsi="Times New Roman"/>
      <w:bCs w:val="0"/>
      <w:sz w:val="26"/>
      <w:szCs w:val="24"/>
    </w:rPr>
  </w:style>
  <w:style w:type="paragraph" w:customStyle="1" w:styleId="xl607">
    <w:name w:val="xl607"/>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608">
    <w:name w:val="xl608"/>
    <w:basedOn w:val="Normal"/>
    <w:rsid w:val="0068189E"/>
    <w:pPr>
      <w:spacing w:before="100" w:beforeAutospacing="1" w:after="100" w:afterAutospacing="1" w:line="312" w:lineRule="auto"/>
      <w:jc w:val="center"/>
    </w:pPr>
    <w:rPr>
      <w:rFonts w:ascii="Times New Roman" w:hAnsi="Times New Roman"/>
      <w:bCs w:val="0"/>
      <w:sz w:val="26"/>
      <w:szCs w:val="24"/>
    </w:rPr>
  </w:style>
  <w:style w:type="paragraph" w:customStyle="1" w:styleId="xl609">
    <w:name w:val="xl609"/>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center"/>
      <w:textAlignment w:val="top"/>
    </w:pPr>
    <w:rPr>
      <w:rFonts w:ascii="Times New Roman" w:hAnsi="Times New Roman"/>
      <w:bCs w:val="0"/>
      <w:sz w:val="26"/>
      <w:szCs w:val="24"/>
    </w:rPr>
  </w:style>
  <w:style w:type="paragraph" w:customStyle="1" w:styleId="xl610">
    <w:name w:val="xl610"/>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611">
    <w:name w:val="xl611"/>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612">
    <w:name w:val="xl612"/>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center"/>
    </w:pPr>
    <w:rPr>
      <w:rFonts w:ascii="Times New Roman" w:hAnsi="Times New Roman"/>
      <w:bCs w:val="0"/>
      <w:sz w:val="26"/>
      <w:szCs w:val="24"/>
    </w:rPr>
  </w:style>
  <w:style w:type="paragraph" w:customStyle="1" w:styleId="xl613">
    <w:name w:val="xl613"/>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pPr>
    <w:rPr>
      <w:rFonts w:ascii="Cambria" w:hAnsi="Cambria"/>
      <w:bCs w:val="0"/>
      <w:sz w:val="26"/>
      <w:szCs w:val="24"/>
    </w:rPr>
  </w:style>
  <w:style w:type="paragraph" w:customStyle="1" w:styleId="xl614">
    <w:name w:val="xl614"/>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
      <w:sz w:val="26"/>
      <w:szCs w:val="24"/>
    </w:rPr>
  </w:style>
  <w:style w:type="paragraph" w:customStyle="1" w:styleId="xl615">
    <w:name w:val="xl615"/>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616">
    <w:name w:val="xl616"/>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617">
    <w:name w:val="xl617"/>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618">
    <w:name w:val="xl618"/>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
      <w:sz w:val="26"/>
      <w:szCs w:val="24"/>
    </w:rPr>
  </w:style>
  <w:style w:type="paragraph" w:customStyle="1" w:styleId="xl619">
    <w:name w:val="xl619"/>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center"/>
    </w:pPr>
    <w:rPr>
      <w:rFonts w:ascii="Times New Roman" w:hAnsi="Times New Roman"/>
      <w:bCs w:val="0"/>
      <w:sz w:val="26"/>
      <w:szCs w:val="24"/>
    </w:rPr>
  </w:style>
  <w:style w:type="paragraph" w:customStyle="1" w:styleId="xl620">
    <w:name w:val="xl620"/>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Cambria" w:hAnsi="Cambria"/>
      <w:bCs w:val="0"/>
      <w:sz w:val="26"/>
      <w:szCs w:val="24"/>
    </w:rPr>
  </w:style>
  <w:style w:type="paragraph" w:customStyle="1" w:styleId="xl621">
    <w:name w:val="xl621"/>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pPr>
    <w:rPr>
      <w:rFonts w:ascii="Cambria" w:hAnsi="Cambria"/>
      <w:bCs w:val="0"/>
      <w:sz w:val="26"/>
      <w:szCs w:val="24"/>
    </w:rPr>
  </w:style>
  <w:style w:type="paragraph" w:customStyle="1" w:styleId="xl622">
    <w:name w:val="xl622"/>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623">
    <w:name w:val="xl623"/>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center"/>
      <w:textAlignment w:val="top"/>
    </w:pPr>
    <w:rPr>
      <w:rFonts w:ascii="Times New Roman" w:hAnsi="Times New Roman"/>
      <w:bCs w:val="0"/>
      <w:sz w:val="26"/>
      <w:szCs w:val="24"/>
    </w:rPr>
  </w:style>
  <w:style w:type="paragraph" w:customStyle="1" w:styleId="xl624">
    <w:name w:val="xl624"/>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center"/>
    </w:pPr>
    <w:rPr>
      <w:rFonts w:ascii="Times New Roman" w:hAnsi="Times New Roman"/>
      <w:bCs w:val="0"/>
      <w:sz w:val="26"/>
      <w:szCs w:val="24"/>
    </w:rPr>
  </w:style>
  <w:style w:type="paragraph" w:customStyle="1" w:styleId="xl625">
    <w:name w:val="xl625"/>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pPr>
    <w:rPr>
      <w:rFonts w:ascii="Times New Roman" w:hAnsi="Times New Roman"/>
      <w:bCs w:val="0"/>
      <w:color w:val="000000"/>
      <w:sz w:val="26"/>
      <w:szCs w:val="24"/>
    </w:rPr>
  </w:style>
  <w:style w:type="paragraph" w:customStyle="1" w:styleId="xl626">
    <w:name w:val="xl626"/>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center"/>
    </w:pPr>
    <w:rPr>
      <w:rFonts w:ascii="Times New Roman" w:hAnsi="Times New Roman"/>
      <w:bCs w:val="0"/>
      <w:color w:val="000000"/>
      <w:sz w:val="26"/>
      <w:szCs w:val="24"/>
    </w:rPr>
  </w:style>
  <w:style w:type="paragraph" w:customStyle="1" w:styleId="xl627">
    <w:name w:val="xl627"/>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628">
    <w:name w:val="xl628"/>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629">
    <w:name w:val="xl629"/>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color w:val="444444"/>
      <w:sz w:val="26"/>
      <w:szCs w:val="24"/>
    </w:rPr>
  </w:style>
  <w:style w:type="paragraph" w:customStyle="1" w:styleId="xl630">
    <w:name w:val="xl630"/>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Cambria" w:hAnsi="Cambria"/>
      <w:bCs w:val="0"/>
      <w:color w:val="000000"/>
      <w:sz w:val="26"/>
      <w:szCs w:val="24"/>
    </w:rPr>
  </w:style>
  <w:style w:type="paragraph" w:customStyle="1" w:styleId="xl631">
    <w:name w:val="xl631"/>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632">
    <w:name w:val="xl632"/>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pPr>
    <w:rPr>
      <w:rFonts w:ascii="Times New Roman" w:hAnsi="Times New Roman"/>
      <w:b/>
      <w:sz w:val="26"/>
      <w:szCs w:val="24"/>
    </w:rPr>
  </w:style>
  <w:style w:type="paragraph" w:customStyle="1" w:styleId="xl633">
    <w:name w:val="xl633"/>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center"/>
    </w:pPr>
    <w:rPr>
      <w:rFonts w:ascii="Times New Roman" w:hAnsi="Times New Roman"/>
      <w:b/>
      <w:sz w:val="26"/>
      <w:szCs w:val="24"/>
    </w:rPr>
  </w:style>
  <w:style w:type="paragraph" w:customStyle="1" w:styleId="xl634">
    <w:name w:val="xl634"/>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pPr>
    <w:rPr>
      <w:rFonts w:ascii="Times New Roman" w:hAnsi="Times New Roman"/>
      <w:b/>
      <w:sz w:val="26"/>
      <w:szCs w:val="24"/>
    </w:rPr>
  </w:style>
  <w:style w:type="paragraph" w:customStyle="1" w:styleId="xl635">
    <w:name w:val="xl635"/>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center"/>
    </w:pPr>
    <w:rPr>
      <w:rFonts w:ascii="Times New Roman" w:hAnsi="Times New Roman"/>
      <w:b/>
      <w:sz w:val="26"/>
      <w:szCs w:val="24"/>
    </w:rPr>
  </w:style>
  <w:style w:type="paragraph" w:customStyle="1" w:styleId="xl636">
    <w:name w:val="xl636"/>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pPr>
    <w:rPr>
      <w:rFonts w:ascii="Times New Roman" w:hAnsi="Times New Roman"/>
      <w:bCs w:val="0"/>
      <w:sz w:val="26"/>
      <w:szCs w:val="24"/>
    </w:rPr>
  </w:style>
  <w:style w:type="paragraph" w:customStyle="1" w:styleId="xl637">
    <w:name w:val="xl637"/>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pPr>
    <w:rPr>
      <w:rFonts w:ascii="Times New Roman" w:hAnsi="Times New Roman"/>
      <w:bCs w:val="0"/>
      <w:i/>
      <w:iCs/>
      <w:sz w:val="26"/>
      <w:szCs w:val="24"/>
    </w:rPr>
  </w:style>
  <w:style w:type="paragraph" w:customStyle="1" w:styleId="xl638">
    <w:name w:val="xl638"/>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center"/>
      <w:textAlignment w:val="top"/>
    </w:pPr>
    <w:rPr>
      <w:rFonts w:ascii="Times New Roman" w:hAnsi="Times New Roman"/>
      <w:bCs w:val="0"/>
      <w:sz w:val="26"/>
      <w:szCs w:val="24"/>
    </w:rPr>
  </w:style>
  <w:style w:type="paragraph" w:customStyle="1" w:styleId="xl639">
    <w:name w:val="xl639"/>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640">
    <w:name w:val="xl640"/>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641">
    <w:name w:val="xl641"/>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
      <w:color w:val="000000"/>
      <w:sz w:val="26"/>
      <w:szCs w:val="24"/>
    </w:rPr>
  </w:style>
  <w:style w:type="paragraph" w:customStyle="1" w:styleId="xl642">
    <w:name w:val="xl642"/>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643">
    <w:name w:val="xl643"/>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644">
    <w:name w:val="xl644"/>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645">
    <w:name w:val="xl645"/>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646">
    <w:name w:val="xl646"/>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647">
    <w:name w:val="xl647"/>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center"/>
    </w:pPr>
    <w:rPr>
      <w:rFonts w:ascii="Times New Roman" w:hAnsi="Times New Roman"/>
      <w:bCs w:val="0"/>
      <w:color w:val="000000"/>
      <w:sz w:val="26"/>
      <w:szCs w:val="24"/>
    </w:rPr>
  </w:style>
  <w:style w:type="paragraph" w:customStyle="1" w:styleId="xl648">
    <w:name w:val="xl648"/>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649">
    <w:name w:val="xl649"/>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650">
    <w:name w:val="xl650"/>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651">
    <w:name w:val="xl651"/>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center"/>
    </w:pPr>
    <w:rPr>
      <w:rFonts w:ascii="Times New Roman" w:hAnsi="Times New Roman"/>
      <w:bCs w:val="0"/>
      <w:color w:val="000000"/>
      <w:sz w:val="26"/>
      <w:szCs w:val="24"/>
    </w:rPr>
  </w:style>
  <w:style w:type="paragraph" w:customStyle="1" w:styleId="xl652">
    <w:name w:val="xl652"/>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653">
    <w:name w:val="xl653"/>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
      <w:sz w:val="26"/>
      <w:szCs w:val="24"/>
    </w:rPr>
  </w:style>
  <w:style w:type="paragraph" w:customStyle="1" w:styleId="xl654">
    <w:name w:val="xl654"/>
    <w:basedOn w:val="Normal"/>
    <w:rsid w:val="0068189E"/>
    <w:pPr>
      <w:pBdr>
        <w:top w:val="single" w:sz="4" w:space="0" w:color="C4D79B"/>
        <w:left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655">
    <w:name w:val="xl655"/>
    <w:basedOn w:val="Normal"/>
    <w:rsid w:val="0068189E"/>
    <w:pPr>
      <w:pBdr>
        <w:left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656">
    <w:name w:val="xl656"/>
    <w:basedOn w:val="Normal"/>
    <w:rsid w:val="0068189E"/>
    <w:pPr>
      <w:pBdr>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657">
    <w:name w:val="xl657"/>
    <w:basedOn w:val="Normal"/>
    <w:rsid w:val="0068189E"/>
    <w:pPr>
      <w:pBdr>
        <w:top w:val="single" w:sz="4" w:space="0" w:color="C4D79B"/>
        <w:left w:val="single" w:sz="4" w:space="0" w:color="C4D79B"/>
        <w:right w:val="single" w:sz="4" w:space="0" w:color="C4D79B"/>
      </w:pBdr>
      <w:spacing w:before="100" w:beforeAutospacing="1" w:after="100" w:afterAutospacing="1" w:line="312" w:lineRule="auto"/>
      <w:jc w:val="center"/>
      <w:textAlignment w:val="center"/>
    </w:pPr>
    <w:rPr>
      <w:rFonts w:ascii="Times New Roman" w:hAnsi="Times New Roman"/>
      <w:bCs w:val="0"/>
      <w:sz w:val="26"/>
      <w:szCs w:val="24"/>
    </w:rPr>
  </w:style>
  <w:style w:type="paragraph" w:customStyle="1" w:styleId="xl658">
    <w:name w:val="xl658"/>
    <w:basedOn w:val="Normal"/>
    <w:rsid w:val="0068189E"/>
    <w:pPr>
      <w:pBdr>
        <w:left w:val="single" w:sz="4" w:space="0" w:color="C4D79B"/>
        <w:bottom w:val="single" w:sz="4" w:space="0" w:color="C4D79B"/>
        <w:right w:val="single" w:sz="4" w:space="0" w:color="C4D79B"/>
      </w:pBdr>
      <w:spacing w:before="100" w:beforeAutospacing="1" w:after="100" w:afterAutospacing="1" w:line="312" w:lineRule="auto"/>
      <w:jc w:val="both"/>
    </w:pPr>
    <w:rPr>
      <w:rFonts w:ascii="Times New Roman" w:hAnsi="Times New Roman"/>
      <w:bCs w:val="0"/>
      <w:sz w:val="26"/>
      <w:szCs w:val="24"/>
    </w:rPr>
  </w:style>
  <w:style w:type="paragraph" w:customStyle="1" w:styleId="xl659">
    <w:name w:val="xl659"/>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center"/>
      <w:textAlignment w:val="center"/>
    </w:pPr>
    <w:rPr>
      <w:rFonts w:ascii="Times New Roman" w:hAnsi="Times New Roman"/>
      <w:bCs w:val="0"/>
      <w:sz w:val="26"/>
      <w:szCs w:val="24"/>
    </w:rPr>
  </w:style>
  <w:style w:type="paragraph" w:customStyle="1" w:styleId="xl660">
    <w:name w:val="xl660"/>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pPr>
    <w:rPr>
      <w:rFonts w:ascii="Times New Roman" w:hAnsi="Times New Roman"/>
      <w:bCs w:val="0"/>
      <w:sz w:val="26"/>
      <w:szCs w:val="24"/>
    </w:rPr>
  </w:style>
  <w:style w:type="paragraph" w:customStyle="1" w:styleId="xl661">
    <w:name w:val="xl661"/>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center"/>
    </w:pPr>
    <w:rPr>
      <w:rFonts w:ascii="Times New Roman" w:hAnsi="Times New Roman"/>
      <w:bCs w:val="0"/>
      <w:sz w:val="26"/>
      <w:szCs w:val="24"/>
    </w:rPr>
  </w:style>
  <w:style w:type="paragraph" w:customStyle="1" w:styleId="xl662">
    <w:name w:val="xl662"/>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center"/>
      <w:textAlignment w:val="center"/>
    </w:pPr>
    <w:rPr>
      <w:rFonts w:ascii="Times New Roman" w:hAnsi="Times New Roman"/>
      <w:bCs w:val="0"/>
      <w:sz w:val="26"/>
      <w:szCs w:val="24"/>
    </w:rPr>
  </w:style>
  <w:style w:type="paragraph" w:customStyle="1" w:styleId="xl663">
    <w:name w:val="xl663"/>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664">
    <w:name w:val="xl664"/>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pPr>
    <w:rPr>
      <w:rFonts w:ascii="Times New Roman" w:hAnsi="Times New Roman"/>
      <w:bCs w:val="0"/>
      <w:sz w:val="26"/>
      <w:szCs w:val="24"/>
    </w:rPr>
  </w:style>
  <w:style w:type="paragraph" w:customStyle="1" w:styleId="xl665">
    <w:name w:val="xl665"/>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center"/>
    </w:pPr>
    <w:rPr>
      <w:rFonts w:ascii="Times New Roman" w:hAnsi="Times New Roman"/>
      <w:bCs w:val="0"/>
      <w:sz w:val="26"/>
      <w:szCs w:val="24"/>
    </w:rPr>
  </w:style>
  <w:style w:type="paragraph" w:customStyle="1" w:styleId="xl666">
    <w:name w:val="xl666"/>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667">
    <w:name w:val="xl667"/>
    <w:basedOn w:val="Normal"/>
    <w:rsid w:val="0068189E"/>
    <w:pPr>
      <w:pBdr>
        <w:left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668">
    <w:name w:val="xl668"/>
    <w:basedOn w:val="Normal"/>
    <w:rsid w:val="0068189E"/>
    <w:pPr>
      <w:pBdr>
        <w:left w:val="single" w:sz="4" w:space="0" w:color="C4D79B"/>
        <w:right w:val="single" w:sz="4" w:space="0" w:color="C4D79B"/>
      </w:pBdr>
      <w:spacing w:before="100" w:beforeAutospacing="1" w:after="100" w:afterAutospacing="1" w:line="312" w:lineRule="auto"/>
      <w:jc w:val="center"/>
      <w:textAlignment w:val="top"/>
    </w:pPr>
    <w:rPr>
      <w:rFonts w:ascii="Times New Roman" w:hAnsi="Times New Roman"/>
      <w:bCs w:val="0"/>
      <w:sz w:val="26"/>
      <w:szCs w:val="24"/>
    </w:rPr>
  </w:style>
  <w:style w:type="paragraph" w:customStyle="1" w:styleId="xl669">
    <w:name w:val="xl669"/>
    <w:basedOn w:val="Normal"/>
    <w:rsid w:val="0068189E"/>
    <w:pPr>
      <w:pBdr>
        <w:left w:val="single" w:sz="4" w:space="0" w:color="C4D79B"/>
        <w:right w:val="single" w:sz="4" w:space="0" w:color="C4D79B"/>
      </w:pBdr>
      <w:spacing w:before="100" w:beforeAutospacing="1" w:after="100" w:afterAutospacing="1" w:line="312" w:lineRule="auto"/>
      <w:jc w:val="both"/>
    </w:pPr>
    <w:rPr>
      <w:rFonts w:ascii="Times New Roman" w:hAnsi="Times New Roman"/>
      <w:bCs w:val="0"/>
      <w:sz w:val="26"/>
      <w:szCs w:val="24"/>
    </w:rPr>
  </w:style>
  <w:style w:type="paragraph" w:customStyle="1" w:styleId="xl670">
    <w:name w:val="xl670"/>
    <w:basedOn w:val="Normal"/>
    <w:rsid w:val="0068189E"/>
    <w:pPr>
      <w:pBdr>
        <w:left w:val="single" w:sz="4" w:space="0" w:color="C4D79B"/>
        <w:right w:val="single" w:sz="4" w:space="0" w:color="C4D79B"/>
      </w:pBdr>
      <w:spacing w:before="100" w:beforeAutospacing="1" w:after="100" w:afterAutospacing="1" w:line="312" w:lineRule="auto"/>
      <w:jc w:val="center"/>
    </w:pPr>
    <w:rPr>
      <w:rFonts w:ascii="Times New Roman" w:hAnsi="Times New Roman"/>
      <w:bCs w:val="0"/>
      <w:sz w:val="26"/>
      <w:szCs w:val="24"/>
    </w:rPr>
  </w:style>
  <w:style w:type="paragraph" w:customStyle="1" w:styleId="xl671">
    <w:name w:val="xl671"/>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672">
    <w:name w:val="xl672"/>
    <w:basedOn w:val="Normal"/>
    <w:rsid w:val="0068189E"/>
    <w:pPr>
      <w:pBdr>
        <w:top w:val="single" w:sz="4" w:space="0" w:color="C4D79B"/>
        <w:left w:val="single" w:sz="4" w:space="0" w:color="C4D79B"/>
        <w:right w:val="single" w:sz="4" w:space="0" w:color="C4D79B"/>
      </w:pBdr>
      <w:spacing w:before="100" w:beforeAutospacing="1" w:after="100" w:afterAutospacing="1" w:line="312" w:lineRule="auto"/>
      <w:jc w:val="both"/>
      <w:textAlignment w:val="center"/>
    </w:pPr>
    <w:rPr>
      <w:rFonts w:ascii="Times New Roman" w:hAnsi="Times New Roman"/>
      <w:bCs w:val="0"/>
      <w:sz w:val="26"/>
      <w:szCs w:val="24"/>
    </w:rPr>
  </w:style>
  <w:style w:type="paragraph" w:customStyle="1" w:styleId="xl673">
    <w:name w:val="xl673"/>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center"/>
    </w:pPr>
    <w:rPr>
      <w:rFonts w:ascii="Times New Roman" w:hAnsi="Times New Roman"/>
      <w:bCs w:val="0"/>
      <w:sz w:val="26"/>
      <w:szCs w:val="24"/>
    </w:rPr>
  </w:style>
  <w:style w:type="paragraph" w:customStyle="1" w:styleId="xl674">
    <w:name w:val="xl674"/>
    <w:basedOn w:val="Normal"/>
    <w:rsid w:val="0068189E"/>
    <w:pPr>
      <w:pBdr>
        <w:top w:val="single" w:sz="4" w:space="0" w:color="C4D79B"/>
        <w:left w:val="single" w:sz="4" w:space="0" w:color="C4D79B"/>
        <w:right w:val="single" w:sz="4" w:space="0" w:color="C4D79B"/>
      </w:pBdr>
      <w:spacing w:before="100" w:beforeAutospacing="1" w:after="100" w:afterAutospacing="1" w:line="312" w:lineRule="auto"/>
      <w:jc w:val="center"/>
      <w:textAlignment w:val="top"/>
    </w:pPr>
    <w:rPr>
      <w:rFonts w:ascii="Times New Roman" w:hAnsi="Times New Roman"/>
      <w:b/>
      <w:sz w:val="26"/>
      <w:szCs w:val="24"/>
    </w:rPr>
  </w:style>
  <w:style w:type="paragraph" w:customStyle="1" w:styleId="xl675">
    <w:name w:val="xl675"/>
    <w:basedOn w:val="Normal"/>
    <w:rsid w:val="0068189E"/>
    <w:pPr>
      <w:pBdr>
        <w:top w:val="single" w:sz="4" w:space="0" w:color="C4D79B"/>
        <w:left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
      <w:color w:val="000000"/>
      <w:sz w:val="26"/>
      <w:szCs w:val="24"/>
    </w:rPr>
  </w:style>
  <w:style w:type="paragraph" w:customStyle="1" w:styleId="xl676">
    <w:name w:val="xl676"/>
    <w:basedOn w:val="Normal"/>
    <w:rsid w:val="0068189E"/>
    <w:pPr>
      <w:pBdr>
        <w:top w:val="single" w:sz="4" w:space="0" w:color="C4D79B"/>
        <w:left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677">
    <w:name w:val="xl677"/>
    <w:basedOn w:val="Normal"/>
    <w:rsid w:val="0068189E"/>
    <w:pPr>
      <w:pBdr>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678">
    <w:name w:val="xl678"/>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center"/>
      <w:textAlignment w:val="top"/>
    </w:pPr>
    <w:rPr>
      <w:rFonts w:ascii="Times New Roman" w:hAnsi="Times New Roman"/>
      <w:b/>
      <w:sz w:val="26"/>
      <w:szCs w:val="24"/>
    </w:rPr>
  </w:style>
  <w:style w:type="paragraph" w:customStyle="1" w:styleId="xl679">
    <w:name w:val="xl679"/>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680">
    <w:name w:val="xl680"/>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center"/>
      <w:textAlignment w:val="top"/>
    </w:pPr>
    <w:rPr>
      <w:rFonts w:ascii="Times New Roman" w:hAnsi="Times New Roman"/>
      <w:bCs w:val="0"/>
      <w:sz w:val="26"/>
      <w:szCs w:val="24"/>
    </w:rPr>
  </w:style>
  <w:style w:type="paragraph" w:customStyle="1" w:styleId="xl681">
    <w:name w:val="xl681"/>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682">
    <w:name w:val="xl682"/>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683">
    <w:name w:val="xl683"/>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684">
    <w:name w:val="xl684"/>
    <w:basedOn w:val="Normal"/>
    <w:rsid w:val="0068189E"/>
    <w:pPr>
      <w:spacing w:before="100" w:beforeAutospacing="1" w:after="100" w:afterAutospacing="1" w:line="312" w:lineRule="auto"/>
      <w:jc w:val="both"/>
    </w:pPr>
    <w:rPr>
      <w:rFonts w:ascii="Cambria" w:hAnsi="Cambria"/>
      <w:bCs w:val="0"/>
      <w:color w:val="FF0000"/>
      <w:sz w:val="26"/>
      <w:szCs w:val="24"/>
    </w:rPr>
  </w:style>
  <w:style w:type="paragraph" w:customStyle="1" w:styleId="xl685">
    <w:name w:val="xl685"/>
    <w:basedOn w:val="Normal"/>
    <w:rsid w:val="0068189E"/>
    <w:pPr>
      <w:spacing w:before="100" w:beforeAutospacing="1" w:after="100" w:afterAutospacing="1" w:line="312" w:lineRule="auto"/>
      <w:jc w:val="both"/>
    </w:pPr>
    <w:rPr>
      <w:rFonts w:ascii="Cambria" w:hAnsi="Cambria"/>
      <w:bCs w:val="0"/>
      <w:color w:val="FF0000"/>
      <w:sz w:val="26"/>
      <w:szCs w:val="24"/>
    </w:rPr>
  </w:style>
  <w:style w:type="paragraph" w:customStyle="1" w:styleId="xl686">
    <w:name w:val="xl686"/>
    <w:basedOn w:val="Normal"/>
    <w:rsid w:val="0068189E"/>
    <w:pPr>
      <w:spacing w:before="100" w:beforeAutospacing="1" w:after="100" w:afterAutospacing="1" w:line="312" w:lineRule="auto"/>
      <w:jc w:val="both"/>
    </w:pPr>
    <w:rPr>
      <w:rFonts w:ascii="Times New Roman" w:hAnsi="Times New Roman"/>
      <w:bCs w:val="0"/>
      <w:color w:val="FF0000"/>
      <w:sz w:val="26"/>
      <w:szCs w:val="24"/>
    </w:rPr>
  </w:style>
  <w:style w:type="paragraph" w:customStyle="1" w:styleId="xl687">
    <w:name w:val="xl687"/>
    <w:basedOn w:val="Normal"/>
    <w:rsid w:val="0068189E"/>
    <w:pPr>
      <w:pBdr>
        <w:top w:val="single" w:sz="4" w:space="0" w:color="C4D79B"/>
        <w:left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688">
    <w:name w:val="xl688"/>
    <w:basedOn w:val="Normal"/>
    <w:rsid w:val="0068189E"/>
    <w:pPr>
      <w:pBdr>
        <w:top w:val="single" w:sz="4" w:space="0" w:color="C4D79B"/>
        <w:left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689">
    <w:name w:val="xl689"/>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690">
    <w:name w:val="xl690"/>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i/>
      <w:iCs/>
      <w:color w:val="000000"/>
      <w:sz w:val="26"/>
      <w:szCs w:val="24"/>
    </w:rPr>
  </w:style>
  <w:style w:type="paragraph" w:customStyle="1" w:styleId="xl691">
    <w:name w:val="xl691"/>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692">
    <w:name w:val="xl692"/>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693">
    <w:name w:val="xl693"/>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
      <w:color w:val="000000"/>
      <w:sz w:val="26"/>
      <w:szCs w:val="24"/>
    </w:rPr>
  </w:style>
  <w:style w:type="paragraph" w:customStyle="1" w:styleId="xl694">
    <w:name w:val="xl694"/>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center"/>
      <w:textAlignment w:val="center"/>
    </w:pPr>
    <w:rPr>
      <w:rFonts w:ascii="Times New Roman" w:hAnsi="Times New Roman"/>
      <w:bCs w:val="0"/>
      <w:color w:val="000000"/>
      <w:sz w:val="26"/>
      <w:szCs w:val="26"/>
    </w:rPr>
  </w:style>
  <w:style w:type="paragraph" w:customStyle="1" w:styleId="xl695">
    <w:name w:val="xl695"/>
    <w:basedOn w:val="Normal"/>
    <w:rsid w:val="0068189E"/>
    <w:pPr>
      <w:pBdr>
        <w:top w:val="single" w:sz="4" w:space="0" w:color="C4D79B"/>
        <w:left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696">
    <w:name w:val="xl696"/>
    <w:basedOn w:val="Normal"/>
    <w:rsid w:val="0068189E"/>
    <w:pPr>
      <w:pBdr>
        <w:top w:val="single" w:sz="4" w:space="0" w:color="C4D79B"/>
        <w:left w:val="single" w:sz="4" w:space="0" w:color="C4D79B"/>
        <w:right w:val="single" w:sz="4" w:space="0" w:color="C4D79B"/>
      </w:pBdr>
      <w:spacing w:before="100" w:beforeAutospacing="1" w:after="100" w:afterAutospacing="1" w:line="312" w:lineRule="auto"/>
      <w:jc w:val="center"/>
      <w:textAlignment w:val="top"/>
    </w:pPr>
    <w:rPr>
      <w:rFonts w:ascii="Times New Roman" w:hAnsi="Times New Roman"/>
      <w:bCs w:val="0"/>
      <w:sz w:val="26"/>
      <w:szCs w:val="24"/>
    </w:rPr>
  </w:style>
  <w:style w:type="paragraph" w:customStyle="1" w:styleId="xl697">
    <w:name w:val="xl697"/>
    <w:basedOn w:val="Normal"/>
    <w:rsid w:val="0068189E"/>
    <w:pPr>
      <w:pBdr>
        <w:left w:val="single" w:sz="4" w:space="0" w:color="C4D79B"/>
        <w:bottom w:val="single" w:sz="4" w:space="0" w:color="C4D79B"/>
        <w:right w:val="single" w:sz="4" w:space="0" w:color="C4D79B"/>
      </w:pBdr>
      <w:spacing w:before="100" w:beforeAutospacing="1" w:after="100" w:afterAutospacing="1" w:line="312" w:lineRule="auto"/>
      <w:jc w:val="center"/>
    </w:pPr>
    <w:rPr>
      <w:rFonts w:ascii="Times New Roman" w:hAnsi="Times New Roman"/>
      <w:b/>
      <w:sz w:val="26"/>
      <w:szCs w:val="24"/>
    </w:rPr>
  </w:style>
  <w:style w:type="paragraph" w:customStyle="1" w:styleId="xl698">
    <w:name w:val="xl698"/>
    <w:basedOn w:val="Normal"/>
    <w:rsid w:val="0068189E"/>
    <w:pPr>
      <w:pBdr>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center"/>
    </w:pPr>
    <w:rPr>
      <w:rFonts w:ascii="Times New Roman" w:hAnsi="Times New Roman"/>
      <w:b/>
      <w:sz w:val="26"/>
      <w:szCs w:val="24"/>
    </w:rPr>
  </w:style>
  <w:style w:type="paragraph" w:customStyle="1" w:styleId="xl699">
    <w:name w:val="xl699"/>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center"/>
      <w:textAlignment w:val="center"/>
    </w:pPr>
    <w:rPr>
      <w:rFonts w:ascii="Times New Roman" w:hAnsi="Times New Roman"/>
      <w:bCs w:val="0"/>
      <w:color w:val="000000"/>
      <w:sz w:val="26"/>
      <w:szCs w:val="26"/>
    </w:rPr>
  </w:style>
  <w:style w:type="paragraph" w:customStyle="1" w:styleId="xl700">
    <w:name w:val="xl700"/>
    <w:basedOn w:val="Normal"/>
    <w:rsid w:val="0068189E"/>
    <w:pPr>
      <w:pBdr>
        <w:left w:val="single" w:sz="4" w:space="0" w:color="C4D79B"/>
        <w:right w:val="single" w:sz="4" w:space="0" w:color="C4D79B"/>
      </w:pBdr>
      <w:spacing w:before="100" w:beforeAutospacing="1" w:after="100" w:afterAutospacing="1" w:line="312" w:lineRule="auto"/>
      <w:jc w:val="center"/>
      <w:textAlignment w:val="center"/>
    </w:pPr>
    <w:rPr>
      <w:rFonts w:ascii="Times New Roman" w:hAnsi="Times New Roman"/>
      <w:bCs w:val="0"/>
      <w:sz w:val="26"/>
      <w:szCs w:val="24"/>
    </w:rPr>
  </w:style>
  <w:style w:type="paragraph" w:customStyle="1" w:styleId="xl701">
    <w:name w:val="xl701"/>
    <w:basedOn w:val="Normal"/>
    <w:rsid w:val="0068189E"/>
    <w:pPr>
      <w:pBdr>
        <w:left w:val="single" w:sz="4" w:space="0" w:color="C4D79B"/>
        <w:bottom w:val="single" w:sz="4" w:space="0" w:color="C4D79B"/>
        <w:right w:val="single" w:sz="4" w:space="0" w:color="C4D79B"/>
      </w:pBdr>
      <w:spacing w:before="100" w:beforeAutospacing="1" w:after="100" w:afterAutospacing="1" w:line="312" w:lineRule="auto"/>
      <w:jc w:val="center"/>
      <w:textAlignment w:val="top"/>
    </w:pPr>
    <w:rPr>
      <w:rFonts w:ascii="Times New Roman" w:hAnsi="Times New Roman"/>
      <w:bCs w:val="0"/>
      <w:sz w:val="26"/>
      <w:szCs w:val="24"/>
    </w:rPr>
  </w:style>
  <w:style w:type="paragraph" w:customStyle="1" w:styleId="xl702">
    <w:name w:val="xl702"/>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703">
    <w:name w:val="xl703"/>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
      <w:color w:val="000000"/>
      <w:sz w:val="26"/>
      <w:szCs w:val="24"/>
    </w:rPr>
  </w:style>
  <w:style w:type="paragraph" w:customStyle="1" w:styleId="xl704">
    <w:name w:val="xl704"/>
    <w:basedOn w:val="Normal"/>
    <w:rsid w:val="0068189E"/>
    <w:pPr>
      <w:pBdr>
        <w:left w:val="single" w:sz="4" w:space="0" w:color="C4D79B"/>
        <w:bottom w:val="single" w:sz="4" w:space="0" w:color="C4D79B"/>
      </w:pBdr>
      <w:spacing w:before="100" w:beforeAutospacing="1" w:after="100" w:afterAutospacing="1" w:line="312" w:lineRule="auto"/>
      <w:jc w:val="both"/>
      <w:textAlignment w:val="top"/>
    </w:pPr>
    <w:rPr>
      <w:rFonts w:ascii="Times New Roman" w:hAnsi="Times New Roman"/>
      <w:b/>
      <w:color w:val="000000"/>
      <w:sz w:val="26"/>
      <w:szCs w:val="24"/>
    </w:rPr>
  </w:style>
  <w:style w:type="paragraph" w:customStyle="1" w:styleId="xl705">
    <w:name w:val="xl705"/>
    <w:basedOn w:val="Normal"/>
    <w:rsid w:val="0068189E"/>
    <w:pPr>
      <w:pBdr>
        <w:top w:val="single" w:sz="4" w:space="0" w:color="C4D79B"/>
        <w:left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706">
    <w:name w:val="xl706"/>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center"/>
      <w:textAlignment w:val="center"/>
    </w:pPr>
    <w:rPr>
      <w:rFonts w:ascii="Times New Roman" w:hAnsi="Times New Roman"/>
      <w:bCs w:val="0"/>
      <w:color w:val="000000"/>
      <w:sz w:val="26"/>
      <w:szCs w:val="26"/>
    </w:rPr>
  </w:style>
  <w:style w:type="paragraph" w:customStyle="1" w:styleId="xl707">
    <w:name w:val="xl707"/>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center"/>
      <w:textAlignment w:val="center"/>
    </w:pPr>
    <w:rPr>
      <w:rFonts w:ascii="Times New Roman" w:hAnsi="Times New Roman"/>
      <w:bCs w:val="0"/>
      <w:color w:val="000000"/>
      <w:sz w:val="26"/>
      <w:szCs w:val="26"/>
    </w:rPr>
  </w:style>
  <w:style w:type="paragraph" w:customStyle="1" w:styleId="xl708">
    <w:name w:val="xl708"/>
    <w:basedOn w:val="Normal"/>
    <w:rsid w:val="0068189E"/>
    <w:pPr>
      <w:pBdr>
        <w:top w:val="single" w:sz="4" w:space="0" w:color="C4D79B"/>
        <w:left w:val="single" w:sz="4" w:space="0" w:color="C4D79B"/>
        <w:bottom w:val="single" w:sz="4" w:space="0" w:color="C4D79B"/>
      </w:pBdr>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709">
    <w:name w:val="xl709"/>
    <w:basedOn w:val="Normal"/>
    <w:rsid w:val="0068189E"/>
    <w:pPr>
      <w:pBdr>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710">
    <w:name w:val="xl710"/>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center"/>
      <w:textAlignment w:val="top"/>
    </w:pPr>
    <w:rPr>
      <w:rFonts w:ascii="Times New Roman" w:hAnsi="Times New Roman"/>
      <w:bCs w:val="0"/>
      <w:i/>
      <w:iCs/>
      <w:sz w:val="26"/>
      <w:szCs w:val="24"/>
    </w:rPr>
  </w:style>
  <w:style w:type="paragraph" w:customStyle="1" w:styleId="xl711">
    <w:name w:val="xl711"/>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i/>
      <w:iCs/>
      <w:sz w:val="26"/>
      <w:szCs w:val="24"/>
    </w:rPr>
  </w:style>
  <w:style w:type="paragraph" w:customStyle="1" w:styleId="xl712">
    <w:name w:val="xl712"/>
    <w:basedOn w:val="Normal"/>
    <w:rsid w:val="0068189E"/>
    <w:pPr>
      <w:pBdr>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713">
    <w:name w:val="xl713"/>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714">
    <w:name w:val="xl714"/>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center"/>
      <w:textAlignment w:val="top"/>
    </w:pPr>
    <w:rPr>
      <w:rFonts w:ascii="Times New Roman" w:hAnsi="Times New Roman"/>
      <w:b/>
      <w:sz w:val="26"/>
      <w:szCs w:val="24"/>
    </w:rPr>
  </w:style>
  <w:style w:type="paragraph" w:customStyle="1" w:styleId="xl715">
    <w:name w:val="xl715"/>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
      <w:sz w:val="26"/>
      <w:szCs w:val="24"/>
    </w:rPr>
  </w:style>
  <w:style w:type="paragraph" w:customStyle="1" w:styleId="xl716">
    <w:name w:val="xl716"/>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center"/>
    </w:pPr>
    <w:rPr>
      <w:rFonts w:ascii="Times New Roman" w:hAnsi="Times New Roman"/>
      <w:bCs w:val="0"/>
      <w:sz w:val="26"/>
      <w:szCs w:val="26"/>
    </w:rPr>
  </w:style>
  <w:style w:type="paragraph" w:customStyle="1" w:styleId="xl717">
    <w:name w:val="xl717"/>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718">
    <w:name w:val="xl718"/>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719">
    <w:name w:val="xl719"/>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pPr>
    <w:rPr>
      <w:rFonts w:ascii="Times New Roman" w:hAnsi="Times New Roman"/>
      <w:bCs w:val="0"/>
      <w:sz w:val="26"/>
      <w:szCs w:val="24"/>
    </w:rPr>
  </w:style>
  <w:style w:type="paragraph" w:customStyle="1" w:styleId="xl720">
    <w:name w:val="xl720"/>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center"/>
      <w:textAlignment w:val="top"/>
    </w:pPr>
    <w:rPr>
      <w:rFonts w:ascii="Times New Roman" w:hAnsi="Times New Roman"/>
      <w:bCs w:val="0"/>
      <w:sz w:val="26"/>
      <w:szCs w:val="24"/>
    </w:rPr>
  </w:style>
  <w:style w:type="paragraph" w:customStyle="1" w:styleId="xl721">
    <w:name w:val="xl721"/>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pPr>
    <w:rPr>
      <w:rFonts w:ascii="Times New Roman" w:hAnsi="Times New Roman"/>
      <w:bCs w:val="0"/>
      <w:sz w:val="26"/>
      <w:szCs w:val="24"/>
    </w:rPr>
  </w:style>
  <w:style w:type="paragraph" w:customStyle="1" w:styleId="xl722">
    <w:name w:val="xl722"/>
    <w:basedOn w:val="Normal"/>
    <w:rsid w:val="0068189E"/>
    <w:pPr>
      <w:pBdr>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723">
    <w:name w:val="xl723"/>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color w:val="000000"/>
      <w:sz w:val="26"/>
      <w:szCs w:val="24"/>
    </w:rPr>
  </w:style>
  <w:style w:type="paragraph" w:customStyle="1" w:styleId="xl724">
    <w:name w:val="xl724"/>
    <w:basedOn w:val="Normal"/>
    <w:rsid w:val="0068189E"/>
    <w:pPr>
      <w:pBdr>
        <w:top w:val="single" w:sz="4" w:space="0" w:color="C4D79B"/>
        <w:left w:val="single" w:sz="4" w:space="0" w:color="C4D79B"/>
        <w:bottom w:val="single" w:sz="4" w:space="0" w:color="C4D79B"/>
      </w:pBdr>
      <w:spacing w:before="100" w:beforeAutospacing="1" w:after="100" w:afterAutospacing="1" w:line="312" w:lineRule="auto"/>
      <w:jc w:val="center"/>
    </w:pPr>
    <w:rPr>
      <w:rFonts w:ascii="Times New Roman" w:hAnsi="Times New Roman"/>
      <w:bCs w:val="0"/>
      <w:sz w:val="26"/>
      <w:szCs w:val="24"/>
    </w:rPr>
  </w:style>
  <w:style w:type="paragraph" w:customStyle="1" w:styleId="xl725">
    <w:name w:val="xl725"/>
    <w:basedOn w:val="Normal"/>
    <w:rsid w:val="0068189E"/>
    <w:pPr>
      <w:pBdr>
        <w:top w:val="single" w:sz="4" w:space="0" w:color="C4D79B"/>
        <w:left w:val="single" w:sz="4" w:space="0" w:color="C4D79B"/>
        <w:bottom w:val="single" w:sz="4" w:space="0" w:color="C4D79B"/>
      </w:pBdr>
      <w:spacing w:before="100" w:beforeAutospacing="1" w:after="100" w:afterAutospacing="1" w:line="312" w:lineRule="auto"/>
      <w:jc w:val="both"/>
    </w:pPr>
    <w:rPr>
      <w:rFonts w:ascii="Times New Roman" w:hAnsi="Times New Roman"/>
      <w:bCs w:val="0"/>
      <w:sz w:val="26"/>
      <w:szCs w:val="24"/>
    </w:rPr>
  </w:style>
  <w:style w:type="paragraph" w:customStyle="1" w:styleId="xl726">
    <w:name w:val="xl726"/>
    <w:basedOn w:val="Normal"/>
    <w:rsid w:val="0068189E"/>
    <w:pPr>
      <w:pBdr>
        <w:top w:val="single" w:sz="4" w:space="0" w:color="C4D79B"/>
        <w:left w:val="single" w:sz="4" w:space="0" w:color="C4D79B"/>
        <w:bottom w:val="single" w:sz="4" w:space="0" w:color="C4D79B"/>
      </w:pBdr>
      <w:spacing w:before="100" w:beforeAutospacing="1" w:after="100" w:afterAutospacing="1" w:line="312" w:lineRule="auto"/>
      <w:jc w:val="center"/>
      <w:textAlignment w:val="center"/>
    </w:pPr>
    <w:rPr>
      <w:rFonts w:ascii="Times New Roman" w:hAnsi="Times New Roman"/>
      <w:bCs w:val="0"/>
      <w:sz w:val="26"/>
      <w:szCs w:val="24"/>
    </w:rPr>
  </w:style>
  <w:style w:type="paragraph" w:customStyle="1" w:styleId="xl727">
    <w:name w:val="xl727"/>
    <w:basedOn w:val="Normal"/>
    <w:rsid w:val="0068189E"/>
    <w:pPr>
      <w:pBdr>
        <w:top w:val="single" w:sz="4" w:space="0" w:color="C4D79B"/>
        <w:left w:val="single" w:sz="4" w:space="0" w:color="C4D79B"/>
        <w:bottom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728">
    <w:name w:val="xl728"/>
    <w:basedOn w:val="Normal"/>
    <w:rsid w:val="0068189E"/>
    <w:pPr>
      <w:pBdr>
        <w:top w:val="single" w:sz="4" w:space="0" w:color="C4D79B"/>
        <w:left w:val="single" w:sz="4" w:space="0" w:color="C4D79B"/>
        <w:bottom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729">
    <w:name w:val="xl729"/>
    <w:basedOn w:val="Normal"/>
    <w:rsid w:val="0068189E"/>
    <w:pPr>
      <w:pBdr>
        <w:top w:val="single" w:sz="4" w:space="0" w:color="C4D79B"/>
        <w:left w:val="single" w:sz="4" w:space="0" w:color="C4D79B"/>
        <w:bottom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730">
    <w:name w:val="xl730"/>
    <w:basedOn w:val="Normal"/>
    <w:rsid w:val="0068189E"/>
    <w:pPr>
      <w:pBdr>
        <w:top w:val="single" w:sz="4" w:space="0" w:color="C4D79B"/>
        <w:left w:val="single" w:sz="4" w:space="0" w:color="C4D79B"/>
        <w:bottom w:val="single" w:sz="4" w:space="0" w:color="C4D79B"/>
      </w:pBdr>
      <w:shd w:val="clear" w:color="000000" w:fill="FFFFFF"/>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731">
    <w:name w:val="xl731"/>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732">
    <w:name w:val="xl732"/>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
      <w:sz w:val="26"/>
      <w:szCs w:val="24"/>
    </w:rPr>
  </w:style>
  <w:style w:type="paragraph" w:customStyle="1" w:styleId="xl733">
    <w:name w:val="xl733"/>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
      <w:sz w:val="26"/>
      <w:szCs w:val="24"/>
    </w:rPr>
  </w:style>
  <w:style w:type="paragraph" w:customStyle="1" w:styleId="xl734">
    <w:name w:val="xl734"/>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
      <w:sz w:val="26"/>
      <w:szCs w:val="24"/>
    </w:rPr>
  </w:style>
  <w:style w:type="paragraph" w:customStyle="1" w:styleId="xl735">
    <w:name w:val="xl735"/>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
      <w:sz w:val="26"/>
      <w:szCs w:val="24"/>
    </w:rPr>
  </w:style>
  <w:style w:type="paragraph" w:customStyle="1" w:styleId="xl736">
    <w:name w:val="xl736"/>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
      <w:color w:val="000000"/>
      <w:sz w:val="26"/>
      <w:szCs w:val="24"/>
    </w:rPr>
  </w:style>
  <w:style w:type="paragraph" w:customStyle="1" w:styleId="xl737">
    <w:name w:val="xl737"/>
    <w:basedOn w:val="Normal"/>
    <w:rsid w:val="0068189E"/>
    <w:pPr>
      <w:pBdr>
        <w:top w:val="single" w:sz="4" w:space="0" w:color="C4D79B"/>
        <w:left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738">
    <w:name w:val="xl738"/>
    <w:basedOn w:val="Normal"/>
    <w:rsid w:val="0068189E"/>
    <w:pPr>
      <w:pBdr>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739">
    <w:name w:val="xl739"/>
    <w:basedOn w:val="Normal"/>
    <w:rsid w:val="0068189E"/>
    <w:pPr>
      <w:pBdr>
        <w:left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740">
    <w:name w:val="xl740"/>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textAlignment w:val="top"/>
    </w:pPr>
    <w:rPr>
      <w:rFonts w:ascii="Times New Roman" w:hAnsi="Times New Roman"/>
      <w:bCs w:val="0"/>
      <w:sz w:val="26"/>
      <w:szCs w:val="24"/>
    </w:rPr>
  </w:style>
  <w:style w:type="paragraph" w:customStyle="1" w:styleId="xl741">
    <w:name w:val="xl741"/>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center"/>
      <w:textAlignment w:val="center"/>
    </w:pPr>
    <w:rPr>
      <w:rFonts w:ascii="Times New Roman" w:hAnsi="Times New Roman"/>
      <w:bCs w:val="0"/>
      <w:color w:val="FF0000"/>
      <w:sz w:val="26"/>
      <w:szCs w:val="24"/>
    </w:rPr>
  </w:style>
  <w:style w:type="paragraph" w:customStyle="1" w:styleId="xl742">
    <w:name w:val="xl742"/>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both"/>
      <w:textAlignment w:val="center"/>
    </w:pPr>
    <w:rPr>
      <w:rFonts w:ascii="Times New Roman" w:hAnsi="Times New Roman"/>
      <w:bCs w:val="0"/>
      <w:color w:val="FF0000"/>
      <w:sz w:val="26"/>
      <w:szCs w:val="24"/>
    </w:rPr>
  </w:style>
  <w:style w:type="paragraph" w:customStyle="1" w:styleId="xl743">
    <w:name w:val="xl743"/>
    <w:basedOn w:val="Normal"/>
    <w:rsid w:val="0068189E"/>
    <w:pPr>
      <w:pBdr>
        <w:top w:val="single" w:sz="4" w:space="0" w:color="C4D79B"/>
        <w:left w:val="single" w:sz="4" w:space="0" w:color="C4D79B"/>
        <w:bottom w:val="single" w:sz="4" w:space="0" w:color="C4D79B"/>
        <w:right w:val="single" w:sz="4" w:space="0" w:color="C4D79B"/>
      </w:pBdr>
      <w:shd w:val="clear" w:color="000000" w:fill="FFFFFF"/>
      <w:spacing w:before="100" w:beforeAutospacing="1" w:after="100" w:afterAutospacing="1" w:line="312" w:lineRule="auto"/>
      <w:jc w:val="center"/>
      <w:textAlignment w:val="center"/>
    </w:pPr>
    <w:rPr>
      <w:rFonts w:ascii="Times New Roman" w:hAnsi="Times New Roman"/>
      <w:bCs w:val="0"/>
      <w:color w:val="FF0000"/>
      <w:sz w:val="26"/>
      <w:szCs w:val="24"/>
    </w:rPr>
  </w:style>
  <w:style w:type="paragraph" w:customStyle="1" w:styleId="xl744">
    <w:name w:val="xl744"/>
    <w:basedOn w:val="Normal"/>
    <w:rsid w:val="0068189E"/>
    <w:pPr>
      <w:pBdr>
        <w:top w:val="single" w:sz="4" w:space="0" w:color="C4D79B"/>
        <w:left w:val="single" w:sz="4" w:space="0" w:color="C4D79B"/>
        <w:right w:val="single" w:sz="4" w:space="0" w:color="C4D79B"/>
      </w:pBdr>
      <w:spacing w:before="100" w:beforeAutospacing="1" w:after="100" w:afterAutospacing="1" w:line="312" w:lineRule="auto"/>
      <w:jc w:val="center"/>
      <w:textAlignment w:val="center"/>
    </w:pPr>
    <w:rPr>
      <w:rFonts w:ascii="Times New Roman" w:hAnsi="Times New Roman"/>
      <w:bCs w:val="0"/>
      <w:color w:val="FF0000"/>
      <w:sz w:val="26"/>
      <w:szCs w:val="24"/>
    </w:rPr>
  </w:style>
  <w:style w:type="paragraph" w:customStyle="1" w:styleId="xl745">
    <w:name w:val="xl745"/>
    <w:basedOn w:val="Normal"/>
    <w:rsid w:val="0068189E"/>
    <w:pPr>
      <w:pBdr>
        <w:top w:val="single" w:sz="4" w:space="0" w:color="C4D79B"/>
        <w:left w:val="single" w:sz="4" w:space="0" w:color="C4D79B"/>
        <w:right w:val="single" w:sz="4" w:space="0" w:color="C4D79B"/>
      </w:pBdr>
      <w:spacing w:before="100" w:beforeAutospacing="1" w:after="100" w:afterAutospacing="1" w:line="312" w:lineRule="auto"/>
      <w:jc w:val="both"/>
    </w:pPr>
    <w:rPr>
      <w:rFonts w:ascii="Times New Roman" w:hAnsi="Times New Roman"/>
      <w:bCs w:val="0"/>
      <w:color w:val="FF0000"/>
      <w:sz w:val="26"/>
      <w:szCs w:val="24"/>
    </w:rPr>
  </w:style>
  <w:style w:type="paragraph" w:customStyle="1" w:styleId="xl746">
    <w:name w:val="xl746"/>
    <w:basedOn w:val="Normal"/>
    <w:rsid w:val="0068189E"/>
    <w:pPr>
      <w:pBdr>
        <w:top w:val="single" w:sz="4" w:space="0" w:color="C4D79B"/>
        <w:left w:val="single" w:sz="4" w:space="0" w:color="C4D79B"/>
        <w:right w:val="single" w:sz="4" w:space="0" w:color="C4D79B"/>
      </w:pBdr>
      <w:spacing w:before="100" w:beforeAutospacing="1" w:after="100" w:afterAutospacing="1" w:line="312" w:lineRule="auto"/>
      <w:jc w:val="center"/>
    </w:pPr>
    <w:rPr>
      <w:rFonts w:ascii="Times New Roman" w:hAnsi="Times New Roman"/>
      <w:bCs w:val="0"/>
      <w:color w:val="FF0000"/>
      <w:sz w:val="26"/>
      <w:szCs w:val="24"/>
    </w:rPr>
  </w:style>
  <w:style w:type="paragraph" w:customStyle="1" w:styleId="xl747">
    <w:name w:val="xl747"/>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both"/>
    </w:pPr>
    <w:rPr>
      <w:rFonts w:ascii="Times New Roman" w:hAnsi="Times New Roman"/>
      <w:bCs w:val="0"/>
      <w:color w:val="FF0000"/>
      <w:sz w:val="26"/>
      <w:szCs w:val="24"/>
    </w:rPr>
  </w:style>
  <w:style w:type="paragraph" w:customStyle="1" w:styleId="xl748">
    <w:name w:val="xl748"/>
    <w:basedOn w:val="Normal"/>
    <w:rsid w:val="0068189E"/>
    <w:pPr>
      <w:pBdr>
        <w:top w:val="single" w:sz="4" w:space="0" w:color="C4D79B"/>
        <w:left w:val="single" w:sz="4" w:space="0" w:color="C4D79B"/>
        <w:bottom w:val="single" w:sz="4" w:space="0" w:color="C4D79B"/>
        <w:right w:val="single" w:sz="4" w:space="0" w:color="C4D79B"/>
      </w:pBdr>
      <w:spacing w:before="100" w:beforeAutospacing="1" w:after="100" w:afterAutospacing="1" w:line="312" w:lineRule="auto"/>
      <w:jc w:val="center"/>
    </w:pPr>
    <w:rPr>
      <w:rFonts w:ascii="Times New Roman" w:hAnsi="Times New Roman"/>
      <w:bCs w:val="0"/>
      <w:color w:val="FF0000"/>
      <w:sz w:val="26"/>
      <w:szCs w:val="24"/>
    </w:rPr>
  </w:style>
  <w:style w:type="paragraph" w:customStyle="1" w:styleId="description">
    <w:name w:val="description"/>
    <w:basedOn w:val="Normal"/>
    <w:rsid w:val="0068189E"/>
    <w:pPr>
      <w:spacing w:before="100" w:beforeAutospacing="1" w:after="100" w:afterAutospacing="1" w:line="240" w:lineRule="auto"/>
    </w:pPr>
    <w:rPr>
      <w:rFonts w:ascii="Times New Roman" w:hAnsi="Times New Roman"/>
      <w:bCs w:val="0"/>
      <w:sz w:val="24"/>
      <w:szCs w:val="24"/>
    </w:rPr>
  </w:style>
  <w:style w:type="paragraph" w:customStyle="1" w:styleId="Bulleted143">
    <w:name w:val="Bulleted 14.3"/>
    <w:link w:val="Bulleted143Char"/>
    <w:autoRedefine/>
    <w:qFormat/>
    <w:rsid w:val="0068189E"/>
    <w:pPr>
      <w:keepNext/>
      <w:numPr>
        <w:numId w:val="113"/>
      </w:numPr>
      <w:spacing w:after="0" w:line="264" w:lineRule="auto"/>
      <w:ind w:left="1378" w:hanging="357"/>
      <w:jc w:val="both"/>
    </w:pPr>
    <w:rPr>
      <w:rFonts w:eastAsia="Times New Roman" w:cs="Times New Roman"/>
      <w:color w:val="auto"/>
      <w:szCs w:val="26"/>
      <w:lang w:val="it-IT"/>
    </w:rPr>
  </w:style>
  <w:style w:type="character" w:customStyle="1" w:styleId="Bulleted143Char">
    <w:name w:val="Bulleted 14.3 Char"/>
    <w:link w:val="Bulleted143"/>
    <w:locked/>
    <w:rsid w:val="0068189E"/>
    <w:rPr>
      <w:rFonts w:eastAsia="Times New Roman" w:cs="Times New Roman"/>
      <w:color w:val="auto"/>
      <w:szCs w:val="26"/>
      <w:lang w:val="it-IT"/>
    </w:rPr>
  </w:style>
  <w:style w:type="character" w:customStyle="1" w:styleId="Bulleted145Char">
    <w:name w:val="Bulleted 14.5 Char"/>
    <w:link w:val="Bulleted145"/>
    <w:uiPriority w:val="99"/>
    <w:locked/>
    <w:rsid w:val="0068189E"/>
    <w:rPr>
      <w:rFonts w:ascii="Calibri" w:eastAsia="SimSun" w:hAnsi="Calibri" w:cs="Times New Roman"/>
      <w:i/>
      <w:color w:val="auto"/>
      <w:sz w:val="28"/>
      <w:szCs w:val="28"/>
      <w:lang w:val="it-IT" w:eastAsia="ko-KR"/>
    </w:rPr>
  </w:style>
  <w:style w:type="paragraph" w:customStyle="1" w:styleId="Normalfist">
    <w:name w:val="Normal fist"/>
    <w:basedOn w:val="Normal"/>
    <w:link w:val="NormalfistChar"/>
    <w:uiPriority w:val="99"/>
    <w:rsid w:val="0068189E"/>
    <w:pPr>
      <w:widowControl w:val="0"/>
      <w:spacing w:after="0" w:line="288" w:lineRule="auto"/>
      <w:ind w:firstLine="567"/>
      <w:jc w:val="both"/>
    </w:pPr>
    <w:rPr>
      <w:rFonts w:ascii="Times New Roman" w:eastAsia="Calibri" w:hAnsi="Times New Roman"/>
      <w:bCs w:val="0"/>
      <w:sz w:val="26"/>
      <w:szCs w:val="26"/>
    </w:rPr>
  </w:style>
  <w:style w:type="character" w:customStyle="1" w:styleId="NormalfistChar">
    <w:name w:val="Normal fist Char"/>
    <w:basedOn w:val="DefaultParagraphFont"/>
    <w:link w:val="Normalfist"/>
    <w:uiPriority w:val="99"/>
    <w:locked/>
    <w:rsid w:val="0068189E"/>
    <w:rPr>
      <w:rFonts w:eastAsia="Calibri" w:cs="Times New Roman"/>
      <w:color w:val="auto"/>
      <w:szCs w:val="26"/>
    </w:rPr>
  </w:style>
  <w:style w:type="character" w:customStyle="1" w:styleId="UnresolvedMention2">
    <w:name w:val="Unresolved Mention2"/>
    <w:basedOn w:val="DefaultParagraphFont"/>
    <w:uiPriority w:val="99"/>
    <w:semiHidden/>
    <w:unhideWhenUsed/>
    <w:rsid w:val="0068189E"/>
    <w:rPr>
      <w:color w:val="605E5C"/>
      <w:shd w:val="clear" w:color="auto" w:fill="E1DFDD"/>
    </w:rPr>
  </w:style>
  <w:style w:type="character" w:customStyle="1" w:styleId="UnresolvedMention20">
    <w:name w:val="Unresolved Mention2"/>
    <w:basedOn w:val="DefaultParagraphFont"/>
    <w:uiPriority w:val="99"/>
    <w:semiHidden/>
    <w:unhideWhenUsed/>
    <w:rsid w:val="0068189E"/>
    <w:rPr>
      <w:color w:val="605E5C"/>
      <w:shd w:val="clear" w:color="auto" w:fill="E1DFDD"/>
    </w:rPr>
  </w:style>
  <w:style w:type="table" w:customStyle="1" w:styleId="TableGrid10">
    <w:name w:val="Table Grid10"/>
    <w:basedOn w:val="TableNormal"/>
    <w:next w:val="TableGrid"/>
    <w:uiPriority w:val="3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lauseSubList">
    <w:name w:val="ClauseSub_List"/>
    <w:rsid w:val="0068189E"/>
    <w:pPr>
      <w:tabs>
        <w:tab w:val="num" w:pos="1080"/>
      </w:tabs>
      <w:suppressAutoHyphens/>
      <w:spacing w:after="0" w:line="240" w:lineRule="auto"/>
      <w:ind w:left="1080" w:hanging="360"/>
    </w:pPr>
    <w:rPr>
      <w:rFonts w:eastAsia="Times New Roman" w:cs="Times New Roman"/>
      <w:color w:val="auto"/>
      <w:sz w:val="22"/>
      <w:szCs w:val="22"/>
      <w:lang w:val="en-GB"/>
    </w:rPr>
  </w:style>
  <w:style w:type="paragraph" w:customStyle="1" w:styleId="StyleHeader1-ClausesLeft0Hanging03After0pt">
    <w:name w:val="Style Header 1 - Clauses + Left:  0&quot; Hanging:  0.3&quot; After:  0 pt"/>
    <w:basedOn w:val="Normal"/>
    <w:rsid w:val="0068189E"/>
    <w:pPr>
      <w:numPr>
        <w:numId w:val="114"/>
      </w:numPr>
      <w:tabs>
        <w:tab w:val="left" w:pos="342"/>
      </w:tabs>
      <w:spacing w:after="0" w:line="240" w:lineRule="auto"/>
      <w:ind w:left="342"/>
    </w:pPr>
    <w:rPr>
      <w:rFonts w:ascii="Times New Roman" w:hAnsi="Times New Roman"/>
      <w:b/>
      <w:sz w:val="24"/>
      <w:szCs w:val="20"/>
      <w:lang w:val="es-ES_tradnl"/>
    </w:rPr>
  </w:style>
  <w:style w:type="table" w:customStyle="1" w:styleId="TableGrid110">
    <w:name w:val="Table Grid110"/>
    <w:basedOn w:val="TableNormal"/>
    <w:next w:val="TableGrid"/>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uiPriority w:val="39"/>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
    <w:name w:val="Table Grid118"/>
    <w:basedOn w:val="TableNormal"/>
    <w:next w:val="TableGrid"/>
    <w:rsid w:val="0068189E"/>
    <w:pPr>
      <w:spacing w:after="0" w:line="240" w:lineRule="auto"/>
    </w:pPr>
    <w:rPr>
      <w:rFonts w:ascii="Calibri" w:eastAsia="Calibri" w:hAnsi="Calibri" w:cs="Times New Roman"/>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nhthuong2">
    <w:name w:val="binh thuong"/>
    <w:link w:val="binhthuongChar2"/>
    <w:qFormat/>
    <w:rsid w:val="0068189E"/>
    <w:pPr>
      <w:spacing w:after="0" w:line="360" w:lineRule="auto"/>
      <w:ind w:firstLine="720"/>
      <w:jc w:val="both"/>
    </w:pPr>
    <w:rPr>
      <w:rFonts w:eastAsia="Calibri" w:cs="Times New Roman"/>
      <w:color w:val="auto"/>
      <w:szCs w:val="20"/>
      <w:lang w:val="vi-VN"/>
    </w:rPr>
  </w:style>
  <w:style w:type="character" w:customStyle="1" w:styleId="binhthuongChar2">
    <w:name w:val="binh thuong Char"/>
    <w:link w:val="binhthuong2"/>
    <w:rsid w:val="0068189E"/>
    <w:rPr>
      <w:rFonts w:eastAsia="Calibri" w:cs="Times New Roman"/>
      <w:color w:val="auto"/>
      <w:szCs w:val="20"/>
      <w:lang w:val="vi-VN"/>
    </w:rPr>
  </w:style>
  <w:style w:type="character" w:customStyle="1" w:styleId="NormalWebChar">
    <w:name w:val="Normal (Web) Char"/>
    <w:link w:val="NormalWeb"/>
    <w:uiPriority w:val="99"/>
    <w:rsid w:val="001260FD"/>
    <w:rPr>
      <w:rFonts w:eastAsia="Times New Roman" w:cs="Times New Roman"/>
      <w:b/>
      <w:bCs/>
      <w:color w:val="auto"/>
      <w:szCs w:val="24"/>
    </w:rPr>
  </w:style>
  <w:style w:type="paragraph" w:customStyle="1" w:styleId="NoiDung0">
    <w:name w:val="NoiDung"/>
    <w:basedOn w:val="Normal"/>
    <w:link w:val="NoiDungChar"/>
    <w:uiPriority w:val="99"/>
    <w:rsid w:val="0068189E"/>
    <w:pPr>
      <w:spacing w:before="120" w:after="0" w:line="288" w:lineRule="auto"/>
      <w:ind w:firstLine="567"/>
      <w:jc w:val="both"/>
    </w:pPr>
    <w:rPr>
      <w:rFonts w:ascii="Times New Roman" w:eastAsia="Calibri" w:hAnsi="Times New Roman"/>
      <w:bCs w:val="0"/>
      <w:sz w:val="28"/>
      <w:szCs w:val="28"/>
    </w:rPr>
  </w:style>
  <w:style w:type="character" w:customStyle="1" w:styleId="NoiDungChar">
    <w:name w:val="NoiDung Char"/>
    <w:link w:val="NoiDung0"/>
    <w:rsid w:val="0068189E"/>
    <w:rPr>
      <w:rFonts w:eastAsia="Calibri" w:cs="Times New Roman"/>
      <w:color w:val="auto"/>
      <w:sz w:val="28"/>
      <w:szCs w:val="28"/>
    </w:rPr>
  </w:style>
  <w:style w:type="character" w:customStyle="1" w:styleId="daudongChar">
    <w:name w:val="dau dong Char"/>
    <w:link w:val="daudong"/>
    <w:uiPriority w:val="99"/>
    <w:locked/>
    <w:rsid w:val="0068189E"/>
    <w:rPr>
      <w:lang w:val="x-none" w:eastAsia="x-none"/>
    </w:rPr>
  </w:style>
  <w:style w:type="paragraph" w:customStyle="1" w:styleId="daudong">
    <w:name w:val="dau dong"/>
    <w:basedOn w:val="ListParagraph"/>
    <w:link w:val="daudongChar"/>
    <w:autoRedefine/>
    <w:uiPriority w:val="99"/>
    <w:qFormat/>
    <w:rsid w:val="0068189E"/>
    <w:pPr>
      <w:spacing w:before="120" w:after="120" w:line="360" w:lineRule="auto"/>
      <w:ind w:left="280"/>
      <w:jc w:val="both"/>
    </w:pPr>
    <w:rPr>
      <w:rFonts w:ascii="Times New Roman" w:eastAsiaTheme="minorHAnsi" w:hAnsi="Times New Roman" w:cs="Arial Unicode MS"/>
      <w:bCs w:val="0"/>
      <w:color w:val="000000"/>
      <w:sz w:val="26"/>
      <w:szCs w:val="80"/>
      <w:lang w:val="x-none" w:eastAsia="x-none"/>
    </w:rPr>
  </w:style>
  <w:style w:type="paragraph" w:customStyle="1" w:styleId="gach0">
    <w:name w:val="gach"/>
    <w:basedOn w:val="ListParagraph"/>
    <w:link w:val="gachChar"/>
    <w:qFormat/>
    <w:rsid w:val="0068189E"/>
    <w:pPr>
      <w:numPr>
        <w:numId w:val="116"/>
      </w:numPr>
      <w:tabs>
        <w:tab w:val="left" w:pos="851"/>
      </w:tabs>
      <w:spacing w:after="0" w:line="240" w:lineRule="auto"/>
    </w:pPr>
    <w:rPr>
      <w:rFonts w:ascii="Times New Roman" w:hAnsi="Times New Roman"/>
      <w:bCs w:val="0"/>
      <w:sz w:val="28"/>
      <w:szCs w:val="20"/>
      <w:lang w:val="en-AU" w:eastAsia="x-none"/>
    </w:rPr>
  </w:style>
  <w:style w:type="character" w:customStyle="1" w:styleId="gachChar">
    <w:name w:val="gach Char"/>
    <w:link w:val="gach0"/>
    <w:rsid w:val="0068189E"/>
    <w:rPr>
      <w:rFonts w:eastAsia="Times New Roman" w:cs="Times New Roman"/>
      <w:color w:val="auto"/>
      <w:sz w:val="28"/>
      <w:szCs w:val="20"/>
      <w:lang w:val="en-AU" w:eastAsia="x-none"/>
    </w:rPr>
  </w:style>
  <w:style w:type="numbering" w:customStyle="1" w:styleId="CurrentList11">
    <w:name w:val="Current List11"/>
    <w:rsid w:val="0068189E"/>
    <w:pPr>
      <w:numPr>
        <w:numId w:val="117"/>
      </w:numPr>
    </w:pPr>
  </w:style>
  <w:style w:type="paragraph" w:customStyle="1" w:styleId="tvHeading1">
    <w:name w:val="tvHeading 1"/>
    <w:basedOn w:val="Normal"/>
    <w:link w:val="tvHeading1Char"/>
    <w:uiPriority w:val="99"/>
    <w:qFormat/>
    <w:rsid w:val="0068189E"/>
    <w:pPr>
      <w:tabs>
        <w:tab w:val="num" w:pos="360"/>
      </w:tabs>
      <w:spacing w:before="360" w:after="120" w:line="240" w:lineRule="auto"/>
      <w:ind w:left="360" w:hanging="360"/>
    </w:pPr>
    <w:rPr>
      <w:rFonts w:ascii="Times New Roman" w:hAnsi="Times New Roman"/>
      <w:b/>
      <w:color w:val="800000"/>
      <w:sz w:val="28"/>
      <w:szCs w:val="24"/>
      <w:lang w:val="x-none" w:eastAsia="x-none"/>
    </w:rPr>
  </w:style>
  <w:style w:type="character" w:customStyle="1" w:styleId="tvHeading1Char">
    <w:name w:val="tvHeading 1 Char"/>
    <w:link w:val="tvHeading1"/>
    <w:uiPriority w:val="99"/>
    <w:rsid w:val="0068189E"/>
    <w:rPr>
      <w:rFonts w:eastAsia="Times New Roman" w:cs="Times New Roman"/>
      <w:b/>
      <w:bCs/>
      <w:color w:val="800000"/>
      <w:sz w:val="28"/>
      <w:szCs w:val="24"/>
      <w:lang w:val="x-none" w:eastAsia="x-none"/>
    </w:rPr>
  </w:style>
  <w:style w:type="paragraph" w:customStyle="1" w:styleId="tvHeading110">
    <w:name w:val="tvHeading 1.1"/>
    <w:basedOn w:val="Normal"/>
    <w:link w:val="tvHeading111Char"/>
    <w:uiPriority w:val="99"/>
    <w:qFormat/>
    <w:rsid w:val="0068189E"/>
    <w:pPr>
      <w:spacing w:before="120" w:after="120" w:line="240" w:lineRule="auto"/>
      <w:ind w:left="1224" w:hanging="504"/>
    </w:pPr>
    <w:rPr>
      <w:rFonts w:ascii="Times New Roman" w:hAnsi="Times New Roman"/>
      <w:b/>
      <w:i/>
      <w:iCs/>
      <w:sz w:val="28"/>
      <w:szCs w:val="24"/>
      <w:lang w:val="x-none" w:eastAsia="x-none"/>
    </w:rPr>
  </w:style>
  <w:style w:type="paragraph" w:customStyle="1" w:styleId="tvTable-row1">
    <w:name w:val="tvTable-row1"/>
    <w:basedOn w:val="Normal"/>
    <w:rsid w:val="0068189E"/>
    <w:pPr>
      <w:keepLines/>
      <w:spacing w:before="120" w:after="120" w:line="240" w:lineRule="auto"/>
      <w:jc w:val="center"/>
    </w:pPr>
    <w:rPr>
      <w:rFonts w:ascii="Times New Roman" w:hAnsi="Times New Roman"/>
      <w:b/>
      <w:color w:val="6E2500"/>
      <w:sz w:val="24"/>
      <w:szCs w:val="24"/>
    </w:rPr>
  </w:style>
  <w:style w:type="paragraph" w:customStyle="1" w:styleId="tvBestPractiseGreen">
    <w:name w:val="tvBestPractise+ Green"/>
    <w:basedOn w:val="Normal"/>
    <w:rsid w:val="0068189E"/>
    <w:pPr>
      <w:spacing w:before="120" w:after="120" w:line="240" w:lineRule="auto"/>
    </w:pPr>
    <w:rPr>
      <w:rFonts w:ascii="Times New Roman" w:hAnsi="Times New Roman"/>
      <w:bCs w:val="0"/>
      <w:i/>
      <w:iCs/>
      <w:color w:val="008000"/>
      <w:sz w:val="24"/>
      <w:szCs w:val="24"/>
    </w:rPr>
  </w:style>
  <w:style w:type="paragraph" w:customStyle="1" w:styleId="tvNote">
    <w:name w:val="tvNote"/>
    <w:basedOn w:val="tvHeading"/>
    <w:autoRedefine/>
    <w:uiPriority w:val="99"/>
    <w:rsid w:val="0068189E"/>
    <w:pPr>
      <w:keepNext w:val="0"/>
      <w:keepLines w:val="0"/>
      <w:tabs>
        <w:tab w:val="clear" w:pos="2160"/>
        <w:tab w:val="clear" w:pos="5040"/>
        <w:tab w:val="clear" w:pos="5760"/>
        <w:tab w:val="clear" w:pos="8640"/>
      </w:tabs>
      <w:spacing w:before="120" w:after="120"/>
      <w:contextualSpacing w:val="0"/>
    </w:pPr>
    <w:rPr>
      <w:b w:val="0"/>
      <w:bCs w:val="0"/>
      <w:i/>
      <w:iCs/>
      <w:caps w:val="0"/>
      <w:color w:val="0000FF"/>
      <w:sz w:val="24"/>
    </w:rPr>
  </w:style>
  <w:style w:type="paragraph" w:customStyle="1" w:styleId="tvPname">
    <w:name w:val="tvPname"/>
    <w:basedOn w:val="Normal"/>
    <w:rsid w:val="0068189E"/>
    <w:pPr>
      <w:widowControl w:val="0"/>
      <w:spacing w:before="3000" w:after="0" w:line="360" w:lineRule="auto"/>
      <w:jc w:val="center"/>
    </w:pPr>
    <w:rPr>
      <w:rFonts w:ascii="Times New Roman" w:hAnsi="Times New Roman"/>
      <w:b/>
      <w:color w:val="003300"/>
      <w:spacing w:val="30"/>
      <w:sz w:val="40"/>
      <w:szCs w:val="32"/>
    </w:rPr>
  </w:style>
  <w:style w:type="paragraph" w:customStyle="1" w:styleId="tvPtype">
    <w:name w:val="tvPtype"/>
    <w:basedOn w:val="Normal"/>
    <w:rsid w:val="0068189E"/>
    <w:pPr>
      <w:widowControl w:val="0"/>
      <w:spacing w:before="120" w:after="0" w:line="240" w:lineRule="auto"/>
      <w:jc w:val="center"/>
    </w:pPr>
    <w:rPr>
      <w:rFonts w:ascii="Times New Roman" w:hAnsi="Times New Roman"/>
      <w:b/>
      <w:i/>
      <w:iCs/>
      <w:color w:val="6E2500"/>
      <w:spacing w:val="30"/>
      <w:sz w:val="40"/>
      <w:szCs w:val="32"/>
    </w:rPr>
  </w:style>
  <w:style w:type="paragraph" w:customStyle="1" w:styleId="StyleTahoma11ptJustifiedBefore6pt">
    <w:name w:val="Style Tahoma 11 pt Justified Before:  6 pt"/>
    <w:basedOn w:val="Normal"/>
    <w:rsid w:val="0068189E"/>
    <w:pPr>
      <w:suppressAutoHyphens/>
      <w:spacing w:before="120" w:after="0" w:line="240" w:lineRule="auto"/>
    </w:pPr>
    <w:rPr>
      <w:rFonts w:ascii="Tahoma" w:hAnsi="Tahoma"/>
      <w:bCs w:val="0"/>
      <w:sz w:val="24"/>
      <w:szCs w:val="24"/>
      <w:lang w:val="en-AU"/>
    </w:rPr>
  </w:style>
  <w:style w:type="character" w:customStyle="1" w:styleId="Style1Char">
    <w:name w:val="Style1 Char"/>
    <w:link w:val="Style1"/>
    <w:rsid w:val="0068189E"/>
    <w:rPr>
      <w:rFonts w:ascii="Arial" w:eastAsia="Times New Roman" w:hAnsi="Arial" w:cs="Arial"/>
      <w:color w:val="auto"/>
      <w:sz w:val="20"/>
      <w:szCs w:val="22"/>
      <w:lang w:eastAsia="zh-CN"/>
    </w:rPr>
  </w:style>
  <w:style w:type="paragraph" w:styleId="Date">
    <w:name w:val="Date"/>
    <w:basedOn w:val="Normal"/>
    <w:next w:val="Normal"/>
    <w:link w:val="DateChar"/>
    <w:rsid w:val="0068189E"/>
    <w:pPr>
      <w:keepLines/>
      <w:spacing w:after="0" w:line="240" w:lineRule="auto"/>
    </w:pPr>
    <w:rPr>
      <w:rFonts w:ascii="Times New Roman" w:hAnsi="Times New Roman"/>
      <w:bCs w:val="0"/>
      <w:sz w:val="24"/>
      <w:szCs w:val="24"/>
      <w:lang w:val="en-GB" w:eastAsia="x-none"/>
    </w:rPr>
  </w:style>
  <w:style w:type="character" w:customStyle="1" w:styleId="DateChar">
    <w:name w:val="Date Char"/>
    <w:basedOn w:val="DefaultParagraphFont"/>
    <w:link w:val="Date"/>
    <w:rsid w:val="0068189E"/>
    <w:rPr>
      <w:rFonts w:eastAsia="Times New Roman" w:cs="Times New Roman"/>
      <w:color w:val="auto"/>
      <w:sz w:val="24"/>
      <w:szCs w:val="24"/>
      <w:lang w:val="en-GB" w:eastAsia="x-none"/>
    </w:rPr>
  </w:style>
  <w:style w:type="character" w:customStyle="1" w:styleId="tvHeading111Char">
    <w:name w:val="tvHeading 1.1.1 Char"/>
    <w:link w:val="tvHeading110"/>
    <w:uiPriority w:val="99"/>
    <w:rsid w:val="0068189E"/>
    <w:rPr>
      <w:rFonts w:eastAsia="Times New Roman" w:cs="Times New Roman"/>
      <w:b/>
      <w:bCs/>
      <w:i/>
      <w:iCs/>
      <w:color w:val="auto"/>
      <w:sz w:val="28"/>
      <w:szCs w:val="24"/>
      <w:lang w:val="x-none" w:eastAsia="x-none"/>
    </w:rPr>
  </w:style>
  <w:style w:type="character" w:customStyle="1" w:styleId="ph">
    <w:name w:val="ph"/>
    <w:basedOn w:val="DefaultParagraphFont"/>
    <w:rsid w:val="0068189E"/>
  </w:style>
  <w:style w:type="paragraph" w:customStyle="1" w:styleId="StyleStyleHeading1Heading1ReportOnlyChapterHeading1Report">
    <w:name w:val="Style Style Heading 1Heading 1(Report Only)ChapterHeading 1(Report"/>
    <w:basedOn w:val="Normal"/>
    <w:uiPriority w:val="99"/>
    <w:rsid w:val="0068189E"/>
    <w:pPr>
      <w:keepNext/>
      <w:pageBreakBefore/>
      <w:spacing w:after="120" w:line="360" w:lineRule="auto"/>
      <w:ind w:left="720" w:hanging="360"/>
      <w:jc w:val="center"/>
      <w:outlineLvl w:val="0"/>
    </w:pPr>
    <w:rPr>
      <w:rFonts w:ascii="Arial" w:eastAsia="Batang" w:hAnsi="Arial"/>
      <w:b/>
      <w:color w:val="000080"/>
      <w:kern w:val="32"/>
      <w:sz w:val="32"/>
      <w:szCs w:val="24"/>
    </w:rPr>
  </w:style>
  <w:style w:type="character" w:customStyle="1" w:styleId="binhthuongCharChar">
    <w:name w:val="binhthuong Char Char"/>
    <w:uiPriority w:val="99"/>
    <w:rsid w:val="0068189E"/>
    <w:rPr>
      <w:rFonts w:eastAsia="Times New Roman" w:cs="Times New Roman"/>
      <w:color w:val="auto"/>
      <w:sz w:val="24"/>
      <w:szCs w:val="24"/>
      <w:lang w:val="x-none" w:eastAsia="x-none"/>
    </w:rPr>
  </w:style>
  <w:style w:type="paragraph" w:customStyle="1" w:styleId="tvs-bullet20">
    <w:name w:val="tvs-bullet2"/>
    <w:basedOn w:val="Normal"/>
    <w:link w:val="tvs-bullet2CharChar"/>
    <w:rsid w:val="0068189E"/>
    <w:pPr>
      <w:spacing w:before="120" w:after="0" w:line="240" w:lineRule="auto"/>
      <w:ind w:left="1080" w:hanging="360"/>
    </w:pPr>
    <w:rPr>
      <w:rFonts w:ascii="Times New Roman" w:eastAsia="Calibri" w:hAnsi="Times New Roman"/>
      <w:bCs w:val="0"/>
      <w:sz w:val="26"/>
      <w:szCs w:val="26"/>
      <w:lang w:val="x-none" w:eastAsia="x-none"/>
    </w:rPr>
  </w:style>
  <w:style w:type="numbering" w:customStyle="1" w:styleId="StyleBulleted2">
    <w:name w:val="Style Bulleted2"/>
    <w:rsid w:val="0068189E"/>
    <w:pPr>
      <w:numPr>
        <w:numId w:val="118"/>
      </w:numPr>
    </w:pPr>
  </w:style>
  <w:style w:type="paragraph" w:customStyle="1" w:styleId="tvs-bullet10">
    <w:name w:val="tvs-bullet1"/>
    <w:basedOn w:val="Normal"/>
    <w:link w:val="tvs-bullet1Char"/>
    <w:rsid w:val="0068189E"/>
    <w:pPr>
      <w:spacing w:before="120" w:after="0" w:line="240" w:lineRule="auto"/>
      <w:ind w:left="720" w:hanging="360"/>
    </w:pPr>
    <w:rPr>
      <w:rFonts w:ascii="Times New Roman" w:eastAsia="Calibri" w:hAnsi="Times New Roman"/>
      <w:bCs w:val="0"/>
      <w:sz w:val="26"/>
      <w:szCs w:val="26"/>
    </w:rPr>
  </w:style>
  <w:style w:type="character" w:customStyle="1" w:styleId="ListDashChar">
    <w:name w:val="List Dash Char"/>
    <w:link w:val="ListDash"/>
    <w:rsid w:val="0068189E"/>
    <w:rPr>
      <w:rFonts w:ascii="Liberation Serif" w:eastAsia="SimSun" w:hAnsi="Liberation Serif" w:cs="Liberation Sans"/>
      <w:color w:val="auto"/>
      <w:kern w:val="1"/>
      <w:sz w:val="24"/>
      <w:szCs w:val="24"/>
      <w:lang w:eastAsia="zh-CN" w:bidi="hi-IN"/>
    </w:rPr>
  </w:style>
  <w:style w:type="numbering" w:customStyle="1" w:styleId="11115">
    <w:name w:val="1 / 1.1.15"/>
    <w:basedOn w:val="NoList"/>
    <w:next w:val="111111"/>
    <w:rsid w:val="0068189E"/>
    <w:pPr>
      <w:numPr>
        <w:numId w:val="119"/>
      </w:numPr>
    </w:pPr>
  </w:style>
  <w:style w:type="paragraph" w:customStyle="1" w:styleId="StyleHeading4Heading4Charh41h4Charh41CharCharCharChar">
    <w:name w:val="Style Heading 4Heading 4 Charh41h4 Charh41 Char Char Char Char"/>
    <w:basedOn w:val="Heading4"/>
    <w:rsid w:val="0068189E"/>
    <w:pPr>
      <w:numPr>
        <w:ilvl w:val="3"/>
        <w:numId w:val="115"/>
      </w:numPr>
      <w:overflowPunct/>
      <w:autoSpaceDE/>
      <w:autoSpaceDN/>
      <w:adjustRightInd/>
    </w:pPr>
    <w:rPr>
      <w:bCs/>
      <w:szCs w:val="20"/>
    </w:rPr>
  </w:style>
  <w:style w:type="paragraph" w:customStyle="1" w:styleId="StyleHeading4Heading4Charh41h4Charh41CharCharCharChar1">
    <w:name w:val="Style Heading 4Heading 4 Charh41h4 Charh41 Char Char Char Char.1"/>
    <w:basedOn w:val="Heading4"/>
    <w:rsid w:val="0068189E"/>
    <w:pPr>
      <w:overflowPunct/>
      <w:autoSpaceDE/>
      <w:autoSpaceDN/>
      <w:adjustRightInd/>
      <w:ind w:left="7200" w:hanging="720"/>
    </w:pPr>
    <w:rPr>
      <w:bCs/>
      <w:i w:val="0"/>
      <w:iCs w:val="0"/>
      <w:szCs w:val="20"/>
    </w:rPr>
  </w:style>
  <w:style w:type="numbering" w:customStyle="1" w:styleId="11116">
    <w:name w:val="1 / 1.1.16"/>
    <w:basedOn w:val="NoList"/>
    <w:next w:val="111111"/>
    <w:rsid w:val="0068189E"/>
    <w:pPr>
      <w:numPr>
        <w:numId w:val="120"/>
      </w:numPr>
    </w:pPr>
  </w:style>
  <w:style w:type="paragraph" w:customStyle="1" w:styleId="GachH-L063">
    <w:name w:val="GachH-L0.63"/>
    <w:basedOn w:val="Normal"/>
    <w:link w:val="GachH-L063Char"/>
    <w:rsid w:val="0068189E"/>
    <w:pPr>
      <w:tabs>
        <w:tab w:val="num" w:pos="1139"/>
      </w:tabs>
      <w:suppressAutoHyphens/>
      <w:spacing w:before="80" w:after="0" w:line="288" w:lineRule="auto"/>
      <w:ind w:left="1139" w:hanging="288"/>
    </w:pPr>
    <w:rPr>
      <w:rFonts w:ascii="Times New Roman" w:hAnsi="Times New Roman"/>
      <w:bCs w:val="0"/>
      <w:sz w:val="24"/>
      <w:szCs w:val="24"/>
      <w:lang w:val="x-none" w:eastAsia="ar-SA"/>
    </w:rPr>
  </w:style>
  <w:style w:type="character" w:customStyle="1" w:styleId="GachH-L063Char">
    <w:name w:val="GachH-L0.63 Char"/>
    <w:link w:val="GachH-L063"/>
    <w:rsid w:val="0068189E"/>
    <w:rPr>
      <w:rFonts w:eastAsia="Times New Roman" w:cs="Times New Roman"/>
      <w:color w:val="auto"/>
      <w:sz w:val="24"/>
      <w:szCs w:val="24"/>
      <w:lang w:val="x-none" w:eastAsia="ar-SA"/>
    </w:rPr>
  </w:style>
  <w:style w:type="paragraph" w:customStyle="1" w:styleId="StyleHeading3Heading3tvh31Heading3CharCharCharh3h31Ch">
    <w:name w:val="Style Heading 3Heading 3 tvh31Heading 3 Char Char Charh3h31 Ch"/>
    <w:basedOn w:val="Heading3"/>
    <w:rsid w:val="0068189E"/>
    <w:pPr>
      <w:numPr>
        <w:ilvl w:val="2"/>
        <w:numId w:val="115"/>
      </w:numPr>
    </w:pPr>
    <w:rPr>
      <w:bCs/>
      <w:i w:val="0"/>
      <w:iCs/>
      <w:szCs w:val="20"/>
    </w:rPr>
  </w:style>
  <w:style w:type="paragraph" w:customStyle="1" w:styleId="StyleHeading4Heading4Charh41h4Charh41CharCharCharChar2">
    <w:name w:val="Style Heading 4Heading 4 Charh41h4 Charh41 Char Char Char Char.2"/>
    <w:basedOn w:val="Heading4"/>
    <w:rsid w:val="0068189E"/>
    <w:pPr>
      <w:overflowPunct/>
      <w:autoSpaceDE/>
      <w:autoSpaceDN/>
      <w:adjustRightInd/>
      <w:ind w:left="7200" w:hanging="720"/>
    </w:pPr>
    <w:rPr>
      <w:bCs/>
      <w:i w:val="0"/>
      <w:szCs w:val="20"/>
    </w:rPr>
  </w:style>
  <w:style w:type="paragraph" w:customStyle="1" w:styleId="ColorfulShading-Accent11">
    <w:name w:val="Colorful Shading - Accent 11"/>
    <w:hidden/>
    <w:uiPriority w:val="99"/>
    <w:rsid w:val="0068189E"/>
    <w:pPr>
      <w:spacing w:after="0" w:line="240" w:lineRule="auto"/>
    </w:pPr>
    <w:rPr>
      <w:rFonts w:eastAsia="Times New Roman" w:cs="Times New Roman"/>
      <w:color w:val="auto"/>
      <w:sz w:val="28"/>
      <w:szCs w:val="20"/>
    </w:rPr>
  </w:style>
  <w:style w:type="paragraph" w:customStyle="1" w:styleId="Cauhoi">
    <w:name w:val="Cau hoi"/>
    <w:basedOn w:val="BodyText2"/>
    <w:rsid w:val="0068189E"/>
    <w:pPr>
      <w:suppressAutoHyphens w:val="0"/>
      <w:spacing w:before="120"/>
      <w:ind w:left="360" w:hanging="360"/>
      <w:jc w:val="left"/>
    </w:pPr>
    <w:rPr>
      <w:rFonts w:eastAsia="MS Mincho"/>
      <w:b/>
      <w:bCs/>
      <w:i/>
      <w:iCs/>
      <w:sz w:val="26"/>
      <w:lang w:eastAsia="ja-JP"/>
    </w:rPr>
  </w:style>
  <w:style w:type="numbering" w:customStyle="1" w:styleId="Style31">
    <w:name w:val="Style31"/>
    <w:uiPriority w:val="99"/>
    <w:rsid w:val="0068189E"/>
    <w:pPr>
      <w:numPr>
        <w:numId w:val="121"/>
      </w:numPr>
    </w:pPr>
  </w:style>
  <w:style w:type="paragraph" w:customStyle="1" w:styleId="Bulet1">
    <w:name w:val="Bulet1"/>
    <w:basedOn w:val="Normal"/>
    <w:link w:val="Bulet1Char"/>
    <w:rsid w:val="0068189E"/>
    <w:pPr>
      <w:widowControl w:val="0"/>
      <w:numPr>
        <w:numId w:val="122"/>
      </w:numPr>
      <w:tabs>
        <w:tab w:val="left" w:pos="924"/>
      </w:tabs>
      <w:spacing w:before="120" w:after="0" w:line="240" w:lineRule="auto"/>
      <w:ind w:left="924" w:hanging="357"/>
      <w:contextualSpacing/>
    </w:pPr>
    <w:rPr>
      <w:rFonts w:ascii="Times New Roman" w:eastAsia="Calibri" w:hAnsi="Times New Roman"/>
      <w:bCs w:val="0"/>
      <w:sz w:val="26"/>
      <w:szCs w:val="26"/>
    </w:rPr>
  </w:style>
  <w:style w:type="paragraph" w:customStyle="1" w:styleId="A21">
    <w:name w:val="A2"/>
    <w:basedOn w:val="Normal"/>
    <w:autoRedefine/>
    <w:rsid w:val="0068189E"/>
    <w:pPr>
      <w:spacing w:before="120" w:after="120" w:line="360" w:lineRule="auto"/>
      <w:ind w:firstLine="720"/>
    </w:pPr>
    <w:rPr>
      <w:rFonts w:ascii="Times New Roman" w:hAnsi="Times New Roman"/>
      <w:b/>
      <w:bCs w:val="0"/>
      <w:noProof/>
      <w:sz w:val="24"/>
      <w:szCs w:val="24"/>
    </w:rPr>
  </w:style>
  <w:style w:type="paragraph" w:customStyle="1" w:styleId="A11">
    <w:name w:val="A1"/>
    <w:basedOn w:val="Normal"/>
    <w:rsid w:val="0068189E"/>
    <w:pPr>
      <w:spacing w:before="120" w:after="120" w:line="240" w:lineRule="auto"/>
    </w:pPr>
    <w:rPr>
      <w:rFonts w:ascii="Times New Roman" w:hAnsi="Times New Roman"/>
      <w:b/>
      <w:bCs w:val="0"/>
      <w:sz w:val="24"/>
      <w:szCs w:val="24"/>
      <w:lang w:val="pt-BR"/>
    </w:rPr>
  </w:style>
  <w:style w:type="character" w:customStyle="1" w:styleId="Daumuc2Char">
    <w:name w:val="Dau muc 2 Char"/>
    <w:link w:val="Daumuc2"/>
    <w:locked/>
    <w:rsid w:val="0068189E"/>
    <w:rPr>
      <w:b/>
      <w:bCs/>
      <w:iCs/>
    </w:rPr>
  </w:style>
  <w:style w:type="paragraph" w:customStyle="1" w:styleId="Daumuc2">
    <w:name w:val="Dau muc 2"/>
    <w:basedOn w:val="Heading2"/>
    <w:link w:val="Daumuc2Char"/>
    <w:autoRedefine/>
    <w:rsid w:val="0068189E"/>
    <w:pPr>
      <w:tabs>
        <w:tab w:val="left" w:pos="567"/>
      </w:tabs>
      <w:spacing w:line="360" w:lineRule="auto"/>
      <w:ind w:left="432" w:hanging="432"/>
    </w:pPr>
    <w:rPr>
      <w:rFonts w:eastAsiaTheme="minorHAnsi" w:cs="Arial Unicode MS"/>
      <w:bCs/>
      <w:i/>
      <w:color w:val="000000"/>
      <w:sz w:val="26"/>
      <w:szCs w:val="80"/>
      <w:lang w:val="en-US" w:eastAsia="en-US"/>
    </w:rPr>
  </w:style>
  <w:style w:type="paragraph" w:customStyle="1" w:styleId="A31">
    <w:name w:val="A3"/>
    <w:basedOn w:val="Normal"/>
    <w:autoRedefine/>
    <w:rsid w:val="0068189E"/>
    <w:pPr>
      <w:spacing w:before="120" w:after="120" w:line="360" w:lineRule="auto"/>
      <w:ind w:firstLine="720"/>
    </w:pPr>
    <w:rPr>
      <w:rFonts w:ascii="Times New Roman" w:hAnsi="Times New Roman"/>
      <w:b/>
      <w:bCs w:val="0"/>
      <w:i/>
      <w:noProof/>
      <w:sz w:val="24"/>
      <w:szCs w:val="24"/>
    </w:rPr>
  </w:style>
  <w:style w:type="paragraph" w:customStyle="1" w:styleId="A00">
    <w:name w:val="A0"/>
    <w:basedOn w:val="A11"/>
    <w:rsid w:val="0068189E"/>
  </w:style>
  <w:style w:type="paragraph" w:customStyle="1" w:styleId="A40">
    <w:name w:val="A4"/>
    <w:basedOn w:val="Normal"/>
    <w:rsid w:val="0068189E"/>
    <w:pPr>
      <w:tabs>
        <w:tab w:val="left" w:pos="709"/>
      </w:tabs>
      <w:spacing w:before="120" w:after="120" w:line="360" w:lineRule="auto"/>
      <w:ind w:left="709"/>
    </w:pPr>
    <w:rPr>
      <w:rFonts w:ascii="Times New Roman" w:hAnsi="Times New Roman"/>
      <w:bCs w:val="0"/>
      <w:i/>
      <w:sz w:val="24"/>
      <w:szCs w:val="24"/>
    </w:rPr>
  </w:style>
  <w:style w:type="paragraph" w:customStyle="1" w:styleId="Daumuc5">
    <w:name w:val="Daumuc5"/>
    <w:basedOn w:val="Heading5"/>
    <w:link w:val="Daumuc5Char"/>
    <w:autoRedefine/>
    <w:rsid w:val="0068189E"/>
    <w:pPr>
      <w:keepNext w:val="0"/>
      <w:numPr>
        <w:ilvl w:val="4"/>
        <w:numId w:val="115"/>
      </w:numPr>
      <w:spacing w:line="312" w:lineRule="auto"/>
      <w:ind w:left="720"/>
      <w:outlineLvl w:val="3"/>
    </w:pPr>
    <w:rPr>
      <w:b w:val="0"/>
      <w:bCs/>
      <w:iCs/>
      <w:color w:val="000000"/>
      <w:sz w:val="28"/>
      <w:szCs w:val="28"/>
      <w:shd w:val="clear" w:color="auto" w:fill="FFFFFF"/>
    </w:rPr>
  </w:style>
  <w:style w:type="character" w:customStyle="1" w:styleId="Daumuc5Char">
    <w:name w:val="Daumuc5 Char"/>
    <w:link w:val="Daumuc5"/>
    <w:rsid w:val="0068189E"/>
    <w:rPr>
      <w:rFonts w:eastAsia="Times New Roman" w:cs="Times New Roman"/>
      <w:bCs/>
      <w:iCs/>
      <w:sz w:val="28"/>
      <w:szCs w:val="28"/>
      <w:lang w:val="x-none" w:eastAsia="x-none"/>
    </w:rPr>
  </w:style>
  <w:style w:type="paragraph" w:customStyle="1" w:styleId="Noidung1">
    <w:name w:val="Noidung"/>
    <w:basedOn w:val="Normal"/>
    <w:link w:val="NoidungChar0"/>
    <w:autoRedefine/>
    <w:qFormat/>
    <w:rsid w:val="0068189E"/>
    <w:pPr>
      <w:spacing w:after="0" w:line="360" w:lineRule="auto"/>
      <w:ind w:firstLine="720"/>
    </w:pPr>
    <w:rPr>
      <w:rFonts w:ascii="Times New Roman" w:hAnsi="Times New Roman"/>
      <w:bCs w:val="0"/>
      <w:sz w:val="26"/>
      <w:szCs w:val="24"/>
      <w:lang w:val="x-none" w:eastAsia="x-none"/>
    </w:rPr>
  </w:style>
  <w:style w:type="character" w:customStyle="1" w:styleId="NoidungChar0">
    <w:name w:val="Noidung Char"/>
    <w:link w:val="Noidung1"/>
    <w:rsid w:val="0068189E"/>
    <w:rPr>
      <w:rFonts w:eastAsia="Times New Roman" w:cs="Times New Roman"/>
      <w:color w:val="auto"/>
      <w:szCs w:val="24"/>
      <w:lang w:val="x-none" w:eastAsia="x-none"/>
    </w:rPr>
  </w:style>
  <w:style w:type="paragraph" w:styleId="List4">
    <w:name w:val="List 4"/>
    <w:basedOn w:val="List"/>
    <w:uiPriority w:val="99"/>
    <w:rsid w:val="0068189E"/>
    <w:pPr>
      <w:keepNext/>
      <w:suppressAutoHyphens w:val="0"/>
      <w:spacing w:before="120" w:after="120" w:line="320" w:lineRule="exact"/>
      <w:ind w:left="1797" w:hanging="357"/>
      <w:jc w:val="left"/>
    </w:pPr>
    <w:rPr>
      <w:rFonts w:eastAsia="MS Mincho"/>
      <w:snapToGrid w:val="0"/>
      <w:sz w:val="26"/>
      <w:lang w:eastAsia="en-US"/>
    </w:rPr>
  </w:style>
  <w:style w:type="paragraph" w:customStyle="1" w:styleId="Reference">
    <w:name w:val="Reference"/>
    <w:basedOn w:val="Normal"/>
    <w:uiPriority w:val="99"/>
    <w:rsid w:val="0068189E"/>
    <w:pPr>
      <w:numPr>
        <w:numId w:val="123"/>
      </w:numPr>
      <w:spacing w:before="120" w:after="120" w:line="320" w:lineRule="exact"/>
    </w:pPr>
    <w:rPr>
      <w:rFonts w:ascii="Times New Roman" w:hAnsi="Times New Roman"/>
      <w:bCs w:val="0"/>
      <w:snapToGrid w:val="0"/>
      <w:sz w:val="26"/>
      <w:szCs w:val="24"/>
    </w:rPr>
  </w:style>
  <w:style w:type="paragraph" w:styleId="List20">
    <w:name w:val="List 2"/>
    <w:basedOn w:val="List"/>
    <w:autoRedefine/>
    <w:rsid w:val="0068189E"/>
    <w:pPr>
      <w:keepNext/>
      <w:suppressAutoHyphens w:val="0"/>
      <w:spacing w:before="120" w:after="120" w:line="320" w:lineRule="exact"/>
      <w:ind w:left="1077" w:hanging="357"/>
      <w:jc w:val="left"/>
    </w:pPr>
    <w:rPr>
      <w:rFonts w:eastAsia="MS Mincho"/>
      <w:snapToGrid w:val="0"/>
      <w:sz w:val="26"/>
      <w:lang w:eastAsia="en-US"/>
    </w:rPr>
  </w:style>
  <w:style w:type="paragraph" w:customStyle="1" w:styleId="Heading1List">
    <w:name w:val="Heading 1 List"/>
    <w:basedOn w:val="Normal"/>
    <w:next w:val="Normal"/>
    <w:autoRedefine/>
    <w:rsid w:val="0068189E"/>
    <w:pPr>
      <w:shd w:val="clear" w:color="auto" w:fill="000000"/>
      <w:tabs>
        <w:tab w:val="left" w:pos="8640"/>
      </w:tabs>
      <w:spacing w:before="240" w:after="0" w:line="360" w:lineRule="exact"/>
      <w:ind w:firstLine="357"/>
      <w:outlineLvl w:val="0"/>
    </w:pPr>
    <w:rPr>
      <w:rFonts w:ascii="Times New Roman" w:hAnsi="Times New Roman"/>
      <w:b/>
      <w:bCs w:val="0"/>
      <w:spacing w:val="20"/>
      <w:sz w:val="32"/>
      <w:szCs w:val="24"/>
    </w:rPr>
  </w:style>
  <w:style w:type="paragraph" w:customStyle="1" w:styleId="TableNumber">
    <w:name w:val="Table Number"/>
    <w:basedOn w:val="Normal"/>
    <w:uiPriority w:val="99"/>
    <w:rsid w:val="0068189E"/>
    <w:pPr>
      <w:numPr>
        <w:numId w:val="125"/>
      </w:numPr>
      <w:spacing w:after="0" w:line="240" w:lineRule="exact"/>
    </w:pPr>
    <w:rPr>
      <w:rFonts w:ascii="Times New Roman" w:eastAsia="MS Mincho" w:hAnsi="Times New Roman"/>
      <w:bCs w:val="0"/>
      <w:sz w:val="26"/>
      <w:szCs w:val="24"/>
      <w:lang w:eastAsia="ja-JP"/>
    </w:rPr>
  </w:style>
  <w:style w:type="paragraph" w:customStyle="1" w:styleId="TableBullet">
    <w:name w:val="Table Bullet"/>
    <w:basedOn w:val="Normal"/>
    <w:rsid w:val="0068189E"/>
    <w:pPr>
      <w:spacing w:after="0" w:line="360" w:lineRule="exact"/>
      <w:ind w:left="284" w:hanging="284"/>
    </w:pPr>
    <w:rPr>
      <w:rFonts w:ascii="Times New Roman" w:eastAsia="MS Mincho" w:hAnsi="Times New Roman"/>
      <w:bCs w:val="0"/>
      <w:sz w:val="26"/>
      <w:szCs w:val="24"/>
      <w:lang w:eastAsia="ja-JP"/>
    </w:rPr>
  </w:style>
  <w:style w:type="paragraph" w:customStyle="1" w:styleId="Code">
    <w:name w:val="Code"/>
    <w:uiPriority w:val="99"/>
    <w:rsid w:val="0068189E"/>
    <w:pPr>
      <w:tabs>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s>
      <w:spacing w:before="20" w:after="20" w:line="240" w:lineRule="auto"/>
      <w:ind w:left="357"/>
    </w:pPr>
    <w:rPr>
      <w:rFonts w:ascii="Courier New" w:eastAsia="Times New Roman" w:hAnsi="Courier New" w:cs="Times New Roman"/>
      <w:noProof/>
      <w:color w:val="333399"/>
      <w:sz w:val="20"/>
      <w:szCs w:val="18"/>
    </w:rPr>
  </w:style>
  <w:style w:type="paragraph" w:customStyle="1" w:styleId="Heading2List">
    <w:name w:val="Heading 2 List"/>
    <w:basedOn w:val="Heading2"/>
    <w:next w:val="Normal"/>
    <w:autoRedefine/>
    <w:uiPriority w:val="99"/>
    <w:rsid w:val="0068189E"/>
    <w:pPr>
      <w:spacing w:line="360" w:lineRule="exact"/>
    </w:pPr>
    <w:rPr>
      <w:rFonts w:eastAsia="MS Mincho"/>
      <w:iCs w:val="0"/>
      <w:snapToGrid w:val="0"/>
      <w:spacing w:val="20"/>
      <w:lang w:val="en-US" w:eastAsia="ja-JP"/>
    </w:rPr>
  </w:style>
  <w:style w:type="paragraph" w:styleId="List5">
    <w:name w:val="List 5"/>
    <w:basedOn w:val="List"/>
    <w:uiPriority w:val="99"/>
    <w:rsid w:val="0068189E"/>
    <w:pPr>
      <w:keepNext/>
      <w:suppressAutoHyphens w:val="0"/>
      <w:spacing w:before="120" w:after="120" w:line="320" w:lineRule="exact"/>
      <w:ind w:left="2160" w:hanging="363"/>
      <w:jc w:val="left"/>
    </w:pPr>
    <w:rPr>
      <w:rFonts w:eastAsia="MS Mincho"/>
      <w:snapToGrid w:val="0"/>
      <w:sz w:val="26"/>
      <w:lang w:eastAsia="en-US"/>
    </w:rPr>
  </w:style>
  <w:style w:type="paragraph" w:customStyle="1" w:styleId="TableHeading0">
    <w:name w:val="TableHeading"/>
    <w:basedOn w:val="Normal"/>
    <w:autoRedefine/>
    <w:rsid w:val="0068189E"/>
    <w:pPr>
      <w:keepNext/>
      <w:spacing w:before="120" w:after="120" w:line="360" w:lineRule="exact"/>
      <w:ind w:firstLine="357"/>
      <w:jc w:val="center"/>
    </w:pPr>
    <w:rPr>
      <w:rFonts w:ascii="Times New Roman" w:hAnsi="Times New Roman"/>
      <w:b/>
      <w:bCs w:val="0"/>
      <w:snapToGrid w:val="0"/>
      <w:sz w:val="24"/>
      <w:szCs w:val="24"/>
    </w:rPr>
  </w:style>
  <w:style w:type="paragraph" w:customStyle="1" w:styleId="TableCode">
    <w:name w:val="Table Code"/>
    <w:basedOn w:val="Code"/>
    <w:uiPriority w:val="99"/>
    <w:rsid w:val="0068189E"/>
    <w:pPr>
      <w:ind w:left="0"/>
    </w:pPr>
  </w:style>
  <w:style w:type="paragraph" w:customStyle="1" w:styleId="Annex1">
    <w:name w:val="Annex 1"/>
    <w:basedOn w:val="Normal"/>
    <w:next w:val="Normal"/>
    <w:uiPriority w:val="99"/>
    <w:rsid w:val="0068189E"/>
    <w:pPr>
      <w:numPr>
        <w:numId w:val="124"/>
      </w:numPr>
      <w:shd w:val="clear" w:color="auto" w:fill="C0C0C0"/>
      <w:spacing w:before="240" w:after="0" w:line="360" w:lineRule="exact"/>
      <w:outlineLvl w:val="0"/>
    </w:pPr>
    <w:rPr>
      <w:rFonts w:ascii="Times New Roman" w:eastAsia="SimSun" w:hAnsi="Times New Roman"/>
      <w:b/>
      <w:bCs w:val="0"/>
      <w:sz w:val="32"/>
      <w:szCs w:val="32"/>
      <w:lang w:eastAsia="zh-CN"/>
    </w:rPr>
  </w:style>
  <w:style w:type="paragraph" w:customStyle="1" w:styleId="Annex2">
    <w:name w:val="Annex 2"/>
    <w:basedOn w:val="Normal"/>
    <w:next w:val="Normal"/>
    <w:uiPriority w:val="99"/>
    <w:rsid w:val="0068189E"/>
    <w:pPr>
      <w:numPr>
        <w:ilvl w:val="1"/>
        <w:numId w:val="124"/>
      </w:numPr>
      <w:spacing w:before="240" w:after="0" w:line="360" w:lineRule="exact"/>
      <w:outlineLvl w:val="1"/>
    </w:pPr>
    <w:rPr>
      <w:rFonts w:ascii="Times New Roman" w:eastAsia="SimSun" w:hAnsi="Times New Roman"/>
      <w:b/>
      <w:bCs w:val="0"/>
      <w:sz w:val="30"/>
      <w:szCs w:val="24"/>
      <w:lang w:eastAsia="zh-CN"/>
    </w:rPr>
  </w:style>
  <w:style w:type="paragraph" w:customStyle="1" w:styleId="Annex3">
    <w:name w:val="Annex 3"/>
    <w:basedOn w:val="Normal"/>
    <w:next w:val="Normal"/>
    <w:uiPriority w:val="99"/>
    <w:rsid w:val="0068189E"/>
    <w:pPr>
      <w:numPr>
        <w:ilvl w:val="2"/>
        <w:numId w:val="124"/>
      </w:numPr>
      <w:spacing w:before="240" w:after="120" w:line="360" w:lineRule="exact"/>
      <w:outlineLvl w:val="2"/>
    </w:pPr>
    <w:rPr>
      <w:rFonts w:ascii="Times New Roman" w:eastAsia="SimSun" w:hAnsi="Times New Roman"/>
      <w:b/>
      <w:bCs w:val="0"/>
      <w:i/>
      <w:sz w:val="24"/>
      <w:szCs w:val="24"/>
      <w:lang w:eastAsia="zh-CN"/>
    </w:rPr>
  </w:style>
  <w:style w:type="paragraph" w:customStyle="1" w:styleId="Define">
    <w:name w:val="Define"/>
    <w:basedOn w:val="Normal"/>
    <w:uiPriority w:val="99"/>
    <w:rsid w:val="0068189E"/>
    <w:pPr>
      <w:tabs>
        <w:tab w:val="left" w:pos="720"/>
        <w:tab w:val="left" w:pos="1440"/>
      </w:tabs>
      <w:spacing w:before="120" w:after="120" w:line="320" w:lineRule="exact"/>
      <w:ind w:left="720" w:hanging="720"/>
    </w:pPr>
    <w:rPr>
      <w:rFonts w:ascii="Times New Roman" w:eastAsia="MS Mincho" w:hAnsi="Times New Roman"/>
      <w:bCs w:val="0"/>
      <w:sz w:val="26"/>
      <w:szCs w:val="24"/>
      <w:lang w:eastAsia="ja-JP"/>
    </w:rPr>
  </w:style>
  <w:style w:type="character" w:customStyle="1" w:styleId="Body1CharChar0">
    <w:name w:val="Body1 Char Char"/>
    <w:uiPriority w:val="99"/>
    <w:rsid w:val="0068189E"/>
    <w:rPr>
      <w:rFonts w:eastAsia="Batang" w:cs="Times New Roman"/>
      <w:color w:val="auto"/>
      <w:szCs w:val="24"/>
      <w:lang w:val="x-none" w:eastAsia="x-none"/>
    </w:rPr>
  </w:style>
  <w:style w:type="paragraph" w:customStyle="1" w:styleId="PROPOSALNORMAL">
    <w:name w:val="PROPOSAL.NORMAL"/>
    <w:basedOn w:val="Normal"/>
    <w:rsid w:val="0068189E"/>
    <w:pPr>
      <w:spacing w:after="0" w:line="240" w:lineRule="auto"/>
      <w:ind w:left="1080"/>
    </w:pPr>
    <w:rPr>
      <w:rFonts w:ascii="Times New Roman" w:hAnsi="Times New Roman"/>
      <w:bCs w:val="0"/>
      <w:sz w:val="24"/>
      <w:szCs w:val="24"/>
    </w:rPr>
  </w:style>
  <w:style w:type="paragraph" w:customStyle="1" w:styleId="BodyText110">
    <w:name w:val="Body Text 1 1"/>
    <w:basedOn w:val="BodyText"/>
    <w:uiPriority w:val="99"/>
    <w:rsid w:val="0068189E"/>
    <w:pPr>
      <w:spacing w:before="0" w:line="320" w:lineRule="exact"/>
      <w:ind w:left="1077"/>
    </w:pPr>
    <w:rPr>
      <w:rFonts w:eastAsia="SimSun"/>
      <w:bCs w:val="0"/>
      <w:sz w:val="26"/>
      <w:szCs w:val="20"/>
      <w:lang w:val="en-US" w:eastAsia="zh-CN"/>
    </w:rPr>
  </w:style>
  <w:style w:type="paragraph" w:customStyle="1" w:styleId="Defineterm">
    <w:name w:val="Define term"/>
    <w:basedOn w:val="BodyText"/>
    <w:uiPriority w:val="99"/>
    <w:rsid w:val="0068189E"/>
    <w:pPr>
      <w:tabs>
        <w:tab w:val="left" w:pos="720"/>
        <w:tab w:val="left" w:pos="2342"/>
      </w:tabs>
      <w:spacing w:line="320" w:lineRule="exact"/>
      <w:ind w:left="2342" w:hanging="1985"/>
    </w:pPr>
    <w:rPr>
      <w:rFonts w:ascii="Times" w:hAnsi="Times"/>
      <w:bCs w:val="0"/>
      <w:snapToGrid w:val="0"/>
      <w:sz w:val="26"/>
      <w:szCs w:val="20"/>
      <w:lang w:val="en-US" w:eastAsia="en-US"/>
    </w:rPr>
  </w:style>
  <w:style w:type="paragraph" w:customStyle="1" w:styleId="TitleLeft">
    <w:name w:val="Title Left"/>
    <w:basedOn w:val="Normal"/>
    <w:next w:val="Normal"/>
    <w:uiPriority w:val="99"/>
    <w:rsid w:val="0068189E"/>
    <w:pPr>
      <w:spacing w:before="240" w:after="0" w:line="240" w:lineRule="auto"/>
      <w:outlineLvl w:val="0"/>
    </w:pPr>
    <w:rPr>
      <w:rFonts w:ascii="Arial" w:eastAsia="SimSun" w:hAnsi="Arial" w:cs="Arial"/>
      <w:b/>
      <w:kern w:val="28"/>
      <w:sz w:val="32"/>
      <w:szCs w:val="32"/>
      <w:lang w:eastAsia="zh-CN"/>
    </w:rPr>
  </w:style>
  <w:style w:type="character" w:customStyle="1" w:styleId="CharChar4">
    <w:name w:val="Char Char4"/>
    <w:uiPriority w:val="99"/>
    <w:locked/>
    <w:rsid w:val="0068189E"/>
    <w:rPr>
      <w:sz w:val="22"/>
      <w:szCs w:val="24"/>
      <w:lang w:eastAsia="ja-JP"/>
    </w:rPr>
  </w:style>
  <w:style w:type="paragraph" w:customStyle="1" w:styleId="CharChar6">
    <w:name w:val="Char Char6"/>
    <w:basedOn w:val="Normal"/>
    <w:uiPriority w:val="99"/>
    <w:rsid w:val="0068189E"/>
    <w:pPr>
      <w:spacing w:line="240" w:lineRule="auto"/>
      <w:ind w:left="284" w:hanging="284"/>
    </w:pPr>
    <w:rPr>
      <w:rFonts w:ascii="Times New Roman" w:eastAsia="Calibri" w:hAnsi="Times New Roman"/>
      <w:bCs w:val="0"/>
      <w:sz w:val="26"/>
    </w:rPr>
  </w:style>
  <w:style w:type="paragraph" w:customStyle="1" w:styleId="Vietstar5">
    <w:name w:val="Vietstar 5"/>
    <w:basedOn w:val="Heading5"/>
    <w:uiPriority w:val="99"/>
    <w:rsid w:val="0068189E"/>
    <w:pPr>
      <w:keepNext w:val="0"/>
      <w:tabs>
        <w:tab w:val="num" w:pos="360"/>
      </w:tabs>
      <w:spacing w:before="240" w:after="60"/>
      <w:ind w:left="357" w:hanging="357"/>
      <w:jc w:val="both"/>
    </w:pPr>
    <w:rPr>
      <w:rFonts w:ascii="Tahoma" w:hAnsi="Tahoma"/>
      <w:b w:val="0"/>
      <w:bCs/>
      <w:iCs/>
      <w:color w:val="000000"/>
      <w:sz w:val="22"/>
      <w:szCs w:val="22"/>
      <w:lang w:val="en-US" w:eastAsia="en-US"/>
    </w:rPr>
  </w:style>
  <w:style w:type="paragraph" w:customStyle="1" w:styleId="Vietstar1">
    <w:name w:val="Vietstar 1"/>
    <w:basedOn w:val="Heading1"/>
    <w:uiPriority w:val="99"/>
    <w:rsid w:val="0068189E"/>
    <w:pPr>
      <w:tabs>
        <w:tab w:val="num" w:pos="432"/>
      </w:tabs>
      <w:spacing w:line="360" w:lineRule="auto"/>
      <w:ind w:left="432" w:hanging="432"/>
    </w:pPr>
    <w:rPr>
      <w:rFonts w:ascii="Tahoma" w:hAnsi="Tahoma" w:cs="Arial"/>
      <w:bCs/>
      <w:w w:val="90"/>
      <w:sz w:val="28"/>
      <w:szCs w:val="28"/>
      <w:lang w:val="en-US" w:eastAsia="en-US"/>
    </w:rPr>
  </w:style>
  <w:style w:type="paragraph" w:customStyle="1" w:styleId="Vietstar2">
    <w:name w:val="Vietstar 2"/>
    <w:basedOn w:val="Heading2"/>
    <w:uiPriority w:val="99"/>
    <w:rsid w:val="0068189E"/>
    <w:pPr>
      <w:tabs>
        <w:tab w:val="num" w:pos="432"/>
      </w:tabs>
      <w:spacing w:after="240" w:line="360" w:lineRule="auto"/>
      <w:ind w:left="648" w:hanging="360"/>
    </w:pPr>
    <w:rPr>
      <w:rFonts w:ascii="Tahoma" w:hAnsi="Tahoma" w:cs="Arial"/>
      <w:bCs/>
      <w:i/>
      <w:sz w:val="26"/>
      <w:szCs w:val="26"/>
      <w:lang w:val="en-US" w:eastAsia="en-US"/>
    </w:rPr>
  </w:style>
  <w:style w:type="paragraph" w:customStyle="1" w:styleId="Vietstar3">
    <w:name w:val="Vietstar 3"/>
    <w:basedOn w:val="Heading3"/>
    <w:uiPriority w:val="99"/>
    <w:rsid w:val="0068189E"/>
    <w:pPr>
      <w:tabs>
        <w:tab w:val="num" w:pos="576"/>
      </w:tabs>
      <w:spacing w:after="240" w:line="360" w:lineRule="auto"/>
      <w:ind w:left="720" w:hanging="144"/>
    </w:pPr>
    <w:rPr>
      <w:rFonts w:ascii="Tahoma" w:hAnsi="Tahoma" w:cs="Arial"/>
      <w:bCs/>
      <w:sz w:val="24"/>
      <w:szCs w:val="24"/>
      <w:lang w:eastAsia="en-US"/>
    </w:rPr>
  </w:style>
  <w:style w:type="paragraph" w:customStyle="1" w:styleId="Vietstar4">
    <w:name w:val="Vietstar 4"/>
    <w:basedOn w:val="Heading4"/>
    <w:uiPriority w:val="99"/>
    <w:rsid w:val="0068189E"/>
    <w:pPr>
      <w:tabs>
        <w:tab w:val="num" w:pos="360"/>
      </w:tabs>
      <w:overflowPunct/>
      <w:autoSpaceDE/>
      <w:autoSpaceDN/>
      <w:adjustRightInd/>
      <w:spacing w:before="240"/>
      <w:ind w:left="357" w:hanging="357"/>
    </w:pPr>
    <w:rPr>
      <w:rFonts w:ascii="Tahoma" w:hAnsi="Tahoma"/>
      <w:bCs/>
      <w:i w:val="0"/>
      <w:iCs w:val="0"/>
      <w:lang w:val="en-US" w:eastAsia="en-US"/>
    </w:rPr>
  </w:style>
  <w:style w:type="character" w:customStyle="1" w:styleId="TrungNT-Heading3CharChar">
    <w:name w:val="TrungNT-Heading3 Char Char"/>
    <w:uiPriority w:val="99"/>
    <w:rsid w:val="0068189E"/>
    <w:rPr>
      <w:rFonts w:ascii="Tahoma" w:hAnsi="Tahoma" w:cs="Tahoma"/>
      <w:b/>
      <w:bCs/>
      <w:iCs/>
      <w:kern w:val="32"/>
      <w:sz w:val="24"/>
      <w:szCs w:val="26"/>
      <w:lang w:val="en-US" w:eastAsia="en-US" w:bidi="ar-SA"/>
    </w:rPr>
  </w:style>
  <w:style w:type="paragraph" w:customStyle="1" w:styleId="Emruledbindent">
    <w:name w:val="Emruledbindent"/>
    <w:basedOn w:val="Emruleindent"/>
    <w:uiPriority w:val="99"/>
    <w:rsid w:val="0068189E"/>
    <w:pPr>
      <w:numPr>
        <w:numId w:val="0"/>
      </w:numPr>
      <w:spacing w:before="0" w:after="0" w:line="240" w:lineRule="auto"/>
      <w:ind w:left="547" w:hanging="360"/>
      <w:jc w:val="left"/>
    </w:pPr>
    <w:rPr>
      <w:rFonts w:ascii=".VnTime" w:hAnsi=".VnTime"/>
      <w:sz w:val="26"/>
      <w:szCs w:val="26"/>
    </w:rPr>
  </w:style>
  <w:style w:type="paragraph" w:customStyle="1" w:styleId="numberindent">
    <w:name w:val="numberindent"/>
    <w:basedOn w:val="Normal"/>
    <w:uiPriority w:val="99"/>
    <w:rsid w:val="0068189E"/>
    <w:pPr>
      <w:tabs>
        <w:tab w:val="num" w:pos="720"/>
      </w:tabs>
      <w:spacing w:after="0" w:line="240" w:lineRule="auto"/>
      <w:ind w:left="720" w:hanging="360"/>
    </w:pPr>
    <w:rPr>
      <w:rFonts w:ascii=".VnTime" w:hAnsi=".VnTime"/>
      <w:bCs w:val="0"/>
      <w:sz w:val="26"/>
      <w:szCs w:val="26"/>
    </w:rPr>
  </w:style>
  <w:style w:type="character" w:customStyle="1" w:styleId="CharChar10">
    <w:name w:val="Char Char10"/>
    <w:uiPriority w:val="99"/>
    <w:rsid w:val="0068189E"/>
    <w:rPr>
      <w:rFonts w:eastAsia="SimSun"/>
      <w:i/>
      <w:iCs/>
      <w:sz w:val="24"/>
      <w:szCs w:val="24"/>
      <w:lang w:eastAsia="zh-CN"/>
    </w:rPr>
  </w:style>
  <w:style w:type="table" w:styleId="LightList-Accent5">
    <w:name w:val="Light List Accent 5"/>
    <w:basedOn w:val="TableNormal"/>
    <w:uiPriority w:val="99"/>
    <w:rsid w:val="0068189E"/>
    <w:pPr>
      <w:spacing w:after="0" w:line="240" w:lineRule="auto"/>
    </w:pPr>
    <w:rPr>
      <w:rFonts w:eastAsia="MS Mincho" w:cs="Times New Roman"/>
      <w:color w:val="auto"/>
      <w:sz w:val="20"/>
      <w:szCs w:val="20"/>
      <w:lang w:eastAsia="ja-JP"/>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customStyle="1" w:styleId="summary">
    <w:name w:val="summary"/>
    <w:basedOn w:val="Normal"/>
    <w:uiPriority w:val="99"/>
    <w:rsid w:val="0068189E"/>
    <w:pPr>
      <w:spacing w:before="100" w:beforeAutospacing="1" w:after="100" w:afterAutospacing="1" w:line="240" w:lineRule="auto"/>
    </w:pPr>
    <w:rPr>
      <w:rFonts w:ascii="Times New Roman" w:hAnsi="Times New Roman"/>
      <w:bCs w:val="0"/>
      <w:sz w:val="24"/>
      <w:szCs w:val="24"/>
    </w:rPr>
  </w:style>
  <w:style w:type="character" w:customStyle="1" w:styleId="searchword">
    <w:name w:val="searchword"/>
    <w:uiPriority w:val="99"/>
    <w:rsid w:val="0068189E"/>
  </w:style>
  <w:style w:type="character" w:customStyle="1" w:styleId="TextChar1">
    <w:name w:val="Text Char1"/>
    <w:aliases w:val="t Char1"/>
    <w:uiPriority w:val="99"/>
    <w:rsid w:val="0068189E"/>
    <w:rPr>
      <w:rFonts w:ascii="Verdana" w:eastAsia="Times New Roman" w:hAnsi="Verdana" w:cs="Times New Roman"/>
      <w:sz w:val="20"/>
      <w:szCs w:val="20"/>
    </w:rPr>
  </w:style>
  <w:style w:type="paragraph" w:customStyle="1" w:styleId="bodytext6">
    <w:name w:val="body_text"/>
    <w:basedOn w:val="Normal"/>
    <w:uiPriority w:val="99"/>
    <w:rsid w:val="0068189E"/>
    <w:pPr>
      <w:spacing w:before="100" w:beforeAutospacing="1" w:after="100" w:afterAutospacing="1" w:line="240" w:lineRule="auto"/>
    </w:pPr>
    <w:rPr>
      <w:rFonts w:ascii="Times New Roman" w:hAnsi="Times New Roman"/>
      <w:bCs w:val="0"/>
      <w:sz w:val="24"/>
      <w:szCs w:val="24"/>
    </w:rPr>
  </w:style>
  <w:style w:type="character" w:customStyle="1" w:styleId="tomtatdetail">
    <w:name w:val="tomtat_detail"/>
    <w:uiPriority w:val="99"/>
    <w:rsid w:val="0068189E"/>
  </w:style>
  <w:style w:type="paragraph" w:customStyle="1" w:styleId="articledetaillead">
    <w:name w:val="article_detail_lead"/>
    <w:basedOn w:val="Normal"/>
    <w:uiPriority w:val="99"/>
    <w:rsid w:val="0068189E"/>
    <w:pPr>
      <w:spacing w:before="100" w:beforeAutospacing="1" w:after="100" w:afterAutospacing="1" w:line="240" w:lineRule="auto"/>
      <w:ind w:left="476"/>
    </w:pPr>
    <w:rPr>
      <w:rFonts w:ascii="Times New Roman" w:hAnsi="Times New Roman"/>
      <w:bCs w:val="0"/>
      <w:sz w:val="24"/>
      <w:szCs w:val="24"/>
    </w:rPr>
  </w:style>
  <w:style w:type="paragraph" w:customStyle="1" w:styleId="Chamvuong">
    <w:name w:val="Chamvuong"/>
    <w:basedOn w:val="Normal"/>
    <w:uiPriority w:val="99"/>
    <w:rsid w:val="0068189E"/>
    <w:pPr>
      <w:tabs>
        <w:tab w:val="num" w:pos="720"/>
      </w:tabs>
      <w:spacing w:before="120" w:after="120" w:line="400" w:lineRule="exact"/>
      <w:ind w:left="720" w:hanging="360"/>
    </w:pPr>
    <w:rPr>
      <w:rFonts w:ascii="Times New Roman" w:eastAsia="Batang" w:hAnsi="Times New Roman"/>
      <w:bCs w:val="0"/>
      <w:sz w:val="24"/>
      <w:szCs w:val="24"/>
    </w:rPr>
  </w:style>
  <w:style w:type="character" w:customStyle="1" w:styleId="normaltextsmall1">
    <w:name w:val="normaltextsmall1"/>
    <w:uiPriority w:val="99"/>
    <w:rsid w:val="0068189E"/>
    <w:rPr>
      <w:rFonts w:ascii="Verdana" w:hAnsi="Verdana" w:hint="default"/>
      <w:color w:val="000000"/>
      <w:sz w:val="17"/>
      <w:szCs w:val="17"/>
    </w:rPr>
  </w:style>
  <w:style w:type="paragraph" w:customStyle="1" w:styleId="UserNormal1">
    <w:name w:val="User Normal 1"/>
    <w:basedOn w:val="Normal"/>
    <w:link w:val="UserNormal1Char1"/>
    <w:uiPriority w:val="99"/>
    <w:rsid w:val="0068189E"/>
    <w:pPr>
      <w:spacing w:after="0" w:line="240" w:lineRule="auto"/>
    </w:pPr>
    <w:rPr>
      <w:rFonts w:ascii="Times New Roman" w:eastAsia="Batang" w:hAnsi="Times New Roman"/>
      <w:bCs w:val="0"/>
      <w:sz w:val="24"/>
      <w:szCs w:val="24"/>
      <w:lang w:val="x-none" w:eastAsia="x-none"/>
    </w:rPr>
  </w:style>
  <w:style w:type="character" w:customStyle="1" w:styleId="UserNormal1Char1">
    <w:name w:val="User Normal 1 Char1"/>
    <w:link w:val="UserNormal1"/>
    <w:uiPriority w:val="99"/>
    <w:rsid w:val="0068189E"/>
    <w:rPr>
      <w:rFonts w:eastAsia="Batang" w:cs="Times New Roman"/>
      <w:color w:val="auto"/>
      <w:sz w:val="24"/>
      <w:szCs w:val="24"/>
      <w:lang w:val="x-none" w:eastAsia="x-none"/>
    </w:rPr>
  </w:style>
  <w:style w:type="paragraph" w:customStyle="1" w:styleId="StyleHeading2l2Linespacing15lines">
    <w:name w:val="Style Heading 2l2 + Line spacing:  1.5 lines"/>
    <w:basedOn w:val="Heading2"/>
    <w:uiPriority w:val="99"/>
    <w:rsid w:val="0068189E"/>
    <w:pPr>
      <w:numPr>
        <w:ilvl w:val="1"/>
      </w:numPr>
      <w:tabs>
        <w:tab w:val="num" w:pos="360"/>
        <w:tab w:val="left" w:pos="567"/>
      </w:tabs>
      <w:spacing w:before="0" w:line="360" w:lineRule="auto"/>
      <w:ind w:left="360" w:hanging="360"/>
    </w:pPr>
    <w:rPr>
      <w:bCs/>
      <w:i/>
      <w:lang w:val="da-DK" w:eastAsia="zh-CN"/>
    </w:rPr>
  </w:style>
  <w:style w:type="paragraph" w:customStyle="1" w:styleId="StyleHeading3Linespacing15lines">
    <w:name w:val="Style Heading 3 + Line spacing:  1.5 lines"/>
    <w:basedOn w:val="Heading3"/>
    <w:autoRedefine/>
    <w:uiPriority w:val="99"/>
    <w:rsid w:val="0068189E"/>
    <w:pPr>
      <w:numPr>
        <w:ilvl w:val="2"/>
      </w:numPr>
      <w:spacing w:line="360" w:lineRule="auto"/>
      <w:ind w:firstLine="709"/>
    </w:pPr>
    <w:rPr>
      <w:b w:val="0"/>
      <w:bCs/>
      <w:szCs w:val="20"/>
      <w:lang w:eastAsia="en-US"/>
    </w:rPr>
  </w:style>
  <w:style w:type="paragraph" w:customStyle="1" w:styleId="StyleJustifiedFirstline038Right-023Linespacing">
    <w:name w:val="Style Justified First line:  0.38&quot; Right:  -0.23&quot; Line spacing:"/>
    <w:basedOn w:val="Normal"/>
    <w:autoRedefine/>
    <w:uiPriority w:val="99"/>
    <w:rsid w:val="0068189E"/>
    <w:pPr>
      <w:spacing w:after="0" w:line="320" w:lineRule="exact"/>
      <w:ind w:right="-331" w:firstLine="547"/>
    </w:pPr>
    <w:rPr>
      <w:rFonts w:ascii="Times New Roman" w:eastAsia="Batang" w:hAnsi="Times New Roman"/>
      <w:bCs w:val="0"/>
      <w:sz w:val="24"/>
      <w:szCs w:val="24"/>
    </w:rPr>
  </w:style>
  <w:style w:type="paragraph" w:customStyle="1" w:styleId="bulletted">
    <w:name w:val="bulletted"/>
    <w:basedOn w:val="Normal"/>
    <w:uiPriority w:val="99"/>
    <w:rsid w:val="0068189E"/>
    <w:pPr>
      <w:tabs>
        <w:tab w:val="num" w:pos="180"/>
      </w:tabs>
      <w:spacing w:before="120" w:after="40" w:line="320" w:lineRule="atLeast"/>
      <w:ind w:left="180" w:hanging="180"/>
    </w:pPr>
    <w:rPr>
      <w:rFonts w:ascii="Times New Roman" w:eastAsia="MS Mincho" w:hAnsi="Times New Roman"/>
      <w:bCs w:val="0"/>
      <w:sz w:val="26"/>
      <w:szCs w:val="24"/>
    </w:rPr>
  </w:style>
  <w:style w:type="paragraph" w:customStyle="1" w:styleId="StyleHeading4LatinArial">
    <w:name w:val="Style Heading 4 + (Latin) Arial"/>
    <w:basedOn w:val="Heading4"/>
    <w:autoRedefine/>
    <w:uiPriority w:val="99"/>
    <w:rsid w:val="0068189E"/>
    <w:pPr>
      <w:tabs>
        <w:tab w:val="num" w:pos="714"/>
        <w:tab w:val="num" w:pos="1035"/>
        <w:tab w:val="num" w:pos="2880"/>
      </w:tabs>
      <w:overflowPunct/>
      <w:autoSpaceDE/>
      <w:autoSpaceDN/>
      <w:adjustRightInd/>
      <w:spacing w:before="240"/>
      <w:ind w:left="1037" w:right="-200" w:hanging="1037"/>
    </w:pPr>
    <w:rPr>
      <w:rFonts w:ascii="Arial" w:eastAsia="SimSun" w:hAnsi="Arial"/>
      <w:b/>
      <w:bCs/>
      <w:iCs w:val="0"/>
      <w:lang w:val="vi-VN" w:eastAsia="zh-CN"/>
    </w:rPr>
  </w:style>
  <w:style w:type="paragraph" w:customStyle="1" w:styleId="binhthuongChar10">
    <w:name w:val="binhthuong Char1"/>
    <w:basedOn w:val="Normal"/>
    <w:uiPriority w:val="99"/>
    <w:rsid w:val="0068189E"/>
    <w:pPr>
      <w:spacing w:before="120" w:after="120" w:line="360" w:lineRule="exact"/>
      <w:ind w:firstLine="720"/>
    </w:pPr>
    <w:rPr>
      <w:rFonts w:ascii="Times New Roman" w:eastAsia="Batang" w:hAnsi="Times New Roman"/>
      <w:bCs w:val="0"/>
      <w:sz w:val="24"/>
      <w:szCs w:val="24"/>
    </w:rPr>
  </w:style>
  <w:style w:type="paragraph" w:customStyle="1" w:styleId="bullet1CharChar0">
    <w:name w:val="bullet 1 Char Char"/>
    <w:basedOn w:val="Normal"/>
    <w:uiPriority w:val="99"/>
    <w:rsid w:val="0068189E"/>
    <w:pPr>
      <w:spacing w:before="120" w:after="120" w:line="240" w:lineRule="auto"/>
    </w:pPr>
    <w:rPr>
      <w:rFonts w:ascii="Arial" w:eastAsia="BatangChe" w:hAnsi="Arial"/>
      <w:bCs w:val="0"/>
      <w:sz w:val="24"/>
      <w:szCs w:val="24"/>
    </w:rPr>
  </w:style>
  <w:style w:type="paragraph" w:customStyle="1" w:styleId="Stylesaothu2BoldChar">
    <w:name w:val="Style sao_thu2 + Bold Char"/>
    <w:basedOn w:val="Normal"/>
    <w:uiPriority w:val="99"/>
    <w:rsid w:val="0068189E"/>
    <w:pPr>
      <w:tabs>
        <w:tab w:val="num" w:pos="1728"/>
      </w:tabs>
      <w:spacing w:before="120" w:after="120" w:line="360" w:lineRule="exact"/>
      <w:ind w:left="1728" w:hanging="360"/>
    </w:pPr>
    <w:rPr>
      <w:rFonts w:ascii="Times New Roman" w:eastAsia="Batang" w:hAnsi="Times New Roman"/>
      <w:b/>
      <w:sz w:val="24"/>
      <w:szCs w:val="24"/>
    </w:rPr>
  </w:style>
  <w:style w:type="paragraph" w:customStyle="1" w:styleId="Stylesaothu2Bold">
    <w:name w:val="Style sao_thu2 + Bold"/>
    <w:basedOn w:val="Normal"/>
    <w:uiPriority w:val="99"/>
    <w:rsid w:val="0068189E"/>
    <w:pPr>
      <w:tabs>
        <w:tab w:val="num" w:pos="1728"/>
      </w:tabs>
      <w:spacing w:before="120" w:after="120" w:line="360" w:lineRule="exact"/>
      <w:ind w:left="1728" w:hanging="360"/>
    </w:pPr>
    <w:rPr>
      <w:rFonts w:ascii="Times New Roman" w:eastAsia="Batang" w:hAnsi="Times New Roman"/>
      <w:b/>
      <w:sz w:val="24"/>
      <w:szCs w:val="24"/>
    </w:rPr>
  </w:style>
  <w:style w:type="paragraph" w:customStyle="1" w:styleId="chamtron">
    <w:name w:val="chamtron"/>
    <w:basedOn w:val="Chamvuong"/>
    <w:uiPriority w:val="99"/>
    <w:rsid w:val="0068189E"/>
  </w:style>
  <w:style w:type="paragraph" w:customStyle="1" w:styleId="quitrinh">
    <w:name w:val="qui trinh"/>
    <w:uiPriority w:val="99"/>
    <w:rsid w:val="0068189E"/>
    <w:pPr>
      <w:tabs>
        <w:tab w:val="num" w:pos="360"/>
      </w:tabs>
      <w:adjustRightInd w:val="0"/>
      <w:spacing w:after="120" w:line="360" w:lineRule="exact"/>
      <w:ind w:left="360" w:hanging="360"/>
    </w:pPr>
    <w:rPr>
      <w:rFonts w:eastAsia="Times New Roman" w:cs="Times New Roman"/>
      <w:i/>
      <w:color w:val="auto"/>
      <w:sz w:val="24"/>
      <w:szCs w:val="24"/>
    </w:rPr>
  </w:style>
  <w:style w:type="paragraph" w:customStyle="1" w:styleId="Table-Text0">
    <w:name w:val="Table - Text"/>
    <w:basedOn w:val="Normal"/>
    <w:autoRedefine/>
    <w:uiPriority w:val="99"/>
    <w:rsid w:val="0068189E"/>
    <w:pPr>
      <w:spacing w:after="0" w:line="240" w:lineRule="auto"/>
    </w:pPr>
    <w:rPr>
      <w:rFonts w:ascii="Times New Roman" w:hAnsi="Times New Roman"/>
      <w:bCs w:val="0"/>
      <w:color w:val="000000"/>
    </w:rPr>
  </w:style>
  <w:style w:type="paragraph" w:customStyle="1" w:styleId="Table-ColHead">
    <w:name w:val="Table - Col.Head"/>
    <w:basedOn w:val="Normal"/>
    <w:uiPriority w:val="99"/>
    <w:rsid w:val="0068189E"/>
    <w:pPr>
      <w:keepNext/>
      <w:spacing w:after="0" w:line="240" w:lineRule="auto"/>
    </w:pPr>
    <w:rPr>
      <w:rFonts w:ascii="Arial" w:hAnsi="Arial"/>
      <w:b/>
      <w:bCs w:val="0"/>
      <w:noProof/>
      <w:sz w:val="18"/>
      <w:szCs w:val="24"/>
    </w:rPr>
  </w:style>
  <w:style w:type="paragraph" w:customStyle="1" w:styleId="Comment">
    <w:name w:val="Comment"/>
    <w:basedOn w:val="Normal"/>
    <w:uiPriority w:val="99"/>
    <w:rsid w:val="0068189E"/>
    <w:pPr>
      <w:overflowPunct w:val="0"/>
      <w:autoSpaceDE w:val="0"/>
      <w:autoSpaceDN w:val="0"/>
      <w:adjustRightInd w:val="0"/>
      <w:spacing w:after="120" w:line="240" w:lineRule="auto"/>
      <w:textAlignment w:val="baseline"/>
    </w:pPr>
    <w:rPr>
      <w:rFonts w:ascii="Times New Roman" w:hAnsi="Times New Roman"/>
      <w:bCs w:val="0"/>
      <w:i/>
      <w:color w:val="000080"/>
      <w:szCs w:val="24"/>
    </w:rPr>
  </w:style>
  <w:style w:type="paragraph" w:customStyle="1" w:styleId="NormalTableHeader">
    <w:name w:val="Normal Table Header"/>
    <w:basedOn w:val="NormalIndent"/>
    <w:rsid w:val="0068189E"/>
    <w:pPr>
      <w:keepNext/>
      <w:keepLines/>
      <w:widowControl/>
      <w:tabs>
        <w:tab w:val="left" w:pos="702"/>
        <w:tab w:val="left" w:pos="1080"/>
      </w:tabs>
      <w:suppressAutoHyphens w:val="0"/>
      <w:autoSpaceDE/>
      <w:spacing w:before="120" w:line="360" w:lineRule="auto"/>
      <w:ind w:left="0" w:firstLine="0"/>
      <w:jc w:val="center"/>
    </w:pPr>
    <w:rPr>
      <w:rFonts w:ascii="Tahoma" w:eastAsia="MS Mincho" w:hAnsi="Tahoma" w:cs="Arial"/>
      <w:b/>
      <w:snapToGrid w:val="0"/>
      <w:sz w:val="20"/>
      <w:lang w:eastAsia="ja-JP"/>
    </w:rPr>
  </w:style>
  <w:style w:type="paragraph" w:customStyle="1" w:styleId="comment0">
    <w:name w:val="comment"/>
    <w:basedOn w:val="Normal"/>
    <w:rsid w:val="0068189E"/>
    <w:pPr>
      <w:spacing w:before="120" w:after="0" w:line="360" w:lineRule="auto"/>
      <w:ind w:left="144"/>
    </w:pPr>
    <w:rPr>
      <w:rFonts w:ascii="Tahoma" w:eastAsia="MS Mincho" w:hAnsi="Tahoma" w:cs="Arial"/>
      <w:i/>
      <w:snapToGrid w:val="0"/>
      <w:color w:val="808080"/>
      <w:sz w:val="20"/>
      <w:szCs w:val="24"/>
      <w:lang w:eastAsia="ja-JP"/>
    </w:rPr>
  </w:style>
  <w:style w:type="paragraph" w:customStyle="1" w:styleId="StyleFirstline075cmBefore03lineLinespacingAtle">
    <w:name w:val="Style First line:  0.75 cm Before:  0.3 line Line spacing:  At le"/>
    <w:basedOn w:val="Normal"/>
    <w:autoRedefine/>
    <w:rsid w:val="0068189E"/>
    <w:pPr>
      <w:widowControl w:val="0"/>
      <w:spacing w:after="0" w:line="336" w:lineRule="auto"/>
    </w:pPr>
    <w:rPr>
      <w:rFonts w:ascii="Times New Roman" w:hAnsi="Times New Roman"/>
      <w:bCs w:val="0"/>
      <w:kern w:val="2"/>
      <w:sz w:val="26"/>
      <w:szCs w:val="24"/>
      <w:lang w:eastAsia="ja-JP"/>
    </w:rPr>
  </w:style>
  <w:style w:type="paragraph" w:customStyle="1" w:styleId="portlettitle">
    <w:name w:val="portlettitle"/>
    <w:basedOn w:val="Normal"/>
    <w:uiPriority w:val="99"/>
    <w:rsid w:val="0068189E"/>
    <w:pPr>
      <w:spacing w:before="100" w:beforeAutospacing="1" w:after="100" w:afterAutospacing="1" w:line="240" w:lineRule="auto"/>
    </w:pPr>
    <w:rPr>
      <w:rFonts w:ascii="Arial" w:eastAsia="Arial Unicode MS" w:hAnsi="Arial" w:cs="Arial"/>
      <w:b/>
      <w:color w:val="000000"/>
      <w:sz w:val="17"/>
      <w:szCs w:val="17"/>
    </w:rPr>
  </w:style>
  <w:style w:type="paragraph" w:customStyle="1" w:styleId="direction">
    <w:name w:val="direction"/>
    <w:basedOn w:val="BodyTextIndent"/>
    <w:uiPriority w:val="99"/>
    <w:rsid w:val="0068189E"/>
    <w:pPr>
      <w:spacing w:line="240" w:lineRule="auto"/>
      <w:ind w:left="720"/>
    </w:pPr>
    <w:rPr>
      <w:rFonts w:ascii="Arial" w:hAnsi="Arial"/>
      <w:bCs w:val="0"/>
      <w:color w:val="FF0000"/>
      <w:lang w:val="x-none" w:eastAsia="x-none"/>
    </w:rPr>
  </w:style>
  <w:style w:type="character" w:customStyle="1" w:styleId="Trademark">
    <w:name w:val="Trademark"/>
    <w:aliases w:val="tr"/>
    <w:uiPriority w:val="99"/>
    <w:rsid w:val="0068189E"/>
    <w:rPr>
      <w:sz w:val="16"/>
      <w:szCs w:val="16"/>
    </w:rPr>
  </w:style>
  <w:style w:type="paragraph" w:customStyle="1" w:styleId="CheckStyle">
    <w:name w:val="Check Style"/>
    <w:basedOn w:val="Normal"/>
    <w:uiPriority w:val="99"/>
    <w:semiHidden/>
    <w:rsid w:val="0068189E"/>
    <w:pPr>
      <w:numPr>
        <w:numId w:val="126"/>
      </w:numPr>
      <w:spacing w:after="0" w:line="240" w:lineRule="auto"/>
    </w:pPr>
    <w:rPr>
      <w:rFonts w:ascii="Times New Roman" w:eastAsia="MS Mincho" w:hAnsi="Times New Roman"/>
      <w:bCs w:val="0"/>
      <w:sz w:val="24"/>
      <w:szCs w:val="24"/>
      <w:lang w:eastAsia="ja-JP"/>
    </w:rPr>
  </w:style>
  <w:style w:type="paragraph" w:customStyle="1" w:styleId="NormalDam">
    <w:name w:val="NormalDam"/>
    <w:basedOn w:val="Normal"/>
    <w:autoRedefine/>
    <w:uiPriority w:val="99"/>
    <w:rsid w:val="0068189E"/>
    <w:pPr>
      <w:spacing w:before="120" w:after="0" w:line="240" w:lineRule="auto"/>
      <w:ind w:firstLine="360"/>
    </w:pPr>
    <w:rPr>
      <w:rFonts w:ascii=".VnTime" w:hAnsi=".VnTime"/>
      <w:b/>
      <w:i/>
      <w:sz w:val="24"/>
      <w:szCs w:val="24"/>
      <w:u w:val="single"/>
    </w:rPr>
  </w:style>
  <w:style w:type="paragraph" w:customStyle="1" w:styleId="body10">
    <w:name w:val="body1"/>
    <w:basedOn w:val="Normal"/>
    <w:uiPriority w:val="99"/>
    <w:rsid w:val="0068189E"/>
    <w:pPr>
      <w:spacing w:before="120" w:after="0" w:line="300" w:lineRule="atLeast"/>
      <w:ind w:left="2880" w:firstLine="360"/>
    </w:pPr>
    <w:rPr>
      <w:rFonts w:ascii=".VnTime" w:hAnsi=".VnTime"/>
      <w:bCs w:val="0"/>
      <w:sz w:val="24"/>
      <w:szCs w:val="24"/>
      <w:lang w:val="en-GB"/>
    </w:rPr>
  </w:style>
  <w:style w:type="paragraph" w:customStyle="1" w:styleId="CharCharCharCharChar">
    <w:name w:val="Char Char Char Char Char"/>
    <w:basedOn w:val="Normal"/>
    <w:autoRedefine/>
    <w:uiPriority w:val="99"/>
    <w:rsid w:val="0068189E"/>
    <w:pPr>
      <w:spacing w:after="160" w:line="240" w:lineRule="exact"/>
    </w:pPr>
    <w:rPr>
      <w:rFonts w:ascii="Times New Roman" w:hAnsi="Times New Roman"/>
      <w:bCs w:val="0"/>
      <w:sz w:val="24"/>
      <w:szCs w:val="28"/>
    </w:rPr>
  </w:style>
  <w:style w:type="paragraph" w:customStyle="1" w:styleId="xl494">
    <w:name w:val="xl49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i/>
      <w:iCs/>
      <w:color w:val="000000"/>
      <w:sz w:val="26"/>
      <w:szCs w:val="26"/>
    </w:rPr>
  </w:style>
  <w:style w:type="paragraph" w:customStyle="1" w:styleId="xl495">
    <w:name w:val="xl49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Cs w:val="0"/>
      <w:i/>
      <w:iCs/>
      <w:color w:val="000000"/>
      <w:sz w:val="26"/>
      <w:szCs w:val="26"/>
    </w:rPr>
  </w:style>
  <w:style w:type="paragraph" w:customStyle="1" w:styleId="xl496">
    <w:name w:val="xl49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color w:val="000000"/>
      <w:sz w:val="26"/>
      <w:szCs w:val="26"/>
    </w:rPr>
  </w:style>
  <w:style w:type="paragraph" w:customStyle="1" w:styleId="xl497">
    <w:name w:val="xl497"/>
    <w:basedOn w:val="Normal"/>
    <w:rsid w:val="0068189E"/>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hAnsi="Times New Roman"/>
      <w:bCs w:val="0"/>
      <w:i/>
      <w:iCs/>
      <w:color w:val="000000"/>
      <w:sz w:val="26"/>
      <w:szCs w:val="26"/>
    </w:rPr>
  </w:style>
  <w:style w:type="paragraph" w:customStyle="1" w:styleId="xl498">
    <w:name w:val="xl49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i/>
      <w:iCs/>
      <w:color w:val="000000"/>
      <w:sz w:val="26"/>
      <w:szCs w:val="26"/>
    </w:rPr>
  </w:style>
  <w:style w:type="paragraph" w:customStyle="1" w:styleId="xl499">
    <w:name w:val="xl49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
      <w:i/>
      <w:iCs/>
      <w:color w:val="000000"/>
      <w:sz w:val="26"/>
      <w:szCs w:val="26"/>
    </w:rPr>
  </w:style>
  <w:style w:type="paragraph" w:customStyle="1" w:styleId="xl500">
    <w:name w:val="xl50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Cs w:val="0"/>
      <w:color w:val="000000"/>
      <w:sz w:val="26"/>
      <w:szCs w:val="26"/>
    </w:rPr>
  </w:style>
  <w:style w:type="paragraph" w:customStyle="1" w:styleId="xl501">
    <w:name w:val="xl50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Cs w:val="0"/>
      <w:i/>
      <w:iCs/>
      <w:color w:val="000000"/>
      <w:sz w:val="26"/>
      <w:szCs w:val="26"/>
    </w:rPr>
  </w:style>
  <w:style w:type="paragraph" w:customStyle="1" w:styleId="xl502">
    <w:name w:val="xl502"/>
    <w:basedOn w:val="Normal"/>
    <w:rsid w:val="0068189E"/>
    <w:pPr>
      <w:spacing w:before="100" w:beforeAutospacing="1" w:after="100" w:afterAutospacing="1" w:line="240" w:lineRule="auto"/>
    </w:pPr>
    <w:rPr>
      <w:rFonts w:ascii="Arial" w:hAnsi="Arial" w:cs="Arial"/>
      <w:bCs w:val="0"/>
      <w:i/>
      <w:iCs/>
      <w:color w:val="000000"/>
      <w:sz w:val="24"/>
      <w:szCs w:val="24"/>
    </w:rPr>
  </w:style>
  <w:style w:type="paragraph" w:customStyle="1" w:styleId="xl503">
    <w:name w:val="xl50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color w:val="000000"/>
      <w:sz w:val="26"/>
      <w:szCs w:val="26"/>
    </w:rPr>
  </w:style>
  <w:style w:type="paragraph" w:customStyle="1" w:styleId="xl504">
    <w:name w:val="xl50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Cs w:val="0"/>
      <w:color w:val="000000"/>
      <w:sz w:val="26"/>
      <w:szCs w:val="26"/>
    </w:rPr>
  </w:style>
  <w:style w:type="paragraph" w:customStyle="1" w:styleId="xl505">
    <w:name w:val="xl50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color w:val="000000"/>
      <w:sz w:val="26"/>
      <w:szCs w:val="26"/>
    </w:rPr>
  </w:style>
  <w:style w:type="paragraph" w:customStyle="1" w:styleId="xl506">
    <w:name w:val="xl50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Cs w:val="0"/>
      <w:color w:val="000000"/>
      <w:sz w:val="26"/>
      <w:szCs w:val="26"/>
    </w:rPr>
  </w:style>
  <w:style w:type="paragraph" w:customStyle="1" w:styleId="xl507">
    <w:name w:val="xl507"/>
    <w:basedOn w:val="Normal"/>
    <w:rsid w:val="0068189E"/>
    <w:pPr>
      <w:spacing w:before="100" w:beforeAutospacing="1" w:after="100" w:afterAutospacing="1" w:line="240" w:lineRule="auto"/>
    </w:pPr>
    <w:rPr>
      <w:rFonts w:ascii="Arial" w:hAnsi="Arial" w:cs="Arial"/>
      <w:b/>
      <w:sz w:val="24"/>
      <w:szCs w:val="28"/>
    </w:rPr>
  </w:style>
  <w:style w:type="paragraph" w:customStyle="1" w:styleId="xl508">
    <w:name w:val="xl508"/>
    <w:basedOn w:val="Normal"/>
    <w:rsid w:val="0068189E"/>
    <w:pPr>
      <w:spacing w:before="100" w:beforeAutospacing="1" w:after="100" w:afterAutospacing="1" w:line="240" w:lineRule="auto"/>
    </w:pPr>
    <w:rPr>
      <w:rFonts w:ascii="Arial" w:hAnsi="Arial" w:cs="Arial"/>
      <w:bCs w:val="0"/>
      <w:i/>
      <w:iCs/>
      <w:sz w:val="24"/>
      <w:szCs w:val="24"/>
    </w:rPr>
  </w:style>
  <w:style w:type="paragraph" w:customStyle="1" w:styleId="xl509">
    <w:name w:val="xl509"/>
    <w:basedOn w:val="Normal"/>
    <w:rsid w:val="0068189E"/>
    <w:pPr>
      <w:spacing w:before="100" w:beforeAutospacing="1" w:after="100" w:afterAutospacing="1" w:line="240" w:lineRule="auto"/>
      <w:textAlignment w:val="center"/>
    </w:pPr>
    <w:rPr>
      <w:rFonts w:ascii="Times New Roman" w:hAnsi="Times New Roman"/>
      <w:bCs w:val="0"/>
      <w:i/>
      <w:iCs/>
      <w:sz w:val="24"/>
      <w:szCs w:val="24"/>
    </w:rPr>
  </w:style>
  <w:style w:type="paragraph" w:customStyle="1" w:styleId="xl510">
    <w:name w:val="xl51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Cs w:val="0"/>
      <w:color w:val="000000"/>
      <w:sz w:val="26"/>
      <w:szCs w:val="26"/>
    </w:rPr>
  </w:style>
  <w:style w:type="paragraph" w:customStyle="1" w:styleId="xl511">
    <w:name w:val="xl511"/>
    <w:basedOn w:val="Normal"/>
    <w:rsid w:val="0068189E"/>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bCs w:val="0"/>
      <w:i/>
      <w:iCs/>
      <w:color w:val="000000"/>
      <w:sz w:val="26"/>
      <w:szCs w:val="26"/>
    </w:rPr>
  </w:style>
  <w:style w:type="paragraph" w:customStyle="1" w:styleId="xl512">
    <w:name w:val="xl512"/>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i/>
      <w:iCs/>
      <w:color w:val="000000"/>
      <w:sz w:val="26"/>
      <w:szCs w:val="26"/>
    </w:rPr>
  </w:style>
  <w:style w:type="paragraph" w:customStyle="1" w:styleId="xl513">
    <w:name w:val="xl513"/>
    <w:basedOn w:val="Normal"/>
    <w:rsid w:val="0068189E"/>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i/>
      <w:iCs/>
      <w:color w:val="000000"/>
      <w:sz w:val="26"/>
      <w:szCs w:val="26"/>
    </w:rPr>
  </w:style>
  <w:style w:type="paragraph" w:customStyle="1" w:styleId="xl514">
    <w:name w:val="xl514"/>
    <w:basedOn w:val="Normal"/>
    <w:rsid w:val="0068189E"/>
    <w:pPr>
      <w:spacing w:before="100" w:beforeAutospacing="1" w:after="100" w:afterAutospacing="1" w:line="240" w:lineRule="auto"/>
    </w:pPr>
    <w:rPr>
      <w:rFonts w:ascii="Arial" w:hAnsi="Arial" w:cs="Arial"/>
      <w:bCs w:val="0"/>
      <w:i/>
      <w:iCs/>
      <w:color w:val="FF0000"/>
      <w:sz w:val="24"/>
      <w:szCs w:val="24"/>
    </w:rPr>
  </w:style>
  <w:style w:type="paragraph" w:customStyle="1" w:styleId="xl515">
    <w:name w:val="xl515"/>
    <w:basedOn w:val="Normal"/>
    <w:rsid w:val="0068189E"/>
    <w:pPr>
      <w:pBdr>
        <w:top w:val="single" w:sz="4" w:space="0" w:color="auto"/>
        <w:left w:val="single" w:sz="4" w:space="0" w:color="auto"/>
        <w:bottom w:val="single" w:sz="4" w:space="0" w:color="auto"/>
        <w:right w:val="single" w:sz="4" w:space="0" w:color="auto"/>
      </w:pBdr>
      <w:shd w:val="clear" w:color="000000" w:fill="93CDDD"/>
      <w:spacing w:before="100" w:beforeAutospacing="1" w:after="100" w:afterAutospacing="1" w:line="240" w:lineRule="auto"/>
      <w:jc w:val="center"/>
      <w:textAlignment w:val="center"/>
    </w:pPr>
    <w:rPr>
      <w:rFonts w:ascii="Times New Roman" w:hAnsi="Times New Roman"/>
      <w:b/>
      <w:i/>
      <w:iCs/>
      <w:color w:val="000000"/>
      <w:sz w:val="26"/>
      <w:szCs w:val="26"/>
    </w:rPr>
  </w:style>
  <w:style w:type="paragraph" w:customStyle="1" w:styleId="xl516">
    <w:name w:val="xl516"/>
    <w:basedOn w:val="Normal"/>
    <w:rsid w:val="0068189E"/>
    <w:pPr>
      <w:pBdr>
        <w:top w:val="single" w:sz="4" w:space="0" w:color="auto"/>
        <w:left w:val="single" w:sz="4" w:space="0" w:color="auto"/>
        <w:bottom w:val="single" w:sz="4" w:space="0" w:color="auto"/>
        <w:right w:val="single" w:sz="4" w:space="0" w:color="auto"/>
      </w:pBdr>
      <w:shd w:val="clear" w:color="000000" w:fill="93CDDD"/>
      <w:spacing w:before="100" w:beforeAutospacing="1" w:after="100" w:afterAutospacing="1" w:line="240" w:lineRule="auto"/>
      <w:textAlignment w:val="center"/>
    </w:pPr>
    <w:rPr>
      <w:rFonts w:ascii="Times New Roman" w:hAnsi="Times New Roman"/>
      <w:b/>
      <w:i/>
      <w:iCs/>
      <w:color w:val="000000"/>
      <w:sz w:val="26"/>
      <w:szCs w:val="26"/>
    </w:rPr>
  </w:style>
  <w:style w:type="paragraph" w:customStyle="1" w:styleId="xl517">
    <w:name w:val="xl517"/>
    <w:basedOn w:val="Normal"/>
    <w:rsid w:val="0068189E"/>
    <w:pPr>
      <w:pBdr>
        <w:top w:val="single" w:sz="4" w:space="0" w:color="auto"/>
        <w:left w:val="single" w:sz="4" w:space="0" w:color="auto"/>
        <w:bottom w:val="single" w:sz="4" w:space="0" w:color="auto"/>
        <w:right w:val="single" w:sz="4" w:space="0" w:color="auto"/>
      </w:pBdr>
      <w:shd w:val="clear" w:color="000000" w:fill="93CDDD"/>
      <w:spacing w:before="100" w:beforeAutospacing="1" w:after="100" w:afterAutospacing="1" w:line="240" w:lineRule="auto"/>
      <w:jc w:val="right"/>
      <w:textAlignment w:val="center"/>
    </w:pPr>
    <w:rPr>
      <w:rFonts w:ascii="Times New Roman" w:hAnsi="Times New Roman"/>
      <w:b/>
      <w:i/>
      <w:iCs/>
      <w:color w:val="000000"/>
      <w:sz w:val="26"/>
      <w:szCs w:val="26"/>
    </w:rPr>
  </w:style>
  <w:style w:type="paragraph" w:customStyle="1" w:styleId="xl518">
    <w:name w:val="xl518"/>
    <w:basedOn w:val="Normal"/>
    <w:rsid w:val="0068189E"/>
    <w:pPr>
      <w:pBdr>
        <w:top w:val="single" w:sz="4" w:space="0" w:color="auto"/>
        <w:left w:val="single" w:sz="4" w:space="0" w:color="auto"/>
        <w:bottom w:val="single" w:sz="4" w:space="0" w:color="auto"/>
        <w:right w:val="single" w:sz="4" w:space="0" w:color="auto"/>
      </w:pBdr>
      <w:shd w:val="clear" w:color="000000" w:fill="93CDDD"/>
      <w:spacing w:before="100" w:beforeAutospacing="1" w:after="100" w:afterAutospacing="1" w:line="240" w:lineRule="auto"/>
      <w:jc w:val="center"/>
      <w:textAlignment w:val="center"/>
    </w:pPr>
    <w:rPr>
      <w:rFonts w:ascii="Times New Roman" w:hAnsi="Times New Roman"/>
      <w:b/>
      <w:i/>
      <w:iCs/>
      <w:color w:val="000000"/>
      <w:sz w:val="26"/>
      <w:szCs w:val="26"/>
    </w:rPr>
  </w:style>
  <w:style w:type="paragraph" w:customStyle="1" w:styleId="xl519">
    <w:name w:val="xl519"/>
    <w:basedOn w:val="Normal"/>
    <w:rsid w:val="0068189E"/>
    <w:pPr>
      <w:pBdr>
        <w:top w:val="single" w:sz="4" w:space="0" w:color="auto"/>
        <w:left w:val="single" w:sz="4" w:space="0" w:color="auto"/>
        <w:bottom w:val="single" w:sz="4" w:space="0" w:color="auto"/>
        <w:right w:val="single" w:sz="4" w:space="0" w:color="auto"/>
      </w:pBdr>
      <w:shd w:val="clear" w:color="000000" w:fill="93CDDD"/>
      <w:spacing w:before="100" w:beforeAutospacing="1" w:after="100" w:afterAutospacing="1" w:line="240" w:lineRule="auto"/>
      <w:jc w:val="right"/>
      <w:textAlignment w:val="center"/>
    </w:pPr>
    <w:rPr>
      <w:rFonts w:ascii="Times New Roman" w:hAnsi="Times New Roman"/>
      <w:b/>
      <w:i/>
      <w:iCs/>
      <w:color w:val="000000"/>
      <w:sz w:val="26"/>
      <w:szCs w:val="26"/>
    </w:rPr>
  </w:style>
  <w:style w:type="paragraph" w:customStyle="1" w:styleId="xl520">
    <w:name w:val="xl520"/>
    <w:basedOn w:val="Normal"/>
    <w:rsid w:val="0068189E"/>
    <w:pPr>
      <w:pBdr>
        <w:top w:val="single" w:sz="4" w:space="0" w:color="auto"/>
        <w:left w:val="single" w:sz="4" w:space="10" w:color="auto"/>
        <w:bottom w:val="single" w:sz="4" w:space="0" w:color="auto"/>
        <w:right w:val="single" w:sz="4" w:space="0" w:color="auto"/>
      </w:pBdr>
      <w:spacing w:before="100" w:beforeAutospacing="1" w:after="100" w:afterAutospacing="1" w:line="240" w:lineRule="auto"/>
      <w:ind w:firstLineChars="100" w:firstLine="100"/>
    </w:pPr>
    <w:rPr>
      <w:rFonts w:ascii="Times New Roman" w:hAnsi="Times New Roman"/>
      <w:bCs w:val="0"/>
      <w:i/>
      <w:iCs/>
      <w:color w:val="000000"/>
      <w:sz w:val="26"/>
      <w:szCs w:val="26"/>
    </w:rPr>
  </w:style>
  <w:style w:type="paragraph" w:customStyle="1" w:styleId="xl521">
    <w:name w:val="xl52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
      <w:color w:val="000000"/>
      <w:sz w:val="26"/>
      <w:szCs w:val="26"/>
    </w:rPr>
  </w:style>
  <w:style w:type="paragraph" w:customStyle="1" w:styleId="xl522">
    <w:name w:val="xl522"/>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
      <w:i/>
      <w:iCs/>
      <w:color w:val="000000"/>
      <w:sz w:val="26"/>
      <w:szCs w:val="26"/>
    </w:rPr>
  </w:style>
  <w:style w:type="paragraph" w:customStyle="1" w:styleId="xl523">
    <w:name w:val="xl523"/>
    <w:basedOn w:val="Normal"/>
    <w:rsid w:val="0068189E"/>
    <w:pPr>
      <w:spacing w:before="100" w:beforeAutospacing="1" w:after="100" w:afterAutospacing="1" w:line="240" w:lineRule="auto"/>
      <w:jc w:val="right"/>
    </w:pPr>
    <w:rPr>
      <w:rFonts w:ascii="Arial" w:hAnsi="Arial" w:cs="Arial"/>
      <w:b/>
      <w:sz w:val="24"/>
      <w:szCs w:val="28"/>
    </w:rPr>
  </w:style>
  <w:style w:type="paragraph" w:customStyle="1" w:styleId="xl524">
    <w:name w:val="xl524"/>
    <w:basedOn w:val="Normal"/>
    <w:rsid w:val="0068189E"/>
    <w:pPr>
      <w:pBdr>
        <w:top w:val="single" w:sz="4" w:space="0" w:color="auto"/>
        <w:left w:val="single" w:sz="4" w:space="0" w:color="auto"/>
        <w:bottom w:val="single" w:sz="4" w:space="0" w:color="auto"/>
        <w:right w:val="single" w:sz="4" w:space="0" w:color="auto"/>
      </w:pBdr>
      <w:shd w:val="clear" w:color="000000" w:fill="93CDDD"/>
      <w:spacing w:before="100" w:beforeAutospacing="1" w:after="100" w:afterAutospacing="1" w:line="240" w:lineRule="auto"/>
      <w:jc w:val="center"/>
      <w:textAlignment w:val="center"/>
    </w:pPr>
    <w:rPr>
      <w:rFonts w:ascii="Times New Roman" w:hAnsi="Times New Roman"/>
      <w:bCs w:val="0"/>
      <w:i/>
      <w:iCs/>
      <w:color w:val="000000"/>
      <w:sz w:val="26"/>
      <w:szCs w:val="26"/>
    </w:rPr>
  </w:style>
  <w:style w:type="paragraph" w:customStyle="1" w:styleId="xl525">
    <w:name w:val="xl525"/>
    <w:basedOn w:val="Normal"/>
    <w:rsid w:val="0068189E"/>
    <w:pPr>
      <w:spacing w:before="100" w:beforeAutospacing="1" w:after="100" w:afterAutospacing="1" w:line="240" w:lineRule="auto"/>
    </w:pPr>
    <w:rPr>
      <w:rFonts w:ascii="Times New Roman" w:hAnsi="Times New Roman"/>
      <w:bCs w:val="0"/>
      <w:i/>
      <w:iCs/>
      <w:sz w:val="24"/>
      <w:szCs w:val="24"/>
    </w:rPr>
  </w:style>
  <w:style w:type="paragraph" w:customStyle="1" w:styleId="xl526">
    <w:name w:val="xl52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color w:val="000000"/>
      <w:sz w:val="26"/>
      <w:szCs w:val="26"/>
    </w:rPr>
  </w:style>
  <w:style w:type="paragraph" w:customStyle="1" w:styleId="xl527">
    <w:name w:val="xl52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color w:val="000000"/>
      <w:sz w:val="26"/>
      <w:szCs w:val="26"/>
    </w:rPr>
  </w:style>
  <w:style w:type="paragraph" w:customStyle="1" w:styleId="xl528">
    <w:name w:val="xl52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color w:val="000000"/>
      <w:sz w:val="26"/>
      <w:szCs w:val="26"/>
    </w:rPr>
  </w:style>
  <w:style w:type="paragraph" w:customStyle="1" w:styleId="xl529">
    <w:name w:val="xl529"/>
    <w:basedOn w:val="Normal"/>
    <w:rsid w:val="0068189E"/>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b/>
      <w:color w:val="000000"/>
      <w:sz w:val="26"/>
      <w:szCs w:val="26"/>
    </w:rPr>
  </w:style>
  <w:style w:type="paragraph" w:customStyle="1" w:styleId="xl530">
    <w:name w:val="xl530"/>
    <w:basedOn w:val="Normal"/>
    <w:rsid w:val="0068189E"/>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hAnsi="Times New Roman"/>
      <w:b/>
      <w:color w:val="000000"/>
      <w:sz w:val="26"/>
      <w:szCs w:val="26"/>
    </w:rPr>
  </w:style>
  <w:style w:type="paragraph" w:customStyle="1" w:styleId="xl531">
    <w:name w:val="xl531"/>
    <w:basedOn w:val="Normal"/>
    <w:rsid w:val="0068189E"/>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right"/>
      <w:textAlignment w:val="center"/>
    </w:pPr>
    <w:rPr>
      <w:rFonts w:ascii="Times New Roman" w:hAnsi="Times New Roman"/>
      <w:b/>
      <w:color w:val="000000"/>
      <w:sz w:val="26"/>
      <w:szCs w:val="26"/>
    </w:rPr>
  </w:style>
  <w:style w:type="paragraph" w:customStyle="1" w:styleId="xl532">
    <w:name w:val="xl532"/>
    <w:basedOn w:val="Normal"/>
    <w:rsid w:val="0068189E"/>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b/>
      <w:color w:val="000000"/>
      <w:sz w:val="26"/>
      <w:szCs w:val="26"/>
    </w:rPr>
  </w:style>
  <w:style w:type="paragraph" w:customStyle="1" w:styleId="xl533">
    <w:name w:val="xl533"/>
    <w:basedOn w:val="Normal"/>
    <w:rsid w:val="0068189E"/>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right"/>
      <w:textAlignment w:val="center"/>
    </w:pPr>
    <w:rPr>
      <w:rFonts w:ascii="Times New Roman" w:hAnsi="Times New Roman"/>
      <w:b/>
      <w:color w:val="000000"/>
      <w:sz w:val="26"/>
      <w:szCs w:val="26"/>
    </w:rPr>
  </w:style>
  <w:style w:type="paragraph" w:customStyle="1" w:styleId="xl534">
    <w:name w:val="xl53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i/>
      <w:iCs/>
      <w:color w:val="000000"/>
      <w:sz w:val="26"/>
      <w:szCs w:val="26"/>
    </w:rPr>
  </w:style>
  <w:style w:type="paragraph" w:customStyle="1" w:styleId="xl535">
    <w:name w:val="xl535"/>
    <w:basedOn w:val="Normal"/>
    <w:rsid w:val="0068189E"/>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i/>
      <w:iCs/>
      <w:color w:val="000000"/>
      <w:sz w:val="26"/>
      <w:szCs w:val="26"/>
    </w:rPr>
  </w:style>
  <w:style w:type="paragraph" w:customStyle="1" w:styleId="xl536">
    <w:name w:val="xl53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Cs w:val="0"/>
      <w:i/>
      <w:iCs/>
      <w:color w:val="000000"/>
      <w:sz w:val="26"/>
      <w:szCs w:val="26"/>
    </w:rPr>
  </w:style>
  <w:style w:type="paragraph" w:customStyle="1" w:styleId="xl537">
    <w:name w:val="xl53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i/>
      <w:iCs/>
      <w:color w:val="000000"/>
      <w:sz w:val="26"/>
      <w:szCs w:val="26"/>
    </w:rPr>
  </w:style>
  <w:style w:type="paragraph" w:customStyle="1" w:styleId="xl538">
    <w:name w:val="xl53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Cs w:val="0"/>
      <w:i/>
      <w:iCs/>
      <w:color w:val="000000"/>
      <w:sz w:val="26"/>
      <w:szCs w:val="26"/>
    </w:rPr>
  </w:style>
  <w:style w:type="paragraph" w:customStyle="1" w:styleId="xl539">
    <w:name w:val="xl53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i/>
      <w:iCs/>
      <w:color w:val="000000"/>
      <w:sz w:val="26"/>
      <w:szCs w:val="26"/>
    </w:rPr>
  </w:style>
  <w:style w:type="paragraph" w:customStyle="1" w:styleId="xl540">
    <w:name w:val="xl54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Cs w:val="0"/>
      <w:i/>
      <w:iCs/>
      <w:color w:val="000000"/>
      <w:sz w:val="26"/>
      <w:szCs w:val="26"/>
    </w:rPr>
  </w:style>
  <w:style w:type="paragraph" w:customStyle="1" w:styleId="xl541">
    <w:name w:val="xl541"/>
    <w:basedOn w:val="Normal"/>
    <w:rsid w:val="0068189E"/>
    <w:pPr>
      <w:pBdr>
        <w:top w:val="single" w:sz="4" w:space="0" w:color="auto"/>
        <w:left w:val="single" w:sz="4" w:space="0" w:color="auto"/>
        <w:bottom w:val="single" w:sz="4" w:space="0" w:color="auto"/>
      </w:pBdr>
      <w:spacing w:before="100" w:beforeAutospacing="1" w:after="100" w:afterAutospacing="1" w:line="240" w:lineRule="auto"/>
      <w:jc w:val="right"/>
      <w:textAlignment w:val="center"/>
    </w:pPr>
    <w:rPr>
      <w:rFonts w:ascii="Times New Roman" w:hAnsi="Times New Roman"/>
      <w:bCs w:val="0"/>
      <w:i/>
      <w:iCs/>
      <w:color w:val="000000"/>
      <w:sz w:val="26"/>
      <w:szCs w:val="26"/>
    </w:rPr>
  </w:style>
  <w:style w:type="paragraph" w:customStyle="1" w:styleId="xl542">
    <w:name w:val="xl542"/>
    <w:basedOn w:val="Normal"/>
    <w:rsid w:val="0068189E"/>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right"/>
      <w:textAlignment w:val="center"/>
    </w:pPr>
    <w:rPr>
      <w:rFonts w:ascii="Times New Roman" w:hAnsi="Times New Roman"/>
      <w:bCs w:val="0"/>
      <w:i/>
      <w:iCs/>
      <w:color w:val="000000"/>
      <w:sz w:val="26"/>
      <w:szCs w:val="26"/>
    </w:rPr>
  </w:style>
  <w:style w:type="paragraph" w:customStyle="1" w:styleId="xl543">
    <w:name w:val="xl543"/>
    <w:basedOn w:val="Normal"/>
    <w:rsid w:val="0068189E"/>
    <w:pPr>
      <w:pBdr>
        <w:top w:val="single" w:sz="4" w:space="0" w:color="auto"/>
        <w:left w:val="single" w:sz="8" w:space="0" w:color="auto"/>
        <w:right w:val="single" w:sz="4" w:space="0" w:color="auto"/>
      </w:pBdr>
      <w:spacing w:before="100" w:beforeAutospacing="1" w:after="100" w:afterAutospacing="1" w:line="240" w:lineRule="auto"/>
      <w:jc w:val="center"/>
      <w:textAlignment w:val="center"/>
    </w:pPr>
    <w:rPr>
      <w:rFonts w:ascii="Times New Roman" w:hAnsi="Times New Roman"/>
      <w:bCs w:val="0"/>
      <w:i/>
      <w:iCs/>
      <w:color w:val="000000"/>
      <w:sz w:val="26"/>
      <w:szCs w:val="26"/>
    </w:rPr>
  </w:style>
  <w:style w:type="paragraph" w:customStyle="1" w:styleId="xl544">
    <w:name w:val="xl544"/>
    <w:basedOn w:val="Normal"/>
    <w:rsid w:val="0068189E"/>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bCs w:val="0"/>
      <w:i/>
      <w:iCs/>
      <w:color w:val="000000"/>
      <w:sz w:val="26"/>
      <w:szCs w:val="26"/>
    </w:rPr>
  </w:style>
  <w:style w:type="paragraph" w:customStyle="1" w:styleId="xl545">
    <w:name w:val="xl545"/>
    <w:basedOn w:val="Normal"/>
    <w:rsid w:val="0068189E"/>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i/>
      <w:iCs/>
      <w:color w:val="000000"/>
      <w:sz w:val="26"/>
      <w:szCs w:val="26"/>
    </w:rPr>
  </w:style>
  <w:style w:type="paragraph" w:customStyle="1" w:styleId="xl546">
    <w:name w:val="xl546"/>
    <w:basedOn w:val="Normal"/>
    <w:rsid w:val="0068189E"/>
    <w:pPr>
      <w:pBdr>
        <w:top w:val="single" w:sz="4" w:space="0" w:color="auto"/>
        <w:left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Cs w:val="0"/>
      <w:i/>
      <w:iCs/>
      <w:color w:val="000000"/>
      <w:sz w:val="26"/>
      <w:szCs w:val="26"/>
    </w:rPr>
  </w:style>
  <w:style w:type="paragraph" w:customStyle="1" w:styleId="xl547">
    <w:name w:val="xl547"/>
    <w:basedOn w:val="Normal"/>
    <w:rsid w:val="0068189E"/>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i/>
      <w:iCs/>
      <w:color w:val="000000"/>
      <w:sz w:val="26"/>
      <w:szCs w:val="26"/>
    </w:rPr>
  </w:style>
  <w:style w:type="paragraph" w:customStyle="1" w:styleId="xl548">
    <w:name w:val="xl548"/>
    <w:basedOn w:val="Normal"/>
    <w:rsid w:val="0068189E"/>
    <w:pPr>
      <w:pBdr>
        <w:top w:val="single" w:sz="4" w:space="0" w:color="auto"/>
        <w:left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Cs w:val="0"/>
      <w:i/>
      <w:iCs/>
      <w:color w:val="000000"/>
      <w:sz w:val="26"/>
      <w:szCs w:val="26"/>
    </w:rPr>
  </w:style>
  <w:style w:type="paragraph" w:customStyle="1" w:styleId="xl549">
    <w:name w:val="xl549"/>
    <w:basedOn w:val="Normal"/>
    <w:rsid w:val="0068189E"/>
    <w:pPr>
      <w:pBdr>
        <w:top w:val="single" w:sz="4" w:space="0" w:color="auto"/>
        <w:left w:val="single" w:sz="4" w:space="0" w:color="auto"/>
        <w:right w:val="single" w:sz="8" w:space="0" w:color="auto"/>
      </w:pBdr>
      <w:spacing w:before="100" w:beforeAutospacing="1" w:after="100" w:afterAutospacing="1" w:line="240" w:lineRule="auto"/>
      <w:jc w:val="right"/>
      <w:textAlignment w:val="center"/>
    </w:pPr>
    <w:rPr>
      <w:rFonts w:ascii="Times New Roman" w:hAnsi="Times New Roman"/>
      <w:bCs w:val="0"/>
      <w:i/>
      <w:iCs/>
      <w:color w:val="000000"/>
      <w:sz w:val="26"/>
      <w:szCs w:val="26"/>
    </w:rPr>
  </w:style>
  <w:style w:type="paragraph" w:customStyle="1" w:styleId="xl550">
    <w:name w:val="xl55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i/>
      <w:iCs/>
      <w:color w:val="000000"/>
      <w:sz w:val="26"/>
      <w:szCs w:val="26"/>
    </w:rPr>
  </w:style>
  <w:style w:type="paragraph" w:customStyle="1" w:styleId="xl551">
    <w:name w:val="xl55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Cs w:val="0"/>
      <w:i/>
      <w:iCs/>
      <w:color w:val="000000"/>
      <w:sz w:val="26"/>
      <w:szCs w:val="26"/>
    </w:rPr>
  </w:style>
  <w:style w:type="paragraph" w:customStyle="1" w:styleId="xl552">
    <w:name w:val="xl552"/>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i/>
      <w:iCs/>
      <w:color w:val="000000"/>
      <w:sz w:val="26"/>
      <w:szCs w:val="26"/>
    </w:rPr>
  </w:style>
  <w:style w:type="paragraph" w:customStyle="1" w:styleId="xl553">
    <w:name w:val="xl55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Cs w:val="0"/>
      <w:i/>
      <w:iCs/>
      <w:color w:val="000000"/>
      <w:sz w:val="26"/>
      <w:szCs w:val="26"/>
    </w:rPr>
  </w:style>
  <w:style w:type="paragraph" w:customStyle="1" w:styleId="xl554">
    <w:name w:val="xl55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Cs w:val="0"/>
      <w:i/>
      <w:iCs/>
      <w:color w:val="000000"/>
      <w:sz w:val="26"/>
      <w:szCs w:val="26"/>
    </w:rPr>
  </w:style>
  <w:style w:type="paragraph" w:customStyle="1" w:styleId="xl555">
    <w:name w:val="xl55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Cs w:val="0"/>
      <w:i/>
      <w:iCs/>
      <w:color w:val="000000"/>
      <w:sz w:val="26"/>
      <w:szCs w:val="26"/>
    </w:rPr>
  </w:style>
  <w:style w:type="paragraph" w:customStyle="1" w:styleId="xl556">
    <w:name w:val="xl556"/>
    <w:basedOn w:val="Normal"/>
    <w:rsid w:val="0068189E"/>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Cs w:val="0"/>
      <w:i/>
      <w:iCs/>
      <w:color w:val="000000"/>
      <w:sz w:val="26"/>
      <w:szCs w:val="26"/>
    </w:rPr>
  </w:style>
  <w:style w:type="paragraph" w:customStyle="1" w:styleId="xl557">
    <w:name w:val="xl557"/>
    <w:basedOn w:val="Normal"/>
    <w:rsid w:val="0068189E"/>
    <w:pPr>
      <w:pBdr>
        <w:left w:val="single" w:sz="4" w:space="1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Times New Roman" w:hAnsi="Times New Roman"/>
      <w:bCs w:val="0"/>
      <w:i/>
      <w:iCs/>
      <w:color w:val="000000"/>
      <w:sz w:val="26"/>
      <w:szCs w:val="26"/>
    </w:rPr>
  </w:style>
  <w:style w:type="paragraph" w:customStyle="1" w:styleId="xl558">
    <w:name w:val="xl558"/>
    <w:basedOn w:val="Normal"/>
    <w:rsid w:val="0068189E"/>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color w:val="000000"/>
      <w:sz w:val="26"/>
      <w:szCs w:val="26"/>
    </w:rPr>
  </w:style>
  <w:style w:type="paragraph" w:customStyle="1" w:styleId="xl559">
    <w:name w:val="xl559"/>
    <w:basedOn w:val="Normal"/>
    <w:rsid w:val="0068189E"/>
    <w:pPr>
      <w:pBdr>
        <w:top w:val="single" w:sz="4" w:space="0" w:color="auto"/>
        <w:left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Cs w:val="0"/>
      <w:color w:val="000000"/>
      <w:sz w:val="26"/>
      <w:szCs w:val="26"/>
    </w:rPr>
  </w:style>
  <w:style w:type="paragraph" w:customStyle="1" w:styleId="xl560">
    <w:name w:val="xl560"/>
    <w:basedOn w:val="Normal"/>
    <w:rsid w:val="0068189E"/>
    <w:pPr>
      <w:pBdr>
        <w:top w:val="single" w:sz="4" w:space="0" w:color="auto"/>
        <w:left w:val="single" w:sz="4" w:space="0" w:color="auto"/>
        <w:bottom w:val="single" w:sz="4" w:space="0" w:color="auto"/>
      </w:pBdr>
      <w:spacing w:before="100" w:beforeAutospacing="1" w:after="100" w:afterAutospacing="1" w:line="240" w:lineRule="auto"/>
    </w:pPr>
    <w:rPr>
      <w:rFonts w:ascii="Times New Roman" w:hAnsi="Times New Roman"/>
      <w:bCs w:val="0"/>
      <w:i/>
      <w:iCs/>
      <w:color w:val="000000"/>
      <w:sz w:val="26"/>
      <w:szCs w:val="26"/>
    </w:rPr>
  </w:style>
  <w:style w:type="paragraph" w:customStyle="1" w:styleId="xl561">
    <w:name w:val="xl56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ascii="Times New Roman" w:hAnsi="Times New Roman"/>
      <w:bCs w:val="0"/>
      <w:i/>
      <w:iCs/>
      <w:color w:val="000000"/>
      <w:sz w:val="26"/>
      <w:szCs w:val="26"/>
    </w:rPr>
  </w:style>
  <w:style w:type="paragraph" w:customStyle="1" w:styleId="xl562">
    <w:name w:val="xl562"/>
    <w:basedOn w:val="Normal"/>
    <w:rsid w:val="0068189E"/>
    <w:pPr>
      <w:pBdr>
        <w:top w:val="single" w:sz="4" w:space="0" w:color="auto"/>
        <w:left w:val="single" w:sz="4" w:space="10" w:color="auto"/>
        <w:bottom w:val="single" w:sz="4" w:space="0" w:color="auto"/>
      </w:pBdr>
      <w:spacing w:before="100" w:beforeAutospacing="1" w:after="100" w:afterAutospacing="1" w:line="240" w:lineRule="auto"/>
      <w:ind w:firstLineChars="100" w:firstLine="100"/>
    </w:pPr>
    <w:rPr>
      <w:rFonts w:ascii="Times New Roman" w:hAnsi="Times New Roman"/>
      <w:bCs w:val="0"/>
      <w:i/>
      <w:iCs/>
      <w:color w:val="000000"/>
      <w:sz w:val="26"/>
      <w:szCs w:val="26"/>
    </w:rPr>
  </w:style>
  <w:style w:type="paragraph" w:customStyle="1" w:styleId="xl563">
    <w:name w:val="xl563"/>
    <w:basedOn w:val="Normal"/>
    <w:rsid w:val="0068189E"/>
    <w:pPr>
      <w:pBdr>
        <w:top w:val="single" w:sz="4" w:space="0" w:color="auto"/>
        <w:left w:val="single" w:sz="4" w:space="0" w:color="auto"/>
        <w:bottom w:val="single" w:sz="4" w:space="0" w:color="auto"/>
      </w:pBdr>
      <w:spacing w:before="100" w:beforeAutospacing="1" w:after="100" w:afterAutospacing="1" w:line="240" w:lineRule="auto"/>
      <w:jc w:val="right"/>
      <w:textAlignment w:val="center"/>
    </w:pPr>
    <w:rPr>
      <w:rFonts w:ascii="Times New Roman" w:hAnsi="Times New Roman"/>
      <w:bCs w:val="0"/>
      <w:color w:val="000000"/>
      <w:sz w:val="26"/>
      <w:szCs w:val="26"/>
    </w:rPr>
  </w:style>
  <w:style w:type="paragraph" w:customStyle="1" w:styleId="xl564">
    <w:name w:val="xl564"/>
    <w:basedOn w:val="Normal"/>
    <w:rsid w:val="0068189E"/>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right"/>
      <w:textAlignment w:val="center"/>
    </w:pPr>
    <w:rPr>
      <w:rFonts w:ascii="Times New Roman" w:hAnsi="Times New Roman"/>
      <w:bCs w:val="0"/>
      <w:color w:val="000000"/>
      <w:sz w:val="26"/>
      <w:szCs w:val="26"/>
    </w:rPr>
  </w:style>
  <w:style w:type="paragraph" w:customStyle="1" w:styleId="xl565">
    <w:name w:val="xl56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Cs w:val="0"/>
      <w:i/>
      <w:iCs/>
      <w:color w:val="000000"/>
      <w:sz w:val="26"/>
      <w:szCs w:val="26"/>
    </w:rPr>
  </w:style>
  <w:style w:type="paragraph" w:customStyle="1" w:styleId="xl566">
    <w:name w:val="xl56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Cs w:val="0"/>
      <w:i/>
      <w:iCs/>
      <w:color w:val="000000"/>
      <w:sz w:val="26"/>
      <w:szCs w:val="26"/>
    </w:rPr>
  </w:style>
  <w:style w:type="paragraph" w:customStyle="1" w:styleId="xl567">
    <w:name w:val="xl567"/>
    <w:basedOn w:val="Normal"/>
    <w:rsid w:val="0068189E"/>
    <w:pPr>
      <w:pBdr>
        <w:top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i/>
      <w:iCs/>
      <w:color w:val="000000"/>
      <w:sz w:val="26"/>
      <w:szCs w:val="26"/>
    </w:rPr>
  </w:style>
  <w:style w:type="paragraph" w:customStyle="1" w:styleId="xl568">
    <w:name w:val="xl56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Cs w:val="0"/>
      <w:i/>
      <w:iCs/>
      <w:color w:val="000000"/>
      <w:sz w:val="26"/>
      <w:szCs w:val="26"/>
    </w:rPr>
  </w:style>
  <w:style w:type="paragraph" w:customStyle="1" w:styleId="xl569">
    <w:name w:val="xl569"/>
    <w:basedOn w:val="Normal"/>
    <w:rsid w:val="0068189E"/>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i/>
      <w:iCs/>
      <w:color w:val="000000"/>
      <w:sz w:val="26"/>
      <w:szCs w:val="26"/>
    </w:rPr>
  </w:style>
  <w:style w:type="paragraph" w:customStyle="1" w:styleId="xl570">
    <w:name w:val="xl570"/>
    <w:basedOn w:val="Normal"/>
    <w:rsid w:val="0068189E"/>
    <w:pPr>
      <w:pBdr>
        <w:top w:val="single" w:sz="4" w:space="0" w:color="auto"/>
        <w:left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Cs w:val="0"/>
      <w:i/>
      <w:iCs/>
      <w:color w:val="000000"/>
      <w:sz w:val="26"/>
      <w:szCs w:val="26"/>
    </w:rPr>
  </w:style>
  <w:style w:type="paragraph" w:customStyle="1" w:styleId="xl571">
    <w:name w:val="xl571"/>
    <w:basedOn w:val="Normal"/>
    <w:rsid w:val="0068189E"/>
    <w:pPr>
      <w:pBdr>
        <w:top w:val="single" w:sz="4" w:space="0" w:color="auto"/>
        <w:left w:val="single" w:sz="4" w:space="1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Times New Roman" w:hAnsi="Times New Roman"/>
      <w:bCs w:val="0"/>
      <w:i/>
      <w:iCs/>
      <w:color w:val="000000"/>
      <w:sz w:val="26"/>
      <w:szCs w:val="26"/>
    </w:rPr>
  </w:style>
  <w:style w:type="paragraph" w:customStyle="1" w:styleId="xl572">
    <w:name w:val="xl572"/>
    <w:basedOn w:val="Normal"/>
    <w:rsid w:val="0068189E"/>
    <w:pPr>
      <w:pBdr>
        <w:top w:val="single" w:sz="4" w:space="0" w:color="auto"/>
        <w:left w:val="single" w:sz="4" w:space="0" w:color="auto"/>
        <w:bottom w:val="single" w:sz="4" w:space="0" w:color="auto"/>
        <w:right w:val="single" w:sz="4" w:space="0" w:color="auto"/>
      </w:pBdr>
      <w:shd w:val="clear" w:color="000000" w:fill="93CDDD"/>
      <w:spacing w:before="100" w:beforeAutospacing="1" w:after="100" w:afterAutospacing="1" w:line="240" w:lineRule="auto"/>
      <w:jc w:val="center"/>
      <w:textAlignment w:val="center"/>
    </w:pPr>
    <w:rPr>
      <w:rFonts w:ascii="Times New Roman" w:hAnsi="Times New Roman"/>
      <w:bCs w:val="0"/>
      <w:i/>
      <w:iCs/>
      <w:color w:val="000000"/>
      <w:sz w:val="26"/>
      <w:szCs w:val="26"/>
    </w:rPr>
  </w:style>
  <w:style w:type="paragraph" w:customStyle="1" w:styleId="xl573">
    <w:name w:val="xl573"/>
    <w:basedOn w:val="Normal"/>
    <w:rsid w:val="0068189E"/>
    <w:pPr>
      <w:pBdr>
        <w:top w:val="single" w:sz="4" w:space="0" w:color="auto"/>
        <w:left w:val="single" w:sz="4" w:space="1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Times New Roman" w:hAnsi="Times New Roman"/>
      <w:bCs w:val="0"/>
      <w:i/>
      <w:iCs/>
      <w:color w:val="000000"/>
      <w:sz w:val="26"/>
      <w:szCs w:val="26"/>
    </w:rPr>
  </w:style>
  <w:style w:type="paragraph" w:customStyle="1" w:styleId="xl574">
    <w:name w:val="xl57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color w:val="000000"/>
      <w:sz w:val="26"/>
      <w:szCs w:val="26"/>
    </w:rPr>
  </w:style>
  <w:style w:type="paragraph" w:customStyle="1" w:styleId="Char30">
    <w:name w:val="Char3"/>
    <w:basedOn w:val="Normal"/>
    <w:uiPriority w:val="99"/>
    <w:rsid w:val="0068189E"/>
    <w:pPr>
      <w:spacing w:after="160" w:line="240" w:lineRule="exact"/>
      <w:ind w:firstLine="720"/>
    </w:pPr>
    <w:rPr>
      <w:rFonts w:ascii="Verdana" w:eastAsia="MS Mincho" w:hAnsi="Verdana"/>
      <w:bCs w:val="0"/>
      <w:szCs w:val="24"/>
      <w:lang w:val="en-ZA"/>
    </w:rPr>
  </w:style>
  <w:style w:type="paragraph" w:customStyle="1" w:styleId="Char20">
    <w:name w:val="Char2"/>
    <w:basedOn w:val="Normal"/>
    <w:rsid w:val="0068189E"/>
    <w:pPr>
      <w:spacing w:after="160" w:line="240" w:lineRule="exact"/>
      <w:ind w:firstLine="720"/>
    </w:pPr>
    <w:rPr>
      <w:rFonts w:ascii="Verdana" w:eastAsia="MS Mincho" w:hAnsi="Verdana"/>
      <w:bCs w:val="0"/>
      <w:szCs w:val="24"/>
      <w:lang w:val="en-ZA"/>
    </w:rPr>
  </w:style>
  <w:style w:type="paragraph" w:customStyle="1" w:styleId="Daumuc1">
    <w:name w:val="Dau muc 1"/>
    <w:basedOn w:val="Heading1"/>
    <w:link w:val="Daumuc1Char"/>
    <w:rsid w:val="0068189E"/>
    <w:pPr>
      <w:spacing w:line="360" w:lineRule="auto"/>
      <w:ind w:left="360" w:hanging="360"/>
    </w:pPr>
    <w:rPr>
      <w:rFonts w:ascii="Times New Roman" w:hAnsi="Times New Roman"/>
      <w:bCs/>
      <w:sz w:val="28"/>
    </w:rPr>
  </w:style>
  <w:style w:type="paragraph" w:customStyle="1" w:styleId="Daumuc3">
    <w:name w:val="Daumuc3"/>
    <w:basedOn w:val="Heading3"/>
    <w:link w:val="Daumuc3Char"/>
    <w:autoRedefine/>
    <w:rsid w:val="0068189E"/>
    <w:pPr>
      <w:tabs>
        <w:tab w:val="left" w:pos="0"/>
      </w:tabs>
      <w:spacing w:line="360" w:lineRule="auto"/>
    </w:pPr>
    <w:rPr>
      <w:bCs/>
      <w:sz w:val="24"/>
      <w:szCs w:val="24"/>
      <w:lang w:val="nb-NO"/>
    </w:rPr>
  </w:style>
  <w:style w:type="paragraph" w:customStyle="1" w:styleId="Daumuc4">
    <w:name w:val="Daumuc4"/>
    <w:basedOn w:val="Heading4"/>
    <w:link w:val="Daumuc4Char"/>
    <w:autoRedefine/>
    <w:rsid w:val="0068189E"/>
    <w:pPr>
      <w:overflowPunct/>
      <w:autoSpaceDE/>
      <w:autoSpaceDN/>
      <w:adjustRightInd/>
      <w:spacing w:before="240"/>
      <w:ind w:left="810"/>
    </w:pPr>
    <w:rPr>
      <w:bCs/>
      <w:i w:val="0"/>
      <w:iCs w:val="0"/>
      <w:color w:val="000000"/>
      <w:szCs w:val="26"/>
      <w:lang w:val="nb-NO"/>
    </w:rPr>
  </w:style>
  <w:style w:type="character" w:customStyle="1" w:styleId="Daumuc1Char">
    <w:name w:val="Dau muc 1 Char"/>
    <w:link w:val="Daumuc1"/>
    <w:rsid w:val="0068189E"/>
    <w:rPr>
      <w:rFonts w:eastAsia="Times New Roman" w:cs="Times New Roman"/>
      <w:b/>
      <w:bCs/>
      <w:color w:val="auto"/>
      <w:kern w:val="32"/>
      <w:sz w:val="28"/>
      <w:szCs w:val="32"/>
      <w:lang w:val="x-none" w:eastAsia="x-none"/>
    </w:rPr>
  </w:style>
  <w:style w:type="character" w:customStyle="1" w:styleId="Daumuc3Char">
    <w:name w:val="Daumuc3 Char"/>
    <w:link w:val="Daumuc3"/>
    <w:rsid w:val="0068189E"/>
    <w:rPr>
      <w:rFonts w:eastAsia="Times New Roman" w:cs="Times New Roman"/>
      <w:b/>
      <w:bCs/>
      <w:i/>
      <w:color w:val="auto"/>
      <w:sz w:val="24"/>
      <w:szCs w:val="24"/>
      <w:lang w:val="nb-NO" w:eastAsia="x-none"/>
    </w:rPr>
  </w:style>
  <w:style w:type="character" w:customStyle="1" w:styleId="Daumuc4Char">
    <w:name w:val="Daumuc4 Char"/>
    <w:link w:val="Daumuc4"/>
    <w:rsid w:val="0068189E"/>
    <w:rPr>
      <w:rFonts w:eastAsia="Times New Roman" w:cs="Times New Roman"/>
      <w:bCs/>
      <w:sz w:val="28"/>
      <w:szCs w:val="26"/>
      <w:lang w:val="nb-NO" w:eastAsia="x-none"/>
    </w:rPr>
  </w:style>
  <w:style w:type="paragraph" w:customStyle="1" w:styleId="Daumuc6">
    <w:name w:val="Daumuc6"/>
    <w:basedOn w:val="Heading6"/>
    <w:link w:val="Daumuc6Char"/>
    <w:autoRedefine/>
    <w:rsid w:val="0068189E"/>
    <w:pPr>
      <w:keepNext w:val="0"/>
      <w:numPr>
        <w:numId w:val="127"/>
      </w:numPr>
      <w:spacing w:before="240" w:line="360" w:lineRule="auto"/>
      <w:jc w:val="left"/>
    </w:pPr>
    <w:rPr>
      <w:b w:val="0"/>
      <w:bCs/>
      <w:color w:val="000000"/>
      <w:sz w:val="26"/>
      <w:szCs w:val="22"/>
    </w:rPr>
  </w:style>
  <w:style w:type="character" w:customStyle="1" w:styleId="Daumuc6Char">
    <w:name w:val="Daumuc6 Char"/>
    <w:link w:val="Daumuc6"/>
    <w:rsid w:val="0068189E"/>
    <w:rPr>
      <w:rFonts w:eastAsia="Times New Roman" w:cs="Times New Roman"/>
      <w:bCs/>
      <w:szCs w:val="22"/>
      <w:lang w:val="x-none" w:eastAsia="x-none"/>
    </w:rPr>
  </w:style>
  <w:style w:type="character" w:customStyle="1" w:styleId="tvs-Bullet3CharChar">
    <w:name w:val="tvs-Bullet 3 Char Char"/>
    <w:link w:val="tvs-Bullet3"/>
    <w:rsid w:val="0068189E"/>
    <w:rPr>
      <w:szCs w:val="26"/>
    </w:rPr>
  </w:style>
  <w:style w:type="character" w:customStyle="1" w:styleId="tvs-bullet2CharChar">
    <w:name w:val="tvs-bullet2 Char Char"/>
    <w:link w:val="tvs-bullet20"/>
    <w:rsid w:val="0068189E"/>
    <w:rPr>
      <w:rFonts w:eastAsia="Calibri" w:cs="Times New Roman"/>
      <w:color w:val="auto"/>
      <w:szCs w:val="26"/>
      <w:lang w:val="x-none" w:eastAsia="x-none"/>
    </w:rPr>
  </w:style>
  <w:style w:type="character" w:customStyle="1" w:styleId="Style7CharChar">
    <w:name w:val="Style7 Char Char"/>
    <w:rsid w:val="0068189E"/>
    <w:rPr>
      <w:rFonts w:ascii="Arial" w:hAnsi="Arial"/>
      <w:b/>
      <w:bCs/>
      <w:kern w:val="32"/>
      <w:sz w:val="32"/>
      <w:szCs w:val="32"/>
      <w:lang w:val="x-none" w:eastAsia="x-none"/>
    </w:rPr>
  </w:style>
  <w:style w:type="character" w:customStyle="1" w:styleId="Style8CharChar">
    <w:name w:val="Style8 Char Char"/>
    <w:rsid w:val="0068189E"/>
    <w:rPr>
      <w:rFonts w:ascii="Arial" w:eastAsia="Calibri" w:hAnsi="Arial" w:cs="Times New Roman"/>
      <w:b/>
      <w:bCs/>
      <w:i/>
      <w:snapToGrid w:val="0"/>
      <w:color w:val="auto"/>
      <w:kern w:val="32"/>
      <w:sz w:val="28"/>
      <w:szCs w:val="32"/>
      <w:lang w:val="x-none" w:eastAsia="x-none"/>
    </w:rPr>
  </w:style>
  <w:style w:type="paragraph" w:customStyle="1" w:styleId="tvs-text">
    <w:name w:val="tvs-text"/>
    <w:basedOn w:val="Normal"/>
    <w:rsid w:val="0068189E"/>
    <w:pPr>
      <w:spacing w:before="120" w:after="0" w:line="240" w:lineRule="auto"/>
      <w:ind w:left="720"/>
    </w:pPr>
    <w:rPr>
      <w:rFonts w:ascii="Times New Roman" w:hAnsi="Times New Roman"/>
      <w:bCs w:val="0"/>
      <w:sz w:val="26"/>
      <w:szCs w:val="24"/>
    </w:rPr>
  </w:style>
  <w:style w:type="paragraph" w:customStyle="1" w:styleId="tvs-Bullet3">
    <w:name w:val="tvs-Bullet 3"/>
    <w:basedOn w:val="ListParagraph"/>
    <w:link w:val="tvs-Bullet3CharChar"/>
    <w:qFormat/>
    <w:rsid w:val="0068189E"/>
    <w:pPr>
      <w:keepNext/>
      <w:keepLines/>
      <w:spacing w:before="120" w:after="0" w:line="288" w:lineRule="auto"/>
      <w:ind w:left="0"/>
    </w:pPr>
    <w:rPr>
      <w:rFonts w:ascii="Times New Roman" w:eastAsiaTheme="minorHAnsi" w:hAnsi="Times New Roman" w:cs="Arial Unicode MS"/>
      <w:bCs w:val="0"/>
      <w:color w:val="000000"/>
      <w:sz w:val="26"/>
      <w:szCs w:val="26"/>
    </w:rPr>
  </w:style>
  <w:style w:type="paragraph" w:customStyle="1" w:styleId="tvs-comment">
    <w:name w:val="tvs-comment"/>
    <w:basedOn w:val="Normal"/>
    <w:rsid w:val="0068189E"/>
    <w:pPr>
      <w:spacing w:before="120" w:after="0" w:line="240" w:lineRule="auto"/>
    </w:pPr>
    <w:rPr>
      <w:rFonts w:ascii="Times New Roman" w:hAnsi="Times New Roman"/>
      <w:i/>
      <w:sz w:val="24"/>
      <w:szCs w:val="18"/>
    </w:rPr>
  </w:style>
  <w:style w:type="character" w:customStyle="1" w:styleId="Body1Char1">
    <w:name w:val="Body1 Char1"/>
    <w:uiPriority w:val="99"/>
    <w:rsid w:val="0068189E"/>
    <w:rPr>
      <w:rFonts w:eastAsia="Times New Roman" w:cs="Times New Roman"/>
      <w:color w:val="auto"/>
      <w:sz w:val="28"/>
      <w:szCs w:val="24"/>
      <w:lang w:val="x-none" w:eastAsia="x-none"/>
    </w:rPr>
  </w:style>
  <w:style w:type="paragraph" w:customStyle="1" w:styleId="StyleJustifiedBefore0ptAfter12ptLinespacingsingle2">
    <w:name w:val="Style Justified Before:  0 pt After:  12 pt Line spacing:  single2"/>
    <w:basedOn w:val="Normal"/>
    <w:autoRedefine/>
    <w:rsid w:val="0068189E"/>
    <w:pPr>
      <w:numPr>
        <w:numId w:val="128"/>
      </w:numPr>
      <w:spacing w:before="120" w:after="120" w:line="312" w:lineRule="auto"/>
    </w:pPr>
    <w:rPr>
      <w:rFonts w:ascii="Times New Roman" w:hAnsi="Times New Roman"/>
      <w:bCs w:val="0"/>
      <w:sz w:val="26"/>
      <w:szCs w:val="24"/>
    </w:rPr>
  </w:style>
  <w:style w:type="character" w:customStyle="1" w:styleId="Bullet1CharChar2">
    <w:name w:val="Bullet1 Char Char2"/>
    <w:uiPriority w:val="99"/>
    <w:rsid w:val="0068189E"/>
    <w:rPr>
      <w:rFonts w:eastAsia="MS Mincho" w:cs="Times New Roman"/>
      <w:color w:val="auto"/>
      <w:szCs w:val="20"/>
      <w:lang w:val="x-none" w:eastAsia="x-none"/>
    </w:rPr>
  </w:style>
  <w:style w:type="numbering" w:customStyle="1" w:styleId="StyleBulleted15">
    <w:name w:val="Style Bulleted15"/>
    <w:basedOn w:val="NoList"/>
    <w:rsid w:val="0068189E"/>
    <w:pPr>
      <w:numPr>
        <w:numId w:val="129"/>
      </w:numPr>
    </w:pPr>
  </w:style>
  <w:style w:type="character" w:customStyle="1" w:styleId="ovuongChar">
    <w:name w:val="ovuong Char"/>
    <w:link w:val="ovuong"/>
    <w:locked/>
    <w:rsid w:val="0068189E"/>
    <w:rPr>
      <w:rFonts w:ascii="Batang" w:eastAsia="Batang" w:hAnsi="Batang"/>
      <w:sz w:val="28"/>
      <w:szCs w:val="26"/>
      <w:lang w:val="nb-NO" w:eastAsia="ko-KR"/>
    </w:rPr>
  </w:style>
  <w:style w:type="paragraph" w:customStyle="1" w:styleId="ovuong">
    <w:name w:val="ovuong"/>
    <w:basedOn w:val="Normal"/>
    <w:link w:val="ovuongChar"/>
    <w:qFormat/>
    <w:rsid w:val="0068189E"/>
    <w:pPr>
      <w:widowControl w:val="0"/>
      <w:numPr>
        <w:numId w:val="130"/>
      </w:numPr>
      <w:autoSpaceDE w:val="0"/>
      <w:autoSpaceDN w:val="0"/>
      <w:adjustRightInd w:val="0"/>
      <w:spacing w:after="0" w:line="288" w:lineRule="auto"/>
    </w:pPr>
    <w:rPr>
      <w:rFonts w:ascii="Batang" w:eastAsia="Batang" w:hAnsi="Batang" w:cs="Arial Unicode MS"/>
      <w:bCs w:val="0"/>
      <w:color w:val="000000"/>
      <w:sz w:val="28"/>
      <w:szCs w:val="26"/>
      <w:lang w:val="nb-NO" w:eastAsia="ko-KR"/>
    </w:rPr>
  </w:style>
  <w:style w:type="character" w:customStyle="1" w:styleId="Char40">
    <w:name w:val="Char4"/>
    <w:link w:val="3"/>
    <w:locked/>
    <w:rsid w:val="0068189E"/>
    <w:rPr>
      <w:rFonts w:ascii="Calibri" w:eastAsia="Calibri" w:hAnsi="Calibri"/>
      <w:b/>
      <w:szCs w:val="26"/>
      <w:lang w:val="x-none"/>
    </w:rPr>
  </w:style>
  <w:style w:type="paragraph" w:customStyle="1" w:styleId="3">
    <w:name w:val="3"/>
    <w:basedOn w:val="ListParagraph"/>
    <w:link w:val="Char40"/>
    <w:qFormat/>
    <w:rsid w:val="0068189E"/>
    <w:pPr>
      <w:spacing w:after="0" w:line="360" w:lineRule="auto"/>
      <w:ind w:left="5039" w:hanging="360"/>
    </w:pPr>
    <w:rPr>
      <w:rFonts w:eastAsia="Calibri" w:cs="Arial Unicode MS"/>
      <w:b/>
      <w:bCs w:val="0"/>
      <w:color w:val="000000"/>
      <w:sz w:val="26"/>
      <w:szCs w:val="26"/>
      <w:lang w:val="x-none"/>
    </w:rPr>
  </w:style>
  <w:style w:type="paragraph" w:customStyle="1" w:styleId="1vanban0">
    <w:name w:val="1 van ban"/>
    <w:basedOn w:val="Normal"/>
    <w:link w:val="1vanbanChar0"/>
    <w:qFormat/>
    <w:rsid w:val="0068189E"/>
    <w:pPr>
      <w:keepLines/>
      <w:widowControl w:val="0"/>
      <w:spacing w:after="0" w:line="240" w:lineRule="auto"/>
      <w:ind w:firstLine="851"/>
    </w:pPr>
    <w:rPr>
      <w:rFonts w:ascii="Times New Roman" w:hAnsi="Times New Roman"/>
      <w:bCs w:val="0"/>
      <w:sz w:val="28"/>
      <w:szCs w:val="26"/>
      <w:lang w:val="nb-NO" w:eastAsia="x-none"/>
    </w:rPr>
  </w:style>
  <w:style w:type="character" w:customStyle="1" w:styleId="1vanbanChar0">
    <w:name w:val="1 van ban Char"/>
    <w:link w:val="1vanban0"/>
    <w:rsid w:val="0068189E"/>
    <w:rPr>
      <w:rFonts w:eastAsia="Times New Roman" w:cs="Times New Roman"/>
      <w:color w:val="auto"/>
      <w:sz w:val="28"/>
      <w:szCs w:val="26"/>
      <w:lang w:val="nb-NO" w:eastAsia="x-none"/>
    </w:rPr>
  </w:style>
  <w:style w:type="paragraph" w:customStyle="1" w:styleId="1BCDADTNDBT">
    <w:name w:val="1BC.DADT.ND_BT"/>
    <w:basedOn w:val="Normal"/>
    <w:qFormat/>
    <w:rsid w:val="0068189E"/>
    <w:pPr>
      <w:spacing w:before="120" w:after="120" w:line="324" w:lineRule="auto"/>
      <w:ind w:firstLine="426"/>
    </w:pPr>
    <w:rPr>
      <w:rFonts w:ascii="Times New Roman" w:hAnsi="Times New Roman"/>
      <w:sz w:val="26"/>
      <w:szCs w:val="26"/>
      <w:lang w:val="en-AU"/>
    </w:rPr>
  </w:style>
  <w:style w:type="paragraph" w:customStyle="1" w:styleId="vanban0">
    <w:name w:val="van ban"/>
    <w:basedOn w:val="Normal"/>
    <w:link w:val="vanbanChar"/>
    <w:qFormat/>
    <w:rsid w:val="0068189E"/>
    <w:pPr>
      <w:keepLines/>
      <w:widowControl w:val="0"/>
      <w:spacing w:after="0" w:line="240" w:lineRule="auto"/>
    </w:pPr>
    <w:rPr>
      <w:rFonts w:ascii="Times New Roman" w:hAnsi="Times New Roman"/>
      <w:bCs w:val="0"/>
      <w:sz w:val="20"/>
      <w:szCs w:val="28"/>
      <w:lang w:val="nb-NO" w:eastAsia="ja-JP"/>
    </w:rPr>
  </w:style>
  <w:style w:type="character" w:customStyle="1" w:styleId="vanbanChar">
    <w:name w:val="van ban Char"/>
    <w:link w:val="vanban0"/>
    <w:rsid w:val="0068189E"/>
    <w:rPr>
      <w:rFonts w:eastAsia="Times New Roman" w:cs="Times New Roman"/>
      <w:color w:val="auto"/>
      <w:sz w:val="20"/>
      <w:szCs w:val="28"/>
      <w:lang w:val="nb-NO" w:eastAsia="ja-JP"/>
    </w:rPr>
  </w:style>
  <w:style w:type="paragraph" w:customStyle="1" w:styleId="VIETTELStyle2">
    <w:name w:val="VIETTEL_Style2"/>
    <w:basedOn w:val="Normal"/>
    <w:rsid w:val="0068189E"/>
    <w:pPr>
      <w:numPr>
        <w:ilvl w:val="1"/>
        <w:numId w:val="131"/>
      </w:numPr>
      <w:tabs>
        <w:tab w:val="left" w:pos="2160"/>
        <w:tab w:val="right" w:pos="5040"/>
        <w:tab w:val="left" w:pos="5760"/>
        <w:tab w:val="right" w:pos="8640"/>
      </w:tabs>
      <w:spacing w:after="120" w:line="360" w:lineRule="auto"/>
      <w:ind w:left="777"/>
      <w:outlineLvl w:val="1"/>
    </w:pPr>
    <w:rPr>
      <w:rFonts w:ascii="Times New Roman" w:hAnsi="Times New Roman"/>
      <w:bCs w:val="0"/>
      <w:sz w:val="24"/>
      <w:szCs w:val="28"/>
      <w:lang w:val="en-AU"/>
    </w:rPr>
  </w:style>
  <w:style w:type="paragraph" w:customStyle="1" w:styleId="VIETTELStyle3">
    <w:name w:val="VIETTEL_Style3"/>
    <w:basedOn w:val="VIETTELStyle2"/>
    <w:rsid w:val="0068189E"/>
    <w:pPr>
      <w:numPr>
        <w:ilvl w:val="2"/>
      </w:numPr>
      <w:ind w:left="1077"/>
      <w:outlineLvl w:val="2"/>
    </w:pPr>
    <w:rPr>
      <w:i/>
    </w:rPr>
  </w:style>
  <w:style w:type="paragraph" w:customStyle="1" w:styleId="VIETTELStyle4">
    <w:name w:val="VIETTEL_Style4"/>
    <w:basedOn w:val="VIETTELStyle3"/>
    <w:rsid w:val="0068189E"/>
    <w:pPr>
      <w:numPr>
        <w:ilvl w:val="3"/>
      </w:numPr>
      <w:outlineLvl w:val="3"/>
    </w:pPr>
    <w:rPr>
      <w:u w:val="single"/>
    </w:rPr>
  </w:style>
  <w:style w:type="paragraph" w:customStyle="1" w:styleId="1NC7">
    <w:name w:val="1NC7"/>
    <w:aliases w:val="ND1,GACH"/>
    <w:basedOn w:val="Normal"/>
    <w:rsid w:val="0068189E"/>
    <w:pPr>
      <w:spacing w:after="0" w:line="360" w:lineRule="auto"/>
    </w:pPr>
    <w:rPr>
      <w:rFonts w:ascii="Times New Roman" w:eastAsia="MS Mincho" w:hAnsi="Times New Roman"/>
      <w:bCs w:val="0"/>
      <w:sz w:val="26"/>
      <w:szCs w:val="26"/>
      <w:lang w:eastAsia="ja-JP"/>
    </w:rPr>
  </w:style>
  <w:style w:type="paragraph" w:customStyle="1" w:styleId="Bulleted131">
    <w:name w:val="Bulleted 13.1"/>
    <w:rsid w:val="0068189E"/>
    <w:pPr>
      <w:widowControl w:val="0"/>
      <w:numPr>
        <w:numId w:val="133"/>
      </w:numPr>
      <w:suppressAutoHyphens/>
      <w:autoSpaceDN w:val="0"/>
      <w:spacing w:after="0" w:line="240" w:lineRule="auto"/>
      <w:jc w:val="both"/>
      <w:textAlignment w:val="baseline"/>
    </w:pPr>
    <w:rPr>
      <w:rFonts w:eastAsia="Times New Roman" w:cs="Times New Roman"/>
      <w:color w:val="auto"/>
      <w:kern w:val="3"/>
      <w:szCs w:val="26"/>
      <w:lang w:val="vi-VN" w:eastAsia="zh-CN"/>
    </w:rPr>
  </w:style>
  <w:style w:type="numbering" w:customStyle="1" w:styleId="WW8Num18">
    <w:name w:val="WW8Num18"/>
    <w:basedOn w:val="NoList"/>
    <w:rsid w:val="0068189E"/>
    <w:pPr>
      <w:numPr>
        <w:numId w:val="132"/>
      </w:numPr>
    </w:pPr>
  </w:style>
  <w:style w:type="numbering" w:customStyle="1" w:styleId="WW8Num39">
    <w:name w:val="WW8Num39"/>
    <w:basedOn w:val="NoList"/>
    <w:rsid w:val="0068189E"/>
    <w:pPr>
      <w:numPr>
        <w:numId w:val="133"/>
      </w:numPr>
    </w:pPr>
  </w:style>
  <w:style w:type="paragraph" w:customStyle="1" w:styleId="listdunggachngang">
    <w:name w:val="list (dung gach ngang)"/>
    <w:basedOn w:val="Normal"/>
    <w:link w:val="listdunggachngangChar"/>
    <w:uiPriority w:val="99"/>
    <w:qFormat/>
    <w:rsid w:val="0068189E"/>
    <w:pPr>
      <w:numPr>
        <w:numId w:val="134"/>
      </w:numPr>
      <w:tabs>
        <w:tab w:val="left" w:pos="360"/>
      </w:tabs>
      <w:spacing w:after="0" w:line="360" w:lineRule="auto"/>
    </w:pPr>
    <w:rPr>
      <w:rFonts w:ascii="Times New Roman" w:eastAsia="MS Mincho" w:hAnsi="Times New Roman"/>
      <w:bCs w:val="0"/>
      <w:sz w:val="24"/>
      <w:szCs w:val="28"/>
      <w:lang w:eastAsia="ja-JP"/>
    </w:rPr>
  </w:style>
  <w:style w:type="paragraph" w:customStyle="1" w:styleId="1NCNDGACH">
    <w:name w:val="1NC.ND.GACH"/>
    <w:basedOn w:val="listdunggachngang"/>
    <w:uiPriority w:val="99"/>
    <w:rsid w:val="0068189E"/>
    <w:pPr>
      <w:tabs>
        <w:tab w:val="clear" w:pos="360"/>
      </w:tabs>
    </w:pPr>
    <w:rPr>
      <w:sz w:val="26"/>
      <w:szCs w:val="26"/>
    </w:rPr>
  </w:style>
  <w:style w:type="character" w:customStyle="1" w:styleId="Normal3Char">
    <w:name w:val="Normal3 Char"/>
    <w:link w:val="Normal30"/>
    <w:rsid w:val="0068189E"/>
    <w:rPr>
      <w:rFonts w:eastAsia="Times New Roman" w:cs="Times New Roman"/>
      <w:color w:val="auto"/>
      <w:sz w:val="24"/>
      <w:szCs w:val="24"/>
    </w:rPr>
  </w:style>
  <w:style w:type="paragraph" w:customStyle="1" w:styleId="1Heading">
    <w:name w:val="1) Heading"/>
    <w:basedOn w:val="Normal"/>
    <w:autoRedefine/>
    <w:qFormat/>
    <w:rsid w:val="0068189E"/>
    <w:pPr>
      <w:numPr>
        <w:numId w:val="135"/>
      </w:numPr>
      <w:spacing w:before="120" w:after="120" w:line="312" w:lineRule="auto"/>
    </w:pPr>
    <w:rPr>
      <w:rFonts w:ascii="Times New Roman" w:hAnsi="Times New Roman"/>
      <w:b/>
      <w:bCs w:val="0"/>
      <w:sz w:val="24"/>
      <w:szCs w:val="24"/>
    </w:rPr>
  </w:style>
  <w:style w:type="paragraph" w:customStyle="1" w:styleId="-vban">
    <w:name w:val="- vban"/>
    <w:basedOn w:val="Normal"/>
    <w:link w:val="-vbanChar"/>
    <w:qFormat/>
    <w:rsid w:val="0068189E"/>
    <w:pPr>
      <w:widowControl w:val="0"/>
      <w:numPr>
        <w:numId w:val="136"/>
      </w:numPr>
      <w:spacing w:before="120" w:after="120" w:line="312" w:lineRule="auto"/>
    </w:pPr>
    <w:rPr>
      <w:rFonts w:ascii="Times New Roman" w:hAnsi="Times New Roman"/>
      <w:bCs w:val="0"/>
      <w:sz w:val="26"/>
      <w:szCs w:val="20"/>
      <w:lang w:val="en-GB" w:eastAsia="x-none"/>
    </w:rPr>
  </w:style>
  <w:style w:type="character" w:customStyle="1" w:styleId="-vbanChar">
    <w:name w:val="- vban Char"/>
    <w:link w:val="-vban"/>
    <w:rsid w:val="0068189E"/>
    <w:rPr>
      <w:rFonts w:eastAsia="Times New Roman" w:cs="Times New Roman"/>
      <w:color w:val="auto"/>
      <w:szCs w:val="20"/>
      <w:lang w:val="en-GB" w:eastAsia="x-none"/>
    </w:rPr>
  </w:style>
  <w:style w:type="character" w:customStyle="1" w:styleId="VanbnnidungArial">
    <w:name w:val="Van b?n n?i dung + Arial"/>
    <w:aliases w:val="7.5 pt2,In d?m9"/>
    <w:rsid w:val="0068189E"/>
    <w:rPr>
      <w:rFonts w:ascii="Arial" w:hAnsi="Arial"/>
      <w:b/>
      <w:sz w:val="15"/>
      <w:u w:val="none"/>
    </w:rPr>
  </w:style>
  <w:style w:type="character" w:customStyle="1" w:styleId="font101">
    <w:name w:val="font101"/>
    <w:rsid w:val="0068189E"/>
    <w:rPr>
      <w:rFonts w:ascii="Times New Roman" w:hAnsi="Times New Roman" w:cs="Times New Roman" w:hint="default"/>
      <w:b/>
      <w:bCs/>
      <w:i w:val="0"/>
      <w:iCs w:val="0"/>
      <w:strike w:val="0"/>
      <w:dstrike w:val="0"/>
      <w:color w:val="auto"/>
      <w:sz w:val="24"/>
      <w:szCs w:val="24"/>
      <w:u w:val="none"/>
      <w:effect w:val="none"/>
    </w:rPr>
  </w:style>
  <w:style w:type="character" w:customStyle="1" w:styleId="font281">
    <w:name w:val="font281"/>
    <w:rsid w:val="0068189E"/>
    <w:rPr>
      <w:rFonts w:ascii="Times New Roman" w:hAnsi="Times New Roman" w:cs="Times New Roman" w:hint="default"/>
      <w:b/>
      <w:bCs/>
      <w:i w:val="0"/>
      <w:iCs w:val="0"/>
      <w:strike w:val="0"/>
      <w:dstrike w:val="0"/>
      <w:color w:val="000000"/>
      <w:sz w:val="24"/>
      <w:szCs w:val="24"/>
      <w:u w:val="none"/>
      <w:effect w:val="none"/>
    </w:rPr>
  </w:style>
  <w:style w:type="paragraph" w:customStyle="1" w:styleId="CharChar2CharChar">
    <w:name w:val="Char Char2 Char Char"/>
    <w:basedOn w:val="DocumentMap"/>
    <w:autoRedefine/>
    <w:rsid w:val="0068189E"/>
    <w:pPr>
      <w:widowControl w:val="0"/>
      <w:shd w:val="clear" w:color="auto" w:fill="000080"/>
      <w:jc w:val="both"/>
    </w:pPr>
    <w:rPr>
      <w:rFonts w:eastAsia="SimSun" w:cs="Times New Roman"/>
      <w:bCs w:val="0"/>
      <w:kern w:val="2"/>
      <w:sz w:val="24"/>
      <w:szCs w:val="24"/>
      <w:lang w:eastAsia="zh-CN"/>
    </w:rPr>
  </w:style>
  <w:style w:type="paragraph" w:customStyle="1" w:styleId="Bulleted122">
    <w:name w:val="Bulleted 12.2"/>
    <w:link w:val="Bulleted122Char"/>
    <w:qFormat/>
    <w:rsid w:val="0068189E"/>
    <w:pPr>
      <w:widowControl w:val="0"/>
      <w:numPr>
        <w:numId w:val="137"/>
      </w:numPr>
      <w:tabs>
        <w:tab w:val="left" w:pos="851"/>
      </w:tabs>
      <w:spacing w:after="120" w:line="276" w:lineRule="auto"/>
      <w:jc w:val="both"/>
    </w:pPr>
    <w:rPr>
      <w:rFonts w:eastAsia="Times New Roman" w:cs="Times New Roman"/>
      <w:color w:val="auto"/>
      <w:szCs w:val="24"/>
      <w:lang w:val="nl-NL"/>
    </w:rPr>
  </w:style>
  <w:style w:type="character" w:customStyle="1" w:styleId="Bulleted122Char">
    <w:name w:val="Bulleted 12.2 Char"/>
    <w:link w:val="Bulleted122"/>
    <w:locked/>
    <w:rsid w:val="0068189E"/>
    <w:rPr>
      <w:rFonts w:eastAsia="Times New Roman" w:cs="Times New Roman"/>
      <w:color w:val="auto"/>
      <w:szCs w:val="24"/>
      <w:lang w:val="nl-NL"/>
    </w:rPr>
  </w:style>
  <w:style w:type="paragraph" w:customStyle="1" w:styleId="Style20">
    <w:name w:val="_Style 2"/>
    <w:basedOn w:val="Normal"/>
    <w:uiPriority w:val="34"/>
    <w:qFormat/>
    <w:rsid w:val="0068189E"/>
    <w:pPr>
      <w:spacing w:after="0" w:line="240" w:lineRule="auto"/>
      <w:ind w:left="720"/>
      <w:contextualSpacing/>
    </w:pPr>
    <w:rPr>
      <w:rFonts w:ascii="Times New Roman" w:hAnsi="Times New Roman"/>
      <w:bCs w:val="0"/>
      <w:sz w:val="24"/>
      <w:szCs w:val="24"/>
    </w:rPr>
  </w:style>
  <w:style w:type="paragraph" w:customStyle="1" w:styleId="TXT-Normal">
    <w:name w:val="TXT-Normal"/>
    <w:basedOn w:val="Normal"/>
    <w:link w:val="TXT-NormalChar"/>
    <w:uiPriority w:val="99"/>
    <w:rsid w:val="0068189E"/>
    <w:pPr>
      <w:spacing w:after="120" w:line="360" w:lineRule="auto"/>
      <w:ind w:firstLine="567"/>
      <w:jc w:val="both"/>
    </w:pPr>
    <w:rPr>
      <w:rFonts w:eastAsia="Calibri"/>
      <w:bCs w:val="0"/>
      <w:color w:val="000000"/>
      <w:sz w:val="24"/>
      <w:szCs w:val="24"/>
    </w:rPr>
  </w:style>
  <w:style w:type="character" w:customStyle="1" w:styleId="TXT-NormalChar">
    <w:name w:val="TXT-Normal Char"/>
    <w:link w:val="TXT-Normal"/>
    <w:uiPriority w:val="99"/>
    <w:locked/>
    <w:rsid w:val="0068189E"/>
    <w:rPr>
      <w:rFonts w:ascii="Calibri" w:eastAsia="Calibri" w:hAnsi="Calibri" w:cs="Times New Roman"/>
      <w:sz w:val="24"/>
      <w:szCs w:val="24"/>
    </w:rPr>
  </w:style>
  <w:style w:type="paragraph" w:customStyle="1" w:styleId="NTT">
    <w:name w:val="*NTT*&gt;"/>
    <w:basedOn w:val="ListParagraph"/>
    <w:link w:val="NTTChar"/>
    <w:qFormat/>
    <w:rsid w:val="0068189E"/>
    <w:pPr>
      <w:widowControl w:val="0"/>
      <w:numPr>
        <w:numId w:val="138"/>
      </w:numPr>
      <w:tabs>
        <w:tab w:val="left" w:pos="284"/>
      </w:tabs>
      <w:spacing w:before="120" w:after="120" w:line="264" w:lineRule="auto"/>
      <w:jc w:val="both"/>
    </w:pPr>
    <w:rPr>
      <w:rFonts w:ascii="Times New Roman" w:eastAsiaTheme="minorEastAsia" w:hAnsi="Times New Roman"/>
      <w:bCs w:val="0"/>
      <w:i/>
      <w:sz w:val="26"/>
      <w:szCs w:val="26"/>
      <w:lang w:eastAsia="ja-JP"/>
    </w:rPr>
  </w:style>
  <w:style w:type="character" w:customStyle="1" w:styleId="NTTChar">
    <w:name w:val="*NTT*&gt; Char"/>
    <w:basedOn w:val="DefaultParagraphFont"/>
    <w:link w:val="NTT"/>
    <w:rsid w:val="0068189E"/>
    <w:rPr>
      <w:rFonts w:eastAsiaTheme="minorEastAsia" w:cs="Times New Roman"/>
      <w:i/>
      <w:color w:val="auto"/>
      <w:szCs w:val="26"/>
      <w:lang w:eastAsia="ja-JP"/>
    </w:rPr>
  </w:style>
  <w:style w:type="paragraph" w:customStyle="1" w:styleId="ActionsPending1">
    <w:name w:val="ActionsPending1"/>
    <w:basedOn w:val="Normal"/>
    <w:rsid w:val="0068189E"/>
    <w:pPr>
      <w:shd w:val="clear" w:color="auto" w:fill="FFFF99"/>
      <w:snapToGrid w:val="0"/>
      <w:spacing w:before="120" w:after="120" w:line="312" w:lineRule="auto"/>
      <w:ind w:left="720"/>
      <w:jc w:val="both"/>
    </w:pPr>
    <w:rPr>
      <w:rFonts w:ascii="Arial" w:hAnsi="Arial"/>
      <w:b/>
      <w:bCs w:val="0"/>
      <w:color w:val="FF0000"/>
      <w:sz w:val="24"/>
      <w:lang w:val="en-GB"/>
    </w:rPr>
  </w:style>
  <w:style w:type="paragraph" w:customStyle="1" w:styleId="Bd-1bBold">
    <w:name w:val="Bd-1b (Bold)"/>
    <w:basedOn w:val="Normal"/>
    <w:rsid w:val="0068189E"/>
    <w:pPr>
      <w:snapToGrid w:val="0"/>
      <w:spacing w:before="120" w:after="120" w:line="312" w:lineRule="auto"/>
      <w:ind w:left="720"/>
      <w:jc w:val="both"/>
    </w:pPr>
    <w:rPr>
      <w:rFonts w:ascii="Arial" w:hAnsi="Arial"/>
      <w:b/>
      <w:bCs w:val="0"/>
      <w:sz w:val="24"/>
      <w:szCs w:val="20"/>
      <w:lang w:val="en-GB"/>
    </w:rPr>
  </w:style>
  <w:style w:type="paragraph" w:customStyle="1" w:styleId="Bd-1box">
    <w:name w:val="Bd-1box"/>
    <w:basedOn w:val="Normal"/>
    <w:rsid w:val="0068189E"/>
    <w:pPr>
      <w:pBdr>
        <w:top w:val="single" w:sz="4" w:space="1" w:color="auto"/>
        <w:left w:val="single" w:sz="4" w:space="4" w:color="auto"/>
        <w:bottom w:val="single" w:sz="4" w:space="1" w:color="auto"/>
        <w:right w:val="single" w:sz="4" w:space="4" w:color="auto"/>
      </w:pBdr>
      <w:shd w:val="clear" w:color="auto" w:fill="F3F3F3"/>
      <w:snapToGrid w:val="0"/>
      <w:spacing w:before="120" w:after="120" w:line="312" w:lineRule="auto"/>
      <w:ind w:left="864" w:right="144"/>
      <w:jc w:val="both"/>
    </w:pPr>
    <w:rPr>
      <w:rFonts w:ascii="Arial" w:hAnsi="Arial"/>
      <w:bCs w:val="0"/>
      <w:sz w:val="24"/>
      <w:szCs w:val="20"/>
      <w:lang w:val="en-GB"/>
    </w:rPr>
  </w:style>
  <w:style w:type="paragraph" w:customStyle="1" w:styleId="Bd-2BodyTxt2-">
    <w:name w:val="Bd-2 (BodyTxt2 -&gt;)"/>
    <w:basedOn w:val="Normal"/>
    <w:rsid w:val="0068189E"/>
    <w:pPr>
      <w:snapToGrid w:val="0"/>
      <w:spacing w:before="120" w:after="120" w:line="312" w:lineRule="auto"/>
      <w:ind w:left="1080"/>
      <w:jc w:val="both"/>
    </w:pPr>
    <w:rPr>
      <w:rFonts w:ascii="Arial" w:hAnsi="Arial"/>
      <w:bCs w:val="0"/>
      <w:sz w:val="24"/>
      <w:szCs w:val="20"/>
      <w:lang w:val="en-GB"/>
    </w:rPr>
  </w:style>
  <w:style w:type="paragraph" w:customStyle="1" w:styleId="Bd-3ind1">
    <w:name w:val="Bd-3 (ind 1&quot;)"/>
    <w:basedOn w:val="Bd-2BodyTxt2-"/>
    <w:rsid w:val="0068189E"/>
    <w:pPr>
      <w:ind w:left="1440"/>
    </w:pPr>
  </w:style>
  <w:style w:type="paragraph" w:customStyle="1" w:styleId="Bd-Nl1">
    <w:name w:val="Bd-Nl1"/>
    <w:basedOn w:val="Normal"/>
    <w:rsid w:val="0068189E"/>
    <w:pPr>
      <w:tabs>
        <w:tab w:val="left" w:pos="1440"/>
      </w:tabs>
      <w:snapToGrid w:val="0"/>
      <w:spacing w:before="120" w:after="60" w:line="312" w:lineRule="auto"/>
      <w:ind w:left="1440" w:hanging="720"/>
      <w:jc w:val="both"/>
    </w:pPr>
    <w:rPr>
      <w:rFonts w:ascii="Arial" w:hAnsi="Arial"/>
      <w:bCs w:val="0"/>
      <w:sz w:val="24"/>
      <w:szCs w:val="20"/>
      <w:lang w:val="en-GB"/>
    </w:rPr>
  </w:style>
  <w:style w:type="paragraph" w:customStyle="1" w:styleId="Bd-Nl1bbold">
    <w:name w:val="Bd-Nl1b (bold)"/>
    <w:basedOn w:val="Bd-Nl1"/>
    <w:rsid w:val="0068189E"/>
    <w:rPr>
      <w:b/>
    </w:rPr>
  </w:style>
  <w:style w:type="paragraph" w:customStyle="1" w:styleId="Bd-ParaTitle1">
    <w:name w:val="Bd-ParaTitle1"/>
    <w:basedOn w:val="Normal"/>
    <w:rsid w:val="0068189E"/>
    <w:pPr>
      <w:snapToGrid w:val="0"/>
      <w:spacing w:before="120" w:after="120" w:line="312" w:lineRule="auto"/>
      <w:ind w:left="720"/>
    </w:pPr>
    <w:rPr>
      <w:rFonts w:ascii="Tahoma" w:hAnsi="Tahoma" w:cs="Tahoma"/>
      <w:b/>
      <w:bCs w:val="0"/>
      <w:sz w:val="24"/>
      <w:szCs w:val="20"/>
      <w:lang w:val="en-GB"/>
    </w:rPr>
  </w:style>
  <w:style w:type="paragraph" w:customStyle="1" w:styleId="Bd-ParaTitle2">
    <w:name w:val="Bd-ParaTitle2"/>
    <w:basedOn w:val="Bd-ParaTitle1"/>
    <w:rsid w:val="0068189E"/>
    <w:pPr>
      <w:ind w:left="2160" w:hanging="1440"/>
    </w:pPr>
    <w:rPr>
      <w:lang w:val="en-CA"/>
    </w:rPr>
  </w:style>
  <w:style w:type="paragraph" w:customStyle="1" w:styleId="Bd-ParaTitle3">
    <w:name w:val="Bd-ParaTitle3"/>
    <w:basedOn w:val="Bd-ParaTitle2"/>
    <w:rsid w:val="0068189E"/>
    <w:pPr>
      <w:ind w:left="2520"/>
    </w:pPr>
  </w:style>
  <w:style w:type="paragraph" w:customStyle="1" w:styleId="Bd-Remarksi">
    <w:name w:val="Bd-Remarks/i"/>
    <w:basedOn w:val="Normal"/>
    <w:rsid w:val="0068189E"/>
    <w:pPr>
      <w:snapToGrid w:val="0"/>
      <w:spacing w:before="120" w:after="120" w:line="312" w:lineRule="auto"/>
      <w:ind w:left="720"/>
      <w:jc w:val="both"/>
    </w:pPr>
    <w:rPr>
      <w:rFonts w:ascii="Arial" w:hAnsi="Arial"/>
      <w:bCs w:val="0"/>
      <w:i/>
      <w:sz w:val="24"/>
      <w:szCs w:val="20"/>
      <w:lang w:val="en-GB"/>
    </w:rPr>
  </w:style>
  <w:style w:type="paragraph" w:customStyle="1" w:styleId="Bl-1Bullet1">
    <w:name w:val="Bl-1 (Bullet 1)"/>
    <w:link w:val="Bl-1Bullet1Char1"/>
    <w:rsid w:val="0068189E"/>
    <w:pPr>
      <w:widowControl w:val="0"/>
      <w:numPr>
        <w:numId w:val="144"/>
      </w:numPr>
      <w:adjustRightInd w:val="0"/>
      <w:snapToGrid w:val="0"/>
      <w:spacing w:before="120" w:after="40" w:line="264" w:lineRule="auto"/>
      <w:jc w:val="both"/>
      <w:textAlignment w:val="baseline"/>
    </w:pPr>
    <w:rPr>
      <w:rFonts w:ascii="Verdana" w:eastAsia="Times New Roman" w:hAnsi="Verdana" w:cs="Times New Roman"/>
      <w:color w:val="auto"/>
      <w:sz w:val="18"/>
      <w:szCs w:val="20"/>
      <w:lang w:val="en-GB"/>
    </w:rPr>
  </w:style>
  <w:style w:type="paragraph" w:customStyle="1" w:styleId="Bl-1iindent1">
    <w:name w:val="Bl-1i (indent1)"/>
    <w:basedOn w:val="Bl-2Bullet2"/>
    <w:rsid w:val="0068189E"/>
    <w:pPr>
      <w:numPr>
        <w:numId w:val="0"/>
      </w:numPr>
      <w:tabs>
        <w:tab w:val="left" w:pos="1728"/>
      </w:tabs>
      <w:spacing w:before="120"/>
    </w:pPr>
    <w:rPr>
      <w:rFonts w:eastAsia="Times New Roman"/>
    </w:rPr>
  </w:style>
  <w:style w:type="paragraph" w:customStyle="1" w:styleId="Bl-3ind1">
    <w:name w:val="Bl-3 (ind 1&quot;)"/>
    <w:basedOn w:val="Bl-1Bullet1"/>
    <w:rsid w:val="0068189E"/>
    <w:pPr>
      <w:numPr>
        <w:numId w:val="0"/>
      </w:numPr>
    </w:pPr>
  </w:style>
  <w:style w:type="character" w:customStyle="1" w:styleId="CodeFeaturedElement">
    <w:name w:val="Code Featured Element"/>
    <w:aliases w:val="cfe"/>
    <w:semiHidden/>
    <w:rsid w:val="0068189E"/>
    <w:rPr>
      <w:rFonts w:ascii="Letter Gothic MS" w:hAnsi="Letter Gothic MS"/>
      <w:b/>
      <w:noProof/>
      <w:color w:val="000000"/>
      <w:sz w:val="18"/>
    </w:rPr>
  </w:style>
  <w:style w:type="paragraph" w:customStyle="1" w:styleId="Comnt1">
    <w:name w:val="Comnt1"/>
    <w:basedOn w:val="Normal"/>
    <w:rsid w:val="0068189E"/>
    <w:pPr>
      <w:snapToGrid w:val="0"/>
      <w:spacing w:before="120" w:after="120" w:line="312" w:lineRule="auto"/>
      <w:ind w:left="720"/>
      <w:jc w:val="both"/>
    </w:pPr>
    <w:rPr>
      <w:rFonts w:ascii="Arial" w:hAnsi="Arial"/>
      <w:b/>
      <w:bCs w:val="0"/>
      <w:sz w:val="24"/>
      <w:szCs w:val="24"/>
      <w:lang w:val="en-GB"/>
    </w:rPr>
  </w:style>
  <w:style w:type="paragraph" w:customStyle="1" w:styleId="Cover-CustName">
    <w:name w:val="Cover-CustName"/>
    <w:basedOn w:val="Normal"/>
    <w:rsid w:val="0068189E"/>
    <w:pPr>
      <w:spacing w:before="120" w:after="120" w:line="360" w:lineRule="atLeast"/>
      <w:jc w:val="right"/>
    </w:pPr>
    <w:rPr>
      <w:rFonts w:ascii="Bookman Old Style" w:hAnsi="Bookman Old Style"/>
      <w:b/>
      <w:bCs w:val="0"/>
      <w:kern w:val="24"/>
      <w:sz w:val="52"/>
      <w:szCs w:val="20"/>
      <w:lang w:val="en-GB"/>
    </w:rPr>
  </w:style>
  <w:style w:type="paragraph" w:customStyle="1" w:styleId="Cover-Date">
    <w:name w:val="Cover-Date"/>
    <w:basedOn w:val="Normal"/>
    <w:rsid w:val="0068189E"/>
    <w:pPr>
      <w:shd w:val="pct20" w:color="000000" w:fill="FFFFFF"/>
      <w:spacing w:before="120" w:after="120" w:line="360" w:lineRule="atLeast"/>
      <w:jc w:val="center"/>
    </w:pPr>
    <w:rPr>
      <w:rFonts w:ascii="Tahoma" w:hAnsi="Tahoma"/>
      <w:b/>
      <w:bCs w:val="0"/>
      <w:sz w:val="26"/>
      <w:szCs w:val="20"/>
      <w:lang w:val="en-GB"/>
    </w:rPr>
  </w:style>
  <w:style w:type="paragraph" w:customStyle="1" w:styleId="Cover-LineBottom">
    <w:name w:val="Cover-LineBottom"/>
    <w:basedOn w:val="Normal"/>
    <w:rsid w:val="0068189E"/>
    <w:pPr>
      <w:pBdr>
        <w:bottom w:val="thickThinSmallGap" w:sz="36" w:space="1" w:color="auto"/>
      </w:pBdr>
      <w:spacing w:before="120" w:after="120" w:line="360" w:lineRule="atLeast"/>
      <w:jc w:val="both"/>
    </w:pPr>
    <w:rPr>
      <w:rFonts w:ascii="Times New Roman" w:hAnsi="Times New Roman"/>
      <w:bCs w:val="0"/>
      <w:sz w:val="26"/>
      <w:szCs w:val="20"/>
      <w:lang w:val="en-GB"/>
    </w:rPr>
  </w:style>
  <w:style w:type="paragraph" w:customStyle="1" w:styleId="Cover-LineBottomThin">
    <w:name w:val="Cover-LineBottomThin"/>
    <w:basedOn w:val="Cover-LineBottom"/>
    <w:rsid w:val="0068189E"/>
    <w:pPr>
      <w:pBdr>
        <w:bottom w:val="thickThinSmallGap" w:sz="12" w:space="1" w:color="333333"/>
      </w:pBdr>
    </w:pPr>
  </w:style>
  <w:style w:type="paragraph" w:customStyle="1" w:styleId="Cover-LineTop">
    <w:name w:val="Cover-LineTop"/>
    <w:basedOn w:val="Normal"/>
    <w:rsid w:val="0068189E"/>
    <w:pPr>
      <w:pBdr>
        <w:top w:val="thinThickSmallGap" w:sz="36" w:space="1" w:color="auto"/>
      </w:pBdr>
      <w:spacing w:before="120" w:after="120" w:line="360" w:lineRule="atLeast"/>
      <w:jc w:val="both"/>
    </w:pPr>
    <w:rPr>
      <w:rFonts w:ascii="Times New Roman" w:hAnsi="Times New Roman"/>
      <w:bCs w:val="0"/>
      <w:sz w:val="26"/>
      <w:szCs w:val="20"/>
      <w:lang w:val="en-GB"/>
    </w:rPr>
  </w:style>
  <w:style w:type="paragraph" w:customStyle="1" w:styleId="Cover-MCS">
    <w:name w:val="Cover-MCS"/>
    <w:basedOn w:val="Normal"/>
    <w:rsid w:val="0068189E"/>
    <w:pPr>
      <w:shd w:val="pct20" w:color="000000" w:fill="FFFFFF"/>
      <w:spacing w:before="40" w:after="40" w:line="360" w:lineRule="atLeast"/>
      <w:jc w:val="center"/>
    </w:pPr>
    <w:rPr>
      <w:rFonts w:ascii="Arial Black" w:hAnsi="Arial Black"/>
      <w:bCs w:val="0"/>
      <w:kern w:val="24"/>
      <w:sz w:val="32"/>
      <w:szCs w:val="20"/>
      <w:lang w:val="en-GB"/>
    </w:rPr>
  </w:style>
  <w:style w:type="paragraph" w:customStyle="1" w:styleId="Cover-Microsoft">
    <w:name w:val="Cover-Microsoft"/>
    <w:basedOn w:val="Normal"/>
    <w:rsid w:val="0068189E"/>
    <w:pPr>
      <w:spacing w:before="120" w:after="120" w:line="360" w:lineRule="atLeast"/>
      <w:jc w:val="center"/>
    </w:pPr>
    <w:rPr>
      <w:rFonts w:ascii="Arial Black" w:hAnsi="Arial Black"/>
      <w:b/>
      <w:bCs w:val="0"/>
      <w:i/>
      <w:iCs/>
      <w:spacing w:val="-20"/>
      <w:kern w:val="24"/>
      <w:sz w:val="46"/>
      <w:szCs w:val="20"/>
      <w:lang w:val="en-GB"/>
    </w:rPr>
  </w:style>
  <w:style w:type="paragraph" w:customStyle="1" w:styleId="Cover-PreparedBy">
    <w:name w:val="Cover-PreparedBy"/>
    <w:basedOn w:val="Normal"/>
    <w:rsid w:val="0068189E"/>
    <w:pPr>
      <w:spacing w:before="120" w:after="120" w:line="264" w:lineRule="auto"/>
      <w:jc w:val="right"/>
    </w:pPr>
    <w:rPr>
      <w:rFonts w:ascii="Times New Roman" w:hAnsi="Times New Roman"/>
      <w:b/>
      <w:sz w:val="26"/>
      <w:szCs w:val="20"/>
      <w:lang w:val="en-GB"/>
    </w:rPr>
  </w:style>
  <w:style w:type="paragraph" w:customStyle="1" w:styleId="Cover-PreparedByMCS">
    <w:name w:val="Cover-PreparedByMCS"/>
    <w:basedOn w:val="Cover-PreparedBy"/>
    <w:rsid w:val="0068189E"/>
    <w:pPr>
      <w:spacing w:line="240" w:lineRule="auto"/>
    </w:pPr>
    <w:rPr>
      <w:rFonts w:ascii="Arial Black" w:hAnsi="Arial Black"/>
      <w:b w:val="0"/>
      <w:bCs w:val="0"/>
      <w:i/>
      <w:iCs/>
    </w:rPr>
  </w:style>
  <w:style w:type="paragraph" w:customStyle="1" w:styleId="Cover-SpecType">
    <w:name w:val="Cover-SpecType"/>
    <w:basedOn w:val="Normal"/>
    <w:rsid w:val="0068189E"/>
    <w:pPr>
      <w:spacing w:before="120" w:after="120" w:line="360" w:lineRule="atLeast"/>
      <w:jc w:val="right"/>
    </w:pPr>
    <w:rPr>
      <w:rFonts w:ascii="Times New Roman" w:hAnsi="Times New Roman"/>
      <w:bCs w:val="0"/>
      <w:i/>
      <w:iCs/>
      <w:sz w:val="28"/>
      <w:szCs w:val="20"/>
      <w:lang w:val="en-GB"/>
    </w:rPr>
  </w:style>
  <w:style w:type="paragraph" w:customStyle="1" w:styleId="Cover-Title">
    <w:name w:val="Cover-Title"/>
    <w:basedOn w:val="Normal"/>
    <w:rsid w:val="0068189E"/>
    <w:pPr>
      <w:spacing w:before="120" w:after="120" w:line="360" w:lineRule="atLeast"/>
      <w:jc w:val="right"/>
    </w:pPr>
    <w:rPr>
      <w:rFonts w:ascii="Tahoma" w:hAnsi="Tahoma" w:cs="Tahoma"/>
      <w:b/>
      <w:bCs w:val="0"/>
      <w:sz w:val="56"/>
      <w:szCs w:val="20"/>
      <w:lang w:val="en-GB"/>
    </w:rPr>
  </w:style>
  <w:style w:type="paragraph" w:customStyle="1" w:styleId="Cover-Title-Small">
    <w:name w:val="Cover-Title-Small"/>
    <w:basedOn w:val="Cover-Title"/>
    <w:rsid w:val="0068189E"/>
    <w:pPr>
      <w:jc w:val="center"/>
    </w:pPr>
    <w:rPr>
      <w:sz w:val="36"/>
    </w:rPr>
  </w:style>
  <w:style w:type="paragraph" w:customStyle="1" w:styleId="Heading-1-NoNum">
    <w:name w:val="Heading-1-NoNum"/>
    <w:rsid w:val="0068189E"/>
    <w:pPr>
      <w:widowControl w:val="0"/>
      <w:adjustRightInd w:val="0"/>
      <w:spacing w:before="120" w:after="0" w:line="360" w:lineRule="atLeast"/>
      <w:jc w:val="both"/>
      <w:textAlignment w:val="baseline"/>
    </w:pPr>
    <w:rPr>
      <w:rFonts w:ascii="Tahoma" w:eastAsia="Times New Roman" w:hAnsi="Tahoma" w:cs="Times New Roman"/>
      <w:b/>
      <w:color w:val="auto"/>
      <w:sz w:val="30"/>
      <w:szCs w:val="20"/>
    </w:rPr>
  </w:style>
  <w:style w:type="paragraph" w:customStyle="1" w:styleId="Heading-2-NoNum">
    <w:name w:val="Heading-2-NoNum"/>
    <w:rsid w:val="0068189E"/>
    <w:pPr>
      <w:widowControl w:val="0"/>
      <w:adjustRightInd w:val="0"/>
      <w:spacing w:before="60" w:after="120" w:line="264" w:lineRule="auto"/>
      <w:ind w:left="720"/>
      <w:jc w:val="both"/>
      <w:textAlignment w:val="baseline"/>
    </w:pPr>
    <w:rPr>
      <w:rFonts w:ascii="Tahoma" w:eastAsia="Times New Roman" w:hAnsi="Tahoma" w:cs="Times New Roman"/>
      <w:b/>
      <w:color w:val="auto"/>
      <w:sz w:val="24"/>
      <w:szCs w:val="20"/>
      <w:lang w:val="en-GB"/>
    </w:rPr>
  </w:style>
  <w:style w:type="paragraph" w:customStyle="1" w:styleId="Nl-1NumList">
    <w:name w:val="Nl-1 (NumList)"/>
    <w:basedOn w:val="Normal"/>
    <w:rsid w:val="0068189E"/>
    <w:pPr>
      <w:snapToGrid w:val="0"/>
      <w:spacing w:before="120" w:after="60" w:line="312" w:lineRule="auto"/>
    </w:pPr>
    <w:rPr>
      <w:rFonts w:ascii="Arial" w:hAnsi="Arial"/>
      <w:bCs w:val="0"/>
      <w:sz w:val="24"/>
      <w:szCs w:val="20"/>
      <w:lang w:val="en-GB"/>
    </w:rPr>
  </w:style>
  <w:style w:type="paragraph" w:customStyle="1" w:styleId="NoteLine">
    <w:name w:val="Note Line"/>
    <w:basedOn w:val="Normal"/>
    <w:next w:val="Normal"/>
    <w:rsid w:val="0068189E"/>
    <w:pPr>
      <w:pBdr>
        <w:bottom w:val="single" w:sz="12" w:space="1" w:color="808080"/>
      </w:pBdr>
      <w:spacing w:before="60" w:after="60" w:line="360" w:lineRule="atLeast"/>
      <w:ind w:left="227"/>
      <w:jc w:val="both"/>
    </w:pPr>
    <w:rPr>
      <w:rFonts w:ascii="Segoe" w:eastAsia="Segoe" w:hAnsi="Segoe" w:cs="Segoe"/>
      <w:bCs w:val="0"/>
      <w:sz w:val="2"/>
      <w:szCs w:val="20"/>
      <w:lang w:val="en-AU" w:eastAsia="en-AU"/>
    </w:rPr>
  </w:style>
  <w:style w:type="paragraph" w:customStyle="1" w:styleId="Quote-1">
    <w:name w:val="Quote-1"/>
    <w:basedOn w:val="Normal"/>
    <w:rsid w:val="0068189E"/>
    <w:pPr>
      <w:snapToGrid w:val="0"/>
      <w:spacing w:before="120" w:after="120" w:line="312" w:lineRule="auto"/>
      <w:ind w:left="1080" w:right="360"/>
      <w:jc w:val="both"/>
    </w:pPr>
    <w:rPr>
      <w:rFonts w:ascii="Times New Roman" w:hAnsi="Times New Roman"/>
      <w:bCs w:val="0"/>
      <w:i/>
      <w:sz w:val="24"/>
      <w:szCs w:val="20"/>
      <w:lang w:val="en-GB"/>
    </w:rPr>
  </w:style>
  <w:style w:type="paragraph" w:customStyle="1" w:styleId="SpacerLine-Thin">
    <w:name w:val="SpacerLine-Thin"/>
    <w:basedOn w:val="Normal"/>
    <w:rsid w:val="0068189E"/>
    <w:pPr>
      <w:spacing w:before="120" w:after="120" w:line="72" w:lineRule="auto"/>
      <w:jc w:val="both"/>
    </w:pPr>
    <w:rPr>
      <w:rFonts w:ascii="Times New Roman" w:hAnsi="Times New Roman"/>
      <w:bCs w:val="0"/>
      <w:sz w:val="26"/>
      <w:szCs w:val="20"/>
      <w:lang w:val="en-GB"/>
    </w:rPr>
  </w:style>
  <w:style w:type="paragraph" w:customStyle="1" w:styleId="StyleBl-1Bullet1BoldChar">
    <w:name w:val="Style Bl-1 (Bullet 1) + Bold Char"/>
    <w:basedOn w:val="Bl-1Bullet1Char"/>
    <w:link w:val="StyleBl-1Bullet1BoldCharChar"/>
    <w:rsid w:val="0068189E"/>
    <w:pPr>
      <w:numPr>
        <w:numId w:val="0"/>
      </w:numPr>
      <w:snapToGrid w:val="0"/>
      <w:spacing w:before="120"/>
    </w:pPr>
    <w:rPr>
      <w:rFonts w:eastAsia="Times New Roman"/>
      <w:b/>
      <w:bCs/>
    </w:rPr>
  </w:style>
  <w:style w:type="paragraph" w:customStyle="1" w:styleId="Table-Header">
    <w:name w:val="Table-Header"/>
    <w:basedOn w:val="Normal"/>
    <w:rsid w:val="0068189E"/>
    <w:pPr>
      <w:spacing w:before="40" w:after="40" w:line="360" w:lineRule="atLeast"/>
      <w:jc w:val="center"/>
    </w:pPr>
    <w:rPr>
      <w:rFonts w:ascii="Times New Roman" w:hAnsi="Times New Roman"/>
      <w:b/>
      <w:bCs w:val="0"/>
      <w:color w:val="FFFFFF"/>
      <w:sz w:val="20"/>
      <w:szCs w:val="20"/>
      <w:lang w:val="en-GB"/>
    </w:rPr>
  </w:style>
  <w:style w:type="paragraph" w:customStyle="1" w:styleId="Table-Text1">
    <w:name w:val="Table-Text"/>
    <w:basedOn w:val="Normal"/>
    <w:rsid w:val="0068189E"/>
    <w:pPr>
      <w:spacing w:before="120" w:after="60" w:line="360" w:lineRule="atLeast"/>
      <w:jc w:val="both"/>
    </w:pPr>
    <w:rPr>
      <w:rFonts w:ascii="Times New Roman" w:hAnsi="Times New Roman"/>
      <w:bCs w:val="0"/>
      <w:sz w:val="26"/>
      <w:szCs w:val="20"/>
      <w:lang w:val="en-GB"/>
    </w:rPr>
  </w:style>
  <w:style w:type="paragraph" w:customStyle="1" w:styleId="Table-Num1">
    <w:name w:val="Table-Num1"/>
    <w:basedOn w:val="Table-Text1"/>
    <w:rsid w:val="0068189E"/>
    <w:pPr>
      <w:jc w:val="center"/>
    </w:pPr>
  </w:style>
  <w:style w:type="paragraph" w:customStyle="1" w:styleId="Table-Title">
    <w:name w:val="Table-Title"/>
    <w:basedOn w:val="Normal"/>
    <w:rsid w:val="0068189E"/>
    <w:pPr>
      <w:pBdr>
        <w:top w:val="single" w:sz="2" w:space="1" w:color="C0C0C0"/>
        <w:left w:val="thinThickSmallGap" w:sz="36" w:space="4" w:color="C0C0C0"/>
        <w:bottom w:val="single" w:sz="2" w:space="1" w:color="C0C0C0"/>
        <w:right w:val="single" w:sz="2" w:space="4" w:color="C0C0C0"/>
      </w:pBdr>
      <w:shd w:val="pct10" w:color="auto" w:fill="FFFFFF"/>
      <w:spacing w:before="120" w:after="120" w:line="360" w:lineRule="atLeast"/>
      <w:ind w:left="576"/>
      <w:jc w:val="both"/>
    </w:pPr>
    <w:rPr>
      <w:rFonts w:ascii="Times New Roman" w:hAnsi="Times New Roman"/>
      <w:b/>
      <w:bCs w:val="0"/>
      <w:smallCaps/>
      <w:sz w:val="26"/>
      <w:szCs w:val="20"/>
      <w:lang w:val="en-GB"/>
    </w:rPr>
  </w:style>
  <w:style w:type="paragraph" w:customStyle="1" w:styleId="Table-Total1">
    <w:name w:val="Table-Total1"/>
    <w:basedOn w:val="Table-Text1"/>
    <w:rsid w:val="0068189E"/>
    <w:pPr>
      <w:jc w:val="center"/>
    </w:pPr>
    <w:rPr>
      <w:b/>
    </w:rPr>
  </w:style>
  <w:style w:type="paragraph" w:customStyle="1" w:styleId="Table-TotalNum">
    <w:name w:val="Table-TotalNum"/>
    <w:basedOn w:val="Table-Total1"/>
    <w:rsid w:val="0068189E"/>
  </w:style>
  <w:style w:type="paragraph" w:customStyle="1" w:styleId="TBl1">
    <w:name w:val="TBl1"/>
    <w:basedOn w:val="Bl-2Bullet2"/>
    <w:rsid w:val="0068189E"/>
    <w:pPr>
      <w:numPr>
        <w:numId w:val="0"/>
      </w:numPr>
      <w:spacing w:before="120" w:after="20"/>
    </w:pPr>
    <w:rPr>
      <w:rFonts w:eastAsia="Times New Roman"/>
    </w:rPr>
  </w:style>
  <w:style w:type="paragraph" w:customStyle="1" w:styleId="TBl1-i1indent1">
    <w:name w:val="TBl1-i1 (indent1)"/>
    <w:basedOn w:val="TBl1"/>
    <w:rsid w:val="0068189E"/>
  </w:style>
  <w:style w:type="paragraph" w:customStyle="1" w:styleId="TCourier1">
    <w:name w:val="TCourier1"/>
    <w:rsid w:val="0068189E"/>
    <w:pPr>
      <w:widowControl w:val="0"/>
      <w:adjustRightInd w:val="0"/>
      <w:spacing w:before="120" w:after="0" w:line="264" w:lineRule="auto"/>
      <w:jc w:val="both"/>
      <w:textAlignment w:val="baseline"/>
    </w:pPr>
    <w:rPr>
      <w:rFonts w:ascii="Courier New" w:eastAsia="Times New Roman" w:hAnsi="Courier New" w:cs="Times New Roman"/>
      <w:color w:val="auto"/>
      <w:sz w:val="16"/>
      <w:szCs w:val="16"/>
      <w:lang w:val="en-GB"/>
    </w:rPr>
  </w:style>
  <w:style w:type="paragraph" w:customStyle="1" w:styleId="TH1">
    <w:name w:val="TH1"/>
    <w:basedOn w:val="Table-Header"/>
    <w:rsid w:val="0068189E"/>
  </w:style>
  <w:style w:type="paragraph" w:customStyle="1" w:styleId="Tnls1">
    <w:name w:val="Tnls1"/>
    <w:rsid w:val="0068189E"/>
    <w:pPr>
      <w:widowControl w:val="0"/>
      <w:numPr>
        <w:numId w:val="149"/>
      </w:numPr>
      <w:adjustRightInd w:val="0"/>
      <w:spacing w:before="120" w:after="0" w:line="360" w:lineRule="atLeast"/>
      <w:jc w:val="both"/>
      <w:textAlignment w:val="baseline"/>
    </w:pPr>
    <w:rPr>
      <w:rFonts w:ascii="Verdana" w:eastAsia="Times New Roman" w:hAnsi="Verdana" w:cs="Times New Roman"/>
      <w:color w:val="auto"/>
      <w:sz w:val="18"/>
      <w:szCs w:val="18"/>
      <w:lang w:val="en-GB"/>
    </w:rPr>
  </w:style>
  <w:style w:type="paragraph" w:customStyle="1" w:styleId="Tt1">
    <w:name w:val="Tt1"/>
    <w:basedOn w:val="Table-Text1"/>
    <w:link w:val="Tt1Char"/>
    <w:rsid w:val="0068189E"/>
  </w:style>
  <w:style w:type="paragraph" w:customStyle="1" w:styleId="Tt1bbold">
    <w:name w:val="Tt1b (bold)"/>
    <w:basedOn w:val="Tt1"/>
    <w:rsid w:val="0068189E"/>
    <w:rPr>
      <w:b/>
    </w:rPr>
  </w:style>
  <w:style w:type="paragraph" w:customStyle="1" w:styleId="Tt1-Centred">
    <w:name w:val="Tt1-Centred"/>
    <w:basedOn w:val="Tt1"/>
    <w:rsid w:val="0068189E"/>
    <w:pPr>
      <w:jc w:val="center"/>
    </w:pPr>
  </w:style>
  <w:style w:type="paragraph" w:customStyle="1" w:styleId="NormalT">
    <w:name w:val="NormalT"/>
    <w:basedOn w:val="Normal"/>
    <w:rsid w:val="0068189E"/>
    <w:pPr>
      <w:spacing w:before="120" w:after="120" w:line="360" w:lineRule="atLeast"/>
      <w:jc w:val="both"/>
    </w:pPr>
    <w:rPr>
      <w:rFonts w:ascii="Times New Roman" w:hAnsi="Times New Roman"/>
      <w:bCs w:val="0"/>
      <w:sz w:val="26"/>
      <w:szCs w:val="20"/>
      <w:lang w:val="en-GB"/>
    </w:rPr>
  </w:style>
  <w:style w:type="paragraph" w:customStyle="1" w:styleId="TableItem">
    <w:name w:val="TableItem"/>
    <w:rsid w:val="0068189E"/>
    <w:pPr>
      <w:widowControl w:val="0"/>
      <w:adjustRightInd w:val="0"/>
      <w:spacing w:before="120" w:after="0" w:line="360" w:lineRule="atLeast"/>
      <w:jc w:val="both"/>
      <w:textAlignment w:val="baseline"/>
    </w:pPr>
    <w:rPr>
      <w:rFonts w:ascii="CG Times" w:eastAsia="MS Mincho" w:hAnsi="CG Times" w:cs="Times New Roman"/>
      <w:color w:val="auto"/>
      <w:sz w:val="24"/>
      <w:szCs w:val="20"/>
      <w:lang w:val="en-GB"/>
    </w:rPr>
  </w:style>
  <w:style w:type="paragraph" w:customStyle="1" w:styleId="StyleArial10ptJustifiedBefore6ptAfter6ptLinesp">
    <w:name w:val="Style Arial 10 pt Justified Before:  6 pt After:  6 pt Line sp"/>
    <w:basedOn w:val="Normal"/>
    <w:autoRedefine/>
    <w:rsid w:val="0068189E"/>
    <w:pPr>
      <w:spacing w:before="120" w:after="120" w:line="320" w:lineRule="atLeast"/>
      <w:jc w:val="both"/>
    </w:pPr>
    <w:rPr>
      <w:rFonts w:ascii="Times New Roman" w:hAnsi="Times New Roman"/>
      <w:bCs w:val="0"/>
      <w:sz w:val="26"/>
      <w:szCs w:val="20"/>
    </w:rPr>
  </w:style>
  <w:style w:type="paragraph" w:customStyle="1" w:styleId="Bd-1aBodyText1">
    <w:name w:val="Bd-1a (BodyText 1)"/>
    <w:basedOn w:val="Normal"/>
    <w:rsid w:val="0068189E"/>
    <w:pPr>
      <w:snapToGrid w:val="0"/>
      <w:spacing w:before="40" w:after="120" w:line="360" w:lineRule="auto"/>
      <w:ind w:left="720"/>
      <w:jc w:val="both"/>
    </w:pPr>
    <w:rPr>
      <w:rFonts w:ascii="Arial" w:hAnsi="Arial"/>
      <w:bCs w:val="0"/>
      <w:sz w:val="24"/>
      <w:szCs w:val="20"/>
      <w:lang w:val="en-GB"/>
    </w:rPr>
  </w:style>
  <w:style w:type="character" w:customStyle="1" w:styleId="Bl-1Bullet1Char1">
    <w:name w:val="Bl-1 (Bullet 1) Char1"/>
    <w:link w:val="Bl-1Bullet1"/>
    <w:locked/>
    <w:rsid w:val="0068189E"/>
    <w:rPr>
      <w:rFonts w:ascii="Verdana" w:eastAsia="Times New Roman" w:hAnsi="Verdana" w:cs="Times New Roman"/>
      <w:color w:val="auto"/>
      <w:sz w:val="18"/>
      <w:szCs w:val="20"/>
      <w:lang w:val="en-GB"/>
    </w:rPr>
  </w:style>
  <w:style w:type="character" w:customStyle="1" w:styleId="Bl-1Bullet1CharChar">
    <w:name w:val="Bl-1 (Bullet 1) Char Char"/>
    <w:link w:val="Bl-1Bullet1Char"/>
    <w:locked/>
    <w:rsid w:val="0068189E"/>
    <w:rPr>
      <w:rFonts w:ascii="Verdana" w:eastAsia="MS Mincho" w:hAnsi="Verdana" w:cs="Times New Roman"/>
      <w:color w:val="auto"/>
      <w:sz w:val="18"/>
      <w:szCs w:val="20"/>
      <w:lang w:val="en-GB"/>
    </w:rPr>
  </w:style>
  <w:style w:type="paragraph" w:customStyle="1" w:styleId="Body-noindent">
    <w:name w:val="Body-no indent"/>
    <w:next w:val="Normal"/>
    <w:rsid w:val="0068189E"/>
    <w:pPr>
      <w:widowControl w:val="0"/>
      <w:tabs>
        <w:tab w:val="left" w:pos="7920"/>
      </w:tabs>
      <w:adjustRightInd w:val="0"/>
      <w:spacing w:before="120" w:after="120" w:line="280" w:lineRule="exact"/>
      <w:ind w:right="-14"/>
      <w:jc w:val="both"/>
      <w:textAlignment w:val="baseline"/>
    </w:pPr>
    <w:rPr>
      <w:rFonts w:ascii="Arial" w:eastAsia="Times New Roman" w:hAnsi="Arial" w:cs="Times New Roman"/>
      <w:color w:val="auto"/>
      <w:sz w:val="19"/>
      <w:szCs w:val="20"/>
    </w:rPr>
  </w:style>
  <w:style w:type="paragraph" w:customStyle="1" w:styleId="ChkOUt">
    <w:name w:val="ChkOUt"/>
    <w:basedOn w:val="Normal"/>
    <w:rsid w:val="0068189E"/>
    <w:pPr>
      <w:snapToGrid w:val="0"/>
      <w:spacing w:before="120" w:after="120" w:line="360" w:lineRule="auto"/>
      <w:ind w:left="720"/>
      <w:jc w:val="both"/>
    </w:pPr>
    <w:rPr>
      <w:rFonts w:ascii="Arial" w:hAnsi="Arial" w:cs="Tahoma"/>
      <w:b/>
      <w:bCs w:val="0"/>
      <w:sz w:val="24"/>
      <w:szCs w:val="20"/>
      <w:lang w:val="en-GB"/>
    </w:rPr>
  </w:style>
  <w:style w:type="paragraph" w:customStyle="1" w:styleId="Remarks1">
    <w:name w:val="Remarks1"/>
    <w:basedOn w:val="Normal"/>
    <w:rsid w:val="0068189E"/>
    <w:pPr>
      <w:snapToGrid w:val="0"/>
      <w:spacing w:before="20" w:after="120" w:line="360" w:lineRule="auto"/>
      <w:ind w:left="720"/>
      <w:jc w:val="both"/>
    </w:pPr>
    <w:rPr>
      <w:rFonts w:ascii="Arial" w:hAnsi="Arial"/>
      <w:b/>
      <w:bCs w:val="0"/>
      <w:sz w:val="24"/>
      <w:szCs w:val="20"/>
      <w:lang w:val="en-GB"/>
    </w:rPr>
  </w:style>
  <w:style w:type="character" w:customStyle="1" w:styleId="StyleBl-1Bullet1BoldCharChar">
    <w:name w:val="Style Bl-1 (Bullet 1) + Bold Char Char"/>
    <w:link w:val="StyleBl-1Bullet1BoldChar"/>
    <w:locked/>
    <w:rsid w:val="0068189E"/>
    <w:rPr>
      <w:rFonts w:ascii="Verdana" w:eastAsia="Times New Roman" w:hAnsi="Verdana" w:cs="Times New Roman"/>
      <w:b/>
      <w:bCs/>
      <w:color w:val="auto"/>
      <w:sz w:val="18"/>
      <w:szCs w:val="20"/>
      <w:lang w:val="en-GB"/>
    </w:rPr>
  </w:style>
  <w:style w:type="paragraph" w:customStyle="1" w:styleId="Table-Header2">
    <w:name w:val="Table-Header2"/>
    <w:basedOn w:val="Table-Header"/>
    <w:rsid w:val="0068189E"/>
    <w:rPr>
      <w:color w:val="auto"/>
    </w:rPr>
  </w:style>
  <w:style w:type="paragraph" w:customStyle="1" w:styleId="Table-Header3-Left">
    <w:name w:val="Table-Header3-Left"/>
    <w:basedOn w:val="Table-Header"/>
    <w:rsid w:val="0068189E"/>
    <w:pPr>
      <w:jc w:val="left"/>
    </w:pPr>
  </w:style>
  <w:style w:type="paragraph" w:customStyle="1" w:styleId="TOC-0">
    <w:name w:val="TOC-0"/>
    <w:basedOn w:val="Heading1"/>
    <w:rsid w:val="0068189E"/>
    <w:pPr>
      <w:widowControl w:val="0"/>
      <w:pBdr>
        <w:top w:val="single" w:sz="12" w:space="1" w:color="C0C0C0"/>
        <w:left w:val="single" w:sz="12" w:space="4" w:color="C0C0C0"/>
        <w:bottom w:val="single" w:sz="12" w:space="1" w:color="C0C0C0"/>
        <w:right w:val="single" w:sz="12" w:space="4" w:color="C0C0C0"/>
      </w:pBdr>
      <w:shd w:val="clear" w:color="auto" w:fill="1F497D"/>
      <w:tabs>
        <w:tab w:val="left" w:pos="720"/>
      </w:tabs>
      <w:adjustRightInd w:val="0"/>
      <w:spacing w:before="120" w:after="360" w:line="300" w:lineRule="atLeast"/>
      <w:jc w:val="both"/>
      <w:textAlignment w:val="baseline"/>
    </w:pPr>
    <w:rPr>
      <w:rFonts w:ascii="Times New Roman" w:hAnsi="Times New Roman"/>
      <w:color w:val="FFFFFF"/>
      <w:kern w:val="24"/>
      <w:sz w:val="28"/>
      <w:szCs w:val="20"/>
      <w:lang w:val="en-GB" w:eastAsia="en-US"/>
    </w:rPr>
  </w:style>
  <w:style w:type="character" w:customStyle="1" w:styleId="Tt1Char">
    <w:name w:val="Tt1 Char"/>
    <w:link w:val="Tt1"/>
    <w:locked/>
    <w:rsid w:val="0068189E"/>
    <w:rPr>
      <w:rFonts w:eastAsia="Times New Roman" w:cs="Times New Roman"/>
      <w:color w:val="auto"/>
      <w:szCs w:val="20"/>
      <w:lang w:val="en-GB"/>
    </w:rPr>
  </w:style>
  <w:style w:type="paragraph" w:customStyle="1" w:styleId="Tt1small">
    <w:name w:val="Tt1small"/>
    <w:basedOn w:val="Tt1"/>
    <w:rsid w:val="0068189E"/>
    <w:rPr>
      <w:sz w:val="16"/>
    </w:rPr>
  </w:style>
  <w:style w:type="paragraph" w:customStyle="1" w:styleId="titel">
    <w:name w:val="titel"/>
    <w:basedOn w:val="Tt1"/>
    <w:rsid w:val="0068189E"/>
    <w:rPr>
      <w:rFonts w:ascii="Tahoma" w:hAnsi="Tahoma"/>
      <w:b/>
      <w:sz w:val="32"/>
      <w:szCs w:val="32"/>
    </w:rPr>
  </w:style>
  <w:style w:type="character" w:customStyle="1" w:styleId="BoldItalic">
    <w:name w:val="Bold Italic"/>
    <w:aliases w:val="bi"/>
    <w:rsid w:val="0068189E"/>
    <w:rPr>
      <w:b/>
      <w:i/>
    </w:rPr>
  </w:style>
  <w:style w:type="character" w:customStyle="1" w:styleId="Bold">
    <w:name w:val="Bold"/>
    <w:aliases w:val="Body text (2) + 14 pt"/>
    <w:rsid w:val="0068189E"/>
    <w:rPr>
      <w:b/>
    </w:rPr>
  </w:style>
  <w:style w:type="paragraph" w:customStyle="1" w:styleId="ListAlertHeading">
    <w:name w:val="List Alert Heading"/>
    <w:aliases w:val="lah"/>
    <w:basedOn w:val="Normal"/>
    <w:rsid w:val="0068189E"/>
    <w:pPr>
      <w:keepLines/>
      <w:framePr w:w="5500" w:hSpace="180" w:vSpace="180" w:wrap="notBeside" w:vAnchor="text" w:hAnchor="margin" w:x="2001" w:y="201"/>
      <w:pBdr>
        <w:left w:val="single" w:sz="12" w:space="6" w:color="999999"/>
      </w:pBdr>
      <w:spacing w:before="60" w:after="50" w:line="210" w:lineRule="exact"/>
      <w:jc w:val="both"/>
    </w:pPr>
    <w:rPr>
      <w:rFonts w:ascii="Franklin Gothic Demi" w:hAnsi="Franklin Gothic Demi"/>
      <w:bCs w:val="0"/>
      <w:color w:val="000000"/>
      <w:sz w:val="21"/>
      <w:szCs w:val="20"/>
    </w:rPr>
  </w:style>
  <w:style w:type="paragraph" w:customStyle="1" w:styleId="Listalertart">
    <w:name w:val="List alert art"/>
    <w:aliases w:val="laart"/>
    <w:basedOn w:val="Normal"/>
    <w:rsid w:val="0068189E"/>
    <w:pPr>
      <w:keepLines/>
      <w:framePr w:hSpace="180" w:wrap="around" w:vAnchor="text" w:hAnchor="text" w:x="401" w:y="141"/>
      <w:spacing w:before="40" w:after="50" w:line="210" w:lineRule="atLeast"/>
      <w:ind w:left="960" w:right="-580"/>
      <w:jc w:val="both"/>
    </w:pPr>
    <w:rPr>
      <w:rFonts w:ascii="Franklin Gothic Demi" w:hAnsi="Franklin Gothic Demi"/>
      <w:bCs w:val="0"/>
      <w:sz w:val="21"/>
      <w:szCs w:val="20"/>
    </w:rPr>
  </w:style>
  <w:style w:type="paragraph" w:customStyle="1" w:styleId="Listalerttext">
    <w:name w:val="List alert text"/>
    <w:aliases w:val="lat"/>
    <w:basedOn w:val="Normal"/>
    <w:rsid w:val="0068189E"/>
    <w:pPr>
      <w:framePr w:w="5500" w:hSpace="180" w:vSpace="180" w:wrap="notBeside" w:vAnchor="text" w:hAnchor="margin" w:x="2001" w:y="201"/>
      <w:pBdr>
        <w:left w:val="single" w:sz="12" w:space="6" w:color="999999"/>
      </w:pBdr>
      <w:spacing w:before="50" w:after="50" w:line="210" w:lineRule="exact"/>
      <w:jc w:val="both"/>
    </w:pPr>
    <w:rPr>
      <w:rFonts w:ascii="Franklin Gothic Book" w:hAnsi="Franklin Gothic Book"/>
      <w:bCs w:val="0"/>
      <w:color w:val="000000"/>
      <w:sz w:val="17"/>
      <w:szCs w:val="20"/>
    </w:rPr>
  </w:style>
  <w:style w:type="paragraph" w:customStyle="1" w:styleId="Numberedlist0">
    <w:name w:val="Numbered list"/>
    <w:aliases w:val="nl1"/>
    <w:basedOn w:val="Normal"/>
    <w:rsid w:val="0068189E"/>
    <w:pPr>
      <w:tabs>
        <w:tab w:val="num" w:pos="720"/>
      </w:tabs>
      <w:spacing w:before="20" w:after="100" w:line="240" w:lineRule="exact"/>
      <w:ind w:left="720" w:right="-580" w:hanging="360"/>
      <w:jc w:val="both"/>
    </w:pPr>
    <w:rPr>
      <w:rFonts w:ascii="Times New Roman" w:hAnsi="Times New Roman"/>
      <w:bCs w:val="0"/>
      <w:sz w:val="20"/>
      <w:szCs w:val="24"/>
    </w:rPr>
  </w:style>
  <w:style w:type="paragraph" w:customStyle="1" w:styleId="Procedureart">
    <w:name w:val="Procedure art"/>
    <w:aliases w:val="proart"/>
    <w:basedOn w:val="Normal"/>
    <w:next w:val="Normal"/>
    <w:rsid w:val="0068189E"/>
    <w:pPr>
      <w:keepLines/>
      <w:framePr w:w="780" w:hSpace="180" w:wrap="around" w:vAnchor="text" w:hAnchor="margin" w:y="1"/>
      <w:spacing w:before="120" w:after="120" w:line="360" w:lineRule="atLeast"/>
      <w:ind w:left="360" w:right="-580"/>
      <w:jc w:val="both"/>
    </w:pPr>
    <w:rPr>
      <w:rFonts w:ascii="Franklin Gothic Demi" w:hAnsi="Franklin Gothic Demi"/>
      <w:bCs w:val="0"/>
      <w:sz w:val="21"/>
      <w:szCs w:val="20"/>
    </w:rPr>
  </w:style>
  <w:style w:type="paragraph" w:customStyle="1" w:styleId="Procedureheading">
    <w:name w:val="Procedure heading"/>
    <w:aliases w:val="proch"/>
    <w:basedOn w:val="Normal"/>
    <w:next w:val="Numberedlist0"/>
    <w:rsid w:val="0068189E"/>
    <w:pPr>
      <w:numPr>
        <w:numId w:val="145"/>
      </w:numPr>
      <w:spacing w:before="120" w:after="60" w:line="240" w:lineRule="exact"/>
      <w:ind w:right="-580"/>
      <w:jc w:val="both"/>
    </w:pPr>
    <w:rPr>
      <w:rFonts w:ascii="Franklin Gothic Demi Cond" w:hAnsi="Franklin Gothic Demi Cond"/>
      <w:bCs w:val="0"/>
      <w:szCs w:val="24"/>
    </w:rPr>
  </w:style>
  <w:style w:type="paragraph" w:customStyle="1" w:styleId="Syntaxinlist">
    <w:name w:val="Syntax in list"/>
    <w:aliases w:val="synl1"/>
    <w:basedOn w:val="Normal"/>
    <w:rsid w:val="0068189E"/>
    <w:pPr>
      <w:shd w:val="clear" w:color="C0C0C0" w:fill="auto"/>
      <w:spacing w:before="20" w:after="100" w:line="240" w:lineRule="exact"/>
      <w:ind w:left="1340" w:right="-520"/>
      <w:jc w:val="both"/>
    </w:pPr>
    <w:rPr>
      <w:rFonts w:ascii="Courier" w:hAnsi="Courier"/>
      <w:bCs w:val="0"/>
      <w:sz w:val="16"/>
      <w:szCs w:val="20"/>
    </w:rPr>
  </w:style>
  <w:style w:type="paragraph" w:customStyle="1" w:styleId="Tableparagraphnumberedlist2">
    <w:name w:val="Table paragraph numbered list 2"/>
    <w:aliases w:val="tpnl2"/>
    <w:basedOn w:val="Normal"/>
    <w:rsid w:val="0068189E"/>
    <w:pPr>
      <w:tabs>
        <w:tab w:val="num" w:pos="360"/>
        <w:tab w:val="left" w:pos="640"/>
      </w:tabs>
      <w:spacing w:before="60" w:after="60" w:line="220" w:lineRule="exact"/>
      <w:ind w:left="360" w:hanging="360"/>
      <w:jc w:val="both"/>
    </w:pPr>
    <w:rPr>
      <w:rFonts w:ascii="Franklin Gothic Medium Cond" w:hAnsi="Franklin Gothic Medium Cond"/>
      <w:bCs w:val="0"/>
      <w:sz w:val="19"/>
      <w:szCs w:val="24"/>
    </w:rPr>
  </w:style>
  <w:style w:type="paragraph" w:customStyle="1" w:styleId="Tableparagraph0">
    <w:name w:val="Table paragraph"/>
    <w:aliases w:val="tp,tp Char"/>
    <w:basedOn w:val="TableHeading"/>
    <w:rsid w:val="0068189E"/>
    <w:pPr>
      <w:suppressLineNumbers w:val="0"/>
      <w:suppressAutoHyphens w:val="0"/>
      <w:spacing w:before="60" w:after="60" w:line="220" w:lineRule="exact"/>
      <w:jc w:val="left"/>
    </w:pPr>
    <w:rPr>
      <w:rFonts w:ascii="Franklin Gothic Medium Cond" w:hAnsi="Franklin Gothic Medium Cond"/>
      <w:b w:val="0"/>
      <w:bCs w:val="0"/>
      <w:sz w:val="19"/>
      <w:lang w:eastAsia="en-US"/>
    </w:rPr>
  </w:style>
  <w:style w:type="paragraph" w:customStyle="1" w:styleId="Tablespacing">
    <w:name w:val="Table spacing"/>
    <w:aliases w:val="ts,Table Spacing"/>
    <w:basedOn w:val="Normal"/>
    <w:next w:val="Normal"/>
    <w:rsid w:val="0068189E"/>
    <w:pPr>
      <w:spacing w:before="20" w:after="100" w:line="100" w:lineRule="exact"/>
      <w:ind w:left="960" w:right="-580"/>
      <w:jc w:val="both"/>
    </w:pPr>
    <w:rPr>
      <w:rFonts w:ascii="Times New Roman" w:hAnsi="Times New Roman"/>
      <w:bCs w:val="0"/>
      <w:sz w:val="10"/>
      <w:szCs w:val="24"/>
    </w:rPr>
  </w:style>
  <w:style w:type="paragraph" w:customStyle="1" w:styleId="NumberedList2">
    <w:name w:val="Numbered List 2"/>
    <w:aliases w:val="nl2"/>
    <w:rsid w:val="0068189E"/>
    <w:pPr>
      <w:widowControl w:val="0"/>
      <w:tabs>
        <w:tab w:val="num" w:pos="360"/>
      </w:tabs>
      <w:adjustRightInd w:val="0"/>
      <w:spacing w:before="60" w:after="60" w:line="240" w:lineRule="exact"/>
      <w:ind w:left="360" w:hanging="360"/>
      <w:jc w:val="both"/>
      <w:textAlignment w:val="baseline"/>
    </w:pPr>
    <w:rPr>
      <w:rFonts w:eastAsia="Times New Roman" w:cs="Times New Roman"/>
      <w:sz w:val="20"/>
      <w:szCs w:val="20"/>
    </w:rPr>
  </w:style>
  <w:style w:type="paragraph" w:customStyle="1" w:styleId="lastincell">
    <w:name w:val="lastincell"/>
    <w:basedOn w:val="Normal"/>
    <w:rsid w:val="0068189E"/>
    <w:pPr>
      <w:spacing w:before="100" w:beforeAutospacing="1" w:after="100" w:afterAutospacing="1" w:line="360" w:lineRule="atLeast"/>
      <w:jc w:val="both"/>
    </w:pPr>
    <w:rPr>
      <w:rFonts w:ascii="Times New Roman" w:hAnsi="Times New Roman"/>
      <w:bCs w:val="0"/>
      <w:sz w:val="26"/>
      <w:szCs w:val="24"/>
    </w:rPr>
  </w:style>
  <w:style w:type="paragraph" w:customStyle="1" w:styleId="important">
    <w:name w:val="important"/>
    <w:basedOn w:val="Normal"/>
    <w:rsid w:val="0068189E"/>
    <w:pPr>
      <w:spacing w:before="240" w:after="120" w:line="360" w:lineRule="atLeast"/>
      <w:jc w:val="both"/>
    </w:pPr>
    <w:rPr>
      <w:rFonts w:ascii="Times New Roman" w:hAnsi="Times New Roman"/>
      <w:b/>
      <w:sz w:val="26"/>
      <w:szCs w:val="24"/>
    </w:rPr>
  </w:style>
  <w:style w:type="paragraph" w:customStyle="1" w:styleId="Heading20">
    <w:name w:val="Heading2"/>
    <w:basedOn w:val="Normal"/>
    <w:rsid w:val="0068189E"/>
    <w:pPr>
      <w:snapToGrid w:val="0"/>
      <w:spacing w:before="120" w:after="120" w:line="360" w:lineRule="auto"/>
      <w:ind w:left="720"/>
      <w:jc w:val="both"/>
    </w:pPr>
    <w:rPr>
      <w:rFonts w:ascii="Arial" w:hAnsi="Arial"/>
      <w:b/>
      <w:sz w:val="24"/>
      <w:szCs w:val="20"/>
      <w:lang w:val="vi-VN"/>
    </w:rPr>
  </w:style>
  <w:style w:type="character" w:customStyle="1" w:styleId="sectiontitle0">
    <w:name w:val="sectiontitle"/>
    <w:basedOn w:val="DefaultParagraphFont"/>
    <w:rsid w:val="0068189E"/>
  </w:style>
  <w:style w:type="paragraph" w:customStyle="1" w:styleId="Heading0">
    <w:name w:val="Heading ê"/>
    <w:basedOn w:val="Normal"/>
    <w:rsid w:val="0068189E"/>
    <w:pPr>
      <w:spacing w:before="120" w:after="120" w:line="360" w:lineRule="atLeast"/>
      <w:jc w:val="center"/>
    </w:pPr>
    <w:rPr>
      <w:rFonts w:ascii="Times New Roman" w:hAnsi="Times New Roman"/>
      <w:b/>
      <w:sz w:val="26"/>
      <w:szCs w:val="20"/>
      <w:lang w:val="vi-VN"/>
    </w:rPr>
  </w:style>
  <w:style w:type="paragraph" w:customStyle="1" w:styleId="NormalAuto">
    <w:name w:val="Normal + Auto"/>
    <w:aliases w:val="Justified,Left:  0.5&quot;,Line spacing:  Multiple 1.3 li"/>
    <w:basedOn w:val="Normal"/>
    <w:rsid w:val="0068189E"/>
    <w:pPr>
      <w:spacing w:before="120" w:after="120" w:line="312" w:lineRule="auto"/>
      <w:ind w:firstLine="720"/>
      <w:jc w:val="both"/>
    </w:pPr>
    <w:rPr>
      <w:rFonts w:ascii="Times New Roman" w:hAnsi="Times New Roman" w:cs="Arial"/>
      <w:bCs w:val="0"/>
      <w:color w:val="000000"/>
      <w:sz w:val="26"/>
      <w:szCs w:val="24"/>
    </w:rPr>
  </w:style>
  <w:style w:type="character" w:customStyle="1" w:styleId="thoughtheader1">
    <w:name w:val="thoughtheader1"/>
    <w:rsid w:val="0068189E"/>
    <w:rPr>
      <w:rFonts w:ascii="Arial" w:hAnsi="Arial" w:cs="Arial" w:hint="default"/>
      <w:b/>
      <w:bCs/>
      <w:color w:val="194949"/>
      <w:sz w:val="26"/>
      <w:szCs w:val="26"/>
    </w:rPr>
  </w:style>
  <w:style w:type="paragraph" w:customStyle="1" w:styleId="Underline">
    <w:name w:val="Underline"/>
    <w:basedOn w:val="Normal"/>
    <w:qFormat/>
    <w:rsid w:val="0068189E"/>
    <w:pPr>
      <w:snapToGrid w:val="0"/>
      <w:spacing w:before="120" w:after="120" w:line="312" w:lineRule="auto"/>
      <w:ind w:left="720"/>
      <w:jc w:val="both"/>
    </w:pPr>
    <w:rPr>
      <w:rFonts w:ascii="Arial" w:hAnsi="Arial"/>
      <w:b/>
      <w:bCs w:val="0"/>
      <w:sz w:val="24"/>
      <w:szCs w:val="20"/>
      <w:u w:val="single"/>
      <w:lang w:val="en-GB"/>
    </w:rPr>
  </w:style>
  <w:style w:type="paragraph" w:customStyle="1" w:styleId="NormalTableText">
    <w:name w:val="Normal Table Text"/>
    <w:basedOn w:val="Normal"/>
    <w:rsid w:val="0068189E"/>
    <w:pPr>
      <w:overflowPunct w:val="0"/>
      <w:autoSpaceDE w:val="0"/>
      <w:autoSpaceDN w:val="0"/>
      <w:spacing w:before="120" w:after="120" w:line="360" w:lineRule="atLeast"/>
      <w:jc w:val="both"/>
    </w:pPr>
    <w:rPr>
      <w:rFonts w:ascii="Times New Roman" w:eastAsia="BatangChe" w:hAnsi="Times New Roman"/>
      <w:bCs w:val="0"/>
      <w:sz w:val="20"/>
      <w:szCs w:val="20"/>
      <w:lang w:val="en-GB" w:eastAsia="ko-KR"/>
    </w:rPr>
  </w:style>
  <w:style w:type="paragraph" w:customStyle="1" w:styleId="BookAntiqua12pt11">
    <w:name w:val="스타일 스타일 스타일 본문 + Book Antiqua 12 pt 굵게 + 첫 줄:  1 글자 오른쪽:  1 글자 +"/>
    <w:basedOn w:val="Normal"/>
    <w:rsid w:val="0068189E"/>
    <w:pPr>
      <w:wordWrap w:val="0"/>
      <w:autoSpaceDE w:val="0"/>
      <w:autoSpaceDN w:val="0"/>
      <w:spacing w:before="120" w:after="180" w:line="360" w:lineRule="atLeast"/>
      <w:ind w:leftChars="100" w:left="220" w:rightChars="100" w:right="220" w:firstLineChars="100" w:firstLine="220"/>
      <w:jc w:val="both"/>
    </w:pPr>
    <w:rPr>
      <w:rFonts w:ascii="Book Antiqua" w:eastAsia="Gulim" w:hAnsi="Book Antiqua" w:cs="Batang"/>
      <w:bCs w:val="0"/>
      <w:szCs w:val="20"/>
      <w:lang w:eastAsia="ko-KR"/>
    </w:rPr>
  </w:style>
  <w:style w:type="paragraph" w:customStyle="1" w:styleId="Bullet212pt">
    <w:name w:val="스타일 Bullet2 + 단락 뒤: 12 pt"/>
    <w:basedOn w:val="Bullet21"/>
    <w:rsid w:val="0068189E"/>
    <w:pPr>
      <w:tabs>
        <w:tab w:val="clear" w:pos="5760"/>
        <w:tab w:val="num" w:pos="1152"/>
      </w:tabs>
      <w:suppressAutoHyphens w:val="0"/>
      <w:wordWrap w:val="0"/>
      <w:autoSpaceDE w:val="0"/>
      <w:autoSpaceDN w:val="0"/>
      <w:spacing w:before="120" w:line="240" w:lineRule="auto"/>
      <w:ind w:left="1152" w:hanging="374"/>
    </w:pPr>
    <w:rPr>
      <w:rFonts w:ascii="Book Antiqua" w:eastAsia="Gulim" w:hAnsi="Book Antiqua" w:cs="Batang"/>
      <w:kern w:val="2"/>
      <w:sz w:val="22"/>
      <w:szCs w:val="20"/>
      <w:lang w:eastAsia="ko-KR"/>
    </w:rPr>
  </w:style>
  <w:style w:type="paragraph" w:customStyle="1" w:styleId="last">
    <w:name w:val="last"/>
    <w:basedOn w:val="Normal"/>
    <w:rsid w:val="0068189E"/>
    <w:pPr>
      <w:spacing w:before="100" w:beforeAutospacing="1" w:after="100" w:afterAutospacing="1" w:line="360" w:lineRule="atLeast"/>
      <w:jc w:val="both"/>
    </w:pPr>
    <w:rPr>
      <w:rFonts w:ascii="Times New Roman" w:hAnsi="Times New Roman"/>
      <w:bCs w:val="0"/>
      <w:sz w:val="26"/>
      <w:szCs w:val="24"/>
    </w:rPr>
  </w:style>
  <w:style w:type="character" w:customStyle="1" w:styleId="CharChar7">
    <w:name w:val="Char Char7"/>
    <w:rsid w:val="0068189E"/>
    <w:rPr>
      <w:i/>
      <w:noProof/>
      <w:sz w:val="28"/>
      <w:szCs w:val="28"/>
      <w:lang w:val="en-GB" w:eastAsia="en-US" w:bidi="ar-SA"/>
    </w:rPr>
  </w:style>
  <w:style w:type="paragraph" w:customStyle="1" w:styleId="MyNormal1">
    <w:name w:val="My Normal 1"/>
    <w:basedOn w:val="Normal"/>
    <w:rsid w:val="0068189E"/>
    <w:pPr>
      <w:spacing w:before="120" w:after="120" w:line="360" w:lineRule="atLeast"/>
      <w:jc w:val="both"/>
    </w:pPr>
    <w:rPr>
      <w:rFonts w:ascii="Times New Roman" w:hAnsi="Times New Roman"/>
      <w:bCs w:val="0"/>
      <w:sz w:val="26"/>
      <w:szCs w:val="20"/>
      <w:lang w:val="en-GB"/>
    </w:rPr>
  </w:style>
  <w:style w:type="paragraph" w:customStyle="1" w:styleId="StyleHeading3h3h3subheadingH3Head33mJustified">
    <w:name w:val="Style Heading 3h3h3 sub headingH3Head 33m + Justified"/>
    <w:basedOn w:val="Heading3"/>
    <w:autoRedefine/>
    <w:rsid w:val="0068189E"/>
    <w:pPr>
      <w:shd w:val="solid" w:color="B8CCE4" w:fill="auto"/>
      <w:tabs>
        <w:tab w:val="left" w:pos="450"/>
        <w:tab w:val="left" w:pos="540"/>
        <w:tab w:val="left" w:pos="2552"/>
      </w:tabs>
      <w:spacing w:before="0" w:after="240" w:line="360" w:lineRule="atLeast"/>
    </w:pPr>
    <w:rPr>
      <w:b w:val="0"/>
      <w:bCs/>
      <w:iCs/>
      <w:color w:val="000000"/>
      <w:szCs w:val="24"/>
      <w:lang w:eastAsia="en-US"/>
    </w:rPr>
  </w:style>
  <w:style w:type="paragraph" w:customStyle="1" w:styleId="CharChar1Char">
    <w:name w:val="Char Char1 Char"/>
    <w:basedOn w:val="Normal"/>
    <w:rsid w:val="0068189E"/>
    <w:pPr>
      <w:spacing w:before="120" w:after="160" w:line="240" w:lineRule="exact"/>
      <w:jc w:val="both"/>
    </w:pPr>
    <w:rPr>
      <w:rFonts w:ascii="Times New Roman" w:hAnsi="Times New Roman"/>
      <w:bCs w:val="0"/>
      <w:sz w:val="20"/>
      <w:szCs w:val="20"/>
      <w:lang w:val="en-GB"/>
    </w:rPr>
  </w:style>
  <w:style w:type="character" w:customStyle="1" w:styleId="StyleBookAntiqua12pt">
    <w:name w:val="Style Book Antiqua 12 pt"/>
    <w:rsid w:val="0068189E"/>
    <w:rPr>
      <w:rFonts w:ascii="Times New Roman" w:hAnsi="Times New Roman" w:cs="Verdana"/>
      <w:sz w:val="24"/>
      <w:lang w:val="en-US" w:eastAsia="en-US" w:bidi="ar-SA"/>
    </w:rPr>
  </w:style>
  <w:style w:type="paragraph" w:customStyle="1" w:styleId="RFPAufzhlung1">
    <w:name w:val="RFP Aufzählung 1"/>
    <w:basedOn w:val="Normal"/>
    <w:link w:val="RFPAufzhlung1Char"/>
    <w:rsid w:val="0068189E"/>
    <w:pPr>
      <w:numPr>
        <w:numId w:val="146"/>
      </w:numPr>
      <w:spacing w:before="120" w:after="120" w:line="360" w:lineRule="atLeast"/>
      <w:contextualSpacing/>
      <w:jc w:val="both"/>
      <w:outlineLvl w:val="0"/>
    </w:pPr>
    <w:rPr>
      <w:rFonts w:ascii="Times New Roman" w:hAnsi="Times New Roman"/>
      <w:bCs w:val="0"/>
      <w:sz w:val="20"/>
      <w:szCs w:val="20"/>
      <w:lang w:eastAsia="zh-CN" w:bidi="ml-IN"/>
    </w:rPr>
  </w:style>
  <w:style w:type="character" w:customStyle="1" w:styleId="StyleBookAntiqua12pt1">
    <w:name w:val="Style Book Antiqua 12 pt1"/>
    <w:rsid w:val="0068189E"/>
    <w:rPr>
      <w:rFonts w:ascii="Times New Roman" w:hAnsi="Times New Roman" w:cs="Verdana"/>
      <w:sz w:val="24"/>
      <w:lang w:val="en-US" w:eastAsia="en-US" w:bidi="ar-SA"/>
    </w:rPr>
  </w:style>
  <w:style w:type="paragraph" w:customStyle="1" w:styleId="BodyTextBook">
    <w:name w:val="BodyText(Book)"/>
    <w:rsid w:val="0068189E"/>
    <w:pPr>
      <w:widowControl w:val="0"/>
      <w:adjustRightInd w:val="0"/>
      <w:spacing w:before="120" w:after="120" w:line="260" w:lineRule="exact"/>
      <w:jc w:val="both"/>
      <w:textAlignment w:val="baseline"/>
    </w:pPr>
    <w:rPr>
      <w:rFonts w:ascii="Book Antiqua" w:eastAsia="Times New Roman" w:hAnsi="Book Antiqua" w:cs="Times New Roman"/>
      <w:noProof/>
      <w:color w:val="auto"/>
      <w:sz w:val="22"/>
      <w:szCs w:val="20"/>
    </w:rPr>
  </w:style>
  <w:style w:type="paragraph" w:customStyle="1" w:styleId="CharChar2CharCharCharChar">
    <w:name w:val="Char Char2 Char Char Char Char"/>
    <w:basedOn w:val="Normal"/>
    <w:autoRedefine/>
    <w:rsid w:val="0068189E"/>
    <w:pPr>
      <w:spacing w:before="120" w:after="160" w:line="240" w:lineRule="exact"/>
      <w:jc w:val="both"/>
    </w:pPr>
    <w:rPr>
      <w:rFonts w:ascii="Times New Roman" w:hAnsi="Times New Roman" w:cs="Verdana"/>
      <w:bCs w:val="0"/>
      <w:sz w:val="26"/>
      <w:szCs w:val="20"/>
    </w:rPr>
  </w:style>
  <w:style w:type="paragraph" w:customStyle="1" w:styleId="RFPstandard">
    <w:name w:val="RFP standard"/>
    <w:link w:val="RFPstandardChar"/>
    <w:rsid w:val="0068189E"/>
    <w:pPr>
      <w:widowControl w:val="0"/>
      <w:adjustRightInd w:val="0"/>
      <w:spacing w:before="120" w:after="0" w:line="360" w:lineRule="atLeast"/>
      <w:jc w:val="both"/>
      <w:textAlignment w:val="baseline"/>
    </w:pPr>
    <w:rPr>
      <w:rFonts w:ascii="Arial" w:eastAsia="Times New Roman" w:hAnsi="Arial" w:cs="Times New Roman"/>
      <w:color w:val="auto"/>
      <w:sz w:val="20"/>
      <w:szCs w:val="20"/>
      <w:lang w:eastAsia="zh-CN" w:bidi="ml-IN"/>
    </w:rPr>
  </w:style>
  <w:style w:type="character" w:customStyle="1" w:styleId="RFPstandardChar">
    <w:name w:val="RFP standard Char"/>
    <w:link w:val="RFPstandard"/>
    <w:locked/>
    <w:rsid w:val="0068189E"/>
    <w:rPr>
      <w:rFonts w:ascii="Arial" w:eastAsia="Times New Roman" w:hAnsi="Arial" w:cs="Times New Roman"/>
      <w:color w:val="auto"/>
      <w:sz w:val="20"/>
      <w:szCs w:val="20"/>
      <w:lang w:eastAsia="zh-CN" w:bidi="ml-IN"/>
    </w:rPr>
  </w:style>
  <w:style w:type="paragraph" w:customStyle="1" w:styleId="RFPberschrift2">
    <w:name w:val="RFP Überschrift 2"/>
    <w:basedOn w:val="Normal"/>
    <w:link w:val="RFPberschrift2Char"/>
    <w:rsid w:val="0068189E"/>
    <w:pPr>
      <w:autoSpaceDE w:val="0"/>
      <w:autoSpaceDN w:val="0"/>
      <w:spacing w:before="120" w:after="120" w:line="264" w:lineRule="auto"/>
      <w:jc w:val="both"/>
    </w:pPr>
    <w:rPr>
      <w:rFonts w:ascii="Arial (W1)" w:hAnsi="Arial (W1)" w:cs="Arial"/>
      <w:b/>
      <w:bCs w:val="0"/>
      <w:color w:val="000080"/>
      <w:sz w:val="20"/>
      <w:szCs w:val="20"/>
    </w:rPr>
  </w:style>
  <w:style w:type="character" w:customStyle="1" w:styleId="RFPAufzhlung1Char">
    <w:name w:val="RFP Aufzählung 1 Char"/>
    <w:link w:val="RFPAufzhlung1"/>
    <w:locked/>
    <w:rsid w:val="0068189E"/>
    <w:rPr>
      <w:rFonts w:eastAsia="Times New Roman" w:cs="Times New Roman"/>
      <w:color w:val="auto"/>
      <w:sz w:val="20"/>
      <w:szCs w:val="20"/>
      <w:lang w:eastAsia="zh-CN" w:bidi="ml-IN"/>
    </w:rPr>
  </w:style>
  <w:style w:type="character" w:customStyle="1" w:styleId="RFPberschrift2Char">
    <w:name w:val="RFP Überschrift 2 Char"/>
    <w:link w:val="RFPberschrift2"/>
    <w:locked/>
    <w:rsid w:val="0068189E"/>
    <w:rPr>
      <w:rFonts w:ascii="Arial (W1)" w:eastAsia="Times New Roman" w:hAnsi="Arial (W1)" w:cs="Arial"/>
      <w:b/>
      <w:color w:val="000080"/>
      <w:sz w:val="20"/>
      <w:szCs w:val="20"/>
    </w:rPr>
  </w:style>
  <w:style w:type="table" w:styleId="TableGrid1a">
    <w:name w:val="Table Grid 1"/>
    <w:basedOn w:val="TableNormal"/>
    <w:rsid w:val="0068189E"/>
    <w:pPr>
      <w:spacing w:before="120" w:after="0" w:line="360" w:lineRule="atLeast"/>
      <w:jc w:val="both"/>
    </w:pPr>
    <w:rPr>
      <w:rFonts w:eastAsia="MS Mincho" w:cs="Times New Roman"/>
      <w:color w:val="auto"/>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ableTextBullet">
    <w:name w:val="Table Text Bullet"/>
    <w:basedOn w:val="TableText"/>
    <w:rsid w:val="0068189E"/>
    <w:pPr>
      <w:widowControl/>
      <w:numPr>
        <w:numId w:val="148"/>
      </w:numPr>
      <w:tabs>
        <w:tab w:val="clear" w:pos="360"/>
        <w:tab w:val="num" w:pos="357"/>
      </w:tabs>
      <w:suppressAutoHyphens w:val="0"/>
      <w:spacing w:after="0" w:line="360" w:lineRule="atLeast"/>
      <w:ind w:left="720" w:hanging="363"/>
    </w:pPr>
    <w:rPr>
      <w:rFonts w:ascii="Arial" w:eastAsia="Arial Unicode MS" w:hAnsi="Arial" w:cs="Arial Unicode MS"/>
      <w:color w:val="000000"/>
      <w:sz w:val="19"/>
      <w:szCs w:val="21"/>
      <w:lang w:eastAsia="ja-JP"/>
    </w:rPr>
  </w:style>
  <w:style w:type="character" w:customStyle="1" w:styleId="small">
    <w:name w:val="small"/>
    <w:basedOn w:val="DefaultParagraphFont"/>
    <w:rsid w:val="0068189E"/>
  </w:style>
  <w:style w:type="character" w:customStyle="1" w:styleId="small1">
    <w:name w:val="small1"/>
    <w:rsid w:val="0068189E"/>
    <w:rPr>
      <w:rFonts w:ascii="Verdana" w:hAnsi="Verdana" w:hint="default"/>
      <w:sz w:val="14"/>
      <w:szCs w:val="14"/>
    </w:rPr>
  </w:style>
  <w:style w:type="paragraph" w:customStyle="1" w:styleId="TableList">
    <w:name w:val="Table List"/>
    <w:basedOn w:val="TableText"/>
    <w:rsid w:val="0068189E"/>
    <w:pPr>
      <w:widowControl/>
      <w:numPr>
        <w:numId w:val="147"/>
      </w:numPr>
      <w:tabs>
        <w:tab w:val="clear" w:pos="360"/>
        <w:tab w:val="num" w:pos="1004"/>
      </w:tabs>
      <w:suppressAutoHyphens w:val="0"/>
      <w:spacing w:after="0" w:line="360" w:lineRule="atLeast"/>
      <w:ind w:left="1004" w:hanging="720"/>
    </w:pPr>
    <w:rPr>
      <w:rFonts w:ascii="Arial" w:eastAsia="Arial Unicode MS" w:hAnsi="Arial" w:cs="Arial Unicode MS"/>
      <w:color w:val="000000"/>
      <w:sz w:val="19"/>
      <w:szCs w:val="21"/>
      <w:lang w:eastAsia="ja-JP"/>
    </w:rPr>
  </w:style>
  <w:style w:type="character" w:customStyle="1" w:styleId="ibm-inset-img-caption">
    <w:name w:val="ibm-inset-img-caption"/>
    <w:basedOn w:val="DefaultParagraphFont"/>
    <w:rsid w:val="0068189E"/>
  </w:style>
  <w:style w:type="paragraph" w:customStyle="1" w:styleId="Numbering0">
    <w:name w:val="Numbering"/>
    <w:basedOn w:val="Normal"/>
    <w:qFormat/>
    <w:rsid w:val="0068189E"/>
    <w:pPr>
      <w:snapToGrid w:val="0"/>
      <w:spacing w:before="120" w:after="120" w:line="312" w:lineRule="auto"/>
    </w:pPr>
    <w:rPr>
      <w:rFonts w:ascii="Arial" w:hAnsi="Arial"/>
      <w:bCs w:val="0"/>
      <w:sz w:val="24"/>
      <w:szCs w:val="20"/>
      <w:lang w:val="en-GB"/>
    </w:rPr>
  </w:style>
  <w:style w:type="paragraph" w:customStyle="1" w:styleId="Notes">
    <w:name w:val="Notes"/>
    <w:basedOn w:val="Normal"/>
    <w:link w:val="NotesChar"/>
    <w:rsid w:val="0068189E"/>
    <w:pPr>
      <w:pBdr>
        <w:left w:val="single" w:sz="12" w:space="4" w:color="1F497D"/>
      </w:pBdr>
      <w:snapToGrid w:val="0"/>
      <w:spacing w:before="120" w:after="120" w:line="312" w:lineRule="auto"/>
      <w:ind w:left="1440"/>
    </w:pPr>
    <w:rPr>
      <w:rFonts w:ascii="Arial" w:hAnsi="Arial"/>
      <w:bCs w:val="0"/>
      <w:i/>
      <w:sz w:val="24"/>
      <w:szCs w:val="20"/>
      <w:lang w:val="en-GB"/>
    </w:rPr>
  </w:style>
  <w:style w:type="table" w:customStyle="1" w:styleId="MediumShading2-Accent11">
    <w:name w:val="Medium Shading 2 - Accent 11"/>
    <w:basedOn w:val="TableNormal"/>
    <w:uiPriority w:val="64"/>
    <w:rsid w:val="0068189E"/>
    <w:pPr>
      <w:spacing w:before="120" w:after="0" w:line="360" w:lineRule="atLeast"/>
      <w:jc w:val="both"/>
    </w:pPr>
    <w:rPr>
      <w:rFonts w:ascii="Calibri" w:eastAsia="Calibri" w:hAnsi="Calibri" w:cs="Times New Roman"/>
      <w:color w:val="auto"/>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Accent11">
    <w:name w:val="Medium List 1 - Accent 11"/>
    <w:basedOn w:val="TableNormal"/>
    <w:uiPriority w:val="65"/>
    <w:rsid w:val="0068189E"/>
    <w:pPr>
      <w:spacing w:before="120" w:after="0" w:line="360" w:lineRule="atLeast"/>
      <w:jc w:val="both"/>
    </w:pPr>
    <w:rPr>
      <w:rFonts w:ascii="Calibri" w:eastAsia="Calibri" w:hAnsi="Calibri" w:cs="Times New Roman"/>
      <w:sz w:val="20"/>
      <w:szCs w:val="20"/>
    </w:rPr>
    <w:tblPr>
      <w:tblStyleRowBandSize w:val="1"/>
      <w:tblStyleColBandSize w:val="1"/>
      <w:tblBorders>
        <w:top w:val="single" w:sz="8" w:space="0" w:color="4F81BD"/>
        <w:bottom w:val="single" w:sz="8" w:space="0" w:color="4F81BD"/>
      </w:tblBorders>
    </w:tblPr>
    <w:tblStylePr w:type="firstRow">
      <w:rPr>
        <w:rFonts w:ascii="TeamViewer15" w:eastAsia="Times New Roman" w:hAnsi="TeamViewer15"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TableClassic2">
    <w:name w:val="Table Classic 2"/>
    <w:aliases w:val="PIT2 Table 2 (Table Classic 2)"/>
    <w:basedOn w:val="TableNormal"/>
    <w:rsid w:val="0068189E"/>
    <w:pPr>
      <w:keepNext/>
      <w:widowControl w:val="0"/>
      <w:adjustRightInd w:val="0"/>
      <w:spacing w:before="120" w:after="0" w:line="360" w:lineRule="atLeast"/>
      <w:jc w:val="both"/>
      <w:textAlignment w:val="baseline"/>
    </w:pPr>
    <w:rPr>
      <w:rFonts w:ascii="Arial" w:eastAsia="Calibri" w:hAnsi="Arial" w:cs="Times New Roman"/>
      <w:sz w:val="18"/>
      <w:szCs w:val="20"/>
    </w:rPr>
    <w:tblP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68189E"/>
    <w:pPr>
      <w:keepNext/>
      <w:widowControl w:val="0"/>
      <w:adjustRightInd w:val="0"/>
      <w:spacing w:before="120" w:after="0" w:line="360" w:lineRule="atLeast"/>
      <w:jc w:val="both"/>
      <w:textAlignment w:val="baseline"/>
    </w:pPr>
    <w:rPr>
      <w:rFonts w:ascii="Calibri" w:eastAsia="Calibri" w:hAnsi="Calibri" w:cs="Times New Roman"/>
      <w:color w:val="auto"/>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68189E"/>
    <w:pPr>
      <w:keepNext/>
      <w:widowControl w:val="0"/>
      <w:adjustRightInd w:val="0"/>
      <w:spacing w:before="120" w:after="0" w:line="360" w:lineRule="atLeast"/>
      <w:jc w:val="both"/>
      <w:textAlignment w:val="baseline"/>
    </w:pPr>
    <w:rPr>
      <w:rFonts w:ascii="Calibri" w:eastAsia="Calibri" w:hAnsi="Calibri" w:cs="Times New Roman"/>
      <w:color w:val="auto"/>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68189E"/>
    <w:pPr>
      <w:keepNext/>
      <w:widowControl w:val="0"/>
      <w:adjustRightInd w:val="0"/>
      <w:spacing w:before="120" w:after="0" w:line="360" w:lineRule="atLeast"/>
      <w:jc w:val="both"/>
      <w:textAlignment w:val="baseline"/>
    </w:pPr>
    <w:rPr>
      <w:rFonts w:ascii="Calibri" w:eastAsia="Calibri" w:hAnsi="Calibri" w:cs="Times New Roman"/>
      <w:color w:val="auto"/>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68189E"/>
    <w:pPr>
      <w:keepNext/>
      <w:widowControl w:val="0"/>
      <w:adjustRightInd w:val="0"/>
      <w:spacing w:before="120" w:after="0" w:line="360" w:lineRule="atLeast"/>
      <w:jc w:val="both"/>
      <w:textAlignment w:val="baseline"/>
    </w:pPr>
    <w:rPr>
      <w:rFonts w:ascii="Calibri" w:eastAsia="Calibri" w:hAnsi="Calibri" w:cs="Times New Roman"/>
      <w:color w:val="auto"/>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est">
    <w:name w:val="test"/>
    <w:basedOn w:val="TableNormal"/>
    <w:uiPriority w:val="99"/>
    <w:qFormat/>
    <w:rsid w:val="0068189E"/>
    <w:pPr>
      <w:spacing w:before="120" w:after="0" w:line="240" w:lineRule="auto"/>
      <w:jc w:val="both"/>
    </w:pPr>
    <w:rPr>
      <w:rFonts w:ascii="Calibri" w:eastAsia="Calibri" w:hAnsi="Calibri" w:cs="Times New Roman"/>
      <w:color w:val="auto"/>
      <w:sz w:val="20"/>
      <w:szCs w:val="20"/>
    </w:rPr>
    <w:tblPr/>
  </w:style>
  <w:style w:type="table" w:styleId="TableColorful1">
    <w:name w:val="Table Colorful 1"/>
    <w:basedOn w:val="TableNormal"/>
    <w:rsid w:val="0068189E"/>
    <w:pPr>
      <w:keepNext/>
      <w:widowControl w:val="0"/>
      <w:adjustRightInd w:val="0"/>
      <w:spacing w:before="120" w:after="0" w:line="360" w:lineRule="atLeast"/>
      <w:jc w:val="both"/>
      <w:textAlignment w:val="baseline"/>
    </w:pPr>
    <w:rPr>
      <w:rFonts w:ascii="Calibri" w:eastAsia="Calibri" w:hAnsi="Calibri" w:cs="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Grid80">
    <w:name w:val="Table Grid 8"/>
    <w:aliases w:val="Table Grid tvo"/>
    <w:basedOn w:val="TableNormal"/>
    <w:rsid w:val="0068189E"/>
    <w:pPr>
      <w:keepNext/>
      <w:widowControl w:val="0"/>
      <w:adjustRightInd w:val="0"/>
      <w:spacing w:before="120" w:after="0" w:line="360" w:lineRule="atLeast"/>
      <w:jc w:val="both"/>
      <w:textAlignment w:val="baseline"/>
    </w:pPr>
    <w:rPr>
      <w:rFonts w:ascii="Calibri" w:eastAsia="Calibri" w:hAnsi="Calibri" w:cs="Times New Roman"/>
      <w:color w:val="auto"/>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ghtList-Accent11">
    <w:name w:val="Light List - Accent 11"/>
    <w:basedOn w:val="TableNormal"/>
    <w:uiPriority w:val="61"/>
    <w:rsid w:val="0068189E"/>
    <w:pPr>
      <w:spacing w:before="120" w:after="0" w:line="360" w:lineRule="atLeast"/>
      <w:jc w:val="both"/>
    </w:pPr>
    <w:rPr>
      <w:rFonts w:ascii="Calibri" w:eastAsia="Calibri" w:hAnsi="Calibri" w:cs="Times New Roman"/>
      <w:color w:val="auto"/>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2-Accent21">
    <w:name w:val="Medium Shading 2 - Accent 21"/>
    <w:rsid w:val="0068189E"/>
    <w:pPr>
      <w:spacing w:before="120" w:after="0" w:line="240" w:lineRule="auto"/>
      <w:jc w:val="both"/>
    </w:pPr>
    <w:rPr>
      <w:rFonts w:ascii="Calibri" w:eastAsia="Times New Roman" w:hAnsi="Calibri" w:cs="Times New Roman"/>
      <w:color w:val="auto"/>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character" w:customStyle="1" w:styleId="NotesChar">
    <w:name w:val="Notes Char"/>
    <w:link w:val="Notes"/>
    <w:locked/>
    <w:rsid w:val="0068189E"/>
    <w:rPr>
      <w:rFonts w:ascii="Arial" w:eastAsia="Times New Roman" w:hAnsi="Arial" w:cs="Times New Roman"/>
      <w:i/>
      <w:color w:val="auto"/>
      <w:sz w:val="24"/>
      <w:szCs w:val="20"/>
      <w:lang w:val="en-GB"/>
    </w:rPr>
  </w:style>
  <w:style w:type="character" w:customStyle="1" w:styleId="noteChar0">
    <w:name w:val="note Char"/>
    <w:link w:val="note0"/>
    <w:locked/>
    <w:rsid w:val="0068189E"/>
    <w:rPr>
      <w:rFonts w:eastAsia="MS Mincho" w:cs="Times New Roman"/>
      <w:b/>
      <w:i/>
      <w:color w:val="FF0000"/>
      <w:sz w:val="28"/>
      <w:szCs w:val="24"/>
    </w:rPr>
  </w:style>
  <w:style w:type="table" w:customStyle="1" w:styleId="MediumShading2-Accent61">
    <w:name w:val="Medium Shading 2 - Accent 61"/>
    <w:rsid w:val="0068189E"/>
    <w:pPr>
      <w:spacing w:before="120" w:after="0" w:line="240" w:lineRule="auto"/>
      <w:jc w:val="both"/>
    </w:pPr>
    <w:rPr>
      <w:rFonts w:ascii="Calibri" w:eastAsia="Times New Roman" w:hAnsi="Calibri" w:cs="Times New Roman"/>
      <w:color w:val="auto"/>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Grid3-Accent31">
    <w:name w:val="Medium Grid 3 - Accent 31"/>
    <w:rsid w:val="0068189E"/>
    <w:pPr>
      <w:spacing w:before="120" w:after="0" w:line="240" w:lineRule="auto"/>
      <w:jc w:val="both"/>
    </w:pPr>
    <w:rPr>
      <w:rFonts w:ascii="Calibri" w:eastAsia="Times New Roman" w:hAnsi="Calibri" w:cs="Times New Roman"/>
      <w:color w:val="auto"/>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style>
  <w:style w:type="table" w:customStyle="1" w:styleId="PIT2Table2TableClassic21">
    <w:name w:val="PIT2 Table 2 (Table Classic 2)1"/>
    <w:rsid w:val="0068189E"/>
    <w:pPr>
      <w:keepNext/>
      <w:widowControl w:val="0"/>
      <w:adjustRightInd w:val="0"/>
      <w:spacing w:before="120" w:after="0" w:line="360" w:lineRule="atLeast"/>
      <w:jc w:val="both"/>
      <w:textAlignment w:val="baseline"/>
    </w:pPr>
    <w:rPr>
      <w:rFonts w:ascii="Arial" w:eastAsia="Times New Roman" w:hAnsi="Arial" w:cs="Times New Roman"/>
      <w:sz w:val="18"/>
      <w:szCs w:val="20"/>
    </w:rPr>
    <w:tblPr>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0" w:type="dxa"/>
        <w:left w:w="108" w:type="dxa"/>
        <w:bottom w:w="0" w:type="dxa"/>
        <w:right w:w="108" w:type="dxa"/>
      </w:tblCellMar>
    </w:tblPr>
  </w:style>
  <w:style w:type="paragraph" w:customStyle="1" w:styleId="ACNBodyText">
    <w:name w:val="ACN Body Text"/>
    <w:basedOn w:val="Normal"/>
    <w:rsid w:val="0068189E"/>
    <w:pPr>
      <w:keepLines/>
      <w:spacing w:before="60" w:after="60" w:line="360" w:lineRule="auto"/>
      <w:ind w:left="454"/>
    </w:pPr>
    <w:rPr>
      <w:rFonts w:ascii="Times New Roman" w:eastAsia="Arial" w:hAnsi="Times New Roman"/>
      <w:bCs w:val="0"/>
      <w:color w:val="000000"/>
      <w:sz w:val="20"/>
      <w:szCs w:val="20"/>
    </w:rPr>
  </w:style>
  <w:style w:type="paragraph" w:customStyle="1" w:styleId="ACNHeading0">
    <w:name w:val="ACN Heading 0"/>
    <w:basedOn w:val="Normal"/>
    <w:next w:val="Normal"/>
    <w:rsid w:val="0068189E"/>
    <w:pPr>
      <w:keepLines/>
      <w:spacing w:before="240" w:after="240" w:line="360" w:lineRule="auto"/>
    </w:pPr>
    <w:rPr>
      <w:rFonts w:ascii="Times New Roman" w:hAnsi="Times New Roman"/>
      <w:b/>
      <w:bCs w:val="0"/>
      <w:color w:val="003366"/>
      <w:sz w:val="26"/>
      <w:szCs w:val="36"/>
      <w:lang w:val="en-AU"/>
    </w:rPr>
  </w:style>
  <w:style w:type="paragraph" w:customStyle="1" w:styleId="ACNNormal">
    <w:name w:val="ACN Normal"/>
    <w:rsid w:val="0068189E"/>
    <w:pPr>
      <w:spacing w:before="60" w:after="60" w:line="240" w:lineRule="auto"/>
      <w:ind w:left="1267"/>
      <w:jc w:val="both"/>
    </w:pPr>
    <w:rPr>
      <w:rFonts w:ascii="Arial" w:eastAsia="Arial" w:hAnsi="Arial" w:cs="Times New Roman"/>
      <w:color w:val="auto"/>
      <w:sz w:val="22"/>
      <w:szCs w:val="20"/>
      <w:lang w:val="en-GB"/>
    </w:rPr>
  </w:style>
  <w:style w:type="paragraph" w:customStyle="1" w:styleId="ACNTableHeading">
    <w:name w:val="ACN Table Heading"/>
    <w:basedOn w:val="Normal"/>
    <w:rsid w:val="0068189E"/>
    <w:pPr>
      <w:keepLines/>
      <w:spacing w:before="60" w:after="60" w:line="360" w:lineRule="auto"/>
    </w:pPr>
    <w:rPr>
      <w:rFonts w:ascii="Times New Roman" w:eastAsia="Arial" w:hAnsi="Times New Roman"/>
      <w:b/>
      <w:color w:val="000000"/>
      <w:sz w:val="20"/>
      <w:szCs w:val="20"/>
    </w:rPr>
  </w:style>
  <w:style w:type="paragraph" w:customStyle="1" w:styleId="ACNTableText">
    <w:name w:val="ACN Table Text"/>
    <w:basedOn w:val="Normal"/>
    <w:link w:val="ACNTableTextCharChar"/>
    <w:rsid w:val="0068189E"/>
    <w:pPr>
      <w:keepLines/>
      <w:spacing w:before="60" w:after="60" w:line="360" w:lineRule="auto"/>
      <w:ind w:left="1"/>
    </w:pPr>
    <w:rPr>
      <w:rFonts w:ascii="Times New Roman" w:eastAsia="Arial" w:hAnsi="Times New Roman"/>
      <w:bCs w:val="0"/>
      <w:color w:val="000000"/>
      <w:sz w:val="20"/>
      <w:szCs w:val="20"/>
      <w:lang w:eastAsia="ja-JP"/>
    </w:rPr>
  </w:style>
  <w:style w:type="paragraph" w:customStyle="1" w:styleId="Bd">
    <w:name w:val="Bd"/>
    <w:basedOn w:val="Normal"/>
    <w:rsid w:val="0068189E"/>
    <w:pPr>
      <w:spacing w:before="120" w:after="120" w:line="240" w:lineRule="auto"/>
    </w:pPr>
    <w:rPr>
      <w:bCs w:val="0"/>
      <w:color w:val="000000"/>
    </w:rPr>
  </w:style>
  <w:style w:type="paragraph" w:customStyle="1" w:styleId="Bd1">
    <w:name w:val="Bd1"/>
    <w:basedOn w:val="Bd"/>
    <w:rsid w:val="0068189E"/>
  </w:style>
  <w:style w:type="character" w:customStyle="1" w:styleId="Bd-1BodyText1CharChar">
    <w:name w:val="Bd-1 (BodyText 1) Char Char"/>
    <w:rsid w:val="0068189E"/>
    <w:rPr>
      <w:rFonts w:ascii="Verdana" w:hAnsi="Verdana" w:cs="Times New Roman"/>
      <w:sz w:val="24"/>
      <w:szCs w:val="24"/>
      <w:lang w:val="en-GB" w:eastAsia="en-US" w:bidi="ar-SA"/>
    </w:rPr>
  </w:style>
  <w:style w:type="character" w:customStyle="1" w:styleId="Bd-1BodyText1Char1">
    <w:name w:val="Bd-1 (BodyText 1) Char1"/>
    <w:rsid w:val="0068189E"/>
    <w:rPr>
      <w:rFonts w:ascii="Verdana" w:hAnsi="Verdana" w:cs="Times New Roman"/>
      <w:sz w:val="18"/>
      <w:lang w:val="en-GB" w:eastAsia="en-US" w:bidi="ar-SA"/>
    </w:rPr>
  </w:style>
  <w:style w:type="paragraph" w:customStyle="1" w:styleId="body0">
    <w:name w:val="body"/>
    <w:aliases w:val="sua"/>
    <w:basedOn w:val="Normal"/>
    <w:link w:val="bodyChar0"/>
    <w:qFormat/>
    <w:rsid w:val="0068189E"/>
    <w:pPr>
      <w:spacing w:before="120" w:after="120" w:line="360" w:lineRule="atLeast"/>
      <w:jc w:val="both"/>
    </w:pPr>
    <w:rPr>
      <w:rFonts w:ascii="Times New Roman" w:hAnsi="Times New Roman"/>
      <w:bCs w:val="0"/>
      <w:szCs w:val="20"/>
      <w:lang w:val="en-GB"/>
    </w:rPr>
  </w:style>
  <w:style w:type="paragraph" w:customStyle="1" w:styleId="CheckList0">
    <w:name w:val="Check List"/>
    <w:basedOn w:val="Normal"/>
    <w:rsid w:val="0068189E"/>
    <w:pPr>
      <w:spacing w:before="120" w:after="120" w:line="360" w:lineRule="atLeast"/>
      <w:ind w:left="360" w:hanging="360"/>
      <w:contextualSpacing/>
      <w:jc w:val="both"/>
    </w:pPr>
    <w:rPr>
      <w:rFonts w:ascii="Times New Roman" w:hAnsi="Times New Roman"/>
      <w:bCs w:val="0"/>
      <w:sz w:val="26"/>
      <w:szCs w:val="20"/>
      <w:lang w:val="en-GB"/>
    </w:rPr>
  </w:style>
  <w:style w:type="paragraph" w:customStyle="1" w:styleId="CodeBlock">
    <w:name w:val="Code Block"/>
    <w:basedOn w:val="Normal"/>
    <w:rsid w:val="0068189E"/>
    <w:pPr>
      <w:pBdr>
        <w:top w:val="single" w:sz="4" w:space="1" w:color="auto"/>
        <w:left w:val="single" w:sz="4" w:space="4" w:color="auto"/>
        <w:bottom w:val="single" w:sz="4" w:space="1" w:color="auto"/>
        <w:right w:val="single" w:sz="4" w:space="4" w:color="auto"/>
      </w:pBdr>
      <w:spacing w:before="20" w:after="20" w:line="360" w:lineRule="atLeast"/>
      <w:jc w:val="both"/>
    </w:pPr>
    <w:rPr>
      <w:rFonts w:ascii="Courier New" w:hAnsi="Courier New" w:cs="Courier New"/>
      <w:bCs w:val="0"/>
      <w:sz w:val="16"/>
      <w:szCs w:val="16"/>
      <w:lang w:val="en-GB"/>
    </w:rPr>
  </w:style>
  <w:style w:type="table" w:customStyle="1" w:styleId="ColorfulGrid-Accent51">
    <w:name w:val="Colorful Grid - Accent 51"/>
    <w:rsid w:val="0068189E"/>
    <w:pPr>
      <w:spacing w:before="120" w:after="0" w:line="240" w:lineRule="auto"/>
      <w:jc w:val="both"/>
    </w:pPr>
    <w:rPr>
      <w:rFonts w:ascii="Calibri" w:eastAsia="Times New Roman" w:hAnsi="Calibri" w:cs="Times New Roman"/>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style>
  <w:style w:type="paragraph" w:customStyle="1" w:styleId="CoverBlockHeading1">
    <w:name w:val="Cover Block Heading 1"/>
    <w:basedOn w:val="Normal"/>
    <w:next w:val="Normal"/>
    <w:rsid w:val="0068189E"/>
    <w:pPr>
      <w:spacing w:before="1320" w:after="40" w:line="360" w:lineRule="atLeast"/>
      <w:ind w:right="-567"/>
      <w:jc w:val="right"/>
    </w:pPr>
    <w:rPr>
      <w:rFonts w:ascii="Times New Roman" w:hAnsi="Times New Roman"/>
      <w:bCs w:val="0"/>
      <w:i/>
      <w:sz w:val="26"/>
      <w:szCs w:val="20"/>
      <w:lang w:val="en-GB"/>
    </w:rPr>
  </w:style>
  <w:style w:type="paragraph" w:customStyle="1" w:styleId="CoverBlockHeading2">
    <w:name w:val="Cover Block Heading 2"/>
    <w:basedOn w:val="Normal"/>
    <w:next w:val="Normal"/>
    <w:rsid w:val="0068189E"/>
    <w:pPr>
      <w:spacing w:before="720" w:after="120" w:line="360" w:lineRule="atLeast"/>
      <w:ind w:left="-567" w:right="-567"/>
      <w:jc w:val="right"/>
    </w:pPr>
    <w:rPr>
      <w:rFonts w:ascii="Times New Roman" w:hAnsi="Times New Roman"/>
      <w:bCs w:val="0"/>
      <w:i/>
      <w:iCs/>
      <w:sz w:val="26"/>
      <w:szCs w:val="20"/>
      <w:lang w:val="en-GB"/>
    </w:rPr>
  </w:style>
  <w:style w:type="paragraph" w:customStyle="1" w:styleId="CoverBlockText">
    <w:name w:val="Cover Block Text"/>
    <w:basedOn w:val="Normal"/>
    <w:rsid w:val="0068189E"/>
    <w:pPr>
      <w:spacing w:before="120" w:after="40" w:line="360" w:lineRule="atLeast"/>
      <w:ind w:right="-567"/>
      <w:jc w:val="right"/>
    </w:pPr>
    <w:rPr>
      <w:rFonts w:ascii="Times New Roman" w:hAnsi="Times New Roman"/>
      <w:sz w:val="26"/>
      <w:szCs w:val="20"/>
      <w:lang w:val="en-GB"/>
    </w:rPr>
  </w:style>
  <w:style w:type="paragraph" w:customStyle="1" w:styleId="CoverBlockTextBold">
    <w:name w:val="Cover Block Text Bold"/>
    <w:basedOn w:val="CoverBlockText"/>
    <w:rsid w:val="0068189E"/>
    <w:rPr>
      <w:b/>
    </w:rPr>
  </w:style>
  <w:style w:type="paragraph" w:customStyle="1" w:styleId="CoverHeading1">
    <w:name w:val="Cover Heading 1"/>
    <w:basedOn w:val="Normal"/>
    <w:next w:val="Normal"/>
    <w:rsid w:val="0068189E"/>
    <w:pPr>
      <w:spacing w:before="120" w:after="120" w:line="360" w:lineRule="atLeast"/>
      <w:ind w:left="-357"/>
      <w:jc w:val="both"/>
    </w:pPr>
    <w:rPr>
      <w:rFonts w:ascii="Times New Roman" w:hAnsi="Times New Roman" w:cs="Calibri"/>
      <w:b/>
      <w:color w:val="4F81BD"/>
      <w:sz w:val="32"/>
      <w:szCs w:val="32"/>
      <w:lang w:val="en-GB"/>
    </w:rPr>
  </w:style>
  <w:style w:type="paragraph" w:customStyle="1" w:styleId="CoverHeading2">
    <w:name w:val="Cover Heading 2"/>
    <w:basedOn w:val="Normal"/>
    <w:rsid w:val="0068189E"/>
    <w:pPr>
      <w:spacing w:before="360" w:after="120" w:line="360" w:lineRule="atLeast"/>
      <w:ind w:left="-357"/>
      <w:jc w:val="both"/>
    </w:pPr>
    <w:rPr>
      <w:rFonts w:ascii="Times New Roman" w:hAnsi="Times New Roman" w:cs="Calibri"/>
      <w:b/>
      <w:color w:val="4F81BD"/>
      <w:sz w:val="28"/>
      <w:szCs w:val="28"/>
      <w:lang w:val="en-GB"/>
    </w:rPr>
  </w:style>
  <w:style w:type="paragraph" w:customStyle="1" w:styleId="CoverSubject">
    <w:name w:val="Cover Subject"/>
    <w:basedOn w:val="Normal"/>
    <w:rsid w:val="0068189E"/>
    <w:pPr>
      <w:spacing w:before="120" w:after="120" w:line="360" w:lineRule="atLeast"/>
      <w:ind w:left="1701" w:right="-567"/>
      <w:jc w:val="right"/>
    </w:pPr>
    <w:rPr>
      <w:rFonts w:ascii="Times New Roman" w:hAnsi="Times New Roman"/>
      <w:bCs w:val="0"/>
      <w:sz w:val="36"/>
      <w:szCs w:val="20"/>
      <w:lang w:val="en-GB"/>
    </w:rPr>
  </w:style>
  <w:style w:type="paragraph" w:customStyle="1" w:styleId="CoverTitle">
    <w:name w:val="Cover Title"/>
    <w:basedOn w:val="Normal"/>
    <w:next w:val="CoverSubject"/>
    <w:rsid w:val="0068189E"/>
    <w:pPr>
      <w:spacing w:before="3720" w:after="120" w:line="360" w:lineRule="atLeast"/>
      <w:ind w:left="1418" w:right="-567"/>
      <w:jc w:val="right"/>
    </w:pPr>
    <w:rPr>
      <w:rFonts w:ascii="Times New Roman" w:hAnsi="Times New Roman"/>
      <w:b/>
      <w:bCs w:val="0"/>
      <w:sz w:val="44"/>
      <w:szCs w:val="20"/>
      <w:lang w:val="en-GB"/>
    </w:rPr>
  </w:style>
  <w:style w:type="paragraph" w:customStyle="1" w:styleId="FooterDisclaimer">
    <w:name w:val="Footer Disclaimer"/>
    <w:basedOn w:val="Footer"/>
    <w:rsid w:val="0068189E"/>
    <w:pPr>
      <w:tabs>
        <w:tab w:val="clear" w:pos="4680"/>
        <w:tab w:val="clear" w:pos="9360"/>
        <w:tab w:val="right" w:pos="8597"/>
      </w:tabs>
      <w:spacing w:before="120" w:after="120" w:line="360" w:lineRule="atLeast"/>
      <w:jc w:val="both"/>
    </w:pPr>
    <w:rPr>
      <w:rFonts w:ascii="Times New Roman" w:hAnsi="Times New Roman"/>
      <w:b/>
      <w:bCs w:val="0"/>
      <w:sz w:val="26"/>
      <w:szCs w:val="20"/>
      <w:lang w:val="en-GB" w:eastAsia="en-US"/>
    </w:rPr>
  </w:style>
  <w:style w:type="paragraph" w:customStyle="1" w:styleId="FooterPageNumber">
    <w:name w:val="Footer Page Number"/>
    <w:basedOn w:val="Footer"/>
    <w:rsid w:val="0068189E"/>
    <w:pPr>
      <w:pBdr>
        <w:top w:val="single" w:sz="4" w:space="1" w:color="auto"/>
      </w:pBdr>
      <w:tabs>
        <w:tab w:val="clear" w:pos="4680"/>
        <w:tab w:val="clear" w:pos="9360"/>
        <w:tab w:val="right" w:pos="8597"/>
      </w:tabs>
      <w:spacing w:before="120" w:after="120" w:line="360" w:lineRule="atLeast"/>
      <w:jc w:val="right"/>
    </w:pPr>
    <w:rPr>
      <w:rFonts w:ascii="Times New Roman" w:hAnsi="Times New Roman"/>
      <w:b/>
      <w:bCs w:val="0"/>
      <w:sz w:val="26"/>
      <w:szCs w:val="20"/>
      <w:lang w:val="en-GB" w:eastAsia="en-US"/>
    </w:rPr>
  </w:style>
  <w:style w:type="paragraph" w:customStyle="1" w:styleId="FooterSmall">
    <w:name w:val="Footer Small"/>
    <w:basedOn w:val="Footer"/>
    <w:rsid w:val="0068189E"/>
    <w:pPr>
      <w:tabs>
        <w:tab w:val="clear" w:pos="4680"/>
        <w:tab w:val="clear" w:pos="9360"/>
        <w:tab w:val="right" w:pos="8597"/>
      </w:tabs>
      <w:spacing w:before="120" w:after="120" w:line="360" w:lineRule="atLeast"/>
      <w:jc w:val="both"/>
    </w:pPr>
    <w:rPr>
      <w:rFonts w:ascii="Times New Roman" w:hAnsi="Times New Roman"/>
      <w:b/>
      <w:bCs w:val="0"/>
      <w:sz w:val="12"/>
      <w:szCs w:val="12"/>
      <w:lang w:val="en-GB" w:eastAsia="en-US"/>
    </w:rPr>
  </w:style>
  <w:style w:type="paragraph" w:customStyle="1" w:styleId="HeaderUnderline">
    <w:name w:val="Header Underline"/>
    <w:basedOn w:val="Header"/>
    <w:rsid w:val="0068189E"/>
    <w:pPr>
      <w:pBdr>
        <w:bottom w:val="single" w:sz="4" w:space="1" w:color="auto"/>
      </w:pBdr>
      <w:tabs>
        <w:tab w:val="clear" w:pos="4680"/>
        <w:tab w:val="clear" w:pos="9360"/>
      </w:tabs>
      <w:spacing w:before="120" w:after="120" w:line="360" w:lineRule="atLeast"/>
      <w:jc w:val="right"/>
    </w:pPr>
    <w:rPr>
      <w:rFonts w:ascii="Times New Roman" w:hAnsi="Times New Roman"/>
      <w:b/>
      <w:bCs w:val="0"/>
      <w:sz w:val="16"/>
      <w:szCs w:val="20"/>
      <w:lang w:val="en-GB" w:eastAsia="en-US"/>
    </w:rPr>
  </w:style>
  <w:style w:type="paragraph" w:customStyle="1" w:styleId="Heading1Numbered">
    <w:name w:val="Heading 1 (Numbered)"/>
    <w:basedOn w:val="Heading1"/>
    <w:next w:val="Normal"/>
    <w:rsid w:val="0068189E"/>
    <w:pPr>
      <w:widowControl w:val="0"/>
      <w:pBdr>
        <w:top w:val="single" w:sz="12" w:space="1" w:color="C0C0C0"/>
        <w:left w:val="single" w:sz="12" w:space="4" w:color="C0C0C0"/>
        <w:bottom w:val="single" w:sz="12" w:space="1" w:color="C0C0C0"/>
        <w:right w:val="single" w:sz="12" w:space="4" w:color="C0C0C0"/>
      </w:pBdr>
      <w:shd w:val="clear" w:color="auto" w:fill="1F497D"/>
      <w:adjustRightInd w:val="0"/>
      <w:spacing w:before="120" w:after="360" w:line="300" w:lineRule="atLeast"/>
      <w:ind w:left="360" w:hanging="539"/>
      <w:jc w:val="both"/>
      <w:textAlignment w:val="baseline"/>
    </w:pPr>
    <w:rPr>
      <w:rFonts w:ascii="Times New Roman" w:hAnsi="Times New Roman"/>
      <w:color w:val="FFFFFF"/>
      <w:kern w:val="24"/>
      <w:sz w:val="28"/>
      <w:szCs w:val="20"/>
      <w:lang w:val="en-GB" w:eastAsia="en-US"/>
    </w:rPr>
  </w:style>
  <w:style w:type="paragraph" w:customStyle="1" w:styleId="Heading2Numbered">
    <w:name w:val="Heading 2 (Numbered)"/>
    <w:basedOn w:val="Heading2"/>
    <w:next w:val="Normal"/>
    <w:rsid w:val="0068189E"/>
    <w:pPr>
      <w:numPr>
        <w:ilvl w:val="1"/>
      </w:numPr>
      <w:pBdr>
        <w:top w:val="single" w:sz="2" w:space="1" w:color="C0C0C0"/>
        <w:left w:val="single" w:sz="2" w:space="4" w:color="C0C0C0"/>
        <w:bottom w:val="single" w:sz="2" w:space="1" w:color="C0C0C0"/>
        <w:right w:val="single" w:sz="2" w:space="4" w:color="C0C0C0"/>
      </w:pBdr>
      <w:shd w:val="solid" w:color="E6B9B8" w:fill="C6D9F1"/>
      <w:tabs>
        <w:tab w:val="num" w:pos="360"/>
        <w:tab w:val="left" w:pos="1800"/>
      </w:tabs>
      <w:spacing w:before="200" w:after="200" w:line="360" w:lineRule="atLeast"/>
      <w:ind w:left="227" w:right="27" w:hanging="766"/>
    </w:pPr>
    <w:rPr>
      <w:i/>
      <w:iCs w:val="0"/>
      <w:sz w:val="26"/>
      <w:szCs w:val="24"/>
      <w:lang w:val="en-GB" w:eastAsia="en-US"/>
    </w:rPr>
  </w:style>
  <w:style w:type="paragraph" w:customStyle="1" w:styleId="Heading3Numbered">
    <w:name w:val="Heading 3 (Numbered)"/>
    <w:basedOn w:val="Heading3"/>
    <w:next w:val="Normal"/>
    <w:rsid w:val="0068189E"/>
    <w:pPr>
      <w:shd w:val="solid" w:color="B8CCE4" w:fill="auto"/>
      <w:tabs>
        <w:tab w:val="left" w:pos="450"/>
        <w:tab w:val="left" w:pos="540"/>
      </w:tabs>
      <w:spacing w:line="360" w:lineRule="atLeast"/>
      <w:ind w:left="765" w:hanging="765"/>
    </w:pPr>
    <w:rPr>
      <w:rFonts w:eastAsia="Calibri"/>
      <w:szCs w:val="22"/>
      <w:lang w:eastAsia="en-US"/>
    </w:rPr>
  </w:style>
  <w:style w:type="paragraph" w:customStyle="1" w:styleId="Heding3">
    <w:name w:val="Heding 3"/>
    <w:basedOn w:val="Normal"/>
    <w:rsid w:val="0068189E"/>
    <w:pPr>
      <w:snapToGrid w:val="0"/>
      <w:spacing w:before="120" w:after="120" w:line="312" w:lineRule="auto"/>
      <w:ind w:left="720"/>
      <w:jc w:val="both"/>
    </w:pPr>
    <w:rPr>
      <w:rFonts w:ascii="Arial" w:hAnsi="Arial"/>
      <w:bCs w:val="0"/>
      <w:sz w:val="24"/>
      <w:szCs w:val="20"/>
      <w:lang w:val="en-GB"/>
    </w:rPr>
  </w:style>
  <w:style w:type="paragraph" w:customStyle="1" w:styleId="Hidden">
    <w:name w:val="Hidden"/>
    <w:basedOn w:val="Normal"/>
    <w:next w:val="Normal"/>
    <w:rsid w:val="0068189E"/>
    <w:pPr>
      <w:shd w:val="clear" w:color="auto" w:fill="FFFF99"/>
      <w:spacing w:before="120" w:after="120" w:line="360" w:lineRule="atLeast"/>
      <w:jc w:val="both"/>
    </w:pPr>
    <w:rPr>
      <w:rFonts w:ascii="Times New Roman" w:hAnsi="Times New Roman"/>
      <w:bCs w:val="0"/>
      <w:vanish/>
      <w:color w:val="C00000"/>
      <w:sz w:val="26"/>
      <w:szCs w:val="20"/>
      <w:lang w:val="en-GB"/>
    </w:rPr>
  </w:style>
  <w:style w:type="character" w:styleId="HTMLAcronym">
    <w:name w:val="HTML Acronym"/>
    <w:rsid w:val="0068189E"/>
    <w:rPr>
      <w:rFonts w:cs="Times New Roman"/>
    </w:rPr>
  </w:style>
  <w:style w:type="table" w:customStyle="1" w:styleId="LightGrid-Accent31">
    <w:name w:val="Light Grid - Accent 31"/>
    <w:rsid w:val="0068189E"/>
    <w:pPr>
      <w:spacing w:before="120" w:after="0" w:line="240" w:lineRule="auto"/>
      <w:jc w:val="both"/>
    </w:pPr>
    <w:rPr>
      <w:rFonts w:ascii="Calibri" w:eastAsia="Times New Roman" w:hAnsi="Calibri" w:cs="Times New Roman"/>
      <w:color w:val="auto"/>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style>
  <w:style w:type="table" w:customStyle="1" w:styleId="LightList-Accent12">
    <w:name w:val="Light List - Accent 12"/>
    <w:rsid w:val="0068189E"/>
    <w:pPr>
      <w:spacing w:before="120" w:after="0" w:line="240" w:lineRule="auto"/>
      <w:jc w:val="both"/>
    </w:pPr>
    <w:rPr>
      <w:rFonts w:ascii="Calibri" w:eastAsia="Times New Roman" w:hAnsi="Calibri" w:cs="Times New Roman"/>
      <w:color w:val="auto"/>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LightList-Accent31">
    <w:name w:val="Light List - Accent 31"/>
    <w:rsid w:val="0068189E"/>
    <w:pPr>
      <w:spacing w:before="120" w:after="0" w:line="240" w:lineRule="auto"/>
      <w:jc w:val="both"/>
    </w:pPr>
    <w:rPr>
      <w:rFonts w:ascii="Calibri" w:eastAsia="Times New Roman" w:hAnsi="Calibri" w:cs="Times New Roman"/>
      <w:color w:val="auto"/>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style>
  <w:style w:type="table" w:customStyle="1" w:styleId="LightShading-Accent11">
    <w:name w:val="Light Shading - Accent 11"/>
    <w:rsid w:val="0068189E"/>
    <w:pPr>
      <w:spacing w:before="120" w:after="0" w:line="240" w:lineRule="auto"/>
      <w:jc w:val="both"/>
    </w:pPr>
    <w:rPr>
      <w:rFonts w:ascii="Calibri" w:eastAsia="Times New Roman"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LightShading-Accent31">
    <w:name w:val="Light Shading - Accent 31"/>
    <w:rsid w:val="0068189E"/>
    <w:pPr>
      <w:spacing w:before="120" w:after="0" w:line="240" w:lineRule="auto"/>
      <w:jc w:val="both"/>
    </w:pPr>
    <w:rPr>
      <w:rFonts w:ascii="Calibri" w:eastAsia="Times New Roman" w:hAnsi="Calibri" w:cs="Arial"/>
      <w:color w:val="76923C"/>
      <w:sz w:val="20"/>
      <w:szCs w:val="20"/>
      <w:lang w:val="en-AU" w:eastAsia="en-AU"/>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style>
  <w:style w:type="table" w:customStyle="1" w:styleId="LightShading-Accent61">
    <w:name w:val="Light Shading - Accent 61"/>
    <w:rsid w:val="0068189E"/>
    <w:pPr>
      <w:spacing w:before="120" w:after="0" w:line="240" w:lineRule="auto"/>
      <w:jc w:val="both"/>
    </w:pPr>
    <w:rPr>
      <w:rFonts w:ascii="Calibri" w:eastAsia="Times New Roman" w:hAnsi="Calibri" w:cs="Times New Roman"/>
      <w:color w:val="E36C0A"/>
      <w:sz w:val="20"/>
      <w:szCs w:val="2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style>
  <w:style w:type="paragraph" w:customStyle="1" w:styleId="ListBullet20">
    <w:name w:val="ListBullet2"/>
    <w:basedOn w:val="Normal"/>
    <w:autoRedefine/>
    <w:rsid w:val="0068189E"/>
    <w:pPr>
      <w:tabs>
        <w:tab w:val="left" w:pos="1440"/>
      </w:tabs>
      <w:spacing w:before="80" w:after="120" w:line="240" w:lineRule="auto"/>
      <w:ind w:left="1307" w:right="202" w:hanging="360"/>
      <w:jc w:val="both"/>
    </w:pPr>
    <w:rPr>
      <w:rFonts w:ascii="Times New Roman" w:hAnsi="Times New Roman"/>
      <w:bCs w:val="0"/>
      <w:sz w:val="26"/>
      <w:szCs w:val="20"/>
      <w:lang w:val="en-GB"/>
    </w:rPr>
  </w:style>
  <w:style w:type="paragraph" w:customStyle="1" w:styleId="ListEnd">
    <w:name w:val="ListEnd"/>
    <w:basedOn w:val="Normal"/>
    <w:next w:val="Normal"/>
    <w:rsid w:val="0068189E"/>
    <w:pPr>
      <w:spacing w:before="120" w:after="120" w:line="80" w:lineRule="exact"/>
      <w:ind w:left="200" w:right="200"/>
      <w:jc w:val="right"/>
    </w:pPr>
    <w:rPr>
      <w:rFonts w:ascii="Times New Roman" w:hAnsi="Times New Roman"/>
      <w:bCs w:val="0"/>
      <w:sz w:val="12"/>
      <w:szCs w:val="20"/>
      <w:lang w:val="en-GB"/>
    </w:rPr>
  </w:style>
  <w:style w:type="table" w:customStyle="1" w:styleId="MediumGrid1-Accent31">
    <w:name w:val="Medium Grid 1 - Accent 31"/>
    <w:rsid w:val="0068189E"/>
    <w:pPr>
      <w:spacing w:before="120" w:after="0" w:line="240" w:lineRule="auto"/>
      <w:jc w:val="both"/>
    </w:pPr>
    <w:rPr>
      <w:rFonts w:ascii="Calibri" w:eastAsia="Times New Roman" w:hAnsi="Calibri" w:cs="Times New Roman"/>
      <w:color w:val="auto"/>
      <w:sz w:val="20"/>
      <w:szCs w:val="20"/>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style>
  <w:style w:type="table" w:customStyle="1" w:styleId="MediumGrid2-Accent31">
    <w:name w:val="Medium Grid 2 - Accent 31"/>
    <w:rsid w:val="0068189E"/>
    <w:pPr>
      <w:spacing w:before="120" w:after="0" w:line="240" w:lineRule="auto"/>
      <w:jc w:val="both"/>
    </w:pPr>
    <w:rPr>
      <w:rFonts w:ascii="Cambria" w:eastAsia="Calibri" w:hAnsi="Cambria" w:cs="Times New Roman"/>
      <w:sz w:val="20"/>
      <w:szCs w:val="20"/>
      <w:lang w:val="en-AU" w:eastAsia="en-AU"/>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style>
  <w:style w:type="table" w:customStyle="1" w:styleId="MediumList2-Accent31">
    <w:name w:val="Medium List 2 - Accent 31"/>
    <w:rsid w:val="0068189E"/>
    <w:pPr>
      <w:spacing w:before="120" w:after="0" w:line="240" w:lineRule="auto"/>
      <w:jc w:val="both"/>
    </w:pPr>
    <w:rPr>
      <w:rFonts w:ascii="Cambria" w:eastAsia="Calibri" w:hAnsi="Cambria" w:cs="Times New Roman"/>
      <w:sz w:val="20"/>
      <w:szCs w:val="20"/>
      <w:lang w:val="en-AU" w:eastAsia="en-AU"/>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style>
  <w:style w:type="table" w:customStyle="1" w:styleId="MediumShading2-Accent41">
    <w:name w:val="Medium Shading 2 - Accent 41"/>
    <w:rsid w:val="0068189E"/>
    <w:pPr>
      <w:spacing w:before="120" w:after="0" w:line="240" w:lineRule="auto"/>
      <w:jc w:val="both"/>
    </w:pPr>
    <w:rPr>
      <w:rFonts w:ascii="Calibri" w:eastAsia="Times New Roman" w:hAnsi="Calibri" w:cs="Times New Roman"/>
      <w:color w:val="auto"/>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paragraph" w:customStyle="1" w:styleId="NoteTitle">
    <w:name w:val="Note Title"/>
    <w:basedOn w:val="Note"/>
    <w:next w:val="Note"/>
    <w:rsid w:val="0068189E"/>
    <w:pPr>
      <w:keepNext/>
      <w:keepLines w:val="0"/>
      <w:pBdr>
        <w:left w:val="single" w:sz="18" w:space="6" w:color="4F81BD"/>
      </w:pBdr>
      <w:tabs>
        <w:tab w:val="clear" w:pos="360"/>
      </w:tabs>
      <w:spacing w:after="60" w:line="264" w:lineRule="auto"/>
      <w:ind w:left="720"/>
    </w:pPr>
    <w:rPr>
      <w:rFonts w:ascii="Times New Roman" w:hAnsi="Times New Roman" w:cs="Arial"/>
      <w:b/>
      <w:bCs/>
      <w:i/>
      <w:color w:val="4F81BD"/>
      <w:szCs w:val="20"/>
      <w:lang w:val="en-US"/>
    </w:rPr>
  </w:style>
  <w:style w:type="paragraph" w:customStyle="1" w:styleId="NumHeading1">
    <w:name w:val="Num Heading 1"/>
    <w:basedOn w:val="Heading1"/>
    <w:next w:val="Normal"/>
    <w:rsid w:val="0068189E"/>
    <w:pPr>
      <w:keepNext w:val="0"/>
      <w:tabs>
        <w:tab w:val="left" w:pos="576"/>
        <w:tab w:val="num" w:pos="794"/>
      </w:tabs>
      <w:spacing w:before="120" w:after="200"/>
      <w:ind w:left="794" w:hanging="794"/>
    </w:pPr>
    <w:rPr>
      <w:rFonts w:ascii="Verdana" w:hAnsi="Verdana"/>
      <w:bCs/>
      <w:color w:val="1F497D"/>
      <w:kern w:val="0"/>
      <w:sz w:val="36"/>
      <w:szCs w:val="22"/>
      <w:lang w:val="en-GB" w:eastAsia="en-US"/>
    </w:rPr>
  </w:style>
  <w:style w:type="paragraph" w:customStyle="1" w:styleId="NumHeading2">
    <w:name w:val="Num Heading 2"/>
    <w:basedOn w:val="Heading2"/>
    <w:next w:val="Normal"/>
    <w:rsid w:val="0068189E"/>
    <w:pPr>
      <w:keepLines/>
      <w:pBdr>
        <w:top w:val="single" w:sz="2" w:space="1" w:color="C0C0C0"/>
        <w:left w:val="single" w:sz="2" w:space="4" w:color="C0C0C0"/>
        <w:bottom w:val="single" w:sz="2" w:space="1" w:color="C0C0C0"/>
        <w:right w:val="single" w:sz="2" w:space="4" w:color="C0C0C0"/>
      </w:pBdr>
      <w:shd w:val="clear" w:color="C6D9F1" w:fill="auto"/>
      <w:tabs>
        <w:tab w:val="left" w:pos="1800"/>
      </w:tabs>
      <w:spacing w:before="200" w:after="200" w:line="360" w:lineRule="auto"/>
      <w:ind w:right="28"/>
    </w:pPr>
    <w:rPr>
      <w:bCs/>
      <w:i/>
      <w:iCs w:val="0"/>
      <w:color w:val="002060"/>
      <w:sz w:val="22"/>
      <w:szCs w:val="24"/>
      <w:lang w:val="en-GB" w:eastAsia="en-US"/>
    </w:rPr>
  </w:style>
  <w:style w:type="paragraph" w:customStyle="1" w:styleId="NumHeading3">
    <w:name w:val="Num Heading 3"/>
    <w:basedOn w:val="Heading3"/>
    <w:next w:val="Normal"/>
    <w:rsid w:val="0068189E"/>
    <w:pPr>
      <w:keepLines/>
      <w:shd w:val="solid" w:color="B8CCE4" w:fill="auto"/>
      <w:tabs>
        <w:tab w:val="left" w:pos="450"/>
        <w:tab w:val="left" w:pos="540"/>
      </w:tabs>
      <w:spacing w:line="360" w:lineRule="auto"/>
    </w:pPr>
    <w:rPr>
      <w:rFonts w:eastAsia="Calibri"/>
      <w:sz w:val="22"/>
      <w:szCs w:val="22"/>
      <w:lang w:eastAsia="en-US"/>
    </w:rPr>
  </w:style>
  <w:style w:type="paragraph" w:customStyle="1" w:styleId="NumHeading4">
    <w:name w:val="Num Heading 4"/>
    <w:basedOn w:val="Heading4"/>
    <w:next w:val="Normal"/>
    <w:rsid w:val="0068189E"/>
    <w:pPr>
      <w:shd w:val="solid" w:color="E0EACC" w:fill="auto"/>
      <w:tabs>
        <w:tab w:val="left" w:pos="450"/>
        <w:tab w:val="decimal" w:pos="630"/>
      </w:tabs>
      <w:overflowPunct/>
      <w:autoSpaceDE/>
      <w:autoSpaceDN/>
      <w:adjustRightInd/>
      <w:spacing w:line="360" w:lineRule="atLeast"/>
    </w:pPr>
    <w:rPr>
      <w:bCs/>
      <w:szCs w:val="28"/>
      <w:lang w:val="en-US" w:eastAsia="en-US"/>
    </w:rPr>
  </w:style>
  <w:style w:type="paragraph" w:customStyle="1" w:styleId="NumHeading5">
    <w:name w:val="Num Heading 5"/>
    <w:basedOn w:val="Heading5"/>
    <w:next w:val="Normal"/>
    <w:rsid w:val="0068189E"/>
    <w:pPr>
      <w:keepNext w:val="0"/>
      <w:keepLines/>
      <w:tabs>
        <w:tab w:val="left" w:pos="450"/>
        <w:tab w:val="decimal" w:pos="630"/>
      </w:tabs>
      <w:spacing w:before="120" w:after="120" w:line="360" w:lineRule="auto"/>
      <w:ind w:left="0" w:firstLine="0"/>
      <w:jc w:val="both"/>
    </w:pPr>
    <w:rPr>
      <w:b w:val="0"/>
      <w:i/>
      <w:iCs/>
      <w:color w:val="943634"/>
      <w:sz w:val="26"/>
      <w:szCs w:val="28"/>
      <w:lang w:val="en-US" w:eastAsia="en-US"/>
    </w:rPr>
  </w:style>
  <w:style w:type="character" w:customStyle="1" w:styleId="Popis">
    <w:name w:val="Popis"/>
    <w:rsid w:val="0068189E"/>
    <w:rPr>
      <w:rFonts w:ascii="Tahoma" w:hAnsi="Tahoma"/>
      <w:b/>
      <w:sz w:val="20"/>
    </w:rPr>
  </w:style>
  <w:style w:type="paragraph" w:customStyle="1" w:styleId="SDM-DocumentTitle">
    <w:name w:val="SDM - Document Title"/>
    <w:rsid w:val="0068189E"/>
    <w:pPr>
      <w:spacing w:before="3500" w:after="200" w:line="276" w:lineRule="auto"/>
      <w:ind w:left="-562" w:right="-562"/>
      <w:jc w:val="right"/>
      <w:outlineLvl w:val="0"/>
    </w:pPr>
    <w:rPr>
      <w:rFonts w:ascii="Arial" w:eastAsia="Times New Roman" w:hAnsi="Arial" w:cs="Arial"/>
      <w:noProof/>
      <w:color w:val="auto"/>
      <w:sz w:val="44"/>
      <w:szCs w:val="44"/>
    </w:rPr>
  </w:style>
  <w:style w:type="paragraph" w:customStyle="1" w:styleId="SDM-SubTitle">
    <w:name w:val="SDM - SubTitle"/>
    <w:basedOn w:val="Normal"/>
    <w:rsid w:val="0068189E"/>
    <w:pPr>
      <w:spacing w:before="120" w:after="120" w:line="360" w:lineRule="atLeast"/>
      <w:ind w:left="-567" w:right="-567"/>
      <w:jc w:val="right"/>
      <w:outlineLvl w:val="0"/>
    </w:pPr>
    <w:rPr>
      <w:rFonts w:ascii="Times New Roman" w:hAnsi="Times New Roman"/>
      <w:bCs w:val="0"/>
      <w:sz w:val="36"/>
      <w:szCs w:val="36"/>
      <w:lang w:val="en-GB"/>
    </w:rPr>
  </w:style>
  <w:style w:type="table" w:styleId="TableColumns2">
    <w:name w:val="Table Columns 2"/>
    <w:basedOn w:val="TableNormal"/>
    <w:rsid w:val="0068189E"/>
    <w:pPr>
      <w:spacing w:before="120" w:after="60" w:line="264" w:lineRule="auto"/>
      <w:ind w:left="227"/>
      <w:jc w:val="both"/>
    </w:pPr>
    <w:rPr>
      <w:rFonts w:ascii="Calibri" w:eastAsia="Times New Roman" w:hAnsi="Calibri" w:cs="Arial"/>
      <w:b/>
      <w:bCs/>
      <w:color w:val="auto"/>
      <w:sz w:val="20"/>
      <w:szCs w:val="20"/>
      <w:lang w:val="en-AU" w:eastAsia="en-AU"/>
    </w:rPr>
    <w:tblPr>
      <w:tblStyleColBandSize w:val="1"/>
    </w:tblPr>
    <w:tblStylePr w:type="firstRow">
      <w:rPr>
        <w:rFonts w:cs="Arial"/>
        <w:color w:val="FFFFFF"/>
      </w:rPr>
      <w:tblPr/>
      <w:tcPr>
        <w:tcBorders>
          <w:tl2br w:val="none" w:sz="0" w:space="0" w:color="auto"/>
          <w:tr2bl w:val="none" w:sz="0" w:space="0" w:color="auto"/>
        </w:tcBorders>
        <w:shd w:val="solid" w:color="000080" w:fill="FFFFFF"/>
      </w:tcPr>
    </w:tblStylePr>
    <w:tblStylePr w:type="lastRow">
      <w:rPr>
        <w:rFonts w:cs="Arial"/>
        <w:b w:val="0"/>
        <w:bCs w:val="0"/>
      </w:rPr>
      <w:tblPr/>
      <w:tcPr>
        <w:tcBorders>
          <w:tl2br w:val="none" w:sz="0" w:space="0" w:color="auto"/>
          <w:tr2bl w:val="none" w:sz="0" w:space="0" w:color="auto"/>
        </w:tcBorders>
      </w:tcPr>
    </w:tblStylePr>
    <w:tblStylePr w:type="firstCol">
      <w:rPr>
        <w:rFonts w:cs="Arial"/>
        <w:b w:val="0"/>
        <w:bCs w:val="0"/>
        <w:color w:val="000000"/>
      </w:rPr>
      <w:tblPr/>
      <w:tcPr>
        <w:tcBorders>
          <w:tl2br w:val="none" w:sz="0" w:space="0" w:color="auto"/>
          <w:tr2bl w:val="none" w:sz="0" w:space="0" w:color="auto"/>
        </w:tcBorders>
      </w:tcPr>
    </w:tblStylePr>
    <w:tblStylePr w:type="lastCol">
      <w:rPr>
        <w:rFonts w:cs="Arial"/>
        <w:b w:val="0"/>
        <w:bCs w:val="0"/>
      </w:rPr>
      <w:tblPr/>
      <w:tcPr>
        <w:tcBorders>
          <w:tl2br w:val="none" w:sz="0" w:space="0" w:color="auto"/>
          <w:tr2bl w:val="none" w:sz="0" w:space="0" w:color="auto"/>
        </w:tcBorders>
      </w:tcPr>
    </w:tblStylePr>
    <w:tblStylePr w:type="band1Vert">
      <w:rPr>
        <w:rFonts w:cs="Arial"/>
        <w:color w:val="auto"/>
      </w:rPr>
      <w:tblPr/>
      <w:tcPr>
        <w:shd w:val="pct30" w:color="000000" w:fill="FFFFFF"/>
      </w:tcPr>
    </w:tblStylePr>
    <w:tblStylePr w:type="band2Vert">
      <w:rPr>
        <w:rFonts w:cs="Arial"/>
        <w:color w:val="auto"/>
      </w:rPr>
      <w:tblPr/>
      <w:tcPr>
        <w:shd w:val="pct25" w:color="00FF00" w:fill="FFFFFF"/>
      </w:tcPr>
    </w:tblStylePr>
    <w:tblStylePr w:type="neCell">
      <w:rPr>
        <w:rFonts w:cs="Arial"/>
        <w:b/>
        <w:bCs/>
      </w:rPr>
      <w:tblPr/>
      <w:tcPr>
        <w:tcBorders>
          <w:tl2br w:val="none" w:sz="0" w:space="0" w:color="auto"/>
          <w:tr2bl w:val="none" w:sz="0" w:space="0" w:color="auto"/>
        </w:tcBorders>
      </w:tcPr>
    </w:tblStylePr>
    <w:tblStylePr w:type="swCell">
      <w:rPr>
        <w:rFonts w:cs="Arial"/>
        <w:b/>
        <w:bCs/>
      </w:rPr>
      <w:tblPr/>
      <w:tcPr>
        <w:tcBorders>
          <w:tl2br w:val="none" w:sz="0" w:space="0" w:color="auto"/>
          <w:tr2bl w:val="none" w:sz="0" w:space="0" w:color="auto"/>
        </w:tcBorders>
      </w:tcPr>
    </w:tblStylePr>
  </w:style>
  <w:style w:type="table" w:styleId="TableColumns3">
    <w:name w:val="Table Columns 3"/>
    <w:basedOn w:val="TableNormal"/>
    <w:rsid w:val="0068189E"/>
    <w:pPr>
      <w:spacing w:before="120" w:after="60" w:line="264" w:lineRule="auto"/>
      <w:ind w:left="227"/>
      <w:jc w:val="both"/>
    </w:pPr>
    <w:rPr>
      <w:rFonts w:ascii="Calibri" w:eastAsia="Times New Roman" w:hAnsi="Calibri" w:cs="Arial"/>
      <w:b/>
      <w:bCs/>
      <w:color w:val="auto"/>
      <w:sz w:val="20"/>
      <w:szCs w:val="20"/>
      <w:lang w:val="en-AU" w:eastAsia="en-AU"/>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Arial"/>
        <w:color w:val="FFFFFF"/>
      </w:rPr>
      <w:tblPr/>
      <w:tcPr>
        <w:tcBorders>
          <w:tl2br w:val="none" w:sz="0" w:space="0" w:color="auto"/>
          <w:tr2bl w:val="none" w:sz="0" w:space="0" w:color="auto"/>
        </w:tcBorders>
        <w:shd w:val="solid" w:color="000080" w:fill="FFFFFF"/>
      </w:tcPr>
    </w:tblStylePr>
    <w:tblStylePr w:type="lastRow">
      <w:rPr>
        <w:rFonts w:cs="Arial"/>
        <w:b w:val="0"/>
        <w:bCs w:val="0"/>
      </w:rPr>
      <w:tblPr/>
      <w:tcPr>
        <w:tcBorders>
          <w:top w:val="single" w:sz="6" w:space="0" w:color="000080"/>
          <w:tl2br w:val="none" w:sz="0" w:space="0" w:color="auto"/>
          <w:tr2bl w:val="none" w:sz="0" w:space="0" w:color="auto"/>
        </w:tcBorders>
      </w:tcPr>
    </w:tblStylePr>
    <w:tblStylePr w:type="firstCol">
      <w:rPr>
        <w:rFonts w:cs="Arial"/>
        <w:b w:val="0"/>
        <w:bCs w:val="0"/>
      </w:rPr>
      <w:tblPr/>
      <w:tcPr>
        <w:tcBorders>
          <w:tl2br w:val="none" w:sz="0" w:space="0" w:color="auto"/>
          <w:tr2bl w:val="none" w:sz="0" w:space="0" w:color="auto"/>
        </w:tcBorders>
      </w:tcPr>
    </w:tblStylePr>
    <w:tblStylePr w:type="lastCol">
      <w:rPr>
        <w:rFonts w:cs="Arial"/>
        <w:b w:val="0"/>
        <w:bCs w:val="0"/>
      </w:rPr>
      <w:tblPr/>
      <w:tcPr>
        <w:tcBorders>
          <w:tl2br w:val="none" w:sz="0" w:space="0" w:color="auto"/>
          <w:tr2bl w:val="none" w:sz="0" w:space="0" w:color="auto"/>
        </w:tcBorders>
      </w:tcPr>
    </w:tblStylePr>
    <w:tblStylePr w:type="band1Vert">
      <w:rPr>
        <w:rFonts w:cs="Arial"/>
        <w:color w:val="auto"/>
      </w:rPr>
      <w:tblPr/>
      <w:tcPr>
        <w:shd w:val="solid" w:color="C0C0C0" w:fill="FFFFFF"/>
      </w:tcPr>
    </w:tblStylePr>
    <w:tblStylePr w:type="band2Vert">
      <w:rPr>
        <w:rFonts w:cs="Arial"/>
        <w:color w:val="auto"/>
      </w:rPr>
      <w:tblPr/>
      <w:tcPr>
        <w:shd w:val="pct10" w:color="000000" w:fill="FFFFFF"/>
      </w:tcPr>
    </w:tblStylePr>
    <w:tblStylePr w:type="neCell">
      <w:rPr>
        <w:rFonts w:cs="Arial"/>
        <w:b/>
        <w:bCs/>
      </w:rPr>
      <w:tblPr/>
      <w:tcPr>
        <w:tcBorders>
          <w:tl2br w:val="none" w:sz="0" w:space="0" w:color="auto"/>
          <w:tr2bl w:val="none" w:sz="0" w:space="0" w:color="auto"/>
        </w:tcBorders>
      </w:tcPr>
    </w:tblStylePr>
  </w:style>
  <w:style w:type="table" w:styleId="TableColumns4">
    <w:name w:val="Table Columns 4"/>
    <w:basedOn w:val="TableNormal"/>
    <w:rsid w:val="0068189E"/>
    <w:pPr>
      <w:keepNext/>
      <w:widowControl w:val="0"/>
      <w:adjustRightInd w:val="0"/>
      <w:spacing w:before="120" w:after="0" w:line="360" w:lineRule="atLeast"/>
      <w:jc w:val="both"/>
      <w:textAlignment w:val="baseline"/>
    </w:pPr>
    <w:rPr>
      <w:rFonts w:ascii="Calibri" w:eastAsia="Times New Roman" w:hAnsi="Calibri" w:cs="Times New Roman"/>
      <w:color w:val="auto"/>
      <w:sz w:val="20"/>
      <w:szCs w:val="20"/>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rsid w:val="0068189E"/>
    <w:pPr>
      <w:keepNext/>
      <w:widowControl w:val="0"/>
      <w:adjustRightInd w:val="0"/>
      <w:spacing w:before="120" w:after="0" w:line="360" w:lineRule="atLeast"/>
      <w:jc w:val="both"/>
      <w:textAlignment w:val="baseline"/>
    </w:pPr>
    <w:rPr>
      <w:rFonts w:ascii="Calibri" w:eastAsia="Times New Roman" w:hAnsi="Calibri" w:cs="Times New Roman"/>
      <w:color w:val="auto"/>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Elegant">
    <w:name w:val="Table Elegant"/>
    <w:basedOn w:val="TableNormal"/>
    <w:rsid w:val="0068189E"/>
    <w:pPr>
      <w:keepNext/>
      <w:widowControl w:val="0"/>
      <w:adjustRightInd w:val="0"/>
      <w:spacing w:before="120" w:after="0" w:line="360" w:lineRule="atLeast"/>
      <w:jc w:val="both"/>
      <w:textAlignment w:val="baseline"/>
    </w:pPr>
    <w:rPr>
      <w:rFonts w:ascii="Calibri" w:eastAsia="Times New Roman" w:hAnsi="Calibri" w:cs="Times New Roman"/>
      <w:color w:val="auto"/>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28">
    <w:name w:val="Table Grid 2"/>
    <w:basedOn w:val="TableNormal"/>
    <w:rsid w:val="0068189E"/>
    <w:pPr>
      <w:spacing w:before="120" w:after="60" w:line="264" w:lineRule="auto"/>
      <w:ind w:left="227"/>
      <w:jc w:val="both"/>
    </w:pPr>
    <w:rPr>
      <w:rFonts w:ascii="Calibri" w:eastAsia="Times New Roman" w:hAnsi="Calibri" w:cs="Arial"/>
      <w:color w:val="auto"/>
      <w:sz w:val="20"/>
      <w:szCs w:val="20"/>
      <w:lang w:val="en-AU" w:eastAsia="en-AU"/>
    </w:rPr>
    <w:tblPr>
      <w:tblBorders>
        <w:insideH w:val="single" w:sz="6" w:space="0" w:color="000000"/>
        <w:insideV w:val="single" w:sz="6" w:space="0" w:color="000000"/>
      </w:tblBorders>
    </w:tblPr>
    <w:tblStylePr w:type="firstRow">
      <w:rPr>
        <w:rFonts w:cs="Arial"/>
        <w:b/>
        <w:bCs/>
      </w:rPr>
      <w:tblPr/>
      <w:tcPr>
        <w:tcBorders>
          <w:tl2br w:val="none" w:sz="0" w:space="0" w:color="auto"/>
          <w:tr2bl w:val="none" w:sz="0" w:space="0" w:color="auto"/>
        </w:tcBorders>
      </w:tcPr>
    </w:tblStylePr>
    <w:tblStylePr w:type="lastRow">
      <w:rPr>
        <w:rFonts w:cs="Arial"/>
        <w:b/>
        <w:bCs/>
      </w:rPr>
      <w:tblPr/>
      <w:tcPr>
        <w:tcBorders>
          <w:top w:val="single" w:sz="6" w:space="0" w:color="000000"/>
          <w:tl2br w:val="none" w:sz="0" w:space="0" w:color="auto"/>
          <w:tr2bl w:val="none" w:sz="0" w:space="0" w:color="auto"/>
        </w:tcBorders>
      </w:tcPr>
    </w:tblStylePr>
    <w:tblStylePr w:type="firstCol">
      <w:rPr>
        <w:rFonts w:cs="Arial"/>
        <w:b/>
        <w:bCs/>
      </w:rPr>
      <w:tblPr/>
      <w:tcPr>
        <w:tcBorders>
          <w:tl2br w:val="none" w:sz="0" w:space="0" w:color="auto"/>
          <w:tr2bl w:val="none" w:sz="0" w:space="0" w:color="auto"/>
        </w:tcBorders>
      </w:tcPr>
    </w:tblStylePr>
    <w:tblStylePr w:type="lastCol">
      <w:rPr>
        <w:rFonts w:cs="Arial"/>
        <w:b/>
        <w:bCs/>
      </w:rPr>
      <w:tblPr/>
      <w:tcPr>
        <w:tcBorders>
          <w:tl2br w:val="none" w:sz="0" w:space="0" w:color="auto"/>
          <w:tr2bl w:val="none" w:sz="0" w:space="0" w:color="auto"/>
        </w:tcBorders>
      </w:tcPr>
    </w:tblStylePr>
  </w:style>
  <w:style w:type="table" w:styleId="TableGrid40">
    <w:name w:val="Table Grid 4"/>
    <w:basedOn w:val="TableNormal"/>
    <w:rsid w:val="0068189E"/>
    <w:pPr>
      <w:keepNext/>
      <w:widowControl w:val="0"/>
      <w:adjustRightInd w:val="0"/>
      <w:spacing w:before="120" w:after="0" w:line="360" w:lineRule="atLeast"/>
      <w:jc w:val="both"/>
      <w:textAlignment w:val="baseline"/>
    </w:pPr>
    <w:rPr>
      <w:rFonts w:ascii="Calibri" w:eastAsia="Times New Roman" w:hAnsi="Calibri" w:cs="Times New Roman"/>
      <w:color w:val="auto"/>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70">
    <w:name w:val="Table Grid 7"/>
    <w:basedOn w:val="TableNormal"/>
    <w:rsid w:val="0068189E"/>
    <w:pPr>
      <w:spacing w:before="120" w:after="60" w:line="264" w:lineRule="auto"/>
      <w:ind w:left="227"/>
      <w:jc w:val="both"/>
    </w:pPr>
    <w:rPr>
      <w:rFonts w:ascii="Calibri" w:eastAsia="Times New Roman" w:hAnsi="Calibri" w:cs="Arial"/>
      <w:b/>
      <w:bCs/>
      <w:color w:val="auto"/>
      <w:sz w:val="20"/>
      <w:szCs w:val="20"/>
      <w:lang w:val="en-AU" w:eastAsia="en-AU"/>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Arial"/>
        <w:b w:val="0"/>
        <w:bCs w:val="0"/>
      </w:rPr>
      <w:tblPr/>
      <w:tcPr>
        <w:tcBorders>
          <w:bottom w:val="single" w:sz="12" w:space="0" w:color="000000"/>
          <w:tl2br w:val="none" w:sz="0" w:space="0" w:color="auto"/>
          <w:tr2bl w:val="none" w:sz="0" w:space="0" w:color="auto"/>
        </w:tcBorders>
      </w:tcPr>
    </w:tblStylePr>
    <w:tblStylePr w:type="lastRow">
      <w:rPr>
        <w:rFonts w:cs="Arial"/>
        <w:b w:val="0"/>
        <w:bCs w:val="0"/>
      </w:rPr>
      <w:tblPr/>
      <w:tcPr>
        <w:tcBorders>
          <w:top w:val="single" w:sz="6" w:space="0" w:color="000000"/>
          <w:tl2br w:val="none" w:sz="0" w:space="0" w:color="auto"/>
          <w:tr2bl w:val="none" w:sz="0" w:space="0" w:color="auto"/>
        </w:tcBorders>
      </w:tcPr>
    </w:tblStylePr>
    <w:tblStylePr w:type="firstCol">
      <w:rPr>
        <w:rFonts w:cs="Arial"/>
        <w:b w:val="0"/>
        <w:bCs w:val="0"/>
      </w:rPr>
      <w:tblPr/>
      <w:tcPr>
        <w:tcBorders>
          <w:tl2br w:val="none" w:sz="0" w:space="0" w:color="auto"/>
          <w:tr2bl w:val="none" w:sz="0" w:space="0" w:color="auto"/>
        </w:tcBorders>
      </w:tcPr>
    </w:tblStylePr>
    <w:tblStylePr w:type="lastCol">
      <w:rPr>
        <w:rFonts w:cs="Arial"/>
        <w:b w:val="0"/>
        <w:bCs w:val="0"/>
      </w:rPr>
      <w:tblPr/>
      <w:tcPr>
        <w:tcBorders>
          <w:tl2br w:val="none" w:sz="0" w:space="0" w:color="auto"/>
          <w:tr2bl w:val="none" w:sz="0" w:space="0" w:color="auto"/>
        </w:tcBorders>
      </w:tcPr>
    </w:tblStylePr>
    <w:tblStylePr w:type="nwCell">
      <w:rPr>
        <w:rFonts w:cs="Arial"/>
      </w:rPr>
      <w:tblPr/>
      <w:tcPr>
        <w:tcBorders>
          <w:tl2br w:val="single" w:sz="6" w:space="0" w:color="000000"/>
          <w:tr2bl w:val="none" w:sz="0" w:space="0" w:color="auto"/>
        </w:tcBorders>
      </w:tcPr>
    </w:tblStylePr>
  </w:style>
  <w:style w:type="table" w:styleId="TableList5">
    <w:name w:val="Table List 5"/>
    <w:basedOn w:val="TableNormal"/>
    <w:rsid w:val="0068189E"/>
    <w:pPr>
      <w:keepNext/>
      <w:widowControl w:val="0"/>
      <w:adjustRightInd w:val="0"/>
      <w:spacing w:before="120" w:after="0" w:line="360" w:lineRule="atLeast"/>
      <w:jc w:val="both"/>
      <w:textAlignment w:val="baseline"/>
    </w:pPr>
    <w:rPr>
      <w:rFonts w:ascii="Calibri" w:eastAsia="Times New Roman" w:hAnsi="Calibri" w:cs="Times New Roman"/>
      <w:color w:val="auto"/>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paragraph" w:customStyle="1" w:styleId="TableListBullet">
    <w:name w:val="Table List Bullet"/>
    <w:basedOn w:val="Normal"/>
    <w:rsid w:val="0068189E"/>
    <w:pPr>
      <w:tabs>
        <w:tab w:val="num" w:pos="680"/>
      </w:tabs>
      <w:spacing w:before="120" w:after="120" w:line="360" w:lineRule="atLeast"/>
      <w:ind w:left="227" w:hanging="227"/>
      <w:contextualSpacing/>
      <w:jc w:val="both"/>
    </w:pPr>
    <w:rPr>
      <w:rFonts w:ascii="Times New Roman" w:hAnsi="Times New Roman"/>
      <w:bCs w:val="0"/>
      <w:sz w:val="26"/>
      <w:szCs w:val="20"/>
      <w:lang w:val="en-GB"/>
    </w:rPr>
  </w:style>
  <w:style w:type="paragraph" w:customStyle="1" w:styleId="TableNormal1">
    <w:name w:val="Table Normal1"/>
    <w:basedOn w:val="Normal"/>
    <w:rsid w:val="0068189E"/>
    <w:pPr>
      <w:spacing w:before="60" w:after="60" w:line="264" w:lineRule="auto"/>
    </w:pPr>
    <w:rPr>
      <w:rFonts w:ascii="Arial Narrow" w:hAnsi="Arial Narrow" w:cs="Arial Narrow"/>
      <w:bCs w:val="0"/>
      <w:sz w:val="26"/>
      <w:szCs w:val="18"/>
      <w:lang w:val="en-AU"/>
    </w:rPr>
  </w:style>
  <w:style w:type="table" w:styleId="TableProfessional">
    <w:name w:val="Table Professional"/>
    <w:basedOn w:val="TableNormal"/>
    <w:rsid w:val="0068189E"/>
    <w:pPr>
      <w:spacing w:before="120" w:after="60" w:line="264" w:lineRule="auto"/>
      <w:ind w:left="227"/>
      <w:jc w:val="both"/>
    </w:pPr>
    <w:rPr>
      <w:rFonts w:ascii="Calibri" w:eastAsia="Times New Roman" w:hAnsi="Calibri" w:cs="Arial"/>
      <w:color w:val="auto"/>
      <w:sz w:val="20"/>
      <w:szCs w:val="20"/>
      <w:lang w:val="en-AU" w:eastAsia="en-A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Arial"/>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68189E"/>
    <w:pPr>
      <w:keepNext/>
      <w:widowControl w:val="0"/>
      <w:adjustRightInd w:val="0"/>
      <w:spacing w:before="120" w:after="0" w:line="360" w:lineRule="atLeast"/>
      <w:jc w:val="both"/>
      <w:textAlignment w:val="baseline"/>
    </w:pPr>
    <w:rPr>
      <w:rFonts w:ascii="Calibri" w:eastAsia="Times New Roman" w:hAnsi="Calibri" w:cs="Times New Roman"/>
      <w:color w:val="auto"/>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68189E"/>
    <w:pPr>
      <w:keepNext/>
      <w:widowControl w:val="0"/>
      <w:adjustRightInd w:val="0"/>
      <w:spacing w:before="120" w:after="0" w:line="360" w:lineRule="atLeast"/>
      <w:jc w:val="both"/>
      <w:textAlignment w:val="baseline"/>
    </w:pPr>
    <w:rPr>
      <w:rFonts w:ascii="Calibri" w:eastAsia="Times New Roman" w:hAnsi="Calibri" w:cs="Times New Roman"/>
      <w:color w:val="auto"/>
      <w:sz w:val="20"/>
      <w:szCs w:val="20"/>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ubtle1">
    <w:name w:val="Table Subtle 1"/>
    <w:basedOn w:val="TableNormal"/>
    <w:rsid w:val="0068189E"/>
    <w:pPr>
      <w:spacing w:before="120" w:after="60" w:line="264" w:lineRule="auto"/>
      <w:ind w:left="227"/>
      <w:jc w:val="both"/>
    </w:pPr>
    <w:rPr>
      <w:rFonts w:ascii="Calibri" w:eastAsia="Times New Roman" w:hAnsi="Calibri" w:cs="Arial"/>
      <w:color w:val="auto"/>
      <w:sz w:val="20"/>
      <w:szCs w:val="20"/>
      <w:lang w:val="en-AU" w:eastAsia="en-AU"/>
    </w:rPr>
    <w:tblPr>
      <w:tblStyleRowBandSize w:val="1"/>
    </w:tblPr>
    <w:tblStylePr w:type="firstRow">
      <w:rPr>
        <w:rFonts w:cs="Arial"/>
      </w:rPr>
      <w:tblPr/>
      <w:tcPr>
        <w:tcBorders>
          <w:top w:val="single" w:sz="6" w:space="0" w:color="000000"/>
          <w:bottom w:val="single" w:sz="12" w:space="0" w:color="000000"/>
          <w:tl2br w:val="none" w:sz="0" w:space="0" w:color="auto"/>
          <w:tr2bl w:val="none" w:sz="0" w:space="0" w:color="auto"/>
        </w:tcBorders>
      </w:tcPr>
    </w:tblStylePr>
    <w:tblStylePr w:type="lastRow">
      <w:rPr>
        <w:rFonts w:cs="Arial"/>
      </w:rPr>
      <w:tblPr/>
      <w:tcPr>
        <w:tcBorders>
          <w:top w:val="single" w:sz="12" w:space="0" w:color="000000"/>
          <w:tl2br w:val="none" w:sz="0" w:space="0" w:color="auto"/>
          <w:tr2bl w:val="none" w:sz="0" w:space="0" w:color="auto"/>
        </w:tcBorders>
        <w:shd w:val="pct25" w:color="800080" w:fill="FFFFFF"/>
      </w:tcPr>
    </w:tblStylePr>
    <w:tblStylePr w:type="firstCol">
      <w:rPr>
        <w:rFonts w:cs="Arial"/>
      </w:rPr>
      <w:tblPr/>
      <w:tcPr>
        <w:tcBorders>
          <w:right w:val="single" w:sz="12" w:space="0" w:color="000000"/>
          <w:tl2br w:val="none" w:sz="0" w:space="0" w:color="auto"/>
          <w:tr2bl w:val="none" w:sz="0" w:space="0" w:color="auto"/>
        </w:tcBorders>
      </w:tcPr>
    </w:tblStylePr>
    <w:tblStylePr w:type="lastCol">
      <w:rPr>
        <w:rFonts w:cs="Arial"/>
      </w:rPr>
      <w:tblPr/>
      <w:tcPr>
        <w:tcBorders>
          <w:left w:val="single" w:sz="12" w:space="0" w:color="000000"/>
          <w:tl2br w:val="none" w:sz="0" w:space="0" w:color="auto"/>
          <w:tr2bl w:val="none" w:sz="0" w:space="0" w:color="auto"/>
        </w:tcBorders>
      </w:tcPr>
    </w:tblStylePr>
    <w:tblStylePr w:type="band1Horz">
      <w:rPr>
        <w:rFonts w:cs="Arial"/>
      </w:rPr>
      <w:tblPr/>
      <w:tcPr>
        <w:tcBorders>
          <w:bottom w:val="single" w:sz="6" w:space="0" w:color="000000"/>
          <w:tl2br w:val="none" w:sz="0" w:space="0" w:color="auto"/>
          <w:tr2bl w:val="none" w:sz="0" w:space="0" w:color="auto"/>
        </w:tcBorders>
        <w:shd w:val="pct25" w:color="808000" w:fill="FFFFFF"/>
      </w:tcPr>
    </w:tblStylePr>
    <w:tblStylePr w:type="neCell">
      <w:rPr>
        <w:rFonts w:cs="Arial"/>
        <w:b/>
        <w:bCs/>
      </w:rPr>
      <w:tblPr/>
      <w:tcPr>
        <w:tcBorders>
          <w:tl2br w:val="none" w:sz="0" w:space="0" w:color="auto"/>
          <w:tr2bl w:val="none" w:sz="0" w:space="0" w:color="auto"/>
        </w:tcBorders>
      </w:tcPr>
    </w:tblStylePr>
    <w:tblStylePr w:type="swCell">
      <w:rPr>
        <w:rFonts w:cs="Arial"/>
        <w:b/>
        <w:bCs/>
      </w:rPr>
      <w:tblPr/>
      <w:tcPr>
        <w:tcBorders>
          <w:tl2br w:val="none" w:sz="0" w:space="0" w:color="auto"/>
          <w:tr2bl w:val="none" w:sz="0" w:space="0" w:color="auto"/>
        </w:tcBorders>
      </w:tcPr>
    </w:tblStylePr>
  </w:style>
  <w:style w:type="table" w:styleId="TableSubtle2">
    <w:name w:val="Table Subtle 2"/>
    <w:basedOn w:val="TableNormal"/>
    <w:rsid w:val="0068189E"/>
    <w:pPr>
      <w:spacing w:before="120" w:after="60" w:line="264" w:lineRule="auto"/>
      <w:ind w:left="227"/>
      <w:jc w:val="both"/>
    </w:pPr>
    <w:rPr>
      <w:rFonts w:ascii="Calibri" w:eastAsia="Times New Roman" w:hAnsi="Calibri" w:cs="Arial"/>
      <w:color w:val="auto"/>
      <w:sz w:val="20"/>
      <w:szCs w:val="20"/>
      <w:lang w:val="en-AU" w:eastAsia="en-AU"/>
    </w:rPr>
    <w:tblPr>
      <w:tblBorders>
        <w:left w:val="single" w:sz="6" w:space="0" w:color="000000"/>
        <w:right w:val="single" w:sz="6" w:space="0" w:color="000000"/>
      </w:tblBorders>
    </w:tblPr>
    <w:tblStylePr w:type="firstRow">
      <w:rPr>
        <w:rFonts w:cs="Arial"/>
      </w:rPr>
      <w:tblPr/>
      <w:tcPr>
        <w:tcBorders>
          <w:bottom w:val="single" w:sz="12" w:space="0" w:color="000000"/>
          <w:tl2br w:val="none" w:sz="0" w:space="0" w:color="auto"/>
          <w:tr2bl w:val="none" w:sz="0" w:space="0" w:color="auto"/>
        </w:tcBorders>
      </w:tcPr>
    </w:tblStylePr>
    <w:tblStylePr w:type="lastRow">
      <w:rPr>
        <w:rFonts w:cs="Arial"/>
      </w:rPr>
      <w:tblPr/>
      <w:tcPr>
        <w:tcBorders>
          <w:top w:val="single" w:sz="12" w:space="0" w:color="000000"/>
          <w:tl2br w:val="none" w:sz="0" w:space="0" w:color="auto"/>
          <w:tr2bl w:val="none" w:sz="0" w:space="0" w:color="auto"/>
        </w:tcBorders>
      </w:tcPr>
    </w:tblStylePr>
    <w:tblStylePr w:type="firstCol">
      <w:rPr>
        <w:rFonts w:cs="Arial"/>
      </w:rPr>
      <w:tblPr/>
      <w:tcPr>
        <w:tcBorders>
          <w:right w:val="single" w:sz="12" w:space="0" w:color="000000"/>
          <w:tl2br w:val="none" w:sz="0" w:space="0" w:color="auto"/>
          <w:tr2bl w:val="none" w:sz="0" w:space="0" w:color="auto"/>
        </w:tcBorders>
        <w:shd w:val="pct25" w:color="008000" w:fill="FFFFFF"/>
      </w:tcPr>
    </w:tblStylePr>
    <w:tblStylePr w:type="lastCol">
      <w:rPr>
        <w:rFonts w:cs="Arial"/>
      </w:rPr>
      <w:tblPr/>
      <w:tcPr>
        <w:tcBorders>
          <w:left w:val="single" w:sz="12" w:space="0" w:color="000000"/>
          <w:tl2br w:val="none" w:sz="0" w:space="0" w:color="auto"/>
          <w:tr2bl w:val="none" w:sz="0" w:space="0" w:color="auto"/>
        </w:tcBorders>
        <w:shd w:val="pct25" w:color="808000" w:fill="FFFFFF"/>
      </w:tcPr>
    </w:tblStylePr>
    <w:tblStylePr w:type="neCell">
      <w:rPr>
        <w:rFonts w:cs="Arial"/>
        <w:b/>
        <w:bCs/>
      </w:rPr>
      <w:tblPr/>
      <w:tcPr>
        <w:tcBorders>
          <w:tl2br w:val="none" w:sz="0" w:space="0" w:color="auto"/>
          <w:tr2bl w:val="none" w:sz="0" w:space="0" w:color="auto"/>
        </w:tcBorders>
      </w:tcPr>
    </w:tblStylePr>
    <w:tblStylePr w:type="swCell">
      <w:rPr>
        <w:rFonts w:cs="Arial"/>
        <w:b/>
        <w:bCs/>
      </w:rPr>
      <w:tblPr/>
      <w:tcPr>
        <w:tcBorders>
          <w:tl2br w:val="none" w:sz="0" w:space="0" w:color="auto"/>
          <w:tr2bl w:val="none" w:sz="0" w:space="0" w:color="auto"/>
        </w:tcBorders>
      </w:tcPr>
    </w:tblStylePr>
  </w:style>
  <w:style w:type="paragraph" w:customStyle="1" w:styleId="TDT-MultilevelBullet">
    <w:name w:val="TDT - Multilevel Bullet"/>
    <w:basedOn w:val="Normal"/>
    <w:rsid w:val="0068189E"/>
    <w:pPr>
      <w:keepLines/>
      <w:tabs>
        <w:tab w:val="num" w:pos="851"/>
      </w:tabs>
      <w:spacing w:before="60" w:after="60" w:line="360" w:lineRule="auto"/>
      <w:ind w:left="851" w:hanging="284"/>
    </w:pPr>
    <w:rPr>
      <w:rFonts w:ascii="Times New Roman" w:hAnsi="Times New Roman"/>
      <w:bCs w:val="0"/>
      <w:sz w:val="20"/>
      <w:szCs w:val="20"/>
    </w:rPr>
  </w:style>
  <w:style w:type="paragraph" w:customStyle="1" w:styleId="VisibleGuidance">
    <w:name w:val="Visible Guidance"/>
    <w:basedOn w:val="Normal"/>
    <w:next w:val="Normal"/>
    <w:rsid w:val="0068189E"/>
    <w:pPr>
      <w:shd w:val="clear" w:color="auto" w:fill="F2F2F2"/>
      <w:spacing w:before="120" w:after="120" w:line="360" w:lineRule="atLeast"/>
      <w:jc w:val="both"/>
    </w:pPr>
    <w:rPr>
      <w:rFonts w:ascii="Times New Roman" w:hAnsi="Times New Roman"/>
      <w:bCs w:val="0"/>
      <w:color w:val="FF0066"/>
      <w:sz w:val="26"/>
      <w:szCs w:val="20"/>
      <w:lang w:val="en-GB"/>
    </w:rPr>
  </w:style>
  <w:style w:type="paragraph" w:customStyle="1" w:styleId="nr-1">
    <w:name w:val="nr-1"/>
    <w:basedOn w:val="body0"/>
    <w:link w:val="nr-1Char"/>
    <w:rsid w:val="0068189E"/>
  </w:style>
  <w:style w:type="character" w:customStyle="1" w:styleId="bodyChar0">
    <w:name w:val="body Char"/>
    <w:link w:val="body0"/>
    <w:locked/>
    <w:rsid w:val="0068189E"/>
    <w:rPr>
      <w:rFonts w:eastAsia="Times New Roman" w:cs="Times New Roman"/>
      <w:color w:val="auto"/>
      <w:sz w:val="22"/>
      <w:szCs w:val="20"/>
      <w:lang w:val="en-GB"/>
    </w:rPr>
  </w:style>
  <w:style w:type="character" w:customStyle="1" w:styleId="nr-1Char">
    <w:name w:val="nr-1 Char"/>
    <w:link w:val="nr-1"/>
    <w:locked/>
    <w:rsid w:val="0068189E"/>
    <w:rPr>
      <w:rFonts w:eastAsia="Times New Roman" w:cs="Times New Roman"/>
      <w:color w:val="auto"/>
      <w:sz w:val="22"/>
      <w:szCs w:val="20"/>
      <w:lang w:val="en-GB"/>
    </w:rPr>
  </w:style>
  <w:style w:type="paragraph" w:customStyle="1" w:styleId="nr-3">
    <w:name w:val="nr-3"/>
    <w:basedOn w:val="body0"/>
    <w:link w:val="nr-3Char"/>
    <w:rsid w:val="0068189E"/>
    <w:pPr>
      <w:ind w:left="720" w:hanging="360"/>
    </w:pPr>
  </w:style>
  <w:style w:type="character" w:customStyle="1" w:styleId="nr-3Char">
    <w:name w:val="nr-3 Char"/>
    <w:link w:val="nr-3"/>
    <w:locked/>
    <w:rsid w:val="0068189E"/>
    <w:rPr>
      <w:rFonts w:eastAsia="Times New Roman" w:cs="Times New Roman"/>
      <w:color w:val="auto"/>
      <w:sz w:val="22"/>
      <w:szCs w:val="20"/>
      <w:lang w:val="en-GB"/>
    </w:rPr>
  </w:style>
  <w:style w:type="paragraph" w:customStyle="1" w:styleId="bullet32">
    <w:name w:val="bullet 3"/>
    <w:basedOn w:val="Bullet12"/>
    <w:link w:val="bullet3Char0"/>
    <w:qFormat/>
    <w:rsid w:val="0068189E"/>
    <w:pPr>
      <w:tabs>
        <w:tab w:val="num" w:pos="927"/>
      </w:tabs>
      <w:suppressAutoHyphens w:val="0"/>
      <w:spacing w:before="60" w:line="312" w:lineRule="auto"/>
      <w:ind w:left="964" w:hanging="397"/>
    </w:pPr>
    <w:rPr>
      <w:sz w:val="22"/>
      <w:szCs w:val="20"/>
      <w:lang w:val="en-GB" w:eastAsia="en-US"/>
    </w:rPr>
  </w:style>
  <w:style w:type="character" w:customStyle="1" w:styleId="bullet3Char0">
    <w:name w:val="bullet 3 Char"/>
    <w:link w:val="bullet32"/>
    <w:locked/>
    <w:rsid w:val="0068189E"/>
    <w:rPr>
      <w:rFonts w:eastAsia="Times New Roman" w:cs="Times New Roman"/>
      <w:color w:val="auto"/>
      <w:sz w:val="22"/>
      <w:szCs w:val="20"/>
      <w:lang w:val="en-GB"/>
    </w:rPr>
  </w:style>
  <w:style w:type="numbering" w:customStyle="1" w:styleId="HeadingNumbered">
    <w:name w:val="Heading Numbered"/>
    <w:rsid w:val="0068189E"/>
    <w:pPr>
      <w:numPr>
        <w:numId w:val="141"/>
      </w:numPr>
    </w:pPr>
  </w:style>
  <w:style w:type="numbering" w:customStyle="1" w:styleId="BulletsTable">
    <w:name w:val="Bullets Table"/>
    <w:rsid w:val="0068189E"/>
    <w:pPr>
      <w:numPr>
        <w:numId w:val="139"/>
      </w:numPr>
    </w:pPr>
  </w:style>
  <w:style w:type="numbering" w:customStyle="1" w:styleId="NumberedListTable">
    <w:name w:val="Numbered List Table"/>
    <w:rsid w:val="0068189E"/>
    <w:pPr>
      <w:numPr>
        <w:numId w:val="143"/>
      </w:numPr>
    </w:pPr>
  </w:style>
  <w:style w:type="character" w:customStyle="1" w:styleId="ACNTableTextCharChar">
    <w:name w:val="ACN Table Text Char Char"/>
    <w:link w:val="ACNTableText"/>
    <w:rsid w:val="0068189E"/>
    <w:rPr>
      <w:rFonts w:eastAsia="Arial" w:cs="Times New Roman"/>
      <w:sz w:val="20"/>
      <w:szCs w:val="20"/>
      <w:lang w:eastAsia="ja-JP"/>
    </w:rPr>
  </w:style>
  <w:style w:type="numbering" w:customStyle="1" w:styleId="NumberedList">
    <w:name w:val="Numbered List"/>
    <w:rsid w:val="0068189E"/>
    <w:pPr>
      <w:numPr>
        <w:numId w:val="142"/>
      </w:numPr>
    </w:pPr>
  </w:style>
  <w:style w:type="numbering" w:customStyle="1" w:styleId="Checklist">
    <w:name w:val="Checklist"/>
    <w:rsid w:val="0068189E"/>
    <w:pPr>
      <w:numPr>
        <w:numId w:val="140"/>
      </w:numPr>
    </w:pPr>
  </w:style>
  <w:style w:type="character" w:customStyle="1" w:styleId="NoteChar">
    <w:name w:val="Note Char"/>
    <w:link w:val="Note"/>
    <w:uiPriority w:val="99"/>
    <w:locked/>
    <w:rsid w:val="0068189E"/>
    <w:rPr>
      <w:rFonts w:ascii="Arial" w:eastAsia="Times New Roman" w:hAnsi="Arial" w:cs="Times New Roman"/>
      <w:color w:val="auto"/>
      <w:sz w:val="22"/>
      <w:szCs w:val="24"/>
      <w:lang w:val="vi-VN"/>
    </w:rPr>
  </w:style>
  <w:style w:type="character" w:customStyle="1" w:styleId="CharChar82">
    <w:name w:val="Char Char82"/>
    <w:locked/>
    <w:rsid w:val="0068189E"/>
    <w:rPr>
      <w:rFonts w:ascii="Tahoma" w:eastAsia="Times New Roman" w:hAnsi="Tahoma"/>
      <w:sz w:val="28"/>
      <w:szCs w:val="28"/>
      <w:lang w:val="en-GB"/>
    </w:rPr>
  </w:style>
  <w:style w:type="character" w:customStyle="1" w:styleId="Footer1CharChar">
    <w:name w:val="Footer1 Char Char"/>
    <w:locked/>
    <w:rsid w:val="0068189E"/>
    <w:rPr>
      <w:rFonts w:eastAsia="Calibri"/>
      <w:b/>
      <w:sz w:val="18"/>
      <w:lang w:val="en-GB" w:eastAsia="en-US" w:bidi="ar-SA"/>
    </w:rPr>
  </w:style>
  <w:style w:type="paragraph" w:customStyle="1" w:styleId="bd-1bodytext10">
    <w:name w:val="bd-1bodytext1"/>
    <w:basedOn w:val="Normal"/>
    <w:rsid w:val="0068189E"/>
    <w:pPr>
      <w:snapToGrid w:val="0"/>
      <w:spacing w:before="120" w:after="120" w:line="312" w:lineRule="auto"/>
      <w:ind w:left="720"/>
      <w:jc w:val="both"/>
    </w:pPr>
    <w:rPr>
      <w:rFonts w:ascii="Times New Roman" w:hAnsi="Times New Roman"/>
      <w:bCs w:val="0"/>
    </w:rPr>
  </w:style>
  <w:style w:type="paragraph" w:customStyle="1" w:styleId="Style11ptJustifiedLeft05Before6ptLinespacing">
    <w:name w:val="Style 11 pt Justified Left:  0.5&quot; Before:  6 pt Line spacing:"/>
    <w:basedOn w:val="Normal"/>
    <w:rsid w:val="0068189E"/>
    <w:pPr>
      <w:spacing w:before="120" w:after="120" w:line="312" w:lineRule="auto"/>
      <w:jc w:val="both"/>
    </w:pPr>
    <w:rPr>
      <w:rFonts w:ascii="Times New Roman" w:hAnsi="Times New Roman"/>
      <w:bCs w:val="0"/>
      <w:szCs w:val="20"/>
      <w:lang w:val="en-GB"/>
    </w:rPr>
  </w:style>
  <w:style w:type="table" w:customStyle="1" w:styleId="MediumShading2-Accent22">
    <w:name w:val="Medium Shading 2 - Accent 22"/>
    <w:rsid w:val="0068189E"/>
    <w:pPr>
      <w:spacing w:before="120" w:after="0" w:line="240" w:lineRule="auto"/>
      <w:jc w:val="both"/>
    </w:pPr>
    <w:rPr>
      <w:rFonts w:ascii="Calibri" w:eastAsia="Times New Roman" w:hAnsi="Calibri" w:cs="Times New Roman"/>
      <w:color w:val="auto"/>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Shading2-Accent62">
    <w:name w:val="Medium Shading 2 - Accent 62"/>
    <w:rsid w:val="0068189E"/>
    <w:pPr>
      <w:spacing w:before="120" w:after="0" w:line="240" w:lineRule="auto"/>
      <w:jc w:val="both"/>
    </w:pPr>
    <w:rPr>
      <w:rFonts w:ascii="Calibri" w:eastAsia="Times New Roman" w:hAnsi="Calibri" w:cs="Times New Roman"/>
      <w:color w:val="auto"/>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Grid3-Accent32">
    <w:name w:val="Medium Grid 3 - Accent 32"/>
    <w:rsid w:val="0068189E"/>
    <w:pPr>
      <w:spacing w:before="120" w:after="0" w:line="240" w:lineRule="auto"/>
      <w:jc w:val="both"/>
    </w:pPr>
    <w:rPr>
      <w:rFonts w:ascii="Calibri" w:eastAsia="Times New Roman" w:hAnsi="Calibri" w:cs="Times New Roman"/>
      <w:color w:val="auto"/>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style>
  <w:style w:type="table" w:customStyle="1" w:styleId="ColorfulGrid-Accent52">
    <w:name w:val="Colorful Grid - Accent 52"/>
    <w:rsid w:val="0068189E"/>
    <w:pPr>
      <w:spacing w:before="120" w:after="0" w:line="240" w:lineRule="auto"/>
      <w:jc w:val="both"/>
    </w:pPr>
    <w:rPr>
      <w:rFonts w:ascii="Calibri" w:eastAsia="Times New Roman" w:hAnsi="Calibri" w:cs="Times New Roman"/>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style>
  <w:style w:type="table" w:customStyle="1" w:styleId="LightGrid-Accent32">
    <w:name w:val="Light Grid - Accent 32"/>
    <w:rsid w:val="0068189E"/>
    <w:pPr>
      <w:spacing w:before="120" w:after="0" w:line="240" w:lineRule="auto"/>
      <w:jc w:val="both"/>
    </w:pPr>
    <w:rPr>
      <w:rFonts w:ascii="Calibri" w:eastAsia="Times New Roman" w:hAnsi="Calibri" w:cs="Times New Roman"/>
      <w:color w:val="auto"/>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style>
  <w:style w:type="table" w:customStyle="1" w:styleId="LightList-Accent32">
    <w:name w:val="Light List - Accent 32"/>
    <w:rsid w:val="0068189E"/>
    <w:pPr>
      <w:spacing w:before="120" w:after="0" w:line="240" w:lineRule="auto"/>
      <w:jc w:val="both"/>
    </w:pPr>
    <w:rPr>
      <w:rFonts w:ascii="Calibri" w:eastAsia="Times New Roman" w:hAnsi="Calibri" w:cs="Times New Roman"/>
      <w:color w:val="auto"/>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style>
  <w:style w:type="table" w:customStyle="1" w:styleId="LightShading-Accent32">
    <w:name w:val="Light Shading - Accent 32"/>
    <w:rsid w:val="0068189E"/>
    <w:pPr>
      <w:spacing w:before="120" w:after="0" w:line="240" w:lineRule="auto"/>
      <w:jc w:val="both"/>
    </w:pPr>
    <w:rPr>
      <w:rFonts w:ascii="Calibri" w:eastAsia="Times New Roman" w:hAnsi="Calibri" w:cs="Arial"/>
      <w:color w:val="76923C"/>
      <w:sz w:val="20"/>
      <w:szCs w:val="20"/>
      <w:lang w:val="en-AU" w:eastAsia="en-AU"/>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style>
  <w:style w:type="table" w:customStyle="1" w:styleId="LightShading-Accent62">
    <w:name w:val="Light Shading - Accent 62"/>
    <w:rsid w:val="0068189E"/>
    <w:pPr>
      <w:spacing w:before="120" w:after="0" w:line="240" w:lineRule="auto"/>
      <w:jc w:val="both"/>
    </w:pPr>
    <w:rPr>
      <w:rFonts w:ascii="Calibri" w:eastAsia="Times New Roman" w:hAnsi="Calibri" w:cs="Times New Roman"/>
      <w:color w:val="E36C0A"/>
      <w:sz w:val="20"/>
      <w:szCs w:val="2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style>
  <w:style w:type="table" w:customStyle="1" w:styleId="MediumGrid1-Accent32">
    <w:name w:val="Medium Grid 1 - Accent 32"/>
    <w:rsid w:val="0068189E"/>
    <w:pPr>
      <w:spacing w:before="120" w:after="0" w:line="240" w:lineRule="auto"/>
      <w:jc w:val="both"/>
    </w:pPr>
    <w:rPr>
      <w:rFonts w:ascii="Calibri" w:eastAsia="Times New Roman" w:hAnsi="Calibri" w:cs="Times New Roman"/>
      <w:color w:val="auto"/>
      <w:sz w:val="20"/>
      <w:szCs w:val="20"/>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style>
  <w:style w:type="table" w:customStyle="1" w:styleId="MediumGrid2-Accent32">
    <w:name w:val="Medium Grid 2 - Accent 32"/>
    <w:rsid w:val="0068189E"/>
    <w:pPr>
      <w:spacing w:before="120" w:after="0" w:line="240" w:lineRule="auto"/>
      <w:jc w:val="both"/>
    </w:pPr>
    <w:rPr>
      <w:rFonts w:ascii="Cambria" w:eastAsia="Calibri" w:hAnsi="Cambria" w:cs="Times New Roman"/>
      <w:sz w:val="20"/>
      <w:szCs w:val="20"/>
      <w:lang w:val="en-AU" w:eastAsia="en-AU"/>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style>
  <w:style w:type="table" w:customStyle="1" w:styleId="MediumList2-Accent32">
    <w:name w:val="Medium List 2 - Accent 32"/>
    <w:rsid w:val="0068189E"/>
    <w:pPr>
      <w:spacing w:before="120" w:after="0" w:line="240" w:lineRule="auto"/>
      <w:jc w:val="both"/>
    </w:pPr>
    <w:rPr>
      <w:rFonts w:ascii="Cambria" w:eastAsia="Calibri" w:hAnsi="Cambria" w:cs="Times New Roman"/>
      <w:sz w:val="20"/>
      <w:szCs w:val="20"/>
      <w:lang w:val="en-AU" w:eastAsia="en-AU"/>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style>
  <w:style w:type="table" w:customStyle="1" w:styleId="MediumShading2-Accent42">
    <w:name w:val="Medium Shading 2 - Accent 42"/>
    <w:rsid w:val="0068189E"/>
    <w:pPr>
      <w:spacing w:before="120" w:after="0" w:line="240" w:lineRule="auto"/>
      <w:jc w:val="both"/>
    </w:pPr>
    <w:rPr>
      <w:rFonts w:ascii="Calibri" w:eastAsia="Times New Roman" w:hAnsi="Calibri" w:cs="Times New Roman"/>
      <w:color w:val="auto"/>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character" w:customStyle="1" w:styleId="CharChar81">
    <w:name w:val="Char Char81"/>
    <w:semiHidden/>
    <w:locked/>
    <w:rsid w:val="0068189E"/>
    <w:rPr>
      <w:rFonts w:ascii="Verdana" w:eastAsia="Calibri" w:hAnsi="Verdana"/>
      <w:sz w:val="18"/>
      <w:lang w:val="en-GB" w:eastAsia="en-US" w:bidi="ar-SA"/>
    </w:rPr>
  </w:style>
  <w:style w:type="paragraph" w:customStyle="1" w:styleId="fett">
    <w:name w:val="fett"/>
    <w:basedOn w:val="Normal"/>
    <w:link w:val="fettChar"/>
    <w:qFormat/>
    <w:rsid w:val="0068189E"/>
    <w:pPr>
      <w:snapToGrid w:val="0"/>
      <w:spacing w:before="120" w:after="120" w:line="312" w:lineRule="auto"/>
      <w:ind w:left="720"/>
      <w:jc w:val="both"/>
    </w:pPr>
    <w:rPr>
      <w:rFonts w:ascii="Arial" w:hAnsi="Arial"/>
      <w:b/>
      <w:bCs w:val="0"/>
      <w:sz w:val="24"/>
      <w:szCs w:val="20"/>
    </w:rPr>
  </w:style>
  <w:style w:type="character" w:customStyle="1" w:styleId="fettChar">
    <w:name w:val="fett Char"/>
    <w:link w:val="fett"/>
    <w:rsid w:val="0068189E"/>
    <w:rPr>
      <w:rFonts w:ascii="Arial" w:eastAsia="Times New Roman" w:hAnsi="Arial" w:cs="Times New Roman"/>
      <w:b/>
      <w:color w:val="auto"/>
      <w:sz w:val="24"/>
      <w:szCs w:val="20"/>
    </w:rPr>
  </w:style>
  <w:style w:type="paragraph" w:customStyle="1" w:styleId="Head71">
    <w:name w:val="Head 7.1"/>
    <w:basedOn w:val="Normal"/>
    <w:rsid w:val="0068189E"/>
    <w:pPr>
      <w:numPr>
        <w:numId w:val="150"/>
      </w:numPr>
      <w:pBdr>
        <w:bottom w:val="single" w:sz="24" w:space="3" w:color="auto"/>
      </w:pBdr>
      <w:suppressAutoHyphens/>
      <w:spacing w:before="120" w:after="120" w:line="240" w:lineRule="auto"/>
      <w:jc w:val="center"/>
    </w:pPr>
    <w:rPr>
      <w:rFonts w:ascii="Times New Roman Bold" w:hAnsi="Times New Roman Bold"/>
      <w:b/>
      <w:bCs w:val="0"/>
      <w:smallCaps/>
      <w:sz w:val="32"/>
      <w:szCs w:val="20"/>
    </w:rPr>
  </w:style>
  <w:style w:type="paragraph" w:customStyle="1" w:styleId="Head72">
    <w:name w:val="Head 7.2"/>
    <w:basedOn w:val="Normal"/>
    <w:rsid w:val="0068189E"/>
    <w:pPr>
      <w:numPr>
        <w:ilvl w:val="1"/>
        <w:numId w:val="150"/>
      </w:numPr>
      <w:suppressAutoHyphens/>
      <w:spacing w:before="120" w:after="240" w:line="240" w:lineRule="auto"/>
    </w:pPr>
    <w:rPr>
      <w:rFonts w:ascii="Times New Roman Bold" w:hAnsi="Times New Roman Bold"/>
      <w:b/>
      <w:bCs w:val="0"/>
      <w:sz w:val="26"/>
      <w:szCs w:val="20"/>
    </w:rPr>
  </w:style>
  <w:style w:type="paragraph" w:customStyle="1" w:styleId="Head73">
    <w:name w:val="Head 7.3"/>
    <w:basedOn w:val="Head72"/>
    <w:rsid w:val="0068189E"/>
    <w:pPr>
      <w:numPr>
        <w:ilvl w:val="2"/>
      </w:numPr>
    </w:pPr>
    <w:rPr>
      <w:bCs/>
      <w:szCs w:val="28"/>
    </w:rPr>
  </w:style>
  <w:style w:type="paragraph" w:customStyle="1" w:styleId="Head74">
    <w:name w:val="Head 7.4"/>
    <w:basedOn w:val="Head73"/>
    <w:link w:val="Head74Car"/>
    <w:qFormat/>
    <w:rsid w:val="0068189E"/>
    <w:pPr>
      <w:numPr>
        <w:ilvl w:val="3"/>
      </w:numPr>
    </w:pPr>
    <w:rPr>
      <w:b w:val="0"/>
    </w:rPr>
  </w:style>
  <w:style w:type="character" w:customStyle="1" w:styleId="Head74Car">
    <w:name w:val="Head 7.4 Car"/>
    <w:basedOn w:val="DefaultParagraphFont"/>
    <w:link w:val="Head74"/>
    <w:rsid w:val="0068189E"/>
    <w:rPr>
      <w:rFonts w:ascii="Times New Roman Bold" w:eastAsia="Times New Roman" w:hAnsi="Times New Roman Bold" w:cs="Times New Roman"/>
      <w:bCs/>
      <w:color w:val="auto"/>
      <w:szCs w:val="28"/>
    </w:rPr>
  </w:style>
  <w:style w:type="paragraph" w:customStyle="1" w:styleId="StyleHeading1Red">
    <w:name w:val="Style Heading 1 + Red"/>
    <w:basedOn w:val="Heading1"/>
    <w:rsid w:val="0068189E"/>
    <w:pPr>
      <w:widowControl w:val="0"/>
      <w:numPr>
        <w:numId w:val="115"/>
      </w:numPr>
      <w:pBdr>
        <w:top w:val="single" w:sz="12" w:space="1" w:color="C0C0C0"/>
        <w:left w:val="single" w:sz="12" w:space="4" w:color="C0C0C0"/>
        <w:bottom w:val="single" w:sz="12" w:space="1" w:color="C0C0C0"/>
        <w:right w:val="single" w:sz="12" w:space="4" w:color="C0C0C0"/>
      </w:pBdr>
      <w:shd w:val="clear" w:color="auto" w:fill="1F497D"/>
      <w:adjustRightInd w:val="0"/>
      <w:spacing w:before="120" w:after="360" w:line="300" w:lineRule="atLeast"/>
      <w:jc w:val="both"/>
      <w:textAlignment w:val="baseline"/>
    </w:pPr>
    <w:rPr>
      <w:rFonts w:ascii="Times New Roman" w:hAnsi="Times New Roman"/>
      <w:bCs/>
      <w:color w:val="FF0000"/>
      <w:kern w:val="24"/>
      <w:sz w:val="28"/>
      <w:szCs w:val="20"/>
      <w:lang w:val="en-GB" w:eastAsia="en-US"/>
    </w:rPr>
  </w:style>
  <w:style w:type="paragraph" w:customStyle="1" w:styleId="StyleBodyTextIndent18ptBoldText2Centered">
    <w:name w:val="Style Body Text Indent + 18 pt Bold Text 2 Centered"/>
    <w:basedOn w:val="BodyTextIndent"/>
    <w:rsid w:val="0068189E"/>
    <w:pPr>
      <w:spacing w:before="120" w:line="460" w:lineRule="atLeast"/>
      <w:ind w:left="357"/>
      <w:jc w:val="center"/>
    </w:pPr>
    <w:rPr>
      <w:rFonts w:ascii="Times New Roman" w:hAnsi="Times New Roman"/>
      <w:b/>
      <w:color w:val="323E4F" w:themeColor="text2" w:themeShade="BF"/>
      <w:sz w:val="36"/>
      <w:szCs w:val="20"/>
      <w:lang w:val="en-GB"/>
    </w:rPr>
  </w:style>
  <w:style w:type="paragraph" w:customStyle="1" w:styleId="StyleStyleBodyTextIndent18ptBoldText2CenteredTimesN">
    <w:name w:val="Style Style Body Text Indent + 18 pt Bold Text 2 Centered + Times N"/>
    <w:basedOn w:val="StyleBodyTextIndent18ptBoldText2Centered"/>
    <w:uiPriority w:val="99"/>
    <w:rsid w:val="0068189E"/>
    <w:pPr>
      <w:spacing w:line="560" w:lineRule="atLeast"/>
    </w:pPr>
    <w:rPr>
      <w:sz w:val="40"/>
    </w:rPr>
  </w:style>
  <w:style w:type="paragraph" w:customStyle="1" w:styleId="StyleHeading1Red1">
    <w:name w:val="Style Heading 1 + Red1"/>
    <w:basedOn w:val="Heading1"/>
    <w:rsid w:val="0068189E"/>
    <w:pPr>
      <w:widowControl w:val="0"/>
      <w:pBdr>
        <w:top w:val="single" w:sz="12" w:space="1" w:color="C0C0C0"/>
        <w:left w:val="single" w:sz="12" w:space="4" w:color="C0C0C0"/>
        <w:bottom w:val="single" w:sz="12" w:space="1" w:color="C0C0C0"/>
        <w:right w:val="single" w:sz="12" w:space="4" w:color="C0C0C0"/>
      </w:pBdr>
      <w:shd w:val="clear" w:color="auto" w:fill="1F497D"/>
      <w:adjustRightInd w:val="0"/>
      <w:spacing w:before="120" w:after="360" w:line="300" w:lineRule="atLeast"/>
      <w:ind w:left="360" w:hanging="360"/>
      <w:jc w:val="both"/>
      <w:textAlignment w:val="baseline"/>
    </w:pPr>
    <w:rPr>
      <w:rFonts w:ascii="Times New Roman" w:hAnsi="Times New Roman"/>
      <w:bCs/>
      <w:color w:val="FF0000"/>
      <w:kern w:val="24"/>
      <w:sz w:val="28"/>
      <w:szCs w:val="20"/>
      <w:lang w:val="en-GB" w:eastAsia="en-US"/>
    </w:rPr>
  </w:style>
  <w:style w:type="paragraph" w:customStyle="1" w:styleId="PSGACHDAUDONG">
    <w:name w:val="PS_GACH_DAU_DONG"/>
    <w:basedOn w:val="Normal"/>
    <w:semiHidden/>
    <w:rsid w:val="0068189E"/>
    <w:pPr>
      <w:numPr>
        <w:numId w:val="151"/>
      </w:numPr>
      <w:spacing w:before="120" w:after="120" w:line="240" w:lineRule="auto"/>
      <w:jc w:val="both"/>
    </w:pPr>
    <w:rPr>
      <w:rFonts w:ascii="Times New Roman" w:hAnsi="Times New Roman"/>
      <w:bCs w:val="0"/>
      <w:sz w:val="26"/>
      <w:szCs w:val="24"/>
    </w:rPr>
  </w:style>
  <w:style w:type="paragraph" w:customStyle="1" w:styleId="PBULLETMARGIN">
    <w:name w:val="P_BULLET_MARGIN"/>
    <w:basedOn w:val="Normal"/>
    <w:rsid w:val="0068189E"/>
    <w:pPr>
      <w:numPr>
        <w:numId w:val="152"/>
      </w:numPr>
      <w:spacing w:before="120" w:after="120" w:line="288" w:lineRule="auto"/>
      <w:jc w:val="both"/>
    </w:pPr>
    <w:rPr>
      <w:rFonts w:ascii="Times New Roman" w:eastAsia="SimSun" w:hAnsi="Times New Roman"/>
      <w:bCs w:val="0"/>
      <w:sz w:val="26"/>
      <w:szCs w:val="24"/>
    </w:rPr>
  </w:style>
  <w:style w:type="paragraph" w:customStyle="1" w:styleId="PSBULLET">
    <w:name w:val="PS_BULLET"/>
    <w:basedOn w:val="Normal"/>
    <w:link w:val="PSBULLETCharChar"/>
    <w:semiHidden/>
    <w:rsid w:val="0068189E"/>
    <w:pPr>
      <w:numPr>
        <w:numId w:val="153"/>
      </w:numPr>
      <w:spacing w:before="120" w:after="120" w:line="240" w:lineRule="auto"/>
      <w:jc w:val="both"/>
    </w:pPr>
    <w:rPr>
      <w:rFonts w:ascii="Times New Roman" w:hAnsi="Times New Roman"/>
      <w:bCs w:val="0"/>
      <w:sz w:val="26"/>
      <w:szCs w:val="24"/>
      <w:lang w:val="en-GB"/>
    </w:rPr>
  </w:style>
  <w:style w:type="character" w:customStyle="1" w:styleId="PSBULLETCharChar">
    <w:name w:val="PS_BULLET Char Char"/>
    <w:link w:val="PSBULLET"/>
    <w:semiHidden/>
    <w:rsid w:val="0068189E"/>
    <w:rPr>
      <w:rFonts w:eastAsia="Times New Roman" w:cs="Times New Roman"/>
      <w:color w:val="auto"/>
      <w:szCs w:val="24"/>
      <w:lang w:val="en-GB"/>
    </w:rPr>
  </w:style>
  <w:style w:type="paragraph" w:customStyle="1" w:styleId="Listtick">
    <w:name w:val="List (tick)"/>
    <w:basedOn w:val="Normal"/>
    <w:qFormat/>
    <w:rsid w:val="0068189E"/>
    <w:pPr>
      <w:numPr>
        <w:ilvl w:val="1"/>
        <w:numId w:val="154"/>
      </w:numPr>
      <w:spacing w:before="120" w:after="60" w:line="288" w:lineRule="auto"/>
      <w:jc w:val="both"/>
    </w:pPr>
    <w:rPr>
      <w:rFonts w:ascii="Times New Roman" w:eastAsia="MS Mincho" w:hAnsi="Times New Roman" w:cs="Arial"/>
      <w:bCs w:val="0"/>
      <w:sz w:val="26"/>
      <w:szCs w:val="26"/>
      <w:lang w:val="it-IT" w:eastAsia="ja-JP"/>
    </w:rPr>
  </w:style>
  <w:style w:type="paragraph" w:customStyle="1" w:styleId="5111">
    <w:name w:val="제목 5.[1.1.1]"/>
    <w:basedOn w:val="Heading5"/>
    <w:next w:val="Normal"/>
    <w:uiPriority w:val="99"/>
    <w:rsid w:val="0068189E"/>
    <w:pPr>
      <w:keepNext w:val="0"/>
      <w:keepLines/>
      <w:tabs>
        <w:tab w:val="left" w:pos="993"/>
        <w:tab w:val="left" w:pos="1040"/>
      </w:tabs>
      <w:wordWrap w:val="0"/>
      <w:topLinePunct/>
      <w:spacing w:before="100" w:beforeAutospacing="1" w:after="100" w:afterAutospacing="1" w:line="360" w:lineRule="auto"/>
      <w:ind w:leftChars="264" w:left="264" w:hanging="360"/>
      <w:contextualSpacing/>
      <w:jc w:val="both"/>
    </w:pPr>
    <w:rPr>
      <w:bCs/>
      <w:color w:val="000000"/>
      <w:sz w:val="26"/>
      <w:szCs w:val="26"/>
      <w:lang w:val="es-ES" w:eastAsia="ko-KR"/>
    </w:rPr>
  </w:style>
  <w:style w:type="paragraph" w:customStyle="1" w:styleId="Pictures">
    <w:name w:val="Pictures"/>
    <w:basedOn w:val="Normal"/>
    <w:link w:val="PicturesChar"/>
    <w:autoRedefine/>
    <w:rsid w:val="0068189E"/>
    <w:pPr>
      <w:spacing w:before="120" w:after="120" w:line="240" w:lineRule="auto"/>
      <w:jc w:val="right"/>
    </w:pPr>
    <w:rPr>
      <w:rFonts w:ascii="Times New Roman" w:hAnsi="Times New Roman"/>
      <w:b/>
      <w:bCs w:val="0"/>
      <w:noProof/>
      <w:sz w:val="20"/>
      <w:szCs w:val="26"/>
    </w:rPr>
  </w:style>
  <w:style w:type="character" w:customStyle="1" w:styleId="PicturesChar">
    <w:name w:val="Pictures Char"/>
    <w:link w:val="Pictures"/>
    <w:locked/>
    <w:rsid w:val="0068189E"/>
    <w:rPr>
      <w:rFonts w:eastAsia="Times New Roman" w:cs="Times New Roman"/>
      <w:b/>
      <w:noProof/>
      <w:color w:val="auto"/>
      <w:sz w:val="20"/>
      <w:szCs w:val="26"/>
    </w:rPr>
  </w:style>
  <w:style w:type="paragraph" w:customStyle="1" w:styleId="List1">
    <w:name w:val="List 1"/>
    <w:basedOn w:val="ListParagraph"/>
    <w:link w:val="List1Char"/>
    <w:rsid w:val="0068189E"/>
    <w:pPr>
      <w:numPr>
        <w:numId w:val="155"/>
      </w:numPr>
      <w:spacing w:before="120" w:beforeAutospacing="1" w:after="120" w:afterAutospacing="1" w:line="312" w:lineRule="auto"/>
      <w:jc w:val="both"/>
    </w:pPr>
    <w:rPr>
      <w:rFonts w:ascii="Times New Roman" w:hAnsi="Times New Roman"/>
      <w:bCs w:val="0"/>
      <w:sz w:val="28"/>
      <w:szCs w:val="24"/>
      <w:lang w:val="sv-SE"/>
    </w:rPr>
  </w:style>
  <w:style w:type="character" w:customStyle="1" w:styleId="List1Char">
    <w:name w:val="List 1 Char"/>
    <w:link w:val="List1"/>
    <w:locked/>
    <w:rsid w:val="0068189E"/>
    <w:rPr>
      <w:rFonts w:eastAsia="Times New Roman" w:cs="Times New Roman"/>
      <w:color w:val="auto"/>
      <w:sz w:val="28"/>
      <w:szCs w:val="24"/>
      <w:lang w:val="sv-SE"/>
    </w:rPr>
  </w:style>
  <w:style w:type="paragraph" w:customStyle="1" w:styleId="GridTable31">
    <w:name w:val="Grid Table 31"/>
    <w:basedOn w:val="Heading1"/>
    <w:next w:val="Normal"/>
    <w:uiPriority w:val="39"/>
    <w:qFormat/>
    <w:rsid w:val="0068189E"/>
    <w:pPr>
      <w:keepLines/>
      <w:spacing w:before="480" w:after="0"/>
      <w:outlineLvl w:val="9"/>
    </w:pPr>
    <w:rPr>
      <w:bCs/>
      <w:color w:val="365F91"/>
      <w:kern w:val="0"/>
      <w:szCs w:val="28"/>
      <w:lang w:val="en-US" w:eastAsia="en-US"/>
    </w:rPr>
  </w:style>
  <w:style w:type="paragraph" w:customStyle="1" w:styleId="TieudeII">
    <w:name w:val="Tieude II"/>
    <w:basedOn w:val="Heading2"/>
    <w:next w:val="Normal"/>
    <w:link w:val="TieudeIIChar"/>
    <w:qFormat/>
    <w:rsid w:val="0068189E"/>
    <w:pPr>
      <w:keepLines/>
      <w:ind w:left="792" w:hanging="432"/>
    </w:pPr>
    <w:rPr>
      <w:rFonts w:eastAsia="Calibri"/>
      <w:bCs/>
      <w:i/>
      <w:iCs w:val="0"/>
      <w:kern w:val="32"/>
      <w:sz w:val="26"/>
      <w:szCs w:val="26"/>
      <w:lang w:val="vi-VN" w:eastAsia="en-US"/>
    </w:rPr>
  </w:style>
  <w:style w:type="character" w:customStyle="1" w:styleId="TieudeIIChar">
    <w:name w:val="Tieude II Char"/>
    <w:link w:val="TieudeII"/>
    <w:rsid w:val="0068189E"/>
    <w:rPr>
      <w:rFonts w:eastAsia="Calibri" w:cs="Times New Roman"/>
      <w:b/>
      <w:bCs/>
      <w:color w:val="auto"/>
      <w:kern w:val="32"/>
      <w:szCs w:val="26"/>
      <w:lang w:val="vi-VN"/>
    </w:rPr>
  </w:style>
  <w:style w:type="paragraph" w:customStyle="1" w:styleId="TieudeIII">
    <w:name w:val="Tieude III"/>
    <w:basedOn w:val="Heading3"/>
    <w:next w:val="Normal"/>
    <w:link w:val="TieudeIIIChar"/>
    <w:rsid w:val="0068189E"/>
    <w:pPr>
      <w:keepLines/>
      <w:spacing w:before="100" w:beforeAutospacing="1" w:after="100" w:afterAutospacing="1"/>
      <w:ind w:left="1224" w:hanging="504"/>
    </w:pPr>
    <w:rPr>
      <w:rFonts w:eastAsia="Calibri"/>
      <w:bCs/>
      <w:i w:val="0"/>
      <w:lang w:val="vi-VN" w:eastAsia="en-US"/>
    </w:rPr>
  </w:style>
  <w:style w:type="character" w:customStyle="1" w:styleId="TieudeIIIChar">
    <w:name w:val="Tieude III Char"/>
    <w:link w:val="TieudeIII"/>
    <w:rsid w:val="0068189E"/>
    <w:rPr>
      <w:rFonts w:eastAsia="Calibri" w:cs="Times New Roman"/>
      <w:b/>
      <w:bCs/>
      <w:color w:val="auto"/>
      <w:sz w:val="28"/>
      <w:szCs w:val="26"/>
      <w:lang w:val="vi-VN"/>
    </w:rPr>
  </w:style>
  <w:style w:type="paragraph" w:customStyle="1" w:styleId="TieudeIV">
    <w:name w:val="Tieude IV"/>
    <w:basedOn w:val="Heading4"/>
    <w:next w:val="Normal"/>
    <w:autoRedefine/>
    <w:qFormat/>
    <w:rsid w:val="0068189E"/>
    <w:pPr>
      <w:overflowPunct/>
      <w:autoSpaceDE/>
      <w:autoSpaceDN/>
      <w:adjustRightInd/>
      <w:spacing w:before="200" w:line="276" w:lineRule="auto"/>
      <w:ind w:firstLine="360"/>
    </w:pPr>
    <w:rPr>
      <w:rFonts w:ascii="Cambria" w:hAnsi="Cambria"/>
      <w:bCs/>
      <w:szCs w:val="22"/>
      <w:lang w:val="vi-VN" w:eastAsia="en-US"/>
    </w:rPr>
  </w:style>
  <w:style w:type="paragraph" w:customStyle="1" w:styleId="TieuDeI">
    <w:name w:val="TieuDe I"/>
    <w:basedOn w:val="Heading1"/>
    <w:next w:val="Normal"/>
    <w:link w:val="TieuDeIChar"/>
    <w:qFormat/>
    <w:rsid w:val="0068189E"/>
    <w:pPr>
      <w:keepLines/>
      <w:pageBreakBefore/>
      <w:spacing w:after="240"/>
      <w:ind w:firstLine="720"/>
      <w:jc w:val="center"/>
    </w:pPr>
    <w:rPr>
      <w:rFonts w:ascii="Times New Roman" w:eastAsia="Calibri" w:hAnsi="Times New Roman"/>
      <w:bCs/>
      <w:caps/>
      <w:sz w:val="28"/>
      <w:szCs w:val="28"/>
      <w:lang w:val="en-GB" w:eastAsia="en-US"/>
    </w:rPr>
  </w:style>
  <w:style w:type="character" w:customStyle="1" w:styleId="TieuDeIChar">
    <w:name w:val="TieuDe I Char"/>
    <w:link w:val="TieuDeI"/>
    <w:rsid w:val="0068189E"/>
    <w:rPr>
      <w:rFonts w:eastAsia="Calibri" w:cs="Times New Roman"/>
      <w:b/>
      <w:bCs/>
      <w:caps/>
      <w:color w:val="auto"/>
      <w:kern w:val="32"/>
      <w:sz w:val="28"/>
      <w:szCs w:val="28"/>
      <w:lang w:val="en-GB"/>
    </w:rPr>
  </w:style>
  <w:style w:type="paragraph" w:customStyle="1" w:styleId="NormalTitle">
    <w:name w:val="Normal Title"/>
    <w:basedOn w:val="Normal"/>
    <w:rsid w:val="0068189E"/>
    <w:pPr>
      <w:spacing w:before="120" w:after="120" w:line="312" w:lineRule="auto"/>
      <w:ind w:firstLine="720"/>
      <w:jc w:val="both"/>
    </w:pPr>
    <w:rPr>
      <w:rFonts w:ascii="Times New Roman" w:hAnsi="Times New Roman"/>
      <w:b/>
      <w:bCs w:val="0"/>
      <w:i/>
      <w:sz w:val="26"/>
      <w:szCs w:val="20"/>
    </w:rPr>
  </w:style>
  <w:style w:type="paragraph" w:customStyle="1" w:styleId="AHeading3">
    <w:name w:val="AHeading 3"/>
    <w:basedOn w:val="Normal"/>
    <w:link w:val="AHeading3Char"/>
    <w:qFormat/>
    <w:rsid w:val="0068189E"/>
    <w:pPr>
      <w:numPr>
        <w:ilvl w:val="2"/>
      </w:numPr>
      <w:tabs>
        <w:tab w:val="num" w:pos="360"/>
        <w:tab w:val="num" w:pos="1907"/>
        <w:tab w:val="num" w:pos="2160"/>
      </w:tabs>
      <w:spacing w:before="240" w:after="240" w:line="312" w:lineRule="auto"/>
      <w:ind w:left="576" w:hanging="576"/>
      <w:jc w:val="both"/>
      <w:outlineLvl w:val="1"/>
    </w:pPr>
    <w:rPr>
      <w:rFonts w:ascii="Times New Roman" w:eastAsia="MS Mincho" w:hAnsi="Times New Roman" w:cs="Arial"/>
      <w:b/>
      <w:bCs w:val="0"/>
      <w:i/>
      <w:sz w:val="26"/>
      <w:szCs w:val="24"/>
      <w:lang w:val="en-GB" w:bidi="en-US"/>
    </w:rPr>
  </w:style>
  <w:style w:type="character" w:customStyle="1" w:styleId="AHeading3Char">
    <w:name w:val="AHeading 3 Char"/>
    <w:link w:val="AHeading3"/>
    <w:rsid w:val="0068189E"/>
    <w:rPr>
      <w:rFonts w:eastAsia="MS Mincho" w:cs="Arial"/>
      <w:b/>
      <w:i/>
      <w:color w:val="auto"/>
      <w:szCs w:val="24"/>
      <w:lang w:val="en-GB" w:bidi="en-US"/>
    </w:rPr>
  </w:style>
  <w:style w:type="character" w:customStyle="1" w:styleId="Heading3Char0">
    <w:name w:val="Heading3 Char"/>
    <w:rsid w:val="0068189E"/>
    <w:rPr>
      <w:rFonts w:ascii="Times New Roman" w:eastAsia="Times New Roman" w:hAnsi="Times New Roman" w:cs="Arial"/>
      <w:b/>
      <w:bCs/>
      <w:i/>
      <w:iCs/>
      <w:sz w:val="28"/>
      <w:szCs w:val="28"/>
      <w:lang w:val="fr-FR"/>
    </w:rPr>
  </w:style>
  <w:style w:type="character" w:customStyle="1" w:styleId="Style5Char">
    <w:name w:val="Style5 Char"/>
    <w:link w:val="Style5"/>
    <w:rsid w:val="0068189E"/>
    <w:rPr>
      <w:rFonts w:eastAsia="Times New Roman" w:cs="Arial"/>
      <w:bCs/>
      <w:caps/>
      <w:color w:val="auto"/>
      <w:kern w:val="1"/>
      <w:sz w:val="32"/>
      <w:szCs w:val="32"/>
      <w:lang w:val="vi-VN" w:eastAsia="zh-CN"/>
    </w:rPr>
  </w:style>
  <w:style w:type="paragraph" w:customStyle="1" w:styleId="S1">
    <w:name w:val="S1"/>
    <w:basedOn w:val="Heading1"/>
    <w:qFormat/>
    <w:rsid w:val="0068189E"/>
    <w:pPr>
      <w:keepLines/>
      <w:numPr>
        <w:numId w:val="156"/>
      </w:numPr>
      <w:spacing w:after="240" w:line="312" w:lineRule="auto"/>
      <w:contextualSpacing/>
    </w:pPr>
    <w:rPr>
      <w:rFonts w:ascii="Times New Roman" w:hAnsi="Times New Roman"/>
      <w:bCs/>
      <w:kern w:val="0"/>
      <w:sz w:val="28"/>
      <w:szCs w:val="28"/>
      <w:lang w:val="vi-VN" w:eastAsia="en-US"/>
    </w:rPr>
  </w:style>
  <w:style w:type="paragraph" w:customStyle="1" w:styleId="S2">
    <w:name w:val="S2"/>
    <w:basedOn w:val="Normal"/>
    <w:qFormat/>
    <w:rsid w:val="0068189E"/>
    <w:pPr>
      <w:spacing w:before="120" w:after="120" w:line="312" w:lineRule="auto"/>
      <w:ind w:firstLine="720"/>
      <w:jc w:val="both"/>
    </w:pPr>
    <w:rPr>
      <w:rFonts w:ascii="Times New Roman" w:eastAsia="Calibri" w:hAnsi="Times New Roman"/>
      <w:b/>
      <w:bCs w:val="0"/>
      <w:sz w:val="28"/>
      <w:szCs w:val="28"/>
      <w:lang w:val="it-IT" w:eastAsia="vi-VN"/>
    </w:rPr>
  </w:style>
  <w:style w:type="paragraph" w:customStyle="1" w:styleId="s3">
    <w:name w:val="s3"/>
    <w:basedOn w:val="Normal"/>
    <w:qFormat/>
    <w:rsid w:val="0068189E"/>
    <w:pPr>
      <w:spacing w:before="120" w:after="120" w:line="312" w:lineRule="auto"/>
      <w:ind w:firstLine="720"/>
      <w:jc w:val="both"/>
    </w:pPr>
    <w:rPr>
      <w:rFonts w:ascii="Times New Roman" w:eastAsia="Calibri" w:hAnsi="Times New Roman"/>
      <w:bCs w:val="0"/>
      <w:sz w:val="28"/>
      <w:szCs w:val="28"/>
      <w:lang w:val="vi-VN"/>
    </w:rPr>
  </w:style>
  <w:style w:type="paragraph" w:customStyle="1" w:styleId="PSNUMBERING">
    <w:name w:val="PS_NUMBERING"/>
    <w:basedOn w:val="Normal"/>
    <w:rsid w:val="0068189E"/>
    <w:pPr>
      <w:spacing w:before="120" w:after="120" w:line="288" w:lineRule="auto"/>
      <w:ind w:firstLine="720"/>
      <w:jc w:val="both"/>
    </w:pPr>
    <w:rPr>
      <w:rFonts w:ascii="Times New Roman" w:eastAsia="SimSun" w:hAnsi="Times New Roman" w:cs="Angsana New"/>
      <w:bCs w:val="0"/>
      <w:sz w:val="26"/>
      <w:szCs w:val="20"/>
      <w:lang w:val="it-IT"/>
    </w:rPr>
  </w:style>
  <w:style w:type="paragraph" w:customStyle="1" w:styleId="StylePBULLETMARGIN">
    <w:name w:val="Style P_BULLET_MARGIN"/>
    <w:basedOn w:val="PBULLETMARGIN"/>
    <w:link w:val="StylePBULLETMARGINCharChar"/>
    <w:uiPriority w:val="99"/>
    <w:rsid w:val="0068189E"/>
    <w:pPr>
      <w:numPr>
        <w:numId w:val="0"/>
      </w:numPr>
      <w:tabs>
        <w:tab w:val="num" w:pos="794"/>
      </w:tabs>
      <w:spacing w:before="60" w:after="60"/>
      <w:ind w:left="794" w:hanging="794"/>
    </w:pPr>
    <w:rPr>
      <w:bCs/>
    </w:rPr>
  </w:style>
  <w:style w:type="character" w:customStyle="1" w:styleId="StylePBULLETMARGINCharChar">
    <w:name w:val="Style P_BULLET_MARGIN Char Char"/>
    <w:link w:val="StylePBULLETMARGIN"/>
    <w:uiPriority w:val="99"/>
    <w:rsid w:val="0068189E"/>
    <w:rPr>
      <w:rFonts w:eastAsia="SimSun" w:cs="Times New Roman"/>
      <w:bCs/>
      <w:color w:val="auto"/>
      <w:szCs w:val="24"/>
    </w:rPr>
  </w:style>
  <w:style w:type="character" w:customStyle="1" w:styleId="Level2Char">
    <w:name w:val="Level 2 Char"/>
    <w:link w:val="Level2"/>
    <w:rsid w:val="0068189E"/>
    <w:rPr>
      <w:rFonts w:eastAsia="Times New Roman" w:cs="Times New Roman"/>
      <w:b/>
      <w:color w:val="auto"/>
      <w:sz w:val="28"/>
      <w:szCs w:val="28"/>
    </w:rPr>
  </w:style>
  <w:style w:type="character" w:customStyle="1" w:styleId="stynnh1noidung">
    <w:name w:val="stynnh1_noidung"/>
    <w:basedOn w:val="DefaultParagraphFont"/>
    <w:rsid w:val="0068189E"/>
  </w:style>
  <w:style w:type="table" w:styleId="ColorfulList-Accent1">
    <w:name w:val="Colorful List Accent 1"/>
    <w:basedOn w:val="TableNormal"/>
    <w:uiPriority w:val="34"/>
    <w:rsid w:val="0068189E"/>
    <w:pPr>
      <w:spacing w:before="120" w:after="0" w:line="240" w:lineRule="auto"/>
      <w:jc w:val="both"/>
    </w:pPr>
    <w:rPr>
      <w:rFonts w:cstheme="minorBidi"/>
      <w:color w:val="auto"/>
      <w:szCs w:val="22"/>
      <w:lang w:val="fr-FR"/>
    </w:rPr>
    <w:tblPr>
      <w:tblStyleRowBandSize w:val="1"/>
      <w:tblStyleColBandSize w:val="1"/>
    </w:tblPr>
    <w:tcPr>
      <w:shd w:val="clear" w:color="auto" w:fill="EEF5FB"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character" w:customStyle="1" w:styleId="DefaultChar">
    <w:name w:val="Default Char"/>
    <w:link w:val="Default"/>
    <w:uiPriority w:val="99"/>
    <w:rsid w:val="0068189E"/>
    <w:rPr>
      <w:rFonts w:eastAsia="Times New Roman" w:cs="Times New Roman"/>
      <w:bCs/>
      <w:sz w:val="24"/>
      <w:szCs w:val="24"/>
    </w:rPr>
  </w:style>
  <w:style w:type="paragraph" w:customStyle="1" w:styleId="NormalFirstIndex">
    <w:name w:val="Normal First Index"/>
    <w:basedOn w:val="Normal"/>
    <w:rsid w:val="0068189E"/>
    <w:pPr>
      <w:numPr>
        <w:numId w:val="157"/>
      </w:numPr>
      <w:tabs>
        <w:tab w:val="clear" w:pos="1780"/>
        <w:tab w:val="num" w:pos="492"/>
      </w:tabs>
      <w:spacing w:before="120" w:after="120" w:line="360" w:lineRule="auto"/>
      <w:ind w:left="478" w:hanging="460"/>
      <w:contextualSpacing/>
      <w:jc w:val="both"/>
    </w:pPr>
    <w:rPr>
      <w:rFonts w:ascii="Tahoma" w:eastAsia="MS Mincho" w:hAnsi="Tahoma" w:cs="Arial"/>
      <w:bCs w:val="0"/>
      <w:snapToGrid w:val="0"/>
      <w:sz w:val="20"/>
      <w:szCs w:val="20"/>
      <w:lang w:val="de-DE" w:eastAsia="ja-JP"/>
    </w:rPr>
  </w:style>
  <w:style w:type="paragraph" w:customStyle="1" w:styleId="paraindent">
    <w:name w:val="para_indent"/>
    <w:link w:val="paraindentChar"/>
    <w:uiPriority w:val="99"/>
    <w:qFormat/>
    <w:rsid w:val="0068189E"/>
    <w:pPr>
      <w:numPr>
        <w:numId w:val="158"/>
      </w:numPr>
      <w:spacing w:before="120" w:after="0" w:line="312" w:lineRule="auto"/>
      <w:contextualSpacing/>
      <w:jc w:val="both"/>
    </w:pPr>
    <w:rPr>
      <w:rFonts w:eastAsia="Times New Roman" w:cs="Times New Roman"/>
      <w:color w:val="auto"/>
      <w:szCs w:val="26"/>
      <w:lang w:eastAsia="ko-KR"/>
    </w:rPr>
  </w:style>
  <w:style w:type="character" w:customStyle="1" w:styleId="paraindentChar">
    <w:name w:val="para_indent Char"/>
    <w:basedOn w:val="DefaultParagraphFont"/>
    <w:link w:val="paraindent"/>
    <w:uiPriority w:val="99"/>
    <w:rsid w:val="0068189E"/>
    <w:rPr>
      <w:rFonts w:eastAsia="Times New Roman" w:cs="Times New Roman"/>
      <w:color w:val="auto"/>
      <w:szCs w:val="26"/>
      <w:lang w:eastAsia="ko-KR"/>
    </w:rPr>
  </w:style>
  <w:style w:type="paragraph" w:customStyle="1" w:styleId="N-B">
    <w:name w:val="N-B"/>
    <w:basedOn w:val="Normal"/>
    <w:link w:val="N-BChar"/>
    <w:autoRedefine/>
    <w:qFormat/>
    <w:rsid w:val="0068189E"/>
    <w:pPr>
      <w:spacing w:before="120" w:after="120" w:line="240" w:lineRule="auto"/>
      <w:ind w:left="360"/>
      <w:contextualSpacing/>
      <w:jc w:val="both"/>
    </w:pPr>
    <w:rPr>
      <w:rFonts w:ascii="Times New Roman" w:eastAsia="Calibri" w:hAnsi="Times New Roman"/>
      <w:b/>
      <w:bCs w:val="0"/>
      <w:sz w:val="26"/>
      <w:lang w:val="vi-VN"/>
    </w:rPr>
  </w:style>
  <w:style w:type="character" w:customStyle="1" w:styleId="N-BChar">
    <w:name w:val="N-B Char"/>
    <w:basedOn w:val="DefaultParagraphFont"/>
    <w:link w:val="N-B"/>
    <w:rsid w:val="0068189E"/>
    <w:rPr>
      <w:rFonts w:eastAsia="Calibri" w:cs="Times New Roman"/>
      <w:b/>
      <w:color w:val="auto"/>
      <w:szCs w:val="22"/>
      <w:lang w:val="vi-VN"/>
    </w:rPr>
  </w:style>
  <w:style w:type="paragraph" w:customStyle="1" w:styleId="nd3">
    <w:name w:val="nd3"/>
    <w:basedOn w:val="Normal"/>
    <w:rsid w:val="0068189E"/>
    <w:pPr>
      <w:numPr>
        <w:numId w:val="159"/>
      </w:numPr>
      <w:tabs>
        <w:tab w:val="clear" w:pos="1440"/>
        <w:tab w:val="num" w:pos="360"/>
      </w:tabs>
      <w:spacing w:before="60" w:after="120" w:line="240" w:lineRule="auto"/>
      <w:ind w:left="360"/>
      <w:contextualSpacing/>
      <w:jc w:val="both"/>
    </w:pPr>
    <w:rPr>
      <w:rFonts w:ascii="Times New Roman" w:hAnsi="Times New Roman"/>
      <w:bCs w:val="0"/>
      <w:sz w:val="28"/>
      <w:szCs w:val="28"/>
      <w:lang w:val="de-DE"/>
    </w:rPr>
  </w:style>
  <w:style w:type="table" w:customStyle="1" w:styleId="TableGrid119">
    <w:name w:val="Table Grid 11"/>
    <w:basedOn w:val="TableNormal"/>
    <w:next w:val="TableGrid1a"/>
    <w:rsid w:val="0068189E"/>
    <w:pPr>
      <w:spacing w:after="0" w:line="360" w:lineRule="atLeast"/>
    </w:pPr>
    <w:rPr>
      <w:rFonts w:eastAsia="MS Mincho" w:cs="Times New Roman"/>
      <w:color w:val="auto"/>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MediumShading2-Accent111">
    <w:name w:val="Medium Shading 2 - Accent 111"/>
    <w:basedOn w:val="TableNormal"/>
    <w:uiPriority w:val="64"/>
    <w:rsid w:val="0068189E"/>
    <w:pPr>
      <w:spacing w:after="0" w:line="360" w:lineRule="atLeast"/>
    </w:pPr>
    <w:rPr>
      <w:rFonts w:ascii="Calibri" w:eastAsia="Calibri" w:hAnsi="Calibri" w:cs="Times New Roman"/>
      <w:color w:val="auto"/>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Accent111">
    <w:name w:val="Medium List 1 - Accent 111"/>
    <w:basedOn w:val="TableNormal"/>
    <w:uiPriority w:val="65"/>
    <w:rsid w:val="0068189E"/>
    <w:pPr>
      <w:spacing w:after="0" w:line="360" w:lineRule="atLeast"/>
    </w:pPr>
    <w:rPr>
      <w:rFonts w:ascii="Calibri" w:eastAsia="Calibri" w:hAnsi="Calibri" w:cs="Times New Roman"/>
      <w:sz w:val="20"/>
      <w:szCs w:val="20"/>
    </w:rPr>
    <w:tblPr>
      <w:tblStyleRowBandSize w:val="1"/>
      <w:tblStyleColBandSize w:val="1"/>
      <w:tblBorders>
        <w:top w:val="single" w:sz="8" w:space="0" w:color="4F81BD"/>
        <w:bottom w:val="single" w:sz="8" w:space="0" w:color="4F81BD"/>
      </w:tblBorders>
    </w:tblPr>
    <w:tblStylePr w:type="firstRow">
      <w:rPr>
        <w:rFonts w:ascii="TeamViewer15" w:eastAsia="Times New Roman" w:hAnsi="TeamViewer15"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PIT2Table2TableClassic22">
    <w:name w:val="PIT2 Table 2 (Table Classic 2)2"/>
    <w:basedOn w:val="TableNormal"/>
    <w:next w:val="TableClassic2"/>
    <w:rsid w:val="0068189E"/>
    <w:pPr>
      <w:keepNext/>
      <w:widowControl w:val="0"/>
      <w:adjustRightInd w:val="0"/>
      <w:spacing w:after="0" w:line="360" w:lineRule="atLeast"/>
      <w:textAlignment w:val="baseline"/>
    </w:pPr>
    <w:rPr>
      <w:rFonts w:ascii="Arial" w:eastAsia="Calibri" w:hAnsi="Arial" w:cs="Times New Roman"/>
      <w:sz w:val="18"/>
      <w:szCs w:val="20"/>
    </w:rPr>
    <w:tblP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3Deffects11">
    <w:name w:val="Table 3D effects 11"/>
    <w:basedOn w:val="TableNormal"/>
    <w:next w:val="Table3Deffects1"/>
    <w:rsid w:val="0068189E"/>
    <w:pPr>
      <w:keepNext/>
      <w:widowControl w:val="0"/>
      <w:adjustRightInd w:val="0"/>
      <w:spacing w:after="0" w:line="360" w:lineRule="atLeast"/>
      <w:jc w:val="both"/>
      <w:textAlignment w:val="baseline"/>
    </w:pPr>
    <w:rPr>
      <w:rFonts w:ascii="Calibri" w:eastAsia="Calibri" w:hAnsi="Calibri" w:cs="Times New Roman"/>
      <w:color w:val="auto"/>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3Deffects21">
    <w:name w:val="Table 3D effects 21"/>
    <w:basedOn w:val="TableNormal"/>
    <w:next w:val="Table3Deffects2"/>
    <w:rsid w:val="0068189E"/>
    <w:pPr>
      <w:keepNext/>
      <w:widowControl w:val="0"/>
      <w:adjustRightInd w:val="0"/>
      <w:spacing w:after="0" w:line="360" w:lineRule="atLeast"/>
      <w:jc w:val="both"/>
      <w:textAlignment w:val="baseline"/>
    </w:pPr>
    <w:rPr>
      <w:rFonts w:ascii="Calibri" w:eastAsia="Calibri" w:hAnsi="Calibri" w:cs="Times New Roman"/>
      <w:color w:val="auto"/>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3Deffects31">
    <w:name w:val="Table 3D effects 31"/>
    <w:basedOn w:val="TableNormal"/>
    <w:next w:val="Table3Deffects3"/>
    <w:rsid w:val="0068189E"/>
    <w:pPr>
      <w:keepNext/>
      <w:widowControl w:val="0"/>
      <w:adjustRightInd w:val="0"/>
      <w:spacing w:after="0" w:line="360" w:lineRule="atLeast"/>
      <w:jc w:val="both"/>
      <w:textAlignment w:val="baseline"/>
    </w:pPr>
    <w:rPr>
      <w:rFonts w:ascii="Calibri" w:eastAsia="Calibri" w:hAnsi="Calibri" w:cs="Times New Roman"/>
      <w:color w:val="auto"/>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11">
    <w:name w:val="Table Classic 11"/>
    <w:basedOn w:val="TableNormal"/>
    <w:next w:val="TableClassic1"/>
    <w:rsid w:val="0068189E"/>
    <w:pPr>
      <w:keepNext/>
      <w:widowControl w:val="0"/>
      <w:adjustRightInd w:val="0"/>
      <w:spacing w:after="0" w:line="360" w:lineRule="atLeast"/>
      <w:jc w:val="both"/>
      <w:textAlignment w:val="baseline"/>
    </w:pPr>
    <w:rPr>
      <w:rFonts w:ascii="Calibri" w:eastAsia="Calibri" w:hAnsi="Calibri" w:cs="Times New Roman"/>
      <w:color w:val="auto"/>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est1">
    <w:name w:val="test1"/>
    <w:basedOn w:val="TableNormal"/>
    <w:uiPriority w:val="99"/>
    <w:qFormat/>
    <w:rsid w:val="0068189E"/>
    <w:pPr>
      <w:spacing w:after="0" w:line="240" w:lineRule="auto"/>
    </w:pPr>
    <w:rPr>
      <w:rFonts w:ascii="Calibri" w:eastAsia="Calibri" w:hAnsi="Calibri" w:cs="Times New Roman"/>
      <w:color w:val="auto"/>
      <w:sz w:val="20"/>
      <w:szCs w:val="20"/>
    </w:rPr>
    <w:tblPr/>
  </w:style>
  <w:style w:type="table" w:customStyle="1" w:styleId="TableColorful11">
    <w:name w:val="Table Colorful 11"/>
    <w:basedOn w:val="TableNormal"/>
    <w:next w:val="TableColorful1"/>
    <w:rsid w:val="0068189E"/>
    <w:pPr>
      <w:keepNext/>
      <w:widowControl w:val="0"/>
      <w:adjustRightInd w:val="0"/>
      <w:spacing w:after="0" w:line="360" w:lineRule="atLeast"/>
      <w:jc w:val="both"/>
      <w:textAlignment w:val="baseline"/>
    </w:pPr>
    <w:rPr>
      <w:rFonts w:ascii="Calibri" w:eastAsia="Calibri" w:hAnsi="Calibri" w:cs="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leGrid81">
    <w:name w:val="Table Grid 81"/>
    <w:basedOn w:val="TableNormal"/>
    <w:next w:val="TableGrid80"/>
    <w:rsid w:val="0068189E"/>
    <w:pPr>
      <w:keepNext/>
      <w:widowControl w:val="0"/>
      <w:adjustRightInd w:val="0"/>
      <w:spacing w:after="0" w:line="360" w:lineRule="atLeast"/>
      <w:jc w:val="both"/>
      <w:textAlignment w:val="baseline"/>
    </w:pPr>
    <w:rPr>
      <w:rFonts w:ascii="Calibri" w:eastAsia="Calibri" w:hAnsi="Calibri" w:cs="Times New Roman"/>
      <w:color w:val="auto"/>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ghtList-Accent111">
    <w:name w:val="Light List - Accent 111"/>
    <w:basedOn w:val="TableNormal"/>
    <w:uiPriority w:val="61"/>
    <w:rsid w:val="0068189E"/>
    <w:pPr>
      <w:spacing w:after="0" w:line="360" w:lineRule="atLeast"/>
    </w:pPr>
    <w:rPr>
      <w:rFonts w:ascii="Calibri" w:eastAsia="Calibri" w:hAnsi="Calibri" w:cs="Times New Roman"/>
      <w:color w:val="auto"/>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2-Accent211">
    <w:name w:val="Medium Shading 2 - Accent 211"/>
    <w:rsid w:val="0068189E"/>
    <w:pPr>
      <w:spacing w:after="0" w:line="240" w:lineRule="auto"/>
    </w:pPr>
    <w:rPr>
      <w:rFonts w:ascii="Calibri" w:eastAsia="Times New Roman" w:hAnsi="Calibri" w:cs="Times New Roman"/>
      <w:color w:val="auto"/>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Shading2-Accent611">
    <w:name w:val="Medium Shading 2 - Accent 611"/>
    <w:rsid w:val="0068189E"/>
    <w:pPr>
      <w:spacing w:after="0" w:line="240" w:lineRule="auto"/>
    </w:pPr>
    <w:rPr>
      <w:rFonts w:ascii="Calibri" w:eastAsia="Times New Roman" w:hAnsi="Calibri" w:cs="Times New Roman"/>
      <w:color w:val="auto"/>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Grid3-Accent311">
    <w:name w:val="Medium Grid 3 - Accent 311"/>
    <w:rsid w:val="0068189E"/>
    <w:pPr>
      <w:spacing w:after="0" w:line="240" w:lineRule="auto"/>
    </w:pPr>
    <w:rPr>
      <w:rFonts w:ascii="Calibri" w:eastAsia="Times New Roman" w:hAnsi="Calibri" w:cs="Times New Roman"/>
      <w:color w:val="auto"/>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style>
  <w:style w:type="table" w:customStyle="1" w:styleId="PIT2Table2TableClassic211">
    <w:name w:val="PIT2 Table 2 (Table Classic 2)11"/>
    <w:rsid w:val="0068189E"/>
    <w:pPr>
      <w:keepNext/>
      <w:widowControl w:val="0"/>
      <w:adjustRightInd w:val="0"/>
      <w:spacing w:after="0" w:line="360" w:lineRule="atLeast"/>
      <w:textAlignment w:val="baseline"/>
    </w:pPr>
    <w:rPr>
      <w:rFonts w:ascii="Arial" w:eastAsia="Times New Roman" w:hAnsi="Arial" w:cs="Times New Roman"/>
      <w:sz w:val="18"/>
      <w:szCs w:val="20"/>
    </w:rPr>
    <w:tblPr>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0" w:type="dxa"/>
        <w:left w:w="108" w:type="dxa"/>
        <w:bottom w:w="0" w:type="dxa"/>
        <w:right w:w="108" w:type="dxa"/>
      </w:tblCellMar>
    </w:tblPr>
  </w:style>
  <w:style w:type="table" w:customStyle="1" w:styleId="ColorfulGrid-Accent511">
    <w:name w:val="Colorful Grid - Accent 511"/>
    <w:rsid w:val="0068189E"/>
    <w:pPr>
      <w:spacing w:after="0" w:line="240" w:lineRule="auto"/>
    </w:pPr>
    <w:rPr>
      <w:rFonts w:ascii="Calibri" w:eastAsia="Times New Roman" w:hAnsi="Calibri" w:cs="Times New Roman"/>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style>
  <w:style w:type="table" w:customStyle="1" w:styleId="LightGrid-Accent311">
    <w:name w:val="Light Grid - Accent 311"/>
    <w:rsid w:val="0068189E"/>
    <w:pPr>
      <w:spacing w:after="0" w:line="240" w:lineRule="auto"/>
    </w:pPr>
    <w:rPr>
      <w:rFonts w:ascii="Calibri" w:eastAsia="Times New Roman" w:hAnsi="Calibri" w:cs="Times New Roman"/>
      <w:color w:val="auto"/>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style>
  <w:style w:type="table" w:customStyle="1" w:styleId="LightList-Accent121">
    <w:name w:val="Light List - Accent 121"/>
    <w:rsid w:val="0068189E"/>
    <w:pPr>
      <w:spacing w:after="0" w:line="240" w:lineRule="auto"/>
    </w:pPr>
    <w:rPr>
      <w:rFonts w:ascii="Calibri" w:eastAsia="Times New Roman" w:hAnsi="Calibri" w:cs="Times New Roman"/>
      <w:color w:val="auto"/>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LightList-Accent311">
    <w:name w:val="Light List - Accent 311"/>
    <w:rsid w:val="0068189E"/>
    <w:pPr>
      <w:spacing w:after="0" w:line="240" w:lineRule="auto"/>
    </w:pPr>
    <w:rPr>
      <w:rFonts w:ascii="Calibri" w:eastAsia="Times New Roman" w:hAnsi="Calibri" w:cs="Times New Roman"/>
      <w:color w:val="auto"/>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style>
  <w:style w:type="table" w:customStyle="1" w:styleId="LightShading-Accent111">
    <w:name w:val="Light Shading - Accent 111"/>
    <w:rsid w:val="0068189E"/>
    <w:pPr>
      <w:spacing w:after="0" w:line="240" w:lineRule="auto"/>
    </w:pPr>
    <w:rPr>
      <w:rFonts w:ascii="Calibri" w:eastAsia="Times New Roman"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customStyle="1" w:styleId="LightShading-Accent311">
    <w:name w:val="Light Shading - Accent 311"/>
    <w:rsid w:val="0068189E"/>
    <w:pPr>
      <w:spacing w:after="0" w:line="240" w:lineRule="auto"/>
    </w:pPr>
    <w:rPr>
      <w:rFonts w:ascii="Calibri" w:eastAsia="Times New Roman" w:hAnsi="Calibri" w:cs="Arial"/>
      <w:color w:val="76923C"/>
      <w:sz w:val="20"/>
      <w:szCs w:val="20"/>
      <w:lang w:val="en-AU" w:eastAsia="en-AU"/>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style>
  <w:style w:type="table" w:customStyle="1" w:styleId="LightShading-Accent611">
    <w:name w:val="Light Shading - Accent 611"/>
    <w:rsid w:val="0068189E"/>
    <w:pPr>
      <w:spacing w:after="0" w:line="240" w:lineRule="auto"/>
    </w:pPr>
    <w:rPr>
      <w:rFonts w:ascii="Calibri" w:eastAsia="Times New Roman" w:hAnsi="Calibri" w:cs="Times New Roman"/>
      <w:color w:val="E36C0A"/>
      <w:sz w:val="20"/>
      <w:szCs w:val="2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style>
  <w:style w:type="table" w:customStyle="1" w:styleId="MediumGrid1-Accent311">
    <w:name w:val="Medium Grid 1 - Accent 311"/>
    <w:rsid w:val="0068189E"/>
    <w:pPr>
      <w:spacing w:after="0" w:line="240" w:lineRule="auto"/>
    </w:pPr>
    <w:rPr>
      <w:rFonts w:ascii="Calibri" w:eastAsia="Times New Roman" w:hAnsi="Calibri" w:cs="Times New Roman"/>
      <w:color w:val="auto"/>
      <w:sz w:val="20"/>
      <w:szCs w:val="20"/>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style>
  <w:style w:type="table" w:customStyle="1" w:styleId="MediumGrid2-Accent311">
    <w:name w:val="Medium Grid 2 - Accent 311"/>
    <w:rsid w:val="0068189E"/>
    <w:pPr>
      <w:spacing w:after="0" w:line="240" w:lineRule="auto"/>
    </w:pPr>
    <w:rPr>
      <w:rFonts w:ascii="Cambria" w:eastAsia="Calibri" w:hAnsi="Cambria" w:cs="Times New Roman"/>
      <w:sz w:val="20"/>
      <w:szCs w:val="20"/>
      <w:lang w:val="en-AU" w:eastAsia="en-AU"/>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style>
  <w:style w:type="table" w:customStyle="1" w:styleId="MediumList2-Accent311">
    <w:name w:val="Medium List 2 - Accent 311"/>
    <w:rsid w:val="0068189E"/>
    <w:pPr>
      <w:spacing w:after="0" w:line="240" w:lineRule="auto"/>
    </w:pPr>
    <w:rPr>
      <w:rFonts w:ascii="Cambria" w:eastAsia="Calibri" w:hAnsi="Cambria" w:cs="Times New Roman"/>
      <w:sz w:val="20"/>
      <w:szCs w:val="20"/>
      <w:lang w:val="en-AU" w:eastAsia="en-AU"/>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style>
  <w:style w:type="table" w:customStyle="1" w:styleId="MediumShading2-Accent411">
    <w:name w:val="Medium Shading 2 - Accent 411"/>
    <w:rsid w:val="0068189E"/>
    <w:pPr>
      <w:spacing w:after="0" w:line="240" w:lineRule="auto"/>
    </w:pPr>
    <w:rPr>
      <w:rFonts w:ascii="Calibri" w:eastAsia="Times New Roman" w:hAnsi="Calibri" w:cs="Times New Roman"/>
      <w:color w:val="auto"/>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TableColumns21">
    <w:name w:val="Table Columns 21"/>
    <w:basedOn w:val="TableNormal"/>
    <w:next w:val="TableColumns2"/>
    <w:rsid w:val="0068189E"/>
    <w:pPr>
      <w:spacing w:before="120" w:after="60" w:line="264" w:lineRule="auto"/>
      <w:ind w:left="227"/>
    </w:pPr>
    <w:rPr>
      <w:rFonts w:ascii="Calibri" w:eastAsia="Times New Roman" w:hAnsi="Calibri" w:cs="Arial"/>
      <w:b/>
      <w:bCs/>
      <w:color w:val="auto"/>
      <w:sz w:val="20"/>
      <w:szCs w:val="20"/>
      <w:lang w:val="en-AU" w:eastAsia="en-AU"/>
    </w:rPr>
    <w:tblPr>
      <w:tblStyleColBandSize w:val="1"/>
    </w:tblPr>
    <w:tblStylePr w:type="firstRow">
      <w:rPr>
        <w:rFonts w:cs="Arial"/>
        <w:color w:val="FFFFFF"/>
      </w:rPr>
      <w:tblPr/>
      <w:tcPr>
        <w:tcBorders>
          <w:tl2br w:val="none" w:sz="0" w:space="0" w:color="auto"/>
          <w:tr2bl w:val="none" w:sz="0" w:space="0" w:color="auto"/>
        </w:tcBorders>
        <w:shd w:val="solid" w:color="000080" w:fill="FFFFFF"/>
      </w:tcPr>
    </w:tblStylePr>
    <w:tblStylePr w:type="lastRow">
      <w:rPr>
        <w:rFonts w:cs="Arial"/>
        <w:b w:val="0"/>
        <w:bCs w:val="0"/>
      </w:rPr>
      <w:tblPr/>
      <w:tcPr>
        <w:tcBorders>
          <w:tl2br w:val="none" w:sz="0" w:space="0" w:color="auto"/>
          <w:tr2bl w:val="none" w:sz="0" w:space="0" w:color="auto"/>
        </w:tcBorders>
      </w:tcPr>
    </w:tblStylePr>
    <w:tblStylePr w:type="firstCol">
      <w:rPr>
        <w:rFonts w:cs="Arial"/>
        <w:b w:val="0"/>
        <w:bCs w:val="0"/>
        <w:color w:val="000000"/>
      </w:rPr>
      <w:tblPr/>
      <w:tcPr>
        <w:tcBorders>
          <w:tl2br w:val="none" w:sz="0" w:space="0" w:color="auto"/>
          <w:tr2bl w:val="none" w:sz="0" w:space="0" w:color="auto"/>
        </w:tcBorders>
      </w:tcPr>
    </w:tblStylePr>
    <w:tblStylePr w:type="lastCol">
      <w:rPr>
        <w:rFonts w:cs="Arial"/>
        <w:b w:val="0"/>
        <w:bCs w:val="0"/>
      </w:rPr>
      <w:tblPr/>
      <w:tcPr>
        <w:tcBorders>
          <w:tl2br w:val="none" w:sz="0" w:space="0" w:color="auto"/>
          <w:tr2bl w:val="none" w:sz="0" w:space="0" w:color="auto"/>
        </w:tcBorders>
      </w:tcPr>
    </w:tblStylePr>
    <w:tblStylePr w:type="band1Vert">
      <w:rPr>
        <w:rFonts w:cs="Arial"/>
        <w:color w:val="auto"/>
      </w:rPr>
      <w:tblPr/>
      <w:tcPr>
        <w:shd w:val="pct30" w:color="000000" w:fill="FFFFFF"/>
      </w:tcPr>
    </w:tblStylePr>
    <w:tblStylePr w:type="band2Vert">
      <w:rPr>
        <w:rFonts w:cs="Arial"/>
        <w:color w:val="auto"/>
      </w:rPr>
      <w:tblPr/>
      <w:tcPr>
        <w:shd w:val="pct25" w:color="00FF00" w:fill="FFFFFF"/>
      </w:tcPr>
    </w:tblStylePr>
    <w:tblStylePr w:type="neCell">
      <w:rPr>
        <w:rFonts w:cs="Arial"/>
        <w:b/>
        <w:bCs/>
      </w:rPr>
      <w:tblPr/>
      <w:tcPr>
        <w:tcBorders>
          <w:tl2br w:val="none" w:sz="0" w:space="0" w:color="auto"/>
          <w:tr2bl w:val="none" w:sz="0" w:space="0" w:color="auto"/>
        </w:tcBorders>
      </w:tcPr>
    </w:tblStylePr>
    <w:tblStylePr w:type="swCell">
      <w:rPr>
        <w:rFonts w:cs="Arial"/>
        <w:b/>
        <w:bCs/>
      </w:rPr>
      <w:tblPr/>
      <w:tcPr>
        <w:tcBorders>
          <w:tl2br w:val="none" w:sz="0" w:space="0" w:color="auto"/>
          <w:tr2bl w:val="none" w:sz="0" w:space="0" w:color="auto"/>
        </w:tcBorders>
      </w:tcPr>
    </w:tblStylePr>
  </w:style>
  <w:style w:type="table" w:customStyle="1" w:styleId="TableColumns31">
    <w:name w:val="Table Columns 31"/>
    <w:basedOn w:val="TableNormal"/>
    <w:next w:val="TableColumns3"/>
    <w:rsid w:val="0068189E"/>
    <w:pPr>
      <w:spacing w:before="120" w:after="60" w:line="264" w:lineRule="auto"/>
      <w:ind w:left="227"/>
    </w:pPr>
    <w:rPr>
      <w:rFonts w:ascii="Calibri" w:eastAsia="Times New Roman" w:hAnsi="Calibri" w:cs="Arial"/>
      <w:b/>
      <w:bCs/>
      <w:color w:val="auto"/>
      <w:sz w:val="20"/>
      <w:szCs w:val="20"/>
      <w:lang w:val="en-AU" w:eastAsia="en-AU"/>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Arial"/>
        <w:color w:val="FFFFFF"/>
      </w:rPr>
      <w:tblPr/>
      <w:tcPr>
        <w:tcBorders>
          <w:tl2br w:val="none" w:sz="0" w:space="0" w:color="auto"/>
          <w:tr2bl w:val="none" w:sz="0" w:space="0" w:color="auto"/>
        </w:tcBorders>
        <w:shd w:val="solid" w:color="000080" w:fill="FFFFFF"/>
      </w:tcPr>
    </w:tblStylePr>
    <w:tblStylePr w:type="lastRow">
      <w:rPr>
        <w:rFonts w:cs="Arial"/>
        <w:b w:val="0"/>
        <w:bCs w:val="0"/>
      </w:rPr>
      <w:tblPr/>
      <w:tcPr>
        <w:tcBorders>
          <w:top w:val="single" w:sz="6" w:space="0" w:color="000080"/>
          <w:tl2br w:val="none" w:sz="0" w:space="0" w:color="auto"/>
          <w:tr2bl w:val="none" w:sz="0" w:space="0" w:color="auto"/>
        </w:tcBorders>
      </w:tcPr>
    </w:tblStylePr>
    <w:tblStylePr w:type="firstCol">
      <w:rPr>
        <w:rFonts w:cs="Arial"/>
        <w:b w:val="0"/>
        <w:bCs w:val="0"/>
      </w:rPr>
      <w:tblPr/>
      <w:tcPr>
        <w:tcBorders>
          <w:tl2br w:val="none" w:sz="0" w:space="0" w:color="auto"/>
          <w:tr2bl w:val="none" w:sz="0" w:space="0" w:color="auto"/>
        </w:tcBorders>
      </w:tcPr>
    </w:tblStylePr>
    <w:tblStylePr w:type="lastCol">
      <w:rPr>
        <w:rFonts w:cs="Arial"/>
        <w:b w:val="0"/>
        <w:bCs w:val="0"/>
      </w:rPr>
      <w:tblPr/>
      <w:tcPr>
        <w:tcBorders>
          <w:tl2br w:val="none" w:sz="0" w:space="0" w:color="auto"/>
          <w:tr2bl w:val="none" w:sz="0" w:space="0" w:color="auto"/>
        </w:tcBorders>
      </w:tcPr>
    </w:tblStylePr>
    <w:tblStylePr w:type="band1Vert">
      <w:rPr>
        <w:rFonts w:cs="Arial"/>
        <w:color w:val="auto"/>
      </w:rPr>
      <w:tblPr/>
      <w:tcPr>
        <w:shd w:val="solid" w:color="C0C0C0" w:fill="FFFFFF"/>
      </w:tcPr>
    </w:tblStylePr>
    <w:tblStylePr w:type="band2Vert">
      <w:rPr>
        <w:rFonts w:cs="Arial"/>
        <w:color w:val="auto"/>
      </w:rPr>
      <w:tblPr/>
      <w:tcPr>
        <w:shd w:val="pct10" w:color="000000" w:fill="FFFFFF"/>
      </w:tcPr>
    </w:tblStylePr>
    <w:tblStylePr w:type="neCell">
      <w:rPr>
        <w:rFonts w:cs="Arial"/>
        <w:b/>
        <w:bCs/>
      </w:rPr>
      <w:tblPr/>
      <w:tcPr>
        <w:tcBorders>
          <w:tl2br w:val="none" w:sz="0" w:space="0" w:color="auto"/>
          <w:tr2bl w:val="none" w:sz="0" w:space="0" w:color="auto"/>
        </w:tcBorders>
      </w:tcPr>
    </w:tblStylePr>
  </w:style>
  <w:style w:type="table" w:customStyle="1" w:styleId="TableColumns41">
    <w:name w:val="Table Columns 41"/>
    <w:basedOn w:val="TableNormal"/>
    <w:next w:val="TableColumns4"/>
    <w:rsid w:val="0068189E"/>
    <w:pPr>
      <w:keepNext/>
      <w:widowControl w:val="0"/>
      <w:adjustRightInd w:val="0"/>
      <w:spacing w:after="0" w:line="360" w:lineRule="atLeast"/>
      <w:jc w:val="both"/>
      <w:textAlignment w:val="baseline"/>
    </w:pPr>
    <w:rPr>
      <w:rFonts w:ascii="Calibri" w:eastAsia="Times New Roman" w:hAnsi="Calibri" w:cs="Times New Roman"/>
      <w:color w:val="auto"/>
      <w:sz w:val="20"/>
      <w:szCs w:val="20"/>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customStyle="1" w:styleId="TableColumns51">
    <w:name w:val="Table Columns 51"/>
    <w:basedOn w:val="TableNormal"/>
    <w:next w:val="TableColumns5"/>
    <w:rsid w:val="0068189E"/>
    <w:pPr>
      <w:keepNext/>
      <w:widowControl w:val="0"/>
      <w:adjustRightInd w:val="0"/>
      <w:spacing w:after="0" w:line="360" w:lineRule="atLeast"/>
      <w:jc w:val="both"/>
      <w:textAlignment w:val="baseline"/>
    </w:pPr>
    <w:rPr>
      <w:rFonts w:ascii="Calibri" w:eastAsia="Times New Roman" w:hAnsi="Calibri" w:cs="Times New Roman"/>
      <w:color w:val="auto"/>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customStyle="1" w:styleId="TableContemporary1">
    <w:name w:val="Table Contemporary1"/>
    <w:basedOn w:val="TableNormal"/>
    <w:next w:val="TableContemporary"/>
    <w:rsid w:val="0068189E"/>
    <w:pPr>
      <w:keepNext/>
      <w:widowControl w:val="0"/>
      <w:adjustRightInd w:val="0"/>
      <w:spacing w:after="0" w:line="360" w:lineRule="atLeast"/>
      <w:jc w:val="both"/>
      <w:textAlignment w:val="baseline"/>
    </w:pPr>
    <w:rPr>
      <w:rFonts w:ascii="Calibri" w:eastAsia="Times New Roman" w:hAnsi="Calibri" w:cs="Times New Roman"/>
      <w:color w:val="auto"/>
      <w:sz w:val="20"/>
      <w:szCs w:val="20"/>
    </w:r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customStyle="1" w:styleId="TableElegant1">
    <w:name w:val="Table Elegant1"/>
    <w:basedOn w:val="TableNormal"/>
    <w:next w:val="TableElegant"/>
    <w:rsid w:val="0068189E"/>
    <w:pPr>
      <w:keepNext/>
      <w:widowControl w:val="0"/>
      <w:adjustRightInd w:val="0"/>
      <w:spacing w:after="0" w:line="360" w:lineRule="atLeast"/>
      <w:jc w:val="both"/>
      <w:textAlignment w:val="baseline"/>
    </w:pPr>
    <w:rPr>
      <w:rFonts w:ascii="Calibri" w:eastAsia="Times New Roman" w:hAnsi="Calibri" w:cs="Times New Roman"/>
      <w:color w:val="auto"/>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customStyle="1" w:styleId="TableGrid210">
    <w:name w:val="Table Grid 21"/>
    <w:basedOn w:val="TableNormal"/>
    <w:next w:val="TableGrid28"/>
    <w:rsid w:val="0068189E"/>
    <w:pPr>
      <w:spacing w:before="120" w:after="60" w:line="264" w:lineRule="auto"/>
      <w:ind w:left="227"/>
    </w:pPr>
    <w:rPr>
      <w:rFonts w:ascii="Calibri" w:eastAsia="Times New Roman" w:hAnsi="Calibri" w:cs="Arial"/>
      <w:color w:val="auto"/>
      <w:sz w:val="20"/>
      <w:szCs w:val="20"/>
      <w:lang w:val="en-AU" w:eastAsia="en-AU"/>
    </w:rPr>
    <w:tblPr>
      <w:tblBorders>
        <w:insideH w:val="single" w:sz="6" w:space="0" w:color="000000"/>
        <w:insideV w:val="single" w:sz="6" w:space="0" w:color="000000"/>
      </w:tblBorders>
    </w:tblPr>
    <w:tblStylePr w:type="firstRow">
      <w:rPr>
        <w:rFonts w:cs="Arial"/>
        <w:b/>
        <w:bCs/>
      </w:rPr>
      <w:tblPr/>
      <w:tcPr>
        <w:tcBorders>
          <w:tl2br w:val="none" w:sz="0" w:space="0" w:color="auto"/>
          <w:tr2bl w:val="none" w:sz="0" w:space="0" w:color="auto"/>
        </w:tcBorders>
      </w:tcPr>
    </w:tblStylePr>
    <w:tblStylePr w:type="lastRow">
      <w:rPr>
        <w:rFonts w:cs="Arial"/>
        <w:b/>
        <w:bCs/>
      </w:rPr>
      <w:tblPr/>
      <w:tcPr>
        <w:tcBorders>
          <w:top w:val="single" w:sz="6" w:space="0" w:color="000000"/>
          <w:tl2br w:val="none" w:sz="0" w:space="0" w:color="auto"/>
          <w:tr2bl w:val="none" w:sz="0" w:space="0" w:color="auto"/>
        </w:tcBorders>
      </w:tcPr>
    </w:tblStylePr>
    <w:tblStylePr w:type="firstCol">
      <w:rPr>
        <w:rFonts w:cs="Arial"/>
        <w:b/>
        <w:bCs/>
      </w:rPr>
      <w:tblPr/>
      <w:tcPr>
        <w:tcBorders>
          <w:tl2br w:val="none" w:sz="0" w:space="0" w:color="auto"/>
          <w:tr2bl w:val="none" w:sz="0" w:space="0" w:color="auto"/>
        </w:tcBorders>
      </w:tcPr>
    </w:tblStylePr>
    <w:tblStylePr w:type="lastCol">
      <w:rPr>
        <w:rFonts w:cs="Arial"/>
        <w:b/>
        <w:bCs/>
      </w:rPr>
      <w:tblPr/>
      <w:tcPr>
        <w:tcBorders>
          <w:tl2br w:val="none" w:sz="0" w:space="0" w:color="auto"/>
          <w:tr2bl w:val="none" w:sz="0" w:space="0" w:color="auto"/>
        </w:tcBorders>
      </w:tcPr>
    </w:tblStylePr>
  </w:style>
  <w:style w:type="table" w:customStyle="1" w:styleId="TableGrid310">
    <w:name w:val="Table Grid 31"/>
    <w:basedOn w:val="TableNormal"/>
    <w:next w:val="TableGrid30"/>
    <w:rsid w:val="0068189E"/>
    <w:pPr>
      <w:spacing w:before="120" w:after="60" w:line="264" w:lineRule="auto"/>
      <w:ind w:left="227"/>
    </w:pPr>
    <w:rPr>
      <w:rFonts w:ascii="Calibri" w:eastAsia="Times New Roman" w:hAnsi="Calibri" w:cs="Arial"/>
      <w:color w:val="auto"/>
      <w:sz w:val="20"/>
      <w:szCs w:val="20"/>
      <w:lang w:val="en-AU" w:eastAsia="en-AU"/>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Arial"/>
      </w:rPr>
      <w:tblPr/>
      <w:tcPr>
        <w:tcBorders>
          <w:bottom w:val="single" w:sz="6" w:space="0" w:color="000000"/>
          <w:tl2br w:val="none" w:sz="0" w:space="0" w:color="auto"/>
          <w:tr2bl w:val="none" w:sz="0" w:space="0" w:color="auto"/>
        </w:tcBorders>
        <w:shd w:val="pct30" w:color="FFFF00" w:fill="FFFFFF"/>
      </w:tcPr>
    </w:tblStylePr>
    <w:tblStylePr w:type="lastRow">
      <w:rPr>
        <w:rFonts w:cs="Arial"/>
        <w:b/>
        <w:bCs/>
      </w:rPr>
      <w:tblPr/>
      <w:tcPr>
        <w:tcBorders>
          <w:tl2br w:val="none" w:sz="0" w:space="0" w:color="auto"/>
          <w:tr2bl w:val="none" w:sz="0" w:space="0" w:color="auto"/>
        </w:tcBorders>
      </w:tcPr>
    </w:tblStylePr>
    <w:tblStylePr w:type="lastCol">
      <w:rPr>
        <w:rFonts w:cs="Arial"/>
        <w:b/>
        <w:bCs/>
      </w:rPr>
      <w:tblPr/>
      <w:tcPr>
        <w:tcBorders>
          <w:tl2br w:val="none" w:sz="0" w:space="0" w:color="auto"/>
          <w:tr2bl w:val="none" w:sz="0" w:space="0" w:color="auto"/>
        </w:tcBorders>
      </w:tcPr>
    </w:tblStylePr>
  </w:style>
  <w:style w:type="table" w:customStyle="1" w:styleId="TableGrid41">
    <w:name w:val="Table Grid 41"/>
    <w:basedOn w:val="TableNormal"/>
    <w:next w:val="TableGrid40"/>
    <w:rsid w:val="0068189E"/>
    <w:pPr>
      <w:keepNext/>
      <w:widowControl w:val="0"/>
      <w:adjustRightInd w:val="0"/>
      <w:spacing w:after="0" w:line="360" w:lineRule="atLeast"/>
      <w:jc w:val="both"/>
      <w:textAlignment w:val="baseline"/>
    </w:pPr>
    <w:rPr>
      <w:rFonts w:ascii="Calibri" w:eastAsia="Times New Roman" w:hAnsi="Calibri" w:cs="Times New Roman"/>
      <w:color w:val="auto"/>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customStyle="1" w:styleId="TableGrid71">
    <w:name w:val="Table Grid 71"/>
    <w:basedOn w:val="TableNormal"/>
    <w:next w:val="TableGrid70"/>
    <w:rsid w:val="0068189E"/>
    <w:pPr>
      <w:spacing w:before="120" w:after="60" w:line="264" w:lineRule="auto"/>
      <w:ind w:left="227"/>
    </w:pPr>
    <w:rPr>
      <w:rFonts w:ascii="Calibri" w:eastAsia="Times New Roman" w:hAnsi="Calibri" w:cs="Arial"/>
      <w:b/>
      <w:bCs/>
      <w:color w:val="auto"/>
      <w:sz w:val="20"/>
      <w:szCs w:val="20"/>
      <w:lang w:val="en-AU" w:eastAsia="en-AU"/>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Arial"/>
        <w:b w:val="0"/>
        <w:bCs w:val="0"/>
      </w:rPr>
      <w:tblPr/>
      <w:tcPr>
        <w:tcBorders>
          <w:bottom w:val="single" w:sz="12" w:space="0" w:color="000000"/>
          <w:tl2br w:val="none" w:sz="0" w:space="0" w:color="auto"/>
          <w:tr2bl w:val="none" w:sz="0" w:space="0" w:color="auto"/>
        </w:tcBorders>
      </w:tcPr>
    </w:tblStylePr>
    <w:tblStylePr w:type="lastRow">
      <w:rPr>
        <w:rFonts w:cs="Arial"/>
        <w:b w:val="0"/>
        <w:bCs w:val="0"/>
      </w:rPr>
      <w:tblPr/>
      <w:tcPr>
        <w:tcBorders>
          <w:top w:val="single" w:sz="6" w:space="0" w:color="000000"/>
          <w:tl2br w:val="none" w:sz="0" w:space="0" w:color="auto"/>
          <w:tr2bl w:val="none" w:sz="0" w:space="0" w:color="auto"/>
        </w:tcBorders>
      </w:tcPr>
    </w:tblStylePr>
    <w:tblStylePr w:type="firstCol">
      <w:rPr>
        <w:rFonts w:cs="Arial"/>
        <w:b w:val="0"/>
        <w:bCs w:val="0"/>
      </w:rPr>
      <w:tblPr/>
      <w:tcPr>
        <w:tcBorders>
          <w:tl2br w:val="none" w:sz="0" w:space="0" w:color="auto"/>
          <w:tr2bl w:val="none" w:sz="0" w:space="0" w:color="auto"/>
        </w:tcBorders>
      </w:tcPr>
    </w:tblStylePr>
    <w:tblStylePr w:type="lastCol">
      <w:rPr>
        <w:rFonts w:cs="Arial"/>
        <w:b w:val="0"/>
        <w:bCs w:val="0"/>
      </w:rPr>
      <w:tblPr/>
      <w:tcPr>
        <w:tcBorders>
          <w:tl2br w:val="none" w:sz="0" w:space="0" w:color="auto"/>
          <w:tr2bl w:val="none" w:sz="0" w:space="0" w:color="auto"/>
        </w:tcBorders>
      </w:tcPr>
    </w:tblStylePr>
    <w:tblStylePr w:type="nwCell">
      <w:rPr>
        <w:rFonts w:cs="Arial"/>
      </w:rPr>
      <w:tblPr/>
      <w:tcPr>
        <w:tcBorders>
          <w:tl2br w:val="single" w:sz="6" w:space="0" w:color="000000"/>
          <w:tr2bl w:val="none" w:sz="0" w:space="0" w:color="auto"/>
        </w:tcBorders>
      </w:tcPr>
    </w:tblStylePr>
  </w:style>
  <w:style w:type="table" w:customStyle="1" w:styleId="TableList51">
    <w:name w:val="Table List 51"/>
    <w:basedOn w:val="TableNormal"/>
    <w:next w:val="TableList5"/>
    <w:rsid w:val="0068189E"/>
    <w:pPr>
      <w:keepNext/>
      <w:widowControl w:val="0"/>
      <w:adjustRightInd w:val="0"/>
      <w:spacing w:after="0" w:line="360" w:lineRule="atLeast"/>
      <w:jc w:val="both"/>
      <w:textAlignment w:val="baseline"/>
    </w:pPr>
    <w:rPr>
      <w:rFonts w:ascii="Calibri" w:eastAsia="Times New Roman" w:hAnsi="Calibri" w:cs="Times New Roman"/>
      <w:color w:val="auto"/>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customStyle="1" w:styleId="TableProfessional1">
    <w:name w:val="Table Professional1"/>
    <w:basedOn w:val="TableNormal"/>
    <w:next w:val="TableProfessional"/>
    <w:rsid w:val="0068189E"/>
    <w:pPr>
      <w:spacing w:before="120" w:after="60" w:line="264" w:lineRule="auto"/>
      <w:ind w:left="227"/>
    </w:pPr>
    <w:rPr>
      <w:rFonts w:ascii="Calibri" w:eastAsia="Times New Roman" w:hAnsi="Calibri" w:cs="Arial"/>
      <w:color w:val="auto"/>
      <w:sz w:val="20"/>
      <w:szCs w:val="20"/>
      <w:lang w:val="en-AU" w:eastAsia="en-A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Arial"/>
        <w:b/>
        <w:bCs/>
        <w:color w:val="auto"/>
      </w:rPr>
      <w:tblPr/>
      <w:tcPr>
        <w:tcBorders>
          <w:tl2br w:val="none" w:sz="0" w:space="0" w:color="auto"/>
          <w:tr2bl w:val="none" w:sz="0" w:space="0" w:color="auto"/>
        </w:tcBorders>
        <w:shd w:val="solid" w:color="000000" w:fill="FFFFFF"/>
      </w:tcPr>
    </w:tblStylePr>
  </w:style>
  <w:style w:type="table" w:customStyle="1" w:styleId="TableSimple11">
    <w:name w:val="Table Simple 11"/>
    <w:basedOn w:val="TableNormal"/>
    <w:next w:val="TableSimple1"/>
    <w:rsid w:val="0068189E"/>
    <w:pPr>
      <w:keepNext/>
      <w:widowControl w:val="0"/>
      <w:adjustRightInd w:val="0"/>
      <w:spacing w:after="0" w:line="360" w:lineRule="atLeast"/>
      <w:jc w:val="both"/>
      <w:textAlignment w:val="baseline"/>
    </w:pPr>
    <w:rPr>
      <w:rFonts w:ascii="Calibri" w:eastAsia="Times New Roman" w:hAnsi="Calibri" w:cs="Times New Roman"/>
      <w:color w:val="auto"/>
      <w:sz w:val="20"/>
      <w:szCs w:val="20"/>
    </w:r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customStyle="1" w:styleId="TableSimple21">
    <w:name w:val="Table Simple 21"/>
    <w:basedOn w:val="TableNormal"/>
    <w:next w:val="TableSimple2"/>
    <w:rsid w:val="0068189E"/>
    <w:pPr>
      <w:keepNext/>
      <w:widowControl w:val="0"/>
      <w:adjustRightInd w:val="0"/>
      <w:spacing w:after="0" w:line="360" w:lineRule="atLeast"/>
      <w:jc w:val="both"/>
      <w:textAlignment w:val="baseline"/>
    </w:pPr>
    <w:rPr>
      <w:rFonts w:ascii="Calibri" w:eastAsia="Times New Roman" w:hAnsi="Calibri" w:cs="Times New Roman"/>
      <w:color w:val="auto"/>
      <w:sz w:val="20"/>
      <w:szCs w:val="20"/>
    </w:r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customStyle="1" w:styleId="TableSubtle11">
    <w:name w:val="Table Subtle 11"/>
    <w:basedOn w:val="TableNormal"/>
    <w:next w:val="TableSubtle1"/>
    <w:rsid w:val="0068189E"/>
    <w:pPr>
      <w:spacing w:before="120" w:after="60" w:line="264" w:lineRule="auto"/>
      <w:ind w:left="227"/>
    </w:pPr>
    <w:rPr>
      <w:rFonts w:ascii="Calibri" w:eastAsia="Times New Roman" w:hAnsi="Calibri" w:cs="Arial"/>
      <w:color w:val="auto"/>
      <w:sz w:val="20"/>
      <w:szCs w:val="20"/>
      <w:lang w:val="en-AU" w:eastAsia="en-AU"/>
    </w:rPr>
    <w:tblPr>
      <w:tblStyleRowBandSize w:val="1"/>
    </w:tblPr>
    <w:tblStylePr w:type="firstRow">
      <w:rPr>
        <w:rFonts w:cs="Arial"/>
      </w:rPr>
      <w:tblPr/>
      <w:tcPr>
        <w:tcBorders>
          <w:top w:val="single" w:sz="6" w:space="0" w:color="000000"/>
          <w:bottom w:val="single" w:sz="12" w:space="0" w:color="000000"/>
          <w:tl2br w:val="none" w:sz="0" w:space="0" w:color="auto"/>
          <w:tr2bl w:val="none" w:sz="0" w:space="0" w:color="auto"/>
        </w:tcBorders>
      </w:tcPr>
    </w:tblStylePr>
    <w:tblStylePr w:type="lastRow">
      <w:rPr>
        <w:rFonts w:cs="Arial"/>
      </w:rPr>
      <w:tblPr/>
      <w:tcPr>
        <w:tcBorders>
          <w:top w:val="single" w:sz="12" w:space="0" w:color="000000"/>
          <w:tl2br w:val="none" w:sz="0" w:space="0" w:color="auto"/>
          <w:tr2bl w:val="none" w:sz="0" w:space="0" w:color="auto"/>
        </w:tcBorders>
        <w:shd w:val="pct25" w:color="800080" w:fill="FFFFFF"/>
      </w:tcPr>
    </w:tblStylePr>
    <w:tblStylePr w:type="firstCol">
      <w:rPr>
        <w:rFonts w:cs="Arial"/>
      </w:rPr>
      <w:tblPr/>
      <w:tcPr>
        <w:tcBorders>
          <w:right w:val="single" w:sz="12" w:space="0" w:color="000000"/>
          <w:tl2br w:val="none" w:sz="0" w:space="0" w:color="auto"/>
          <w:tr2bl w:val="none" w:sz="0" w:space="0" w:color="auto"/>
        </w:tcBorders>
      </w:tcPr>
    </w:tblStylePr>
    <w:tblStylePr w:type="lastCol">
      <w:rPr>
        <w:rFonts w:cs="Arial"/>
      </w:rPr>
      <w:tblPr/>
      <w:tcPr>
        <w:tcBorders>
          <w:left w:val="single" w:sz="12" w:space="0" w:color="000000"/>
          <w:tl2br w:val="none" w:sz="0" w:space="0" w:color="auto"/>
          <w:tr2bl w:val="none" w:sz="0" w:space="0" w:color="auto"/>
        </w:tcBorders>
      </w:tcPr>
    </w:tblStylePr>
    <w:tblStylePr w:type="band1Horz">
      <w:rPr>
        <w:rFonts w:cs="Arial"/>
      </w:rPr>
      <w:tblPr/>
      <w:tcPr>
        <w:tcBorders>
          <w:bottom w:val="single" w:sz="6" w:space="0" w:color="000000"/>
          <w:tl2br w:val="none" w:sz="0" w:space="0" w:color="auto"/>
          <w:tr2bl w:val="none" w:sz="0" w:space="0" w:color="auto"/>
        </w:tcBorders>
        <w:shd w:val="pct25" w:color="808000" w:fill="FFFFFF"/>
      </w:tcPr>
    </w:tblStylePr>
    <w:tblStylePr w:type="neCell">
      <w:rPr>
        <w:rFonts w:cs="Arial"/>
        <w:b/>
        <w:bCs/>
      </w:rPr>
      <w:tblPr/>
      <w:tcPr>
        <w:tcBorders>
          <w:tl2br w:val="none" w:sz="0" w:space="0" w:color="auto"/>
          <w:tr2bl w:val="none" w:sz="0" w:space="0" w:color="auto"/>
        </w:tcBorders>
      </w:tcPr>
    </w:tblStylePr>
    <w:tblStylePr w:type="swCell">
      <w:rPr>
        <w:rFonts w:cs="Arial"/>
        <w:b/>
        <w:bCs/>
      </w:rPr>
      <w:tblPr/>
      <w:tcPr>
        <w:tcBorders>
          <w:tl2br w:val="none" w:sz="0" w:space="0" w:color="auto"/>
          <w:tr2bl w:val="none" w:sz="0" w:space="0" w:color="auto"/>
        </w:tcBorders>
      </w:tcPr>
    </w:tblStylePr>
  </w:style>
  <w:style w:type="table" w:customStyle="1" w:styleId="TableSubtle21">
    <w:name w:val="Table Subtle 21"/>
    <w:basedOn w:val="TableNormal"/>
    <w:next w:val="TableSubtle2"/>
    <w:rsid w:val="0068189E"/>
    <w:pPr>
      <w:spacing w:before="120" w:after="60" w:line="264" w:lineRule="auto"/>
      <w:ind w:left="227"/>
    </w:pPr>
    <w:rPr>
      <w:rFonts w:ascii="Calibri" w:eastAsia="Times New Roman" w:hAnsi="Calibri" w:cs="Arial"/>
      <w:color w:val="auto"/>
      <w:sz w:val="20"/>
      <w:szCs w:val="20"/>
      <w:lang w:val="en-AU" w:eastAsia="en-AU"/>
    </w:rPr>
    <w:tblPr>
      <w:tblBorders>
        <w:left w:val="single" w:sz="6" w:space="0" w:color="000000"/>
        <w:right w:val="single" w:sz="6" w:space="0" w:color="000000"/>
      </w:tblBorders>
    </w:tblPr>
    <w:tblStylePr w:type="firstRow">
      <w:rPr>
        <w:rFonts w:cs="Arial"/>
      </w:rPr>
      <w:tblPr/>
      <w:tcPr>
        <w:tcBorders>
          <w:bottom w:val="single" w:sz="12" w:space="0" w:color="000000"/>
          <w:tl2br w:val="none" w:sz="0" w:space="0" w:color="auto"/>
          <w:tr2bl w:val="none" w:sz="0" w:space="0" w:color="auto"/>
        </w:tcBorders>
      </w:tcPr>
    </w:tblStylePr>
    <w:tblStylePr w:type="lastRow">
      <w:rPr>
        <w:rFonts w:cs="Arial"/>
      </w:rPr>
      <w:tblPr/>
      <w:tcPr>
        <w:tcBorders>
          <w:top w:val="single" w:sz="12" w:space="0" w:color="000000"/>
          <w:tl2br w:val="none" w:sz="0" w:space="0" w:color="auto"/>
          <w:tr2bl w:val="none" w:sz="0" w:space="0" w:color="auto"/>
        </w:tcBorders>
      </w:tcPr>
    </w:tblStylePr>
    <w:tblStylePr w:type="firstCol">
      <w:rPr>
        <w:rFonts w:cs="Arial"/>
      </w:rPr>
      <w:tblPr/>
      <w:tcPr>
        <w:tcBorders>
          <w:right w:val="single" w:sz="12" w:space="0" w:color="000000"/>
          <w:tl2br w:val="none" w:sz="0" w:space="0" w:color="auto"/>
          <w:tr2bl w:val="none" w:sz="0" w:space="0" w:color="auto"/>
        </w:tcBorders>
        <w:shd w:val="pct25" w:color="008000" w:fill="FFFFFF"/>
      </w:tcPr>
    </w:tblStylePr>
    <w:tblStylePr w:type="lastCol">
      <w:rPr>
        <w:rFonts w:cs="Arial"/>
      </w:rPr>
      <w:tblPr/>
      <w:tcPr>
        <w:tcBorders>
          <w:left w:val="single" w:sz="12" w:space="0" w:color="000000"/>
          <w:tl2br w:val="none" w:sz="0" w:space="0" w:color="auto"/>
          <w:tr2bl w:val="none" w:sz="0" w:space="0" w:color="auto"/>
        </w:tcBorders>
        <w:shd w:val="pct25" w:color="808000" w:fill="FFFFFF"/>
      </w:tcPr>
    </w:tblStylePr>
    <w:tblStylePr w:type="neCell">
      <w:rPr>
        <w:rFonts w:cs="Arial"/>
        <w:b/>
        <w:bCs/>
      </w:rPr>
      <w:tblPr/>
      <w:tcPr>
        <w:tcBorders>
          <w:tl2br w:val="none" w:sz="0" w:space="0" w:color="auto"/>
          <w:tr2bl w:val="none" w:sz="0" w:space="0" w:color="auto"/>
        </w:tcBorders>
      </w:tcPr>
    </w:tblStylePr>
    <w:tblStylePr w:type="swCell">
      <w:rPr>
        <w:rFonts w:cs="Arial"/>
        <w:b/>
        <w:bCs/>
      </w:rPr>
      <w:tblPr/>
      <w:tcPr>
        <w:tcBorders>
          <w:tl2br w:val="none" w:sz="0" w:space="0" w:color="auto"/>
          <w:tr2bl w:val="none" w:sz="0" w:space="0" w:color="auto"/>
        </w:tcBorders>
      </w:tcPr>
    </w:tblStylePr>
  </w:style>
  <w:style w:type="table" w:customStyle="1" w:styleId="MediumShading2-Accent221">
    <w:name w:val="Medium Shading 2 - Accent 221"/>
    <w:rsid w:val="0068189E"/>
    <w:pPr>
      <w:spacing w:after="0" w:line="240" w:lineRule="auto"/>
    </w:pPr>
    <w:rPr>
      <w:rFonts w:ascii="Calibri" w:eastAsia="Times New Roman" w:hAnsi="Calibri" w:cs="Times New Roman"/>
      <w:color w:val="auto"/>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Shading2-Accent621">
    <w:name w:val="Medium Shading 2 - Accent 621"/>
    <w:rsid w:val="0068189E"/>
    <w:pPr>
      <w:spacing w:after="0" w:line="240" w:lineRule="auto"/>
    </w:pPr>
    <w:rPr>
      <w:rFonts w:ascii="Calibri" w:eastAsia="Times New Roman" w:hAnsi="Calibri" w:cs="Times New Roman"/>
      <w:color w:val="auto"/>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Grid3-Accent321">
    <w:name w:val="Medium Grid 3 - Accent 321"/>
    <w:rsid w:val="0068189E"/>
    <w:pPr>
      <w:spacing w:after="0" w:line="240" w:lineRule="auto"/>
    </w:pPr>
    <w:rPr>
      <w:rFonts w:ascii="Calibri" w:eastAsia="Times New Roman" w:hAnsi="Calibri" w:cs="Times New Roman"/>
      <w:color w:val="auto"/>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style>
  <w:style w:type="table" w:customStyle="1" w:styleId="ColorfulGrid-Accent521">
    <w:name w:val="Colorful Grid - Accent 521"/>
    <w:rsid w:val="0068189E"/>
    <w:pPr>
      <w:spacing w:after="0" w:line="240" w:lineRule="auto"/>
    </w:pPr>
    <w:rPr>
      <w:rFonts w:ascii="Calibri" w:eastAsia="Times New Roman" w:hAnsi="Calibri" w:cs="Times New Roman"/>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style>
  <w:style w:type="table" w:customStyle="1" w:styleId="LightGrid-Accent321">
    <w:name w:val="Light Grid - Accent 321"/>
    <w:rsid w:val="0068189E"/>
    <w:pPr>
      <w:spacing w:after="0" w:line="240" w:lineRule="auto"/>
    </w:pPr>
    <w:rPr>
      <w:rFonts w:ascii="Calibri" w:eastAsia="Times New Roman" w:hAnsi="Calibri" w:cs="Times New Roman"/>
      <w:color w:val="auto"/>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style>
  <w:style w:type="table" w:customStyle="1" w:styleId="LightList-Accent321">
    <w:name w:val="Light List - Accent 321"/>
    <w:rsid w:val="0068189E"/>
    <w:pPr>
      <w:spacing w:after="0" w:line="240" w:lineRule="auto"/>
    </w:pPr>
    <w:rPr>
      <w:rFonts w:ascii="Calibri" w:eastAsia="Times New Roman" w:hAnsi="Calibri" w:cs="Times New Roman"/>
      <w:color w:val="auto"/>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style>
  <w:style w:type="table" w:customStyle="1" w:styleId="LightShading-Accent321">
    <w:name w:val="Light Shading - Accent 321"/>
    <w:rsid w:val="0068189E"/>
    <w:pPr>
      <w:spacing w:after="0" w:line="240" w:lineRule="auto"/>
    </w:pPr>
    <w:rPr>
      <w:rFonts w:ascii="Calibri" w:eastAsia="Times New Roman" w:hAnsi="Calibri" w:cs="Arial"/>
      <w:color w:val="76923C"/>
      <w:sz w:val="20"/>
      <w:szCs w:val="20"/>
      <w:lang w:val="en-AU" w:eastAsia="en-AU"/>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style>
  <w:style w:type="table" w:customStyle="1" w:styleId="LightShading-Accent621">
    <w:name w:val="Light Shading - Accent 621"/>
    <w:rsid w:val="0068189E"/>
    <w:pPr>
      <w:spacing w:after="0" w:line="240" w:lineRule="auto"/>
    </w:pPr>
    <w:rPr>
      <w:rFonts w:ascii="Calibri" w:eastAsia="Times New Roman" w:hAnsi="Calibri" w:cs="Times New Roman"/>
      <w:color w:val="E36C0A"/>
      <w:sz w:val="20"/>
      <w:szCs w:val="2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style>
  <w:style w:type="table" w:customStyle="1" w:styleId="MediumGrid1-Accent321">
    <w:name w:val="Medium Grid 1 - Accent 321"/>
    <w:rsid w:val="0068189E"/>
    <w:pPr>
      <w:spacing w:after="0" w:line="240" w:lineRule="auto"/>
    </w:pPr>
    <w:rPr>
      <w:rFonts w:ascii="Calibri" w:eastAsia="Times New Roman" w:hAnsi="Calibri" w:cs="Times New Roman"/>
      <w:color w:val="auto"/>
      <w:sz w:val="20"/>
      <w:szCs w:val="20"/>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style>
  <w:style w:type="table" w:customStyle="1" w:styleId="MediumGrid2-Accent321">
    <w:name w:val="Medium Grid 2 - Accent 321"/>
    <w:rsid w:val="0068189E"/>
    <w:pPr>
      <w:spacing w:after="0" w:line="240" w:lineRule="auto"/>
    </w:pPr>
    <w:rPr>
      <w:rFonts w:ascii="Cambria" w:eastAsia="Calibri" w:hAnsi="Cambria" w:cs="Times New Roman"/>
      <w:sz w:val="20"/>
      <w:szCs w:val="20"/>
      <w:lang w:val="en-AU" w:eastAsia="en-AU"/>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style>
  <w:style w:type="table" w:customStyle="1" w:styleId="MediumList2-Accent321">
    <w:name w:val="Medium List 2 - Accent 321"/>
    <w:rsid w:val="0068189E"/>
    <w:pPr>
      <w:spacing w:after="0" w:line="240" w:lineRule="auto"/>
    </w:pPr>
    <w:rPr>
      <w:rFonts w:ascii="Cambria" w:eastAsia="Calibri" w:hAnsi="Cambria" w:cs="Times New Roman"/>
      <w:sz w:val="20"/>
      <w:szCs w:val="20"/>
      <w:lang w:val="en-AU" w:eastAsia="en-AU"/>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style>
  <w:style w:type="table" w:customStyle="1" w:styleId="MediumShading2-Accent421">
    <w:name w:val="Medium Shading 2 - Accent 421"/>
    <w:rsid w:val="0068189E"/>
    <w:pPr>
      <w:spacing w:after="0" w:line="240" w:lineRule="auto"/>
    </w:pPr>
    <w:rPr>
      <w:rFonts w:ascii="Calibri" w:eastAsia="Times New Roman" w:hAnsi="Calibri" w:cs="Times New Roman"/>
      <w:color w:val="auto"/>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numbering" w:customStyle="1" w:styleId="StyleBulleted1">
    <w:name w:val="Style Bulleted1"/>
    <w:basedOn w:val="NoList"/>
    <w:rsid w:val="0068189E"/>
    <w:pPr>
      <w:numPr>
        <w:numId w:val="234"/>
      </w:numPr>
    </w:pPr>
  </w:style>
  <w:style w:type="paragraph" w:customStyle="1" w:styleId="NTTNormal">
    <w:name w:val="*NTT*Normal"/>
    <w:basedOn w:val="Normal"/>
    <w:link w:val="NTTNormalChar"/>
    <w:qFormat/>
    <w:rsid w:val="0068189E"/>
    <w:pPr>
      <w:widowControl w:val="0"/>
      <w:spacing w:before="120" w:after="120" w:line="264" w:lineRule="auto"/>
      <w:ind w:firstLine="284"/>
      <w:jc w:val="both"/>
    </w:pPr>
    <w:rPr>
      <w:rFonts w:ascii="Times New Roman" w:eastAsiaTheme="minorEastAsia" w:hAnsi="Times New Roman"/>
      <w:bCs w:val="0"/>
      <w:sz w:val="26"/>
      <w:szCs w:val="26"/>
      <w:lang w:eastAsia="ja-JP"/>
    </w:rPr>
  </w:style>
  <w:style w:type="character" w:customStyle="1" w:styleId="NTTNormalChar">
    <w:name w:val="*NTT*Normal Char"/>
    <w:basedOn w:val="DefaultParagraphFont"/>
    <w:link w:val="NTTNormal"/>
    <w:rsid w:val="0068189E"/>
    <w:rPr>
      <w:rFonts w:eastAsiaTheme="minorEastAsia" w:cs="Times New Roman"/>
      <w:color w:val="auto"/>
      <w:szCs w:val="26"/>
      <w:lang w:eastAsia="ja-JP"/>
    </w:rPr>
  </w:style>
  <w:style w:type="table" w:customStyle="1" w:styleId="TableGrid0">
    <w:name w:val="TableGrid"/>
    <w:rsid w:val="0068189E"/>
    <w:pPr>
      <w:spacing w:after="0" w:line="240" w:lineRule="auto"/>
    </w:pPr>
    <w:rPr>
      <w:rFonts w:ascii="Calibri" w:eastAsia="Yu Mincho" w:hAnsi="Calibri" w:cs="Times New Roman"/>
      <w:color w:val="auto"/>
      <w:sz w:val="22"/>
      <w:szCs w:val="22"/>
    </w:rPr>
    <w:tblPr>
      <w:tblCellMar>
        <w:top w:w="0" w:type="dxa"/>
        <w:left w:w="0" w:type="dxa"/>
        <w:bottom w:w="0" w:type="dxa"/>
        <w:right w:w="0" w:type="dxa"/>
      </w:tblCellMar>
    </w:tblPr>
  </w:style>
  <w:style w:type="character" w:customStyle="1" w:styleId="Bodytext21">
    <w:name w:val="Body text (2)_"/>
    <w:link w:val="Bodytext22"/>
    <w:rsid w:val="0068189E"/>
    <w:rPr>
      <w:szCs w:val="26"/>
      <w:shd w:val="clear" w:color="auto" w:fill="FFFFFF"/>
    </w:rPr>
  </w:style>
  <w:style w:type="character" w:customStyle="1" w:styleId="Heading22">
    <w:name w:val="Heading #2_"/>
    <w:link w:val="Heading23"/>
    <w:rsid w:val="0068189E"/>
    <w:rPr>
      <w:b/>
      <w:bCs/>
      <w:szCs w:val="26"/>
      <w:shd w:val="clear" w:color="auto" w:fill="FFFFFF"/>
    </w:rPr>
  </w:style>
  <w:style w:type="character" w:customStyle="1" w:styleId="Bodytext60">
    <w:name w:val="Body text (6)_"/>
    <w:link w:val="Bodytext61"/>
    <w:rsid w:val="0068189E"/>
    <w:rPr>
      <w:b/>
      <w:bCs/>
      <w:i/>
      <w:iCs/>
      <w:shd w:val="clear" w:color="auto" w:fill="FFFFFF"/>
    </w:rPr>
  </w:style>
  <w:style w:type="character" w:customStyle="1" w:styleId="Bodytext2Bold">
    <w:name w:val="Body text (2) + Bold"/>
    <w:rsid w:val="0068189E"/>
    <w:rPr>
      <w:rFonts w:eastAsia="Times New Roman" w:cs="Times New Roman"/>
      <w:b/>
      <w:bCs/>
      <w:color w:val="000000"/>
      <w:spacing w:val="0"/>
      <w:w w:val="100"/>
      <w:position w:val="0"/>
      <w:sz w:val="26"/>
      <w:szCs w:val="26"/>
      <w:shd w:val="clear" w:color="auto" w:fill="FFFFFF"/>
      <w:lang w:val="vi-VN" w:eastAsia="vi-VN" w:bidi="vi-VN"/>
    </w:rPr>
  </w:style>
  <w:style w:type="character" w:customStyle="1" w:styleId="Tablecaption3">
    <w:name w:val="Table caption (3)_"/>
    <w:link w:val="Tablecaption30"/>
    <w:rsid w:val="0068189E"/>
    <w:rPr>
      <w:szCs w:val="26"/>
      <w:shd w:val="clear" w:color="auto" w:fill="FFFFFF"/>
    </w:rPr>
  </w:style>
  <w:style w:type="paragraph" w:customStyle="1" w:styleId="Bodytext22">
    <w:name w:val="Body text (2)"/>
    <w:basedOn w:val="Normal"/>
    <w:link w:val="Bodytext21"/>
    <w:rsid w:val="0068189E"/>
    <w:pPr>
      <w:widowControl w:val="0"/>
      <w:shd w:val="clear" w:color="auto" w:fill="FFFFFF"/>
      <w:spacing w:before="300" w:after="0" w:line="0" w:lineRule="atLeast"/>
      <w:ind w:hanging="480"/>
    </w:pPr>
    <w:rPr>
      <w:rFonts w:ascii="Times New Roman" w:eastAsiaTheme="minorHAnsi" w:hAnsi="Times New Roman" w:cs="Arial Unicode MS"/>
      <w:bCs w:val="0"/>
      <w:color w:val="000000"/>
      <w:sz w:val="26"/>
      <w:szCs w:val="26"/>
    </w:rPr>
  </w:style>
  <w:style w:type="paragraph" w:customStyle="1" w:styleId="Heading23">
    <w:name w:val="Heading #2"/>
    <w:basedOn w:val="Normal"/>
    <w:link w:val="Heading22"/>
    <w:rsid w:val="0068189E"/>
    <w:pPr>
      <w:widowControl w:val="0"/>
      <w:shd w:val="clear" w:color="auto" w:fill="FFFFFF"/>
      <w:spacing w:after="0" w:line="792" w:lineRule="exact"/>
      <w:ind w:hanging="480"/>
      <w:jc w:val="both"/>
      <w:outlineLvl w:val="1"/>
    </w:pPr>
    <w:rPr>
      <w:rFonts w:ascii="Times New Roman" w:eastAsiaTheme="minorHAnsi" w:hAnsi="Times New Roman" w:cs="Arial Unicode MS"/>
      <w:b/>
      <w:color w:val="000000"/>
      <w:sz w:val="26"/>
      <w:szCs w:val="26"/>
    </w:rPr>
  </w:style>
  <w:style w:type="paragraph" w:customStyle="1" w:styleId="Bodytext61">
    <w:name w:val="Body text (6)"/>
    <w:basedOn w:val="Normal"/>
    <w:link w:val="Bodytext60"/>
    <w:rsid w:val="0068189E"/>
    <w:pPr>
      <w:widowControl w:val="0"/>
      <w:shd w:val="clear" w:color="auto" w:fill="FFFFFF"/>
      <w:spacing w:before="540" w:after="0" w:line="446" w:lineRule="exact"/>
      <w:ind w:hanging="480"/>
      <w:jc w:val="both"/>
    </w:pPr>
    <w:rPr>
      <w:rFonts w:ascii="Times New Roman" w:eastAsiaTheme="minorHAnsi" w:hAnsi="Times New Roman" w:cs="Arial Unicode MS"/>
      <w:b/>
      <w:i/>
      <w:iCs/>
      <w:color w:val="000000"/>
      <w:sz w:val="26"/>
      <w:szCs w:val="80"/>
    </w:rPr>
  </w:style>
  <w:style w:type="paragraph" w:customStyle="1" w:styleId="Tablecaption30">
    <w:name w:val="Table caption (3)"/>
    <w:basedOn w:val="Normal"/>
    <w:link w:val="Tablecaption3"/>
    <w:rsid w:val="0068189E"/>
    <w:pPr>
      <w:widowControl w:val="0"/>
      <w:shd w:val="clear" w:color="auto" w:fill="FFFFFF"/>
      <w:spacing w:after="0" w:line="456" w:lineRule="exact"/>
      <w:jc w:val="both"/>
    </w:pPr>
    <w:rPr>
      <w:rFonts w:ascii="Times New Roman" w:eastAsiaTheme="minorHAnsi" w:hAnsi="Times New Roman" w:cs="Arial Unicode MS"/>
      <w:bCs w:val="0"/>
      <w:color w:val="000000"/>
      <w:sz w:val="26"/>
      <w:szCs w:val="26"/>
    </w:rPr>
  </w:style>
  <w:style w:type="character" w:customStyle="1" w:styleId="Tablecaption0">
    <w:name w:val="Table caption_"/>
    <w:link w:val="Tablecaption1"/>
    <w:rsid w:val="0068189E"/>
    <w:rPr>
      <w:b/>
      <w:bCs/>
      <w:szCs w:val="26"/>
      <w:shd w:val="clear" w:color="auto" w:fill="FFFFFF"/>
    </w:rPr>
  </w:style>
  <w:style w:type="character" w:customStyle="1" w:styleId="Picturecaption">
    <w:name w:val="Picture caption_"/>
    <w:link w:val="Picturecaption0"/>
    <w:rsid w:val="0068189E"/>
    <w:rPr>
      <w:b/>
      <w:bCs/>
      <w:i/>
      <w:iCs/>
      <w:shd w:val="clear" w:color="auto" w:fill="FFFFFF"/>
    </w:rPr>
  </w:style>
  <w:style w:type="character" w:customStyle="1" w:styleId="Tablecaption2">
    <w:name w:val="Table caption (2)_"/>
    <w:link w:val="Tablecaption20"/>
    <w:rsid w:val="0068189E"/>
    <w:rPr>
      <w:b/>
      <w:bCs/>
      <w:i/>
      <w:iCs/>
      <w:shd w:val="clear" w:color="auto" w:fill="FFFFFF"/>
    </w:rPr>
  </w:style>
  <w:style w:type="character" w:customStyle="1" w:styleId="Picturecaption2">
    <w:name w:val="Picture caption (2)_"/>
    <w:link w:val="Picturecaption20"/>
    <w:rsid w:val="0068189E"/>
    <w:rPr>
      <w:i/>
      <w:iCs/>
      <w:szCs w:val="26"/>
      <w:shd w:val="clear" w:color="auto" w:fill="FFFFFF"/>
    </w:rPr>
  </w:style>
  <w:style w:type="paragraph" w:customStyle="1" w:styleId="Tablecaption1">
    <w:name w:val="Table caption"/>
    <w:basedOn w:val="Normal"/>
    <w:link w:val="Tablecaption0"/>
    <w:rsid w:val="0068189E"/>
    <w:pPr>
      <w:widowControl w:val="0"/>
      <w:shd w:val="clear" w:color="auto" w:fill="FFFFFF"/>
      <w:spacing w:after="0" w:line="0" w:lineRule="atLeast"/>
    </w:pPr>
    <w:rPr>
      <w:rFonts w:ascii="Times New Roman" w:eastAsiaTheme="minorHAnsi" w:hAnsi="Times New Roman" w:cs="Arial Unicode MS"/>
      <w:b/>
      <w:color w:val="000000"/>
      <w:sz w:val="26"/>
      <w:szCs w:val="26"/>
    </w:rPr>
  </w:style>
  <w:style w:type="paragraph" w:customStyle="1" w:styleId="Picturecaption0">
    <w:name w:val="Picture caption"/>
    <w:basedOn w:val="Normal"/>
    <w:link w:val="Picturecaption"/>
    <w:rsid w:val="0068189E"/>
    <w:pPr>
      <w:widowControl w:val="0"/>
      <w:shd w:val="clear" w:color="auto" w:fill="FFFFFF"/>
      <w:spacing w:after="0" w:line="0" w:lineRule="atLeast"/>
    </w:pPr>
    <w:rPr>
      <w:rFonts w:ascii="Times New Roman" w:eastAsiaTheme="minorHAnsi" w:hAnsi="Times New Roman" w:cs="Arial Unicode MS"/>
      <w:b/>
      <w:i/>
      <w:iCs/>
      <w:color w:val="000000"/>
      <w:sz w:val="26"/>
      <w:szCs w:val="80"/>
    </w:rPr>
  </w:style>
  <w:style w:type="paragraph" w:customStyle="1" w:styleId="Tablecaption20">
    <w:name w:val="Table caption (2)"/>
    <w:basedOn w:val="Normal"/>
    <w:link w:val="Tablecaption2"/>
    <w:rsid w:val="0068189E"/>
    <w:pPr>
      <w:widowControl w:val="0"/>
      <w:shd w:val="clear" w:color="auto" w:fill="FFFFFF"/>
      <w:spacing w:after="0" w:line="0" w:lineRule="atLeast"/>
    </w:pPr>
    <w:rPr>
      <w:rFonts w:ascii="Times New Roman" w:eastAsiaTheme="minorHAnsi" w:hAnsi="Times New Roman" w:cs="Arial Unicode MS"/>
      <w:b/>
      <w:i/>
      <w:iCs/>
      <w:color w:val="000000"/>
      <w:sz w:val="26"/>
      <w:szCs w:val="80"/>
    </w:rPr>
  </w:style>
  <w:style w:type="paragraph" w:customStyle="1" w:styleId="Picturecaption20">
    <w:name w:val="Picture caption (2)"/>
    <w:basedOn w:val="Normal"/>
    <w:link w:val="Picturecaption2"/>
    <w:rsid w:val="0068189E"/>
    <w:pPr>
      <w:widowControl w:val="0"/>
      <w:shd w:val="clear" w:color="auto" w:fill="FFFFFF"/>
      <w:spacing w:after="0" w:line="0" w:lineRule="atLeast"/>
    </w:pPr>
    <w:rPr>
      <w:rFonts w:ascii="Times New Roman" w:eastAsiaTheme="minorHAnsi" w:hAnsi="Times New Roman" w:cs="Arial Unicode MS"/>
      <w:bCs w:val="0"/>
      <w:i/>
      <w:iCs/>
      <w:color w:val="000000"/>
      <w:sz w:val="26"/>
      <w:szCs w:val="26"/>
    </w:rPr>
  </w:style>
  <w:style w:type="character" w:customStyle="1" w:styleId="Bodytext6Exact">
    <w:name w:val="Body text (6) Exact"/>
    <w:rsid w:val="0068189E"/>
    <w:rPr>
      <w:rFonts w:ascii="Times New Roman" w:eastAsia="Times New Roman" w:hAnsi="Times New Roman" w:cs="Times New Roman"/>
      <w:b/>
      <w:bCs/>
      <w:i/>
      <w:iCs/>
      <w:smallCaps w:val="0"/>
      <w:strike w:val="0"/>
      <w:u w:val="none"/>
    </w:rPr>
  </w:style>
  <w:style w:type="character" w:customStyle="1" w:styleId="Bodytext7Exact">
    <w:name w:val="Body text (7) Exact"/>
    <w:link w:val="Bodytext7"/>
    <w:rsid w:val="0068189E"/>
    <w:rPr>
      <w:rFonts w:ascii="Arial" w:eastAsia="Arial" w:hAnsi="Arial" w:cs="Arial"/>
      <w:i/>
      <w:iCs/>
      <w:sz w:val="17"/>
      <w:szCs w:val="17"/>
      <w:shd w:val="clear" w:color="auto" w:fill="FFFFFF"/>
      <w:lang w:bidi="en-US"/>
    </w:rPr>
  </w:style>
  <w:style w:type="character" w:customStyle="1" w:styleId="Bodytext8Exact">
    <w:name w:val="Body text (8) Exact"/>
    <w:link w:val="Bodytext8"/>
    <w:rsid w:val="0068189E"/>
    <w:rPr>
      <w:rFonts w:ascii="Arial" w:eastAsia="Arial" w:hAnsi="Arial" w:cs="Arial"/>
      <w:sz w:val="18"/>
      <w:szCs w:val="18"/>
      <w:shd w:val="clear" w:color="auto" w:fill="FFFFFF"/>
    </w:rPr>
  </w:style>
  <w:style w:type="character" w:customStyle="1" w:styleId="Bodytext9Exact">
    <w:name w:val="Body text (9) Exact"/>
    <w:link w:val="Bodytext9"/>
    <w:rsid w:val="0068189E"/>
    <w:rPr>
      <w:rFonts w:ascii="Arial" w:eastAsia="Arial" w:hAnsi="Arial" w:cs="Arial"/>
      <w:b/>
      <w:bCs/>
      <w:sz w:val="17"/>
      <w:szCs w:val="17"/>
      <w:shd w:val="clear" w:color="auto" w:fill="FFFFFF"/>
    </w:rPr>
  </w:style>
  <w:style w:type="character" w:customStyle="1" w:styleId="Bodytext10Exact">
    <w:name w:val="Body text (10) Exact"/>
    <w:link w:val="Bodytext102"/>
    <w:rsid w:val="0068189E"/>
    <w:rPr>
      <w:rFonts w:ascii="Arial" w:eastAsia="Arial" w:hAnsi="Arial" w:cs="Arial"/>
      <w:b/>
      <w:bCs/>
      <w:sz w:val="18"/>
      <w:szCs w:val="18"/>
      <w:shd w:val="clear" w:color="auto" w:fill="FFFFFF"/>
    </w:rPr>
  </w:style>
  <w:style w:type="paragraph" w:customStyle="1" w:styleId="Bodytext7">
    <w:name w:val="Body text (7)"/>
    <w:basedOn w:val="Normal"/>
    <w:link w:val="Bodytext7Exact"/>
    <w:rsid w:val="0068189E"/>
    <w:pPr>
      <w:widowControl w:val="0"/>
      <w:shd w:val="clear" w:color="auto" w:fill="FFFFFF"/>
      <w:spacing w:after="0" w:line="0" w:lineRule="atLeast"/>
    </w:pPr>
    <w:rPr>
      <w:rFonts w:ascii="Arial" w:eastAsia="Arial" w:hAnsi="Arial" w:cs="Arial"/>
      <w:bCs w:val="0"/>
      <w:i/>
      <w:iCs/>
      <w:color w:val="000000"/>
      <w:sz w:val="17"/>
      <w:szCs w:val="17"/>
      <w:lang w:bidi="en-US"/>
    </w:rPr>
  </w:style>
  <w:style w:type="paragraph" w:customStyle="1" w:styleId="Bodytext8">
    <w:name w:val="Body text (8)"/>
    <w:basedOn w:val="Normal"/>
    <w:link w:val="Bodytext8Exact"/>
    <w:rsid w:val="0068189E"/>
    <w:pPr>
      <w:widowControl w:val="0"/>
      <w:shd w:val="clear" w:color="auto" w:fill="FFFFFF"/>
      <w:spacing w:after="0" w:line="0" w:lineRule="atLeast"/>
    </w:pPr>
    <w:rPr>
      <w:rFonts w:ascii="Arial" w:eastAsia="Arial" w:hAnsi="Arial" w:cs="Arial"/>
      <w:bCs w:val="0"/>
      <w:color w:val="000000"/>
      <w:sz w:val="18"/>
      <w:szCs w:val="18"/>
    </w:rPr>
  </w:style>
  <w:style w:type="paragraph" w:customStyle="1" w:styleId="Bodytext9">
    <w:name w:val="Body text (9)"/>
    <w:basedOn w:val="Normal"/>
    <w:link w:val="Bodytext9Exact"/>
    <w:rsid w:val="0068189E"/>
    <w:pPr>
      <w:widowControl w:val="0"/>
      <w:shd w:val="clear" w:color="auto" w:fill="FFFFFF"/>
      <w:spacing w:after="0" w:line="0" w:lineRule="atLeast"/>
    </w:pPr>
    <w:rPr>
      <w:rFonts w:ascii="Arial" w:eastAsia="Arial" w:hAnsi="Arial" w:cs="Arial"/>
      <w:b/>
      <w:color w:val="000000"/>
      <w:sz w:val="17"/>
      <w:szCs w:val="17"/>
    </w:rPr>
  </w:style>
  <w:style w:type="paragraph" w:customStyle="1" w:styleId="Bodytext102">
    <w:name w:val="Body text (10)"/>
    <w:basedOn w:val="Normal"/>
    <w:link w:val="Bodytext10Exact"/>
    <w:rsid w:val="0068189E"/>
    <w:pPr>
      <w:widowControl w:val="0"/>
      <w:shd w:val="clear" w:color="auto" w:fill="FFFFFF"/>
      <w:spacing w:after="0" w:line="0" w:lineRule="atLeast"/>
    </w:pPr>
    <w:rPr>
      <w:rFonts w:ascii="Arial" w:eastAsia="Arial" w:hAnsi="Arial" w:cs="Arial"/>
      <w:b/>
      <w:color w:val="000000"/>
      <w:sz w:val="18"/>
      <w:szCs w:val="18"/>
    </w:rPr>
  </w:style>
  <w:style w:type="character" w:customStyle="1" w:styleId="Heading220">
    <w:name w:val="Heading #2 (2)_"/>
    <w:link w:val="Heading221"/>
    <w:rsid w:val="0068189E"/>
    <w:rPr>
      <w:b/>
      <w:bCs/>
      <w:sz w:val="24"/>
      <w:szCs w:val="24"/>
      <w:shd w:val="clear" w:color="auto" w:fill="FFFFFF"/>
    </w:rPr>
  </w:style>
  <w:style w:type="character" w:customStyle="1" w:styleId="Bodytext11Exact">
    <w:name w:val="Body text (11) Exact"/>
    <w:link w:val="Bodytext111"/>
    <w:rsid w:val="0068189E"/>
    <w:rPr>
      <w:rFonts w:ascii="Arial" w:eastAsia="Arial" w:hAnsi="Arial" w:cs="Arial"/>
      <w:b/>
      <w:bCs/>
      <w:sz w:val="22"/>
      <w:shd w:val="clear" w:color="auto" w:fill="FFFFFF"/>
    </w:rPr>
  </w:style>
  <w:style w:type="character" w:customStyle="1" w:styleId="Bodytext12Exact">
    <w:name w:val="Body text (12) Exact"/>
    <w:link w:val="Bodytext120"/>
    <w:rsid w:val="0068189E"/>
    <w:rPr>
      <w:rFonts w:ascii="Arial" w:eastAsia="Arial" w:hAnsi="Arial" w:cs="Arial"/>
      <w:b/>
      <w:bCs/>
      <w:i/>
      <w:iCs/>
      <w:sz w:val="22"/>
      <w:shd w:val="clear" w:color="auto" w:fill="FFFFFF"/>
    </w:rPr>
  </w:style>
  <w:style w:type="character" w:customStyle="1" w:styleId="Bodytext11FranklinGothicHeavy">
    <w:name w:val="Body text (11) + Franklin Gothic Heavy"/>
    <w:aliases w:val="16 pt,Not Bold Exact"/>
    <w:rsid w:val="0068189E"/>
    <w:rPr>
      <w:rFonts w:ascii="Franklin Gothic Heavy" w:eastAsia="Franklin Gothic Heavy" w:hAnsi="Franklin Gothic Heavy" w:cs="Franklin Gothic Heavy"/>
      <w:b/>
      <w:bCs/>
      <w:color w:val="000000"/>
      <w:spacing w:val="0"/>
      <w:w w:val="100"/>
      <w:position w:val="0"/>
      <w:sz w:val="32"/>
      <w:szCs w:val="32"/>
      <w:shd w:val="clear" w:color="auto" w:fill="FFFFFF"/>
      <w:lang w:val="vi-VN" w:eastAsia="vi-VN" w:bidi="vi-VN"/>
    </w:rPr>
  </w:style>
  <w:style w:type="character" w:customStyle="1" w:styleId="Bodytext13Exact">
    <w:name w:val="Body text (13) Exact"/>
    <w:rsid w:val="0068189E"/>
  </w:style>
  <w:style w:type="character" w:customStyle="1" w:styleId="Bodytext11ItalicExact">
    <w:name w:val="Body text (11) + Italic Exact"/>
    <w:rsid w:val="0068189E"/>
    <w:rPr>
      <w:rFonts w:ascii="Arial" w:eastAsia="Arial" w:hAnsi="Arial" w:cs="Arial"/>
      <w:b/>
      <w:bCs/>
      <w:i/>
      <w:iCs/>
      <w:color w:val="000000"/>
      <w:spacing w:val="0"/>
      <w:w w:val="100"/>
      <w:position w:val="0"/>
      <w:sz w:val="22"/>
      <w:shd w:val="clear" w:color="auto" w:fill="FFFFFF"/>
      <w:lang w:val="vi-VN" w:eastAsia="vi-VN" w:bidi="vi-VN"/>
    </w:rPr>
  </w:style>
  <w:style w:type="character" w:customStyle="1" w:styleId="Picturecaption3">
    <w:name w:val="Picture caption (3)_"/>
    <w:link w:val="Picturecaption30"/>
    <w:rsid w:val="0068189E"/>
    <w:rPr>
      <w:b/>
      <w:bCs/>
      <w:szCs w:val="26"/>
      <w:shd w:val="clear" w:color="auto" w:fill="FFFFFF"/>
    </w:rPr>
  </w:style>
  <w:style w:type="character" w:customStyle="1" w:styleId="Bodytext13">
    <w:name w:val="Body text (13)_"/>
    <w:link w:val="Bodytext130"/>
    <w:rsid w:val="0068189E"/>
    <w:rPr>
      <w:w w:val="150"/>
      <w:sz w:val="11"/>
      <w:szCs w:val="11"/>
      <w:shd w:val="clear" w:color="auto" w:fill="FFFFFF"/>
    </w:rPr>
  </w:style>
  <w:style w:type="paragraph" w:customStyle="1" w:styleId="Heading221">
    <w:name w:val="Heading #2 (2)"/>
    <w:basedOn w:val="Normal"/>
    <w:link w:val="Heading220"/>
    <w:rsid w:val="0068189E"/>
    <w:pPr>
      <w:widowControl w:val="0"/>
      <w:shd w:val="clear" w:color="auto" w:fill="FFFFFF"/>
      <w:spacing w:before="180" w:after="0" w:line="744" w:lineRule="exact"/>
      <w:ind w:hanging="740"/>
      <w:jc w:val="both"/>
      <w:outlineLvl w:val="1"/>
    </w:pPr>
    <w:rPr>
      <w:rFonts w:ascii="Times New Roman" w:eastAsiaTheme="minorHAnsi" w:hAnsi="Times New Roman" w:cs="Arial Unicode MS"/>
      <w:b/>
      <w:color w:val="000000"/>
      <w:sz w:val="24"/>
      <w:szCs w:val="24"/>
    </w:rPr>
  </w:style>
  <w:style w:type="paragraph" w:customStyle="1" w:styleId="Bodytext111">
    <w:name w:val="Body text (11)"/>
    <w:basedOn w:val="Normal"/>
    <w:link w:val="Bodytext11Exact"/>
    <w:rsid w:val="0068189E"/>
    <w:pPr>
      <w:widowControl w:val="0"/>
      <w:shd w:val="clear" w:color="auto" w:fill="FFFFFF"/>
      <w:spacing w:after="0" w:line="0" w:lineRule="atLeast"/>
    </w:pPr>
    <w:rPr>
      <w:rFonts w:ascii="Arial" w:eastAsia="Arial" w:hAnsi="Arial" w:cs="Arial"/>
      <w:b/>
      <w:color w:val="000000"/>
      <w:szCs w:val="80"/>
    </w:rPr>
  </w:style>
  <w:style w:type="paragraph" w:customStyle="1" w:styleId="Bodytext120">
    <w:name w:val="Body text (12)"/>
    <w:basedOn w:val="Normal"/>
    <w:link w:val="Bodytext12Exact"/>
    <w:rsid w:val="0068189E"/>
    <w:pPr>
      <w:widowControl w:val="0"/>
      <w:shd w:val="clear" w:color="auto" w:fill="FFFFFF"/>
      <w:spacing w:after="0" w:line="0" w:lineRule="atLeast"/>
    </w:pPr>
    <w:rPr>
      <w:rFonts w:ascii="Arial" w:eastAsia="Arial" w:hAnsi="Arial" w:cs="Arial"/>
      <w:b/>
      <w:i/>
      <w:iCs/>
      <w:color w:val="000000"/>
      <w:szCs w:val="80"/>
    </w:rPr>
  </w:style>
  <w:style w:type="paragraph" w:customStyle="1" w:styleId="Bodytext130">
    <w:name w:val="Body text (13)"/>
    <w:basedOn w:val="Normal"/>
    <w:link w:val="Bodytext13"/>
    <w:rsid w:val="0068189E"/>
    <w:pPr>
      <w:widowControl w:val="0"/>
      <w:shd w:val="clear" w:color="auto" w:fill="FFFFFF"/>
      <w:spacing w:after="0" w:line="0" w:lineRule="atLeast"/>
      <w:jc w:val="both"/>
    </w:pPr>
    <w:rPr>
      <w:rFonts w:ascii="Times New Roman" w:eastAsiaTheme="minorHAnsi" w:hAnsi="Times New Roman" w:cs="Arial Unicode MS"/>
      <w:bCs w:val="0"/>
      <w:color w:val="000000"/>
      <w:w w:val="150"/>
      <w:sz w:val="11"/>
      <w:szCs w:val="11"/>
    </w:rPr>
  </w:style>
  <w:style w:type="paragraph" w:customStyle="1" w:styleId="Picturecaption30">
    <w:name w:val="Picture caption (3)"/>
    <w:basedOn w:val="Normal"/>
    <w:link w:val="Picturecaption3"/>
    <w:rsid w:val="0068189E"/>
    <w:pPr>
      <w:widowControl w:val="0"/>
      <w:shd w:val="clear" w:color="auto" w:fill="FFFFFF"/>
      <w:spacing w:after="0" w:line="0" w:lineRule="atLeast"/>
    </w:pPr>
    <w:rPr>
      <w:rFonts w:ascii="Times New Roman" w:eastAsiaTheme="minorHAnsi" w:hAnsi="Times New Roman" w:cs="Arial Unicode MS"/>
      <w:b/>
      <w:color w:val="000000"/>
      <w:sz w:val="26"/>
      <w:szCs w:val="26"/>
    </w:rPr>
  </w:style>
  <w:style w:type="numbering" w:customStyle="1" w:styleId="StyleBulleted3">
    <w:name w:val="Style Bulleted3"/>
    <w:rsid w:val="0068189E"/>
    <w:pPr>
      <w:numPr>
        <w:numId w:val="163"/>
      </w:numPr>
    </w:pPr>
  </w:style>
  <w:style w:type="paragraph" w:customStyle="1" w:styleId="30Par1-">
    <w:name w:val="3.0_Par_1-"/>
    <w:basedOn w:val="Normal"/>
    <w:qFormat/>
    <w:rsid w:val="0068189E"/>
    <w:pPr>
      <w:spacing w:before="60" w:after="60" w:line="300" w:lineRule="auto"/>
      <w:ind w:firstLine="680"/>
      <w:jc w:val="both"/>
    </w:pPr>
    <w:rPr>
      <w:rFonts w:ascii="Times New Roman" w:eastAsia="Arial" w:hAnsi="Times New Roman"/>
      <w:bCs w:val="0"/>
      <w:sz w:val="28"/>
      <w:lang w:eastAsia="ja-JP"/>
    </w:rPr>
  </w:style>
  <w:style w:type="paragraph" w:customStyle="1" w:styleId="30Par2gachdaudong">
    <w:name w:val="3.0_Par_2 gach dau dong"/>
    <w:basedOn w:val="ListParagraph"/>
    <w:qFormat/>
    <w:rsid w:val="0068189E"/>
    <w:pPr>
      <w:widowControl w:val="0"/>
      <w:numPr>
        <w:numId w:val="164"/>
      </w:numPr>
      <w:tabs>
        <w:tab w:val="left" w:pos="993"/>
      </w:tabs>
      <w:spacing w:before="60" w:after="60" w:line="300" w:lineRule="auto"/>
      <w:ind w:left="0" w:firstLine="680"/>
      <w:contextualSpacing w:val="0"/>
      <w:jc w:val="both"/>
    </w:pPr>
    <w:rPr>
      <w:rFonts w:ascii="Times New Roman" w:eastAsia="Calibri" w:hAnsi="Times New Roman"/>
      <w:bCs w:val="0"/>
      <w:sz w:val="28"/>
      <w:szCs w:val="26"/>
    </w:rPr>
  </w:style>
  <w:style w:type="paragraph" w:customStyle="1" w:styleId="1LV1PhanI">
    <w:name w:val="1.LV1_Phan_I"/>
    <w:basedOn w:val="Normal"/>
    <w:qFormat/>
    <w:rsid w:val="0068189E"/>
    <w:pPr>
      <w:spacing w:before="120" w:after="120" w:line="300" w:lineRule="auto"/>
      <w:jc w:val="both"/>
      <w:outlineLvl w:val="0"/>
    </w:pPr>
    <w:rPr>
      <w:rFonts w:ascii="Times New Roman" w:eastAsia="Arial" w:hAnsi="Times New Roman"/>
      <w:b/>
      <w:bCs w:val="0"/>
      <w:sz w:val="32"/>
      <w:szCs w:val="28"/>
      <w:lang w:eastAsia="ja-JP"/>
    </w:rPr>
  </w:style>
  <w:style w:type="paragraph" w:customStyle="1" w:styleId="2MucI1">
    <w:name w:val="2.Muc_I.1"/>
    <w:basedOn w:val="Normal"/>
    <w:qFormat/>
    <w:rsid w:val="0068189E"/>
    <w:pPr>
      <w:numPr>
        <w:numId w:val="165"/>
      </w:numPr>
      <w:spacing w:before="120" w:after="120" w:line="300" w:lineRule="auto"/>
      <w:jc w:val="both"/>
      <w:outlineLvl w:val="1"/>
    </w:pPr>
    <w:rPr>
      <w:rFonts w:ascii="Times New Roman" w:eastAsia="Arial" w:hAnsi="Times New Roman"/>
      <w:b/>
      <w:bCs w:val="0"/>
      <w:sz w:val="28"/>
      <w:lang w:eastAsia="ja-JP"/>
    </w:rPr>
  </w:style>
  <w:style w:type="paragraph" w:customStyle="1" w:styleId="21MucI1">
    <w:name w:val="2.1_Muc_I.1"/>
    <w:basedOn w:val="2MucI1"/>
    <w:qFormat/>
    <w:rsid w:val="0068189E"/>
    <w:pPr>
      <w:numPr>
        <w:numId w:val="0"/>
      </w:numPr>
      <w:ind w:firstLine="680"/>
      <w:outlineLvl w:val="2"/>
    </w:pPr>
  </w:style>
  <w:style w:type="paragraph" w:customStyle="1" w:styleId="22LV4muc411">
    <w:name w:val="2.2_LV4_muc_4.1.1_"/>
    <w:basedOn w:val="Normal"/>
    <w:rsid w:val="0068189E"/>
    <w:pPr>
      <w:numPr>
        <w:ilvl w:val="3"/>
        <w:numId w:val="166"/>
      </w:numPr>
      <w:spacing w:before="120" w:after="120" w:line="300" w:lineRule="auto"/>
      <w:contextualSpacing/>
      <w:jc w:val="both"/>
      <w:outlineLvl w:val="3"/>
    </w:pPr>
    <w:rPr>
      <w:rFonts w:ascii="Times New Roman" w:eastAsia="Arial" w:hAnsi="Times New Roman"/>
      <w:b/>
      <w:i/>
      <w:sz w:val="28"/>
      <w:szCs w:val="28"/>
      <w:lang w:eastAsia="ja-JP"/>
    </w:rPr>
  </w:style>
  <w:style w:type="paragraph" w:customStyle="1" w:styleId="23LV4Muckodatmuc">
    <w:name w:val="2.3_LV4_Muc_ko dat muc"/>
    <w:basedOn w:val="21MucI1"/>
    <w:rsid w:val="0068189E"/>
    <w:pPr>
      <w:ind w:firstLine="1247"/>
      <w:outlineLvl w:val="3"/>
    </w:pPr>
    <w:rPr>
      <w:color w:val="000000"/>
    </w:rPr>
  </w:style>
  <w:style w:type="paragraph" w:customStyle="1" w:styleId="24LV5kodatmuc">
    <w:name w:val="2.4_LV5_ko dat muc"/>
    <w:basedOn w:val="23LV4Muckodatmuc"/>
    <w:qFormat/>
    <w:rsid w:val="0068189E"/>
    <w:pPr>
      <w:outlineLvl w:val="4"/>
    </w:pPr>
  </w:style>
  <w:style w:type="paragraph" w:customStyle="1" w:styleId="25LV6">
    <w:name w:val="2.5.LV6"/>
    <w:basedOn w:val="24LV5kodatmuc"/>
    <w:qFormat/>
    <w:rsid w:val="0068189E"/>
    <w:pPr>
      <w:ind w:firstLine="1418"/>
      <w:outlineLvl w:val="5"/>
    </w:pPr>
    <w:rPr>
      <w:b w:val="0"/>
      <w:i/>
    </w:rPr>
  </w:style>
  <w:style w:type="table" w:customStyle="1" w:styleId="TableGridJO1">
    <w:name w:val="Table Grid JO1"/>
    <w:basedOn w:val="TableNormal"/>
    <w:next w:val="TableGrid"/>
    <w:rsid w:val="0068189E"/>
    <w:pPr>
      <w:spacing w:before="60" w:after="0" w:line="240" w:lineRule="auto"/>
      <w:jc w:val="both"/>
    </w:pPr>
    <w:rPr>
      <w:rFonts w:eastAsia="SimSun" w:cs="Times New Roman"/>
      <w:color w:val="auto"/>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val="0"/>
      </w:rPr>
      <w:tblPr/>
      <w:tcPr>
        <w:shd w:val="clear" w:color="auto" w:fill="C0C0C0"/>
      </w:tcPr>
    </w:tblStylePr>
  </w:style>
  <w:style w:type="paragraph" w:customStyle="1" w:styleId="imgcaption">
    <w:name w:val="img_caption"/>
    <w:basedOn w:val="Normal"/>
    <w:uiPriority w:val="99"/>
    <w:rsid w:val="0068189E"/>
    <w:pPr>
      <w:widowControl w:val="0"/>
      <w:spacing w:before="100" w:beforeAutospacing="1" w:after="187" w:line="240" w:lineRule="auto"/>
      <w:ind w:firstLine="720"/>
      <w:jc w:val="both"/>
    </w:pPr>
    <w:rPr>
      <w:rFonts w:ascii="Times New Roman" w:eastAsia="Calibri" w:hAnsi="Times New Roman"/>
      <w:bCs w:val="0"/>
      <w:i/>
      <w:iCs/>
      <w:caps/>
      <w:lang w:eastAsia="ja-JP"/>
    </w:rPr>
  </w:style>
  <w:style w:type="character" w:customStyle="1" w:styleId="listdunggachngangChar">
    <w:name w:val="list (dung gach ngang) Char"/>
    <w:link w:val="listdunggachngang"/>
    <w:uiPriority w:val="99"/>
    <w:rsid w:val="0068189E"/>
    <w:rPr>
      <w:rFonts w:eastAsia="MS Mincho" w:cs="Times New Roman"/>
      <w:color w:val="auto"/>
      <w:sz w:val="24"/>
      <w:szCs w:val="28"/>
      <w:lang w:eastAsia="ja-JP"/>
    </w:rPr>
  </w:style>
  <w:style w:type="table" w:customStyle="1" w:styleId="LightList-Accent51">
    <w:name w:val="Light List - Accent 51"/>
    <w:basedOn w:val="TableNormal"/>
    <w:next w:val="LightList-Accent5"/>
    <w:uiPriority w:val="99"/>
    <w:rsid w:val="0068189E"/>
    <w:pPr>
      <w:spacing w:before="60" w:after="0" w:line="240" w:lineRule="auto"/>
      <w:jc w:val="both"/>
    </w:pPr>
    <w:rPr>
      <w:rFonts w:ascii="Calibri" w:eastAsia="Calibri" w:hAnsi="Calibri" w:cs="Times New Roman"/>
      <w:color w:val="auto"/>
      <w:sz w:val="22"/>
      <w:szCs w:val="22"/>
      <w:lang w:eastAsia="vi-V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customStyle="1" w:styleId="BodyText70">
    <w:name w:val="Body Text 7"/>
    <w:basedOn w:val="Heading7"/>
    <w:rsid w:val="0068189E"/>
    <w:pPr>
      <w:keepNext w:val="0"/>
      <w:keepLines/>
      <w:numPr>
        <w:ilvl w:val="6"/>
      </w:numPr>
      <w:tabs>
        <w:tab w:val="num" w:pos="1296"/>
        <w:tab w:val="left" w:pos="1559"/>
        <w:tab w:val="num" w:pos="3240"/>
      </w:tabs>
      <w:ind w:left="1296" w:hanging="1296"/>
      <w:jc w:val="both"/>
    </w:pPr>
    <w:rPr>
      <w:color w:val="000080"/>
      <w:sz w:val="24"/>
      <w:szCs w:val="24"/>
      <w:lang w:val="en-GB" w:eastAsia="en-US"/>
    </w:rPr>
  </w:style>
  <w:style w:type="table" w:customStyle="1" w:styleId="LightList-Accent511">
    <w:name w:val="Light List - Accent 511"/>
    <w:basedOn w:val="TableNormal"/>
    <w:next w:val="LightList-Accent5"/>
    <w:uiPriority w:val="99"/>
    <w:rsid w:val="0068189E"/>
    <w:pPr>
      <w:spacing w:before="60" w:after="0" w:line="240" w:lineRule="auto"/>
      <w:jc w:val="both"/>
    </w:pPr>
    <w:rPr>
      <w:rFonts w:eastAsia="MS Mincho" w:cs="Times New Roman"/>
      <w:color w:val="auto"/>
      <w:sz w:val="20"/>
      <w:szCs w:val="20"/>
      <w:lang w:eastAsia="vi-VN"/>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customStyle="1" w:styleId="Bullet1Char10">
    <w:name w:val="Bullet 1 Char1"/>
    <w:uiPriority w:val="99"/>
    <w:rsid w:val="0068189E"/>
    <w:rPr>
      <w:snapToGrid w:val="0"/>
      <w:color w:val="000000"/>
      <w:sz w:val="26"/>
      <w:szCs w:val="24"/>
      <w:lang w:eastAsia="en-US"/>
    </w:rPr>
  </w:style>
  <w:style w:type="character" w:customStyle="1" w:styleId="ff1">
    <w:name w:val="ff1"/>
    <w:rsid w:val="0068189E"/>
  </w:style>
  <w:style w:type="paragraph" w:customStyle="1" w:styleId="Outlinenumbered">
    <w:name w:val="Outline numbered"/>
    <w:aliases w:val="Left:  1&quot;,Hanging:  0.55&quot;"/>
    <w:basedOn w:val="Normal"/>
    <w:rsid w:val="0068189E"/>
    <w:pPr>
      <w:tabs>
        <w:tab w:val="num" w:pos="2232"/>
      </w:tabs>
      <w:spacing w:before="120" w:after="120" w:line="240" w:lineRule="auto"/>
      <w:ind w:left="2232" w:hanging="792"/>
      <w:jc w:val="both"/>
    </w:pPr>
    <w:rPr>
      <w:rFonts w:ascii="Times New Roman" w:hAnsi="Times New Roman"/>
      <w:iCs/>
      <w:sz w:val="24"/>
      <w:szCs w:val="24"/>
      <w:lang w:eastAsia="ja-JP"/>
    </w:rPr>
  </w:style>
  <w:style w:type="numbering" w:customStyle="1" w:styleId="StyleBulleted12pt">
    <w:name w:val="Style Bulleted 12 pt"/>
    <w:rsid w:val="0068189E"/>
    <w:pPr>
      <w:numPr>
        <w:numId w:val="174"/>
      </w:numPr>
    </w:pPr>
  </w:style>
  <w:style w:type="character" w:customStyle="1" w:styleId="text-main-bold">
    <w:name w:val="text-main-bold"/>
    <w:rsid w:val="0068189E"/>
  </w:style>
  <w:style w:type="paragraph" w:customStyle="1" w:styleId="1Char">
    <w:name w:val="1 Char"/>
    <w:basedOn w:val="DocumentMap"/>
    <w:autoRedefine/>
    <w:rsid w:val="0068189E"/>
    <w:pPr>
      <w:widowControl w:val="0"/>
      <w:shd w:val="clear" w:color="auto" w:fill="000080"/>
      <w:spacing w:before="60"/>
      <w:jc w:val="both"/>
    </w:pPr>
    <w:rPr>
      <w:rFonts w:eastAsia="SimSun" w:cs="Times New Roman"/>
      <w:bCs w:val="0"/>
      <w:kern w:val="2"/>
      <w:sz w:val="24"/>
      <w:szCs w:val="24"/>
      <w:lang w:eastAsia="zh-CN"/>
    </w:rPr>
  </w:style>
  <w:style w:type="paragraph" w:customStyle="1" w:styleId="BodyTextuni">
    <w:name w:val="BodyText_uni"/>
    <w:basedOn w:val="Normal"/>
    <w:autoRedefine/>
    <w:rsid w:val="0068189E"/>
    <w:pPr>
      <w:keepNext/>
      <w:widowControl w:val="0"/>
      <w:tabs>
        <w:tab w:val="num" w:pos="792"/>
      </w:tabs>
      <w:spacing w:before="120" w:after="0" w:line="240" w:lineRule="auto"/>
      <w:ind w:left="792" w:hanging="432"/>
      <w:jc w:val="both"/>
    </w:pPr>
    <w:rPr>
      <w:rFonts w:ascii="Times New Roman" w:hAnsi="Times New Roman"/>
      <w:bCs w:val="0"/>
      <w:sz w:val="26"/>
      <w:szCs w:val="24"/>
      <w:lang w:val="en-AU" w:eastAsia="ja-JP"/>
    </w:rPr>
  </w:style>
  <w:style w:type="paragraph" w:customStyle="1" w:styleId="BulletVN1">
    <w:name w:val="Bullet_VN_1"/>
    <w:basedOn w:val="ListBullet"/>
    <w:rsid w:val="0068189E"/>
    <w:pPr>
      <w:tabs>
        <w:tab w:val="clear" w:pos="0"/>
        <w:tab w:val="num" w:pos="1440"/>
      </w:tabs>
      <w:suppressAutoHyphens w:val="0"/>
      <w:spacing w:before="120" w:line="280" w:lineRule="exact"/>
      <w:ind w:left="1440" w:hanging="432"/>
    </w:pPr>
    <w:rPr>
      <w:lang w:eastAsia="en-US"/>
    </w:rPr>
  </w:style>
  <w:style w:type="paragraph" w:customStyle="1" w:styleId="bulletto1">
    <w:name w:val="bullet to1"/>
    <w:basedOn w:val="Normal"/>
    <w:rsid w:val="0068189E"/>
    <w:pPr>
      <w:keepNext/>
      <w:keepLines/>
      <w:widowControl w:val="0"/>
      <w:spacing w:before="60" w:after="0" w:line="240" w:lineRule="auto"/>
      <w:ind w:left="714" w:hanging="357"/>
      <w:jc w:val="both"/>
    </w:pPr>
    <w:rPr>
      <w:rFonts w:ascii=".VnTime" w:hAnsi=".VnTime"/>
      <w:bCs w:val="0"/>
      <w:sz w:val="24"/>
      <w:szCs w:val="20"/>
      <w:lang w:val="en-GB" w:eastAsia="ja-JP"/>
    </w:rPr>
  </w:style>
  <w:style w:type="paragraph" w:customStyle="1" w:styleId="Figure0">
    <w:name w:val="Figure"/>
    <w:rsid w:val="0068189E"/>
    <w:pPr>
      <w:keepNext/>
      <w:keepLines/>
      <w:widowControl w:val="0"/>
      <w:spacing w:before="60" w:after="60" w:line="240" w:lineRule="auto"/>
      <w:jc w:val="center"/>
    </w:pPr>
    <w:rPr>
      <w:rFonts w:ascii=".VnTime" w:eastAsia="Times New Roman" w:hAnsi=".VnTime" w:cs="Times New Roman"/>
      <w:i/>
      <w:color w:val="auto"/>
      <w:sz w:val="24"/>
      <w:szCs w:val="20"/>
    </w:rPr>
  </w:style>
  <w:style w:type="paragraph" w:customStyle="1" w:styleId="BodyText2uni">
    <w:name w:val="BodyText2_uni"/>
    <w:basedOn w:val="BodyText2"/>
    <w:autoRedefine/>
    <w:rsid w:val="0068189E"/>
    <w:pPr>
      <w:tabs>
        <w:tab w:val="num" w:pos="927"/>
      </w:tabs>
      <w:suppressAutoHyphens w:val="0"/>
      <w:spacing w:before="60"/>
      <w:ind w:left="907" w:hanging="340"/>
    </w:pPr>
    <w:rPr>
      <w:sz w:val="26"/>
      <w:szCs w:val="26"/>
      <w:lang w:val="en-AU" w:eastAsia="en-US"/>
    </w:rPr>
  </w:style>
  <w:style w:type="paragraph" w:customStyle="1" w:styleId="PhanHeading">
    <w:name w:val="Phan Heading"/>
    <w:basedOn w:val="Title"/>
    <w:qFormat/>
    <w:rsid w:val="0068189E"/>
    <w:pPr>
      <w:pageBreakBefore/>
      <w:numPr>
        <w:numId w:val="175"/>
      </w:numPr>
      <w:tabs>
        <w:tab w:val="left" w:pos="0"/>
      </w:tabs>
      <w:spacing w:before="240" w:line="360" w:lineRule="exact"/>
      <w:contextualSpacing w:val="0"/>
      <w:jc w:val="center"/>
      <w:outlineLvl w:val="0"/>
    </w:pPr>
    <w:rPr>
      <w:rFonts w:ascii="Times New Roman Bold" w:eastAsia="SimSun" w:hAnsi="Times New Roman Bold" w:cs="Times New Roman"/>
      <w:b/>
      <w:spacing w:val="0"/>
      <w:sz w:val="26"/>
      <w:szCs w:val="32"/>
      <w:lang w:eastAsia="zh-CN"/>
    </w:rPr>
  </w:style>
  <w:style w:type="numbering" w:customStyle="1" w:styleId="Heding51">
    <w:name w:val="Heding51"/>
    <w:basedOn w:val="NoList"/>
    <w:next w:val="111111"/>
    <w:rsid w:val="0068189E"/>
    <w:pPr>
      <w:numPr>
        <w:numId w:val="176"/>
      </w:numPr>
    </w:pPr>
  </w:style>
  <w:style w:type="paragraph" w:customStyle="1" w:styleId="Mucvan">
    <w:name w:val="Muc (van)"/>
    <w:basedOn w:val="Normal"/>
    <w:rsid w:val="0068189E"/>
    <w:pPr>
      <w:spacing w:before="60" w:after="0" w:line="360" w:lineRule="auto"/>
      <w:ind w:firstLine="567"/>
      <w:jc w:val="both"/>
    </w:pPr>
    <w:rPr>
      <w:rFonts w:ascii="Times New Roman" w:hAnsi="Times New Roman"/>
      <w:bCs w:val="0"/>
      <w:spacing w:val="-2"/>
      <w:sz w:val="26"/>
      <w:szCs w:val="28"/>
      <w:lang w:eastAsia="ja-JP"/>
    </w:rPr>
  </w:style>
  <w:style w:type="paragraph" w:customStyle="1" w:styleId="bublet2">
    <w:name w:val="bublet2"/>
    <w:basedOn w:val="Normal"/>
    <w:rsid w:val="0068189E"/>
    <w:pPr>
      <w:numPr>
        <w:numId w:val="168"/>
      </w:numPr>
      <w:spacing w:before="120" w:after="0" w:line="300" w:lineRule="atLeast"/>
      <w:jc w:val="both"/>
    </w:pPr>
    <w:rPr>
      <w:rFonts w:ascii="Times New Roman" w:hAnsi="Times New Roman"/>
      <w:bCs w:val="0"/>
      <w:sz w:val="26"/>
      <w:szCs w:val="20"/>
      <w:lang w:eastAsia="ja-JP"/>
    </w:rPr>
  </w:style>
  <w:style w:type="paragraph" w:customStyle="1" w:styleId="Emrule">
    <w:name w:val="Emrule"/>
    <w:basedOn w:val="Normal"/>
    <w:rsid w:val="0068189E"/>
    <w:pPr>
      <w:spacing w:before="120" w:after="40" w:line="320" w:lineRule="atLeast"/>
      <w:ind w:left="357" w:hanging="357"/>
      <w:jc w:val="both"/>
    </w:pPr>
    <w:rPr>
      <w:rFonts w:ascii="Times New Roman" w:hAnsi="Times New Roman"/>
      <w:bCs w:val="0"/>
      <w:sz w:val="26"/>
      <w:szCs w:val="20"/>
      <w:lang w:eastAsia="ja-JP"/>
    </w:rPr>
  </w:style>
  <w:style w:type="paragraph" w:customStyle="1" w:styleId="stardbindented">
    <w:name w:val="stardbindented"/>
    <w:basedOn w:val="Normal"/>
    <w:rsid w:val="0068189E"/>
    <w:pPr>
      <w:numPr>
        <w:numId w:val="177"/>
      </w:numPr>
      <w:tabs>
        <w:tab w:val="clear" w:pos="984"/>
      </w:tabs>
      <w:spacing w:before="120" w:after="0" w:line="320" w:lineRule="atLeast"/>
      <w:ind w:left="0" w:firstLine="0"/>
      <w:jc w:val="both"/>
    </w:pPr>
    <w:rPr>
      <w:rFonts w:ascii="Arial" w:hAnsi="Arial"/>
      <w:bCs w:val="0"/>
      <w:sz w:val="26"/>
      <w:szCs w:val="20"/>
      <w:lang w:eastAsia="ja-JP"/>
    </w:rPr>
  </w:style>
  <w:style w:type="paragraph" w:customStyle="1" w:styleId="subtext">
    <w:name w:val="sub text"/>
    <w:basedOn w:val="Normal"/>
    <w:rsid w:val="0068189E"/>
    <w:pPr>
      <w:tabs>
        <w:tab w:val="num" w:pos="1800"/>
      </w:tabs>
      <w:spacing w:before="120" w:after="0" w:line="320" w:lineRule="atLeast"/>
      <w:ind w:left="1800" w:hanging="360"/>
      <w:jc w:val="both"/>
    </w:pPr>
    <w:rPr>
      <w:rFonts w:ascii="Times New Roman" w:hAnsi="Times New Roman"/>
      <w:bCs w:val="0"/>
      <w:sz w:val="26"/>
      <w:szCs w:val="20"/>
      <w:lang w:eastAsia="ja-JP"/>
    </w:rPr>
  </w:style>
  <w:style w:type="paragraph" w:customStyle="1" w:styleId="TitleComment">
    <w:name w:val="Title_Comment"/>
    <w:basedOn w:val="Normal"/>
    <w:rsid w:val="0068189E"/>
    <w:pPr>
      <w:spacing w:before="480" w:after="80" w:line="320" w:lineRule="atLeast"/>
      <w:jc w:val="center"/>
    </w:pPr>
    <w:rPr>
      <w:rFonts w:ascii="Times New Roman" w:hAnsi="Times New Roman"/>
      <w:bCs w:val="0"/>
      <w:i/>
      <w:iCs/>
      <w:sz w:val="32"/>
      <w:szCs w:val="20"/>
      <w:lang w:eastAsia="ja-JP"/>
    </w:rPr>
  </w:style>
  <w:style w:type="character" w:customStyle="1" w:styleId="PlainTextChar1">
    <w:name w:val="Plain Text Char1"/>
    <w:rsid w:val="0068189E"/>
    <w:rPr>
      <w:rFonts w:ascii="Courier New" w:hAnsi="Courier New"/>
      <w:lang w:eastAsia="en-US"/>
    </w:rPr>
  </w:style>
  <w:style w:type="paragraph" w:customStyle="1" w:styleId="bublet1">
    <w:name w:val="bublet1"/>
    <w:basedOn w:val="Normal"/>
    <w:rsid w:val="0068189E"/>
    <w:pPr>
      <w:numPr>
        <w:numId w:val="170"/>
      </w:numPr>
      <w:tabs>
        <w:tab w:val="clear" w:pos="720"/>
        <w:tab w:val="num" w:pos="700"/>
      </w:tabs>
      <w:spacing w:before="120" w:after="0" w:line="300" w:lineRule="atLeast"/>
      <w:ind w:left="680" w:hanging="340"/>
      <w:jc w:val="both"/>
    </w:pPr>
    <w:rPr>
      <w:rFonts w:ascii="Times New Roman" w:hAnsi="Times New Roman"/>
      <w:bCs w:val="0"/>
      <w:sz w:val="26"/>
      <w:szCs w:val="20"/>
      <w:lang w:eastAsia="ja-JP"/>
    </w:rPr>
  </w:style>
  <w:style w:type="paragraph" w:customStyle="1" w:styleId="bublet3">
    <w:name w:val="bublet3"/>
    <w:basedOn w:val="bublet2"/>
    <w:rsid w:val="0068189E"/>
  </w:style>
  <w:style w:type="paragraph" w:customStyle="1" w:styleId="bublet4">
    <w:name w:val="bublet4"/>
    <w:basedOn w:val="bublet3"/>
    <w:rsid w:val="0068189E"/>
    <w:pPr>
      <w:numPr>
        <w:numId w:val="169"/>
      </w:numPr>
      <w:ind w:left="1491" w:hanging="357"/>
    </w:pPr>
  </w:style>
  <w:style w:type="paragraph" w:customStyle="1" w:styleId="emrule1">
    <w:name w:val="em rule 1"/>
    <w:basedOn w:val="Normal"/>
    <w:rsid w:val="0068189E"/>
    <w:pPr>
      <w:numPr>
        <w:numId w:val="173"/>
      </w:numPr>
      <w:tabs>
        <w:tab w:val="left" w:pos="851"/>
      </w:tabs>
      <w:spacing w:before="120" w:after="0" w:line="320" w:lineRule="atLeast"/>
      <w:ind w:left="851" w:hanging="284"/>
      <w:jc w:val="both"/>
    </w:pPr>
    <w:rPr>
      <w:rFonts w:ascii="Times New Roman" w:hAnsi="Times New Roman"/>
      <w:bCs w:val="0"/>
      <w:sz w:val="26"/>
      <w:szCs w:val="20"/>
      <w:lang w:eastAsia="ja-JP"/>
    </w:rPr>
  </w:style>
  <w:style w:type="paragraph" w:customStyle="1" w:styleId="BodyText14">
    <w:name w:val="Body Text 1"/>
    <w:basedOn w:val="Normal"/>
    <w:rsid w:val="0068189E"/>
    <w:pPr>
      <w:spacing w:before="120" w:after="120" w:line="320" w:lineRule="exact"/>
      <w:ind w:left="357"/>
      <w:jc w:val="both"/>
    </w:pPr>
    <w:rPr>
      <w:rFonts w:ascii="Times New Roman" w:eastAsia="SimSun" w:hAnsi="Times New Roman"/>
      <w:bCs w:val="0"/>
      <w:sz w:val="26"/>
      <w:szCs w:val="20"/>
      <w:lang w:eastAsia="zh-CN"/>
    </w:rPr>
  </w:style>
  <w:style w:type="paragraph" w:customStyle="1" w:styleId="Bull2">
    <w:name w:val="Bull2"/>
    <w:basedOn w:val="Normal"/>
    <w:rsid w:val="0068189E"/>
    <w:pPr>
      <w:numPr>
        <w:numId w:val="167"/>
      </w:numPr>
      <w:tabs>
        <w:tab w:val="left" w:pos="284"/>
      </w:tabs>
      <w:spacing w:before="60" w:after="0" w:line="300" w:lineRule="atLeast"/>
      <w:ind w:left="568" w:hanging="284"/>
      <w:jc w:val="both"/>
    </w:pPr>
    <w:rPr>
      <w:rFonts w:ascii=".VnTime" w:hAnsi=".VnTime"/>
      <w:bCs w:val="0"/>
      <w:sz w:val="26"/>
      <w:szCs w:val="24"/>
      <w:lang w:eastAsia="ja-JP"/>
    </w:rPr>
  </w:style>
  <w:style w:type="character" w:customStyle="1" w:styleId="IndentCharChar">
    <w:name w:val="Indent Char Char"/>
    <w:rsid w:val="0068189E"/>
    <w:rPr>
      <w:bCs/>
      <w:color w:val="000000"/>
      <w:sz w:val="26"/>
      <w:lang w:val="en-US" w:eastAsia="en-US" w:bidi="ar-SA"/>
    </w:rPr>
  </w:style>
  <w:style w:type="paragraph" w:customStyle="1" w:styleId="LineStyle2">
    <w:name w:val="LineStyle2"/>
    <w:basedOn w:val="Normal"/>
    <w:autoRedefine/>
    <w:rsid w:val="0068189E"/>
    <w:pPr>
      <w:numPr>
        <w:numId w:val="171"/>
      </w:numPr>
      <w:spacing w:before="60" w:after="0" w:line="360" w:lineRule="auto"/>
      <w:jc w:val="both"/>
    </w:pPr>
    <w:rPr>
      <w:rFonts w:ascii=".VnSouthern" w:hAnsi=".VnSouthern"/>
      <w:bCs w:val="0"/>
      <w:sz w:val="26"/>
      <w:szCs w:val="24"/>
      <w:lang w:eastAsia="ja-JP"/>
    </w:rPr>
  </w:style>
  <w:style w:type="paragraph" w:customStyle="1" w:styleId="kieucham">
    <w:name w:val="kieu cham"/>
    <w:basedOn w:val="Normal"/>
    <w:autoRedefine/>
    <w:rsid w:val="0068189E"/>
    <w:pPr>
      <w:numPr>
        <w:numId w:val="172"/>
      </w:numPr>
      <w:spacing w:before="120" w:after="0" w:line="300" w:lineRule="atLeast"/>
      <w:jc w:val="both"/>
    </w:pPr>
    <w:rPr>
      <w:rFonts w:ascii="Arial" w:eastAsia="SimSun" w:hAnsi="Arial"/>
      <w:iCs/>
      <w:noProof/>
      <w:sz w:val="26"/>
      <w:szCs w:val="26"/>
      <w:lang w:eastAsia="zh-CN"/>
    </w:rPr>
  </w:style>
  <w:style w:type="paragraph" w:customStyle="1" w:styleId="BANGMc1">
    <w:name w:val="BANG Mức 1"/>
    <w:basedOn w:val="Normal"/>
    <w:autoRedefine/>
    <w:qFormat/>
    <w:rsid w:val="0068189E"/>
    <w:pPr>
      <w:keepNext/>
      <w:spacing w:before="160" w:after="240" w:line="271" w:lineRule="auto"/>
      <w:ind w:left="1152" w:hanging="864"/>
      <w:jc w:val="center"/>
    </w:pPr>
    <w:rPr>
      <w:rFonts w:ascii="Times New Roman" w:hAnsi="Times New Roman"/>
      <w:bCs w:val="0"/>
      <w:i/>
      <w:sz w:val="28"/>
      <w:lang w:eastAsia="ja-JP"/>
    </w:rPr>
  </w:style>
  <w:style w:type="paragraph" w:customStyle="1" w:styleId="BANGMc2">
    <w:name w:val="BANG Mức 2"/>
    <w:basedOn w:val="Normal"/>
    <w:autoRedefine/>
    <w:qFormat/>
    <w:rsid w:val="0068189E"/>
    <w:pPr>
      <w:keepNext/>
      <w:spacing w:before="160" w:after="240" w:line="271" w:lineRule="auto"/>
      <w:ind w:left="1296" w:hanging="1296"/>
      <w:jc w:val="center"/>
    </w:pPr>
    <w:rPr>
      <w:rFonts w:ascii="Times New Roman" w:hAnsi="Times New Roman"/>
      <w:bCs w:val="0"/>
      <w:i/>
      <w:sz w:val="28"/>
      <w:lang w:eastAsia="ja-JP"/>
    </w:rPr>
  </w:style>
  <w:style w:type="paragraph" w:customStyle="1" w:styleId="BANGmc3">
    <w:name w:val="BANG mức 3"/>
    <w:basedOn w:val="Normal"/>
    <w:autoRedefine/>
    <w:qFormat/>
    <w:rsid w:val="0068189E"/>
    <w:pPr>
      <w:keepNext/>
      <w:spacing w:before="160" w:after="240" w:line="271" w:lineRule="auto"/>
      <w:ind w:left="1440" w:hanging="1440"/>
      <w:jc w:val="center"/>
    </w:pPr>
    <w:rPr>
      <w:rFonts w:ascii="Times New Roman" w:hAnsi="Times New Roman"/>
      <w:bCs w:val="0"/>
      <w:i/>
      <w:sz w:val="28"/>
      <w:lang w:eastAsia="ja-JP"/>
    </w:rPr>
  </w:style>
  <w:style w:type="paragraph" w:customStyle="1" w:styleId="DATVANDE">
    <w:name w:val="DATVANDE"/>
    <w:basedOn w:val="Heading1"/>
    <w:rsid w:val="0068189E"/>
    <w:pPr>
      <w:spacing w:before="120" w:after="120" w:line="360" w:lineRule="auto"/>
      <w:ind w:firstLine="360"/>
      <w:jc w:val="center"/>
    </w:pPr>
    <w:rPr>
      <w:rFonts w:ascii="Times New Roman" w:hAnsi="Times New Roman"/>
      <w:bCs/>
      <w:szCs w:val="24"/>
      <w:lang w:val="en-US" w:eastAsia="zh-CN"/>
    </w:rPr>
  </w:style>
  <w:style w:type="paragraph" w:customStyle="1" w:styleId="Buttlet1">
    <w:name w:val="Buttlet1"/>
    <w:basedOn w:val="Content"/>
    <w:link w:val="Buttlet1Char"/>
    <w:uiPriority w:val="99"/>
    <w:rsid w:val="0068189E"/>
    <w:pPr>
      <w:keepNext/>
      <w:numPr>
        <w:numId w:val="178"/>
      </w:numPr>
      <w:spacing w:before="120" w:after="0" w:line="240" w:lineRule="auto"/>
    </w:pPr>
    <w:rPr>
      <w:szCs w:val="24"/>
      <w:lang w:val="en-US" w:eastAsia="ja-JP"/>
    </w:rPr>
  </w:style>
  <w:style w:type="character" w:customStyle="1" w:styleId="Buttlet1Char">
    <w:name w:val="Buttlet1 Char"/>
    <w:link w:val="Buttlet1"/>
    <w:uiPriority w:val="99"/>
    <w:locked/>
    <w:rsid w:val="0068189E"/>
    <w:rPr>
      <w:rFonts w:eastAsia="Times New Roman" w:cs="Times New Roman"/>
      <w:color w:val="auto"/>
      <w:sz w:val="28"/>
      <w:szCs w:val="24"/>
      <w:lang w:eastAsia="ja-JP"/>
    </w:rPr>
  </w:style>
  <w:style w:type="character" w:customStyle="1" w:styleId="BulletChar">
    <w:name w:val="Bullet Char"/>
    <w:link w:val="Bullet"/>
    <w:locked/>
    <w:rsid w:val="0068189E"/>
    <w:rPr>
      <w:rFonts w:eastAsia="Times New Roman" w:cs="Times New Roman"/>
      <w:color w:val="auto"/>
      <w:sz w:val="24"/>
      <w:szCs w:val="24"/>
      <w:lang w:eastAsia="zh-CN"/>
    </w:rPr>
  </w:style>
  <w:style w:type="paragraph" w:customStyle="1" w:styleId="StyleLatinArialLeft025">
    <w:name w:val="Style (Latin) Arial Left:  0.25&quot;"/>
    <w:basedOn w:val="Normal"/>
    <w:rsid w:val="0068189E"/>
    <w:pPr>
      <w:keepNext/>
      <w:spacing w:before="60" w:after="120" w:line="288" w:lineRule="auto"/>
      <w:ind w:left="360" w:firstLine="720"/>
      <w:jc w:val="both"/>
    </w:pPr>
    <w:rPr>
      <w:rFonts w:ascii="Arial" w:hAnsi="Arial"/>
      <w:bCs w:val="0"/>
      <w:sz w:val="26"/>
      <w:szCs w:val="20"/>
      <w:lang w:eastAsia="zh-CN"/>
    </w:rPr>
  </w:style>
  <w:style w:type="character" w:customStyle="1" w:styleId="TableChar1">
    <w:name w:val="Table_ Char"/>
    <w:link w:val="Table2"/>
    <w:locked/>
    <w:rsid w:val="0068189E"/>
    <w:rPr>
      <w:kern w:val="2"/>
      <w:sz w:val="24"/>
    </w:rPr>
  </w:style>
  <w:style w:type="paragraph" w:customStyle="1" w:styleId="Table2">
    <w:name w:val="Table_"/>
    <w:basedOn w:val="Normal"/>
    <w:link w:val="TableChar1"/>
    <w:qFormat/>
    <w:rsid w:val="0068189E"/>
    <w:pPr>
      <w:keepNext/>
      <w:widowControl w:val="0"/>
      <w:spacing w:before="60" w:after="60" w:line="300" w:lineRule="auto"/>
      <w:ind w:firstLine="720"/>
      <w:jc w:val="both"/>
    </w:pPr>
    <w:rPr>
      <w:rFonts w:ascii="Times New Roman" w:eastAsiaTheme="minorHAnsi" w:hAnsi="Times New Roman" w:cs="Arial Unicode MS"/>
      <w:bCs w:val="0"/>
      <w:color w:val="000000"/>
      <w:kern w:val="2"/>
      <w:sz w:val="24"/>
      <w:szCs w:val="80"/>
    </w:rPr>
  </w:style>
  <w:style w:type="paragraph" w:customStyle="1" w:styleId="1CharCharCharCharCharCharChar">
    <w:name w:val="1 Char Char Char Char Char Char Char"/>
    <w:basedOn w:val="Normal"/>
    <w:autoRedefine/>
    <w:semiHidden/>
    <w:rsid w:val="0068189E"/>
    <w:pPr>
      <w:keepNext/>
      <w:tabs>
        <w:tab w:val="left" w:pos="432"/>
      </w:tabs>
      <w:autoSpaceDE w:val="0"/>
      <w:autoSpaceDN w:val="0"/>
      <w:adjustRightInd w:val="0"/>
      <w:spacing w:before="80" w:after="80" w:line="240" w:lineRule="auto"/>
      <w:ind w:left="1865" w:hanging="425"/>
      <w:jc w:val="both"/>
    </w:pPr>
    <w:rPr>
      <w:rFonts w:ascii="Times New Roman" w:hAnsi="Times New Roman" w:cs="Arial"/>
      <w:b/>
      <w:bCs w:val="0"/>
      <w:kern w:val="2"/>
      <w:sz w:val="24"/>
      <w:szCs w:val="20"/>
      <w:lang w:eastAsia="zh-CN"/>
    </w:rPr>
  </w:style>
  <w:style w:type="paragraph" w:customStyle="1" w:styleId="ISOBodyText3">
    <w:name w:val="ISO Body Text 3"/>
    <w:basedOn w:val="Normal"/>
    <w:rsid w:val="0068189E"/>
    <w:pPr>
      <w:keepNext/>
      <w:spacing w:before="120" w:after="120" w:line="240" w:lineRule="auto"/>
      <w:ind w:left="1440" w:firstLine="720"/>
      <w:jc w:val="both"/>
    </w:pPr>
    <w:rPr>
      <w:rFonts w:ascii="Times New Roman" w:hAnsi="Times New Roman"/>
      <w:bCs w:val="0"/>
      <w:sz w:val="24"/>
      <w:szCs w:val="24"/>
      <w:lang w:eastAsia="ja-JP"/>
    </w:rPr>
  </w:style>
  <w:style w:type="paragraph" w:customStyle="1" w:styleId="Style22">
    <w:name w:val="Style22"/>
    <w:basedOn w:val="Normal"/>
    <w:link w:val="Style22Char"/>
    <w:qFormat/>
    <w:rsid w:val="0068189E"/>
    <w:pPr>
      <w:keepNext/>
      <w:numPr>
        <w:ilvl w:val="2"/>
      </w:numPr>
      <w:spacing w:before="60" w:after="240" w:line="240" w:lineRule="auto"/>
      <w:ind w:left="851" w:hanging="851"/>
      <w:jc w:val="both"/>
    </w:pPr>
    <w:rPr>
      <w:rFonts w:ascii="Times New Roman" w:eastAsia="Malgun Gothic" w:hAnsi="Times New Roman"/>
      <w:b/>
      <w:sz w:val="20"/>
      <w:szCs w:val="26"/>
      <w:lang w:eastAsia="ja-JP"/>
    </w:rPr>
  </w:style>
  <w:style w:type="character" w:customStyle="1" w:styleId="Style22Char">
    <w:name w:val="Style22 Char"/>
    <w:link w:val="Style22"/>
    <w:rsid w:val="0068189E"/>
    <w:rPr>
      <w:rFonts w:eastAsia="Malgun Gothic" w:cs="Times New Roman"/>
      <w:b/>
      <w:bCs/>
      <w:color w:val="auto"/>
      <w:sz w:val="20"/>
      <w:szCs w:val="26"/>
      <w:lang w:eastAsia="ja-JP"/>
    </w:rPr>
  </w:style>
  <w:style w:type="paragraph" w:customStyle="1" w:styleId="H4-1">
    <w:name w:val="H4-1"/>
    <w:basedOn w:val="Heading3"/>
    <w:qFormat/>
    <w:rsid w:val="0068189E"/>
    <w:pPr>
      <w:numPr>
        <w:ilvl w:val="3"/>
        <w:numId w:val="180"/>
      </w:numPr>
      <w:spacing w:after="240" w:line="312" w:lineRule="auto"/>
    </w:pPr>
    <w:rPr>
      <w:bCs/>
      <w:i w:val="0"/>
      <w:lang w:eastAsia="en-US"/>
    </w:rPr>
  </w:style>
  <w:style w:type="paragraph" w:customStyle="1" w:styleId="H2-1">
    <w:name w:val="H2-1"/>
    <w:basedOn w:val="Heading2"/>
    <w:link w:val="H2-1Char"/>
    <w:qFormat/>
    <w:rsid w:val="0068189E"/>
    <w:pPr>
      <w:numPr>
        <w:ilvl w:val="1"/>
        <w:numId w:val="180"/>
      </w:numPr>
      <w:spacing w:line="312" w:lineRule="auto"/>
    </w:pPr>
    <w:rPr>
      <w:bCs/>
      <w:i/>
      <w:sz w:val="26"/>
      <w:lang w:val="en-US" w:eastAsia="zh-CN"/>
    </w:rPr>
  </w:style>
  <w:style w:type="paragraph" w:customStyle="1" w:styleId="H3-1">
    <w:name w:val="H3-1"/>
    <w:basedOn w:val="Heading3"/>
    <w:qFormat/>
    <w:rsid w:val="0068189E"/>
    <w:pPr>
      <w:numPr>
        <w:ilvl w:val="2"/>
        <w:numId w:val="180"/>
      </w:numPr>
      <w:spacing w:after="240" w:line="312" w:lineRule="auto"/>
    </w:pPr>
    <w:rPr>
      <w:bCs/>
      <w:lang w:eastAsia="en-US"/>
    </w:rPr>
  </w:style>
  <w:style w:type="character" w:customStyle="1" w:styleId="H2-1Char">
    <w:name w:val="H2-1 Char"/>
    <w:link w:val="H2-1"/>
    <w:rsid w:val="0068189E"/>
    <w:rPr>
      <w:rFonts w:eastAsia="Times New Roman" w:cs="Times New Roman"/>
      <w:b/>
      <w:bCs/>
      <w:i/>
      <w:iCs/>
      <w:color w:val="auto"/>
      <w:szCs w:val="28"/>
      <w:lang w:eastAsia="zh-CN"/>
    </w:rPr>
  </w:style>
  <w:style w:type="paragraph" w:customStyle="1" w:styleId="HEADINGa">
    <w:name w:val="HEADING"/>
    <w:basedOn w:val="TOC1"/>
    <w:rsid w:val="0068189E"/>
    <w:pPr>
      <w:keepNext/>
      <w:tabs>
        <w:tab w:val="left" w:pos="284"/>
        <w:tab w:val="left" w:pos="432"/>
        <w:tab w:val="left" w:pos="1320"/>
        <w:tab w:val="right" w:leader="dot" w:pos="8299"/>
        <w:tab w:val="right" w:leader="dot" w:pos="8789"/>
        <w:tab w:val="right" w:leader="dot" w:pos="8928"/>
        <w:tab w:val="right" w:leader="dot" w:pos="9307"/>
      </w:tabs>
      <w:spacing w:after="120" w:line="264" w:lineRule="auto"/>
      <w:ind w:right="276"/>
      <w:jc w:val="center"/>
    </w:pPr>
    <w:rPr>
      <w:bCs w:val="0"/>
      <w:i/>
      <w:sz w:val="36"/>
      <w:lang w:val="en-US" w:eastAsia="ja-JP"/>
    </w:rPr>
  </w:style>
  <w:style w:type="paragraph" w:customStyle="1" w:styleId="04Body">
    <w:name w:val="04.Body"/>
    <w:basedOn w:val="Normal"/>
    <w:link w:val="04BodyChar"/>
    <w:qFormat/>
    <w:rsid w:val="0068189E"/>
    <w:pPr>
      <w:keepNext/>
      <w:spacing w:before="120" w:after="120" w:line="264" w:lineRule="auto"/>
      <w:ind w:firstLine="720"/>
      <w:jc w:val="both"/>
    </w:pPr>
    <w:rPr>
      <w:rFonts w:ascii="Times New Roman" w:hAnsi="Times New Roman"/>
      <w:bCs w:val="0"/>
      <w:sz w:val="28"/>
      <w:szCs w:val="26"/>
      <w:lang w:eastAsia="ja-JP"/>
    </w:rPr>
  </w:style>
  <w:style w:type="character" w:customStyle="1" w:styleId="04BodyChar">
    <w:name w:val="04.Body Char"/>
    <w:link w:val="04Body"/>
    <w:rsid w:val="0068189E"/>
    <w:rPr>
      <w:rFonts w:eastAsia="Times New Roman" w:cs="Times New Roman"/>
      <w:color w:val="auto"/>
      <w:sz w:val="28"/>
      <w:szCs w:val="26"/>
      <w:lang w:eastAsia="ja-JP"/>
    </w:rPr>
  </w:style>
  <w:style w:type="paragraph" w:customStyle="1" w:styleId="none">
    <w:name w:val="none"/>
    <w:basedOn w:val="Normal"/>
    <w:link w:val="noneChar"/>
    <w:qFormat/>
    <w:rsid w:val="0068189E"/>
    <w:pPr>
      <w:keepNext/>
      <w:spacing w:before="120" w:after="120" w:line="312" w:lineRule="auto"/>
      <w:ind w:firstLine="720"/>
      <w:jc w:val="both"/>
    </w:pPr>
    <w:rPr>
      <w:rFonts w:ascii="Times New Roman" w:eastAsia="Calibri" w:hAnsi="Times New Roman"/>
      <w:bCs w:val="0"/>
      <w:sz w:val="28"/>
      <w:szCs w:val="26"/>
      <w:lang w:eastAsia="ja-JP"/>
    </w:rPr>
  </w:style>
  <w:style w:type="character" w:customStyle="1" w:styleId="noneChar">
    <w:name w:val="none Char"/>
    <w:link w:val="none"/>
    <w:rsid w:val="0068189E"/>
    <w:rPr>
      <w:rFonts w:eastAsia="Calibri" w:cs="Times New Roman"/>
      <w:color w:val="auto"/>
      <w:sz w:val="28"/>
      <w:szCs w:val="26"/>
      <w:lang w:eastAsia="ja-JP"/>
    </w:rPr>
  </w:style>
  <w:style w:type="paragraph" w:customStyle="1" w:styleId="Contentfortable">
    <w:name w:val="Content for table"/>
    <w:basedOn w:val="Normal"/>
    <w:qFormat/>
    <w:rsid w:val="0068189E"/>
    <w:pPr>
      <w:keepNext/>
      <w:spacing w:before="60" w:after="60" w:line="264" w:lineRule="auto"/>
      <w:ind w:firstLine="720"/>
      <w:jc w:val="both"/>
    </w:pPr>
    <w:rPr>
      <w:rFonts w:ascii="Times New Roman" w:hAnsi="Times New Roman"/>
      <w:color w:val="000000"/>
      <w:sz w:val="27"/>
      <w:szCs w:val="24"/>
      <w:lang w:eastAsia="ja-JP"/>
    </w:rPr>
  </w:style>
  <w:style w:type="paragraph" w:customStyle="1" w:styleId="StyleStyleHeading5NotItalicLeft1Firstline011pt">
    <w:name w:val="Style Style Heading 5 + Not Italic Left:  1&quot; First line:  0&quot; + 11 pt"/>
    <w:basedOn w:val="Normal"/>
    <w:rsid w:val="0068189E"/>
    <w:pPr>
      <w:keepNext/>
      <w:spacing w:before="120" w:after="100" w:line="240" w:lineRule="auto"/>
      <w:ind w:left="2160" w:hanging="360"/>
      <w:jc w:val="both"/>
      <w:outlineLvl w:val="4"/>
    </w:pPr>
    <w:rPr>
      <w:rFonts w:ascii=".VnTime" w:hAnsi=".VnTime"/>
      <w:i/>
      <w:szCs w:val="20"/>
      <w:lang w:eastAsia="ja-JP"/>
    </w:rPr>
  </w:style>
  <w:style w:type="paragraph" w:customStyle="1" w:styleId="Bullet10">
    <w:name w:val="Bullet_1"/>
    <w:basedOn w:val="ListParagraph"/>
    <w:link w:val="Bullet1Char2"/>
    <w:qFormat/>
    <w:rsid w:val="0068189E"/>
    <w:pPr>
      <w:keepNext/>
      <w:numPr>
        <w:numId w:val="182"/>
      </w:numPr>
      <w:spacing w:before="60" w:after="0" w:line="360" w:lineRule="exact"/>
      <w:ind w:left="924" w:hanging="357"/>
      <w:jc w:val="both"/>
    </w:pPr>
    <w:rPr>
      <w:rFonts w:ascii="Times New Roman" w:hAnsi="Times New Roman"/>
      <w:bCs w:val="0"/>
      <w:sz w:val="28"/>
    </w:rPr>
  </w:style>
  <w:style w:type="character" w:customStyle="1" w:styleId="Bullet1Char2">
    <w:name w:val="Bullet_1 Char"/>
    <w:link w:val="Bullet10"/>
    <w:rsid w:val="0068189E"/>
    <w:rPr>
      <w:rFonts w:eastAsia="Times New Roman" w:cs="Times New Roman"/>
      <w:color w:val="auto"/>
      <w:sz w:val="28"/>
      <w:szCs w:val="22"/>
    </w:rPr>
  </w:style>
  <w:style w:type="paragraph" w:customStyle="1" w:styleId="Bullet23">
    <w:name w:val="Bullet_2"/>
    <w:basedOn w:val="Normal"/>
    <w:link w:val="Bullet2Char1"/>
    <w:qFormat/>
    <w:rsid w:val="0068189E"/>
    <w:pPr>
      <w:spacing w:before="120" w:after="120" w:line="360" w:lineRule="auto"/>
      <w:ind w:left="1440" w:hanging="360"/>
      <w:jc w:val="both"/>
    </w:pPr>
    <w:rPr>
      <w:rFonts w:ascii="Times New Roman" w:eastAsia="Batang" w:hAnsi="Times New Roman"/>
      <w:bCs w:val="0"/>
      <w:sz w:val="24"/>
      <w:szCs w:val="26"/>
      <w:lang w:val="nl-NL" w:eastAsia="ja-JP"/>
    </w:rPr>
  </w:style>
  <w:style w:type="character" w:customStyle="1" w:styleId="Bullet2Char1">
    <w:name w:val="Bullet_2 Char"/>
    <w:link w:val="Bullet23"/>
    <w:rsid w:val="0068189E"/>
    <w:rPr>
      <w:rFonts w:eastAsia="Batang" w:cs="Times New Roman"/>
      <w:color w:val="auto"/>
      <w:sz w:val="24"/>
      <w:szCs w:val="26"/>
      <w:lang w:val="nl-NL" w:eastAsia="ja-JP"/>
    </w:rPr>
  </w:style>
  <w:style w:type="numbering" w:customStyle="1" w:styleId="111110">
    <w:name w:val="1 / 1.1.110"/>
    <w:basedOn w:val="NoList"/>
    <w:next w:val="111111"/>
    <w:semiHidden/>
    <w:unhideWhenUsed/>
    <w:rsid w:val="0068189E"/>
    <w:pPr>
      <w:numPr>
        <w:numId w:val="179"/>
      </w:numPr>
    </w:pPr>
  </w:style>
  <w:style w:type="numbering" w:customStyle="1" w:styleId="ArticleSection10">
    <w:name w:val="Article / Section10"/>
    <w:basedOn w:val="NoList"/>
    <w:next w:val="ArticleSection"/>
    <w:semiHidden/>
    <w:rsid w:val="0068189E"/>
    <w:pPr>
      <w:numPr>
        <w:numId w:val="181"/>
      </w:numPr>
    </w:pPr>
  </w:style>
  <w:style w:type="paragraph" w:customStyle="1" w:styleId="xl344">
    <w:name w:val="xl34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Cs w:val="0"/>
      <w:color w:val="0000CC"/>
      <w:sz w:val="24"/>
      <w:szCs w:val="24"/>
      <w:lang w:eastAsia="ja-JP"/>
    </w:rPr>
  </w:style>
  <w:style w:type="paragraph" w:customStyle="1" w:styleId="xl345">
    <w:name w:val="xl34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color w:val="0000CC"/>
      <w:sz w:val="24"/>
      <w:szCs w:val="24"/>
      <w:lang w:eastAsia="ja-JP"/>
    </w:rPr>
  </w:style>
  <w:style w:type="paragraph" w:customStyle="1" w:styleId="xl346">
    <w:name w:val="xl34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
      <w:color w:val="0000CC"/>
      <w:sz w:val="24"/>
      <w:szCs w:val="24"/>
      <w:lang w:eastAsia="ja-JP"/>
    </w:rPr>
  </w:style>
  <w:style w:type="paragraph" w:customStyle="1" w:styleId="xl347">
    <w:name w:val="xl34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color w:val="0000CC"/>
      <w:sz w:val="24"/>
      <w:szCs w:val="24"/>
      <w:lang w:eastAsia="ja-JP"/>
    </w:rPr>
  </w:style>
  <w:style w:type="paragraph" w:customStyle="1" w:styleId="xl348">
    <w:name w:val="xl34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Cs w:val="0"/>
      <w:color w:val="0000CC"/>
      <w:sz w:val="24"/>
      <w:szCs w:val="24"/>
      <w:lang w:eastAsia="ja-JP"/>
    </w:rPr>
  </w:style>
  <w:style w:type="paragraph" w:customStyle="1" w:styleId="xl349">
    <w:name w:val="xl34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color w:val="0000CC"/>
      <w:sz w:val="26"/>
      <w:szCs w:val="26"/>
      <w:lang w:eastAsia="ja-JP"/>
    </w:rPr>
  </w:style>
  <w:style w:type="paragraph" w:customStyle="1" w:styleId="xl350">
    <w:name w:val="xl35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color w:val="0000CC"/>
      <w:sz w:val="26"/>
      <w:szCs w:val="26"/>
      <w:lang w:eastAsia="ja-JP"/>
    </w:rPr>
  </w:style>
  <w:style w:type="paragraph" w:customStyle="1" w:styleId="xl351">
    <w:name w:val="xl35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color w:val="0000CC"/>
      <w:sz w:val="26"/>
      <w:szCs w:val="26"/>
      <w:lang w:eastAsia="ja-JP"/>
    </w:rPr>
  </w:style>
  <w:style w:type="paragraph" w:customStyle="1" w:styleId="xl352">
    <w:name w:val="xl352"/>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Cs w:val="0"/>
      <w:color w:val="0000CC"/>
      <w:sz w:val="26"/>
      <w:szCs w:val="26"/>
      <w:lang w:eastAsia="ja-JP"/>
    </w:rPr>
  </w:style>
  <w:style w:type="paragraph" w:customStyle="1" w:styleId="xl353">
    <w:name w:val="xl35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
      <w:color w:val="0000CC"/>
      <w:sz w:val="26"/>
      <w:szCs w:val="26"/>
      <w:lang w:eastAsia="ja-JP"/>
    </w:rPr>
  </w:style>
  <w:style w:type="paragraph" w:customStyle="1" w:styleId="xl354">
    <w:name w:val="xl35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color w:val="0000CC"/>
      <w:sz w:val="24"/>
      <w:szCs w:val="24"/>
      <w:lang w:eastAsia="ja-JP"/>
    </w:rPr>
  </w:style>
  <w:style w:type="paragraph" w:customStyle="1" w:styleId="xl355">
    <w:name w:val="xl35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color w:val="0000CC"/>
      <w:sz w:val="24"/>
      <w:szCs w:val="24"/>
      <w:lang w:eastAsia="ja-JP"/>
    </w:rPr>
  </w:style>
  <w:style w:type="paragraph" w:customStyle="1" w:styleId="xl356">
    <w:name w:val="xl35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Cs w:val="0"/>
      <w:color w:val="0000CC"/>
      <w:sz w:val="24"/>
      <w:szCs w:val="24"/>
      <w:lang w:eastAsia="ja-JP"/>
    </w:rPr>
  </w:style>
  <w:style w:type="paragraph" w:customStyle="1" w:styleId="xl357">
    <w:name w:val="xl35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color w:val="0000CC"/>
      <w:sz w:val="24"/>
      <w:szCs w:val="24"/>
      <w:lang w:eastAsia="ja-JP"/>
    </w:rPr>
  </w:style>
  <w:style w:type="paragraph" w:customStyle="1" w:styleId="xl358">
    <w:name w:val="xl35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
      <w:color w:val="0000CC"/>
      <w:sz w:val="24"/>
      <w:szCs w:val="24"/>
      <w:lang w:eastAsia="ja-JP"/>
    </w:rPr>
  </w:style>
  <w:style w:type="paragraph" w:customStyle="1" w:styleId="xl359">
    <w:name w:val="xl359"/>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both"/>
      <w:textAlignment w:val="center"/>
    </w:pPr>
    <w:rPr>
      <w:rFonts w:ascii="Times New Roman" w:hAnsi="Times New Roman"/>
      <w:bCs w:val="0"/>
      <w:color w:val="0000CC"/>
      <w:sz w:val="24"/>
      <w:szCs w:val="24"/>
      <w:lang w:eastAsia="ja-JP"/>
    </w:rPr>
  </w:style>
  <w:style w:type="paragraph" w:customStyle="1" w:styleId="xl360">
    <w:name w:val="xl360"/>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both"/>
      <w:textAlignment w:val="center"/>
    </w:pPr>
    <w:rPr>
      <w:rFonts w:ascii="Times New Roman" w:hAnsi="Times New Roman"/>
      <w:bCs w:val="0"/>
      <w:color w:val="0000CC"/>
      <w:sz w:val="24"/>
      <w:szCs w:val="24"/>
      <w:lang w:eastAsia="ja-JP"/>
    </w:rPr>
  </w:style>
  <w:style w:type="paragraph" w:customStyle="1" w:styleId="xl361">
    <w:name w:val="xl36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
      <w:color w:val="0000CC"/>
      <w:sz w:val="24"/>
      <w:szCs w:val="24"/>
      <w:lang w:eastAsia="ja-JP"/>
    </w:rPr>
  </w:style>
  <w:style w:type="paragraph" w:customStyle="1" w:styleId="xl362">
    <w:name w:val="xl362"/>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color w:val="0000CC"/>
      <w:sz w:val="24"/>
      <w:szCs w:val="24"/>
      <w:lang w:eastAsia="ja-JP"/>
    </w:rPr>
  </w:style>
  <w:style w:type="paragraph" w:customStyle="1" w:styleId="xl363">
    <w:name w:val="xl36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Cs w:val="0"/>
      <w:color w:val="0000CC"/>
      <w:sz w:val="24"/>
      <w:szCs w:val="24"/>
      <w:lang w:eastAsia="ja-JP"/>
    </w:rPr>
  </w:style>
  <w:style w:type="paragraph" w:customStyle="1" w:styleId="xl364">
    <w:name w:val="xl36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
      <w:color w:val="0000CC"/>
      <w:sz w:val="24"/>
      <w:szCs w:val="24"/>
      <w:lang w:eastAsia="ja-JP"/>
    </w:rPr>
  </w:style>
  <w:style w:type="paragraph" w:customStyle="1" w:styleId="xl365">
    <w:name w:val="xl36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color w:val="0000CC"/>
      <w:sz w:val="24"/>
      <w:szCs w:val="24"/>
      <w:lang w:eastAsia="ja-JP"/>
    </w:rPr>
  </w:style>
  <w:style w:type="paragraph" w:customStyle="1" w:styleId="xl366">
    <w:name w:val="xl36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color w:val="0000CC"/>
      <w:sz w:val="24"/>
      <w:szCs w:val="24"/>
      <w:lang w:eastAsia="ja-JP"/>
    </w:rPr>
  </w:style>
  <w:style w:type="paragraph" w:customStyle="1" w:styleId="xl367">
    <w:name w:val="xl36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Cs w:val="0"/>
      <w:color w:val="0000CC"/>
      <w:sz w:val="24"/>
      <w:szCs w:val="24"/>
      <w:lang w:eastAsia="ja-JP"/>
    </w:rPr>
  </w:style>
  <w:style w:type="paragraph" w:customStyle="1" w:styleId="xl368">
    <w:name w:val="xl36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Cs w:val="0"/>
      <w:color w:val="0000CC"/>
      <w:sz w:val="24"/>
      <w:szCs w:val="24"/>
      <w:lang w:eastAsia="ja-JP"/>
    </w:rPr>
  </w:style>
  <w:style w:type="paragraph" w:customStyle="1" w:styleId="xl369">
    <w:name w:val="xl36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Cs w:val="0"/>
      <w:color w:val="0000CC"/>
      <w:sz w:val="24"/>
      <w:szCs w:val="24"/>
      <w:lang w:eastAsia="ja-JP"/>
    </w:rPr>
  </w:style>
  <w:style w:type="paragraph" w:customStyle="1" w:styleId="xl370">
    <w:name w:val="xl37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
      <w:color w:val="0000CC"/>
      <w:sz w:val="24"/>
      <w:szCs w:val="24"/>
      <w:lang w:eastAsia="ja-JP"/>
    </w:rPr>
  </w:style>
  <w:style w:type="paragraph" w:customStyle="1" w:styleId="xl371">
    <w:name w:val="xl37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color w:val="0000CC"/>
      <w:sz w:val="24"/>
      <w:szCs w:val="24"/>
      <w:lang w:eastAsia="ja-JP"/>
    </w:rPr>
  </w:style>
  <w:style w:type="paragraph" w:customStyle="1" w:styleId="xl372">
    <w:name w:val="xl372"/>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color w:val="0000CC"/>
      <w:sz w:val="24"/>
      <w:szCs w:val="24"/>
      <w:lang w:eastAsia="ja-JP"/>
    </w:rPr>
  </w:style>
  <w:style w:type="paragraph" w:customStyle="1" w:styleId="xl373">
    <w:name w:val="xl37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Cs w:val="0"/>
      <w:color w:val="0000CC"/>
      <w:sz w:val="24"/>
      <w:szCs w:val="24"/>
      <w:lang w:eastAsia="ja-JP"/>
    </w:rPr>
  </w:style>
  <w:style w:type="paragraph" w:customStyle="1" w:styleId="xl374">
    <w:name w:val="xl37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Cs w:val="0"/>
      <w:color w:val="0000CC"/>
      <w:sz w:val="24"/>
      <w:szCs w:val="24"/>
      <w:lang w:eastAsia="ja-JP"/>
    </w:rPr>
  </w:style>
  <w:style w:type="paragraph" w:customStyle="1" w:styleId="xl375">
    <w:name w:val="xl37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
      <w:color w:val="0000CC"/>
      <w:sz w:val="24"/>
      <w:szCs w:val="24"/>
      <w:lang w:eastAsia="ja-JP"/>
    </w:rPr>
  </w:style>
  <w:style w:type="paragraph" w:customStyle="1" w:styleId="xl376">
    <w:name w:val="xl37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color w:val="0000CC"/>
      <w:sz w:val="24"/>
      <w:szCs w:val="24"/>
      <w:lang w:eastAsia="ja-JP"/>
    </w:rPr>
  </w:style>
  <w:style w:type="paragraph" w:customStyle="1" w:styleId="xl377">
    <w:name w:val="xl37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top"/>
    </w:pPr>
    <w:rPr>
      <w:rFonts w:ascii="Times New Roman" w:hAnsi="Times New Roman"/>
      <w:bCs w:val="0"/>
      <w:color w:val="0000CC"/>
      <w:sz w:val="24"/>
      <w:szCs w:val="24"/>
      <w:lang w:eastAsia="ja-JP"/>
    </w:rPr>
  </w:style>
  <w:style w:type="paragraph" w:customStyle="1" w:styleId="xl378">
    <w:name w:val="xl37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color w:val="FF0000"/>
      <w:sz w:val="24"/>
      <w:szCs w:val="24"/>
      <w:lang w:eastAsia="ja-JP"/>
    </w:rPr>
  </w:style>
  <w:style w:type="paragraph" w:customStyle="1" w:styleId="xl379">
    <w:name w:val="xl37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Cs w:val="0"/>
      <w:color w:val="FF0000"/>
      <w:sz w:val="24"/>
      <w:szCs w:val="24"/>
      <w:lang w:eastAsia="ja-JP"/>
    </w:rPr>
  </w:style>
  <w:style w:type="paragraph" w:customStyle="1" w:styleId="xl380">
    <w:name w:val="xl38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Cs w:val="0"/>
      <w:color w:val="0000CC"/>
      <w:sz w:val="24"/>
      <w:szCs w:val="24"/>
      <w:lang w:eastAsia="ja-JP"/>
    </w:rPr>
  </w:style>
  <w:style w:type="paragraph" w:customStyle="1" w:styleId="xl381">
    <w:name w:val="xl381"/>
    <w:basedOn w:val="Normal"/>
    <w:rsid w:val="0068189E"/>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b/>
      <w:color w:val="0000CC"/>
      <w:sz w:val="24"/>
      <w:szCs w:val="24"/>
      <w:lang w:eastAsia="ja-JP"/>
    </w:rPr>
  </w:style>
  <w:style w:type="paragraph" w:customStyle="1" w:styleId="xl382">
    <w:name w:val="xl382"/>
    <w:basedOn w:val="Normal"/>
    <w:rsid w:val="0068189E"/>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b/>
      <w:color w:val="0000CC"/>
      <w:sz w:val="24"/>
      <w:szCs w:val="24"/>
      <w:lang w:eastAsia="ja-JP"/>
    </w:rPr>
  </w:style>
  <w:style w:type="paragraph" w:customStyle="1" w:styleId="xl383">
    <w:name w:val="xl383"/>
    <w:basedOn w:val="Normal"/>
    <w:rsid w:val="0068189E"/>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right"/>
      <w:textAlignment w:val="center"/>
    </w:pPr>
    <w:rPr>
      <w:rFonts w:ascii="Times New Roman" w:hAnsi="Times New Roman"/>
      <w:b/>
      <w:color w:val="0000CC"/>
      <w:sz w:val="24"/>
      <w:szCs w:val="24"/>
      <w:lang w:eastAsia="ja-JP"/>
    </w:rPr>
  </w:style>
  <w:style w:type="paragraph" w:customStyle="1" w:styleId="xl384">
    <w:name w:val="xl384"/>
    <w:basedOn w:val="Normal"/>
    <w:rsid w:val="0068189E"/>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b/>
      <w:color w:val="0000CC"/>
      <w:sz w:val="24"/>
      <w:szCs w:val="24"/>
      <w:lang w:eastAsia="ja-JP"/>
    </w:rPr>
  </w:style>
  <w:style w:type="paragraph" w:customStyle="1" w:styleId="xl385">
    <w:name w:val="xl385"/>
    <w:basedOn w:val="Normal"/>
    <w:rsid w:val="0068189E"/>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b/>
      <w:color w:val="0000CC"/>
      <w:sz w:val="24"/>
      <w:szCs w:val="24"/>
      <w:lang w:eastAsia="ja-JP"/>
    </w:rPr>
  </w:style>
  <w:style w:type="paragraph" w:customStyle="1" w:styleId="xl386">
    <w:name w:val="xl38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color w:val="0000CC"/>
      <w:sz w:val="24"/>
      <w:szCs w:val="24"/>
      <w:lang w:eastAsia="ja-JP"/>
    </w:rPr>
  </w:style>
  <w:style w:type="paragraph" w:customStyle="1" w:styleId="xl387">
    <w:name w:val="xl38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color w:val="0000CC"/>
      <w:sz w:val="24"/>
      <w:szCs w:val="24"/>
      <w:lang w:eastAsia="ja-JP"/>
    </w:rPr>
  </w:style>
  <w:style w:type="paragraph" w:customStyle="1" w:styleId="xl388">
    <w:name w:val="xl38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Cs w:val="0"/>
      <w:color w:val="0000CC"/>
      <w:sz w:val="24"/>
      <w:szCs w:val="24"/>
      <w:lang w:eastAsia="ja-JP"/>
    </w:rPr>
  </w:style>
  <w:style w:type="paragraph" w:customStyle="1" w:styleId="xl389">
    <w:name w:val="xl38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Cs w:val="0"/>
      <w:color w:val="0000CC"/>
      <w:sz w:val="24"/>
      <w:szCs w:val="24"/>
      <w:lang w:eastAsia="ja-JP"/>
    </w:rPr>
  </w:style>
  <w:style w:type="paragraph" w:customStyle="1" w:styleId="xl390">
    <w:name w:val="xl39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color w:val="0000CC"/>
      <w:sz w:val="24"/>
      <w:szCs w:val="24"/>
      <w:lang w:eastAsia="ja-JP"/>
    </w:rPr>
  </w:style>
  <w:style w:type="paragraph" w:customStyle="1" w:styleId="xl391">
    <w:name w:val="xl39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color w:val="0000CC"/>
      <w:sz w:val="24"/>
      <w:szCs w:val="24"/>
      <w:lang w:eastAsia="ja-JP"/>
    </w:rPr>
  </w:style>
  <w:style w:type="paragraph" w:customStyle="1" w:styleId="xl392">
    <w:name w:val="xl392"/>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pPr>
    <w:rPr>
      <w:rFonts w:ascii="Times New Roman" w:hAnsi="Times New Roman"/>
      <w:bCs w:val="0"/>
      <w:color w:val="0000CC"/>
      <w:sz w:val="28"/>
      <w:szCs w:val="28"/>
      <w:lang w:eastAsia="ja-JP"/>
    </w:rPr>
  </w:style>
  <w:style w:type="paragraph" w:customStyle="1" w:styleId="xl393">
    <w:name w:val="xl39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
      <w:color w:val="0000CC"/>
      <w:sz w:val="24"/>
      <w:szCs w:val="24"/>
      <w:lang w:eastAsia="ja-JP"/>
    </w:rPr>
  </w:style>
  <w:style w:type="paragraph" w:customStyle="1" w:styleId="xl394">
    <w:name w:val="xl394"/>
    <w:basedOn w:val="Normal"/>
    <w:rsid w:val="0068189E"/>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right"/>
      <w:textAlignment w:val="center"/>
    </w:pPr>
    <w:rPr>
      <w:rFonts w:ascii="Times New Roman" w:hAnsi="Times New Roman"/>
      <w:b/>
      <w:color w:val="0000CC"/>
      <w:sz w:val="24"/>
      <w:szCs w:val="24"/>
      <w:lang w:eastAsia="ja-JP"/>
    </w:rPr>
  </w:style>
  <w:style w:type="paragraph" w:customStyle="1" w:styleId="xl395">
    <w:name w:val="xl395"/>
    <w:basedOn w:val="Normal"/>
    <w:rsid w:val="0068189E"/>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b/>
      <w:color w:val="0000CC"/>
      <w:sz w:val="24"/>
      <w:szCs w:val="24"/>
      <w:lang w:eastAsia="ja-JP"/>
    </w:rPr>
  </w:style>
  <w:style w:type="paragraph" w:customStyle="1" w:styleId="xl396">
    <w:name w:val="xl396"/>
    <w:basedOn w:val="Normal"/>
    <w:rsid w:val="0068189E"/>
    <w:pPr>
      <w:spacing w:before="100" w:beforeAutospacing="1" w:after="100" w:afterAutospacing="1" w:line="240" w:lineRule="auto"/>
      <w:jc w:val="center"/>
      <w:textAlignment w:val="center"/>
    </w:pPr>
    <w:rPr>
      <w:rFonts w:ascii="Times New Roman" w:hAnsi="Times New Roman"/>
      <w:b/>
      <w:color w:val="0000CC"/>
      <w:sz w:val="28"/>
      <w:szCs w:val="28"/>
      <w:lang w:eastAsia="ja-JP"/>
    </w:rPr>
  </w:style>
  <w:style w:type="paragraph" w:customStyle="1" w:styleId="xl397">
    <w:name w:val="xl397"/>
    <w:basedOn w:val="Normal"/>
    <w:rsid w:val="0068189E"/>
    <w:pPr>
      <w:pBdr>
        <w:bottom w:val="single" w:sz="4" w:space="0" w:color="auto"/>
      </w:pBdr>
      <w:spacing w:before="100" w:beforeAutospacing="1" w:after="100" w:afterAutospacing="1" w:line="240" w:lineRule="auto"/>
      <w:jc w:val="right"/>
      <w:textAlignment w:val="center"/>
    </w:pPr>
    <w:rPr>
      <w:rFonts w:ascii="Times New Roman" w:hAnsi="Times New Roman"/>
      <w:bCs w:val="0"/>
      <w:i/>
      <w:iCs/>
      <w:color w:val="0000CC"/>
      <w:sz w:val="24"/>
      <w:szCs w:val="24"/>
      <w:lang w:eastAsia="ja-JP"/>
    </w:rPr>
  </w:style>
  <w:style w:type="paragraph" w:customStyle="1" w:styleId="xl398">
    <w:name w:val="xl398"/>
    <w:basedOn w:val="Normal"/>
    <w:rsid w:val="0068189E"/>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color w:val="0000CC"/>
      <w:sz w:val="24"/>
      <w:szCs w:val="24"/>
      <w:lang w:eastAsia="ja-JP"/>
    </w:rPr>
  </w:style>
  <w:style w:type="paragraph" w:customStyle="1" w:styleId="xl399">
    <w:name w:val="xl399"/>
    <w:basedOn w:val="Normal"/>
    <w:rsid w:val="0068189E"/>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color w:val="0000CC"/>
      <w:sz w:val="24"/>
      <w:szCs w:val="24"/>
      <w:lang w:eastAsia="ja-JP"/>
    </w:rPr>
  </w:style>
  <w:style w:type="paragraph" w:customStyle="1" w:styleId="xl400">
    <w:name w:val="xl400"/>
    <w:basedOn w:val="Normal"/>
    <w:rsid w:val="0068189E"/>
    <w:pPr>
      <w:pBdr>
        <w:top w:val="single" w:sz="4" w:space="0" w:color="auto"/>
        <w:left w:val="single" w:sz="4" w:space="0" w:color="auto"/>
      </w:pBdr>
      <w:spacing w:before="100" w:beforeAutospacing="1" w:after="100" w:afterAutospacing="1" w:line="240" w:lineRule="auto"/>
      <w:jc w:val="center"/>
      <w:textAlignment w:val="center"/>
    </w:pPr>
    <w:rPr>
      <w:rFonts w:ascii="Times New Roman" w:hAnsi="Times New Roman"/>
      <w:b/>
      <w:color w:val="0000CC"/>
      <w:sz w:val="24"/>
      <w:szCs w:val="24"/>
      <w:lang w:eastAsia="ja-JP"/>
    </w:rPr>
  </w:style>
  <w:style w:type="paragraph" w:customStyle="1" w:styleId="xl401">
    <w:name w:val="xl401"/>
    <w:basedOn w:val="Normal"/>
    <w:rsid w:val="0068189E"/>
    <w:pPr>
      <w:pBdr>
        <w:top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color w:val="0000CC"/>
      <w:sz w:val="24"/>
      <w:szCs w:val="24"/>
      <w:lang w:eastAsia="ja-JP"/>
    </w:rPr>
  </w:style>
  <w:style w:type="paragraph" w:customStyle="1" w:styleId="xl402">
    <w:name w:val="xl402"/>
    <w:basedOn w:val="Normal"/>
    <w:rsid w:val="0068189E"/>
    <w:pPr>
      <w:pBdr>
        <w:left w:val="single" w:sz="4" w:space="0" w:color="auto"/>
        <w:bottom w:val="single" w:sz="4" w:space="0" w:color="auto"/>
      </w:pBdr>
      <w:spacing w:before="100" w:beforeAutospacing="1" w:after="100" w:afterAutospacing="1" w:line="240" w:lineRule="auto"/>
      <w:jc w:val="center"/>
      <w:textAlignment w:val="center"/>
    </w:pPr>
    <w:rPr>
      <w:rFonts w:ascii="Times New Roman" w:hAnsi="Times New Roman"/>
      <w:b/>
      <w:color w:val="0000CC"/>
      <w:sz w:val="24"/>
      <w:szCs w:val="24"/>
      <w:lang w:eastAsia="ja-JP"/>
    </w:rPr>
  </w:style>
  <w:style w:type="paragraph" w:customStyle="1" w:styleId="xl403">
    <w:name w:val="xl403"/>
    <w:basedOn w:val="Normal"/>
    <w:rsid w:val="0068189E"/>
    <w:pPr>
      <w:pBdr>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color w:val="0000CC"/>
      <w:sz w:val="24"/>
      <w:szCs w:val="24"/>
      <w:lang w:eastAsia="ja-JP"/>
    </w:rPr>
  </w:style>
  <w:style w:type="paragraph" w:customStyle="1" w:styleId="xl404">
    <w:name w:val="xl404"/>
    <w:basedOn w:val="Normal"/>
    <w:rsid w:val="0068189E"/>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color w:val="0000CC"/>
      <w:sz w:val="24"/>
      <w:szCs w:val="24"/>
      <w:lang w:eastAsia="ja-JP"/>
    </w:rPr>
  </w:style>
  <w:style w:type="paragraph" w:customStyle="1" w:styleId="xl405">
    <w:name w:val="xl405"/>
    <w:basedOn w:val="Normal"/>
    <w:rsid w:val="0068189E"/>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color w:val="0000CC"/>
      <w:sz w:val="24"/>
      <w:szCs w:val="24"/>
      <w:lang w:eastAsia="ja-JP"/>
    </w:rPr>
  </w:style>
  <w:style w:type="paragraph" w:customStyle="1" w:styleId="xl406">
    <w:name w:val="xl406"/>
    <w:basedOn w:val="Normal"/>
    <w:rsid w:val="0068189E"/>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color w:val="0000CC"/>
      <w:sz w:val="24"/>
      <w:szCs w:val="24"/>
      <w:lang w:eastAsia="ja-JP"/>
    </w:rPr>
  </w:style>
  <w:style w:type="paragraph" w:customStyle="1" w:styleId="xl407">
    <w:name w:val="xl407"/>
    <w:basedOn w:val="Normal"/>
    <w:rsid w:val="0068189E"/>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color w:val="0000CC"/>
      <w:sz w:val="24"/>
      <w:szCs w:val="24"/>
      <w:lang w:eastAsia="ja-JP"/>
    </w:rPr>
  </w:style>
  <w:style w:type="paragraph" w:customStyle="1" w:styleId="xl408">
    <w:name w:val="xl408"/>
    <w:basedOn w:val="Normal"/>
    <w:rsid w:val="0068189E"/>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color w:val="0000CC"/>
      <w:sz w:val="24"/>
      <w:szCs w:val="24"/>
      <w:lang w:eastAsia="ja-JP"/>
    </w:rPr>
  </w:style>
  <w:style w:type="paragraph" w:customStyle="1" w:styleId="xl409">
    <w:name w:val="xl409"/>
    <w:basedOn w:val="Normal"/>
    <w:rsid w:val="0068189E"/>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hAnsi="Times New Roman"/>
      <w:b/>
      <w:color w:val="0000CC"/>
      <w:sz w:val="24"/>
      <w:szCs w:val="24"/>
      <w:lang w:eastAsia="ja-JP"/>
    </w:rPr>
  </w:style>
  <w:style w:type="paragraph" w:customStyle="1" w:styleId="xl410">
    <w:name w:val="xl410"/>
    <w:basedOn w:val="Normal"/>
    <w:rsid w:val="0068189E"/>
    <w:pPr>
      <w:pBdr>
        <w:top w:val="single" w:sz="4" w:space="0" w:color="auto"/>
        <w:bottom w:val="single" w:sz="4" w:space="0" w:color="auto"/>
      </w:pBdr>
      <w:spacing w:before="100" w:beforeAutospacing="1" w:after="100" w:afterAutospacing="1" w:line="240" w:lineRule="auto"/>
      <w:jc w:val="center"/>
      <w:textAlignment w:val="center"/>
    </w:pPr>
    <w:rPr>
      <w:rFonts w:ascii="Times New Roman" w:hAnsi="Times New Roman"/>
      <w:b/>
      <w:color w:val="0000CC"/>
      <w:sz w:val="24"/>
      <w:szCs w:val="24"/>
      <w:lang w:eastAsia="ja-JP"/>
    </w:rPr>
  </w:style>
  <w:style w:type="paragraph" w:customStyle="1" w:styleId="xl411">
    <w:name w:val="xl41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color w:val="0000CC"/>
      <w:sz w:val="24"/>
      <w:szCs w:val="24"/>
      <w:lang w:eastAsia="ja-JP"/>
    </w:rPr>
  </w:style>
  <w:style w:type="paragraph" w:customStyle="1" w:styleId="xl412">
    <w:name w:val="xl412"/>
    <w:basedOn w:val="Normal"/>
    <w:rsid w:val="0068189E"/>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hAnsi="Times New Roman"/>
      <w:bCs w:val="0"/>
      <w:color w:val="0000CC"/>
      <w:sz w:val="24"/>
      <w:szCs w:val="24"/>
      <w:lang w:eastAsia="ja-JP"/>
    </w:rPr>
  </w:style>
  <w:style w:type="paragraph" w:customStyle="1" w:styleId="ContentforFigures">
    <w:name w:val="Content for Figures"/>
    <w:basedOn w:val="TableofFigures"/>
    <w:qFormat/>
    <w:rsid w:val="0068189E"/>
    <w:pPr>
      <w:tabs>
        <w:tab w:val="right" w:leader="dot" w:pos="9307"/>
      </w:tabs>
      <w:suppressAutoHyphens w:val="0"/>
      <w:spacing w:before="60" w:after="60" w:line="276" w:lineRule="auto"/>
      <w:jc w:val="left"/>
    </w:pPr>
    <w:rPr>
      <w:noProof/>
      <w:sz w:val="27"/>
      <w:szCs w:val="22"/>
      <w:lang w:eastAsia="ja-JP"/>
    </w:rPr>
  </w:style>
  <w:style w:type="paragraph" w:customStyle="1" w:styleId="xl1326">
    <w:name w:val="xl1326"/>
    <w:basedOn w:val="Normal"/>
    <w:rsid w:val="0068189E"/>
    <w:pPr>
      <w:spacing w:before="100" w:beforeAutospacing="1" w:after="100" w:afterAutospacing="1" w:line="240" w:lineRule="auto"/>
      <w:jc w:val="both"/>
    </w:pPr>
    <w:rPr>
      <w:rFonts w:ascii="Times New Roman" w:hAnsi="Times New Roman"/>
      <w:bCs w:val="0"/>
      <w:sz w:val="24"/>
      <w:szCs w:val="24"/>
      <w:lang w:eastAsia="ja-JP"/>
    </w:rPr>
  </w:style>
  <w:style w:type="paragraph" w:customStyle="1" w:styleId="xl1327">
    <w:name w:val="xl1327"/>
    <w:basedOn w:val="Normal"/>
    <w:rsid w:val="0068189E"/>
    <w:pPr>
      <w:spacing w:before="100" w:beforeAutospacing="1" w:after="100" w:afterAutospacing="1" w:line="240" w:lineRule="auto"/>
      <w:jc w:val="center"/>
      <w:textAlignment w:val="center"/>
    </w:pPr>
    <w:rPr>
      <w:rFonts w:ascii="Times New Roman" w:hAnsi="Times New Roman"/>
      <w:bCs w:val="0"/>
      <w:sz w:val="24"/>
      <w:szCs w:val="24"/>
      <w:lang w:eastAsia="ja-JP"/>
    </w:rPr>
  </w:style>
  <w:style w:type="paragraph" w:customStyle="1" w:styleId="xl1328">
    <w:name w:val="xl1328"/>
    <w:basedOn w:val="Normal"/>
    <w:rsid w:val="0068189E"/>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jc w:val="center"/>
      <w:textAlignment w:val="center"/>
    </w:pPr>
    <w:rPr>
      <w:rFonts w:ascii="Times New Roman" w:hAnsi="Times New Roman"/>
      <w:b/>
      <w:sz w:val="24"/>
      <w:szCs w:val="24"/>
      <w:lang w:eastAsia="ja-JP"/>
    </w:rPr>
  </w:style>
  <w:style w:type="paragraph" w:customStyle="1" w:styleId="xl1329">
    <w:name w:val="xl1329"/>
    <w:basedOn w:val="Normal"/>
    <w:rsid w:val="0068189E"/>
    <w:pPr>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line="240" w:lineRule="auto"/>
      <w:jc w:val="center"/>
      <w:textAlignment w:val="center"/>
    </w:pPr>
    <w:rPr>
      <w:rFonts w:ascii="Times New Roman" w:hAnsi="Times New Roman"/>
      <w:b/>
      <w:sz w:val="24"/>
      <w:szCs w:val="24"/>
      <w:lang w:eastAsia="ja-JP"/>
    </w:rPr>
  </w:style>
  <w:style w:type="paragraph" w:customStyle="1" w:styleId="xl1330">
    <w:name w:val="xl133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sz w:val="24"/>
      <w:szCs w:val="24"/>
      <w:lang w:eastAsia="ja-JP"/>
    </w:rPr>
  </w:style>
  <w:style w:type="paragraph" w:customStyle="1" w:styleId="xl1331">
    <w:name w:val="xl133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Cs w:val="0"/>
      <w:sz w:val="24"/>
      <w:szCs w:val="24"/>
      <w:lang w:eastAsia="ja-JP"/>
    </w:rPr>
  </w:style>
  <w:style w:type="paragraph" w:customStyle="1" w:styleId="xl1332">
    <w:name w:val="xl1332"/>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
      <w:sz w:val="24"/>
      <w:szCs w:val="24"/>
      <w:lang w:eastAsia="ja-JP"/>
    </w:rPr>
  </w:style>
  <w:style w:type="paragraph" w:customStyle="1" w:styleId="xl1333">
    <w:name w:val="xl133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
      <w:color w:val="FF0000"/>
      <w:sz w:val="24"/>
      <w:szCs w:val="24"/>
      <w:lang w:eastAsia="ja-JP"/>
    </w:rPr>
  </w:style>
  <w:style w:type="paragraph" w:customStyle="1" w:styleId="xl1334">
    <w:name w:val="xl133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sz w:val="24"/>
      <w:szCs w:val="24"/>
      <w:lang w:eastAsia="ja-JP"/>
    </w:rPr>
  </w:style>
  <w:style w:type="paragraph" w:customStyle="1" w:styleId="xl1335">
    <w:name w:val="xl133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i/>
      <w:iCs/>
      <w:sz w:val="24"/>
      <w:szCs w:val="24"/>
      <w:lang w:eastAsia="ja-JP"/>
    </w:rPr>
  </w:style>
  <w:style w:type="paragraph" w:customStyle="1" w:styleId="xl1336">
    <w:name w:val="xl1336"/>
    <w:basedOn w:val="Normal"/>
    <w:rsid w:val="0068189E"/>
    <w:pPr>
      <w:spacing w:before="100" w:beforeAutospacing="1" w:after="100" w:afterAutospacing="1" w:line="240" w:lineRule="auto"/>
      <w:jc w:val="right"/>
      <w:textAlignment w:val="center"/>
    </w:pPr>
    <w:rPr>
      <w:rFonts w:ascii="Times New Roman" w:hAnsi="Times New Roman"/>
      <w:bCs w:val="0"/>
      <w:sz w:val="24"/>
      <w:szCs w:val="24"/>
      <w:lang w:eastAsia="ja-JP"/>
    </w:rPr>
  </w:style>
  <w:style w:type="paragraph" w:customStyle="1" w:styleId="xl1337">
    <w:name w:val="xl1337"/>
    <w:basedOn w:val="Normal"/>
    <w:rsid w:val="0068189E"/>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ascii="Times New Roman" w:hAnsi="Times New Roman"/>
      <w:b/>
      <w:sz w:val="24"/>
      <w:szCs w:val="24"/>
      <w:lang w:eastAsia="ja-JP"/>
    </w:rPr>
  </w:style>
  <w:style w:type="paragraph" w:customStyle="1" w:styleId="xl1338">
    <w:name w:val="xl1338"/>
    <w:basedOn w:val="Normal"/>
    <w:rsid w:val="0068189E"/>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both"/>
      <w:textAlignment w:val="center"/>
    </w:pPr>
    <w:rPr>
      <w:rFonts w:ascii="Times New Roman" w:hAnsi="Times New Roman"/>
      <w:b/>
      <w:sz w:val="24"/>
      <w:szCs w:val="24"/>
      <w:lang w:eastAsia="ja-JP"/>
    </w:rPr>
  </w:style>
  <w:style w:type="paragraph" w:customStyle="1" w:styleId="xl1339">
    <w:name w:val="xl1339"/>
    <w:basedOn w:val="Normal"/>
    <w:rsid w:val="0068189E"/>
    <w:pPr>
      <w:shd w:val="clear" w:color="000000" w:fill="F2F2F2"/>
      <w:spacing w:before="100" w:beforeAutospacing="1" w:after="100" w:afterAutospacing="1" w:line="240" w:lineRule="auto"/>
      <w:jc w:val="both"/>
    </w:pPr>
    <w:rPr>
      <w:rFonts w:ascii="Times New Roman" w:hAnsi="Times New Roman"/>
      <w:bCs w:val="0"/>
      <w:sz w:val="24"/>
      <w:szCs w:val="24"/>
      <w:lang w:eastAsia="ja-JP"/>
    </w:rPr>
  </w:style>
  <w:style w:type="paragraph" w:customStyle="1" w:styleId="xl1340">
    <w:name w:val="xl1340"/>
    <w:basedOn w:val="Normal"/>
    <w:rsid w:val="0068189E"/>
    <w:pPr>
      <w:spacing w:before="100" w:beforeAutospacing="1" w:after="100" w:afterAutospacing="1" w:line="240" w:lineRule="auto"/>
      <w:jc w:val="center"/>
      <w:textAlignment w:val="center"/>
    </w:pPr>
    <w:rPr>
      <w:rFonts w:ascii="Times New Roman" w:hAnsi="Times New Roman"/>
      <w:bCs w:val="0"/>
      <w:sz w:val="24"/>
      <w:szCs w:val="24"/>
      <w:lang w:eastAsia="ja-JP"/>
    </w:rPr>
  </w:style>
  <w:style w:type="paragraph" w:customStyle="1" w:styleId="xl1341">
    <w:name w:val="xl1341"/>
    <w:basedOn w:val="Normal"/>
    <w:rsid w:val="0068189E"/>
    <w:pPr>
      <w:spacing w:before="100" w:beforeAutospacing="1" w:after="100" w:afterAutospacing="1" w:line="240" w:lineRule="auto"/>
      <w:jc w:val="both"/>
    </w:pPr>
    <w:rPr>
      <w:rFonts w:ascii="Times New Roman" w:hAnsi="Times New Roman"/>
      <w:bCs w:val="0"/>
      <w:sz w:val="24"/>
      <w:szCs w:val="24"/>
      <w:lang w:eastAsia="ja-JP"/>
    </w:rPr>
  </w:style>
  <w:style w:type="paragraph" w:customStyle="1" w:styleId="xl1342">
    <w:name w:val="xl1342"/>
    <w:basedOn w:val="Normal"/>
    <w:rsid w:val="0068189E"/>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ascii="Times New Roman" w:hAnsi="Times New Roman"/>
      <w:bCs w:val="0"/>
      <w:sz w:val="24"/>
      <w:szCs w:val="24"/>
      <w:lang w:eastAsia="ja-JP"/>
    </w:rPr>
  </w:style>
  <w:style w:type="paragraph" w:customStyle="1" w:styleId="xl1343">
    <w:name w:val="xl1343"/>
    <w:basedOn w:val="Normal"/>
    <w:rsid w:val="0068189E"/>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line="240" w:lineRule="auto"/>
      <w:jc w:val="right"/>
      <w:textAlignment w:val="center"/>
    </w:pPr>
    <w:rPr>
      <w:rFonts w:ascii="Times New Roman" w:hAnsi="Times New Roman"/>
      <w:bCs w:val="0"/>
      <w:sz w:val="24"/>
      <w:szCs w:val="24"/>
      <w:lang w:eastAsia="ja-JP"/>
    </w:rPr>
  </w:style>
  <w:style w:type="paragraph" w:customStyle="1" w:styleId="xl1344">
    <w:name w:val="xl134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Cs w:val="0"/>
      <w:sz w:val="24"/>
      <w:szCs w:val="24"/>
      <w:lang w:eastAsia="ja-JP"/>
    </w:rPr>
  </w:style>
  <w:style w:type="paragraph" w:customStyle="1" w:styleId="xl1345">
    <w:name w:val="xl134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Cs w:val="0"/>
      <w:sz w:val="24"/>
      <w:szCs w:val="24"/>
      <w:lang w:eastAsia="ja-JP"/>
    </w:rPr>
  </w:style>
  <w:style w:type="paragraph" w:customStyle="1" w:styleId="xl1346">
    <w:name w:val="xl134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
      <w:i/>
      <w:iCs/>
      <w:sz w:val="24"/>
      <w:szCs w:val="24"/>
      <w:lang w:eastAsia="ja-JP"/>
    </w:rPr>
  </w:style>
  <w:style w:type="paragraph" w:customStyle="1" w:styleId="xl1347">
    <w:name w:val="xl134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sz w:val="24"/>
      <w:szCs w:val="24"/>
      <w:lang w:eastAsia="ja-JP"/>
    </w:rPr>
  </w:style>
  <w:style w:type="paragraph" w:customStyle="1" w:styleId="xl1348">
    <w:name w:val="xl1348"/>
    <w:basedOn w:val="Normal"/>
    <w:rsid w:val="0068189E"/>
    <w:pPr>
      <w:pBdr>
        <w:bottom w:val="single" w:sz="4" w:space="0" w:color="auto"/>
      </w:pBdr>
      <w:spacing w:before="100" w:beforeAutospacing="1" w:after="100" w:afterAutospacing="1" w:line="240" w:lineRule="auto"/>
      <w:jc w:val="right"/>
    </w:pPr>
    <w:rPr>
      <w:rFonts w:ascii="Times New Roman" w:hAnsi="Times New Roman"/>
      <w:bCs w:val="0"/>
      <w:sz w:val="24"/>
      <w:szCs w:val="24"/>
      <w:lang w:eastAsia="ja-JP"/>
    </w:rPr>
  </w:style>
  <w:style w:type="paragraph" w:customStyle="1" w:styleId="xl1349">
    <w:name w:val="xl1349"/>
    <w:basedOn w:val="Normal"/>
    <w:rsid w:val="0068189E"/>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hAnsi="Times New Roman"/>
      <w:b/>
      <w:sz w:val="24"/>
      <w:szCs w:val="24"/>
      <w:lang w:eastAsia="ja-JP"/>
    </w:rPr>
  </w:style>
  <w:style w:type="paragraph" w:customStyle="1" w:styleId="xl1350">
    <w:name w:val="xl1350"/>
    <w:basedOn w:val="Normal"/>
    <w:rsid w:val="0068189E"/>
    <w:pPr>
      <w:pBdr>
        <w:top w:val="single" w:sz="4" w:space="0" w:color="auto"/>
        <w:bottom w:val="single" w:sz="4" w:space="0" w:color="auto"/>
      </w:pBdr>
      <w:spacing w:before="100" w:beforeAutospacing="1" w:after="100" w:afterAutospacing="1" w:line="240" w:lineRule="auto"/>
      <w:jc w:val="center"/>
      <w:textAlignment w:val="center"/>
    </w:pPr>
    <w:rPr>
      <w:rFonts w:ascii="Times New Roman" w:hAnsi="Times New Roman"/>
      <w:b/>
      <w:sz w:val="24"/>
      <w:szCs w:val="24"/>
      <w:lang w:eastAsia="ja-JP"/>
    </w:rPr>
  </w:style>
  <w:style w:type="paragraph" w:customStyle="1" w:styleId="xl1351">
    <w:name w:val="xl1351"/>
    <w:basedOn w:val="Normal"/>
    <w:rsid w:val="0068189E"/>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sz w:val="24"/>
      <w:szCs w:val="24"/>
      <w:lang w:eastAsia="ja-JP"/>
    </w:rPr>
  </w:style>
  <w:style w:type="paragraph" w:customStyle="1" w:styleId="xl1352">
    <w:name w:val="xl1352"/>
    <w:basedOn w:val="Normal"/>
    <w:rsid w:val="0068189E"/>
    <w:pPr>
      <w:pBdr>
        <w:top w:val="single" w:sz="4" w:space="0" w:color="auto"/>
        <w:left w:val="single" w:sz="4" w:space="0" w:color="auto"/>
        <w:bottom w:val="single" w:sz="4" w:space="0" w:color="auto"/>
      </w:pBdr>
      <w:spacing w:before="100" w:beforeAutospacing="1" w:after="100" w:afterAutospacing="1" w:line="240" w:lineRule="auto"/>
      <w:jc w:val="both"/>
      <w:textAlignment w:val="center"/>
    </w:pPr>
    <w:rPr>
      <w:rFonts w:ascii="Times New Roman" w:hAnsi="Times New Roman"/>
      <w:b/>
      <w:color w:val="FF0000"/>
      <w:sz w:val="24"/>
      <w:szCs w:val="24"/>
      <w:lang w:eastAsia="ja-JP"/>
    </w:rPr>
  </w:style>
  <w:style w:type="paragraph" w:customStyle="1" w:styleId="xl1353">
    <w:name w:val="xl1353"/>
    <w:basedOn w:val="Normal"/>
    <w:rsid w:val="0068189E"/>
    <w:pPr>
      <w:pBdr>
        <w:top w:val="single" w:sz="4" w:space="0" w:color="auto"/>
        <w:bottom w:val="single" w:sz="4" w:space="0" w:color="auto"/>
      </w:pBdr>
      <w:spacing w:before="100" w:beforeAutospacing="1" w:after="100" w:afterAutospacing="1" w:line="240" w:lineRule="auto"/>
      <w:jc w:val="both"/>
      <w:textAlignment w:val="center"/>
    </w:pPr>
    <w:rPr>
      <w:rFonts w:ascii="Times New Roman" w:hAnsi="Times New Roman"/>
      <w:b/>
      <w:color w:val="FF0000"/>
      <w:sz w:val="24"/>
      <w:szCs w:val="24"/>
      <w:lang w:eastAsia="ja-JP"/>
    </w:rPr>
  </w:style>
  <w:style w:type="paragraph" w:customStyle="1" w:styleId="xl1354">
    <w:name w:val="xl1354"/>
    <w:basedOn w:val="Normal"/>
    <w:rsid w:val="0068189E"/>
    <w:pPr>
      <w:pBdr>
        <w:top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
      <w:color w:val="FF0000"/>
      <w:sz w:val="24"/>
      <w:szCs w:val="24"/>
      <w:lang w:eastAsia="ja-JP"/>
    </w:rPr>
  </w:style>
  <w:style w:type="paragraph" w:customStyle="1" w:styleId="xl1355">
    <w:name w:val="xl135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sz w:val="24"/>
      <w:szCs w:val="24"/>
      <w:lang w:eastAsia="ja-JP"/>
    </w:rPr>
  </w:style>
  <w:style w:type="paragraph" w:customStyle="1" w:styleId="xl1356">
    <w:name w:val="xl1356"/>
    <w:basedOn w:val="Normal"/>
    <w:rsid w:val="0068189E"/>
    <w:pPr>
      <w:pBdr>
        <w:top w:val="single" w:sz="4" w:space="0" w:color="auto"/>
        <w:bottom w:val="single" w:sz="4" w:space="0" w:color="auto"/>
      </w:pBdr>
      <w:shd w:val="clear" w:color="000000" w:fill="DAEEF3"/>
      <w:spacing w:before="100" w:beforeAutospacing="1" w:after="100" w:afterAutospacing="1" w:line="240" w:lineRule="auto"/>
      <w:jc w:val="center"/>
      <w:textAlignment w:val="center"/>
    </w:pPr>
    <w:rPr>
      <w:rFonts w:ascii="Times New Roman" w:hAnsi="Times New Roman"/>
      <w:b/>
      <w:sz w:val="24"/>
      <w:szCs w:val="24"/>
      <w:lang w:eastAsia="ja-JP"/>
    </w:rPr>
  </w:style>
  <w:style w:type="paragraph" w:customStyle="1" w:styleId="xl1357">
    <w:name w:val="xl1357"/>
    <w:basedOn w:val="Normal"/>
    <w:rsid w:val="0068189E"/>
    <w:pPr>
      <w:pBdr>
        <w:top w:val="single" w:sz="4" w:space="0" w:color="auto"/>
        <w:bottom w:val="single" w:sz="4" w:space="0" w:color="auto"/>
        <w:right w:val="single" w:sz="4" w:space="0" w:color="auto"/>
      </w:pBdr>
      <w:shd w:val="clear" w:color="000000" w:fill="DAEEF3"/>
      <w:spacing w:before="100" w:beforeAutospacing="1" w:after="100" w:afterAutospacing="1" w:line="240" w:lineRule="auto"/>
      <w:jc w:val="center"/>
      <w:textAlignment w:val="center"/>
    </w:pPr>
    <w:rPr>
      <w:rFonts w:ascii="Times New Roman" w:hAnsi="Times New Roman"/>
      <w:b/>
      <w:sz w:val="24"/>
      <w:szCs w:val="24"/>
      <w:lang w:eastAsia="ja-JP"/>
    </w:rPr>
  </w:style>
  <w:style w:type="paragraph" w:customStyle="1" w:styleId="xl1358">
    <w:name w:val="xl1358"/>
    <w:basedOn w:val="Normal"/>
    <w:rsid w:val="0068189E"/>
    <w:pPr>
      <w:pBdr>
        <w:top w:val="single" w:sz="4" w:space="0" w:color="auto"/>
        <w:bottom w:val="single" w:sz="4" w:space="0" w:color="auto"/>
        <w:right w:val="single" w:sz="4" w:space="0" w:color="auto"/>
      </w:pBdr>
      <w:shd w:val="clear" w:color="000000" w:fill="FFFFFF"/>
      <w:spacing w:before="100" w:beforeAutospacing="1" w:after="100" w:afterAutospacing="1" w:line="240" w:lineRule="auto"/>
      <w:jc w:val="both"/>
      <w:textAlignment w:val="top"/>
    </w:pPr>
    <w:rPr>
      <w:rFonts w:ascii="Times New Roman" w:hAnsi="Times New Roman"/>
      <w:b/>
      <w:sz w:val="28"/>
      <w:szCs w:val="28"/>
      <w:lang w:eastAsia="ja-JP"/>
    </w:rPr>
  </w:style>
  <w:style w:type="paragraph" w:customStyle="1" w:styleId="xl1359">
    <w:name w:val="xl1359"/>
    <w:basedOn w:val="Normal"/>
    <w:rsid w:val="0068189E"/>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both"/>
      <w:textAlignment w:val="top"/>
    </w:pPr>
    <w:rPr>
      <w:rFonts w:ascii="Times New Roman" w:hAnsi="Times New Roman"/>
      <w:b/>
      <w:sz w:val="24"/>
      <w:szCs w:val="24"/>
      <w:lang w:eastAsia="ja-JP"/>
    </w:rPr>
  </w:style>
  <w:style w:type="paragraph" w:customStyle="1" w:styleId="xl1360">
    <w:name w:val="xl1360"/>
    <w:basedOn w:val="Normal"/>
    <w:rsid w:val="0068189E"/>
    <w:pPr>
      <w:pBdr>
        <w:top w:val="single" w:sz="4" w:space="0" w:color="auto"/>
        <w:bottom w:val="single" w:sz="4" w:space="0" w:color="auto"/>
      </w:pBdr>
      <w:shd w:val="clear" w:color="000000" w:fill="FFFFFF"/>
      <w:spacing w:before="100" w:beforeAutospacing="1" w:after="100" w:afterAutospacing="1" w:line="240" w:lineRule="auto"/>
      <w:jc w:val="both"/>
      <w:textAlignment w:val="top"/>
    </w:pPr>
    <w:rPr>
      <w:rFonts w:ascii="Times New Roman" w:hAnsi="Times New Roman"/>
      <w:b/>
      <w:sz w:val="24"/>
      <w:szCs w:val="24"/>
      <w:lang w:eastAsia="ja-JP"/>
    </w:rPr>
  </w:style>
  <w:style w:type="paragraph" w:customStyle="1" w:styleId="xl1361">
    <w:name w:val="xl1361"/>
    <w:basedOn w:val="Normal"/>
    <w:rsid w:val="0068189E"/>
    <w:pPr>
      <w:pBdr>
        <w:top w:val="single" w:sz="4" w:space="0" w:color="auto"/>
        <w:bottom w:val="single" w:sz="4" w:space="0" w:color="auto"/>
        <w:right w:val="single" w:sz="4" w:space="0" w:color="auto"/>
      </w:pBdr>
      <w:shd w:val="clear" w:color="000000" w:fill="FFFFFF"/>
      <w:spacing w:before="100" w:beforeAutospacing="1" w:after="100" w:afterAutospacing="1" w:line="240" w:lineRule="auto"/>
      <w:jc w:val="both"/>
      <w:textAlignment w:val="top"/>
    </w:pPr>
    <w:rPr>
      <w:rFonts w:ascii="Times New Roman" w:hAnsi="Times New Roman"/>
      <w:b/>
      <w:sz w:val="24"/>
      <w:szCs w:val="24"/>
      <w:lang w:eastAsia="ja-JP"/>
    </w:rPr>
  </w:style>
  <w:style w:type="paragraph" w:customStyle="1" w:styleId="xl1362">
    <w:name w:val="xl1362"/>
    <w:basedOn w:val="Normal"/>
    <w:rsid w:val="0068189E"/>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hAnsi="Times New Roman"/>
      <w:b/>
      <w:sz w:val="24"/>
      <w:szCs w:val="24"/>
      <w:lang w:eastAsia="ja-JP"/>
    </w:rPr>
  </w:style>
  <w:style w:type="paragraph" w:customStyle="1" w:styleId="xl1363">
    <w:name w:val="xl1363"/>
    <w:basedOn w:val="Normal"/>
    <w:rsid w:val="0068189E"/>
    <w:pPr>
      <w:pBdr>
        <w:top w:val="single" w:sz="4" w:space="0" w:color="auto"/>
        <w:bottom w:val="single" w:sz="4" w:space="0" w:color="auto"/>
      </w:pBdr>
      <w:spacing w:before="100" w:beforeAutospacing="1" w:after="100" w:afterAutospacing="1" w:line="240" w:lineRule="auto"/>
      <w:jc w:val="center"/>
      <w:textAlignment w:val="center"/>
    </w:pPr>
    <w:rPr>
      <w:rFonts w:ascii="Times New Roman" w:hAnsi="Times New Roman"/>
      <w:b/>
      <w:sz w:val="24"/>
      <w:szCs w:val="24"/>
      <w:lang w:eastAsia="ja-JP"/>
    </w:rPr>
  </w:style>
  <w:style w:type="paragraph" w:customStyle="1" w:styleId="xl1364">
    <w:name w:val="xl1364"/>
    <w:basedOn w:val="Normal"/>
    <w:rsid w:val="0068189E"/>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sz w:val="24"/>
      <w:szCs w:val="24"/>
      <w:lang w:eastAsia="ja-JP"/>
    </w:rPr>
  </w:style>
  <w:style w:type="paragraph" w:customStyle="1" w:styleId="xl1365">
    <w:name w:val="xl1365"/>
    <w:basedOn w:val="Normal"/>
    <w:rsid w:val="0068189E"/>
    <w:pPr>
      <w:pBdr>
        <w:top w:val="single" w:sz="4" w:space="0" w:color="auto"/>
        <w:left w:val="single" w:sz="4" w:space="0" w:color="auto"/>
        <w:bottom w:val="single" w:sz="4" w:space="0" w:color="auto"/>
      </w:pBdr>
      <w:shd w:val="clear" w:color="000000" w:fill="CCFFFF"/>
      <w:spacing w:before="100" w:beforeAutospacing="1" w:after="100" w:afterAutospacing="1" w:line="240" w:lineRule="auto"/>
      <w:jc w:val="center"/>
      <w:textAlignment w:val="center"/>
    </w:pPr>
    <w:rPr>
      <w:rFonts w:ascii="Times New Roman" w:hAnsi="Times New Roman"/>
      <w:b/>
      <w:sz w:val="28"/>
      <w:szCs w:val="28"/>
      <w:lang w:eastAsia="ja-JP"/>
    </w:rPr>
  </w:style>
  <w:style w:type="paragraph" w:customStyle="1" w:styleId="xl1366">
    <w:name w:val="xl1366"/>
    <w:basedOn w:val="Normal"/>
    <w:rsid w:val="0068189E"/>
    <w:pPr>
      <w:pBdr>
        <w:top w:val="single" w:sz="4" w:space="0" w:color="auto"/>
        <w:bottom w:val="single" w:sz="4" w:space="0" w:color="auto"/>
      </w:pBdr>
      <w:shd w:val="clear" w:color="000000" w:fill="DAEEF3"/>
      <w:spacing w:before="100" w:beforeAutospacing="1" w:after="100" w:afterAutospacing="1" w:line="240" w:lineRule="auto"/>
      <w:jc w:val="center"/>
      <w:textAlignment w:val="center"/>
    </w:pPr>
    <w:rPr>
      <w:rFonts w:ascii="Times New Roman" w:hAnsi="Times New Roman"/>
      <w:b/>
      <w:sz w:val="28"/>
      <w:szCs w:val="28"/>
      <w:lang w:eastAsia="ja-JP"/>
    </w:rPr>
  </w:style>
  <w:style w:type="paragraph" w:customStyle="1" w:styleId="xl1367">
    <w:name w:val="xl1367"/>
    <w:basedOn w:val="Normal"/>
    <w:rsid w:val="0068189E"/>
    <w:pPr>
      <w:pBdr>
        <w:top w:val="single" w:sz="4" w:space="0" w:color="auto"/>
        <w:left w:val="single" w:sz="4" w:space="0" w:color="auto"/>
        <w:bottom w:val="single" w:sz="4" w:space="0" w:color="auto"/>
      </w:pBdr>
      <w:spacing w:before="100" w:beforeAutospacing="1" w:after="100" w:afterAutospacing="1" w:line="240" w:lineRule="auto"/>
      <w:jc w:val="both"/>
      <w:textAlignment w:val="center"/>
    </w:pPr>
    <w:rPr>
      <w:rFonts w:ascii="Times New Roman" w:hAnsi="Times New Roman"/>
      <w:b/>
      <w:color w:val="FF0000"/>
      <w:sz w:val="28"/>
      <w:szCs w:val="28"/>
      <w:lang w:eastAsia="ja-JP"/>
    </w:rPr>
  </w:style>
  <w:style w:type="paragraph" w:customStyle="1" w:styleId="xl1368">
    <w:name w:val="xl1368"/>
    <w:basedOn w:val="Normal"/>
    <w:rsid w:val="0068189E"/>
    <w:pPr>
      <w:pBdr>
        <w:top w:val="single" w:sz="4" w:space="0" w:color="auto"/>
        <w:bottom w:val="single" w:sz="4" w:space="0" w:color="auto"/>
      </w:pBdr>
      <w:spacing w:before="100" w:beforeAutospacing="1" w:after="100" w:afterAutospacing="1" w:line="240" w:lineRule="auto"/>
      <w:jc w:val="both"/>
      <w:textAlignment w:val="center"/>
    </w:pPr>
    <w:rPr>
      <w:rFonts w:ascii="Times New Roman" w:hAnsi="Times New Roman"/>
      <w:b/>
      <w:color w:val="FF0000"/>
      <w:sz w:val="28"/>
      <w:szCs w:val="28"/>
      <w:lang w:eastAsia="ja-JP"/>
    </w:rPr>
  </w:style>
  <w:style w:type="paragraph" w:customStyle="1" w:styleId="xl1369">
    <w:name w:val="xl1369"/>
    <w:basedOn w:val="Normal"/>
    <w:rsid w:val="0068189E"/>
    <w:pPr>
      <w:pBdr>
        <w:top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
      <w:color w:val="FF0000"/>
      <w:sz w:val="28"/>
      <w:szCs w:val="28"/>
      <w:lang w:eastAsia="ja-JP"/>
    </w:rPr>
  </w:style>
  <w:style w:type="paragraph" w:customStyle="1" w:styleId="xl1370">
    <w:name w:val="xl1370"/>
    <w:basedOn w:val="Normal"/>
    <w:rsid w:val="0068189E"/>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both"/>
      <w:textAlignment w:val="center"/>
    </w:pPr>
    <w:rPr>
      <w:rFonts w:ascii="Times New Roman" w:hAnsi="Times New Roman"/>
      <w:b/>
      <w:sz w:val="28"/>
      <w:szCs w:val="28"/>
      <w:lang w:eastAsia="ja-JP"/>
    </w:rPr>
  </w:style>
  <w:style w:type="paragraph" w:customStyle="1" w:styleId="xl1371">
    <w:name w:val="xl1371"/>
    <w:basedOn w:val="Normal"/>
    <w:rsid w:val="0068189E"/>
    <w:pPr>
      <w:pBdr>
        <w:top w:val="single" w:sz="4" w:space="0" w:color="auto"/>
        <w:bottom w:val="single" w:sz="4" w:space="0" w:color="auto"/>
      </w:pBdr>
      <w:shd w:val="clear" w:color="000000" w:fill="FFFFFF"/>
      <w:spacing w:before="100" w:beforeAutospacing="1" w:after="100" w:afterAutospacing="1" w:line="240" w:lineRule="auto"/>
      <w:jc w:val="both"/>
      <w:textAlignment w:val="center"/>
    </w:pPr>
    <w:rPr>
      <w:rFonts w:ascii="Times New Roman" w:hAnsi="Times New Roman"/>
      <w:b/>
      <w:sz w:val="28"/>
      <w:szCs w:val="28"/>
      <w:lang w:eastAsia="ja-JP"/>
    </w:rPr>
  </w:style>
  <w:style w:type="paragraph" w:customStyle="1" w:styleId="xl1372">
    <w:name w:val="xl1372"/>
    <w:basedOn w:val="Normal"/>
    <w:rsid w:val="0068189E"/>
    <w:pPr>
      <w:pBdr>
        <w:top w:val="single" w:sz="4" w:space="0" w:color="auto"/>
        <w:bottom w:val="single" w:sz="4" w:space="0" w:color="auto"/>
        <w:right w:val="single" w:sz="4" w:space="0" w:color="auto"/>
      </w:pBdr>
      <w:shd w:val="clear" w:color="000000" w:fill="FFFFFF"/>
      <w:spacing w:before="100" w:beforeAutospacing="1" w:after="100" w:afterAutospacing="1" w:line="240" w:lineRule="auto"/>
      <w:jc w:val="both"/>
      <w:textAlignment w:val="center"/>
    </w:pPr>
    <w:rPr>
      <w:rFonts w:ascii="Times New Roman" w:hAnsi="Times New Roman"/>
      <w:b/>
      <w:sz w:val="28"/>
      <w:szCs w:val="28"/>
      <w:lang w:eastAsia="ja-JP"/>
    </w:rPr>
  </w:style>
  <w:style w:type="paragraph" w:customStyle="1" w:styleId="xl1373">
    <w:name w:val="xl1373"/>
    <w:basedOn w:val="Normal"/>
    <w:rsid w:val="0068189E"/>
    <w:pPr>
      <w:pBdr>
        <w:top w:val="single" w:sz="4" w:space="0" w:color="auto"/>
        <w:left w:val="single" w:sz="4" w:space="0" w:color="auto"/>
        <w:bottom w:val="single" w:sz="4" w:space="0" w:color="auto"/>
      </w:pBdr>
      <w:shd w:val="clear" w:color="000000" w:fill="CCFFFF"/>
      <w:spacing w:before="100" w:beforeAutospacing="1" w:after="100" w:afterAutospacing="1" w:line="240" w:lineRule="auto"/>
      <w:jc w:val="center"/>
      <w:textAlignment w:val="center"/>
    </w:pPr>
    <w:rPr>
      <w:rFonts w:ascii="Times New Roman" w:hAnsi="Times New Roman"/>
      <w:b/>
      <w:sz w:val="28"/>
      <w:szCs w:val="28"/>
      <w:lang w:eastAsia="ja-JP"/>
    </w:rPr>
  </w:style>
  <w:style w:type="paragraph" w:customStyle="1" w:styleId="xl1374">
    <w:name w:val="xl1374"/>
    <w:basedOn w:val="Normal"/>
    <w:rsid w:val="0068189E"/>
    <w:pPr>
      <w:pBdr>
        <w:top w:val="single" w:sz="4" w:space="0" w:color="auto"/>
        <w:bottom w:val="single" w:sz="4" w:space="0" w:color="auto"/>
      </w:pBdr>
      <w:shd w:val="clear" w:color="000000" w:fill="CCFFFF"/>
      <w:spacing w:before="100" w:beforeAutospacing="1" w:after="100" w:afterAutospacing="1" w:line="240" w:lineRule="auto"/>
      <w:jc w:val="center"/>
      <w:textAlignment w:val="center"/>
    </w:pPr>
    <w:rPr>
      <w:rFonts w:ascii="Times New Roman" w:hAnsi="Times New Roman"/>
      <w:b/>
      <w:sz w:val="28"/>
      <w:szCs w:val="28"/>
      <w:lang w:eastAsia="ja-JP"/>
    </w:rPr>
  </w:style>
  <w:style w:type="paragraph" w:customStyle="1" w:styleId="xl1375">
    <w:name w:val="xl1375"/>
    <w:basedOn w:val="Normal"/>
    <w:rsid w:val="0068189E"/>
    <w:pPr>
      <w:pBdr>
        <w:top w:val="single" w:sz="4" w:space="0" w:color="auto"/>
        <w:bottom w:val="single" w:sz="4" w:space="0" w:color="auto"/>
        <w:right w:val="single" w:sz="4" w:space="0" w:color="auto"/>
      </w:pBdr>
      <w:shd w:val="clear" w:color="000000" w:fill="CCFFFF"/>
      <w:spacing w:before="100" w:beforeAutospacing="1" w:after="100" w:afterAutospacing="1" w:line="240" w:lineRule="auto"/>
      <w:jc w:val="center"/>
      <w:textAlignment w:val="center"/>
    </w:pPr>
    <w:rPr>
      <w:rFonts w:ascii="Times New Roman" w:hAnsi="Times New Roman"/>
      <w:b/>
      <w:sz w:val="28"/>
      <w:szCs w:val="28"/>
      <w:lang w:eastAsia="ja-JP"/>
    </w:rPr>
  </w:style>
  <w:style w:type="paragraph" w:customStyle="1" w:styleId="xl1376">
    <w:name w:val="xl1376"/>
    <w:basedOn w:val="Normal"/>
    <w:rsid w:val="0068189E"/>
    <w:pPr>
      <w:pBdr>
        <w:top w:val="single" w:sz="4" w:space="0" w:color="auto"/>
        <w:left w:val="single" w:sz="4" w:space="0" w:color="auto"/>
        <w:bottom w:val="single" w:sz="4" w:space="0" w:color="auto"/>
      </w:pBdr>
      <w:spacing w:before="100" w:beforeAutospacing="1" w:after="100" w:afterAutospacing="1" w:line="240" w:lineRule="auto"/>
      <w:jc w:val="center"/>
      <w:textAlignment w:val="top"/>
    </w:pPr>
    <w:rPr>
      <w:rFonts w:ascii="Times New Roman" w:hAnsi="Times New Roman"/>
      <w:b/>
      <w:color w:val="800080"/>
      <w:sz w:val="28"/>
      <w:szCs w:val="28"/>
      <w:lang w:eastAsia="ja-JP"/>
    </w:rPr>
  </w:style>
  <w:style w:type="paragraph" w:customStyle="1" w:styleId="xl1377">
    <w:name w:val="xl1377"/>
    <w:basedOn w:val="Normal"/>
    <w:rsid w:val="0068189E"/>
    <w:pPr>
      <w:pBdr>
        <w:top w:val="single" w:sz="4" w:space="0" w:color="auto"/>
        <w:bottom w:val="single" w:sz="4" w:space="0" w:color="auto"/>
      </w:pBdr>
      <w:spacing w:before="100" w:beforeAutospacing="1" w:after="100" w:afterAutospacing="1" w:line="240" w:lineRule="auto"/>
      <w:jc w:val="center"/>
      <w:textAlignment w:val="top"/>
    </w:pPr>
    <w:rPr>
      <w:rFonts w:ascii="Times New Roman" w:hAnsi="Times New Roman"/>
      <w:b/>
      <w:color w:val="800080"/>
      <w:sz w:val="28"/>
      <w:szCs w:val="28"/>
      <w:lang w:eastAsia="ja-JP"/>
    </w:rPr>
  </w:style>
  <w:style w:type="paragraph" w:customStyle="1" w:styleId="xl1378">
    <w:name w:val="xl1378"/>
    <w:basedOn w:val="Normal"/>
    <w:rsid w:val="0068189E"/>
    <w:pPr>
      <w:pBdr>
        <w:top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hAnsi="Times New Roman"/>
      <w:b/>
      <w:color w:val="800080"/>
      <w:sz w:val="28"/>
      <w:szCs w:val="28"/>
      <w:lang w:eastAsia="ja-JP"/>
    </w:rPr>
  </w:style>
  <w:style w:type="paragraph" w:customStyle="1" w:styleId="a6">
    <w:name w:val="標題二內文"/>
    <w:link w:val="Char5"/>
    <w:rsid w:val="0068189E"/>
    <w:pPr>
      <w:spacing w:beforeLines="50" w:before="60" w:afterLines="50" w:after="240" w:line="300" w:lineRule="auto"/>
      <w:ind w:leftChars="200" w:left="200"/>
      <w:jc w:val="both"/>
    </w:pPr>
    <w:rPr>
      <w:rFonts w:ascii="Arial" w:eastAsia="PMingLiU" w:hAnsi="Arial" w:cs="Times New Roman"/>
      <w:sz w:val="24"/>
      <w:szCs w:val="24"/>
      <w:lang w:eastAsia="zh-TW"/>
    </w:rPr>
  </w:style>
  <w:style w:type="character" w:customStyle="1" w:styleId="Char5">
    <w:name w:val="標題二內文 Char"/>
    <w:link w:val="a6"/>
    <w:locked/>
    <w:rsid w:val="0068189E"/>
    <w:rPr>
      <w:rFonts w:ascii="Arial" w:eastAsia="PMingLiU" w:hAnsi="Arial" w:cs="Times New Roman"/>
      <w:sz w:val="24"/>
      <w:szCs w:val="24"/>
      <w:lang w:eastAsia="zh-TW"/>
    </w:rPr>
  </w:style>
  <w:style w:type="character" w:customStyle="1" w:styleId="longtext">
    <w:name w:val="long_text"/>
    <w:rsid w:val="0068189E"/>
  </w:style>
  <w:style w:type="paragraph" w:customStyle="1" w:styleId="Nidungbng">
    <w:name w:val="Nội dung bảng"/>
    <w:link w:val="NidungbngChar"/>
    <w:qFormat/>
    <w:rsid w:val="0068189E"/>
    <w:pPr>
      <w:spacing w:before="60" w:after="120" w:line="240" w:lineRule="auto"/>
      <w:jc w:val="both"/>
    </w:pPr>
    <w:rPr>
      <w:rFonts w:eastAsia="PMingLiU" w:cs="Times New Roman"/>
      <w:kern w:val="2"/>
      <w:sz w:val="28"/>
      <w:szCs w:val="24"/>
      <w:lang w:eastAsia="zh-TW"/>
    </w:rPr>
  </w:style>
  <w:style w:type="character" w:customStyle="1" w:styleId="NidungbngChar">
    <w:name w:val="Nội dung bảng Char"/>
    <w:link w:val="Nidungbng"/>
    <w:locked/>
    <w:rsid w:val="0068189E"/>
    <w:rPr>
      <w:rFonts w:eastAsia="PMingLiU" w:cs="Times New Roman"/>
      <w:kern w:val="2"/>
      <w:sz w:val="28"/>
      <w:szCs w:val="24"/>
      <w:lang w:eastAsia="zh-TW"/>
    </w:rPr>
  </w:style>
  <w:style w:type="character" w:customStyle="1" w:styleId="UnresolvedMention3">
    <w:name w:val="Unresolved Mention3"/>
    <w:uiPriority w:val="99"/>
    <w:semiHidden/>
    <w:unhideWhenUsed/>
    <w:rsid w:val="0068189E"/>
    <w:rPr>
      <w:color w:val="808080"/>
      <w:shd w:val="clear" w:color="auto" w:fill="E6E6E6"/>
    </w:rPr>
  </w:style>
  <w:style w:type="paragraph" w:customStyle="1" w:styleId="B2Left">
    <w:name w:val="B2Left"/>
    <w:basedOn w:val="Normal"/>
    <w:rsid w:val="0068189E"/>
    <w:pPr>
      <w:numPr>
        <w:numId w:val="184"/>
      </w:numPr>
      <w:tabs>
        <w:tab w:val="clear" w:pos="720"/>
        <w:tab w:val="left" w:pos="360"/>
      </w:tabs>
      <w:snapToGrid w:val="0"/>
      <w:spacing w:before="80" w:after="80"/>
      <w:ind w:left="360"/>
      <w:jc w:val="both"/>
    </w:pPr>
    <w:rPr>
      <w:rFonts w:ascii="Times New Roman" w:hAnsi="Times New Roman"/>
      <w:bCs w:val="0"/>
      <w:sz w:val="26"/>
      <w:szCs w:val="24"/>
      <w:lang w:eastAsia="ja-JP"/>
    </w:rPr>
  </w:style>
  <w:style w:type="paragraph" w:customStyle="1" w:styleId="TOCHeading1">
    <w:name w:val="TOC Heading1"/>
    <w:basedOn w:val="Heading1"/>
    <w:next w:val="Normal"/>
    <w:uiPriority w:val="99"/>
    <w:qFormat/>
    <w:rsid w:val="0068189E"/>
    <w:pPr>
      <w:keepLines/>
      <w:pageBreakBefore/>
      <w:widowControl w:val="0"/>
      <w:numPr>
        <w:ilvl w:val="1"/>
      </w:numPr>
      <w:snapToGrid w:val="0"/>
      <w:spacing w:before="480" w:after="240"/>
      <w:jc w:val="both"/>
      <w:outlineLvl w:val="9"/>
    </w:pPr>
    <w:rPr>
      <w:bCs/>
      <w:kern w:val="0"/>
      <w:sz w:val="28"/>
      <w:szCs w:val="28"/>
      <w:lang w:val="en-US" w:eastAsia="en-US"/>
    </w:rPr>
  </w:style>
  <w:style w:type="paragraph" w:customStyle="1" w:styleId="Bulet2">
    <w:name w:val="Bulet2"/>
    <w:basedOn w:val="Normal"/>
    <w:link w:val="Bulet2Char"/>
    <w:rsid w:val="0068189E"/>
    <w:pPr>
      <w:widowControl w:val="0"/>
      <w:numPr>
        <w:numId w:val="185"/>
      </w:numPr>
      <w:tabs>
        <w:tab w:val="left" w:pos="924"/>
      </w:tabs>
      <w:snapToGrid w:val="0"/>
      <w:spacing w:before="120"/>
      <w:contextualSpacing/>
      <w:jc w:val="both"/>
    </w:pPr>
    <w:rPr>
      <w:rFonts w:ascii="Times New Roman" w:eastAsia="Calibri" w:hAnsi="Times New Roman"/>
      <w:bCs w:val="0"/>
      <w:sz w:val="26"/>
      <w:szCs w:val="26"/>
      <w:lang w:eastAsia="ja-JP"/>
    </w:rPr>
  </w:style>
  <w:style w:type="paragraph" w:customStyle="1" w:styleId="Bulet3">
    <w:name w:val="Bulet3"/>
    <w:basedOn w:val="Normal"/>
    <w:rsid w:val="0068189E"/>
    <w:pPr>
      <w:widowControl w:val="0"/>
      <w:numPr>
        <w:numId w:val="186"/>
      </w:numPr>
      <w:tabs>
        <w:tab w:val="clear" w:pos="2081"/>
        <w:tab w:val="left" w:pos="357"/>
      </w:tabs>
      <w:snapToGrid w:val="0"/>
      <w:spacing w:before="60"/>
      <w:ind w:left="1718" w:hanging="357"/>
      <w:contextualSpacing/>
      <w:jc w:val="both"/>
    </w:pPr>
    <w:rPr>
      <w:rFonts w:ascii="Times New Roman" w:eastAsia="Calibri" w:hAnsi="Times New Roman"/>
      <w:bCs w:val="0"/>
      <w:sz w:val="26"/>
      <w:szCs w:val="26"/>
      <w:lang w:eastAsia="ja-JP"/>
    </w:rPr>
  </w:style>
  <w:style w:type="paragraph" w:customStyle="1" w:styleId="Normala">
    <w:name w:val="Normal a)"/>
    <w:basedOn w:val="Normal"/>
    <w:rsid w:val="0068189E"/>
    <w:pPr>
      <w:widowControl w:val="0"/>
      <w:tabs>
        <w:tab w:val="left" w:pos="924"/>
      </w:tabs>
      <w:snapToGrid w:val="0"/>
      <w:spacing w:before="60"/>
      <w:ind w:left="924" w:hanging="357"/>
      <w:contextualSpacing/>
      <w:jc w:val="both"/>
    </w:pPr>
    <w:rPr>
      <w:rFonts w:ascii="Times New Roman" w:eastAsia="Calibri" w:hAnsi="Times New Roman"/>
      <w:bCs w:val="0"/>
      <w:sz w:val="26"/>
      <w:szCs w:val="26"/>
      <w:lang w:eastAsia="ja-JP"/>
    </w:rPr>
  </w:style>
  <w:style w:type="paragraph" w:customStyle="1" w:styleId="NormalBang">
    <w:name w:val="Normal Bang"/>
    <w:basedOn w:val="Normal"/>
    <w:rsid w:val="0068189E"/>
    <w:pPr>
      <w:widowControl w:val="0"/>
      <w:snapToGrid w:val="0"/>
      <w:spacing w:before="80" w:after="80" w:line="240" w:lineRule="auto"/>
      <w:jc w:val="both"/>
    </w:pPr>
    <w:rPr>
      <w:rFonts w:ascii="Times New Roman" w:eastAsia="Calibri" w:hAnsi="Times New Roman"/>
      <w:bCs w:val="0"/>
      <w:lang w:eastAsia="ja-JP"/>
    </w:rPr>
  </w:style>
  <w:style w:type="character" w:customStyle="1" w:styleId="Bulet2Char">
    <w:name w:val="Bulet2 Char"/>
    <w:link w:val="Bulet2"/>
    <w:rsid w:val="0068189E"/>
    <w:rPr>
      <w:rFonts w:eastAsia="Calibri" w:cs="Times New Roman"/>
      <w:color w:val="auto"/>
      <w:szCs w:val="26"/>
      <w:lang w:eastAsia="ja-JP"/>
    </w:rPr>
  </w:style>
  <w:style w:type="character" w:customStyle="1" w:styleId="detail2tieudetin">
    <w:name w:val="detail2_tieudetin"/>
    <w:rsid w:val="0068189E"/>
  </w:style>
  <w:style w:type="paragraph" w:customStyle="1" w:styleId="BulletedMine">
    <w:name w:val="Bulleted Mine"/>
    <w:basedOn w:val="Normal"/>
    <w:link w:val="BulletedMineChar"/>
    <w:rsid w:val="0068189E"/>
    <w:pPr>
      <w:keepNext/>
      <w:keepLines/>
      <w:tabs>
        <w:tab w:val="num" w:pos="480"/>
      </w:tabs>
      <w:snapToGrid w:val="0"/>
      <w:spacing w:before="360" w:after="240"/>
      <w:ind w:left="480" w:hanging="480"/>
      <w:jc w:val="both"/>
    </w:pPr>
    <w:rPr>
      <w:rFonts w:ascii="Times New Roman" w:hAnsi="Times New Roman"/>
      <w:b/>
      <w:bCs w:val="0"/>
      <w:sz w:val="24"/>
      <w:szCs w:val="24"/>
      <w:lang w:eastAsia="ja-JP"/>
    </w:rPr>
  </w:style>
  <w:style w:type="character" w:customStyle="1" w:styleId="BulletedMineChar">
    <w:name w:val="Bulleted Mine Char"/>
    <w:link w:val="BulletedMine"/>
    <w:locked/>
    <w:rsid w:val="0068189E"/>
    <w:rPr>
      <w:rFonts w:eastAsia="Times New Roman" w:cs="Times New Roman"/>
      <w:b/>
      <w:color w:val="auto"/>
      <w:sz w:val="24"/>
      <w:szCs w:val="24"/>
      <w:lang w:eastAsia="ja-JP"/>
    </w:rPr>
  </w:style>
  <w:style w:type="character" w:customStyle="1" w:styleId="Bulet1Char">
    <w:name w:val="Bulet1 Char"/>
    <w:link w:val="Bulet1"/>
    <w:rsid w:val="0068189E"/>
    <w:rPr>
      <w:rFonts w:eastAsia="Calibri" w:cs="Times New Roman"/>
      <w:color w:val="auto"/>
      <w:szCs w:val="26"/>
    </w:rPr>
  </w:style>
  <w:style w:type="character" w:customStyle="1" w:styleId="CharChar12">
    <w:name w:val="Char Char12"/>
    <w:rsid w:val="0068189E"/>
    <w:rPr>
      <w:rFonts w:ascii="Cambria" w:hAnsi="Cambria"/>
      <w:b/>
      <w:bCs/>
      <w:color w:val="365F91"/>
      <w:sz w:val="30"/>
      <w:szCs w:val="28"/>
      <w:lang w:val="en-US" w:eastAsia="en-US" w:bidi="ar-SA"/>
    </w:rPr>
  </w:style>
  <w:style w:type="character" w:customStyle="1" w:styleId="IntenseEmphasis1">
    <w:name w:val="Intense Emphasis1"/>
    <w:qFormat/>
    <w:rsid w:val="0068189E"/>
    <w:rPr>
      <w:b/>
      <w:bCs/>
      <w:i/>
      <w:iCs/>
      <w:color w:val="4F81BD"/>
    </w:rPr>
  </w:style>
  <w:style w:type="paragraph" w:customStyle="1" w:styleId="BuletX">
    <w:name w:val="BuletX"/>
    <w:basedOn w:val="Normal"/>
    <w:rsid w:val="0068189E"/>
    <w:pPr>
      <w:numPr>
        <w:numId w:val="187"/>
      </w:numPr>
      <w:snapToGrid w:val="0"/>
      <w:spacing w:before="60" w:after="0" w:line="240" w:lineRule="auto"/>
      <w:jc w:val="both"/>
    </w:pPr>
    <w:rPr>
      <w:rFonts w:ascii="Times New Roman" w:hAnsi="Times New Roman"/>
      <w:bCs w:val="0"/>
      <w:sz w:val="26"/>
      <w:szCs w:val="24"/>
      <w:lang w:eastAsia="ja-JP"/>
    </w:rPr>
  </w:style>
  <w:style w:type="paragraph" w:customStyle="1" w:styleId="StyleStyle1Left0Firstline0">
    <w:name w:val="Style Style1 + Left:  0&quot; First line:  0&quot;"/>
    <w:basedOn w:val="Style1"/>
    <w:semiHidden/>
    <w:rsid w:val="0068189E"/>
    <w:pPr>
      <w:numPr>
        <w:numId w:val="191"/>
      </w:numPr>
      <w:tabs>
        <w:tab w:val="num" w:pos="0"/>
        <w:tab w:val="num" w:pos="360"/>
      </w:tabs>
      <w:suppressAutoHyphens w:val="0"/>
      <w:snapToGrid w:val="0"/>
      <w:spacing w:before="80" w:after="80" w:line="276" w:lineRule="auto"/>
      <w:ind w:left="288" w:firstLine="360"/>
    </w:pPr>
    <w:rPr>
      <w:rFonts w:ascii="Times New Roman" w:hAnsi="Times New Roman" w:cs="Times New Roman"/>
      <w:b/>
      <w:bCs/>
      <w:i/>
      <w:iCs/>
      <w:sz w:val="26"/>
      <w:szCs w:val="20"/>
      <w:lang w:eastAsia="en-US"/>
    </w:rPr>
  </w:style>
  <w:style w:type="numbering" w:styleId="1ai">
    <w:name w:val="Outline List 1"/>
    <w:basedOn w:val="NoList"/>
    <w:rsid w:val="0068189E"/>
    <w:pPr>
      <w:numPr>
        <w:numId w:val="224"/>
      </w:numPr>
    </w:pPr>
  </w:style>
  <w:style w:type="paragraph" w:styleId="Closing">
    <w:name w:val="Closing"/>
    <w:basedOn w:val="Normal"/>
    <w:link w:val="ClosingChar"/>
    <w:rsid w:val="0068189E"/>
    <w:pPr>
      <w:snapToGrid w:val="0"/>
      <w:spacing w:before="80" w:after="80"/>
      <w:ind w:left="4320" w:firstLine="454"/>
      <w:jc w:val="both"/>
    </w:pPr>
    <w:rPr>
      <w:rFonts w:ascii="Times New Roman" w:hAnsi="Times New Roman"/>
      <w:bCs w:val="0"/>
      <w:sz w:val="26"/>
      <w:szCs w:val="24"/>
      <w:lang w:eastAsia="ja-JP"/>
    </w:rPr>
  </w:style>
  <w:style w:type="character" w:customStyle="1" w:styleId="ClosingChar">
    <w:name w:val="Closing Char"/>
    <w:basedOn w:val="DefaultParagraphFont"/>
    <w:link w:val="Closing"/>
    <w:rsid w:val="0068189E"/>
    <w:rPr>
      <w:rFonts w:eastAsia="Times New Roman" w:cs="Times New Roman"/>
      <w:color w:val="auto"/>
      <w:szCs w:val="24"/>
      <w:lang w:eastAsia="ja-JP"/>
    </w:rPr>
  </w:style>
  <w:style w:type="paragraph" w:styleId="EnvelopeAddress">
    <w:name w:val="envelope address"/>
    <w:basedOn w:val="Normal"/>
    <w:rsid w:val="0068189E"/>
    <w:pPr>
      <w:framePr w:w="7920" w:h="1980" w:hRule="exact" w:hSpace="180" w:wrap="auto" w:hAnchor="page" w:xAlign="center" w:yAlign="bottom"/>
      <w:snapToGrid w:val="0"/>
      <w:spacing w:before="80" w:after="80"/>
      <w:ind w:left="2880" w:firstLine="454"/>
      <w:jc w:val="both"/>
    </w:pPr>
    <w:rPr>
      <w:rFonts w:ascii="Arial" w:hAnsi="Arial" w:cs="Arial"/>
      <w:bCs w:val="0"/>
      <w:sz w:val="26"/>
      <w:szCs w:val="24"/>
      <w:lang w:eastAsia="ja-JP"/>
    </w:rPr>
  </w:style>
  <w:style w:type="paragraph" w:styleId="EnvelopeReturn">
    <w:name w:val="envelope return"/>
    <w:basedOn w:val="Normal"/>
    <w:rsid w:val="0068189E"/>
    <w:pPr>
      <w:snapToGrid w:val="0"/>
      <w:spacing w:before="80" w:after="80"/>
      <w:ind w:firstLine="454"/>
      <w:jc w:val="both"/>
    </w:pPr>
    <w:rPr>
      <w:rFonts w:ascii="Arial" w:hAnsi="Arial" w:cs="Arial"/>
      <w:bCs w:val="0"/>
      <w:sz w:val="20"/>
      <w:szCs w:val="20"/>
      <w:lang w:eastAsia="ja-JP"/>
    </w:rPr>
  </w:style>
  <w:style w:type="paragraph" w:styleId="HTMLAddress">
    <w:name w:val="HTML Address"/>
    <w:basedOn w:val="Normal"/>
    <w:link w:val="HTMLAddressChar"/>
    <w:rsid w:val="0068189E"/>
    <w:pPr>
      <w:snapToGrid w:val="0"/>
      <w:spacing w:before="80" w:after="80"/>
      <w:ind w:firstLine="454"/>
      <w:jc w:val="both"/>
    </w:pPr>
    <w:rPr>
      <w:rFonts w:ascii="Times New Roman" w:hAnsi="Times New Roman"/>
      <w:bCs w:val="0"/>
      <w:i/>
      <w:iCs/>
      <w:sz w:val="26"/>
      <w:szCs w:val="24"/>
      <w:lang w:eastAsia="ja-JP"/>
    </w:rPr>
  </w:style>
  <w:style w:type="character" w:customStyle="1" w:styleId="HTMLAddressChar">
    <w:name w:val="HTML Address Char"/>
    <w:basedOn w:val="DefaultParagraphFont"/>
    <w:link w:val="HTMLAddress"/>
    <w:rsid w:val="0068189E"/>
    <w:rPr>
      <w:rFonts w:eastAsia="Times New Roman" w:cs="Times New Roman"/>
      <w:i/>
      <w:iCs/>
      <w:color w:val="auto"/>
      <w:szCs w:val="24"/>
      <w:lang w:eastAsia="ja-JP"/>
    </w:rPr>
  </w:style>
  <w:style w:type="character" w:styleId="HTMLCite">
    <w:name w:val="HTML Cite"/>
    <w:rsid w:val="0068189E"/>
    <w:rPr>
      <w:i/>
      <w:iCs/>
    </w:rPr>
  </w:style>
  <w:style w:type="character" w:styleId="HTMLDefinition">
    <w:name w:val="HTML Definition"/>
    <w:rsid w:val="0068189E"/>
    <w:rPr>
      <w:i/>
      <w:iCs/>
    </w:rPr>
  </w:style>
  <w:style w:type="character" w:styleId="HTMLKeyboard">
    <w:name w:val="HTML Keyboard"/>
    <w:rsid w:val="0068189E"/>
    <w:rPr>
      <w:rFonts w:ascii="Courier New" w:hAnsi="Courier New" w:cs="Courier New"/>
      <w:sz w:val="20"/>
      <w:szCs w:val="20"/>
    </w:rPr>
  </w:style>
  <w:style w:type="character" w:styleId="HTMLSample">
    <w:name w:val="HTML Sample"/>
    <w:rsid w:val="0068189E"/>
    <w:rPr>
      <w:rFonts w:ascii="Courier New" w:hAnsi="Courier New" w:cs="Courier New"/>
    </w:rPr>
  </w:style>
  <w:style w:type="character" w:styleId="HTMLTypewriter">
    <w:name w:val="HTML Typewriter"/>
    <w:rsid w:val="0068189E"/>
    <w:rPr>
      <w:rFonts w:ascii="Courier New" w:hAnsi="Courier New" w:cs="Courier New"/>
      <w:sz w:val="20"/>
      <w:szCs w:val="20"/>
    </w:rPr>
  </w:style>
  <w:style w:type="character" w:styleId="HTMLVariable">
    <w:name w:val="HTML Variable"/>
    <w:rsid w:val="0068189E"/>
    <w:rPr>
      <w:i/>
      <w:iCs/>
    </w:rPr>
  </w:style>
  <w:style w:type="paragraph" w:styleId="ListContinue4">
    <w:name w:val="List Continue 4"/>
    <w:basedOn w:val="Normal"/>
    <w:rsid w:val="0068189E"/>
    <w:pPr>
      <w:snapToGrid w:val="0"/>
      <w:spacing w:before="80" w:after="120"/>
      <w:ind w:left="1440" w:firstLine="454"/>
      <w:jc w:val="both"/>
    </w:pPr>
    <w:rPr>
      <w:rFonts w:ascii="Times New Roman" w:hAnsi="Times New Roman"/>
      <w:bCs w:val="0"/>
      <w:sz w:val="26"/>
      <w:szCs w:val="24"/>
      <w:lang w:eastAsia="ja-JP"/>
    </w:rPr>
  </w:style>
  <w:style w:type="paragraph" w:styleId="ListContinue5">
    <w:name w:val="List Continue 5"/>
    <w:basedOn w:val="Normal"/>
    <w:rsid w:val="0068189E"/>
    <w:pPr>
      <w:snapToGrid w:val="0"/>
      <w:spacing w:before="80" w:after="120"/>
      <w:ind w:left="1800" w:firstLine="454"/>
      <w:jc w:val="both"/>
    </w:pPr>
    <w:rPr>
      <w:rFonts w:ascii="Times New Roman" w:hAnsi="Times New Roman"/>
      <w:bCs w:val="0"/>
      <w:sz w:val="26"/>
      <w:szCs w:val="24"/>
      <w:lang w:eastAsia="ja-JP"/>
    </w:rPr>
  </w:style>
  <w:style w:type="paragraph" w:styleId="Signature">
    <w:name w:val="Signature"/>
    <w:basedOn w:val="Normal"/>
    <w:link w:val="SignatureChar"/>
    <w:rsid w:val="0068189E"/>
    <w:pPr>
      <w:snapToGrid w:val="0"/>
      <w:spacing w:before="80" w:after="80"/>
      <w:ind w:left="4320" w:firstLine="454"/>
      <w:jc w:val="both"/>
    </w:pPr>
    <w:rPr>
      <w:rFonts w:ascii="Times New Roman" w:hAnsi="Times New Roman"/>
      <w:bCs w:val="0"/>
      <w:sz w:val="26"/>
      <w:szCs w:val="24"/>
      <w:lang w:eastAsia="ja-JP"/>
    </w:rPr>
  </w:style>
  <w:style w:type="character" w:customStyle="1" w:styleId="SignatureChar">
    <w:name w:val="Signature Char"/>
    <w:basedOn w:val="DefaultParagraphFont"/>
    <w:link w:val="Signature"/>
    <w:rsid w:val="0068189E"/>
    <w:rPr>
      <w:rFonts w:eastAsia="Times New Roman" w:cs="Times New Roman"/>
      <w:color w:val="auto"/>
      <w:szCs w:val="24"/>
      <w:lang w:eastAsia="ja-JP"/>
    </w:rPr>
  </w:style>
  <w:style w:type="table" w:styleId="TableClassic3">
    <w:name w:val="Table Classic 3"/>
    <w:basedOn w:val="TableNormal"/>
    <w:rsid w:val="0068189E"/>
    <w:pPr>
      <w:spacing w:before="60" w:after="0" w:line="240" w:lineRule="auto"/>
      <w:jc w:val="both"/>
    </w:pPr>
    <w:rPr>
      <w:rFonts w:eastAsia="Times New Roman"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68189E"/>
    <w:pPr>
      <w:spacing w:before="60" w:after="0" w:line="240" w:lineRule="auto"/>
      <w:jc w:val="both"/>
    </w:pPr>
    <w:rPr>
      <w:rFonts w:eastAsia="Times New Roman" w:cs="Times New Roman"/>
      <w:color w:val="auto"/>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2">
    <w:name w:val="Table Colorful 2"/>
    <w:basedOn w:val="TableNormal"/>
    <w:rsid w:val="0068189E"/>
    <w:pPr>
      <w:spacing w:before="60" w:after="0" w:line="240" w:lineRule="auto"/>
      <w:jc w:val="both"/>
    </w:pPr>
    <w:rPr>
      <w:rFonts w:eastAsia="Times New Roman" w:cs="Times New Roman"/>
      <w:color w:val="auto"/>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68189E"/>
    <w:pPr>
      <w:spacing w:before="60" w:after="0" w:line="240" w:lineRule="auto"/>
      <w:jc w:val="both"/>
    </w:pPr>
    <w:rPr>
      <w:rFonts w:eastAsia="Times New Roman" w:cs="Times New Roman"/>
      <w:color w:val="auto"/>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68189E"/>
    <w:pPr>
      <w:spacing w:before="60" w:after="0" w:line="240" w:lineRule="auto"/>
      <w:jc w:val="both"/>
    </w:pPr>
    <w:rPr>
      <w:rFonts w:eastAsia="Times New Roman" w:cs="Times New Roman"/>
      <w:b/>
      <w:bCs/>
      <w:color w:val="auto"/>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50">
    <w:name w:val="Table Grid 5"/>
    <w:basedOn w:val="TableNormal"/>
    <w:rsid w:val="0068189E"/>
    <w:pPr>
      <w:spacing w:before="60" w:after="0" w:line="240" w:lineRule="auto"/>
      <w:jc w:val="both"/>
    </w:pPr>
    <w:rPr>
      <w:rFonts w:eastAsia="Times New Roman" w:cs="Times New Roman"/>
      <w:color w:val="auto"/>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0">
    <w:name w:val="Table Grid 6"/>
    <w:basedOn w:val="TableNormal"/>
    <w:rsid w:val="0068189E"/>
    <w:pPr>
      <w:spacing w:before="60" w:after="0" w:line="240" w:lineRule="auto"/>
      <w:jc w:val="both"/>
    </w:pPr>
    <w:rPr>
      <w:rFonts w:eastAsia="Times New Roman" w:cs="Times New Roman"/>
      <w:color w:val="auto"/>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List1">
    <w:name w:val="Table List 1"/>
    <w:basedOn w:val="TableNormal"/>
    <w:rsid w:val="0068189E"/>
    <w:pPr>
      <w:spacing w:before="60" w:after="0" w:line="240" w:lineRule="auto"/>
      <w:jc w:val="both"/>
    </w:pPr>
    <w:rPr>
      <w:rFonts w:eastAsia="Times New Roman" w:cs="Times New Roman"/>
      <w:color w:val="auto"/>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68189E"/>
    <w:pPr>
      <w:spacing w:before="60" w:after="0" w:line="240" w:lineRule="auto"/>
      <w:jc w:val="both"/>
    </w:pPr>
    <w:rPr>
      <w:rFonts w:eastAsia="Times New Roman" w:cs="Times New Roman"/>
      <w:color w:val="auto"/>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68189E"/>
    <w:pPr>
      <w:spacing w:before="60" w:after="0" w:line="240" w:lineRule="auto"/>
      <w:jc w:val="both"/>
    </w:pPr>
    <w:rPr>
      <w:rFonts w:eastAsia="Times New Roman" w:cs="Times New Roman"/>
      <w:color w:val="auto"/>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68189E"/>
    <w:pPr>
      <w:spacing w:before="60" w:after="0" w:line="240" w:lineRule="auto"/>
      <w:jc w:val="both"/>
    </w:pPr>
    <w:rPr>
      <w:rFonts w:eastAsia="Times New Roman" w:cs="Times New Roman"/>
      <w:color w:val="auto"/>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6">
    <w:name w:val="Table List 6"/>
    <w:basedOn w:val="TableNormal"/>
    <w:rsid w:val="0068189E"/>
    <w:pPr>
      <w:spacing w:before="60" w:after="0" w:line="240" w:lineRule="auto"/>
      <w:jc w:val="both"/>
    </w:pPr>
    <w:rPr>
      <w:rFonts w:eastAsia="Times New Roman" w:cs="Times New Roman"/>
      <w:color w:val="auto"/>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68189E"/>
    <w:pPr>
      <w:spacing w:before="60" w:after="0" w:line="240" w:lineRule="auto"/>
      <w:jc w:val="both"/>
    </w:pPr>
    <w:rPr>
      <w:rFonts w:eastAsia="Times New Roman" w:cs="Times New Roman"/>
      <w:color w:val="auto"/>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68189E"/>
    <w:pPr>
      <w:spacing w:before="60" w:after="0" w:line="240" w:lineRule="auto"/>
      <w:jc w:val="both"/>
    </w:pPr>
    <w:rPr>
      <w:rFonts w:eastAsia="Times New Roman" w:cs="Times New Roman"/>
      <w:color w:val="auto"/>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Simple3">
    <w:name w:val="Table Simple 3"/>
    <w:basedOn w:val="TableNormal"/>
    <w:rsid w:val="0068189E"/>
    <w:pPr>
      <w:spacing w:before="60" w:after="0" w:line="240" w:lineRule="auto"/>
      <w:jc w:val="both"/>
    </w:pPr>
    <w:rPr>
      <w:rFonts w:eastAsia="Times New Roman" w:cs="Times New Roman"/>
      <w:color w:val="auto"/>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Web2">
    <w:name w:val="Table Web 2"/>
    <w:basedOn w:val="TableNormal"/>
    <w:rsid w:val="0068189E"/>
    <w:pPr>
      <w:spacing w:before="60" w:after="0" w:line="240" w:lineRule="auto"/>
      <w:jc w:val="both"/>
    </w:pPr>
    <w:rPr>
      <w:rFonts w:eastAsia="Times New Roman" w:cs="Times New Roman"/>
      <w:color w:val="auto"/>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8189E"/>
    <w:pPr>
      <w:spacing w:before="60" w:after="0" w:line="240" w:lineRule="auto"/>
      <w:jc w:val="both"/>
    </w:pPr>
    <w:rPr>
      <w:rFonts w:eastAsia="Times New Roman" w:cs="Times New Roman"/>
      <w:color w:val="auto"/>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StyleHeading1Heading1ReportOnlyChapterHeading1ReportOnl1">
    <w:name w:val="Style Heading 1Heading 1(Report Only)ChapterHeading 1(Report Onl.1"/>
    <w:basedOn w:val="Heading1"/>
    <w:rsid w:val="0068189E"/>
    <w:pPr>
      <w:pageBreakBefore/>
      <w:numPr>
        <w:ilvl w:val="1"/>
      </w:numPr>
      <w:tabs>
        <w:tab w:val="left" w:pos="360"/>
      </w:tabs>
      <w:snapToGrid w:val="0"/>
      <w:spacing w:before="120" w:after="120"/>
      <w:ind w:left="360"/>
      <w:jc w:val="both"/>
    </w:pPr>
    <w:rPr>
      <w:rFonts w:ascii="Arial" w:hAnsi="Arial"/>
      <w:bCs/>
      <w:caps/>
      <w:color w:val="0000FF"/>
      <w:szCs w:val="20"/>
      <w:lang w:val="en-US" w:eastAsia="en-US"/>
    </w:rPr>
  </w:style>
  <w:style w:type="paragraph" w:customStyle="1" w:styleId="c2">
    <w:name w:val="c2"/>
    <w:basedOn w:val="Normal"/>
    <w:rsid w:val="0068189E"/>
    <w:pPr>
      <w:snapToGrid w:val="0"/>
      <w:spacing w:before="80" w:after="80"/>
      <w:jc w:val="both"/>
    </w:pPr>
    <w:rPr>
      <w:rFonts w:ascii="Times New Roman" w:hAnsi="Times New Roman"/>
      <w:bCs w:val="0"/>
      <w:sz w:val="26"/>
      <w:szCs w:val="24"/>
      <w:lang w:eastAsia="ja-JP"/>
    </w:rPr>
  </w:style>
  <w:style w:type="character" w:customStyle="1" w:styleId="tieude30">
    <w:name w:val="tieude3"/>
    <w:rsid w:val="0068189E"/>
    <w:rPr>
      <w:rFonts w:ascii="Verdana" w:hAnsi="Verdana" w:hint="default"/>
      <w:b/>
      <w:bCs/>
      <w:strike w:val="0"/>
      <w:dstrike w:val="0"/>
      <w:color w:val="CC3300"/>
      <w:sz w:val="17"/>
      <w:szCs w:val="17"/>
      <w:u w:val="none"/>
      <w:effect w:val="none"/>
    </w:rPr>
  </w:style>
  <w:style w:type="paragraph" w:customStyle="1" w:styleId="TenBang">
    <w:name w:val="TenBang"/>
    <w:basedOn w:val="BodyTextIndent"/>
    <w:rsid w:val="0068189E"/>
    <w:pPr>
      <w:snapToGrid w:val="0"/>
      <w:spacing w:before="120"/>
      <w:ind w:left="720"/>
      <w:jc w:val="center"/>
    </w:pPr>
    <w:rPr>
      <w:rFonts w:ascii="Times New Roman" w:hAnsi="Times New Roman"/>
      <w:b/>
      <w:i/>
      <w:iCs/>
      <w:sz w:val="28"/>
      <w:szCs w:val="24"/>
    </w:rPr>
  </w:style>
  <w:style w:type="paragraph" w:customStyle="1" w:styleId="NormalFirstline03">
    <w:name w:val="Normal + First line:  0.3&quot;"/>
    <w:basedOn w:val="Normal"/>
    <w:rsid w:val="0068189E"/>
    <w:pPr>
      <w:snapToGrid w:val="0"/>
      <w:spacing w:before="80" w:after="80"/>
      <w:ind w:firstLine="432"/>
      <w:jc w:val="both"/>
    </w:pPr>
    <w:rPr>
      <w:rFonts w:ascii="Times New Roman" w:hAnsi="Times New Roman"/>
      <w:bCs w:val="0"/>
      <w:sz w:val="26"/>
      <w:szCs w:val="24"/>
      <w:lang w:eastAsia="ja-JP"/>
    </w:rPr>
  </w:style>
  <w:style w:type="paragraph" w:customStyle="1" w:styleId="TexteTableau">
    <w:name w:val="Texte Tableau"/>
    <w:basedOn w:val="Normal"/>
    <w:rsid w:val="0068189E"/>
    <w:pPr>
      <w:suppressAutoHyphens/>
      <w:snapToGrid w:val="0"/>
      <w:spacing w:before="60" w:after="60" w:line="240" w:lineRule="auto"/>
      <w:jc w:val="both"/>
    </w:pPr>
    <w:rPr>
      <w:rFonts w:ascii="Arial" w:hAnsi="Arial"/>
      <w:bCs w:val="0"/>
      <w:snapToGrid w:val="0"/>
      <w:sz w:val="20"/>
      <w:szCs w:val="20"/>
      <w:lang w:val="en-GB" w:eastAsia="fr-FR"/>
    </w:rPr>
  </w:style>
  <w:style w:type="character" w:customStyle="1" w:styleId="B2Char">
    <w:name w:val="B2 Char"/>
    <w:rsid w:val="0068189E"/>
    <w:rPr>
      <w:rFonts w:eastAsia="Times New Roman" w:cs="Times New Roman"/>
      <w:color w:val="auto"/>
      <w:szCs w:val="24"/>
      <w:lang w:eastAsia="ja-JP"/>
    </w:rPr>
  </w:style>
  <w:style w:type="paragraph" w:customStyle="1" w:styleId="B2b">
    <w:name w:val="B2b"/>
    <w:basedOn w:val="Normal"/>
    <w:rsid w:val="0068189E"/>
    <w:pPr>
      <w:numPr>
        <w:numId w:val="192"/>
      </w:numPr>
      <w:tabs>
        <w:tab w:val="num" w:pos="334"/>
      </w:tabs>
      <w:snapToGrid w:val="0"/>
      <w:spacing w:before="80" w:after="80"/>
      <w:ind w:left="360" w:firstLine="454"/>
      <w:jc w:val="both"/>
    </w:pPr>
    <w:rPr>
      <w:rFonts w:ascii="Times New Roman" w:eastAsia="MS Mincho" w:hAnsi="Times New Roman"/>
      <w:bCs w:val="0"/>
      <w:sz w:val="26"/>
      <w:szCs w:val="26"/>
      <w:lang w:eastAsia="ja-JP"/>
    </w:rPr>
  </w:style>
  <w:style w:type="paragraph" w:customStyle="1" w:styleId="B3b">
    <w:name w:val="B3b"/>
    <w:basedOn w:val="Normal"/>
    <w:rsid w:val="0068189E"/>
    <w:pPr>
      <w:numPr>
        <w:ilvl w:val="1"/>
        <w:numId w:val="192"/>
      </w:numPr>
      <w:tabs>
        <w:tab w:val="left" w:pos="720"/>
      </w:tabs>
      <w:snapToGrid w:val="0"/>
      <w:spacing w:before="80" w:after="80"/>
      <w:ind w:left="720" w:firstLine="454"/>
      <w:jc w:val="both"/>
    </w:pPr>
    <w:rPr>
      <w:rFonts w:ascii="Times New Roman" w:eastAsia="MS Mincho" w:hAnsi="Times New Roman"/>
      <w:bCs w:val="0"/>
      <w:sz w:val="26"/>
      <w:szCs w:val="26"/>
      <w:lang w:eastAsia="ja-JP"/>
    </w:rPr>
  </w:style>
  <w:style w:type="paragraph" w:customStyle="1" w:styleId="DiemChuy">
    <w:name w:val="Diem Chu y"/>
    <w:basedOn w:val="Normal"/>
    <w:rsid w:val="0068189E"/>
    <w:pPr>
      <w:tabs>
        <w:tab w:val="left" w:pos="360"/>
      </w:tabs>
      <w:snapToGrid w:val="0"/>
      <w:spacing w:before="80" w:after="80" w:line="240" w:lineRule="auto"/>
      <w:ind w:left="360" w:hanging="360"/>
      <w:jc w:val="both"/>
    </w:pPr>
    <w:rPr>
      <w:rFonts w:ascii="Times New Roman" w:hAnsi="Times New Roman"/>
      <w:bCs w:val="0"/>
      <w:sz w:val="26"/>
      <w:szCs w:val="24"/>
      <w:lang w:eastAsia="ja-JP"/>
    </w:rPr>
  </w:style>
  <w:style w:type="paragraph" w:customStyle="1" w:styleId="NormalFirstline0">
    <w:name w:val="Normal + First line:  0"/>
    <w:aliases w:val="25&quot;"/>
    <w:basedOn w:val="Normal"/>
    <w:rsid w:val="0068189E"/>
    <w:pPr>
      <w:snapToGrid w:val="0"/>
      <w:spacing w:before="80" w:after="80"/>
      <w:ind w:firstLine="454"/>
      <w:jc w:val="both"/>
    </w:pPr>
    <w:rPr>
      <w:rFonts w:ascii="Times New Roman" w:hAnsi="Times New Roman"/>
      <w:bCs w:val="0"/>
      <w:sz w:val="26"/>
      <w:szCs w:val="24"/>
      <w:lang w:eastAsia="ja-JP"/>
    </w:rPr>
  </w:style>
  <w:style w:type="paragraph" w:customStyle="1" w:styleId="StyleHeading1Heading1ReportOnlyChapterHeading1ReportOnl2">
    <w:name w:val="Style Heading 1Heading 1(Report Only)ChapterHeading 1(Report Onl.2"/>
    <w:basedOn w:val="Heading1"/>
    <w:rsid w:val="0068189E"/>
    <w:pPr>
      <w:pageBreakBefore/>
      <w:numPr>
        <w:ilvl w:val="1"/>
      </w:numPr>
      <w:tabs>
        <w:tab w:val="left" w:pos="360"/>
        <w:tab w:val="num" w:pos="432"/>
      </w:tabs>
      <w:snapToGrid w:val="0"/>
      <w:spacing w:before="120" w:after="120"/>
      <w:ind w:left="432" w:hanging="432"/>
      <w:jc w:val="both"/>
    </w:pPr>
    <w:rPr>
      <w:rFonts w:ascii="Arial" w:hAnsi="Arial"/>
      <w:bCs/>
      <w:caps/>
      <w:color w:val="0000FF"/>
      <w:szCs w:val="20"/>
      <w:lang w:val="en-US" w:eastAsia="en-US"/>
    </w:rPr>
  </w:style>
  <w:style w:type="paragraph" w:customStyle="1" w:styleId="CSEResponse">
    <w:name w:val="CSE Response"/>
    <w:basedOn w:val="BodyText2"/>
    <w:link w:val="CSEResponseChar"/>
    <w:rsid w:val="0068189E"/>
    <w:pPr>
      <w:suppressAutoHyphens w:val="0"/>
      <w:snapToGrid w:val="0"/>
      <w:spacing w:before="60" w:after="60"/>
      <w:ind w:left="1440"/>
    </w:pPr>
    <w:rPr>
      <w:sz w:val="25"/>
      <w:szCs w:val="20"/>
      <w:lang w:val="en-AU" w:eastAsia="en-US"/>
    </w:rPr>
  </w:style>
  <w:style w:type="character" w:customStyle="1" w:styleId="CSEResponseChar">
    <w:name w:val="CSE Response Char"/>
    <w:link w:val="CSEResponse"/>
    <w:rsid w:val="0068189E"/>
    <w:rPr>
      <w:rFonts w:eastAsia="Times New Roman" w:cs="Times New Roman"/>
      <w:color w:val="auto"/>
      <w:sz w:val="25"/>
      <w:szCs w:val="20"/>
      <w:lang w:val="en-AU"/>
    </w:rPr>
  </w:style>
  <w:style w:type="paragraph" w:customStyle="1" w:styleId="Style1-2">
    <w:name w:val="Style1-2"/>
    <w:basedOn w:val="ListParagraph"/>
    <w:autoRedefine/>
    <w:qFormat/>
    <w:rsid w:val="0068189E"/>
    <w:pPr>
      <w:numPr>
        <w:numId w:val="193"/>
      </w:numPr>
      <w:snapToGrid w:val="0"/>
      <w:spacing w:after="80" w:line="264" w:lineRule="auto"/>
      <w:contextualSpacing w:val="0"/>
      <w:jc w:val="both"/>
    </w:pPr>
    <w:rPr>
      <w:rFonts w:ascii="Times New Roman" w:eastAsia="Arial" w:hAnsi="Times New Roman" w:cs="Arial"/>
      <w:b/>
      <w:bCs w:val="0"/>
      <w:i/>
      <w:sz w:val="26"/>
      <w:szCs w:val="24"/>
      <w:lang w:eastAsia="ja-JP"/>
    </w:rPr>
  </w:style>
  <w:style w:type="paragraph" w:customStyle="1" w:styleId="bullete2">
    <w:name w:val="bullete 2"/>
    <w:basedOn w:val="Style1-2"/>
    <w:qFormat/>
    <w:rsid w:val="0068189E"/>
    <w:pPr>
      <w:numPr>
        <w:numId w:val="0"/>
      </w:numPr>
    </w:pPr>
    <w:rPr>
      <w:szCs w:val="18"/>
    </w:rPr>
  </w:style>
  <w:style w:type="paragraph" w:customStyle="1" w:styleId="HeadingAppendix">
    <w:name w:val="Heading Appendix"/>
    <w:basedOn w:val="Heading1"/>
    <w:next w:val="Normal"/>
    <w:rsid w:val="0068189E"/>
    <w:pPr>
      <w:numPr>
        <w:ilvl w:val="1"/>
      </w:numPr>
      <w:tabs>
        <w:tab w:val="num" w:pos="1152"/>
      </w:tabs>
      <w:snapToGrid w:val="0"/>
      <w:spacing w:before="0" w:after="360" w:line="300" w:lineRule="atLeast"/>
      <w:ind w:left="1152"/>
      <w:jc w:val="both"/>
    </w:pPr>
    <w:rPr>
      <w:rFonts w:ascii="Tahoma" w:hAnsi="Tahoma"/>
      <w:color w:val="0F243E"/>
      <w:kern w:val="24"/>
      <w:sz w:val="28"/>
      <w:szCs w:val="20"/>
      <w:lang w:val="en-GB" w:eastAsia="en-US"/>
    </w:rPr>
  </w:style>
  <w:style w:type="paragraph" w:customStyle="1" w:styleId="HeadingAppendixOld">
    <w:name w:val="Heading Appendix Old"/>
    <w:basedOn w:val="Normal"/>
    <w:next w:val="Normal"/>
    <w:rsid w:val="0068189E"/>
    <w:pPr>
      <w:keepNext/>
      <w:pageBreakBefore/>
      <w:tabs>
        <w:tab w:val="num" w:pos="2155"/>
      </w:tabs>
      <w:snapToGrid w:val="0"/>
      <w:spacing w:before="80" w:after="80"/>
      <w:ind w:left="2155" w:hanging="2155"/>
      <w:jc w:val="both"/>
    </w:pPr>
    <w:rPr>
      <w:rFonts w:ascii="Arial Black" w:eastAsia="Arial Black" w:hAnsi="Arial Black" w:cs="Arial Black"/>
      <w:bCs w:val="0"/>
      <w:smallCaps/>
      <w:color w:val="333333"/>
      <w:sz w:val="32"/>
      <w:szCs w:val="32"/>
      <w:lang w:eastAsia="ja-JP"/>
    </w:rPr>
  </w:style>
  <w:style w:type="paragraph" w:customStyle="1" w:styleId="HeadingPart">
    <w:name w:val="Heading Part"/>
    <w:basedOn w:val="Normal"/>
    <w:next w:val="Normal"/>
    <w:rsid w:val="0068189E"/>
    <w:pPr>
      <w:pageBreakBefore/>
      <w:tabs>
        <w:tab w:val="num" w:pos="1418"/>
      </w:tabs>
      <w:snapToGrid w:val="0"/>
      <w:spacing w:before="480" w:after="80"/>
      <w:ind w:left="1418" w:hanging="1418"/>
      <w:jc w:val="both"/>
      <w:outlineLvl w:val="8"/>
    </w:pPr>
    <w:rPr>
      <w:rFonts w:ascii="Arial Black" w:eastAsia="Arial Black" w:hAnsi="Arial Black" w:cs="Arial Black"/>
      <w:b/>
      <w:bCs w:val="0"/>
      <w:smallCaps/>
      <w:color w:val="333333"/>
      <w:sz w:val="32"/>
      <w:szCs w:val="32"/>
      <w:lang w:eastAsia="ja-JP"/>
    </w:rPr>
  </w:style>
  <w:style w:type="paragraph" w:customStyle="1" w:styleId="HorizontalNote">
    <w:name w:val="Horizontal Note"/>
    <w:basedOn w:val="Normal"/>
    <w:rsid w:val="0068189E"/>
    <w:pPr>
      <w:pBdr>
        <w:top w:val="single" w:sz="18" w:space="1" w:color="999999"/>
        <w:bottom w:val="single" w:sz="18" w:space="1" w:color="999999"/>
      </w:pBdr>
      <w:snapToGrid w:val="0"/>
      <w:spacing w:before="80" w:after="80"/>
      <w:ind w:firstLine="454"/>
      <w:jc w:val="both"/>
    </w:pPr>
    <w:rPr>
      <w:rFonts w:ascii="Times New Roman" w:hAnsi="Times New Roman"/>
      <w:bCs w:val="0"/>
      <w:sz w:val="26"/>
      <w:szCs w:val="24"/>
      <w:lang w:eastAsia="ja-JP"/>
    </w:rPr>
  </w:style>
  <w:style w:type="paragraph" w:customStyle="1" w:styleId="NoSpacing1">
    <w:name w:val="No Spacing1"/>
    <w:uiPriority w:val="1"/>
    <w:qFormat/>
    <w:rsid w:val="0068189E"/>
    <w:pPr>
      <w:spacing w:before="60" w:after="0" w:line="240" w:lineRule="auto"/>
      <w:jc w:val="both"/>
    </w:pPr>
    <w:rPr>
      <w:rFonts w:ascii="Calibri" w:eastAsia="Calibri" w:hAnsi="Calibri" w:cs="Times New Roman"/>
      <w:color w:val="auto"/>
      <w:sz w:val="22"/>
      <w:szCs w:val="22"/>
    </w:rPr>
  </w:style>
  <w:style w:type="table" w:customStyle="1" w:styleId="TableGridComplex">
    <w:name w:val="Table Grid Complex"/>
    <w:basedOn w:val="TableGrid"/>
    <w:rsid w:val="0068189E"/>
    <w:pPr>
      <w:spacing w:before="60"/>
      <w:jc w:val="both"/>
    </w:pPr>
    <w:rPr>
      <w:rFonts w:ascii="Times New Roman" w:eastAsia="Times New Roman" w:hAnsi="Times New Roman"/>
      <w:bCs w:val="0"/>
      <w:sz w:val="20"/>
      <w:szCs w:val="20"/>
      <w:lang w:val="en-US" w:eastAsia="en-US"/>
    </w:rPr>
    <w:tblPr/>
    <w:tblStylePr w:type="firstRow">
      <w:pPr>
        <w:jc w:val="center"/>
      </w:pPr>
      <w:rPr>
        <w:rFonts w:ascii="Vrinda" w:eastAsia="Vrinda" w:hAnsi="Vrinda" w:cs="Vrinda"/>
        <w:b/>
        <w:bCs/>
        <w:sz w:val="18"/>
      </w:rPr>
      <w:tblPr/>
      <w:tcPr>
        <w:tcBorders>
          <w:top w:val="single" w:sz="12" w:space="0" w:color="999999"/>
          <w:bottom w:val="single" w:sz="12" w:space="0" w:color="999999"/>
        </w:tcBorders>
        <w:shd w:val="clear" w:color="auto" w:fill="E6E6E6"/>
      </w:tcPr>
    </w:tblStylePr>
    <w:tblStylePr w:type="lastRow">
      <w:rPr>
        <w:rFonts w:ascii="Vrinda" w:eastAsia="Vrinda" w:hAnsi="Vrinda" w:cs="Vrinda"/>
        <w:sz w:val="18"/>
        <w:szCs w:val="18"/>
      </w:rPr>
      <w:tblPr/>
      <w:tcPr>
        <w:shd w:val="clear" w:color="auto" w:fill="E6E6E6"/>
      </w:tcPr>
    </w:tblStylePr>
    <w:tblStylePr w:type="firstCol">
      <w:rPr>
        <w:rFonts w:ascii="Vrinda" w:eastAsia="Vrinda" w:hAnsi="Vrinda" w:cs="Vrinda"/>
        <w:sz w:val="18"/>
        <w:szCs w:val="18"/>
      </w:rPr>
      <w:tblPr/>
      <w:tcPr>
        <w:shd w:val="clear" w:color="auto" w:fill="E6E6E6"/>
      </w:tcPr>
    </w:tblStylePr>
    <w:tblStylePr w:type="lastCol">
      <w:rPr>
        <w:rFonts w:ascii="Vrinda" w:eastAsia="Vrinda" w:hAnsi="Vrinda" w:cs="Vrinda"/>
        <w:sz w:val="18"/>
        <w:szCs w:val="18"/>
      </w:rPr>
      <w:tblPr/>
      <w:tcPr>
        <w:shd w:val="clear" w:color="auto" w:fill="E6E6E6"/>
      </w:tcPr>
    </w:tblStylePr>
    <w:tblStylePr w:type="band1Horz">
      <w:rPr>
        <w:rFonts w:ascii="Vrinda" w:hAnsi="Vrinda" w:cs="Vrinda"/>
        <w:sz w:val="18"/>
        <w:szCs w:val="18"/>
      </w:rPr>
      <w:tblPr/>
      <w:tcPr>
        <w:tcBorders>
          <w:top w:val="single" w:sz="8" w:space="0" w:color="999999"/>
          <w:bottom w:val="single" w:sz="8" w:space="0" w:color="999999"/>
          <w:insideH w:val="single" w:sz="8" w:space="0" w:color="999999"/>
        </w:tcBorders>
      </w:tcPr>
    </w:tblStylePr>
    <w:tblStylePr w:type="band2Horz">
      <w:rPr>
        <w:rFonts w:ascii="Vrinda" w:eastAsia="Vrinda" w:hAnsi="Vrinda" w:cs="Vrinda"/>
        <w:sz w:val="18"/>
        <w:szCs w:val="18"/>
      </w:rPr>
    </w:tblStylePr>
  </w:style>
  <w:style w:type="paragraph" w:customStyle="1" w:styleId="TableNormal12">
    <w:name w:val="Table Normal12"/>
    <w:basedOn w:val="Normal"/>
    <w:rsid w:val="0068189E"/>
    <w:pPr>
      <w:snapToGrid w:val="0"/>
      <w:spacing w:before="60"/>
      <w:ind w:firstLine="454"/>
      <w:jc w:val="both"/>
    </w:pPr>
    <w:rPr>
      <w:rFonts w:ascii="Arial Narrow" w:eastAsia="Arial Narrow" w:hAnsi="Arial Narrow" w:cs="Arial Narrow"/>
      <w:bCs w:val="0"/>
      <w:sz w:val="18"/>
      <w:lang w:eastAsia="ja-JP"/>
    </w:rPr>
  </w:style>
  <w:style w:type="paragraph" w:customStyle="1" w:styleId="TableNormal2">
    <w:name w:val="Table Normal2"/>
    <w:basedOn w:val="Normal"/>
    <w:rsid w:val="0068189E"/>
    <w:pPr>
      <w:snapToGrid w:val="0"/>
      <w:spacing w:before="60" w:after="80"/>
      <w:ind w:firstLine="454"/>
      <w:jc w:val="both"/>
    </w:pPr>
    <w:rPr>
      <w:rFonts w:ascii="Arial Narrow" w:eastAsia="Arial Narrow" w:hAnsi="Arial Narrow" w:cs="Arial Narrow"/>
      <w:bCs w:val="0"/>
      <w:sz w:val="18"/>
      <w:szCs w:val="18"/>
      <w:lang w:eastAsia="ja-JP"/>
    </w:rPr>
  </w:style>
  <w:style w:type="paragraph" w:customStyle="1" w:styleId="TableNormal3">
    <w:name w:val="Table Normal3"/>
    <w:basedOn w:val="Normal"/>
    <w:rsid w:val="0068189E"/>
    <w:pPr>
      <w:snapToGrid w:val="0"/>
      <w:spacing w:before="60" w:after="80"/>
      <w:ind w:firstLine="454"/>
      <w:jc w:val="both"/>
    </w:pPr>
    <w:rPr>
      <w:rFonts w:ascii="Arial Narrow" w:eastAsia="Arial Narrow" w:hAnsi="Arial Narrow" w:cs="Arial Narrow"/>
      <w:bCs w:val="0"/>
      <w:sz w:val="18"/>
      <w:szCs w:val="18"/>
      <w:lang w:eastAsia="ja-JP"/>
    </w:rPr>
  </w:style>
  <w:style w:type="paragraph" w:customStyle="1" w:styleId="TableNormal4">
    <w:name w:val="Table Normal4"/>
    <w:basedOn w:val="Normal"/>
    <w:rsid w:val="0068189E"/>
    <w:pPr>
      <w:snapToGrid w:val="0"/>
      <w:spacing w:before="60" w:after="80"/>
      <w:ind w:firstLine="454"/>
      <w:jc w:val="both"/>
    </w:pPr>
    <w:rPr>
      <w:rFonts w:ascii="Arial Narrow" w:eastAsia="Arial Narrow" w:hAnsi="Arial Narrow" w:cs="Arial Narrow"/>
      <w:bCs w:val="0"/>
      <w:sz w:val="18"/>
      <w:szCs w:val="18"/>
      <w:lang w:eastAsia="ja-JP"/>
    </w:rPr>
  </w:style>
  <w:style w:type="paragraph" w:customStyle="1" w:styleId="TableNormal5">
    <w:name w:val="Table Normal5"/>
    <w:basedOn w:val="Normal"/>
    <w:rsid w:val="0068189E"/>
    <w:pPr>
      <w:snapToGrid w:val="0"/>
      <w:spacing w:before="60" w:after="80"/>
      <w:ind w:firstLine="454"/>
      <w:jc w:val="both"/>
    </w:pPr>
    <w:rPr>
      <w:rFonts w:ascii="Arial Narrow" w:eastAsia="Arial Narrow" w:hAnsi="Arial Narrow" w:cs="Arial Narrow"/>
      <w:bCs w:val="0"/>
      <w:sz w:val="18"/>
      <w:szCs w:val="18"/>
      <w:lang w:eastAsia="ja-JP"/>
    </w:rPr>
  </w:style>
  <w:style w:type="paragraph" w:customStyle="1" w:styleId="bodyquyche">
    <w:name w:val="body_quyche"/>
    <w:basedOn w:val="Normal"/>
    <w:rsid w:val="0068189E"/>
    <w:pPr>
      <w:numPr>
        <w:numId w:val="194"/>
      </w:numPr>
      <w:snapToGrid w:val="0"/>
      <w:spacing w:before="60" w:after="80" w:line="240" w:lineRule="auto"/>
      <w:jc w:val="both"/>
    </w:pPr>
    <w:rPr>
      <w:rFonts w:ascii="Times New Roman" w:eastAsia="MS Mincho" w:hAnsi="Times New Roman"/>
      <w:bCs w:val="0"/>
      <w:sz w:val="28"/>
      <w:szCs w:val="28"/>
      <w:lang w:eastAsia="ja-JP"/>
    </w:rPr>
  </w:style>
  <w:style w:type="paragraph" w:customStyle="1" w:styleId="StyleStyle2Before3ptAfter9pt">
    <w:name w:val="Style Style2 + Before:  3 pt After:  9 pt"/>
    <w:rsid w:val="0068189E"/>
    <w:pPr>
      <w:numPr>
        <w:numId w:val="195"/>
      </w:numPr>
      <w:tabs>
        <w:tab w:val="clear" w:pos="1287"/>
      </w:tabs>
      <w:snapToGrid w:val="0"/>
      <w:spacing w:before="60" w:after="180" w:line="360" w:lineRule="auto"/>
      <w:ind w:left="2356"/>
      <w:jc w:val="both"/>
    </w:pPr>
    <w:rPr>
      <w:rFonts w:ascii="Arial" w:eastAsia="Times New Roman" w:hAnsi="Arial" w:cs="Times New Roman"/>
      <w:color w:val="auto"/>
      <w:szCs w:val="22"/>
      <w:lang w:val="en-AU"/>
    </w:rPr>
  </w:style>
  <w:style w:type="paragraph" w:customStyle="1" w:styleId="TableNormal6">
    <w:name w:val="Table Normal6"/>
    <w:basedOn w:val="Normal"/>
    <w:rsid w:val="0068189E"/>
    <w:pPr>
      <w:snapToGrid w:val="0"/>
      <w:spacing w:before="40" w:after="40" w:line="240" w:lineRule="auto"/>
      <w:jc w:val="both"/>
    </w:pPr>
    <w:rPr>
      <w:rFonts w:ascii="Tahoma" w:eastAsia="MS Mincho" w:hAnsi="Tahoma" w:cs="Tahoma"/>
      <w:color w:val="000000"/>
      <w:sz w:val="20"/>
      <w:szCs w:val="24"/>
      <w:lang w:val="en-GB" w:eastAsia="ja-JP"/>
    </w:rPr>
  </w:style>
  <w:style w:type="paragraph" w:customStyle="1" w:styleId="StyleStyleHeading2l2H2h21h2Heading2Charl2CharH2Charh21Cha">
    <w:name w:val="Style Style Heading 2l2H2h21h2Heading 2 Charl2 CharH2 Charh21 Cha"/>
    <w:basedOn w:val="Normal"/>
    <w:autoRedefine/>
    <w:rsid w:val="0068189E"/>
    <w:pPr>
      <w:keepNext/>
      <w:widowControl w:val="0"/>
      <w:numPr>
        <w:numId w:val="196"/>
      </w:numPr>
      <w:tabs>
        <w:tab w:val="clear" w:pos="360"/>
        <w:tab w:val="num" w:pos="1440"/>
      </w:tabs>
      <w:snapToGrid w:val="0"/>
      <w:spacing w:before="120" w:after="120" w:line="312" w:lineRule="auto"/>
      <w:ind w:left="0" w:firstLine="0"/>
      <w:jc w:val="both"/>
      <w:outlineLvl w:val="1"/>
    </w:pPr>
    <w:rPr>
      <w:rFonts w:ascii="Times New Roman" w:hAnsi="Times New Roman"/>
      <w:b/>
      <w:sz w:val="28"/>
      <w:szCs w:val="20"/>
      <w:lang w:eastAsia="ja-JP"/>
    </w:rPr>
  </w:style>
  <w:style w:type="numbering" w:customStyle="1" w:styleId="Style311">
    <w:name w:val="Style311"/>
    <w:uiPriority w:val="99"/>
    <w:rsid w:val="0068189E"/>
    <w:pPr>
      <w:numPr>
        <w:numId w:val="162"/>
      </w:numPr>
    </w:pPr>
  </w:style>
  <w:style w:type="numbering" w:customStyle="1" w:styleId="1ai112">
    <w:name w:val="1 / a / i112"/>
    <w:basedOn w:val="NoList"/>
    <w:next w:val="1ai"/>
    <w:semiHidden/>
    <w:rsid w:val="0068189E"/>
    <w:pPr>
      <w:numPr>
        <w:numId w:val="183"/>
      </w:numPr>
    </w:pPr>
  </w:style>
  <w:style w:type="numbering" w:customStyle="1" w:styleId="Checklist112">
    <w:name w:val="Checklist112"/>
    <w:basedOn w:val="NoList"/>
    <w:rsid w:val="0068189E"/>
    <w:pPr>
      <w:numPr>
        <w:numId w:val="188"/>
      </w:numPr>
    </w:pPr>
  </w:style>
  <w:style w:type="numbering" w:customStyle="1" w:styleId="NumberedList112">
    <w:name w:val="Numbered List112"/>
    <w:basedOn w:val="NoList"/>
    <w:rsid w:val="0068189E"/>
    <w:pPr>
      <w:numPr>
        <w:numId w:val="189"/>
      </w:numPr>
    </w:pPr>
  </w:style>
  <w:style w:type="numbering" w:customStyle="1" w:styleId="1ai1111">
    <w:name w:val="1 / a / i1111"/>
    <w:basedOn w:val="NoList"/>
    <w:next w:val="1ai"/>
    <w:semiHidden/>
    <w:rsid w:val="0068189E"/>
    <w:pPr>
      <w:numPr>
        <w:numId w:val="190"/>
      </w:numPr>
    </w:pPr>
  </w:style>
  <w:style w:type="numbering" w:customStyle="1" w:styleId="Checklist1111">
    <w:name w:val="Checklist1111"/>
    <w:basedOn w:val="NoList"/>
    <w:rsid w:val="0068189E"/>
    <w:pPr>
      <w:numPr>
        <w:numId w:val="160"/>
      </w:numPr>
    </w:pPr>
  </w:style>
  <w:style w:type="numbering" w:customStyle="1" w:styleId="NumberedList1111">
    <w:name w:val="Numbered List1111"/>
    <w:basedOn w:val="NoList"/>
    <w:rsid w:val="0068189E"/>
    <w:pPr>
      <w:numPr>
        <w:numId w:val="161"/>
      </w:numPr>
    </w:pPr>
  </w:style>
  <w:style w:type="table" w:customStyle="1" w:styleId="TableGridComplex1">
    <w:name w:val="Table Grid Complex1"/>
    <w:basedOn w:val="TableGrid"/>
    <w:rsid w:val="0068189E"/>
    <w:pPr>
      <w:spacing w:before="60"/>
      <w:jc w:val="both"/>
    </w:pPr>
    <w:rPr>
      <w:rFonts w:ascii="Times New Roman" w:eastAsia="Times New Roman" w:hAnsi="Times New Roman"/>
      <w:bCs w:val="0"/>
      <w:sz w:val="20"/>
      <w:szCs w:val="20"/>
      <w:lang w:val="en-US" w:eastAsia="en-US"/>
    </w:rPr>
    <w:tblPr/>
    <w:tblStylePr w:type="firstRow">
      <w:pPr>
        <w:jc w:val="center"/>
      </w:pPr>
      <w:rPr>
        <w:rFonts w:ascii="Tms Rmn" w:eastAsia="Tms Rmn" w:hAnsi="Tms Rmn" w:cs="Tms Rmn"/>
        <w:b/>
        <w:bCs/>
        <w:sz w:val="18"/>
      </w:rPr>
      <w:tblPr/>
      <w:tcPr>
        <w:tcBorders>
          <w:top w:val="single" w:sz="12" w:space="0" w:color="999999"/>
          <w:bottom w:val="single" w:sz="12" w:space="0" w:color="999999"/>
        </w:tcBorders>
        <w:shd w:val="clear" w:color="auto" w:fill="E6E6E6"/>
      </w:tcPr>
    </w:tblStylePr>
    <w:tblStylePr w:type="lastRow">
      <w:rPr>
        <w:rFonts w:ascii="Tms Rmn" w:eastAsia="Tms Rmn" w:hAnsi="Tms Rmn" w:cs="Tms Rmn"/>
        <w:sz w:val="18"/>
        <w:szCs w:val="18"/>
      </w:rPr>
      <w:tblPr/>
      <w:tcPr>
        <w:shd w:val="clear" w:color="auto" w:fill="E6E6E6"/>
      </w:tcPr>
    </w:tblStylePr>
    <w:tblStylePr w:type="firstCol">
      <w:rPr>
        <w:rFonts w:ascii="Tms Rmn" w:eastAsia="Tms Rmn" w:hAnsi="Tms Rmn" w:cs="Tms Rmn"/>
        <w:sz w:val="18"/>
        <w:szCs w:val="18"/>
      </w:rPr>
      <w:tblPr/>
      <w:tcPr>
        <w:shd w:val="clear" w:color="auto" w:fill="E6E6E6"/>
      </w:tcPr>
    </w:tblStylePr>
    <w:tblStylePr w:type="lastCol">
      <w:rPr>
        <w:rFonts w:ascii="Tms Rmn" w:eastAsia="Tms Rmn" w:hAnsi="Tms Rmn" w:cs="Tms Rmn"/>
        <w:sz w:val="18"/>
        <w:szCs w:val="18"/>
      </w:rPr>
      <w:tblPr/>
      <w:tcPr>
        <w:shd w:val="clear" w:color="auto" w:fill="E6E6E6"/>
      </w:tcPr>
    </w:tblStylePr>
    <w:tblStylePr w:type="band1Horz">
      <w:rPr>
        <w:rFonts w:ascii="Tms Rmn" w:hAnsi="Tms Rmn" w:cs="Tms Rmn"/>
        <w:sz w:val="18"/>
        <w:szCs w:val="18"/>
      </w:rPr>
      <w:tblPr/>
      <w:tcPr>
        <w:tcBorders>
          <w:top w:val="single" w:sz="8" w:space="0" w:color="999999"/>
          <w:bottom w:val="single" w:sz="8" w:space="0" w:color="999999"/>
          <w:insideH w:val="single" w:sz="8" w:space="0" w:color="999999"/>
        </w:tcBorders>
      </w:tcPr>
    </w:tblStylePr>
    <w:tblStylePr w:type="band2Horz">
      <w:rPr>
        <w:rFonts w:ascii="Tms Rmn" w:eastAsia="Tms Rmn" w:hAnsi="Tms Rmn" w:cs="Tms Rmn"/>
        <w:sz w:val="18"/>
        <w:szCs w:val="18"/>
      </w:rPr>
    </w:tblStylePr>
  </w:style>
  <w:style w:type="paragraph" w:customStyle="1" w:styleId="CharCharCharChar3">
    <w:name w:val="Char Char Char Char3"/>
    <w:basedOn w:val="Normal"/>
    <w:autoRedefine/>
    <w:uiPriority w:val="99"/>
    <w:rsid w:val="0068189E"/>
    <w:pPr>
      <w:snapToGrid w:val="0"/>
      <w:spacing w:before="60" w:after="240" w:line="240" w:lineRule="exact"/>
      <w:jc w:val="both"/>
    </w:pPr>
    <w:rPr>
      <w:rFonts w:ascii="Verdana" w:hAnsi="Verdana" w:cs="Verdana"/>
      <w:bCs w:val="0"/>
      <w:sz w:val="20"/>
      <w:szCs w:val="20"/>
      <w:lang w:eastAsia="ja-JP"/>
    </w:rPr>
  </w:style>
  <w:style w:type="paragraph" w:customStyle="1" w:styleId="TOCHeading2">
    <w:name w:val="TOC Heading2"/>
    <w:basedOn w:val="Heading1"/>
    <w:next w:val="Normal"/>
    <w:uiPriority w:val="39"/>
    <w:semiHidden/>
    <w:unhideWhenUsed/>
    <w:qFormat/>
    <w:rsid w:val="0068189E"/>
    <w:pPr>
      <w:keepLines/>
      <w:snapToGrid w:val="0"/>
      <w:spacing w:before="480" w:after="0"/>
      <w:outlineLvl w:val="9"/>
    </w:pPr>
    <w:rPr>
      <w:rFonts w:eastAsia="MS Gothic"/>
      <w:bCs/>
      <w:color w:val="365F91"/>
      <w:kern w:val="0"/>
      <w:sz w:val="28"/>
      <w:szCs w:val="28"/>
      <w:lang w:val="en-US" w:eastAsia="ja-JP"/>
    </w:rPr>
  </w:style>
  <w:style w:type="paragraph" w:customStyle="1" w:styleId="doanvan">
    <w:name w:val="doanvan"/>
    <w:basedOn w:val="Normal"/>
    <w:link w:val="doanvanChar"/>
    <w:rsid w:val="0068189E"/>
    <w:pPr>
      <w:spacing w:before="120" w:after="0" w:line="360" w:lineRule="atLeast"/>
      <w:jc w:val="both"/>
    </w:pPr>
    <w:rPr>
      <w:rFonts w:ascii=".VnTime" w:hAnsi=".VnTime"/>
      <w:bCs w:val="0"/>
      <w:sz w:val="26"/>
      <w:szCs w:val="24"/>
      <w:lang w:eastAsia="ja-JP"/>
    </w:rPr>
  </w:style>
  <w:style w:type="paragraph" w:customStyle="1" w:styleId="Style13ptJustifiedLeft025Before6ptAfter6pt">
    <w:name w:val="Style 13 pt Justified Left:  0.25&quot; Before:  6 pt After:  6 pt"/>
    <w:basedOn w:val="Normal"/>
    <w:rsid w:val="0068189E"/>
    <w:pPr>
      <w:spacing w:before="120" w:after="120" w:line="312" w:lineRule="auto"/>
      <w:ind w:left="360"/>
      <w:jc w:val="both"/>
    </w:pPr>
    <w:rPr>
      <w:rFonts w:ascii="Times New Roman" w:hAnsi="Times New Roman"/>
      <w:bCs w:val="0"/>
      <w:sz w:val="26"/>
      <w:szCs w:val="20"/>
      <w:lang w:eastAsia="ja-JP"/>
    </w:rPr>
  </w:style>
  <w:style w:type="character" w:customStyle="1" w:styleId="doanvanChar">
    <w:name w:val="doanvan Char"/>
    <w:link w:val="doanvan"/>
    <w:rsid w:val="0068189E"/>
    <w:rPr>
      <w:rFonts w:ascii=".VnTime" w:eastAsia="Times New Roman" w:hAnsi=".VnTime" w:cs="Times New Roman"/>
      <w:color w:val="auto"/>
      <w:szCs w:val="24"/>
      <w:lang w:eastAsia="ja-JP"/>
    </w:rPr>
  </w:style>
  <w:style w:type="paragraph" w:customStyle="1" w:styleId="Bulleted141">
    <w:name w:val="Bulleted 14.1"/>
    <w:link w:val="Bulleted141Char"/>
    <w:autoRedefine/>
    <w:uiPriority w:val="99"/>
    <w:qFormat/>
    <w:rsid w:val="0068189E"/>
    <w:pPr>
      <w:widowControl w:val="0"/>
      <w:spacing w:before="120" w:after="120" w:line="288" w:lineRule="auto"/>
      <w:ind w:firstLine="709"/>
      <w:jc w:val="both"/>
    </w:pPr>
    <w:rPr>
      <w:rFonts w:eastAsia="Times New Roman" w:cs="Times New Roman"/>
      <w:iCs/>
      <w:color w:val="auto"/>
      <w:sz w:val="28"/>
      <w:szCs w:val="28"/>
    </w:rPr>
  </w:style>
  <w:style w:type="character" w:customStyle="1" w:styleId="Bulleted141Char">
    <w:name w:val="Bulleted 14.1 Char"/>
    <w:link w:val="Bulleted141"/>
    <w:uiPriority w:val="99"/>
    <w:rsid w:val="0068189E"/>
    <w:rPr>
      <w:rFonts w:eastAsia="Times New Roman" w:cs="Times New Roman"/>
      <w:iCs/>
      <w:color w:val="auto"/>
      <w:sz w:val="28"/>
      <w:szCs w:val="28"/>
    </w:rPr>
  </w:style>
  <w:style w:type="paragraph" w:customStyle="1" w:styleId="VSISection4Step">
    <w:name w:val="VSI Section 4 Step"/>
    <w:basedOn w:val="BodyText"/>
    <w:rsid w:val="0068189E"/>
    <w:pPr>
      <w:numPr>
        <w:numId w:val="197"/>
      </w:numPr>
      <w:tabs>
        <w:tab w:val="num" w:pos="1701"/>
      </w:tabs>
      <w:spacing w:before="60" w:after="60" w:line="264" w:lineRule="auto"/>
      <w:ind w:left="1701" w:firstLine="0"/>
      <w:jc w:val="both"/>
    </w:pPr>
    <w:rPr>
      <w:rFonts w:ascii="Verdana" w:hAnsi="Verdana"/>
      <w:bCs w:val="0"/>
      <w:sz w:val="18"/>
      <w:szCs w:val="20"/>
      <w:lang w:val="en-US" w:eastAsia="en-US"/>
    </w:rPr>
  </w:style>
  <w:style w:type="paragraph" w:customStyle="1" w:styleId="Bulleted142">
    <w:name w:val="Bulleted 14.2"/>
    <w:link w:val="Bulleted142Char"/>
    <w:autoRedefine/>
    <w:qFormat/>
    <w:rsid w:val="0068189E"/>
    <w:pPr>
      <w:widowControl w:val="0"/>
      <w:tabs>
        <w:tab w:val="num" w:pos="227"/>
      </w:tabs>
      <w:spacing w:before="60" w:after="0" w:line="240" w:lineRule="auto"/>
      <w:ind w:left="1134" w:hanging="425"/>
      <w:jc w:val="both"/>
    </w:pPr>
    <w:rPr>
      <w:rFonts w:eastAsia="Times New Roman" w:cs="Times New Roman"/>
      <w:bCs/>
      <w:color w:val="auto"/>
      <w:sz w:val="28"/>
      <w:szCs w:val="28"/>
      <w:lang w:val="nl-NL"/>
    </w:rPr>
  </w:style>
  <w:style w:type="character" w:customStyle="1" w:styleId="Bulleted142Char">
    <w:name w:val="Bulleted 14.2 Char"/>
    <w:link w:val="Bulleted142"/>
    <w:rsid w:val="0068189E"/>
    <w:rPr>
      <w:rFonts w:eastAsia="Times New Roman" w:cs="Times New Roman"/>
      <w:bCs/>
      <w:color w:val="auto"/>
      <w:sz w:val="28"/>
      <w:szCs w:val="28"/>
      <w:lang w:val="nl-NL"/>
    </w:rPr>
  </w:style>
  <w:style w:type="paragraph" w:customStyle="1" w:styleId="ColorfulList-Accent12">
    <w:name w:val="Colorful List - Accent 12"/>
    <w:basedOn w:val="Normal"/>
    <w:uiPriority w:val="34"/>
    <w:qFormat/>
    <w:rsid w:val="0068189E"/>
    <w:pPr>
      <w:spacing w:before="60" w:after="0" w:line="312" w:lineRule="auto"/>
      <w:ind w:left="720"/>
      <w:jc w:val="both"/>
    </w:pPr>
    <w:rPr>
      <w:rFonts w:ascii="Times New Roman" w:eastAsia="Calibri" w:hAnsi="Times New Roman"/>
      <w:bCs w:val="0"/>
      <w:sz w:val="26"/>
      <w:szCs w:val="24"/>
      <w:lang w:eastAsia="ja-JP"/>
    </w:rPr>
  </w:style>
  <w:style w:type="paragraph" w:customStyle="1" w:styleId="ColorfulShading-Accent12">
    <w:name w:val="Colorful Shading - Accent 12"/>
    <w:hidden/>
    <w:uiPriority w:val="71"/>
    <w:rsid w:val="0068189E"/>
    <w:pPr>
      <w:spacing w:before="60" w:after="0" w:line="240" w:lineRule="auto"/>
      <w:jc w:val="both"/>
    </w:pPr>
    <w:rPr>
      <w:rFonts w:eastAsia="Times New Roman" w:cs="Times New Roman"/>
      <w:color w:val="auto"/>
      <w:szCs w:val="27"/>
    </w:rPr>
  </w:style>
  <w:style w:type="paragraph" w:customStyle="1" w:styleId="CharCharCharChar4">
    <w:name w:val="Char Char Char Char4"/>
    <w:basedOn w:val="Normal"/>
    <w:autoRedefine/>
    <w:rsid w:val="0068189E"/>
    <w:pPr>
      <w:spacing w:before="60" w:after="240" w:line="240" w:lineRule="exact"/>
      <w:jc w:val="both"/>
    </w:pPr>
    <w:rPr>
      <w:rFonts w:ascii="Verdana" w:hAnsi="Verdana" w:cs="Verdana"/>
      <w:bCs w:val="0"/>
      <w:sz w:val="20"/>
      <w:szCs w:val="20"/>
      <w:lang w:eastAsia="ja-JP"/>
    </w:rPr>
  </w:style>
  <w:style w:type="paragraph" w:customStyle="1" w:styleId="T2">
    <w:name w:val="T2"/>
    <w:basedOn w:val="Normal"/>
    <w:rsid w:val="0068189E"/>
    <w:pPr>
      <w:widowControl w:val="0"/>
      <w:numPr>
        <w:numId w:val="198"/>
      </w:numPr>
      <w:tabs>
        <w:tab w:val="clear" w:pos="720"/>
      </w:tabs>
      <w:spacing w:before="60" w:after="0" w:line="240" w:lineRule="auto"/>
      <w:ind w:left="0" w:firstLine="0"/>
      <w:jc w:val="both"/>
    </w:pPr>
    <w:rPr>
      <w:rFonts w:ascii="Times New Roman" w:hAnsi="Times New Roman"/>
      <w:bCs w:val="0"/>
      <w:sz w:val="24"/>
      <w:szCs w:val="24"/>
      <w:lang w:eastAsia="ja-JP"/>
    </w:rPr>
  </w:style>
  <w:style w:type="paragraph" w:customStyle="1" w:styleId="Hand1">
    <w:name w:val="Hand 1"/>
    <w:autoRedefine/>
    <w:uiPriority w:val="99"/>
    <w:qFormat/>
    <w:rsid w:val="0068189E"/>
    <w:pPr>
      <w:widowControl w:val="0"/>
      <w:spacing w:before="60" w:after="0" w:line="240" w:lineRule="auto"/>
      <w:ind w:firstLine="709"/>
      <w:jc w:val="both"/>
    </w:pPr>
    <w:rPr>
      <w:rFonts w:eastAsia="Times New Roman" w:cs="Times New Roman"/>
      <w:i/>
      <w:color w:val="auto"/>
      <w:sz w:val="28"/>
      <w:szCs w:val="28"/>
    </w:rPr>
  </w:style>
  <w:style w:type="character" w:customStyle="1" w:styleId="teaser">
    <w:name w:val="teaser"/>
    <w:rsid w:val="0068189E"/>
  </w:style>
  <w:style w:type="paragraph" w:customStyle="1" w:styleId="liet-ke">
    <w:name w:val="liet-ke"/>
    <w:basedOn w:val="Normal"/>
    <w:autoRedefine/>
    <w:rsid w:val="0068189E"/>
    <w:pPr>
      <w:keepNext/>
      <w:numPr>
        <w:ilvl w:val="6"/>
        <w:numId w:val="199"/>
      </w:numPr>
      <w:spacing w:before="120" w:after="0" w:line="264" w:lineRule="auto"/>
      <w:jc w:val="both"/>
    </w:pPr>
    <w:rPr>
      <w:rFonts w:ascii="Times New Roman" w:hAnsi="Times New Roman"/>
      <w:bCs w:val="0"/>
      <w:sz w:val="26"/>
      <w:szCs w:val="26"/>
      <w:lang w:val="sv-SE" w:eastAsia="ja-JP"/>
    </w:rPr>
  </w:style>
  <w:style w:type="paragraph" w:customStyle="1" w:styleId="CharCharCharCharCharCharCharCharCharCharCharCharCharCharCharChar">
    <w:name w:val="Char Char Char Char Char Char Char Char Char Char Char Char Char Char Char Char"/>
    <w:basedOn w:val="Normal"/>
    <w:next w:val="Normal"/>
    <w:autoRedefine/>
    <w:semiHidden/>
    <w:rsid w:val="0068189E"/>
    <w:pPr>
      <w:spacing w:before="120" w:after="120" w:line="312" w:lineRule="auto"/>
      <w:jc w:val="both"/>
    </w:pPr>
    <w:rPr>
      <w:rFonts w:ascii="Times New Roman" w:hAnsi="Times New Roman"/>
      <w:bCs w:val="0"/>
      <w:sz w:val="28"/>
      <w:lang w:eastAsia="ja-JP"/>
    </w:rPr>
  </w:style>
  <w:style w:type="paragraph" w:customStyle="1" w:styleId="CharChar1CharChar">
    <w:name w:val="Char Char1 Char Char"/>
    <w:basedOn w:val="Normal"/>
    <w:rsid w:val="0068189E"/>
    <w:pPr>
      <w:tabs>
        <w:tab w:val="num" w:pos="792"/>
      </w:tabs>
      <w:spacing w:before="120" w:after="240" w:line="240" w:lineRule="exact"/>
      <w:ind w:left="792" w:hanging="432"/>
      <w:jc w:val="both"/>
    </w:pPr>
    <w:rPr>
      <w:rFonts w:ascii="Times New Roman" w:hAnsi="Times New Roman"/>
      <w:bCs w:val="0"/>
      <w:lang w:eastAsia="ja-JP"/>
    </w:rPr>
  </w:style>
  <w:style w:type="paragraph" w:customStyle="1" w:styleId="I10">
    <w:name w:val="I.1"/>
    <w:basedOn w:val="Normal"/>
    <w:rsid w:val="0068189E"/>
    <w:pPr>
      <w:tabs>
        <w:tab w:val="left" w:pos="0"/>
      </w:tabs>
      <w:spacing w:before="240" w:after="60" w:line="264" w:lineRule="auto"/>
      <w:jc w:val="both"/>
    </w:pPr>
    <w:rPr>
      <w:rFonts w:ascii=".VnTime" w:hAnsi=".VnTime"/>
      <w:b/>
      <w:bCs w:val="0"/>
      <w:sz w:val="28"/>
      <w:szCs w:val="24"/>
      <w:lang w:eastAsia="ja-JP"/>
    </w:rPr>
  </w:style>
  <w:style w:type="paragraph" w:customStyle="1" w:styleId="I-II-III">
    <w:name w:val="I-II-III"/>
    <w:basedOn w:val="Normal"/>
    <w:autoRedefine/>
    <w:rsid w:val="0068189E"/>
    <w:pPr>
      <w:tabs>
        <w:tab w:val="left" w:pos="0"/>
      </w:tabs>
      <w:spacing w:before="480" w:after="60" w:line="264" w:lineRule="auto"/>
      <w:jc w:val="both"/>
    </w:pPr>
    <w:rPr>
      <w:rFonts w:ascii=".VnHelvetIns" w:hAnsi=".VnHelvetIns"/>
      <w:bCs w:val="0"/>
      <w:sz w:val="30"/>
      <w:szCs w:val="24"/>
      <w:lang w:eastAsia="ja-JP"/>
    </w:rPr>
  </w:style>
  <w:style w:type="paragraph" w:customStyle="1" w:styleId="Bodytexta">
    <w:name w:val="Bodytext"/>
    <w:basedOn w:val="Normal"/>
    <w:rsid w:val="0068189E"/>
    <w:pPr>
      <w:spacing w:before="60" w:after="60" w:line="264" w:lineRule="auto"/>
      <w:ind w:firstLine="720"/>
      <w:jc w:val="both"/>
    </w:pPr>
    <w:rPr>
      <w:rFonts w:ascii="Times New Roman" w:hAnsi="Times New Roman"/>
      <w:bCs w:val="0"/>
      <w:sz w:val="24"/>
      <w:szCs w:val="24"/>
      <w:lang w:eastAsia="ja-JP"/>
    </w:rPr>
  </w:style>
  <w:style w:type="paragraph" w:customStyle="1" w:styleId="I11">
    <w:name w:val="I.1"/>
    <w:basedOn w:val="Normal"/>
    <w:autoRedefine/>
    <w:rsid w:val="0068189E"/>
    <w:pPr>
      <w:tabs>
        <w:tab w:val="left" w:pos="0"/>
      </w:tabs>
      <w:spacing w:before="240" w:after="120" w:line="264" w:lineRule="auto"/>
      <w:jc w:val="both"/>
    </w:pPr>
    <w:rPr>
      <w:rFonts w:ascii=".VnArial Narrow" w:hAnsi=".VnArial Narrow"/>
      <w:b/>
      <w:bCs w:val="0"/>
      <w:sz w:val="26"/>
      <w:szCs w:val="24"/>
      <w:lang w:eastAsia="ja-JP"/>
    </w:rPr>
  </w:style>
  <w:style w:type="paragraph" w:customStyle="1" w:styleId="Title10">
    <w:name w:val="Title 1"/>
    <w:basedOn w:val="Heading1"/>
    <w:rsid w:val="0068189E"/>
    <w:pPr>
      <w:shd w:val="clear" w:color="auto" w:fill="FFFFFF"/>
      <w:tabs>
        <w:tab w:val="num" w:pos="1080"/>
      </w:tabs>
      <w:spacing w:after="120" w:line="312" w:lineRule="auto"/>
      <w:ind w:left="1080" w:hanging="360"/>
      <w:jc w:val="center"/>
    </w:pPr>
    <w:rPr>
      <w:rFonts w:ascii=".VnBodoni" w:hAnsi=".VnBodoni"/>
      <w:bCs/>
      <w:sz w:val="36"/>
      <w:szCs w:val="28"/>
      <w:lang w:val="fr-FR" w:eastAsia="en-US"/>
    </w:rPr>
  </w:style>
  <w:style w:type="paragraph" w:customStyle="1" w:styleId="IndexList">
    <w:name w:val="Index List"/>
    <w:basedOn w:val="Normal"/>
    <w:rsid w:val="0068189E"/>
    <w:pPr>
      <w:numPr>
        <w:numId w:val="200"/>
      </w:numPr>
      <w:tabs>
        <w:tab w:val="left" w:pos="17"/>
      </w:tabs>
      <w:spacing w:before="60" w:after="60" w:line="264" w:lineRule="auto"/>
      <w:jc w:val="both"/>
    </w:pPr>
    <w:rPr>
      <w:rFonts w:ascii="Times New Roman" w:eastAsia="MS Mincho" w:hAnsi="Times New Roman"/>
      <w:bCs w:val="0"/>
      <w:sz w:val="24"/>
      <w:szCs w:val="24"/>
      <w:lang w:eastAsia="ja-JP"/>
    </w:rPr>
  </w:style>
  <w:style w:type="paragraph" w:customStyle="1" w:styleId="detail1">
    <w:name w:val="detail1"/>
    <w:basedOn w:val="Normal"/>
    <w:rsid w:val="0068189E"/>
    <w:pPr>
      <w:numPr>
        <w:numId w:val="201"/>
      </w:numPr>
      <w:tabs>
        <w:tab w:val="clear" w:pos="360"/>
        <w:tab w:val="num" w:pos="648"/>
      </w:tabs>
      <w:spacing w:before="60" w:after="60" w:line="264" w:lineRule="auto"/>
      <w:ind w:left="648"/>
      <w:jc w:val="both"/>
    </w:pPr>
    <w:rPr>
      <w:rFonts w:ascii="Times New Roman" w:hAnsi="Times New Roman"/>
      <w:bCs w:val="0"/>
      <w:sz w:val="24"/>
      <w:szCs w:val="24"/>
      <w:lang w:eastAsia="ja-JP"/>
    </w:rPr>
  </w:style>
  <w:style w:type="paragraph" w:customStyle="1" w:styleId="detail2">
    <w:name w:val="detail2"/>
    <w:basedOn w:val="detail1"/>
    <w:rsid w:val="0068189E"/>
    <w:pPr>
      <w:numPr>
        <w:numId w:val="202"/>
      </w:numPr>
      <w:tabs>
        <w:tab w:val="num" w:pos="964"/>
        <w:tab w:val="num" w:pos="1008"/>
      </w:tabs>
      <w:ind w:left="1008" w:hanging="397"/>
    </w:pPr>
  </w:style>
  <w:style w:type="character" w:customStyle="1" w:styleId="bodytxt31">
    <w:name w:val="bodytxt31"/>
    <w:rsid w:val="0068189E"/>
    <w:rPr>
      <w:rFonts w:ascii="Arial" w:hAnsi="Arial" w:cs="Arial" w:hint="default"/>
      <w:b w:val="0"/>
      <w:bCs w:val="0"/>
      <w:color w:val="000000"/>
      <w:sz w:val="21"/>
      <w:szCs w:val="21"/>
    </w:rPr>
  </w:style>
  <w:style w:type="paragraph" w:customStyle="1" w:styleId="xl42">
    <w:name w:val="xl42"/>
    <w:basedOn w:val="Normal"/>
    <w:rsid w:val="0068189E"/>
    <w:pPr>
      <w:pBdr>
        <w:bottom w:val="single" w:sz="4" w:space="0" w:color="auto"/>
        <w:right w:val="single" w:sz="4" w:space="0" w:color="auto"/>
      </w:pBdr>
      <w:spacing w:before="100" w:after="100" w:line="264" w:lineRule="auto"/>
      <w:jc w:val="right"/>
      <w:textAlignment w:val="top"/>
    </w:pPr>
    <w:rPr>
      <w:rFonts w:ascii="Times New Roman" w:hAnsi="Times New Roman"/>
      <w:bCs w:val="0"/>
      <w:i/>
      <w:sz w:val="24"/>
      <w:szCs w:val="24"/>
      <w:lang w:eastAsia="ja-JP"/>
    </w:rPr>
  </w:style>
  <w:style w:type="paragraph" w:customStyle="1" w:styleId="I12">
    <w:name w:val="I.1"/>
    <w:basedOn w:val="Normal"/>
    <w:rsid w:val="0068189E"/>
    <w:pPr>
      <w:spacing w:before="60" w:after="60" w:line="264" w:lineRule="auto"/>
      <w:jc w:val="both"/>
    </w:pPr>
    <w:rPr>
      <w:rFonts w:ascii="Times New Roman" w:hAnsi="Times New Roman"/>
      <w:b/>
      <w:bCs w:val="0"/>
      <w:i/>
      <w:sz w:val="26"/>
      <w:szCs w:val="24"/>
      <w:lang w:eastAsia="ja-JP"/>
    </w:rPr>
  </w:style>
  <w:style w:type="paragraph" w:customStyle="1" w:styleId="xl38">
    <w:name w:val="xl38"/>
    <w:basedOn w:val="Normal"/>
    <w:rsid w:val="0068189E"/>
    <w:pPr>
      <w:pBdr>
        <w:left w:val="single" w:sz="4" w:space="0" w:color="auto"/>
        <w:right w:val="single" w:sz="4" w:space="0" w:color="auto"/>
      </w:pBdr>
      <w:spacing w:before="100" w:beforeAutospacing="1" w:after="100" w:afterAutospacing="1" w:line="264" w:lineRule="auto"/>
      <w:jc w:val="right"/>
      <w:textAlignment w:val="center"/>
    </w:pPr>
    <w:rPr>
      <w:rFonts w:ascii="Arial" w:eastAsia="Arial Unicode MS" w:hAnsi="Arial" w:cs="Arial"/>
      <w:bCs w:val="0"/>
      <w:sz w:val="24"/>
      <w:szCs w:val="24"/>
      <w:lang w:eastAsia="ja-JP"/>
    </w:rPr>
  </w:style>
  <w:style w:type="paragraph" w:customStyle="1" w:styleId="xl39">
    <w:name w:val="xl39"/>
    <w:basedOn w:val="Normal"/>
    <w:rsid w:val="0068189E"/>
    <w:pPr>
      <w:pBdr>
        <w:left w:val="single" w:sz="4" w:space="0" w:color="auto"/>
        <w:right w:val="single" w:sz="4" w:space="0" w:color="auto"/>
      </w:pBdr>
      <w:spacing w:before="100" w:beforeAutospacing="1" w:after="100" w:afterAutospacing="1" w:line="264" w:lineRule="auto"/>
      <w:jc w:val="right"/>
      <w:textAlignment w:val="center"/>
    </w:pPr>
    <w:rPr>
      <w:rFonts w:ascii="Arial" w:eastAsia="Arial Unicode MS" w:hAnsi="Arial" w:cs="Arial"/>
      <w:b/>
      <w:sz w:val="24"/>
      <w:szCs w:val="24"/>
      <w:lang w:eastAsia="ja-JP"/>
    </w:rPr>
  </w:style>
  <w:style w:type="paragraph" w:customStyle="1" w:styleId="xl40">
    <w:name w:val="xl40"/>
    <w:basedOn w:val="Normal"/>
    <w:rsid w:val="0068189E"/>
    <w:pPr>
      <w:pBdr>
        <w:left w:val="single" w:sz="4" w:space="0" w:color="auto"/>
        <w:right w:val="single" w:sz="4" w:space="0" w:color="auto"/>
      </w:pBdr>
      <w:spacing w:before="100" w:beforeAutospacing="1" w:after="100" w:afterAutospacing="1" w:line="264" w:lineRule="auto"/>
      <w:jc w:val="center"/>
      <w:textAlignment w:val="center"/>
    </w:pPr>
    <w:rPr>
      <w:rFonts w:ascii="Arial" w:eastAsia="Arial Unicode MS" w:hAnsi="Arial" w:cs="Arial"/>
      <w:bCs w:val="0"/>
      <w:sz w:val="24"/>
      <w:szCs w:val="24"/>
      <w:lang w:eastAsia="ja-JP"/>
    </w:rPr>
  </w:style>
  <w:style w:type="paragraph" w:customStyle="1" w:styleId="xl41">
    <w:name w:val="xl41"/>
    <w:basedOn w:val="Normal"/>
    <w:rsid w:val="0068189E"/>
    <w:pPr>
      <w:pBdr>
        <w:left w:val="single" w:sz="4" w:space="0" w:color="auto"/>
      </w:pBdr>
      <w:shd w:val="clear" w:color="auto" w:fill="FFFFFF"/>
      <w:spacing w:before="100" w:beforeAutospacing="1" w:after="100" w:afterAutospacing="1" w:line="264" w:lineRule="auto"/>
      <w:jc w:val="both"/>
      <w:textAlignment w:val="center"/>
    </w:pPr>
    <w:rPr>
      <w:rFonts w:ascii="Arial" w:eastAsia="Arial Unicode MS" w:hAnsi="Arial" w:cs="Arial"/>
      <w:bCs w:val="0"/>
      <w:i/>
      <w:iCs/>
      <w:sz w:val="24"/>
      <w:szCs w:val="24"/>
      <w:lang w:eastAsia="ja-JP"/>
    </w:rPr>
  </w:style>
  <w:style w:type="paragraph" w:customStyle="1" w:styleId="xl43">
    <w:name w:val="xl43"/>
    <w:basedOn w:val="Normal"/>
    <w:rsid w:val="0068189E"/>
    <w:pPr>
      <w:pBdr>
        <w:left w:val="single" w:sz="4" w:space="0" w:color="auto"/>
        <w:right w:val="single" w:sz="4" w:space="0" w:color="auto"/>
      </w:pBdr>
      <w:spacing w:before="100" w:beforeAutospacing="1" w:after="100" w:afterAutospacing="1" w:line="264" w:lineRule="auto"/>
      <w:jc w:val="right"/>
      <w:textAlignment w:val="center"/>
    </w:pPr>
    <w:rPr>
      <w:rFonts w:ascii="Arial" w:eastAsia="Arial Unicode MS" w:hAnsi="Arial" w:cs="Arial"/>
      <w:bCs w:val="0"/>
      <w:sz w:val="24"/>
      <w:szCs w:val="24"/>
      <w:lang w:eastAsia="ja-JP"/>
    </w:rPr>
  </w:style>
  <w:style w:type="paragraph" w:customStyle="1" w:styleId="xl44">
    <w:name w:val="xl44"/>
    <w:basedOn w:val="Normal"/>
    <w:rsid w:val="0068189E"/>
    <w:pPr>
      <w:pBdr>
        <w:left w:val="single" w:sz="4" w:space="0" w:color="auto"/>
        <w:right w:val="single" w:sz="4" w:space="0" w:color="auto"/>
      </w:pBdr>
      <w:spacing w:before="100" w:beforeAutospacing="1" w:after="100" w:afterAutospacing="1" w:line="264" w:lineRule="auto"/>
      <w:jc w:val="right"/>
      <w:textAlignment w:val="center"/>
    </w:pPr>
    <w:rPr>
      <w:rFonts w:ascii="Arial" w:eastAsia="Arial Unicode MS" w:hAnsi="Arial" w:cs="Arial"/>
      <w:b/>
      <w:sz w:val="24"/>
      <w:szCs w:val="24"/>
      <w:lang w:eastAsia="ja-JP"/>
    </w:rPr>
  </w:style>
  <w:style w:type="paragraph" w:customStyle="1" w:styleId="xl46">
    <w:name w:val="xl46"/>
    <w:basedOn w:val="Normal"/>
    <w:rsid w:val="0068189E"/>
    <w:pPr>
      <w:pBdr>
        <w:bottom w:val="single" w:sz="4" w:space="0" w:color="auto"/>
        <w:right w:val="single" w:sz="4" w:space="0" w:color="auto"/>
      </w:pBdr>
      <w:spacing w:before="100" w:beforeAutospacing="1" w:after="100" w:afterAutospacing="1" w:line="264" w:lineRule="auto"/>
      <w:jc w:val="both"/>
      <w:textAlignment w:val="center"/>
    </w:pPr>
    <w:rPr>
      <w:rFonts w:ascii="Arial" w:eastAsia="Arial Unicode MS" w:hAnsi="Arial" w:cs="Arial"/>
      <w:bCs w:val="0"/>
      <w:color w:val="000000"/>
      <w:lang w:eastAsia="ja-JP"/>
    </w:rPr>
  </w:style>
  <w:style w:type="paragraph" w:customStyle="1" w:styleId="xl47">
    <w:name w:val="xl47"/>
    <w:basedOn w:val="Normal"/>
    <w:rsid w:val="0068189E"/>
    <w:pPr>
      <w:pBdr>
        <w:top w:val="single" w:sz="4" w:space="0" w:color="auto"/>
        <w:left w:val="single" w:sz="4" w:space="0" w:color="auto"/>
        <w:right w:val="single" w:sz="4" w:space="0" w:color="auto"/>
      </w:pBdr>
      <w:spacing w:before="100" w:beforeAutospacing="1" w:after="100" w:afterAutospacing="1" w:line="264" w:lineRule="auto"/>
      <w:jc w:val="center"/>
      <w:textAlignment w:val="center"/>
    </w:pPr>
    <w:rPr>
      <w:rFonts w:ascii="Arial" w:eastAsia="Arial Unicode MS" w:hAnsi="Arial" w:cs="Arial"/>
      <w:bCs w:val="0"/>
      <w:color w:val="000000"/>
      <w:sz w:val="24"/>
      <w:szCs w:val="24"/>
      <w:lang w:eastAsia="ja-JP"/>
    </w:rPr>
  </w:style>
  <w:style w:type="paragraph" w:customStyle="1" w:styleId="xl48">
    <w:name w:val="xl48"/>
    <w:basedOn w:val="Normal"/>
    <w:rsid w:val="0068189E"/>
    <w:pPr>
      <w:pBdr>
        <w:top w:val="single" w:sz="4" w:space="0" w:color="auto"/>
        <w:left w:val="single" w:sz="4" w:space="0" w:color="auto"/>
        <w:right w:val="single" w:sz="4" w:space="0" w:color="auto"/>
      </w:pBdr>
      <w:spacing w:before="100" w:beforeAutospacing="1" w:after="100" w:afterAutospacing="1" w:line="264" w:lineRule="auto"/>
      <w:jc w:val="center"/>
      <w:textAlignment w:val="center"/>
    </w:pPr>
    <w:rPr>
      <w:rFonts w:ascii="Arial" w:eastAsia="Arial Unicode MS" w:hAnsi="Arial" w:cs="Arial"/>
      <w:bCs w:val="0"/>
      <w:sz w:val="24"/>
      <w:szCs w:val="24"/>
      <w:lang w:eastAsia="ja-JP"/>
    </w:rPr>
  </w:style>
  <w:style w:type="paragraph" w:customStyle="1" w:styleId="xl49">
    <w:name w:val="xl49"/>
    <w:basedOn w:val="Normal"/>
    <w:rsid w:val="0068189E"/>
    <w:pPr>
      <w:pBdr>
        <w:top w:val="single" w:sz="4" w:space="0" w:color="auto"/>
        <w:left w:val="single" w:sz="4" w:space="0" w:color="auto"/>
        <w:right w:val="single" w:sz="4" w:space="0" w:color="auto"/>
      </w:pBdr>
      <w:spacing w:before="100" w:beforeAutospacing="1" w:after="100" w:afterAutospacing="1" w:line="264" w:lineRule="auto"/>
      <w:jc w:val="right"/>
      <w:textAlignment w:val="center"/>
    </w:pPr>
    <w:rPr>
      <w:rFonts w:ascii="Arial" w:eastAsia="Arial Unicode MS" w:hAnsi="Arial" w:cs="Arial"/>
      <w:bCs w:val="0"/>
      <w:sz w:val="24"/>
      <w:szCs w:val="24"/>
      <w:lang w:eastAsia="ja-JP"/>
    </w:rPr>
  </w:style>
  <w:style w:type="paragraph" w:customStyle="1" w:styleId="SubIndent">
    <w:name w:val="SubIndent"/>
    <w:basedOn w:val="Normal"/>
    <w:rsid w:val="0068189E"/>
    <w:pPr>
      <w:numPr>
        <w:numId w:val="203"/>
      </w:numPr>
      <w:spacing w:before="60" w:after="180" w:line="264" w:lineRule="auto"/>
      <w:jc w:val="both"/>
    </w:pPr>
    <w:rPr>
      <w:rFonts w:ascii="Times New Roman" w:hAnsi="Times New Roman"/>
      <w:bCs w:val="0"/>
      <w:sz w:val="26"/>
      <w:szCs w:val="24"/>
      <w:lang w:eastAsia="ja-JP"/>
    </w:rPr>
  </w:style>
  <w:style w:type="paragraph" w:customStyle="1" w:styleId="xl50">
    <w:name w:val="xl50"/>
    <w:basedOn w:val="Normal"/>
    <w:rsid w:val="0068189E"/>
    <w:pPr>
      <w:pBdr>
        <w:top w:val="single" w:sz="4" w:space="0" w:color="auto"/>
        <w:left w:val="single" w:sz="4" w:space="0" w:color="auto"/>
        <w:right w:val="single" w:sz="4" w:space="0" w:color="auto"/>
      </w:pBdr>
      <w:spacing w:before="100" w:beforeAutospacing="1" w:after="100" w:afterAutospacing="1" w:line="264" w:lineRule="auto"/>
      <w:jc w:val="right"/>
      <w:textAlignment w:val="center"/>
    </w:pPr>
    <w:rPr>
      <w:rFonts w:ascii="Arial" w:eastAsia="Arial Unicode MS" w:hAnsi="Arial" w:cs="Arial"/>
      <w:b/>
      <w:sz w:val="24"/>
      <w:szCs w:val="24"/>
      <w:lang w:eastAsia="ja-JP"/>
    </w:rPr>
  </w:style>
  <w:style w:type="paragraph" w:customStyle="1" w:styleId="xl51">
    <w:name w:val="xl51"/>
    <w:basedOn w:val="Normal"/>
    <w:rsid w:val="0068189E"/>
    <w:pPr>
      <w:pBdr>
        <w:left w:val="single" w:sz="4" w:space="0" w:color="auto"/>
        <w:bottom w:val="single" w:sz="4" w:space="0" w:color="auto"/>
        <w:right w:val="single" w:sz="4" w:space="0" w:color="auto"/>
      </w:pBdr>
      <w:spacing w:before="100" w:beforeAutospacing="1" w:after="100" w:afterAutospacing="1" w:line="264" w:lineRule="auto"/>
      <w:jc w:val="center"/>
      <w:textAlignment w:val="center"/>
    </w:pPr>
    <w:rPr>
      <w:rFonts w:ascii="Arial" w:eastAsia="Arial Unicode MS" w:hAnsi="Arial" w:cs="Arial"/>
      <w:bCs w:val="0"/>
      <w:sz w:val="24"/>
      <w:szCs w:val="24"/>
      <w:lang w:eastAsia="ja-JP"/>
    </w:rPr>
  </w:style>
  <w:style w:type="paragraph" w:customStyle="1" w:styleId="xl52">
    <w:name w:val="xl52"/>
    <w:basedOn w:val="Normal"/>
    <w:rsid w:val="0068189E"/>
    <w:pPr>
      <w:pBdr>
        <w:left w:val="single" w:sz="4" w:space="0" w:color="auto"/>
        <w:bottom w:val="single" w:sz="4" w:space="0" w:color="auto"/>
        <w:right w:val="single" w:sz="4" w:space="0" w:color="auto"/>
      </w:pBdr>
      <w:spacing w:before="100" w:beforeAutospacing="1" w:after="100" w:afterAutospacing="1" w:line="264" w:lineRule="auto"/>
      <w:jc w:val="right"/>
      <w:textAlignment w:val="center"/>
    </w:pPr>
    <w:rPr>
      <w:rFonts w:ascii="Arial" w:eastAsia="Arial Unicode MS" w:hAnsi="Arial" w:cs="Arial"/>
      <w:bCs w:val="0"/>
      <w:sz w:val="24"/>
      <w:szCs w:val="24"/>
      <w:lang w:eastAsia="ja-JP"/>
    </w:rPr>
  </w:style>
  <w:style w:type="paragraph" w:customStyle="1" w:styleId="xl53">
    <w:name w:val="xl53"/>
    <w:basedOn w:val="Normal"/>
    <w:rsid w:val="0068189E"/>
    <w:pPr>
      <w:pBdr>
        <w:left w:val="single" w:sz="4" w:space="0" w:color="auto"/>
        <w:bottom w:val="single" w:sz="4" w:space="0" w:color="auto"/>
        <w:right w:val="single" w:sz="4" w:space="0" w:color="auto"/>
      </w:pBdr>
      <w:spacing w:before="100" w:beforeAutospacing="1" w:after="100" w:afterAutospacing="1" w:line="264" w:lineRule="auto"/>
      <w:jc w:val="right"/>
      <w:textAlignment w:val="center"/>
    </w:pPr>
    <w:rPr>
      <w:rFonts w:ascii="Arial" w:eastAsia="Arial Unicode MS" w:hAnsi="Arial" w:cs="Arial"/>
      <w:b/>
      <w:sz w:val="24"/>
      <w:szCs w:val="24"/>
      <w:lang w:eastAsia="ja-JP"/>
    </w:rPr>
  </w:style>
  <w:style w:type="paragraph" w:customStyle="1" w:styleId="xl54">
    <w:name w:val="xl5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64" w:lineRule="auto"/>
      <w:jc w:val="center"/>
      <w:textAlignment w:val="center"/>
    </w:pPr>
    <w:rPr>
      <w:rFonts w:ascii="Arial" w:eastAsia="Arial Unicode MS" w:hAnsi="Arial" w:cs="Arial"/>
      <w:b/>
      <w:color w:val="000000"/>
      <w:sz w:val="24"/>
      <w:szCs w:val="24"/>
      <w:lang w:eastAsia="ja-JP"/>
    </w:rPr>
  </w:style>
  <w:style w:type="paragraph" w:customStyle="1" w:styleId="xl55">
    <w:name w:val="xl5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64" w:lineRule="auto"/>
      <w:jc w:val="right"/>
      <w:textAlignment w:val="center"/>
    </w:pPr>
    <w:rPr>
      <w:rFonts w:ascii="Arial" w:eastAsia="Arial Unicode MS" w:hAnsi="Arial" w:cs="Arial"/>
      <w:b/>
      <w:color w:val="000000"/>
      <w:sz w:val="24"/>
      <w:szCs w:val="24"/>
      <w:lang w:eastAsia="ja-JP"/>
    </w:rPr>
  </w:style>
  <w:style w:type="paragraph" w:customStyle="1" w:styleId="xl56">
    <w:name w:val="xl5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64" w:lineRule="auto"/>
      <w:jc w:val="right"/>
      <w:textAlignment w:val="center"/>
    </w:pPr>
    <w:rPr>
      <w:rFonts w:ascii="Arial" w:eastAsia="Arial Unicode MS" w:hAnsi="Arial" w:cs="Arial"/>
      <w:bCs w:val="0"/>
      <w:color w:val="000000"/>
      <w:sz w:val="24"/>
      <w:szCs w:val="24"/>
      <w:lang w:eastAsia="ja-JP"/>
    </w:rPr>
  </w:style>
  <w:style w:type="paragraph" w:customStyle="1" w:styleId="xl57">
    <w:name w:val="xl5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64" w:lineRule="auto"/>
      <w:jc w:val="right"/>
      <w:textAlignment w:val="center"/>
    </w:pPr>
    <w:rPr>
      <w:rFonts w:ascii="Arial" w:eastAsia="Arial Unicode MS" w:hAnsi="Arial" w:cs="Arial"/>
      <w:b/>
      <w:color w:val="000000"/>
      <w:sz w:val="24"/>
      <w:szCs w:val="24"/>
      <w:lang w:eastAsia="ja-JP"/>
    </w:rPr>
  </w:style>
  <w:style w:type="paragraph" w:customStyle="1" w:styleId="xl58">
    <w:name w:val="xl5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64" w:lineRule="auto"/>
      <w:jc w:val="center"/>
      <w:textAlignment w:val="center"/>
    </w:pPr>
    <w:rPr>
      <w:rFonts w:ascii="Arial" w:eastAsia="Arial Unicode MS" w:hAnsi="Arial" w:cs="Arial"/>
      <w:bCs w:val="0"/>
      <w:color w:val="000000"/>
      <w:sz w:val="24"/>
      <w:szCs w:val="24"/>
      <w:lang w:eastAsia="ja-JP"/>
    </w:rPr>
  </w:style>
  <w:style w:type="paragraph" w:customStyle="1" w:styleId="xl59">
    <w:name w:val="xl5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64" w:lineRule="auto"/>
      <w:jc w:val="right"/>
      <w:textAlignment w:val="center"/>
    </w:pPr>
    <w:rPr>
      <w:rFonts w:ascii="Arial" w:eastAsia="Arial Unicode MS" w:hAnsi="Arial" w:cs="Arial"/>
      <w:bCs w:val="0"/>
      <w:sz w:val="24"/>
      <w:szCs w:val="24"/>
      <w:lang w:eastAsia="ja-JP"/>
    </w:rPr>
  </w:style>
  <w:style w:type="paragraph" w:customStyle="1" w:styleId="kieugach">
    <w:name w:val="kieu gach"/>
    <w:basedOn w:val="Normal"/>
    <w:autoRedefine/>
    <w:rsid w:val="0068189E"/>
    <w:pPr>
      <w:numPr>
        <w:numId w:val="204"/>
      </w:numPr>
      <w:spacing w:before="60" w:after="0" w:line="264" w:lineRule="auto"/>
      <w:jc w:val="both"/>
    </w:pPr>
    <w:rPr>
      <w:rFonts w:ascii="Times New Roman" w:eastAsia="SimSun" w:hAnsi="Times New Roman"/>
      <w:bCs w:val="0"/>
      <w:noProof/>
      <w:sz w:val="26"/>
      <w:szCs w:val="26"/>
      <w:lang w:eastAsia="zh-CN"/>
    </w:rPr>
  </w:style>
  <w:style w:type="paragraph" w:customStyle="1" w:styleId="deading5">
    <w:name w:val="deading 5"/>
    <w:basedOn w:val="Normal"/>
    <w:rsid w:val="0068189E"/>
    <w:pPr>
      <w:spacing w:before="60" w:after="60" w:line="264" w:lineRule="auto"/>
      <w:jc w:val="both"/>
    </w:pPr>
    <w:rPr>
      <w:rFonts w:ascii="Times New Roman" w:hAnsi="Times New Roman"/>
      <w:bCs w:val="0"/>
      <w:sz w:val="26"/>
      <w:szCs w:val="24"/>
      <w:lang w:eastAsia="ja-JP"/>
    </w:rPr>
  </w:style>
  <w:style w:type="paragraph" w:customStyle="1" w:styleId="xl60">
    <w:name w:val="xl6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64" w:lineRule="auto"/>
      <w:jc w:val="both"/>
    </w:pPr>
    <w:rPr>
      <w:rFonts w:ascii="Times New Roman" w:hAnsi="Times New Roman"/>
      <w:b/>
      <w:sz w:val="24"/>
      <w:szCs w:val="24"/>
      <w:lang w:eastAsia="ja-JP"/>
    </w:rPr>
  </w:style>
  <w:style w:type="paragraph" w:customStyle="1" w:styleId="xl61">
    <w:name w:val="xl6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64" w:lineRule="auto"/>
      <w:jc w:val="center"/>
    </w:pPr>
    <w:rPr>
      <w:rFonts w:ascii="Times New Roman" w:hAnsi="Times New Roman"/>
      <w:bCs w:val="0"/>
      <w:sz w:val="24"/>
      <w:szCs w:val="24"/>
      <w:lang w:eastAsia="ja-JP"/>
    </w:rPr>
  </w:style>
  <w:style w:type="paragraph" w:customStyle="1" w:styleId="xl62">
    <w:name w:val="xl62"/>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64" w:lineRule="auto"/>
      <w:jc w:val="both"/>
    </w:pPr>
    <w:rPr>
      <w:rFonts w:ascii="Times New Roman" w:hAnsi="Times New Roman"/>
      <w:bCs w:val="0"/>
      <w:sz w:val="24"/>
      <w:szCs w:val="24"/>
      <w:lang w:eastAsia="ja-JP"/>
    </w:rPr>
  </w:style>
  <w:style w:type="paragraph" w:customStyle="1" w:styleId="StyleHeading2After0pt">
    <w:name w:val="Style Heading 2 + After:  0 pt"/>
    <w:basedOn w:val="Heading2"/>
    <w:rsid w:val="0068189E"/>
    <w:pPr>
      <w:tabs>
        <w:tab w:val="num" w:pos="0"/>
        <w:tab w:val="left" w:pos="624"/>
        <w:tab w:val="left" w:pos="720"/>
        <w:tab w:val="num" w:pos="1800"/>
      </w:tabs>
      <w:adjustRightInd w:val="0"/>
      <w:spacing w:line="360" w:lineRule="auto"/>
      <w:textAlignment w:val="baseline"/>
    </w:pPr>
    <w:rPr>
      <w:bCs/>
      <w:i/>
      <w:iCs w:val="0"/>
      <w:szCs w:val="20"/>
      <w:lang w:val="en-US" w:eastAsia="ko-KR"/>
    </w:rPr>
  </w:style>
  <w:style w:type="paragraph" w:customStyle="1" w:styleId="StyleHeading1Centered">
    <w:name w:val="Style Heading 1 + Centered"/>
    <w:basedOn w:val="Heading1"/>
    <w:rsid w:val="0068189E"/>
    <w:pPr>
      <w:shd w:val="clear" w:color="auto" w:fill="FFFFFF"/>
      <w:spacing w:before="0" w:after="0" w:line="240" w:lineRule="auto"/>
      <w:jc w:val="center"/>
    </w:pPr>
    <w:rPr>
      <w:rFonts w:ascii="Times New Roman" w:hAnsi="Times New Roman"/>
      <w:bCs/>
      <w:kern w:val="0"/>
      <w:sz w:val="24"/>
      <w:szCs w:val="20"/>
      <w:u w:val="single"/>
      <w:lang w:val="en-US" w:eastAsia="en-US"/>
    </w:rPr>
  </w:style>
  <w:style w:type="paragraph" w:customStyle="1" w:styleId="B">
    <w:name w:val="B"/>
    <w:basedOn w:val="Normal"/>
    <w:link w:val="BChar"/>
    <w:rsid w:val="0068189E"/>
    <w:pPr>
      <w:spacing w:before="60" w:line="240" w:lineRule="auto"/>
      <w:ind w:left="720"/>
      <w:jc w:val="both"/>
    </w:pPr>
    <w:rPr>
      <w:rFonts w:ascii="Times New Roman" w:hAnsi="Times New Roman"/>
      <w:b/>
      <w:bCs w:val="0"/>
      <w:i/>
      <w:color w:val="000000"/>
      <w:sz w:val="28"/>
      <w:szCs w:val="28"/>
      <w:lang w:eastAsia="ja-JP"/>
    </w:rPr>
  </w:style>
  <w:style w:type="character" w:customStyle="1" w:styleId="BChar">
    <w:name w:val="B Char"/>
    <w:link w:val="B"/>
    <w:rsid w:val="0068189E"/>
    <w:rPr>
      <w:rFonts w:eastAsia="Times New Roman" w:cs="Times New Roman"/>
      <w:b/>
      <w:i/>
      <w:sz w:val="28"/>
      <w:szCs w:val="28"/>
      <w:lang w:eastAsia="ja-JP"/>
    </w:rPr>
  </w:style>
  <w:style w:type="paragraph" w:customStyle="1" w:styleId="da">
    <w:name w:val="da"/>
    <w:basedOn w:val="BodyText"/>
    <w:link w:val="daChar"/>
    <w:rsid w:val="0068189E"/>
    <w:pPr>
      <w:spacing w:before="40" w:after="20" w:line="264" w:lineRule="auto"/>
      <w:ind w:firstLine="432"/>
      <w:jc w:val="both"/>
    </w:pPr>
    <w:rPr>
      <w:bCs w:val="0"/>
      <w:color w:val="0000FF"/>
      <w:lang w:val="en-US" w:eastAsia="en-US"/>
    </w:rPr>
  </w:style>
  <w:style w:type="character" w:customStyle="1" w:styleId="daChar">
    <w:name w:val="da Char"/>
    <w:link w:val="da"/>
    <w:rsid w:val="0068189E"/>
    <w:rPr>
      <w:rFonts w:eastAsia="Times New Roman" w:cs="Times New Roman"/>
      <w:color w:val="0000FF"/>
      <w:sz w:val="24"/>
      <w:szCs w:val="24"/>
    </w:rPr>
  </w:style>
  <w:style w:type="character" w:customStyle="1" w:styleId="Heading2Char3">
    <w:name w:val="Heading 2 Char3"/>
    <w:semiHidden/>
    <w:rsid w:val="0068189E"/>
    <w:rPr>
      <w:rFonts w:ascii="Cambria" w:eastAsia="Times New Roman" w:hAnsi="Cambria" w:cs="Times New Roman"/>
      <w:b/>
      <w:bCs/>
      <w:color w:val="4F81BD"/>
      <w:sz w:val="26"/>
      <w:szCs w:val="26"/>
    </w:rPr>
  </w:style>
  <w:style w:type="character" w:customStyle="1" w:styleId="Heading2Char4">
    <w:name w:val="Heading 2 Char4"/>
    <w:semiHidden/>
    <w:rsid w:val="0068189E"/>
    <w:rPr>
      <w:rFonts w:ascii="Cambria" w:eastAsia="Times New Roman" w:hAnsi="Cambria" w:cs="Times New Roman"/>
      <w:b/>
      <w:bCs/>
      <w:color w:val="4F81BD"/>
      <w:sz w:val="26"/>
      <w:szCs w:val="26"/>
    </w:rPr>
  </w:style>
  <w:style w:type="paragraph" w:customStyle="1" w:styleId="Title11">
    <w:name w:val="Title11"/>
    <w:rsid w:val="0068189E"/>
    <w:pPr>
      <w:spacing w:before="120" w:after="240" w:line="240" w:lineRule="auto"/>
      <w:jc w:val="center"/>
    </w:pPr>
    <w:rPr>
      <w:rFonts w:ascii="Arial" w:eastAsia="Times New Roman" w:hAnsi="Arial" w:cs="Times New Roman"/>
      <w:b/>
      <w:color w:val="auto"/>
      <w:sz w:val="32"/>
      <w:szCs w:val="20"/>
    </w:rPr>
  </w:style>
  <w:style w:type="character" w:customStyle="1" w:styleId="Heading2Char5">
    <w:name w:val="Heading 2 Char5"/>
    <w:semiHidden/>
    <w:rsid w:val="0068189E"/>
    <w:rPr>
      <w:rFonts w:ascii="Cambria" w:eastAsia="Times New Roman" w:hAnsi="Cambria" w:cs="Times New Roman"/>
      <w:b/>
      <w:bCs/>
      <w:color w:val="4F81BD"/>
      <w:sz w:val="26"/>
      <w:szCs w:val="26"/>
    </w:rPr>
  </w:style>
  <w:style w:type="paragraph" w:customStyle="1" w:styleId="tvs-bullet30">
    <w:name w:val="tvs-bullet3"/>
    <w:basedOn w:val="Normal"/>
    <w:qFormat/>
    <w:rsid w:val="0068189E"/>
    <w:pPr>
      <w:tabs>
        <w:tab w:val="num" w:pos="1440"/>
      </w:tabs>
      <w:spacing w:before="120" w:after="0" w:line="240" w:lineRule="auto"/>
      <w:ind w:left="1440" w:hanging="360"/>
      <w:jc w:val="both"/>
    </w:pPr>
    <w:rPr>
      <w:rFonts w:ascii="Times New Roman" w:hAnsi="Times New Roman"/>
      <w:bCs w:val="0"/>
      <w:sz w:val="26"/>
      <w:szCs w:val="24"/>
      <w:lang w:eastAsia="ja-JP"/>
    </w:rPr>
  </w:style>
  <w:style w:type="character" w:customStyle="1" w:styleId="BulletsChar">
    <w:name w:val="Bullets Char"/>
    <w:locked/>
    <w:rsid w:val="0068189E"/>
    <w:rPr>
      <w:sz w:val="26"/>
      <w:szCs w:val="26"/>
    </w:rPr>
  </w:style>
  <w:style w:type="character" w:customStyle="1" w:styleId="textbox0">
    <w:name w:val="text_box"/>
    <w:rsid w:val="0068189E"/>
  </w:style>
  <w:style w:type="paragraph" w:customStyle="1" w:styleId="11111">
    <w:name w:val="11111"/>
    <w:basedOn w:val="Normal"/>
    <w:rsid w:val="0068189E"/>
    <w:pPr>
      <w:numPr>
        <w:numId w:val="205"/>
      </w:numPr>
      <w:spacing w:before="120" w:after="120" w:line="240" w:lineRule="auto"/>
      <w:jc w:val="both"/>
    </w:pPr>
    <w:rPr>
      <w:rFonts w:ascii="Times New Roman" w:hAnsi="Times New Roman"/>
      <w:bCs w:val="0"/>
      <w:color w:val="000000"/>
      <w:sz w:val="24"/>
      <w:szCs w:val="24"/>
      <w:lang w:eastAsia="ja-JP"/>
    </w:rPr>
  </w:style>
  <w:style w:type="paragraph" w:customStyle="1" w:styleId="FISBody">
    <w:name w:val="FIS Body"/>
    <w:basedOn w:val="Normal"/>
    <w:link w:val="FISBodyChar"/>
    <w:qFormat/>
    <w:rsid w:val="0068189E"/>
    <w:pPr>
      <w:adjustRightInd w:val="0"/>
      <w:snapToGrid w:val="0"/>
      <w:spacing w:before="60" w:after="0" w:line="300" w:lineRule="auto"/>
      <w:ind w:left="720"/>
      <w:jc w:val="both"/>
    </w:pPr>
    <w:rPr>
      <w:rFonts w:ascii="Verdana" w:hAnsi="Verdana"/>
      <w:bCs w:val="0"/>
      <w:sz w:val="18"/>
      <w:szCs w:val="20"/>
      <w:lang w:val="en-GB" w:eastAsia="ja-JP"/>
    </w:rPr>
  </w:style>
  <w:style w:type="character" w:customStyle="1" w:styleId="FISBodyChar">
    <w:name w:val="FIS Body Char"/>
    <w:link w:val="FISBody"/>
    <w:rsid w:val="0068189E"/>
    <w:rPr>
      <w:rFonts w:ascii="Verdana" w:eastAsia="Times New Roman" w:hAnsi="Verdana" w:cs="Times New Roman"/>
      <w:color w:val="auto"/>
      <w:sz w:val="18"/>
      <w:szCs w:val="20"/>
      <w:lang w:val="en-GB" w:eastAsia="ja-JP"/>
    </w:rPr>
  </w:style>
  <w:style w:type="paragraph" w:customStyle="1" w:styleId="BodyIndent0">
    <w:name w:val="Body—Indent"/>
    <w:basedOn w:val="Normal"/>
    <w:rsid w:val="0068189E"/>
    <w:pPr>
      <w:spacing w:before="60" w:after="0" w:line="260" w:lineRule="exact"/>
      <w:ind w:left="320"/>
      <w:jc w:val="both"/>
    </w:pPr>
    <w:rPr>
      <w:rFonts w:ascii="Arial" w:hAnsi="Arial"/>
      <w:bCs w:val="0"/>
      <w:sz w:val="20"/>
      <w:szCs w:val="24"/>
      <w:lang w:eastAsia="ja-JP" w:bidi="he-IL"/>
    </w:rPr>
  </w:style>
  <w:style w:type="paragraph" w:customStyle="1" w:styleId="gian3">
    <w:name w:val="gian3"/>
    <w:basedOn w:val="gian2"/>
    <w:qFormat/>
    <w:rsid w:val="0068189E"/>
    <w:pPr>
      <w:numPr>
        <w:numId w:val="0"/>
      </w:numPr>
      <w:tabs>
        <w:tab w:val="clear" w:pos="709"/>
        <w:tab w:val="left" w:pos="0"/>
        <w:tab w:val="num" w:pos="360"/>
        <w:tab w:val="left" w:pos="993"/>
        <w:tab w:val="left" w:pos="1276"/>
        <w:tab w:val="num" w:pos="1440"/>
        <w:tab w:val="num" w:pos="2160"/>
        <w:tab w:val="num" w:pos="3076"/>
      </w:tabs>
      <w:spacing w:line="320" w:lineRule="exact"/>
      <w:ind w:left="3076" w:hanging="360"/>
    </w:pPr>
    <w:rPr>
      <w:rFonts w:eastAsia="MS Mincho"/>
      <w:bCs/>
      <w:kern w:val="32"/>
      <w:sz w:val="20"/>
      <w:lang w:val="en-US" w:eastAsia="vi-VN" w:bidi="vi-VN"/>
    </w:rPr>
  </w:style>
  <w:style w:type="paragraph" w:customStyle="1" w:styleId="DTTCNormalfirstlinelui1dau1">
    <w:name w:val="DTTC.Normal(firstline).lui1.dau1"/>
    <w:basedOn w:val="Normal"/>
    <w:qFormat/>
    <w:rsid w:val="0068189E"/>
    <w:pPr>
      <w:keepLines/>
      <w:widowControl w:val="0"/>
      <w:spacing w:before="120" w:after="120" w:line="360" w:lineRule="exact"/>
      <w:jc w:val="both"/>
    </w:pPr>
    <w:rPr>
      <w:rFonts w:ascii="Times New Roman" w:hAnsi="Times New Roman"/>
      <w:bCs w:val="0"/>
      <w:sz w:val="26"/>
      <w:szCs w:val="24"/>
      <w:lang w:eastAsia="ko-KR"/>
    </w:rPr>
  </w:style>
  <w:style w:type="paragraph" w:customStyle="1" w:styleId="AMucText1">
    <w:name w:val="A_Muc_Text_1"/>
    <w:basedOn w:val="Normal"/>
    <w:link w:val="AMucText1Char"/>
    <w:uiPriority w:val="99"/>
    <w:qFormat/>
    <w:rsid w:val="0068189E"/>
    <w:pPr>
      <w:numPr>
        <w:numId w:val="206"/>
      </w:numPr>
      <w:spacing w:before="120" w:after="0" w:line="288" w:lineRule="auto"/>
      <w:jc w:val="both"/>
    </w:pPr>
    <w:rPr>
      <w:rFonts w:ascii="Times New Roman" w:hAnsi="Times New Roman"/>
      <w:bCs w:val="0"/>
      <w:color w:val="0000FF"/>
      <w:sz w:val="28"/>
      <w:szCs w:val="20"/>
      <w:lang w:eastAsia="ja-JP"/>
    </w:rPr>
  </w:style>
  <w:style w:type="character" w:customStyle="1" w:styleId="AMucText1Char">
    <w:name w:val="A_Muc_Text_1 Char"/>
    <w:link w:val="AMucText1"/>
    <w:uiPriority w:val="99"/>
    <w:rsid w:val="0068189E"/>
    <w:rPr>
      <w:rFonts w:eastAsia="Times New Roman" w:cs="Times New Roman"/>
      <w:color w:val="0000FF"/>
      <w:sz w:val="28"/>
      <w:szCs w:val="20"/>
      <w:lang w:eastAsia="ja-JP"/>
    </w:rPr>
  </w:style>
  <w:style w:type="paragraph" w:customStyle="1" w:styleId="AMucText">
    <w:name w:val="A_Muc_Text"/>
    <w:basedOn w:val="Normal"/>
    <w:link w:val="AMucTextChar"/>
    <w:qFormat/>
    <w:rsid w:val="0068189E"/>
    <w:pPr>
      <w:spacing w:before="120" w:after="0" w:line="288" w:lineRule="auto"/>
      <w:ind w:firstLine="810"/>
      <w:jc w:val="both"/>
    </w:pPr>
    <w:rPr>
      <w:rFonts w:ascii="Times New Roman" w:hAnsi="Times New Roman"/>
      <w:bCs w:val="0"/>
      <w:color w:val="0000FF"/>
      <w:sz w:val="28"/>
      <w:szCs w:val="20"/>
      <w:lang w:eastAsia="ja-JP"/>
    </w:rPr>
  </w:style>
  <w:style w:type="character" w:customStyle="1" w:styleId="AMucTextChar">
    <w:name w:val="A_Muc_Text Char"/>
    <w:link w:val="AMucText"/>
    <w:rsid w:val="0068189E"/>
    <w:rPr>
      <w:rFonts w:eastAsia="Times New Roman" w:cs="Times New Roman"/>
      <w:color w:val="0000FF"/>
      <w:sz w:val="28"/>
      <w:szCs w:val="20"/>
      <w:lang w:eastAsia="ja-JP"/>
    </w:rPr>
  </w:style>
  <w:style w:type="paragraph" w:customStyle="1" w:styleId="chuthichhinh">
    <w:name w:val="chu thich hinh"/>
    <w:basedOn w:val="Normal"/>
    <w:qFormat/>
    <w:rsid w:val="0068189E"/>
    <w:pPr>
      <w:spacing w:before="160" w:after="120" w:line="288" w:lineRule="auto"/>
      <w:jc w:val="center"/>
    </w:pPr>
    <w:rPr>
      <w:rFonts w:ascii="Times New Roman" w:hAnsi="Times New Roman"/>
      <w:bCs w:val="0"/>
      <w:i/>
      <w:sz w:val="24"/>
      <w:szCs w:val="28"/>
      <w:lang w:eastAsia="ja-JP"/>
    </w:rPr>
  </w:style>
  <w:style w:type="character" w:customStyle="1" w:styleId="style59">
    <w:name w:val="style59"/>
    <w:rsid w:val="0068189E"/>
  </w:style>
  <w:style w:type="paragraph" w:customStyle="1" w:styleId="tvs-title-mini">
    <w:name w:val="tvs-title-mini"/>
    <w:basedOn w:val="Normal"/>
    <w:rsid w:val="0068189E"/>
    <w:pPr>
      <w:spacing w:before="240" w:after="240" w:line="360" w:lineRule="auto"/>
      <w:jc w:val="center"/>
    </w:pPr>
    <w:rPr>
      <w:rFonts w:ascii="Times New Roman" w:hAnsi="Times New Roman"/>
      <w:b/>
      <w:sz w:val="44"/>
      <w:szCs w:val="20"/>
      <w:lang w:eastAsia="ja-JP"/>
    </w:rPr>
  </w:style>
  <w:style w:type="character" w:customStyle="1" w:styleId="tvs-bullet1Char">
    <w:name w:val="tvs-bullet1 Char"/>
    <w:link w:val="tvs-bullet10"/>
    <w:rsid w:val="0068189E"/>
    <w:rPr>
      <w:rFonts w:eastAsia="Calibri" w:cs="Times New Roman"/>
      <w:color w:val="auto"/>
      <w:szCs w:val="26"/>
    </w:rPr>
  </w:style>
  <w:style w:type="character" w:customStyle="1" w:styleId="BVI2Char">
    <w:name w:val="BVI2 Char"/>
    <w:aliases w:val="Heading 2-BVI Char,RepHead2 Char"/>
    <w:locked/>
    <w:rsid w:val="0068189E"/>
    <w:rPr>
      <w:rFonts w:ascii=".VnTime" w:hAnsi=".VnTime"/>
      <w:b/>
      <w:sz w:val="24"/>
      <w:lang w:val="en-US" w:eastAsia="en-US" w:bidi="ar-SA"/>
    </w:rPr>
  </w:style>
  <w:style w:type="paragraph" w:customStyle="1" w:styleId="Chng">
    <w:name w:val="Chương"/>
    <w:basedOn w:val="Normal"/>
    <w:link w:val="ChngChar"/>
    <w:qFormat/>
    <w:rsid w:val="0068189E"/>
    <w:pPr>
      <w:spacing w:before="120" w:after="120" w:line="288" w:lineRule="auto"/>
      <w:ind w:left="714" w:hanging="357"/>
      <w:jc w:val="center"/>
    </w:pPr>
    <w:rPr>
      <w:rFonts w:ascii="Times New Roman" w:hAnsi="Times New Roman"/>
      <w:b/>
      <w:bCs w:val="0"/>
      <w:sz w:val="26"/>
      <w:szCs w:val="28"/>
      <w:lang w:eastAsia="ja-JP"/>
    </w:rPr>
  </w:style>
  <w:style w:type="paragraph" w:customStyle="1" w:styleId="Mc1">
    <w:name w:val="Mục 1"/>
    <w:basedOn w:val="Normal"/>
    <w:link w:val="Mc1Char"/>
    <w:qFormat/>
    <w:rsid w:val="0068189E"/>
    <w:pPr>
      <w:spacing w:before="120" w:after="120" w:line="312" w:lineRule="auto"/>
      <w:ind w:left="714" w:hanging="357"/>
      <w:jc w:val="both"/>
    </w:pPr>
    <w:rPr>
      <w:rFonts w:ascii="Times New Roman" w:hAnsi="Times New Roman"/>
      <w:b/>
      <w:bCs w:val="0"/>
      <w:sz w:val="26"/>
      <w:szCs w:val="28"/>
      <w:lang w:eastAsia="ja-JP"/>
    </w:rPr>
  </w:style>
  <w:style w:type="character" w:customStyle="1" w:styleId="ChngChar">
    <w:name w:val="Chương Char"/>
    <w:link w:val="Chng"/>
    <w:rsid w:val="0068189E"/>
    <w:rPr>
      <w:rFonts w:eastAsia="Times New Roman" w:cs="Times New Roman"/>
      <w:b/>
      <w:color w:val="auto"/>
      <w:szCs w:val="28"/>
      <w:lang w:eastAsia="ja-JP"/>
    </w:rPr>
  </w:style>
  <w:style w:type="paragraph" w:customStyle="1" w:styleId="Mc2">
    <w:name w:val="Mục 2"/>
    <w:basedOn w:val="Normal"/>
    <w:link w:val="Mc2Char"/>
    <w:qFormat/>
    <w:rsid w:val="0068189E"/>
    <w:pPr>
      <w:spacing w:before="120" w:after="120" w:line="312" w:lineRule="auto"/>
      <w:ind w:left="714" w:hanging="357"/>
      <w:jc w:val="both"/>
      <w:outlineLvl w:val="2"/>
    </w:pPr>
    <w:rPr>
      <w:rFonts w:ascii="Times New Roman" w:hAnsi="Times New Roman"/>
      <w:b/>
      <w:iCs/>
      <w:sz w:val="26"/>
      <w:szCs w:val="28"/>
      <w:lang w:val="it-IT" w:eastAsia="ja-JP"/>
    </w:rPr>
  </w:style>
  <w:style w:type="character" w:customStyle="1" w:styleId="Mc1Char">
    <w:name w:val="Mục 1 Char"/>
    <w:link w:val="Mc1"/>
    <w:rsid w:val="0068189E"/>
    <w:rPr>
      <w:rFonts w:eastAsia="Times New Roman" w:cs="Times New Roman"/>
      <w:b/>
      <w:color w:val="auto"/>
      <w:szCs w:val="28"/>
      <w:lang w:eastAsia="ja-JP"/>
    </w:rPr>
  </w:style>
  <w:style w:type="paragraph" w:customStyle="1" w:styleId="Mc3">
    <w:name w:val="Mục 3"/>
    <w:basedOn w:val="Normal"/>
    <w:link w:val="Mc3Char"/>
    <w:qFormat/>
    <w:rsid w:val="0068189E"/>
    <w:pPr>
      <w:widowControl w:val="0"/>
      <w:spacing w:before="120" w:after="120" w:line="312" w:lineRule="auto"/>
      <w:ind w:left="714" w:firstLine="567"/>
      <w:jc w:val="both"/>
      <w:outlineLvl w:val="3"/>
    </w:pPr>
    <w:rPr>
      <w:rFonts w:ascii="Times New Roman" w:hAnsi="Times New Roman"/>
      <w:bCs w:val="0"/>
      <w:i/>
      <w:iCs/>
      <w:sz w:val="26"/>
      <w:szCs w:val="28"/>
      <w:lang w:val="it-IT" w:eastAsia="ja-JP"/>
    </w:rPr>
  </w:style>
  <w:style w:type="character" w:customStyle="1" w:styleId="Mc2Char">
    <w:name w:val="Mục 2 Char"/>
    <w:link w:val="Mc2"/>
    <w:rsid w:val="0068189E"/>
    <w:rPr>
      <w:rFonts w:eastAsia="Times New Roman" w:cs="Times New Roman"/>
      <w:b/>
      <w:bCs/>
      <w:iCs/>
      <w:color w:val="auto"/>
      <w:szCs w:val="28"/>
      <w:lang w:val="it-IT" w:eastAsia="ja-JP"/>
    </w:rPr>
  </w:style>
  <w:style w:type="character" w:customStyle="1" w:styleId="Mc3Char">
    <w:name w:val="Mục 3 Char"/>
    <w:link w:val="Mc3"/>
    <w:rsid w:val="0068189E"/>
    <w:rPr>
      <w:rFonts w:eastAsia="Times New Roman" w:cs="Times New Roman"/>
      <w:i/>
      <w:iCs/>
      <w:color w:val="auto"/>
      <w:szCs w:val="28"/>
      <w:lang w:val="it-IT" w:eastAsia="ja-JP"/>
    </w:rPr>
  </w:style>
  <w:style w:type="paragraph" w:customStyle="1" w:styleId="BoldU11">
    <w:name w:val="Bold_U_11"/>
    <w:basedOn w:val="Normal"/>
    <w:rsid w:val="0068189E"/>
    <w:pPr>
      <w:spacing w:before="240" w:after="0" w:line="288" w:lineRule="auto"/>
      <w:ind w:left="714" w:hanging="357"/>
      <w:jc w:val="both"/>
    </w:pPr>
    <w:rPr>
      <w:rFonts w:ascii=".VnTime" w:hAnsi=".VnTime" w:cs=".VnTime"/>
      <w:b/>
      <w:u w:val="single"/>
      <w:lang w:eastAsia="ja-JP"/>
    </w:rPr>
  </w:style>
  <w:style w:type="paragraph" w:customStyle="1" w:styleId="Text1Bullet">
    <w:name w:val="Text 1 Bullet"/>
    <w:basedOn w:val="Normal"/>
    <w:rsid w:val="0068189E"/>
    <w:pPr>
      <w:widowControl w:val="0"/>
      <w:numPr>
        <w:numId w:val="207"/>
      </w:numPr>
      <w:spacing w:before="120" w:after="0" w:line="288" w:lineRule="auto"/>
      <w:jc w:val="both"/>
    </w:pPr>
    <w:rPr>
      <w:rFonts w:ascii=".VnTime" w:hAnsi=".VnTime"/>
      <w:bCs w:val="0"/>
      <w:sz w:val="26"/>
      <w:szCs w:val="20"/>
      <w:lang w:eastAsia="ja-JP"/>
    </w:rPr>
  </w:style>
  <w:style w:type="character" w:customStyle="1" w:styleId="mw-editsection">
    <w:name w:val="mw-editsection"/>
    <w:rsid w:val="0068189E"/>
  </w:style>
  <w:style w:type="character" w:customStyle="1" w:styleId="mw-editsection-bracket">
    <w:name w:val="mw-editsection-bracket"/>
    <w:rsid w:val="0068189E"/>
  </w:style>
  <w:style w:type="character" w:customStyle="1" w:styleId="mw-editsection-divider">
    <w:name w:val="mw-editsection-divider"/>
    <w:rsid w:val="0068189E"/>
  </w:style>
  <w:style w:type="paragraph" w:customStyle="1" w:styleId="NormalApp1">
    <w:name w:val="NormalApp1"/>
    <w:basedOn w:val="Normal"/>
    <w:rsid w:val="0068189E"/>
    <w:pPr>
      <w:widowControl w:val="0"/>
      <w:spacing w:before="120" w:after="120" w:line="240" w:lineRule="auto"/>
      <w:jc w:val="center"/>
    </w:pPr>
    <w:rPr>
      <w:rFonts w:ascii="Times New Roman" w:hAnsi="Times New Roman"/>
      <w:b/>
      <w:bCs w:val="0"/>
      <w:i/>
      <w:noProof/>
      <w:snapToGrid w:val="0"/>
      <w:sz w:val="24"/>
      <w:szCs w:val="20"/>
      <w:lang w:eastAsia="ja-JP"/>
    </w:rPr>
  </w:style>
  <w:style w:type="character" w:customStyle="1" w:styleId="CommentSubjectChar1">
    <w:name w:val="Comment Subject Char1"/>
    <w:uiPriority w:val="99"/>
    <w:rsid w:val="0068189E"/>
    <w:rPr>
      <w:b/>
      <w:bCs/>
    </w:rPr>
  </w:style>
  <w:style w:type="character" w:customStyle="1" w:styleId="sbvCharChar1">
    <w:name w:val="sbv Char Char1"/>
    <w:rsid w:val="0068189E"/>
    <w:rPr>
      <w:lang w:val="en-US" w:eastAsia="en-US" w:bidi="ar-SA"/>
    </w:rPr>
  </w:style>
  <w:style w:type="paragraph" w:customStyle="1" w:styleId="a7">
    <w:name w:val="a"/>
    <w:basedOn w:val="Normal"/>
    <w:rsid w:val="0068189E"/>
    <w:pPr>
      <w:tabs>
        <w:tab w:val="num" w:pos="360"/>
      </w:tabs>
      <w:spacing w:before="120" w:after="120" w:line="320" w:lineRule="atLeast"/>
      <w:ind w:left="360" w:hanging="360"/>
      <w:jc w:val="both"/>
    </w:pPr>
    <w:rPr>
      <w:rFonts w:ascii="Times New Roman" w:hAnsi="Times New Roman"/>
      <w:bCs w:val="0"/>
      <w:color w:val="000000"/>
      <w:sz w:val="24"/>
      <w:szCs w:val="24"/>
      <w:lang w:eastAsia="ja-JP"/>
    </w:rPr>
  </w:style>
  <w:style w:type="paragraph" w:customStyle="1" w:styleId="Char2CharCharCharCharCharCharCharCharCharCharCharChar">
    <w:name w:val="Char2 Char Char Char Char Char Char Char Char Char Char Char Char"/>
    <w:basedOn w:val="Normal"/>
    <w:rsid w:val="0068189E"/>
    <w:pPr>
      <w:tabs>
        <w:tab w:val="num" w:pos="720"/>
      </w:tabs>
      <w:spacing w:before="100" w:beforeAutospacing="1" w:after="100" w:afterAutospacing="1" w:line="240" w:lineRule="auto"/>
      <w:ind w:left="697" w:hanging="357"/>
      <w:jc w:val="both"/>
    </w:pPr>
    <w:rPr>
      <w:rFonts w:ascii="Arial" w:hAnsi="Arial"/>
      <w:b/>
      <w:bCs w:val="0"/>
      <w:i/>
      <w:sz w:val="24"/>
      <w:szCs w:val="20"/>
      <w:lang w:eastAsia="ja-JP"/>
    </w:rPr>
  </w:style>
  <w:style w:type="paragraph" w:customStyle="1" w:styleId="CM45">
    <w:name w:val="CM45"/>
    <w:basedOn w:val="Normal"/>
    <w:next w:val="Normal"/>
    <w:rsid w:val="0068189E"/>
    <w:pPr>
      <w:widowControl w:val="0"/>
      <w:autoSpaceDE w:val="0"/>
      <w:autoSpaceDN w:val="0"/>
      <w:adjustRightInd w:val="0"/>
      <w:spacing w:before="60" w:after="245" w:line="240" w:lineRule="auto"/>
      <w:jc w:val="both"/>
    </w:pPr>
    <w:rPr>
      <w:rFonts w:ascii=".VnTimeH" w:eastAsia="SimSun" w:hAnsi=".VnTimeH"/>
      <w:bCs w:val="0"/>
      <w:sz w:val="24"/>
      <w:szCs w:val="24"/>
      <w:lang w:eastAsia="ja-JP"/>
    </w:rPr>
  </w:style>
  <w:style w:type="paragraph" w:customStyle="1" w:styleId="bl-2">
    <w:name w:val="bl-2"/>
    <w:basedOn w:val="Normal"/>
    <w:rsid w:val="0068189E"/>
    <w:pPr>
      <w:widowControl w:val="0"/>
      <w:numPr>
        <w:numId w:val="208"/>
      </w:numPr>
      <w:spacing w:before="60" w:after="0" w:line="240" w:lineRule="auto"/>
      <w:jc w:val="both"/>
    </w:pPr>
    <w:rPr>
      <w:rFonts w:ascii="Times New Roman" w:hAnsi="Times New Roman"/>
      <w:bCs w:val="0"/>
      <w:sz w:val="20"/>
      <w:szCs w:val="20"/>
      <w:lang w:eastAsia="ja-JP"/>
    </w:rPr>
  </w:style>
  <w:style w:type="paragraph" w:customStyle="1" w:styleId="Bullet1Single">
    <w:name w:val="*Bullet #1 Single"/>
    <w:basedOn w:val="Normal"/>
    <w:rsid w:val="0068189E"/>
    <w:pPr>
      <w:numPr>
        <w:numId w:val="209"/>
      </w:numPr>
      <w:spacing w:before="60" w:after="0" w:line="220" w:lineRule="atLeast"/>
      <w:jc w:val="both"/>
    </w:pPr>
    <w:rPr>
      <w:rFonts w:ascii="Arial" w:hAnsi="Arial"/>
      <w:bCs w:val="0"/>
      <w:color w:val="000000"/>
      <w:sz w:val="20"/>
      <w:szCs w:val="24"/>
      <w:lang w:eastAsia="ja-JP"/>
    </w:rPr>
  </w:style>
  <w:style w:type="numbering" w:customStyle="1" w:styleId="IndexCap20">
    <w:name w:val="Index Cap 2"/>
    <w:basedOn w:val="NoList"/>
    <w:rsid w:val="0068189E"/>
    <w:pPr>
      <w:numPr>
        <w:numId w:val="210"/>
      </w:numPr>
    </w:pPr>
  </w:style>
  <w:style w:type="character" w:customStyle="1" w:styleId="b1Char1">
    <w:name w:val="b1 Char1"/>
    <w:link w:val="b11"/>
    <w:locked/>
    <w:rsid w:val="0068189E"/>
    <w:rPr>
      <w:iCs/>
      <w:szCs w:val="26"/>
      <w:lang w:val="pl-PL"/>
    </w:rPr>
  </w:style>
  <w:style w:type="paragraph" w:customStyle="1" w:styleId="b11">
    <w:name w:val="b11"/>
    <w:basedOn w:val="Normal"/>
    <w:link w:val="b1Char1"/>
    <w:qFormat/>
    <w:rsid w:val="0068189E"/>
    <w:pPr>
      <w:tabs>
        <w:tab w:val="num" w:pos="0"/>
        <w:tab w:val="left" w:pos="360"/>
      </w:tabs>
      <w:spacing w:before="60" w:after="0"/>
      <w:ind w:left="570" w:hanging="360"/>
      <w:jc w:val="both"/>
    </w:pPr>
    <w:rPr>
      <w:rFonts w:ascii="Times New Roman" w:eastAsiaTheme="minorHAnsi" w:hAnsi="Times New Roman" w:cs="Arial Unicode MS"/>
      <w:bCs w:val="0"/>
      <w:iCs/>
      <w:color w:val="000000"/>
      <w:sz w:val="26"/>
      <w:szCs w:val="26"/>
      <w:lang w:val="pl-PL"/>
    </w:rPr>
  </w:style>
  <w:style w:type="paragraph" w:customStyle="1" w:styleId="BodyTextBullet">
    <w:name w:val="Body Text Bullet"/>
    <w:basedOn w:val="BodyText"/>
    <w:rsid w:val="0068189E"/>
    <w:pPr>
      <w:keepLines/>
      <w:numPr>
        <w:numId w:val="211"/>
      </w:numPr>
      <w:spacing w:before="60" w:line="300" w:lineRule="auto"/>
      <w:jc w:val="both"/>
    </w:pPr>
    <w:rPr>
      <w:rFonts w:cs="Arial"/>
      <w:color w:val="000000"/>
      <w:sz w:val="20"/>
      <w:szCs w:val="20"/>
      <w:lang w:val="pt-BR" w:eastAsia="en-US"/>
    </w:rPr>
  </w:style>
  <w:style w:type="paragraph" w:customStyle="1" w:styleId="bang0">
    <w:name w:val="bang"/>
    <w:basedOn w:val="Normal"/>
    <w:rsid w:val="0068189E"/>
    <w:pPr>
      <w:spacing w:before="100" w:beforeAutospacing="1" w:after="100" w:afterAutospacing="1" w:line="240" w:lineRule="auto"/>
      <w:jc w:val="both"/>
    </w:pPr>
    <w:rPr>
      <w:rFonts w:ascii="Times New Roman" w:hAnsi="Times New Roman"/>
      <w:bCs w:val="0"/>
      <w:sz w:val="24"/>
      <w:szCs w:val="24"/>
      <w:lang w:eastAsia="ja-JP"/>
    </w:rPr>
  </w:style>
  <w:style w:type="paragraph" w:customStyle="1" w:styleId="item10">
    <w:name w:val="item1"/>
    <w:basedOn w:val="Normal"/>
    <w:rsid w:val="0068189E"/>
    <w:pPr>
      <w:spacing w:before="100" w:beforeAutospacing="1" w:after="100" w:afterAutospacing="1" w:line="240" w:lineRule="auto"/>
      <w:jc w:val="both"/>
    </w:pPr>
    <w:rPr>
      <w:rFonts w:ascii="Times New Roman" w:hAnsi="Times New Roman"/>
      <w:bCs w:val="0"/>
      <w:sz w:val="24"/>
      <w:szCs w:val="24"/>
      <w:lang w:eastAsia="ja-JP"/>
    </w:rPr>
  </w:style>
  <w:style w:type="character" w:customStyle="1" w:styleId="stylearial11pt0">
    <w:name w:val="stylearial11pt"/>
    <w:rsid w:val="0068189E"/>
    <w:rPr>
      <w:sz w:val="28"/>
      <w:szCs w:val="28"/>
      <w:lang w:val="en-US" w:eastAsia="en-US" w:bidi="ar-SA"/>
    </w:rPr>
  </w:style>
  <w:style w:type="numbering" w:customStyle="1" w:styleId="StyleBulleted21">
    <w:name w:val="Style Bulleted21"/>
    <w:rsid w:val="0068189E"/>
    <w:pPr>
      <w:numPr>
        <w:numId w:val="202"/>
      </w:numPr>
    </w:pPr>
  </w:style>
  <w:style w:type="numbering" w:customStyle="1" w:styleId="StyleBulleted211">
    <w:name w:val="Style Bulleted211"/>
    <w:rsid w:val="0068189E"/>
    <w:pPr>
      <w:numPr>
        <w:numId w:val="212"/>
      </w:numPr>
    </w:pPr>
  </w:style>
  <w:style w:type="paragraph" w:customStyle="1" w:styleId="ChamR-L125">
    <w:name w:val="ChamR-L1.25"/>
    <w:basedOn w:val="Normal"/>
    <w:rsid w:val="0068189E"/>
    <w:pPr>
      <w:spacing w:before="80" w:after="0" w:line="288" w:lineRule="auto"/>
      <w:jc w:val="both"/>
    </w:pPr>
    <w:rPr>
      <w:rFonts w:ascii="Times New Roman" w:hAnsi="Times New Roman"/>
      <w:bCs w:val="0"/>
      <w:sz w:val="24"/>
      <w:szCs w:val="20"/>
      <w:lang w:eastAsia="ja-JP"/>
    </w:rPr>
  </w:style>
  <w:style w:type="character" w:customStyle="1" w:styleId="tvHeading11Char">
    <w:name w:val="tvHeading 1.1 Char"/>
    <w:link w:val="tvHeading11"/>
    <w:uiPriority w:val="99"/>
    <w:rsid w:val="0068189E"/>
    <w:rPr>
      <w:rFonts w:eastAsia="MS Mincho" w:cs="Times New Roman"/>
      <w:b/>
      <w:bCs/>
      <w:color w:val="000080"/>
      <w:sz w:val="24"/>
      <w:szCs w:val="24"/>
    </w:rPr>
  </w:style>
  <w:style w:type="paragraph" w:customStyle="1" w:styleId="NormalProTimesBefore05lineAfter05line">
    <w:name w:val="NormalProTimes + Before:  0.5 line After:  0.5 line"/>
    <w:basedOn w:val="Normal"/>
    <w:rsid w:val="0068189E"/>
    <w:pPr>
      <w:spacing w:beforeLines="50" w:before="120" w:afterLines="50" w:after="0" w:line="360" w:lineRule="exact"/>
      <w:ind w:firstLine="482"/>
      <w:jc w:val="both"/>
    </w:pPr>
    <w:rPr>
      <w:rFonts w:ascii="Times New Roman" w:eastAsia="Arial Unicode MS" w:hAnsi="Times New Roman"/>
      <w:bCs w:val="0"/>
      <w:sz w:val="28"/>
      <w:szCs w:val="24"/>
      <w:lang w:eastAsia="ja-JP" w:bidi="vi-VN"/>
    </w:rPr>
  </w:style>
  <w:style w:type="paragraph" w:customStyle="1" w:styleId="StyleNormalProTimesBefore05lineAfter05line">
    <w:name w:val="Style NormalProTimes + Before:  0.5 line After:  0.5 line"/>
    <w:basedOn w:val="Normal"/>
    <w:autoRedefine/>
    <w:rsid w:val="0068189E"/>
    <w:pPr>
      <w:spacing w:beforeLines="50" w:before="120" w:afterLines="20" w:after="0" w:line="360" w:lineRule="auto"/>
      <w:ind w:firstLine="567"/>
      <w:jc w:val="both"/>
    </w:pPr>
    <w:rPr>
      <w:rFonts w:ascii="Times New Roman" w:eastAsia="Arial Unicode MS" w:hAnsi="Times New Roman"/>
      <w:bCs w:val="0"/>
      <w:sz w:val="28"/>
      <w:szCs w:val="24"/>
      <w:lang w:eastAsia="ja-JP" w:bidi="vi-VN"/>
    </w:rPr>
  </w:style>
  <w:style w:type="paragraph" w:customStyle="1" w:styleId="NormalProTimes">
    <w:name w:val="NormalProTimes"/>
    <w:basedOn w:val="Normal"/>
    <w:rsid w:val="0068189E"/>
    <w:pPr>
      <w:spacing w:beforeLines="50" w:before="120" w:afterLines="50" w:after="0" w:line="400" w:lineRule="exact"/>
      <w:ind w:firstLine="482"/>
      <w:jc w:val="both"/>
    </w:pPr>
    <w:rPr>
      <w:rFonts w:ascii="Times New Roman" w:eastAsia="Arial Unicode MS" w:hAnsi="Times New Roman"/>
      <w:bCs w:val="0"/>
      <w:sz w:val="28"/>
      <w:szCs w:val="28"/>
      <w:lang w:eastAsia="ja-JP" w:bidi="vi-VN"/>
    </w:rPr>
  </w:style>
  <w:style w:type="paragraph" w:customStyle="1" w:styleId="NormalBefore03line">
    <w:name w:val="Normal + Before:  0.3 line"/>
    <w:basedOn w:val="Normal"/>
    <w:rsid w:val="0068189E"/>
    <w:pPr>
      <w:widowControl w:val="0"/>
      <w:tabs>
        <w:tab w:val="num" w:pos="720"/>
      </w:tabs>
      <w:spacing w:beforeLines="30" w:before="120" w:after="0" w:line="300" w:lineRule="exact"/>
      <w:ind w:left="720" w:hanging="360"/>
      <w:jc w:val="both"/>
    </w:pPr>
    <w:rPr>
      <w:rFonts w:ascii="Times New Roman" w:eastAsia="MS Mincho" w:hAnsi="Times New Roman"/>
      <w:bCs w:val="0"/>
      <w:color w:val="4D4D4D"/>
      <w:kern w:val="2"/>
      <w:sz w:val="26"/>
      <w:szCs w:val="26"/>
      <w:lang w:val="en-GB" w:eastAsia="ja-JP"/>
    </w:rPr>
  </w:style>
  <w:style w:type="paragraph" w:customStyle="1" w:styleId="abullet1CharCharCharCharCharChar">
    <w:name w:val="abullet1 Char Char Char Char Char Char"/>
    <w:basedOn w:val="Normal"/>
    <w:link w:val="abullet1CharCharCharCharCharCharChar"/>
    <w:rsid w:val="0068189E"/>
    <w:pPr>
      <w:spacing w:before="120" w:after="60" w:line="288" w:lineRule="auto"/>
      <w:ind w:left="720" w:hanging="360"/>
      <w:jc w:val="both"/>
    </w:pPr>
    <w:rPr>
      <w:rFonts w:ascii="Times New Roman" w:hAnsi="Times New Roman"/>
      <w:bCs w:val="0"/>
      <w:sz w:val="28"/>
      <w:szCs w:val="24"/>
      <w:lang w:eastAsia="ja-JP"/>
    </w:rPr>
  </w:style>
  <w:style w:type="character" w:customStyle="1" w:styleId="abullet1CharCharCharCharCharCharChar">
    <w:name w:val="abullet1 Char Char Char Char Char Char Char"/>
    <w:link w:val="abullet1CharCharCharCharCharChar"/>
    <w:rsid w:val="0068189E"/>
    <w:rPr>
      <w:rFonts w:eastAsia="Times New Roman" w:cs="Times New Roman"/>
      <w:color w:val="auto"/>
      <w:sz w:val="28"/>
      <w:szCs w:val="24"/>
      <w:lang w:eastAsia="ja-JP"/>
    </w:rPr>
  </w:style>
  <w:style w:type="paragraph" w:customStyle="1" w:styleId="muc1">
    <w:name w:val="muc1"/>
    <w:basedOn w:val="Normal"/>
    <w:rsid w:val="0068189E"/>
    <w:pPr>
      <w:spacing w:before="120" w:after="120" w:line="240" w:lineRule="auto"/>
      <w:ind w:firstLine="567"/>
      <w:jc w:val="both"/>
    </w:pPr>
    <w:rPr>
      <w:rFonts w:ascii=".VnTimeH" w:hAnsi=".VnTimeH"/>
      <w:b/>
      <w:bCs w:val="0"/>
      <w:color w:val="0000FF"/>
      <w:sz w:val="26"/>
      <w:szCs w:val="24"/>
      <w:lang w:eastAsia="ja-JP"/>
    </w:rPr>
  </w:style>
  <w:style w:type="paragraph" w:customStyle="1" w:styleId="muc11">
    <w:name w:val="muc1.1"/>
    <w:basedOn w:val="muc1"/>
    <w:rsid w:val="0068189E"/>
    <w:pPr>
      <w:spacing w:after="80"/>
      <w:ind w:firstLine="720"/>
    </w:pPr>
    <w:rPr>
      <w:b w:val="0"/>
      <w:i/>
      <w:sz w:val="22"/>
    </w:rPr>
  </w:style>
  <w:style w:type="paragraph" w:customStyle="1" w:styleId="mucluc">
    <w:name w:val="mucluc"/>
    <w:basedOn w:val="Normal"/>
    <w:rsid w:val="0068189E"/>
    <w:pPr>
      <w:tabs>
        <w:tab w:val="left" w:pos="5670"/>
      </w:tabs>
      <w:spacing w:before="120" w:after="120" w:line="240" w:lineRule="auto"/>
      <w:ind w:firstLine="567"/>
      <w:jc w:val="both"/>
    </w:pPr>
    <w:rPr>
      <w:rFonts w:ascii=".VnTime" w:hAnsi=".VnTime"/>
      <w:bCs w:val="0"/>
      <w:color w:val="0000FF"/>
      <w:sz w:val="26"/>
      <w:szCs w:val="24"/>
      <w:lang w:eastAsia="ja-JP"/>
    </w:rPr>
  </w:style>
  <w:style w:type="character" w:customStyle="1" w:styleId="normalChar">
    <w:name w:val="normal Char"/>
    <w:link w:val="Normal2"/>
    <w:rsid w:val="0068189E"/>
    <w:rPr>
      <w:rFonts w:eastAsia="Times New Roman" w:cs="Times New Roman"/>
      <w:color w:val="auto"/>
      <w:szCs w:val="26"/>
    </w:rPr>
  </w:style>
  <w:style w:type="paragraph" w:customStyle="1" w:styleId="StyleB212pt">
    <w:name w:val="Style B2 + 12 pt"/>
    <w:basedOn w:val="Normal"/>
    <w:rsid w:val="0068189E"/>
    <w:pPr>
      <w:spacing w:before="120" w:after="0" w:line="360" w:lineRule="auto"/>
      <w:jc w:val="both"/>
    </w:pPr>
    <w:rPr>
      <w:rFonts w:ascii="Times New Roman" w:eastAsia="Batang" w:hAnsi="Times New Roman"/>
      <w:bCs w:val="0"/>
      <w:sz w:val="26"/>
      <w:lang w:eastAsia="ja-JP"/>
    </w:rPr>
  </w:style>
  <w:style w:type="paragraph" w:customStyle="1" w:styleId="StyleHeading2LeftBefore12pt">
    <w:name w:val="Style Heading 2 + Left Before:  12 pt"/>
    <w:basedOn w:val="Heading2"/>
    <w:rsid w:val="0068189E"/>
    <w:pPr>
      <w:numPr>
        <w:ilvl w:val="1"/>
      </w:numPr>
      <w:tabs>
        <w:tab w:val="num" w:pos="360"/>
        <w:tab w:val="num" w:pos="576"/>
        <w:tab w:val="left" w:pos="720"/>
        <w:tab w:val="num" w:pos="864"/>
      </w:tabs>
      <w:spacing w:line="360" w:lineRule="auto"/>
      <w:ind w:left="576" w:hanging="576"/>
    </w:pPr>
    <w:rPr>
      <w:rFonts w:ascii="Arial" w:hAnsi="Arial"/>
      <w:bCs/>
      <w:color w:val="000080"/>
      <w:sz w:val="30"/>
      <w:lang w:val="en-US" w:eastAsia="en-US"/>
    </w:rPr>
  </w:style>
  <w:style w:type="paragraph" w:customStyle="1" w:styleId="StyletvHeading113ptBefore0ptAfter0pt">
    <w:name w:val="Style tvHeading 1 + 13 pt Before:  0 pt After:  0 pt"/>
    <w:basedOn w:val="tvHeading1"/>
    <w:next w:val="Normal"/>
    <w:rsid w:val="0068189E"/>
    <w:pPr>
      <w:pageBreakBefore/>
      <w:tabs>
        <w:tab w:val="clear" w:pos="360"/>
      </w:tabs>
      <w:spacing w:before="0" w:after="0"/>
      <w:ind w:left="0" w:firstLine="0"/>
      <w:jc w:val="both"/>
    </w:pPr>
    <w:rPr>
      <w:sz w:val="26"/>
      <w:szCs w:val="20"/>
      <w:lang w:val="en-US" w:eastAsia="en-US"/>
    </w:rPr>
  </w:style>
  <w:style w:type="paragraph" w:customStyle="1" w:styleId="StyleStyleStyleStyleFirstline05Firstline01Left">
    <w:name w:val="Style Style Style Style First line:  0.5&quot; + First line:  0&quot;1 + Left"/>
    <w:basedOn w:val="Normal"/>
    <w:rsid w:val="0068189E"/>
    <w:pPr>
      <w:widowControl w:val="0"/>
      <w:spacing w:before="60" w:after="60" w:line="312" w:lineRule="auto"/>
      <w:ind w:left="1008" w:firstLine="720"/>
      <w:jc w:val="both"/>
    </w:pPr>
    <w:rPr>
      <w:rFonts w:ascii="Times New Roman" w:hAnsi="Times New Roman"/>
      <w:bCs w:val="0"/>
      <w:sz w:val="28"/>
      <w:szCs w:val="24"/>
      <w:lang w:eastAsia="ja-JP"/>
    </w:rPr>
  </w:style>
  <w:style w:type="paragraph" w:customStyle="1" w:styleId="StyleStyleStyleFirstline05Firstline01Left05">
    <w:name w:val="Style Style Style First line:  0.5&quot; + First line:  0&quot;1 + Left:  0.5"/>
    <w:basedOn w:val="Normal"/>
    <w:rsid w:val="0068189E"/>
    <w:pPr>
      <w:widowControl w:val="0"/>
      <w:spacing w:before="60" w:after="60" w:line="312" w:lineRule="auto"/>
      <w:ind w:left="720" w:firstLine="720"/>
      <w:jc w:val="both"/>
    </w:pPr>
    <w:rPr>
      <w:rFonts w:ascii="Times New Roman" w:hAnsi="Times New Roman"/>
      <w:bCs w:val="0"/>
      <w:sz w:val="28"/>
      <w:szCs w:val="24"/>
      <w:lang w:eastAsia="ja-JP"/>
    </w:rPr>
  </w:style>
  <w:style w:type="table" w:customStyle="1" w:styleId="Table10">
    <w:name w:val="Table 1"/>
    <w:basedOn w:val="TableNormal"/>
    <w:rsid w:val="0068189E"/>
    <w:pPr>
      <w:spacing w:before="120" w:after="0" w:line="240" w:lineRule="atLeast"/>
      <w:jc w:val="center"/>
    </w:pPr>
    <w:rPr>
      <w:rFonts w:ascii="Arial" w:eastAsia="Times New Roman" w:hAnsi="Arial" w:cs="Times New Roman"/>
      <w:color w:val="auto"/>
      <w:sz w:val="20"/>
      <w:szCs w:val="20"/>
      <w:lang w:eastAsia="vi-VN"/>
    </w:rPr>
    <w:tblPr>
      <w:tblStyleRowBandSize w:val="1"/>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115" w:type="dxa"/>
        <w:right w:w="115" w:type="dxa"/>
      </w:tblCellMar>
    </w:tblPr>
    <w:trPr>
      <w:jc w:val="center"/>
    </w:trPr>
    <w:tblStylePr w:type="firstRow">
      <w:pPr>
        <w:wordWrap/>
        <w:spacing w:beforeLines="0" w:beforeAutospacing="0" w:afterLines="0" w:afterAutospacing="0" w:line="240" w:lineRule="atLeast"/>
      </w:pPr>
      <w:rPr>
        <w:rFonts w:ascii="Arial" w:hAnsi="Arial"/>
        <w:b w:val="0"/>
        <w:color w:val="auto"/>
        <w:sz w:val="20"/>
        <w:szCs w:val="20"/>
      </w:rPr>
      <w:tblPr/>
      <w:tcPr>
        <w:shd w:val="clear" w:color="auto" w:fill="D9D9D9"/>
      </w:tcPr>
    </w:tblStylePr>
    <w:tblStylePr w:type="lastRow">
      <w:pPr>
        <w:wordWrap/>
        <w:spacing w:beforeLines="0" w:beforeAutospacing="0" w:afterLines="0" w:afterAutospacing="0" w:line="240" w:lineRule="atLeast"/>
        <w:ind w:leftChars="0" w:left="0" w:rightChars="0" w:right="0" w:firstLineChars="0" w:firstLine="0"/>
      </w:pPr>
      <w:rPr>
        <w:rFonts w:ascii="Arial" w:hAnsi="Arial"/>
        <w:b w:val="0"/>
        <w:sz w:val="20"/>
      </w:rPr>
    </w:tblStylePr>
    <w:tblStylePr w:type="firstCol">
      <w:pPr>
        <w:wordWrap/>
        <w:spacing w:beforeLines="0" w:beforeAutospacing="0" w:afterLines="0" w:afterAutospacing="0" w:line="240" w:lineRule="atLeast"/>
      </w:pPr>
      <w:rPr>
        <w:b w:val="0"/>
      </w:rPr>
    </w:tblStylePr>
    <w:tblStylePr w:type="lastCol">
      <w:pPr>
        <w:wordWrap/>
        <w:spacing w:beforeLines="0" w:beforeAutospacing="0" w:afterLines="0" w:afterAutospacing="0" w:line="240" w:lineRule="atLeast"/>
      </w:pPr>
    </w:tblStylePr>
    <w:tblStylePr w:type="band1Horz">
      <w:pPr>
        <w:wordWrap/>
        <w:spacing w:beforeLines="0" w:beforeAutospacing="0" w:afterLines="0" w:afterAutospacing="0" w:line="240" w:lineRule="atLeast"/>
      </w:pPr>
    </w:tblStylePr>
    <w:tblStylePr w:type="band2Horz">
      <w:pPr>
        <w:wordWrap/>
        <w:spacing w:beforeLines="0" w:beforeAutospacing="0" w:afterLines="0" w:afterAutospacing="0" w:line="240" w:lineRule="atLeast"/>
      </w:pPr>
    </w:tblStylePr>
  </w:style>
  <w:style w:type="table" w:customStyle="1" w:styleId="tvo-table3">
    <w:name w:val="tvo-table3"/>
    <w:basedOn w:val="TableNormal"/>
    <w:rsid w:val="0068189E"/>
    <w:pPr>
      <w:spacing w:before="60" w:after="0" w:line="240" w:lineRule="auto"/>
      <w:jc w:val="both"/>
    </w:pPr>
    <w:rPr>
      <w:rFonts w:ascii="Tahoma" w:eastAsia="Times New Roman" w:hAnsi="Tahoma" w:cs="Times New Roman"/>
      <w:color w:val="auto"/>
      <w:sz w:val="18"/>
      <w:szCs w:val="20"/>
      <w:lang w:eastAsia="vi-VN"/>
    </w:rPr>
    <w:tblP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Pr>
    <w:tblStylePr w:type="firstCol">
      <w:rPr>
        <w:rFonts w:ascii="Marlett" w:hAnsi="Marlett"/>
        <w:b/>
        <w:sz w:val="18"/>
      </w:rPr>
      <w:tblPr/>
      <w:tcPr>
        <w:tcBorders>
          <w:top w:val="single" w:sz="12" w:space="0" w:color="auto"/>
          <w:left w:val="single" w:sz="12" w:space="0" w:color="auto"/>
          <w:bottom w:val="single" w:sz="12" w:space="0" w:color="auto"/>
          <w:right w:val="single" w:sz="2" w:space="0" w:color="auto"/>
          <w:insideH w:val="nil"/>
          <w:insideV w:val="nil"/>
          <w:tl2br w:val="nil"/>
          <w:tr2bl w:val="nil"/>
        </w:tcBorders>
        <w:shd w:val="clear" w:color="auto" w:fill="99CCFF"/>
      </w:tcPr>
    </w:tblStylePr>
  </w:style>
  <w:style w:type="paragraph" w:customStyle="1" w:styleId="tvs-boldcenter">
    <w:name w:val="tvs-boldcenter"/>
    <w:basedOn w:val="Normal"/>
    <w:autoRedefine/>
    <w:rsid w:val="0068189E"/>
    <w:pPr>
      <w:spacing w:before="120" w:after="0" w:line="240" w:lineRule="auto"/>
      <w:jc w:val="center"/>
    </w:pPr>
    <w:rPr>
      <w:rFonts w:ascii="Times New Roman" w:hAnsi="Times New Roman"/>
      <w:b/>
      <w:bCs w:val="0"/>
      <w:sz w:val="26"/>
      <w:szCs w:val="24"/>
      <w:lang w:eastAsia="ja-JP"/>
    </w:rPr>
  </w:style>
  <w:style w:type="paragraph" w:customStyle="1" w:styleId="tvs-boldleft">
    <w:name w:val="tvs-boldleft"/>
    <w:basedOn w:val="Normal"/>
    <w:rsid w:val="0068189E"/>
    <w:pPr>
      <w:spacing w:before="120" w:after="0" w:line="240" w:lineRule="auto"/>
      <w:jc w:val="both"/>
    </w:pPr>
    <w:rPr>
      <w:rFonts w:ascii="Times New Roman" w:hAnsi="Times New Roman"/>
      <w:b/>
      <w:bCs w:val="0"/>
      <w:sz w:val="26"/>
      <w:szCs w:val="24"/>
      <w:lang w:eastAsia="ja-JP"/>
    </w:rPr>
  </w:style>
  <w:style w:type="table" w:customStyle="1" w:styleId="tvs-table1">
    <w:name w:val="tvs-table1"/>
    <w:basedOn w:val="TableGrid80"/>
    <w:rsid w:val="0068189E"/>
    <w:pPr>
      <w:keepNext w:val="0"/>
      <w:widowControl/>
      <w:adjustRightInd/>
      <w:spacing w:line="240" w:lineRule="auto"/>
      <w:jc w:val="left"/>
      <w:textAlignment w:val="auto"/>
    </w:pPr>
    <w:rPr>
      <w:rFonts w:ascii="Times New Roman" w:eastAsia="Times New Roman" w:hAnsi="Times New Roman"/>
      <w:sz w:val="26"/>
      <w:lang w:val="vi-VN" w:eastAsia="vi-VN"/>
    </w:rPr>
    <w:tblPr>
      <w:tblStyleRowBandSize w:val="1"/>
      <w:tblStyleColBandSize w:val="1"/>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Pr>
    <w:tcPr>
      <w:shd w:val="clear" w:color="auto" w:fill="auto"/>
    </w:tcPr>
    <w:tblStylePr w:type="firstRow">
      <w:pPr>
        <w:wordWrap/>
        <w:spacing w:beforeLines="0" w:beforeAutospacing="0" w:afterLines="0" w:afterAutospacing="0"/>
      </w:pPr>
      <w:rPr>
        <w:rFonts w:ascii="Times New Roman" w:hAnsi="Times New Roman"/>
        <w:b/>
        <w:bCs/>
        <w:color w:val="FFFFFF"/>
        <w:sz w:val="26"/>
      </w:rPr>
      <w:tblPr/>
      <w:tcPr>
        <w:tcBorders>
          <w:insideH w:val="single" w:sz="2" w:space="0" w:color="FFFFFF"/>
          <w:insideV w:val="single" w:sz="2" w:space="0" w:color="FFFFFF"/>
          <w:tl2br w:val="none" w:sz="0" w:space="0" w:color="auto"/>
          <w:tr2bl w:val="none" w:sz="0" w:space="0" w:color="auto"/>
        </w:tcBorders>
        <w:shd w:val="solid" w:color="000080" w:fill="FFFFFF"/>
      </w:tcPr>
    </w:tblStylePr>
    <w:tblStylePr w:type="lastRow">
      <w:pPr>
        <w:wordWrap/>
        <w:spacing w:beforeLines="0" w:beforeAutospacing="0" w:afterLines="0" w:afterAutospacing="0" w:line="240" w:lineRule="auto"/>
        <w:contextualSpacing w:val="0"/>
      </w:pPr>
      <w:rPr>
        <w:rFonts w:ascii="Times New Roman" w:hAnsi="Times New Roman"/>
        <w:b w:val="0"/>
        <w:bCs/>
        <w:color w:val="auto"/>
        <w:sz w:val="26"/>
      </w:rPr>
      <w:tblPr/>
      <w:tcPr>
        <w:tcBorders>
          <w:tl2br w:val="none" w:sz="0" w:space="0" w:color="auto"/>
          <w:tr2bl w:val="none" w:sz="0" w:space="0" w:color="auto"/>
        </w:tcBorders>
      </w:tcPr>
    </w:tblStylePr>
    <w:tblStylePr w:type="firstCol">
      <w:rPr>
        <w:rFonts w:ascii="Times New Roman" w:hAnsi="Times New Roman"/>
      </w:rPr>
    </w:tblStylePr>
    <w:tblStylePr w:type="lastCol">
      <w:pPr>
        <w:wordWrap/>
        <w:spacing w:beforeLines="0" w:beforeAutospacing="0" w:afterLines="0" w:afterAutospacing="0" w:line="240" w:lineRule="auto"/>
      </w:pPr>
      <w:rPr>
        <w:rFonts w:ascii="Marlett" w:hAnsi="Marlett"/>
        <w:b w:val="0"/>
        <w:bCs/>
        <w:color w:val="auto"/>
        <w:sz w:val="26"/>
      </w:rPr>
      <w:tblPr/>
      <w:tcPr>
        <w:tcBorders>
          <w:tl2br w:val="none" w:sz="0" w:space="0" w:color="auto"/>
          <w:tr2bl w:val="none" w:sz="0" w:space="0" w:color="auto"/>
        </w:tcBorders>
      </w:tcPr>
    </w:tblStylePr>
    <w:tblStylePr w:type="band1Vert">
      <w:rPr>
        <w:rFonts w:ascii="Times New Roman" w:hAnsi="Times New Roman"/>
        <w:sz w:val="26"/>
      </w:rPr>
    </w:tblStylePr>
    <w:tblStylePr w:type="band2Vert">
      <w:rPr>
        <w:rFonts w:ascii="Times New Roman" w:hAnsi="Times New Roman"/>
        <w:sz w:val="26"/>
      </w:rPr>
    </w:tblStylePr>
    <w:tblStylePr w:type="band1Horz">
      <w:rPr>
        <w:rFonts w:ascii="Times New Roman" w:hAnsi="Times New Roman"/>
        <w:sz w:val="26"/>
      </w:rPr>
    </w:tblStylePr>
    <w:tblStylePr w:type="band2Horz">
      <w:rPr>
        <w:rFonts w:ascii="Times New Roman" w:hAnsi="Times New Roman"/>
        <w:sz w:val="26"/>
      </w:rPr>
    </w:tblStylePr>
    <w:tblStylePr w:type="neCell">
      <w:rPr>
        <w:rFonts w:ascii="Times New Roman" w:hAnsi="Times New Roman"/>
        <w:sz w:val="26"/>
      </w:rPr>
    </w:tblStylePr>
    <w:tblStylePr w:type="nwCell">
      <w:rPr>
        <w:rFonts w:ascii="Times New Roman" w:hAnsi="Times New Roman"/>
        <w:sz w:val="26"/>
      </w:rPr>
    </w:tblStylePr>
    <w:tblStylePr w:type="seCell">
      <w:rPr>
        <w:rFonts w:ascii="Times New Roman" w:hAnsi="Times New Roman"/>
        <w:sz w:val="26"/>
      </w:rPr>
    </w:tblStylePr>
    <w:tblStylePr w:type="swCell">
      <w:rPr>
        <w:rFonts w:ascii="Times New Roman" w:hAnsi="Times New Roman"/>
        <w:sz w:val="26"/>
      </w:rPr>
    </w:tblStylePr>
  </w:style>
  <w:style w:type="table" w:customStyle="1" w:styleId="tvs-table2">
    <w:name w:val="tvs-table2"/>
    <w:basedOn w:val="tvs-table1"/>
    <w:rsid w:val="0068189E"/>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pPr>
        <w:wordWrap/>
        <w:spacing w:beforeLines="0" w:beforeAutospacing="0" w:afterLines="0" w:afterAutospacing="0"/>
      </w:pPr>
      <w:rPr>
        <w:rFonts w:ascii="Times New Roman" w:hAnsi="Times New Roman"/>
        <w:b/>
        <w:bCs/>
        <w:caps w:val="0"/>
        <w:smallCaps w:val="0"/>
        <w:strike w:val="0"/>
        <w:dstrike w:val="0"/>
        <w:vanish w:val="0"/>
        <w:color w:val="auto"/>
        <w:sz w:val="26"/>
        <w:szCs w:val="20"/>
        <w:vertAlign w:val="baseline"/>
      </w:rPr>
      <w:tblPr/>
      <w:tcPr>
        <w:tcBorders>
          <w:bottom w:val="single" w:sz="12" w:space="0" w:color="000000"/>
          <w:insideH w:val="single" w:sz="2" w:space="0" w:color="FFFFFF"/>
          <w:insideV w:val="single" w:sz="2" w:space="0" w:color="FFFFFF"/>
          <w:tl2br w:val="none" w:sz="0" w:space="0" w:color="auto"/>
          <w:tr2bl w:val="none" w:sz="0" w:space="0" w:color="auto"/>
        </w:tcBorders>
        <w:shd w:val="solid" w:color="99CCFF" w:fill="FFFFFF"/>
      </w:tcPr>
    </w:tblStylePr>
    <w:tblStylePr w:type="lastRow">
      <w:pPr>
        <w:wordWrap/>
        <w:spacing w:beforeLines="0" w:beforeAutospacing="0" w:afterLines="0" w:afterAutospacing="0" w:line="240" w:lineRule="auto"/>
        <w:contextualSpacing w:val="0"/>
      </w:pPr>
      <w:rPr>
        <w:rFonts w:ascii="Times New Roman" w:hAnsi="Times New Roman"/>
        <w:b w:val="0"/>
        <w:bCs/>
        <w:color w:val="auto"/>
        <w:sz w:val="26"/>
      </w:rPr>
      <w:tblPr/>
      <w:tcPr>
        <w:tcBorders>
          <w:tl2br w:val="none" w:sz="0" w:space="0" w:color="auto"/>
          <w:tr2bl w:val="none" w:sz="0" w:space="0" w:color="auto"/>
        </w:tcBorders>
      </w:tcPr>
    </w:tblStylePr>
    <w:tblStylePr w:type="firstCol">
      <w:rPr>
        <w:rFonts w:ascii="Times New Roman" w:hAnsi="Times New Roman"/>
      </w:rPr>
    </w:tblStylePr>
    <w:tblStylePr w:type="lastCol">
      <w:pPr>
        <w:wordWrap/>
        <w:spacing w:beforeLines="0" w:beforeAutospacing="0" w:afterLines="0" w:afterAutospacing="0" w:line="240" w:lineRule="auto"/>
      </w:pPr>
      <w:rPr>
        <w:rFonts w:ascii="Marlett" w:hAnsi="Marlett"/>
        <w:b w:val="0"/>
        <w:bCs/>
        <w:color w:val="auto"/>
        <w:sz w:val="26"/>
      </w:rPr>
      <w:tblPr/>
      <w:tcPr>
        <w:tcBorders>
          <w:tl2br w:val="none" w:sz="0" w:space="0" w:color="auto"/>
          <w:tr2bl w:val="none" w:sz="0" w:space="0" w:color="auto"/>
        </w:tcBorders>
      </w:tcPr>
    </w:tblStylePr>
    <w:tblStylePr w:type="band1Vert">
      <w:rPr>
        <w:rFonts w:ascii="Times New Roman" w:hAnsi="Times New Roman"/>
        <w:sz w:val="26"/>
      </w:rPr>
    </w:tblStylePr>
    <w:tblStylePr w:type="band2Vert">
      <w:rPr>
        <w:rFonts w:ascii="Times New Roman" w:hAnsi="Times New Roman"/>
        <w:sz w:val="26"/>
      </w:rPr>
    </w:tblStylePr>
    <w:tblStylePr w:type="band1Horz">
      <w:rPr>
        <w:rFonts w:ascii="Times New Roman" w:hAnsi="Times New Roman"/>
        <w:sz w:val="26"/>
      </w:rPr>
    </w:tblStylePr>
    <w:tblStylePr w:type="band2Horz">
      <w:rPr>
        <w:rFonts w:ascii="Times New Roman" w:hAnsi="Times New Roman"/>
        <w:sz w:val="26"/>
      </w:rPr>
    </w:tblStylePr>
    <w:tblStylePr w:type="neCell">
      <w:rPr>
        <w:rFonts w:ascii="Times New Roman" w:hAnsi="Times New Roman"/>
        <w:sz w:val="26"/>
      </w:rPr>
    </w:tblStylePr>
    <w:tblStylePr w:type="nwCell">
      <w:rPr>
        <w:rFonts w:ascii="Times New Roman" w:hAnsi="Times New Roman"/>
        <w:sz w:val="26"/>
      </w:rPr>
    </w:tblStylePr>
    <w:tblStylePr w:type="seCell">
      <w:rPr>
        <w:rFonts w:ascii="Times New Roman" w:hAnsi="Times New Roman"/>
        <w:sz w:val="26"/>
      </w:rPr>
    </w:tblStylePr>
    <w:tblStylePr w:type="swCell">
      <w:rPr>
        <w:rFonts w:ascii="Times New Roman" w:hAnsi="Times New Roman"/>
        <w:sz w:val="26"/>
      </w:rPr>
    </w:tblStylePr>
  </w:style>
  <w:style w:type="paragraph" w:customStyle="1" w:styleId="tvs-tabletittle1">
    <w:name w:val="tvs-tabletittle1"/>
    <w:basedOn w:val="Normal"/>
    <w:rsid w:val="0068189E"/>
    <w:pPr>
      <w:spacing w:before="120" w:after="120" w:line="240" w:lineRule="auto"/>
      <w:jc w:val="both"/>
    </w:pPr>
    <w:rPr>
      <w:rFonts w:ascii="Arial" w:hAnsi="Arial" w:cs="Arial"/>
      <w:b/>
      <w:bCs w:val="0"/>
      <w:sz w:val="20"/>
      <w:szCs w:val="20"/>
      <w:lang w:eastAsia="ja-JP"/>
    </w:rPr>
  </w:style>
  <w:style w:type="paragraph" w:customStyle="1" w:styleId="tvs-title">
    <w:name w:val="tvs-title"/>
    <w:basedOn w:val="Title"/>
    <w:rsid w:val="0068189E"/>
    <w:pPr>
      <w:spacing w:before="2040" w:after="240"/>
      <w:contextualSpacing w:val="0"/>
      <w:jc w:val="center"/>
      <w:outlineLvl w:val="0"/>
    </w:pPr>
    <w:rPr>
      <w:rFonts w:ascii="Times New Roman" w:eastAsia="Times New Roman" w:hAnsi="Times New Roman" w:cs="Times New Roman"/>
      <w:b/>
      <w:caps/>
      <w:color w:val="000080"/>
      <w:spacing w:val="0"/>
      <w:sz w:val="48"/>
      <w:szCs w:val="36"/>
    </w:rPr>
  </w:style>
  <w:style w:type="paragraph" w:customStyle="1" w:styleId="tvs-titleright">
    <w:name w:val="tvs-titleright"/>
    <w:basedOn w:val="Title"/>
    <w:rsid w:val="0068189E"/>
    <w:pPr>
      <w:spacing w:before="240" w:after="60"/>
      <w:contextualSpacing w:val="0"/>
      <w:jc w:val="right"/>
      <w:outlineLvl w:val="0"/>
    </w:pPr>
    <w:rPr>
      <w:rFonts w:ascii="Arial" w:eastAsia="Times New Roman" w:hAnsi="Arial" w:cs="Times New Roman"/>
      <w:b/>
      <w:color w:val="000080"/>
      <w:spacing w:val="0"/>
      <w:sz w:val="32"/>
      <w:szCs w:val="20"/>
    </w:rPr>
  </w:style>
  <w:style w:type="paragraph" w:customStyle="1" w:styleId="qh1">
    <w:name w:val="qh1"/>
    <w:basedOn w:val="Normal"/>
    <w:rsid w:val="0068189E"/>
    <w:pPr>
      <w:spacing w:before="120" w:after="0" w:line="240" w:lineRule="auto"/>
      <w:ind w:firstLine="432"/>
      <w:jc w:val="both"/>
    </w:pPr>
    <w:rPr>
      <w:rFonts w:ascii="Times New Roman" w:hAnsi="Times New Roman"/>
      <w:bCs w:val="0"/>
      <w:sz w:val="24"/>
      <w:szCs w:val="24"/>
      <w:lang w:eastAsia="ja-JP"/>
    </w:rPr>
  </w:style>
  <w:style w:type="character" w:customStyle="1" w:styleId="notranslate">
    <w:name w:val="notranslate"/>
    <w:rsid w:val="0068189E"/>
  </w:style>
  <w:style w:type="paragraph" w:customStyle="1" w:styleId="StyleBoldJustifiedBefore6ptLinespacingExactly18pt">
    <w:name w:val="Style Bold Justified Before:  6 pt Line spacing:  Exactly 18 pt"/>
    <w:basedOn w:val="Normal"/>
    <w:rsid w:val="0068189E"/>
    <w:pPr>
      <w:spacing w:before="120" w:after="120" w:line="360" w:lineRule="exact"/>
      <w:jc w:val="both"/>
    </w:pPr>
    <w:rPr>
      <w:rFonts w:ascii="Times New Roman" w:hAnsi="Times New Roman"/>
      <w:b/>
      <w:sz w:val="24"/>
      <w:szCs w:val="20"/>
      <w:lang w:eastAsia="ja-JP"/>
    </w:rPr>
  </w:style>
  <w:style w:type="paragraph" w:customStyle="1" w:styleId="NBold">
    <w:name w:val="NBold"/>
    <w:basedOn w:val="Normal"/>
    <w:link w:val="NBoldChar"/>
    <w:qFormat/>
    <w:rsid w:val="0068189E"/>
    <w:pPr>
      <w:spacing w:before="60" w:after="0" w:line="240" w:lineRule="auto"/>
      <w:jc w:val="both"/>
    </w:pPr>
    <w:rPr>
      <w:rFonts w:ascii="Times New Roman" w:hAnsi="Times New Roman"/>
      <w:b/>
      <w:bCs w:val="0"/>
      <w:sz w:val="26"/>
      <w:szCs w:val="26"/>
      <w:lang w:eastAsia="ja-JP"/>
    </w:rPr>
  </w:style>
  <w:style w:type="character" w:customStyle="1" w:styleId="NBoldChar">
    <w:name w:val="NBold Char"/>
    <w:link w:val="NBold"/>
    <w:rsid w:val="0068189E"/>
    <w:rPr>
      <w:rFonts w:eastAsia="Times New Roman" w:cs="Times New Roman"/>
      <w:b/>
      <w:color w:val="auto"/>
      <w:szCs w:val="26"/>
      <w:lang w:eastAsia="ja-JP"/>
    </w:rPr>
  </w:style>
  <w:style w:type="paragraph" w:customStyle="1" w:styleId="tvHeading111">
    <w:name w:val="tvHeading 1.1"/>
    <w:basedOn w:val="Normal"/>
    <w:link w:val="tvHeading111Char0"/>
    <w:qFormat/>
    <w:rsid w:val="0068189E"/>
    <w:pPr>
      <w:spacing w:before="60" w:after="0" w:line="240" w:lineRule="auto"/>
      <w:ind w:left="1728" w:hanging="648"/>
      <w:jc w:val="both"/>
    </w:pPr>
    <w:rPr>
      <w:rFonts w:ascii="Times New Roman" w:hAnsi="Times New Roman"/>
      <w:bCs w:val="0"/>
      <w:i/>
      <w:sz w:val="24"/>
      <w:szCs w:val="20"/>
      <w:lang w:eastAsia="ja-JP"/>
    </w:rPr>
  </w:style>
  <w:style w:type="character" w:customStyle="1" w:styleId="tvHeading111Char0">
    <w:name w:val="tvHeading 1.1.1 Char"/>
    <w:link w:val="tvHeading111"/>
    <w:rsid w:val="0068189E"/>
    <w:rPr>
      <w:rFonts w:eastAsia="Times New Roman" w:cs="Times New Roman"/>
      <w:i/>
      <w:color w:val="auto"/>
      <w:sz w:val="24"/>
      <w:szCs w:val="20"/>
      <w:lang w:eastAsia="ja-JP"/>
    </w:rPr>
  </w:style>
  <w:style w:type="paragraph" w:customStyle="1" w:styleId="style54">
    <w:name w:val="style54"/>
    <w:basedOn w:val="Normal"/>
    <w:rsid w:val="0068189E"/>
    <w:pPr>
      <w:spacing w:before="100" w:beforeAutospacing="1" w:after="100" w:afterAutospacing="1" w:line="240" w:lineRule="auto"/>
      <w:jc w:val="both"/>
    </w:pPr>
    <w:rPr>
      <w:rFonts w:ascii="Times New Roman" w:hAnsi="Times New Roman"/>
      <w:bCs w:val="0"/>
      <w:sz w:val="24"/>
      <w:szCs w:val="24"/>
      <w:lang w:eastAsia="ja-JP"/>
    </w:rPr>
  </w:style>
  <w:style w:type="character" w:customStyle="1" w:styleId="style40">
    <w:name w:val="style4"/>
    <w:rsid w:val="0068189E"/>
  </w:style>
  <w:style w:type="paragraph" w:customStyle="1" w:styleId="22222">
    <w:name w:val="22222"/>
    <w:basedOn w:val="Normal"/>
    <w:autoRedefine/>
    <w:rsid w:val="0068189E"/>
    <w:pPr>
      <w:spacing w:before="120" w:after="120" w:line="240" w:lineRule="auto"/>
      <w:jc w:val="both"/>
    </w:pPr>
    <w:rPr>
      <w:rFonts w:ascii="Times New Roman" w:hAnsi="Times New Roman"/>
      <w:bCs w:val="0"/>
      <w:sz w:val="24"/>
      <w:szCs w:val="20"/>
      <w:lang w:eastAsia="ja-JP"/>
    </w:rPr>
  </w:style>
  <w:style w:type="character" w:customStyle="1" w:styleId="ccmtdefault">
    <w:name w:val="ccmtdefault"/>
    <w:rsid w:val="0068189E"/>
  </w:style>
  <w:style w:type="character" w:customStyle="1" w:styleId="Normal12ptChar">
    <w:name w:val="Normal + 12 pt Char"/>
    <w:rsid w:val="0068189E"/>
    <w:rPr>
      <w:rFonts w:ascii=".VnTime" w:eastAsia=".VnTime" w:hAnsi=".VnTime" w:cs="Times New Roman"/>
      <w:i/>
      <w:iCs/>
      <w:color w:val="auto"/>
      <w:sz w:val="28"/>
      <w:szCs w:val="28"/>
      <w:lang w:val="nl-NL" w:eastAsia="ja-JP"/>
    </w:rPr>
  </w:style>
  <w:style w:type="paragraph" w:customStyle="1" w:styleId="tvo-bullet1">
    <w:name w:val="tvo-bullet1"/>
    <w:basedOn w:val="Normal"/>
    <w:rsid w:val="0068189E"/>
    <w:pPr>
      <w:tabs>
        <w:tab w:val="num" w:pos="720"/>
      </w:tabs>
      <w:spacing w:before="120" w:after="0" w:line="240" w:lineRule="auto"/>
      <w:ind w:left="720" w:hanging="360"/>
      <w:jc w:val="both"/>
    </w:pPr>
    <w:rPr>
      <w:rFonts w:ascii="Tahoma" w:hAnsi="Tahoma"/>
      <w:bCs w:val="0"/>
      <w:sz w:val="18"/>
      <w:szCs w:val="24"/>
      <w:lang w:eastAsia="ja-JP"/>
    </w:rPr>
  </w:style>
  <w:style w:type="paragraph" w:customStyle="1" w:styleId="tvo-bullet2">
    <w:name w:val="tvo-bullet2"/>
    <w:basedOn w:val="Normal"/>
    <w:rsid w:val="0068189E"/>
    <w:pPr>
      <w:tabs>
        <w:tab w:val="num" w:pos="1080"/>
      </w:tabs>
      <w:spacing w:before="120" w:after="0" w:line="240" w:lineRule="auto"/>
      <w:ind w:left="1080" w:hanging="360"/>
      <w:jc w:val="both"/>
    </w:pPr>
    <w:rPr>
      <w:rFonts w:ascii="Tahoma" w:hAnsi="Tahoma"/>
      <w:bCs w:val="0"/>
      <w:sz w:val="18"/>
      <w:szCs w:val="24"/>
      <w:lang w:eastAsia="ja-JP"/>
    </w:rPr>
  </w:style>
  <w:style w:type="paragraph" w:customStyle="1" w:styleId="tvo-bullet3">
    <w:name w:val="tvo-bullet3"/>
    <w:basedOn w:val="Normal"/>
    <w:rsid w:val="0068189E"/>
    <w:pPr>
      <w:tabs>
        <w:tab w:val="num" w:pos="1440"/>
      </w:tabs>
      <w:spacing w:before="120" w:after="0" w:line="240" w:lineRule="auto"/>
      <w:ind w:left="1440" w:hanging="360"/>
      <w:jc w:val="both"/>
    </w:pPr>
    <w:rPr>
      <w:rFonts w:ascii="Tahoma" w:hAnsi="Tahoma"/>
      <w:bCs w:val="0"/>
      <w:sz w:val="18"/>
      <w:szCs w:val="24"/>
      <w:lang w:eastAsia="ja-JP"/>
    </w:rPr>
  </w:style>
  <w:style w:type="character" w:customStyle="1" w:styleId="bold0">
    <w:name w:val="bold"/>
    <w:rsid w:val="0068189E"/>
  </w:style>
  <w:style w:type="paragraph" w:customStyle="1" w:styleId="tvs-Bullet1">
    <w:name w:val="tvs-Bullet 1"/>
    <w:basedOn w:val="ListParagraph"/>
    <w:link w:val="tvs-Bullet1Char0"/>
    <w:qFormat/>
    <w:rsid w:val="0068189E"/>
    <w:pPr>
      <w:keepLines/>
      <w:numPr>
        <w:numId w:val="213"/>
      </w:numPr>
      <w:spacing w:before="120" w:after="0" w:line="288" w:lineRule="auto"/>
      <w:jc w:val="both"/>
    </w:pPr>
    <w:rPr>
      <w:rFonts w:ascii="Times New Roman" w:eastAsia="Calibri" w:hAnsi="Times New Roman"/>
      <w:bCs w:val="0"/>
      <w:sz w:val="26"/>
      <w:szCs w:val="26"/>
      <w:lang w:val="vi-VN"/>
    </w:rPr>
  </w:style>
  <w:style w:type="character" w:customStyle="1" w:styleId="tvs-Bullet1Char0">
    <w:name w:val="tvs-Bullet 1 Char"/>
    <w:link w:val="tvs-Bullet1"/>
    <w:rsid w:val="0068189E"/>
    <w:rPr>
      <w:rFonts w:eastAsia="Calibri" w:cs="Times New Roman"/>
      <w:color w:val="auto"/>
      <w:szCs w:val="26"/>
      <w:lang w:val="vi-VN"/>
    </w:rPr>
  </w:style>
  <w:style w:type="paragraph" w:customStyle="1" w:styleId="tvs-Bullet4">
    <w:name w:val="tvs-Bullet 4"/>
    <w:basedOn w:val="tvs-Bullet3"/>
    <w:link w:val="tvs-Bullet4Char"/>
    <w:qFormat/>
    <w:rsid w:val="0068189E"/>
    <w:pPr>
      <w:numPr>
        <w:ilvl w:val="3"/>
        <w:numId w:val="214"/>
      </w:numPr>
      <w:jc w:val="both"/>
    </w:pPr>
    <w:rPr>
      <w:rFonts w:eastAsia="Calibri"/>
      <w:lang w:val="vi-VN"/>
    </w:rPr>
  </w:style>
  <w:style w:type="character" w:customStyle="1" w:styleId="tvs-Bullet3Char">
    <w:name w:val="tvs-Bullet 3 Char"/>
    <w:rsid w:val="0068189E"/>
    <w:rPr>
      <w:rFonts w:ascii="Times New Roman" w:eastAsia="Calibri" w:hAnsi="Times New Roman" w:cs="Times New Roman"/>
      <w:sz w:val="26"/>
      <w:szCs w:val="26"/>
    </w:rPr>
  </w:style>
  <w:style w:type="paragraph" w:customStyle="1" w:styleId="tvs-Bullet5">
    <w:name w:val="tvs-Bullet 5"/>
    <w:basedOn w:val="tvs-Bullet4"/>
    <w:link w:val="tvs-Bullet5Char"/>
    <w:qFormat/>
    <w:rsid w:val="0068189E"/>
    <w:pPr>
      <w:numPr>
        <w:ilvl w:val="4"/>
      </w:numPr>
      <w:tabs>
        <w:tab w:val="num" w:pos="1077"/>
        <w:tab w:val="num" w:pos="3600"/>
      </w:tabs>
      <w:ind w:left="3600" w:hanging="363"/>
    </w:pPr>
  </w:style>
  <w:style w:type="character" w:customStyle="1" w:styleId="tvs-Bullet4Char">
    <w:name w:val="tvs-Bullet 4 Char"/>
    <w:link w:val="tvs-Bullet4"/>
    <w:rsid w:val="0068189E"/>
    <w:rPr>
      <w:rFonts w:eastAsia="Calibri"/>
      <w:szCs w:val="26"/>
      <w:lang w:val="vi-VN"/>
    </w:rPr>
  </w:style>
  <w:style w:type="paragraph" w:customStyle="1" w:styleId="tvs-Bullet2">
    <w:name w:val="tvs-Bullet 2"/>
    <w:basedOn w:val="ListParagraph"/>
    <w:link w:val="tvs-Bullet2Char"/>
    <w:qFormat/>
    <w:rsid w:val="0068189E"/>
    <w:pPr>
      <w:keepLines/>
      <w:numPr>
        <w:numId w:val="215"/>
      </w:numPr>
      <w:spacing w:before="60" w:after="0" w:line="288" w:lineRule="auto"/>
      <w:jc w:val="both"/>
    </w:pPr>
    <w:rPr>
      <w:rFonts w:ascii="Times New Roman" w:eastAsia="Calibri" w:hAnsi="Times New Roman"/>
      <w:bCs w:val="0"/>
      <w:sz w:val="26"/>
      <w:szCs w:val="26"/>
      <w:lang w:val="vi-VN"/>
    </w:rPr>
  </w:style>
  <w:style w:type="character" w:customStyle="1" w:styleId="tvs-Bullet2Char">
    <w:name w:val="tvs-Bullet 2 Char"/>
    <w:link w:val="tvs-Bullet2"/>
    <w:rsid w:val="0068189E"/>
    <w:rPr>
      <w:rFonts w:eastAsia="Calibri" w:cs="Times New Roman"/>
      <w:color w:val="auto"/>
      <w:szCs w:val="26"/>
      <w:lang w:val="vi-VN"/>
    </w:rPr>
  </w:style>
  <w:style w:type="character" w:customStyle="1" w:styleId="tvs-Bullet5Char">
    <w:name w:val="tvs-Bullet 5 Char"/>
    <w:link w:val="tvs-Bullet5"/>
    <w:rsid w:val="0068189E"/>
    <w:rPr>
      <w:rFonts w:eastAsia="Calibri"/>
      <w:szCs w:val="26"/>
      <w:lang w:val="vi-VN"/>
    </w:rPr>
  </w:style>
  <w:style w:type="paragraph" w:customStyle="1" w:styleId="q1">
    <w:name w:val="q1"/>
    <w:basedOn w:val="ListParagraph"/>
    <w:rsid w:val="0068189E"/>
    <w:pPr>
      <w:spacing w:before="60" w:after="120" w:line="312" w:lineRule="auto"/>
      <w:ind w:left="360" w:hanging="360"/>
      <w:jc w:val="both"/>
    </w:pPr>
    <w:rPr>
      <w:rFonts w:ascii="Times New Roman" w:eastAsia="Calibri" w:hAnsi="Times New Roman"/>
      <w:bCs w:val="0"/>
      <w:sz w:val="28"/>
      <w:szCs w:val="26"/>
      <w:lang w:val="vi-VN"/>
    </w:rPr>
  </w:style>
  <w:style w:type="paragraph" w:customStyle="1" w:styleId="sonnsstyle">
    <w:name w:val="sonns_style"/>
    <w:basedOn w:val="Normal"/>
    <w:rsid w:val="0068189E"/>
    <w:pPr>
      <w:spacing w:before="60" w:after="0" w:line="240" w:lineRule="auto"/>
      <w:jc w:val="center"/>
    </w:pPr>
    <w:rPr>
      <w:rFonts w:ascii="Times New Roman" w:hAnsi="Times New Roman"/>
      <w:bCs w:val="0"/>
      <w:sz w:val="26"/>
      <w:szCs w:val="26"/>
      <w:lang w:eastAsia="ja-JP"/>
    </w:rPr>
  </w:style>
  <w:style w:type="paragraph" w:customStyle="1" w:styleId="xl1273">
    <w:name w:val="xl127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pPr>
    <w:rPr>
      <w:rFonts w:ascii="Times New Roman" w:hAnsi="Times New Roman"/>
      <w:bCs w:val="0"/>
      <w:color w:val="000000"/>
      <w:sz w:val="24"/>
      <w:szCs w:val="24"/>
      <w:lang w:eastAsia="ja-JP"/>
    </w:rPr>
  </w:style>
  <w:style w:type="paragraph" w:customStyle="1" w:styleId="xl1274">
    <w:name w:val="xl127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sz w:val="24"/>
      <w:szCs w:val="24"/>
      <w:lang w:eastAsia="ja-JP"/>
    </w:rPr>
  </w:style>
  <w:style w:type="paragraph" w:customStyle="1" w:styleId="xl1275">
    <w:name w:val="xl127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pPr>
    <w:rPr>
      <w:rFonts w:ascii="Times New Roman" w:hAnsi="Times New Roman"/>
      <w:bCs w:val="0"/>
      <w:sz w:val="24"/>
      <w:szCs w:val="24"/>
      <w:lang w:eastAsia="ja-JP"/>
    </w:rPr>
  </w:style>
  <w:style w:type="paragraph" w:customStyle="1" w:styleId="xl1276">
    <w:name w:val="xl127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sz w:val="24"/>
      <w:szCs w:val="24"/>
      <w:lang w:eastAsia="ja-JP"/>
    </w:rPr>
  </w:style>
  <w:style w:type="paragraph" w:customStyle="1" w:styleId="xl1277">
    <w:name w:val="xl1277"/>
    <w:basedOn w:val="Normal"/>
    <w:rsid w:val="0068189E"/>
    <w:pPr>
      <w:spacing w:before="100" w:beforeAutospacing="1" w:after="100" w:afterAutospacing="1" w:line="240" w:lineRule="auto"/>
      <w:jc w:val="both"/>
    </w:pPr>
    <w:rPr>
      <w:rFonts w:ascii="Times New Roman" w:hAnsi="Times New Roman"/>
      <w:bCs w:val="0"/>
      <w:sz w:val="24"/>
      <w:szCs w:val="24"/>
      <w:lang w:eastAsia="ja-JP"/>
    </w:rPr>
  </w:style>
  <w:style w:type="paragraph" w:customStyle="1" w:styleId="xl1278">
    <w:name w:val="xl127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bCs w:val="0"/>
      <w:sz w:val="24"/>
      <w:szCs w:val="24"/>
      <w:lang w:eastAsia="ja-JP"/>
    </w:rPr>
  </w:style>
  <w:style w:type="paragraph" w:customStyle="1" w:styleId="xl1279">
    <w:name w:val="xl1279"/>
    <w:basedOn w:val="Normal"/>
    <w:rsid w:val="0068189E"/>
    <w:pPr>
      <w:spacing w:before="100" w:beforeAutospacing="1" w:after="100" w:afterAutospacing="1" w:line="240" w:lineRule="auto"/>
      <w:jc w:val="center"/>
    </w:pPr>
    <w:rPr>
      <w:rFonts w:ascii="Times New Roman" w:hAnsi="Times New Roman"/>
      <w:bCs w:val="0"/>
      <w:sz w:val="24"/>
      <w:szCs w:val="24"/>
      <w:lang w:eastAsia="ja-JP"/>
    </w:rPr>
  </w:style>
  <w:style w:type="paragraph" w:customStyle="1" w:styleId="xl1280">
    <w:name w:val="xl128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sz w:val="24"/>
      <w:szCs w:val="24"/>
      <w:lang w:eastAsia="ja-JP"/>
    </w:rPr>
  </w:style>
  <w:style w:type="paragraph" w:customStyle="1" w:styleId="xl1281">
    <w:name w:val="xl128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Cs w:val="0"/>
      <w:sz w:val="24"/>
      <w:szCs w:val="24"/>
      <w:lang w:eastAsia="ja-JP"/>
    </w:rPr>
  </w:style>
  <w:style w:type="paragraph" w:customStyle="1" w:styleId="xl1282">
    <w:name w:val="xl1282"/>
    <w:basedOn w:val="Normal"/>
    <w:rsid w:val="0068189E"/>
    <w:pPr>
      <w:spacing w:before="100" w:beforeAutospacing="1" w:after="100" w:afterAutospacing="1" w:line="240" w:lineRule="auto"/>
      <w:jc w:val="both"/>
      <w:textAlignment w:val="center"/>
    </w:pPr>
    <w:rPr>
      <w:rFonts w:ascii="Times New Roman" w:hAnsi="Times New Roman"/>
      <w:bCs w:val="0"/>
      <w:sz w:val="24"/>
      <w:szCs w:val="24"/>
      <w:lang w:eastAsia="ja-JP"/>
    </w:rPr>
  </w:style>
  <w:style w:type="paragraph" w:customStyle="1" w:styleId="xl1283">
    <w:name w:val="xl128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sz w:val="24"/>
      <w:szCs w:val="24"/>
      <w:lang w:eastAsia="ja-JP"/>
    </w:rPr>
  </w:style>
  <w:style w:type="paragraph" w:customStyle="1" w:styleId="xl1284">
    <w:name w:val="xl128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Cs w:val="0"/>
      <w:sz w:val="24"/>
      <w:szCs w:val="24"/>
      <w:lang w:eastAsia="ja-JP"/>
    </w:rPr>
  </w:style>
  <w:style w:type="paragraph" w:customStyle="1" w:styleId="xl1285">
    <w:name w:val="xl128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Cs w:val="0"/>
      <w:sz w:val="24"/>
      <w:szCs w:val="24"/>
      <w:lang w:eastAsia="ja-JP"/>
    </w:rPr>
  </w:style>
  <w:style w:type="paragraph" w:customStyle="1" w:styleId="xl1286">
    <w:name w:val="xl1286"/>
    <w:basedOn w:val="Normal"/>
    <w:rsid w:val="0068189E"/>
    <w:pPr>
      <w:spacing w:before="100" w:beforeAutospacing="1" w:after="100" w:afterAutospacing="1" w:line="240" w:lineRule="auto"/>
      <w:jc w:val="both"/>
      <w:textAlignment w:val="center"/>
    </w:pPr>
    <w:rPr>
      <w:rFonts w:ascii="Times New Roman" w:hAnsi="Times New Roman"/>
      <w:bCs w:val="0"/>
      <w:sz w:val="24"/>
      <w:szCs w:val="24"/>
      <w:lang w:eastAsia="ja-JP"/>
    </w:rPr>
  </w:style>
  <w:style w:type="paragraph" w:customStyle="1" w:styleId="xl1287">
    <w:name w:val="xl1287"/>
    <w:basedOn w:val="Normal"/>
    <w:rsid w:val="0068189E"/>
    <w:pPr>
      <w:spacing w:before="100" w:beforeAutospacing="1" w:after="100" w:afterAutospacing="1" w:line="240" w:lineRule="auto"/>
      <w:jc w:val="both"/>
    </w:pPr>
    <w:rPr>
      <w:rFonts w:ascii="Times New Roman" w:hAnsi="Times New Roman"/>
      <w:bCs w:val="0"/>
      <w:sz w:val="24"/>
      <w:szCs w:val="24"/>
      <w:lang w:eastAsia="ja-JP"/>
    </w:rPr>
  </w:style>
  <w:style w:type="paragraph" w:customStyle="1" w:styleId="xl1288">
    <w:name w:val="xl128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hAnsi="Times New Roman"/>
      <w:bCs w:val="0"/>
      <w:sz w:val="24"/>
      <w:szCs w:val="24"/>
      <w:lang w:eastAsia="ja-JP"/>
    </w:rPr>
  </w:style>
  <w:style w:type="paragraph" w:customStyle="1" w:styleId="xl1289">
    <w:name w:val="xl1289"/>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both"/>
      <w:textAlignment w:val="top"/>
    </w:pPr>
    <w:rPr>
      <w:rFonts w:ascii="Times New Roman" w:hAnsi="Times New Roman"/>
      <w:bCs w:val="0"/>
      <w:sz w:val="24"/>
      <w:szCs w:val="24"/>
      <w:lang w:eastAsia="ja-JP"/>
    </w:rPr>
  </w:style>
  <w:style w:type="paragraph" w:customStyle="1" w:styleId="xl1290">
    <w:name w:val="xl1290"/>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bCs w:val="0"/>
      <w:sz w:val="24"/>
      <w:szCs w:val="24"/>
      <w:lang w:eastAsia="ja-JP"/>
    </w:rPr>
  </w:style>
  <w:style w:type="paragraph" w:customStyle="1" w:styleId="xl1291">
    <w:name w:val="xl1291"/>
    <w:basedOn w:val="Normal"/>
    <w:rsid w:val="0068189E"/>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top"/>
    </w:pPr>
    <w:rPr>
      <w:rFonts w:ascii="Times New Roman" w:hAnsi="Times New Roman"/>
      <w:bCs w:val="0"/>
      <w:sz w:val="24"/>
      <w:szCs w:val="24"/>
      <w:lang w:eastAsia="ja-JP"/>
    </w:rPr>
  </w:style>
  <w:style w:type="paragraph" w:customStyle="1" w:styleId="xl1292">
    <w:name w:val="xl1292"/>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top"/>
    </w:pPr>
    <w:rPr>
      <w:rFonts w:ascii="Times New Roman" w:hAnsi="Times New Roman"/>
      <w:bCs w:val="0"/>
      <w:sz w:val="24"/>
      <w:szCs w:val="24"/>
      <w:lang w:eastAsia="ja-JP"/>
    </w:rPr>
  </w:style>
  <w:style w:type="paragraph" w:customStyle="1" w:styleId="xl1293">
    <w:name w:val="xl129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sz w:val="24"/>
      <w:szCs w:val="24"/>
      <w:lang w:eastAsia="ja-JP"/>
    </w:rPr>
  </w:style>
  <w:style w:type="paragraph" w:customStyle="1" w:styleId="GDTDoanvan">
    <w:name w:val="GDT_Doan van"/>
    <w:basedOn w:val="Normal"/>
    <w:link w:val="GDTDoanvanChar"/>
    <w:qFormat/>
    <w:rsid w:val="0068189E"/>
    <w:pPr>
      <w:spacing w:before="60" w:after="60" w:line="288" w:lineRule="auto"/>
      <w:ind w:firstLine="567"/>
      <w:jc w:val="both"/>
    </w:pPr>
    <w:rPr>
      <w:rFonts w:ascii="Times New Roman" w:eastAsia="Calibri" w:hAnsi="Times New Roman"/>
      <w:bCs w:val="0"/>
      <w:sz w:val="28"/>
      <w:lang w:eastAsia="ja-JP"/>
    </w:rPr>
  </w:style>
  <w:style w:type="character" w:customStyle="1" w:styleId="GDTDoanvanChar">
    <w:name w:val="GDT_Doan van Char"/>
    <w:link w:val="GDTDoanvan"/>
    <w:locked/>
    <w:rsid w:val="0068189E"/>
    <w:rPr>
      <w:rFonts w:eastAsia="Calibri" w:cs="Times New Roman"/>
      <w:color w:val="auto"/>
      <w:sz w:val="28"/>
      <w:szCs w:val="22"/>
      <w:lang w:eastAsia="ja-JP"/>
    </w:rPr>
  </w:style>
  <w:style w:type="paragraph" w:customStyle="1" w:styleId="xl924">
    <w:name w:val="xl924"/>
    <w:basedOn w:val="Normal"/>
    <w:rsid w:val="0068189E"/>
    <w:pPr>
      <w:spacing w:before="100" w:beforeAutospacing="1" w:after="100" w:afterAutospacing="1" w:line="240" w:lineRule="auto"/>
      <w:jc w:val="both"/>
    </w:pPr>
    <w:rPr>
      <w:rFonts w:ascii="Arial" w:hAnsi="Arial" w:cs="Arial"/>
      <w:bCs w:val="0"/>
      <w:sz w:val="24"/>
      <w:szCs w:val="24"/>
      <w:lang w:eastAsia="ja-JP"/>
    </w:rPr>
  </w:style>
  <w:style w:type="paragraph" w:customStyle="1" w:styleId="xl925">
    <w:name w:val="xl925"/>
    <w:basedOn w:val="Normal"/>
    <w:rsid w:val="0068189E"/>
    <w:pPr>
      <w:shd w:val="clear" w:color="000000" w:fill="92D050"/>
      <w:spacing w:before="100" w:beforeAutospacing="1" w:after="100" w:afterAutospacing="1" w:line="240" w:lineRule="auto"/>
      <w:jc w:val="both"/>
    </w:pPr>
    <w:rPr>
      <w:rFonts w:ascii="Arial" w:hAnsi="Arial" w:cs="Arial"/>
      <w:bCs w:val="0"/>
      <w:sz w:val="24"/>
      <w:szCs w:val="24"/>
      <w:lang w:eastAsia="ja-JP"/>
    </w:rPr>
  </w:style>
  <w:style w:type="paragraph" w:customStyle="1" w:styleId="xl926">
    <w:name w:val="xl926"/>
    <w:basedOn w:val="Normal"/>
    <w:rsid w:val="0068189E"/>
    <w:pPr>
      <w:shd w:val="clear" w:color="000000" w:fill="92D050"/>
      <w:spacing w:before="100" w:beforeAutospacing="1" w:after="100" w:afterAutospacing="1" w:line="240" w:lineRule="auto"/>
      <w:jc w:val="both"/>
      <w:textAlignment w:val="center"/>
    </w:pPr>
    <w:rPr>
      <w:rFonts w:ascii="Arial" w:hAnsi="Arial" w:cs="Arial"/>
      <w:bCs w:val="0"/>
      <w:sz w:val="24"/>
      <w:szCs w:val="24"/>
      <w:lang w:eastAsia="ja-JP"/>
    </w:rPr>
  </w:style>
  <w:style w:type="paragraph" w:customStyle="1" w:styleId="xl927">
    <w:name w:val="xl927"/>
    <w:basedOn w:val="Normal"/>
    <w:rsid w:val="0068189E"/>
    <w:pPr>
      <w:spacing w:before="100" w:beforeAutospacing="1" w:after="100" w:afterAutospacing="1" w:line="240" w:lineRule="auto"/>
      <w:jc w:val="both"/>
      <w:textAlignment w:val="center"/>
    </w:pPr>
    <w:rPr>
      <w:rFonts w:ascii="Times New Roman" w:hAnsi="Times New Roman"/>
      <w:bCs w:val="0"/>
      <w:sz w:val="24"/>
      <w:szCs w:val="24"/>
      <w:lang w:eastAsia="ja-JP"/>
    </w:rPr>
  </w:style>
  <w:style w:type="paragraph" w:customStyle="1" w:styleId="xl928">
    <w:name w:val="xl92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sz w:val="24"/>
      <w:szCs w:val="24"/>
      <w:lang w:eastAsia="ja-JP"/>
    </w:rPr>
  </w:style>
  <w:style w:type="paragraph" w:customStyle="1" w:styleId="xl929">
    <w:name w:val="xl92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hAnsi="Times New Roman"/>
      <w:b/>
      <w:sz w:val="24"/>
      <w:szCs w:val="24"/>
      <w:lang w:eastAsia="ja-JP"/>
    </w:rPr>
  </w:style>
  <w:style w:type="paragraph" w:customStyle="1" w:styleId="xl930">
    <w:name w:val="xl930"/>
    <w:basedOn w:val="Normal"/>
    <w:rsid w:val="0068189E"/>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Times New Roman" w:hAnsi="Times New Roman"/>
      <w:b/>
      <w:sz w:val="24"/>
      <w:szCs w:val="24"/>
      <w:lang w:eastAsia="ja-JP"/>
    </w:rPr>
  </w:style>
  <w:style w:type="paragraph" w:customStyle="1" w:styleId="xl931">
    <w:name w:val="xl931"/>
    <w:basedOn w:val="Normal"/>
    <w:rsid w:val="0068189E"/>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both"/>
    </w:pPr>
    <w:rPr>
      <w:rFonts w:ascii="Times New Roman" w:hAnsi="Times New Roman"/>
      <w:b/>
      <w:sz w:val="24"/>
      <w:szCs w:val="24"/>
      <w:lang w:eastAsia="ja-JP"/>
    </w:rPr>
  </w:style>
  <w:style w:type="paragraph" w:customStyle="1" w:styleId="xl932">
    <w:name w:val="xl932"/>
    <w:basedOn w:val="Normal"/>
    <w:rsid w:val="0068189E"/>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both"/>
    </w:pPr>
    <w:rPr>
      <w:rFonts w:ascii="Times New Roman" w:hAnsi="Times New Roman"/>
      <w:bCs w:val="0"/>
      <w:sz w:val="24"/>
      <w:szCs w:val="24"/>
      <w:lang w:eastAsia="ja-JP"/>
    </w:rPr>
  </w:style>
  <w:style w:type="paragraph" w:customStyle="1" w:styleId="xl933">
    <w:name w:val="xl933"/>
    <w:basedOn w:val="Normal"/>
    <w:rsid w:val="0068189E"/>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Times New Roman" w:hAnsi="Times New Roman"/>
      <w:b/>
      <w:color w:val="000000"/>
      <w:sz w:val="24"/>
      <w:szCs w:val="24"/>
      <w:lang w:eastAsia="ja-JP"/>
    </w:rPr>
  </w:style>
  <w:style w:type="paragraph" w:customStyle="1" w:styleId="xl934">
    <w:name w:val="xl934"/>
    <w:basedOn w:val="Normal"/>
    <w:rsid w:val="0068189E"/>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both"/>
    </w:pPr>
    <w:rPr>
      <w:rFonts w:ascii="Times New Roman" w:hAnsi="Times New Roman"/>
      <w:b/>
      <w:sz w:val="24"/>
      <w:szCs w:val="24"/>
      <w:lang w:eastAsia="ja-JP"/>
    </w:rPr>
  </w:style>
  <w:style w:type="paragraph" w:customStyle="1" w:styleId="xl935">
    <w:name w:val="xl93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sz w:val="24"/>
      <w:szCs w:val="24"/>
      <w:lang w:eastAsia="ja-JP"/>
    </w:rPr>
  </w:style>
  <w:style w:type="paragraph" w:customStyle="1" w:styleId="xl936">
    <w:name w:val="xl93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color w:val="000000"/>
      <w:sz w:val="24"/>
      <w:szCs w:val="24"/>
      <w:lang w:eastAsia="ja-JP"/>
    </w:rPr>
  </w:style>
  <w:style w:type="paragraph" w:customStyle="1" w:styleId="xl937">
    <w:name w:val="xl937"/>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pPr>
    <w:rPr>
      <w:rFonts w:ascii="Times New Roman" w:hAnsi="Times New Roman"/>
      <w:bCs w:val="0"/>
      <w:sz w:val="24"/>
      <w:szCs w:val="24"/>
      <w:lang w:eastAsia="ja-JP"/>
    </w:rPr>
  </w:style>
  <w:style w:type="paragraph" w:customStyle="1" w:styleId="xl938">
    <w:name w:val="xl938"/>
    <w:basedOn w:val="Normal"/>
    <w:rsid w:val="0068189E"/>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both"/>
      <w:textAlignment w:val="center"/>
    </w:pPr>
    <w:rPr>
      <w:rFonts w:ascii="Times New Roman" w:hAnsi="Times New Roman"/>
      <w:b/>
      <w:sz w:val="24"/>
      <w:szCs w:val="24"/>
      <w:lang w:eastAsia="ja-JP"/>
    </w:rPr>
  </w:style>
  <w:style w:type="paragraph" w:customStyle="1" w:styleId="xl939">
    <w:name w:val="xl939"/>
    <w:basedOn w:val="Normal"/>
    <w:rsid w:val="0068189E"/>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both"/>
      <w:textAlignment w:val="center"/>
    </w:pPr>
    <w:rPr>
      <w:rFonts w:ascii="Times New Roman" w:hAnsi="Times New Roman"/>
      <w:bCs w:val="0"/>
      <w:sz w:val="24"/>
      <w:szCs w:val="24"/>
      <w:lang w:eastAsia="ja-JP"/>
    </w:rPr>
  </w:style>
  <w:style w:type="paragraph" w:customStyle="1" w:styleId="xl940">
    <w:name w:val="xl940"/>
    <w:basedOn w:val="Normal"/>
    <w:rsid w:val="0068189E"/>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both"/>
      <w:textAlignment w:val="center"/>
    </w:pPr>
    <w:rPr>
      <w:rFonts w:ascii="Times New Roman" w:hAnsi="Times New Roman"/>
      <w:b/>
      <w:sz w:val="24"/>
      <w:szCs w:val="24"/>
      <w:lang w:eastAsia="ja-JP"/>
    </w:rPr>
  </w:style>
  <w:style w:type="paragraph" w:customStyle="1" w:styleId="xl941">
    <w:name w:val="xl94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sz w:val="24"/>
      <w:szCs w:val="24"/>
      <w:lang w:eastAsia="ja-JP"/>
    </w:rPr>
  </w:style>
  <w:style w:type="paragraph" w:customStyle="1" w:styleId="xl942">
    <w:name w:val="xl942"/>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Cs w:val="0"/>
      <w:sz w:val="24"/>
      <w:szCs w:val="24"/>
      <w:lang w:eastAsia="ja-JP"/>
    </w:rPr>
  </w:style>
  <w:style w:type="paragraph" w:customStyle="1" w:styleId="xl943">
    <w:name w:val="xl94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sz w:val="24"/>
      <w:szCs w:val="24"/>
      <w:lang w:eastAsia="ja-JP"/>
    </w:rPr>
  </w:style>
  <w:style w:type="paragraph" w:customStyle="1" w:styleId="xl944">
    <w:name w:val="xl94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Cs w:val="0"/>
      <w:sz w:val="24"/>
      <w:szCs w:val="24"/>
      <w:lang w:eastAsia="ja-JP"/>
    </w:rPr>
  </w:style>
  <w:style w:type="paragraph" w:customStyle="1" w:styleId="xl945">
    <w:name w:val="xl945"/>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Cs w:val="0"/>
      <w:sz w:val="24"/>
      <w:szCs w:val="24"/>
      <w:lang w:eastAsia="ja-JP"/>
    </w:rPr>
  </w:style>
  <w:style w:type="paragraph" w:customStyle="1" w:styleId="xl946">
    <w:name w:val="xl946"/>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sz w:val="24"/>
      <w:szCs w:val="24"/>
      <w:lang w:eastAsia="ja-JP"/>
    </w:rPr>
  </w:style>
  <w:style w:type="paragraph" w:customStyle="1" w:styleId="xl947">
    <w:name w:val="xl947"/>
    <w:basedOn w:val="Normal"/>
    <w:rsid w:val="0068189E"/>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both"/>
      <w:textAlignment w:val="center"/>
    </w:pPr>
    <w:rPr>
      <w:rFonts w:ascii="Times New Roman" w:hAnsi="Times New Roman"/>
      <w:b/>
      <w:sz w:val="24"/>
      <w:szCs w:val="24"/>
      <w:lang w:eastAsia="ja-JP"/>
    </w:rPr>
  </w:style>
  <w:style w:type="paragraph" w:customStyle="1" w:styleId="xl948">
    <w:name w:val="xl948"/>
    <w:basedOn w:val="Normal"/>
    <w:rsid w:val="0068189E"/>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both"/>
      <w:textAlignment w:val="center"/>
    </w:pPr>
    <w:rPr>
      <w:rFonts w:ascii="Times New Roman" w:hAnsi="Times New Roman"/>
      <w:b/>
      <w:sz w:val="24"/>
      <w:szCs w:val="24"/>
      <w:lang w:eastAsia="ja-JP"/>
    </w:rPr>
  </w:style>
  <w:style w:type="paragraph" w:customStyle="1" w:styleId="xl949">
    <w:name w:val="xl94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Cs w:val="0"/>
      <w:sz w:val="24"/>
      <w:szCs w:val="24"/>
      <w:lang w:eastAsia="ja-JP"/>
    </w:rPr>
  </w:style>
  <w:style w:type="paragraph" w:customStyle="1" w:styleId="xl950">
    <w:name w:val="xl95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sz w:val="24"/>
      <w:szCs w:val="24"/>
      <w:lang w:eastAsia="ja-JP"/>
    </w:rPr>
  </w:style>
  <w:style w:type="paragraph" w:customStyle="1" w:styleId="xl951">
    <w:name w:val="xl951"/>
    <w:basedOn w:val="Normal"/>
    <w:rsid w:val="0068189E"/>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jc w:val="center"/>
      <w:textAlignment w:val="center"/>
    </w:pPr>
    <w:rPr>
      <w:rFonts w:ascii="Times New Roman" w:hAnsi="Times New Roman"/>
      <w:b/>
      <w:sz w:val="24"/>
      <w:szCs w:val="24"/>
      <w:lang w:eastAsia="ja-JP"/>
    </w:rPr>
  </w:style>
  <w:style w:type="paragraph" w:customStyle="1" w:styleId="xl952">
    <w:name w:val="xl952"/>
    <w:basedOn w:val="Normal"/>
    <w:rsid w:val="0068189E"/>
    <w:pPr>
      <w:spacing w:before="100" w:beforeAutospacing="1" w:after="100" w:afterAutospacing="1" w:line="240" w:lineRule="auto"/>
      <w:jc w:val="center"/>
      <w:textAlignment w:val="center"/>
    </w:pPr>
    <w:rPr>
      <w:rFonts w:ascii="Arial" w:hAnsi="Arial" w:cs="Arial"/>
      <w:bCs w:val="0"/>
      <w:sz w:val="24"/>
      <w:szCs w:val="24"/>
      <w:lang w:eastAsia="ja-JP"/>
    </w:rPr>
  </w:style>
  <w:style w:type="paragraph" w:customStyle="1" w:styleId="xl953">
    <w:name w:val="xl953"/>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Cs w:val="0"/>
      <w:sz w:val="24"/>
      <w:szCs w:val="24"/>
      <w:lang w:eastAsia="ja-JP"/>
    </w:rPr>
  </w:style>
  <w:style w:type="paragraph" w:customStyle="1" w:styleId="xl954">
    <w:name w:val="xl954"/>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Cs w:val="0"/>
      <w:sz w:val="24"/>
      <w:szCs w:val="24"/>
      <w:lang w:eastAsia="ja-JP"/>
    </w:rPr>
  </w:style>
  <w:style w:type="paragraph" w:customStyle="1" w:styleId="xl955">
    <w:name w:val="xl955"/>
    <w:basedOn w:val="Normal"/>
    <w:rsid w:val="0068189E"/>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both"/>
      <w:textAlignment w:val="center"/>
    </w:pPr>
    <w:rPr>
      <w:rFonts w:ascii="Times New Roman" w:hAnsi="Times New Roman"/>
      <w:bCs w:val="0"/>
      <w:sz w:val="28"/>
      <w:szCs w:val="28"/>
      <w:lang w:eastAsia="ja-JP"/>
    </w:rPr>
  </w:style>
  <w:style w:type="paragraph" w:customStyle="1" w:styleId="xl956">
    <w:name w:val="xl956"/>
    <w:basedOn w:val="Normal"/>
    <w:rsid w:val="0068189E"/>
    <w:pPr>
      <w:pBdr>
        <w:top w:val="single" w:sz="4" w:space="0" w:color="auto"/>
        <w:left w:val="single" w:sz="4" w:space="0" w:color="auto"/>
        <w:bottom w:val="single" w:sz="4" w:space="0" w:color="auto"/>
      </w:pBdr>
      <w:spacing w:before="100" w:beforeAutospacing="1" w:after="100" w:afterAutospacing="1" w:line="240" w:lineRule="auto"/>
      <w:jc w:val="both"/>
      <w:textAlignment w:val="top"/>
    </w:pPr>
    <w:rPr>
      <w:rFonts w:ascii="Times New Roman" w:hAnsi="Times New Roman"/>
      <w:b/>
      <w:sz w:val="24"/>
      <w:szCs w:val="24"/>
      <w:lang w:eastAsia="ja-JP"/>
    </w:rPr>
  </w:style>
  <w:style w:type="paragraph" w:customStyle="1" w:styleId="xl957">
    <w:name w:val="xl957"/>
    <w:basedOn w:val="Normal"/>
    <w:rsid w:val="0068189E"/>
    <w:pPr>
      <w:pBdr>
        <w:top w:val="single" w:sz="4" w:space="0" w:color="auto"/>
        <w:bottom w:val="single" w:sz="4" w:space="0" w:color="auto"/>
        <w:right w:val="single" w:sz="4" w:space="0" w:color="auto"/>
      </w:pBdr>
      <w:spacing w:before="100" w:beforeAutospacing="1" w:after="100" w:afterAutospacing="1" w:line="240" w:lineRule="auto"/>
      <w:jc w:val="both"/>
      <w:textAlignment w:val="top"/>
    </w:pPr>
    <w:rPr>
      <w:rFonts w:ascii="Times New Roman" w:hAnsi="Times New Roman"/>
      <w:b/>
      <w:sz w:val="24"/>
      <w:szCs w:val="24"/>
      <w:lang w:eastAsia="ja-JP"/>
    </w:rPr>
  </w:style>
  <w:style w:type="paragraph" w:customStyle="1" w:styleId="xl958">
    <w:name w:val="xl958"/>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sz w:val="24"/>
      <w:szCs w:val="24"/>
      <w:lang w:eastAsia="ja-JP"/>
    </w:rPr>
  </w:style>
  <w:style w:type="paragraph" w:customStyle="1" w:styleId="xl959">
    <w:name w:val="xl95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center"/>
    </w:pPr>
    <w:rPr>
      <w:rFonts w:ascii="Times New Roman" w:hAnsi="Times New Roman"/>
      <w:bCs w:val="0"/>
      <w:sz w:val="24"/>
      <w:szCs w:val="24"/>
      <w:lang w:eastAsia="ja-JP"/>
    </w:rPr>
  </w:style>
  <w:style w:type="paragraph" w:customStyle="1" w:styleId="xl960">
    <w:name w:val="xl96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Times New Roman" w:hAnsi="Times New Roman"/>
      <w:bCs w:val="0"/>
      <w:sz w:val="24"/>
      <w:szCs w:val="24"/>
      <w:lang w:eastAsia="ja-JP"/>
    </w:rPr>
  </w:style>
  <w:style w:type="paragraph" w:customStyle="1" w:styleId="xl961">
    <w:name w:val="xl961"/>
    <w:basedOn w:val="Normal"/>
    <w:rsid w:val="0068189E"/>
    <w:pPr>
      <w:pBdr>
        <w:top w:val="single" w:sz="4" w:space="0" w:color="auto"/>
        <w:left w:val="single" w:sz="4" w:space="0" w:color="auto"/>
        <w:bottom w:val="single" w:sz="4" w:space="0" w:color="auto"/>
      </w:pBdr>
      <w:spacing w:before="100" w:beforeAutospacing="1" w:after="100" w:afterAutospacing="1" w:line="240" w:lineRule="auto"/>
      <w:jc w:val="both"/>
      <w:textAlignment w:val="top"/>
    </w:pPr>
    <w:rPr>
      <w:rFonts w:ascii="Times New Roman" w:hAnsi="Times New Roman"/>
      <w:b/>
      <w:sz w:val="24"/>
      <w:szCs w:val="24"/>
      <w:lang w:eastAsia="ja-JP"/>
    </w:rPr>
  </w:style>
  <w:style w:type="paragraph" w:customStyle="1" w:styleId="xl962">
    <w:name w:val="xl962"/>
    <w:basedOn w:val="Normal"/>
    <w:rsid w:val="0068189E"/>
    <w:pPr>
      <w:pBdr>
        <w:top w:val="single" w:sz="4" w:space="0" w:color="auto"/>
        <w:bottom w:val="single" w:sz="4" w:space="0" w:color="auto"/>
        <w:right w:val="single" w:sz="4" w:space="0" w:color="auto"/>
      </w:pBdr>
      <w:spacing w:before="100" w:beforeAutospacing="1" w:after="100" w:afterAutospacing="1" w:line="240" w:lineRule="auto"/>
      <w:jc w:val="both"/>
      <w:textAlignment w:val="top"/>
    </w:pPr>
    <w:rPr>
      <w:rFonts w:ascii="Times New Roman" w:hAnsi="Times New Roman"/>
      <w:b/>
      <w:sz w:val="24"/>
      <w:szCs w:val="24"/>
      <w:lang w:eastAsia="ja-JP"/>
    </w:rPr>
  </w:style>
  <w:style w:type="paragraph" w:customStyle="1" w:styleId="xl963">
    <w:name w:val="xl963"/>
    <w:basedOn w:val="Normal"/>
    <w:rsid w:val="0068189E"/>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jc w:val="center"/>
      <w:textAlignment w:val="center"/>
    </w:pPr>
    <w:rPr>
      <w:rFonts w:ascii="Times New Roman" w:hAnsi="Times New Roman"/>
      <w:b/>
      <w:sz w:val="24"/>
      <w:szCs w:val="24"/>
      <w:lang w:eastAsia="ja-JP"/>
    </w:rPr>
  </w:style>
  <w:style w:type="paragraph" w:customStyle="1" w:styleId="xl964">
    <w:name w:val="xl964"/>
    <w:basedOn w:val="Normal"/>
    <w:rsid w:val="0068189E"/>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jc w:val="center"/>
    </w:pPr>
    <w:rPr>
      <w:rFonts w:ascii="Times New Roman" w:hAnsi="Times New Roman"/>
      <w:b/>
      <w:sz w:val="24"/>
      <w:szCs w:val="24"/>
      <w:lang w:eastAsia="ja-JP"/>
    </w:rPr>
  </w:style>
  <w:style w:type="paragraph" w:customStyle="1" w:styleId="CharChar1CharCharCharChar">
    <w:name w:val="Char Char1 Char Char Char Char"/>
    <w:basedOn w:val="Normal"/>
    <w:next w:val="Normal"/>
    <w:autoRedefine/>
    <w:semiHidden/>
    <w:rsid w:val="0068189E"/>
    <w:pPr>
      <w:spacing w:before="60" w:after="240" w:line="240" w:lineRule="exact"/>
      <w:jc w:val="both"/>
    </w:pPr>
    <w:rPr>
      <w:rFonts w:ascii="Times New Roman" w:hAnsi="Times New Roman"/>
      <w:b/>
      <w:bCs w:val="0"/>
      <w:sz w:val="30"/>
      <w:lang w:eastAsia="ja-JP"/>
    </w:rPr>
  </w:style>
  <w:style w:type="paragraph" w:customStyle="1" w:styleId="VSISection2Listing">
    <w:name w:val="VSI Section 2 Listing"/>
    <w:basedOn w:val="BodyText"/>
    <w:rsid w:val="0068189E"/>
    <w:pPr>
      <w:numPr>
        <w:numId w:val="216"/>
      </w:numPr>
      <w:spacing w:before="60" w:after="60" w:line="264" w:lineRule="auto"/>
      <w:jc w:val="both"/>
    </w:pPr>
    <w:rPr>
      <w:rFonts w:ascii="Arial" w:hAnsi="Arial"/>
      <w:bCs w:val="0"/>
      <w:sz w:val="22"/>
      <w:szCs w:val="20"/>
      <w:lang w:val="en-US" w:eastAsia="en-US"/>
    </w:rPr>
  </w:style>
  <w:style w:type="paragraph" w:customStyle="1" w:styleId="VSISection3Bullet">
    <w:name w:val="VSI Section 3 Bullet"/>
    <w:basedOn w:val="BodyText"/>
    <w:rsid w:val="0068189E"/>
    <w:pPr>
      <w:numPr>
        <w:numId w:val="217"/>
      </w:numPr>
      <w:spacing w:before="60" w:after="60" w:line="264" w:lineRule="auto"/>
      <w:jc w:val="both"/>
    </w:pPr>
    <w:rPr>
      <w:rFonts w:ascii="Arial" w:hAnsi="Arial"/>
      <w:bCs w:val="0"/>
      <w:sz w:val="22"/>
      <w:szCs w:val="20"/>
      <w:lang w:val="en-US" w:eastAsia="en-US"/>
    </w:rPr>
  </w:style>
  <w:style w:type="paragraph" w:customStyle="1" w:styleId="VSISection2ListingEmphasis">
    <w:name w:val="VSI Section 2 Listing Emphasis"/>
    <w:basedOn w:val="VSISection2Listing"/>
    <w:link w:val="VSISection2ListingEmphasisChar"/>
    <w:rsid w:val="0068189E"/>
    <w:rPr>
      <w:b/>
      <w:kern w:val="1"/>
      <w:szCs w:val="24"/>
    </w:rPr>
  </w:style>
  <w:style w:type="character" w:customStyle="1" w:styleId="VSISection2ListingEmphasisChar">
    <w:name w:val="VSI Section 2 Listing Emphasis Char"/>
    <w:link w:val="VSISection2ListingEmphasis"/>
    <w:rsid w:val="0068189E"/>
    <w:rPr>
      <w:rFonts w:ascii="Arial" w:eastAsia="Times New Roman" w:hAnsi="Arial" w:cs="Times New Roman"/>
      <w:b/>
      <w:color w:val="auto"/>
      <w:kern w:val="1"/>
      <w:sz w:val="22"/>
      <w:szCs w:val="24"/>
    </w:rPr>
  </w:style>
  <w:style w:type="paragraph" w:customStyle="1" w:styleId="VSISection1">
    <w:name w:val="VSI Section 1"/>
    <w:basedOn w:val="BodyText"/>
    <w:rsid w:val="0068189E"/>
    <w:pPr>
      <w:numPr>
        <w:numId w:val="218"/>
      </w:numPr>
      <w:spacing w:before="360" w:after="240" w:line="264" w:lineRule="auto"/>
      <w:jc w:val="both"/>
    </w:pPr>
    <w:rPr>
      <w:rFonts w:ascii="Arial" w:hAnsi="Arial"/>
      <w:b/>
      <w:bCs w:val="0"/>
      <w:sz w:val="28"/>
      <w:szCs w:val="28"/>
      <w:lang w:val="en-US" w:eastAsia="en-US"/>
    </w:rPr>
  </w:style>
  <w:style w:type="paragraph" w:customStyle="1" w:styleId="VSISection2">
    <w:name w:val="VSI Section 2"/>
    <w:basedOn w:val="BodyText"/>
    <w:rsid w:val="0068189E"/>
    <w:pPr>
      <w:numPr>
        <w:ilvl w:val="1"/>
        <w:numId w:val="218"/>
      </w:numPr>
      <w:spacing w:before="240" w:line="264" w:lineRule="auto"/>
      <w:jc w:val="both"/>
    </w:pPr>
    <w:rPr>
      <w:rFonts w:ascii="Arial" w:hAnsi="Arial" w:cs="Tahoma"/>
      <w:b/>
      <w:bCs w:val="0"/>
      <w:sz w:val="26"/>
      <w:szCs w:val="26"/>
      <w:lang w:val="en-US" w:eastAsia="en-US"/>
    </w:rPr>
  </w:style>
  <w:style w:type="paragraph" w:customStyle="1" w:styleId="VSISection4">
    <w:name w:val="VSI Section 4"/>
    <w:basedOn w:val="BodyText"/>
    <w:link w:val="VSISection4Char"/>
    <w:rsid w:val="0068189E"/>
    <w:pPr>
      <w:numPr>
        <w:ilvl w:val="3"/>
        <w:numId w:val="218"/>
      </w:numPr>
      <w:spacing w:before="60" w:after="60" w:line="264" w:lineRule="auto"/>
      <w:jc w:val="both"/>
    </w:pPr>
    <w:rPr>
      <w:rFonts w:ascii="Arial" w:hAnsi="Arial"/>
      <w:bCs w:val="0"/>
      <w:kern w:val="1"/>
      <w:lang w:val="en-US" w:eastAsia="en-US"/>
    </w:rPr>
  </w:style>
  <w:style w:type="paragraph" w:customStyle="1" w:styleId="VSISection3">
    <w:name w:val="VSI Section 3"/>
    <w:basedOn w:val="BodyText"/>
    <w:rsid w:val="0068189E"/>
    <w:pPr>
      <w:numPr>
        <w:ilvl w:val="2"/>
        <w:numId w:val="218"/>
      </w:numPr>
      <w:spacing w:before="60" w:after="60" w:line="264" w:lineRule="auto"/>
      <w:jc w:val="both"/>
    </w:pPr>
    <w:rPr>
      <w:rFonts w:ascii="Arial" w:hAnsi="Arial"/>
      <w:b/>
      <w:bCs w:val="0"/>
      <w:sz w:val="26"/>
      <w:szCs w:val="26"/>
      <w:lang w:val="en-US" w:eastAsia="en-US"/>
    </w:rPr>
  </w:style>
  <w:style w:type="paragraph" w:customStyle="1" w:styleId="VSISection3Body">
    <w:name w:val="VSI Section 3 Body"/>
    <w:basedOn w:val="BodyText"/>
    <w:link w:val="VSISection3BodyChar"/>
    <w:rsid w:val="0068189E"/>
    <w:pPr>
      <w:spacing w:before="60" w:after="60" w:line="264" w:lineRule="auto"/>
      <w:ind w:left="567" w:firstLine="284"/>
      <w:jc w:val="both"/>
    </w:pPr>
    <w:rPr>
      <w:rFonts w:ascii="Arial" w:hAnsi="Arial"/>
      <w:bCs w:val="0"/>
      <w:kern w:val="1"/>
      <w:szCs w:val="20"/>
      <w:lang w:val="en-US" w:eastAsia="en-US"/>
    </w:rPr>
  </w:style>
  <w:style w:type="paragraph" w:customStyle="1" w:styleId="VSISection4Body">
    <w:name w:val="VSI Section 4 Body"/>
    <w:basedOn w:val="BodyText"/>
    <w:link w:val="VSISection4BodyChar"/>
    <w:rsid w:val="0068189E"/>
    <w:pPr>
      <w:spacing w:before="60" w:after="60" w:line="264" w:lineRule="auto"/>
      <w:ind w:left="851" w:firstLine="284"/>
      <w:jc w:val="both"/>
    </w:pPr>
    <w:rPr>
      <w:rFonts w:ascii="Arial" w:hAnsi="Arial"/>
      <w:bCs w:val="0"/>
      <w:kern w:val="1"/>
      <w:szCs w:val="20"/>
      <w:lang w:val="en-US" w:eastAsia="en-US"/>
    </w:rPr>
  </w:style>
  <w:style w:type="character" w:customStyle="1" w:styleId="VSISection4BodyChar">
    <w:name w:val="VSI Section 4 Body Char"/>
    <w:link w:val="VSISection4Body"/>
    <w:rsid w:val="0068189E"/>
    <w:rPr>
      <w:rFonts w:ascii="Arial" w:eastAsia="Times New Roman" w:hAnsi="Arial" w:cs="Times New Roman"/>
      <w:color w:val="auto"/>
      <w:kern w:val="1"/>
      <w:sz w:val="24"/>
      <w:szCs w:val="20"/>
    </w:rPr>
  </w:style>
  <w:style w:type="paragraph" w:customStyle="1" w:styleId="VSISection3Notice">
    <w:name w:val="VSI Section 3 Notice"/>
    <w:basedOn w:val="VSISection3Body"/>
    <w:link w:val="VSISection3NoticeChar"/>
    <w:rsid w:val="0068189E"/>
    <w:rPr>
      <w:i/>
    </w:rPr>
  </w:style>
  <w:style w:type="character" w:customStyle="1" w:styleId="VSISection3BodyChar">
    <w:name w:val="VSI Section 3 Body Char"/>
    <w:link w:val="VSISection3Body"/>
    <w:rsid w:val="0068189E"/>
    <w:rPr>
      <w:rFonts w:ascii="Arial" w:eastAsia="Times New Roman" w:hAnsi="Arial" w:cs="Times New Roman"/>
      <w:color w:val="auto"/>
      <w:kern w:val="1"/>
      <w:sz w:val="24"/>
      <w:szCs w:val="20"/>
    </w:rPr>
  </w:style>
  <w:style w:type="character" w:customStyle="1" w:styleId="VSISection3NoticeChar">
    <w:name w:val="VSI Section 3 Notice Char"/>
    <w:link w:val="VSISection3Notice"/>
    <w:rsid w:val="0068189E"/>
    <w:rPr>
      <w:rFonts w:ascii="Arial" w:eastAsia="Times New Roman" w:hAnsi="Arial" w:cs="Times New Roman"/>
      <w:i/>
      <w:color w:val="auto"/>
      <w:kern w:val="1"/>
      <w:sz w:val="24"/>
      <w:szCs w:val="20"/>
    </w:rPr>
  </w:style>
  <w:style w:type="character" w:customStyle="1" w:styleId="VSISection4Char">
    <w:name w:val="VSI Section 4 Char"/>
    <w:link w:val="VSISection4"/>
    <w:rsid w:val="0068189E"/>
    <w:rPr>
      <w:rFonts w:ascii="Arial" w:eastAsia="Times New Roman" w:hAnsi="Arial" w:cs="Times New Roman"/>
      <w:color w:val="auto"/>
      <w:kern w:val="1"/>
      <w:sz w:val="24"/>
      <w:szCs w:val="24"/>
    </w:rPr>
  </w:style>
  <w:style w:type="paragraph" w:customStyle="1" w:styleId="VSIFeagureTitle">
    <w:name w:val="VSI Feagure Title"/>
    <w:basedOn w:val="BodyText"/>
    <w:link w:val="VSIFeagureTitleChar"/>
    <w:rsid w:val="0068189E"/>
    <w:pPr>
      <w:spacing w:before="60" w:after="60" w:line="264" w:lineRule="auto"/>
      <w:jc w:val="center"/>
    </w:pPr>
    <w:rPr>
      <w:rFonts w:ascii="Arial" w:hAnsi="Arial"/>
      <w:b/>
      <w:bCs w:val="0"/>
      <w:i/>
      <w:kern w:val="1"/>
      <w:sz w:val="18"/>
      <w:szCs w:val="20"/>
      <w:lang w:val="en-US" w:eastAsia="en-US"/>
    </w:rPr>
  </w:style>
  <w:style w:type="character" w:customStyle="1" w:styleId="VSIFeagureTitleChar">
    <w:name w:val="VSI Feagure Title Char"/>
    <w:link w:val="VSIFeagureTitle"/>
    <w:rsid w:val="0068189E"/>
    <w:rPr>
      <w:rFonts w:ascii="Arial" w:eastAsia="Times New Roman" w:hAnsi="Arial" w:cs="Times New Roman"/>
      <w:b/>
      <w:i/>
      <w:color w:val="auto"/>
      <w:kern w:val="1"/>
      <w:sz w:val="18"/>
      <w:szCs w:val="20"/>
    </w:rPr>
  </w:style>
  <w:style w:type="paragraph" w:customStyle="1" w:styleId="VSISection4Bullet">
    <w:name w:val="VSI Section 4 Bullet"/>
    <w:basedOn w:val="BodyText"/>
    <w:link w:val="VSISection4BulletChar"/>
    <w:rsid w:val="0068189E"/>
    <w:pPr>
      <w:numPr>
        <w:numId w:val="219"/>
      </w:numPr>
      <w:spacing w:before="60" w:after="60" w:line="264" w:lineRule="auto"/>
      <w:jc w:val="both"/>
    </w:pPr>
    <w:rPr>
      <w:rFonts w:ascii="Arial" w:hAnsi="Arial"/>
      <w:bCs w:val="0"/>
      <w:kern w:val="1"/>
      <w:sz w:val="22"/>
      <w:lang w:val="en-US" w:eastAsia="en-US"/>
    </w:rPr>
  </w:style>
  <w:style w:type="character" w:customStyle="1" w:styleId="VSISection4BulletChar">
    <w:name w:val="VSI Section 4 Bullet Char"/>
    <w:link w:val="VSISection4Bullet"/>
    <w:rsid w:val="0068189E"/>
    <w:rPr>
      <w:rFonts w:ascii="Arial" w:eastAsia="Times New Roman" w:hAnsi="Arial" w:cs="Times New Roman"/>
      <w:color w:val="auto"/>
      <w:kern w:val="1"/>
      <w:sz w:val="22"/>
      <w:szCs w:val="24"/>
    </w:rPr>
  </w:style>
  <w:style w:type="paragraph" w:customStyle="1" w:styleId="Heading3Body">
    <w:name w:val="Heading 3 Body"/>
    <w:basedOn w:val="BodyText"/>
    <w:rsid w:val="0068189E"/>
    <w:pPr>
      <w:spacing w:before="60" w:after="60" w:line="264" w:lineRule="auto"/>
      <w:ind w:left="284" w:firstLine="284"/>
      <w:jc w:val="both"/>
    </w:pPr>
    <w:rPr>
      <w:rFonts w:ascii="Arial" w:eastAsia="SimSun" w:hAnsi="Arial"/>
      <w:bCs w:val="0"/>
      <w:noProof/>
      <w:sz w:val="22"/>
      <w:lang w:val="vi-VN" w:eastAsia="zh-CN"/>
    </w:rPr>
  </w:style>
  <w:style w:type="paragraph" w:customStyle="1" w:styleId="VSIFeagure">
    <w:name w:val="VSI Feagure"/>
    <w:basedOn w:val="BodyText"/>
    <w:rsid w:val="0068189E"/>
    <w:pPr>
      <w:spacing w:before="60" w:after="60" w:line="264" w:lineRule="auto"/>
      <w:jc w:val="center"/>
    </w:pPr>
    <w:rPr>
      <w:rFonts w:ascii="Arial" w:eastAsia="SimSun" w:hAnsi="Arial"/>
      <w:bCs w:val="0"/>
      <w:noProof/>
      <w:sz w:val="22"/>
      <w:lang w:val="vi-VN" w:eastAsia="zh-CN"/>
    </w:rPr>
  </w:style>
  <w:style w:type="paragraph" w:customStyle="1" w:styleId="Heading4Body">
    <w:name w:val="Heading 4 Body"/>
    <w:basedOn w:val="BodyText"/>
    <w:rsid w:val="0068189E"/>
    <w:pPr>
      <w:spacing w:before="60" w:after="60" w:line="264" w:lineRule="auto"/>
      <w:ind w:left="567" w:firstLine="284"/>
      <w:jc w:val="both"/>
    </w:pPr>
    <w:rPr>
      <w:rFonts w:ascii="Arial" w:eastAsia="SimSun" w:hAnsi="Arial"/>
      <w:bCs w:val="0"/>
      <w:noProof/>
      <w:sz w:val="22"/>
      <w:lang w:val="vi-VN" w:eastAsia="zh-CN"/>
    </w:rPr>
  </w:style>
  <w:style w:type="character" w:customStyle="1" w:styleId="VSISection2BodyCharChar">
    <w:name w:val="VSI Section 2 Body Char Char"/>
    <w:link w:val="VSISection2Body"/>
    <w:rsid w:val="0068189E"/>
    <w:rPr>
      <w:rFonts w:ascii="Arial" w:hAnsi="Arial"/>
    </w:rPr>
  </w:style>
  <w:style w:type="paragraph" w:customStyle="1" w:styleId="VSISection2Step">
    <w:name w:val="VSI Section 2 Step"/>
    <w:basedOn w:val="BodyText"/>
    <w:rsid w:val="0068189E"/>
    <w:pPr>
      <w:numPr>
        <w:numId w:val="220"/>
      </w:numPr>
      <w:spacing w:before="60" w:after="60" w:line="264" w:lineRule="auto"/>
      <w:jc w:val="both"/>
    </w:pPr>
    <w:rPr>
      <w:rFonts w:ascii="Verdana" w:hAnsi="Verdana"/>
      <w:bCs w:val="0"/>
      <w:sz w:val="18"/>
      <w:szCs w:val="20"/>
      <w:lang w:val="en-US" w:eastAsia="en-US"/>
    </w:rPr>
  </w:style>
  <w:style w:type="paragraph" w:customStyle="1" w:styleId="VSISection2Body">
    <w:name w:val="VSI Section 2 Body"/>
    <w:basedOn w:val="Normal"/>
    <w:link w:val="VSISection2BodyCharChar"/>
    <w:rsid w:val="0068189E"/>
    <w:pPr>
      <w:spacing w:before="60" w:after="60" w:line="264" w:lineRule="auto"/>
      <w:ind w:left="284" w:firstLine="284"/>
      <w:jc w:val="both"/>
    </w:pPr>
    <w:rPr>
      <w:rFonts w:ascii="Arial" w:eastAsiaTheme="minorHAnsi" w:hAnsi="Arial" w:cs="Arial Unicode MS"/>
      <w:bCs w:val="0"/>
      <w:color w:val="000000"/>
      <w:sz w:val="26"/>
      <w:szCs w:val="80"/>
    </w:rPr>
  </w:style>
  <w:style w:type="paragraph" w:customStyle="1" w:styleId="VSISection2StepBody">
    <w:name w:val="VSI Section 2 Step Body"/>
    <w:basedOn w:val="BodyText"/>
    <w:rsid w:val="0068189E"/>
    <w:pPr>
      <w:spacing w:before="60" w:after="60" w:line="264" w:lineRule="auto"/>
      <w:ind w:left="1134" w:firstLine="284"/>
      <w:jc w:val="both"/>
    </w:pPr>
    <w:rPr>
      <w:rFonts w:ascii="Verdana" w:eastAsia="SimSun" w:hAnsi="Verdana"/>
      <w:bCs w:val="0"/>
      <w:noProof/>
      <w:sz w:val="18"/>
      <w:lang w:val="vi-VN" w:eastAsia="zh-CN"/>
    </w:rPr>
  </w:style>
  <w:style w:type="paragraph" w:customStyle="1" w:styleId="HBullet">
    <w:name w:val="H_Bullet"/>
    <w:basedOn w:val="Normal"/>
    <w:link w:val="HBulletCharChar"/>
    <w:autoRedefine/>
    <w:rsid w:val="0068189E"/>
    <w:pPr>
      <w:numPr>
        <w:numId w:val="221"/>
      </w:numPr>
      <w:spacing w:before="60" w:after="0" w:line="360" w:lineRule="auto"/>
      <w:jc w:val="both"/>
    </w:pPr>
    <w:rPr>
      <w:rFonts w:ascii="Times New Roman" w:hAnsi="Times New Roman"/>
      <w:bCs w:val="0"/>
      <w:sz w:val="26"/>
      <w:szCs w:val="28"/>
      <w:lang w:eastAsia="ja-JP"/>
    </w:rPr>
  </w:style>
  <w:style w:type="character" w:customStyle="1" w:styleId="HBulletCharChar">
    <w:name w:val="H_Bullet Char Char"/>
    <w:link w:val="HBullet"/>
    <w:rsid w:val="0068189E"/>
    <w:rPr>
      <w:rFonts w:eastAsia="Times New Roman" w:cs="Times New Roman"/>
      <w:color w:val="auto"/>
      <w:szCs w:val="28"/>
      <w:lang w:eastAsia="ja-JP"/>
    </w:rPr>
  </w:style>
  <w:style w:type="paragraph" w:customStyle="1" w:styleId="StyleBodyTextIndentLeft05">
    <w:name w:val="Style Body Text Indent + Left:  0.5&quot;"/>
    <w:basedOn w:val="Normal"/>
    <w:rsid w:val="0068189E"/>
    <w:pPr>
      <w:spacing w:before="60" w:after="0" w:line="240" w:lineRule="auto"/>
      <w:jc w:val="both"/>
    </w:pPr>
    <w:rPr>
      <w:rFonts w:ascii="Times New Roman" w:hAnsi="Times New Roman"/>
      <w:bCs w:val="0"/>
      <w:sz w:val="24"/>
      <w:szCs w:val="24"/>
      <w:lang w:eastAsia="ja-JP"/>
    </w:rPr>
  </w:style>
  <w:style w:type="paragraph" w:customStyle="1" w:styleId="B7A3AA4F82F84F2E8D122C3B6DBBE8C9">
    <w:name w:val="B7A3AA4F82F84F2E8D122C3B6DBBE8C9"/>
    <w:rsid w:val="0068189E"/>
    <w:pPr>
      <w:spacing w:before="60" w:after="200" w:line="276" w:lineRule="auto"/>
      <w:jc w:val="both"/>
    </w:pPr>
    <w:rPr>
      <w:rFonts w:eastAsia="Times New Roman" w:cs="Times New Roman"/>
      <w:color w:val="auto"/>
      <w:sz w:val="22"/>
      <w:szCs w:val="22"/>
    </w:rPr>
  </w:style>
  <w:style w:type="paragraph" w:customStyle="1" w:styleId="2C96251DF7254AB9B7587D59CAF4CF7A">
    <w:name w:val="2C96251DF7254AB9B7587D59CAF4CF7A"/>
    <w:rsid w:val="0068189E"/>
    <w:pPr>
      <w:spacing w:before="60" w:after="200" w:line="276" w:lineRule="auto"/>
      <w:jc w:val="both"/>
    </w:pPr>
    <w:rPr>
      <w:rFonts w:ascii="Calibri" w:eastAsia="Times New Roman" w:hAnsi="Calibri" w:cs="Times New Roman"/>
      <w:color w:val="auto"/>
      <w:sz w:val="22"/>
      <w:szCs w:val="22"/>
    </w:rPr>
  </w:style>
  <w:style w:type="paragraph" w:customStyle="1" w:styleId="CharCharCharCharCharCharCharCharChar">
    <w:name w:val="Char Char Char Char Char Char Char Char Char"/>
    <w:basedOn w:val="Normal"/>
    <w:rsid w:val="0068189E"/>
    <w:pPr>
      <w:spacing w:before="60" w:after="240" w:line="240" w:lineRule="exact"/>
      <w:jc w:val="both"/>
    </w:pPr>
    <w:rPr>
      <w:rFonts w:ascii="Verdana" w:hAnsi="Verdana" w:cs="Verdana"/>
      <w:bCs w:val="0"/>
      <w:sz w:val="20"/>
      <w:szCs w:val="20"/>
      <w:lang w:eastAsia="ja-JP"/>
    </w:rPr>
  </w:style>
  <w:style w:type="numbering" w:customStyle="1" w:styleId="1ai3">
    <w:name w:val="1 / a / i3"/>
    <w:basedOn w:val="NoList"/>
    <w:next w:val="1ai"/>
    <w:rsid w:val="0068189E"/>
    <w:pPr>
      <w:numPr>
        <w:numId w:val="222"/>
      </w:numPr>
    </w:pPr>
  </w:style>
  <w:style w:type="paragraph" w:customStyle="1" w:styleId="picture">
    <w:name w:val="picture"/>
    <w:next w:val="Normal"/>
    <w:qFormat/>
    <w:rsid w:val="0068189E"/>
    <w:pPr>
      <w:numPr>
        <w:numId w:val="223"/>
      </w:numPr>
      <w:spacing w:before="60" w:after="240" w:line="264" w:lineRule="auto"/>
      <w:jc w:val="center"/>
    </w:pPr>
    <w:rPr>
      <w:rFonts w:ascii="Arial" w:eastAsia="Times New Roman" w:hAnsi="Arial" w:cs="Times New Roman"/>
      <w:color w:val="auto"/>
      <w:sz w:val="22"/>
      <w:szCs w:val="22"/>
    </w:rPr>
  </w:style>
  <w:style w:type="paragraph" w:customStyle="1" w:styleId="anh0">
    <w:name w:val="anh"/>
    <w:basedOn w:val="Normal"/>
    <w:next w:val="Normal"/>
    <w:qFormat/>
    <w:rsid w:val="0068189E"/>
    <w:pPr>
      <w:spacing w:before="120" w:after="280" w:line="360" w:lineRule="auto"/>
      <w:jc w:val="center"/>
    </w:pPr>
    <w:rPr>
      <w:rFonts w:ascii="Times New Roman" w:eastAsia="Arial" w:hAnsi="Times New Roman"/>
      <w:bCs w:val="0"/>
      <w:noProof/>
      <w:sz w:val="28"/>
      <w:lang w:eastAsia="ja-JP"/>
    </w:rPr>
  </w:style>
  <w:style w:type="paragraph" w:styleId="E-mailSignature">
    <w:name w:val="E-mail Signature"/>
    <w:basedOn w:val="Normal"/>
    <w:link w:val="E-mailSignatureChar"/>
    <w:semiHidden/>
    <w:rsid w:val="0068189E"/>
    <w:pPr>
      <w:keepNext/>
      <w:spacing w:before="60" w:after="0" w:line="360" w:lineRule="exact"/>
      <w:ind w:firstLine="720"/>
      <w:jc w:val="both"/>
    </w:pPr>
    <w:rPr>
      <w:rFonts w:ascii="Times New Roman" w:hAnsi="Times New Roman"/>
      <w:bCs w:val="0"/>
      <w:sz w:val="28"/>
      <w:szCs w:val="24"/>
      <w:lang w:eastAsia="ja-JP"/>
    </w:rPr>
  </w:style>
  <w:style w:type="character" w:customStyle="1" w:styleId="E-mailSignatureChar">
    <w:name w:val="E-mail Signature Char"/>
    <w:basedOn w:val="DefaultParagraphFont"/>
    <w:link w:val="E-mailSignature"/>
    <w:semiHidden/>
    <w:rsid w:val="0068189E"/>
    <w:rPr>
      <w:rFonts w:eastAsia="Times New Roman" w:cs="Times New Roman"/>
      <w:color w:val="auto"/>
      <w:sz w:val="28"/>
      <w:szCs w:val="24"/>
      <w:lang w:eastAsia="ja-JP"/>
    </w:rPr>
  </w:style>
  <w:style w:type="character" w:customStyle="1" w:styleId="Level1Char">
    <w:name w:val="Level 1 Char"/>
    <w:rsid w:val="0068189E"/>
    <w:rPr>
      <w:rFonts w:eastAsia="Arial"/>
      <w:b/>
      <w:sz w:val="26"/>
      <w:szCs w:val="26"/>
      <w:lang w:val="en-US" w:eastAsia="en-US"/>
    </w:rPr>
  </w:style>
  <w:style w:type="character" w:customStyle="1" w:styleId="HinhveChar0">
    <w:name w:val="Hinh ve Char"/>
    <w:link w:val="Hinhve"/>
    <w:rsid w:val="0068189E"/>
    <w:rPr>
      <w:rFonts w:eastAsia="Times New Roman" w:cs="Times New Roman"/>
      <w:i/>
      <w:color w:val="auto"/>
      <w:sz w:val="20"/>
      <w:szCs w:val="24"/>
      <w:lang w:val="vi-VN" w:eastAsia="x-none"/>
    </w:rPr>
  </w:style>
  <w:style w:type="paragraph" w:customStyle="1" w:styleId="BaoCao">
    <w:name w:val="BaoCao"/>
    <w:basedOn w:val="Normal"/>
    <w:rsid w:val="0068189E"/>
    <w:pPr>
      <w:keepNext/>
      <w:spacing w:before="60" w:after="0" w:line="360" w:lineRule="exact"/>
      <w:ind w:firstLine="720"/>
      <w:jc w:val="center"/>
    </w:pPr>
    <w:rPr>
      <w:rFonts w:ascii="Arial" w:hAnsi="Arial"/>
      <w:b/>
      <w:bCs w:val="0"/>
      <w:sz w:val="26"/>
      <w:szCs w:val="24"/>
      <w:lang w:eastAsia="ja-JP"/>
    </w:rPr>
  </w:style>
  <w:style w:type="paragraph" w:customStyle="1" w:styleId="ButlletNumber">
    <w:name w:val="Butllet Number"/>
    <w:basedOn w:val="Content"/>
    <w:rsid w:val="0068189E"/>
    <w:pPr>
      <w:widowControl w:val="0"/>
      <w:numPr>
        <w:numId w:val="225"/>
      </w:numPr>
      <w:tabs>
        <w:tab w:val="clear" w:pos="1296"/>
        <w:tab w:val="num" w:pos="360"/>
      </w:tabs>
      <w:spacing w:after="120" w:line="360" w:lineRule="exact"/>
      <w:ind w:left="0" w:firstLine="360"/>
    </w:pPr>
    <w:rPr>
      <w:szCs w:val="24"/>
      <w:lang w:val="en-US" w:eastAsia="ja-JP"/>
    </w:rPr>
  </w:style>
  <w:style w:type="paragraph" w:customStyle="1" w:styleId="level30">
    <w:name w:val="level 3"/>
    <w:basedOn w:val="Level2"/>
    <w:link w:val="level3Char0"/>
    <w:qFormat/>
    <w:rsid w:val="0068189E"/>
    <w:pPr>
      <w:numPr>
        <w:ilvl w:val="0"/>
        <w:numId w:val="0"/>
      </w:numPr>
      <w:spacing w:before="0" w:after="0" w:line="259" w:lineRule="auto"/>
      <w:ind w:left="288"/>
      <w:contextualSpacing/>
      <w:jc w:val="left"/>
      <w:outlineLvl w:val="9"/>
    </w:pPr>
    <w:rPr>
      <w:rFonts w:eastAsia="Arial"/>
      <w:b w:val="0"/>
      <w:sz w:val="26"/>
      <w:szCs w:val="26"/>
    </w:rPr>
  </w:style>
  <w:style w:type="character" w:customStyle="1" w:styleId="level3Char0">
    <w:name w:val="level 3 Char"/>
    <w:link w:val="level30"/>
    <w:rsid w:val="0068189E"/>
    <w:rPr>
      <w:rFonts w:eastAsia="Arial" w:cs="Times New Roman"/>
      <w:color w:val="auto"/>
      <w:szCs w:val="26"/>
    </w:rPr>
  </w:style>
  <w:style w:type="paragraph" w:customStyle="1" w:styleId="MUCLUC0">
    <w:name w:val="MUCLUC"/>
    <w:basedOn w:val="Normal"/>
    <w:rsid w:val="0068189E"/>
    <w:pPr>
      <w:keepNext/>
      <w:spacing w:before="240" w:after="120" w:line="360" w:lineRule="auto"/>
      <w:ind w:firstLine="720"/>
      <w:jc w:val="center"/>
    </w:pPr>
    <w:rPr>
      <w:rFonts w:ascii="Arial" w:hAnsi="Arial"/>
      <w:b/>
      <w:bCs w:val="0"/>
      <w:sz w:val="32"/>
      <w:szCs w:val="24"/>
      <w:lang w:eastAsia="ja-JP"/>
    </w:rPr>
  </w:style>
  <w:style w:type="paragraph" w:customStyle="1" w:styleId="Content-">
    <w:name w:val="Content -"/>
    <w:basedOn w:val="ListDash"/>
    <w:rsid w:val="0068189E"/>
    <w:pPr>
      <w:keepNext/>
      <w:suppressAutoHyphens w:val="0"/>
      <w:spacing w:before="60" w:after="60" w:line="264" w:lineRule="auto"/>
      <w:ind w:left="720" w:hanging="363"/>
      <w:jc w:val="both"/>
    </w:pPr>
    <w:rPr>
      <w:rFonts w:ascii="Times New Roman" w:hAnsi="Times New Roman" w:cs="Times New Roman"/>
      <w:kern w:val="0"/>
      <w:sz w:val="28"/>
      <w:lang w:bidi="ar-SA"/>
    </w:rPr>
  </w:style>
  <w:style w:type="paragraph" w:customStyle="1" w:styleId="Picturecontent">
    <w:name w:val="Picture content"/>
    <w:basedOn w:val="TableofFigures"/>
    <w:rsid w:val="0068189E"/>
    <w:pPr>
      <w:keepNext/>
      <w:tabs>
        <w:tab w:val="left" w:pos="432"/>
        <w:tab w:val="right" w:leader="dot" w:pos="9019"/>
        <w:tab w:val="right" w:leader="dot" w:pos="9360"/>
      </w:tabs>
      <w:suppressAutoHyphens w:val="0"/>
      <w:spacing w:before="0" w:after="0"/>
    </w:pPr>
    <w:rPr>
      <w:noProof/>
      <w:sz w:val="27"/>
      <w:szCs w:val="27"/>
      <w:lang w:eastAsia="ja-JP"/>
    </w:rPr>
  </w:style>
  <w:style w:type="paragraph" w:customStyle="1" w:styleId="PHULUC">
    <w:name w:val="PHULUC"/>
    <w:basedOn w:val="Normal"/>
    <w:rsid w:val="0068189E"/>
    <w:pPr>
      <w:keepNext/>
      <w:spacing w:before="60" w:after="0" w:line="360" w:lineRule="exact"/>
      <w:ind w:firstLine="720"/>
      <w:jc w:val="center"/>
    </w:pPr>
    <w:rPr>
      <w:rFonts w:ascii="Times New Roman" w:hAnsi="Times New Roman"/>
      <w:b/>
      <w:bCs w:val="0"/>
      <w:sz w:val="32"/>
      <w:szCs w:val="24"/>
      <w:lang w:eastAsia="ja-JP"/>
    </w:rPr>
  </w:style>
  <w:style w:type="paragraph" w:customStyle="1" w:styleId="ReftoImage">
    <w:name w:val="Ref to Image"/>
    <w:basedOn w:val="TableofFigures"/>
    <w:rsid w:val="0068189E"/>
    <w:pPr>
      <w:keepNext/>
      <w:tabs>
        <w:tab w:val="left" w:pos="432"/>
        <w:tab w:val="right" w:leader="dot" w:pos="9019"/>
        <w:tab w:val="right" w:leader="dot" w:pos="9360"/>
      </w:tabs>
      <w:suppressAutoHyphens w:val="0"/>
      <w:spacing w:before="0" w:after="0" w:line="264" w:lineRule="auto"/>
    </w:pPr>
    <w:rPr>
      <w:noProof/>
      <w:sz w:val="28"/>
      <w:szCs w:val="22"/>
      <w:lang w:eastAsia="ja-JP"/>
    </w:rPr>
  </w:style>
  <w:style w:type="paragraph" w:customStyle="1" w:styleId="MajorHeadingCharCharCharCharChar2CharCharCharCharCharCharCharCharChar">
    <w:name w:val="Major Heading Char Char Char Char Char2 Char Char Char Char Char Char Char Char Char"/>
    <w:basedOn w:val="Normal"/>
    <w:rsid w:val="0068189E"/>
    <w:pPr>
      <w:keepNext/>
      <w:spacing w:before="60" w:after="240" w:line="240" w:lineRule="exact"/>
      <w:ind w:firstLine="720"/>
      <w:jc w:val="both"/>
    </w:pPr>
    <w:rPr>
      <w:rFonts w:ascii="Verdana" w:hAnsi="Verdana"/>
      <w:bCs w:val="0"/>
      <w:szCs w:val="24"/>
      <w:lang w:eastAsia="ja-JP"/>
    </w:rPr>
  </w:style>
  <w:style w:type="paragraph" w:customStyle="1" w:styleId="HinhVe2">
    <w:name w:val="HinhVe"/>
    <w:basedOn w:val="Normal"/>
    <w:link w:val="HinhVeChar1"/>
    <w:qFormat/>
    <w:rsid w:val="0068189E"/>
    <w:pPr>
      <w:keepNext/>
      <w:spacing w:before="60" w:after="120"/>
      <w:ind w:firstLine="720"/>
      <w:jc w:val="center"/>
    </w:pPr>
    <w:rPr>
      <w:rFonts w:ascii="Times New Roman" w:eastAsia="Calibri" w:hAnsi="Times New Roman"/>
      <w:bCs w:val="0"/>
      <w:i/>
      <w:color w:val="000000"/>
      <w:sz w:val="26"/>
      <w:lang w:eastAsia="ja-JP"/>
    </w:rPr>
  </w:style>
  <w:style w:type="character" w:customStyle="1" w:styleId="HinhVeChar1">
    <w:name w:val="HinhVe Char"/>
    <w:link w:val="HinhVe2"/>
    <w:rsid w:val="0068189E"/>
    <w:rPr>
      <w:rFonts w:eastAsia="Calibri" w:cs="Times New Roman"/>
      <w:i/>
      <w:szCs w:val="22"/>
      <w:lang w:eastAsia="ja-JP"/>
    </w:rPr>
  </w:style>
  <w:style w:type="character" w:customStyle="1" w:styleId="Gach1Char">
    <w:name w:val="Gach1 Char"/>
    <w:link w:val="Gach10"/>
    <w:rsid w:val="0068189E"/>
    <w:rPr>
      <w:rFonts w:eastAsia="Calibri" w:cs="Times New Roman"/>
      <w:color w:val="auto"/>
      <w:sz w:val="28"/>
      <w:szCs w:val="22"/>
    </w:rPr>
  </w:style>
  <w:style w:type="paragraph" w:customStyle="1" w:styleId="CharCharCharChar1CharCharChar">
    <w:name w:val="Char Char Char Char1 Char Char Char"/>
    <w:basedOn w:val="Normal"/>
    <w:rsid w:val="0068189E"/>
    <w:pPr>
      <w:spacing w:before="60" w:after="240" w:line="240" w:lineRule="exact"/>
      <w:jc w:val="both"/>
    </w:pPr>
    <w:rPr>
      <w:rFonts w:ascii="Verdana" w:hAnsi="Verdana"/>
      <w:bCs w:val="0"/>
      <w:sz w:val="20"/>
      <w:szCs w:val="20"/>
      <w:lang w:eastAsia="ja-JP"/>
    </w:rPr>
  </w:style>
  <w:style w:type="paragraph" w:customStyle="1" w:styleId="Dash">
    <w:name w:val="Dash"/>
    <w:basedOn w:val="Normal"/>
    <w:rsid w:val="0068189E"/>
    <w:pPr>
      <w:numPr>
        <w:ilvl w:val="1"/>
        <w:numId w:val="226"/>
      </w:numPr>
      <w:spacing w:before="120" w:after="120" w:line="240" w:lineRule="auto"/>
      <w:jc w:val="both"/>
    </w:pPr>
    <w:rPr>
      <w:rFonts w:ascii=".VnTime" w:hAnsi=".VnTime" w:cs="Arial"/>
      <w:bCs w:val="0"/>
      <w:sz w:val="24"/>
      <w:szCs w:val="24"/>
      <w:lang w:eastAsia="ja-JP"/>
    </w:rPr>
  </w:style>
  <w:style w:type="character" w:customStyle="1" w:styleId="BodytextItalic">
    <w:name w:val="Body text + Italic"/>
    <w:rsid w:val="0068189E"/>
    <w:rPr>
      <w:i/>
      <w:iCs/>
      <w:color w:val="000000"/>
      <w:spacing w:val="0"/>
      <w:w w:val="100"/>
      <w:position w:val="0"/>
      <w:sz w:val="27"/>
      <w:szCs w:val="27"/>
      <w:lang w:val="vi-VN" w:bidi="ar-SA"/>
    </w:rPr>
  </w:style>
  <w:style w:type="paragraph" w:customStyle="1" w:styleId="TOC40">
    <w:name w:val="TOC4"/>
    <w:basedOn w:val="Normal"/>
    <w:next w:val="TOC4"/>
    <w:qFormat/>
    <w:rsid w:val="0068189E"/>
    <w:pPr>
      <w:spacing w:before="60" w:after="120" w:line="312" w:lineRule="auto"/>
      <w:jc w:val="both"/>
    </w:pPr>
    <w:rPr>
      <w:rFonts w:ascii="Times New Roman" w:hAnsi="Times New Roman"/>
      <w:b/>
      <w:color w:val="000000"/>
      <w:sz w:val="26"/>
      <w:szCs w:val="26"/>
      <w:lang w:eastAsia="ja-JP"/>
    </w:rPr>
  </w:style>
  <w:style w:type="paragraph" w:customStyle="1" w:styleId="Mucnho1">
    <w:name w:val="Mucnho1"/>
    <w:basedOn w:val="Normal"/>
    <w:rsid w:val="0068189E"/>
    <w:pPr>
      <w:spacing w:before="60" w:after="0" w:line="240" w:lineRule="auto"/>
      <w:jc w:val="both"/>
    </w:pPr>
    <w:rPr>
      <w:rFonts w:ascii="Times New Roman" w:hAnsi="Times New Roman"/>
      <w:b/>
      <w:bCs w:val="0"/>
      <w:sz w:val="26"/>
      <w:szCs w:val="26"/>
      <w:lang w:eastAsia="ja-JP"/>
    </w:rPr>
  </w:style>
  <w:style w:type="paragraph" w:customStyle="1" w:styleId="xl1379">
    <w:name w:val="xl1379"/>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textAlignment w:val="top"/>
    </w:pPr>
    <w:rPr>
      <w:rFonts w:ascii="Times New Roman" w:hAnsi="Times New Roman"/>
      <w:b/>
      <w:sz w:val="26"/>
      <w:szCs w:val="26"/>
      <w:lang w:eastAsia="ja-JP"/>
    </w:rPr>
  </w:style>
  <w:style w:type="paragraph" w:customStyle="1" w:styleId="xl1380">
    <w:name w:val="xl1380"/>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Cs w:val="0"/>
      <w:sz w:val="26"/>
      <w:szCs w:val="26"/>
      <w:lang w:eastAsia="ja-JP"/>
    </w:rPr>
  </w:style>
  <w:style w:type="paragraph" w:customStyle="1" w:styleId="xl1381">
    <w:name w:val="xl1381"/>
    <w:basedOn w:val="Normal"/>
    <w:rsid w:val="0068189E"/>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sz w:val="26"/>
      <w:szCs w:val="26"/>
      <w:lang w:eastAsia="ja-JP"/>
    </w:rPr>
  </w:style>
  <w:style w:type="paragraph" w:customStyle="1" w:styleId="1Thuan">
    <w:name w:val="1.Thuan"/>
    <w:basedOn w:val="Normal"/>
    <w:qFormat/>
    <w:rsid w:val="0068189E"/>
    <w:pPr>
      <w:widowControl w:val="0"/>
      <w:spacing w:before="80" w:after="80" w:line="300" w:lineRule="auto"/>
      <w:ind w:firstLine="680"/>
      <w:jc w:val="both"/>
    </w:pPr>
    <w:rPr>
      <w:rFonts w:ascii="Times New Roman" w:eastAsia="Arial" w:hAnsi="Times New Roman"/>
      <w:bCs w:val="0"/>
      <w:sz w:val="28"/>
      <w:szCs w:val="26"/>
      <w:lang w:eastAsia="ja-JP"/>
    </w:rPr>
  </w:style>
  <w:style w:type="character" w:customStyle="1" w:styleId="Headerorfooter">
    <w:name w:val="Header or footer_"/>
    <w:rsid w:val="0068189E"/>
    <w:rPr>
      <w:rFonts w:ascii="Times New Roman" w:eastAsia="Times New Roman" w:hAnsi="Times New Roman" w:cs="Times New Roman"/>
      <w:b w:val="0"/>
      <w:bCs w:val="0"/>
      <w:i w:val="0"/>
      <w:iCs w:val="0"/>
      <w:smallCaps w:val="0"/>
      <w:strike w:val="0"/>
      <w:sz w:val="22"/>
      <w:szCs w:val="22"/>
      <w:u w:val="none"/>
    </w:rPr>
  </w:style>
  <w:style w:type="character" w:customStyle="1" w:styleId="Headerorfooter0">
    <w:name w:val="Header or footer"/>
    <w:rsid w:val="0068189E"/>
    <w:rPr>
      <w:rFonts w:ascii="Times New Roman" w:eastAsia="Times New Roman" w:hAnsi="Times New Roman" w:cs="Times New Roman"/>
      <w:b w:val="0"/>
      <w:bCs w:val="0"/>
      <w:i w:val="0"/>
      <w:iCs w:val="0"/>
      <w:smallCaps w:val="0"/>
      <w:strike w:val="0"/>
      <w:color w:val="000000"/>
      <w:spacing w:val="0"/>
      <w:w w:val="100"/>
      <w:position w:val="0"/>
      <w:sz w:val="22"/>
      <w:szCs w:val="22"/>
      <w:u w:val="none"/>
      <w:lang w:val="vi-VN" w:eastAsia="vi-VN" w:bidi="vi-VN"/>
    </w:rPr>
  </w:style>
  <w:style w:type="character" w:customStyle="1" w:styleId="Bodytext2Italic">
    <w:name w:val="Body text (2) + Italic"/>
    <w:rsid w:val="0068189E"/>
    <w:rPr>
      <w:rFonts w:ascii="Times New Roman" w:eastAsia="Times New Roman" w:hAnsi="Times New Roman" w:cs="Times New Roman"/>
      <w:b w:val="0"/>
      <w:bCs w:val="0"/>
      <w:i/>
      <w:iCs/>
      <w:smallCaps w:val="0"/>
      <w:strike w:val="0"/>
      <w:color w:val="000000"/>
      <w:spacing w:val="0"/>
      <w:w w:val="100"/>
      <w:position w:val="0"/>
      <w:sz w:val="26"/>
      <w:szCs w:val="26"/>
      <w:u w:val="none"/>
      <w:shd w:val="clear" w:color="auto" w:fill="FFFFFF"/>
      <w:lang w:val="vi-VN" w:eastAsia="vi-VN" w:bidi="vi-VN"/>
    </w:rPr>
  </w:style>
  <w:style w:type="numbering" w:customStyle="1" w:styleId="CurrentList1">
    <w:name w:val="Current List1"/>
    <w:rsid w:val="0068189E"/>
    <w:pPr>
      <w:numPr>
        <w:numId w:val="227"/>
      </w:numPr>
    </w:pPr>
  </w:style>
  <w:style w:type="character" w:customStyle="1" w:styleId="UnresolvedMention4">
    <w:name w:val="Unresolved Mention4"/>
    <w:uiPriority w:val="99"/>
    <w:semiHidden/>
    <w:unhideWhenUsed/>
    <w:rsid w:val="0068189E"/>
    <w:rPr>
      <w:color w:val="605E5C"/>
      <w:shd w:val="clear" w:color="auto" w:fill="E1DFDD"/>
    </w:rPr>
  </w:style>
  <w:style w:type="paragraph" w:customStyle="1" w:styleId="cong">
    <w:name w:val="cong"/>
    <w:basedOn w:val="Normal"/>
    <w:link w:val="congChar"/>
    <w:qFormat/>
    <w:rsid w:val="0068189E"/>
    <w:pPr>
      <w:widowControl w:val="0"/>
      <w:numPr>
        <w:numId w:val="228"/>
      </w:numPr>
      <w:tabs>
        <w:tab w:val="left" w:pos="1134"/>
      </w:tabs>
      <w:spacing w:before="45" w:after="45" w:line="288" w:lineRule="auto"/>
      <w:ind w:left="0" w:firstLine="851"/>
      <w:jc w:val="both"/>
    </w:pPr>
    <w:rPr>
      <w:rFonts w:ascii="Times New Roman" w:eastAsia="Calibri" w:hAnsi="Times New Roman"/>
      <w:iCs/>
      <w:color w:val="000000"/>
      <w:sz w:val="28"/>
      <w:szCs w:val="28"/>
      <w:lang w:val="fr-FR"/>
    </w:rPr>
  </w:style>
  <w:style w:type="character" w:customStyle="1" w:styleId="congChar">
    <w:name w:val="cong Char"/>
    <w:link w:val="cong"/>
    <w:rsid w:val="0068189E"/>
    <w:rPr>
      <w:rFonts w:eastAsia="Calibri" w:cs="Times New Roman"/>
      <w:bCs/>
      <w:iCs/>
      <w:sz w:val="28"/>
      <w:szCs w:val="28"/>
      <w:lang w:val="fr-FR"/>
    </w:rPr>
  </w:style>
  <w:style w:type="paragraph" w:customStyle="1" w:styleId="Noidung10">
    <w:name w:val="Noi dung 1"/>
    <w:basedOn w:val="Normal"/>
    <w:rsid w:val="0068189E"/>
    <w:pPr>
      <w:suppressAutoHyphens/>
      <w:spacing w:before="60" w:after="60" w:line="360" w:lineRule="auto"/>
      <w:jc w:val="both"/>
    </w:pPr>
    <w:rPr>
      <w:rFonts w:ascii=".VnTime" w:hAnsi=".VnTime"/>
      <w:bCs w:val="0"/>
      <w:sz w:val="28"/>
      <w:szCs w:val="20"/>
      <w:lang w:val="fr-FR" w:eastAsia="ar-SA"/>
    </w:rPr>
  </w:style>
  <w:style w:type="paragraph" w:customStyle="1" w:styleId="CM52">
    <w:name w:val="CM52"/>
    <w:basedOn w:val="Normal"/>
    <w:next w:val="Normal"/>
    <w:rsid w:val="0068189E"/>
    <w:pPr>
      <w:widowControl w:val="0"/>
      <w:autoSpaceDE w:val="0"/>
      <w:autoSpaceDN w:val="0"/>
      <w:adjustRightInd w:val="0"/>
      <w:spacing w:after="598" w:line="240" w:lineRule="auto"/>
    </w:pPr>
    <w:rPr>
      <w:rFonts w:ascii=".VnTimeH" w:hAnsi=".VnTimeH"/>
      <w:bCs w:val="0"/>
      <w:sz w:val="24"/>
      <w:szCs w:val="24"/>
    </w:rPr>
  </w:style>
  <w:style w:type="paragraph" w:customStyle="1" w:styleId="CM1">
    <w:name w:val="CM1"/>
    <w:basedOn w:val="Normal"/>
    <w:next w:val="Normal"/>
    <w:rsid w:val="0068189E"/>
    <w:pPr>
      <w:widowControl w:val="0"/>
      <w:autoSpaceDE w:val="0"/>
      <w:autoSpaceDN w:val="0"/>
      <w:adjustRightInd w:val="0"/>
      <w:spacing w:after="0" w:line="313" w:lineRule="atLeast"/>
    </w:pPr>
    <w:rPr>
      <w:rFonts w:ascii=".VnTimeH" w:hAnsi=".VnTimeH"/>
      <w:bCs w:val="0"/>
      <w:sz w:val="24"/>
      <w:szCs w:val="24"/>
    </w:rPr>
  </w:style>
  <w:style w:type="paragraph" w:customStyle="1" w:styleId="CM50">
    <w:name w:val="CM50"/>
    <w:basedOn w:val="Default"/>
    <w:next w:val="Default"/>
    <w:rsid w:val="0068189E"/>
  </w:style>
  <w:style w:type="paragraph" w:customStyle="1" w:styleId="CM19">
    <w:name w:val="CM19"/>
    <w:basedOn w:val="Default"/>
    <w:next w:val="Default"/>
    <w:rsid w:val="0068189E"/>
  </w:style>
  <w:style w:type="paragraph" w:customStyle="1" w:styleId="CM47">
    <w:name w:val="CM47"/>
    <w:basedOn w:val="Default"/>
    <w:next w:val="Default"/>
    <w:rsid w:val="0068189E"/>
  </w:style>
  <w:style w:type="paragraph" w:customStyle="1" w:styleId="Giua">
    <w:name w:val="Giua"/>
    <w:basedOn w:val="Normal"/>
    <w:rsid w:val="0068189E"/>
    <w:pPr>
      <w:spacing w:after="120" w:line="240" w:lineRule="auto"/>
      <w:jc w:val="center"/>
    </w:pPr>
    <w:rPr>
      <w:rFonts w:ascii="Times New Roman" w:hAnsi="Times New Roman"/>
      <w:b/>
      <w:bCs w:val="0"/>
      <w:color w:val="0000FF"/>
      <w:sz w:val="24"/>
      <w:szCs w:val="20"/>
    </w:rPr>
  </w:style>
  <w:style w:type="paragraph" w:customStyle="1" w:styleId="tieudetrong">
    <w:name w:val="tieudetrong"/>
    <w:basedOn w:val="Normal"/>
    <w:rsid w:val="0068189E"/>
    <w:pPr>
      <w:tabs>
        <w:tab w:val="left" w:leader="dot" w:pos="8505"/>
      </w:tabs>
      <w:spacing w:after="0" w:line="240" w:lineRule="auto"/>
    </w:pPr>
    <w:rPr>
      <w:rFonts w:ascii=".VnTime" w:hAnsi=".VnTime"/>
      <w:b/>
      <w:bCs w:val="0"/>
      <w:sz w:val="28"/>
      <w:szCs w:val="24"/>
    </w:rPr>
  </w:style>
  <w:style w:type="paragraph" w:customStyle="1" w:styleId="CM7">
    <w:name w:val="CM7"/>
    <w:basedOn w:val="Default"/>
    <w:next w:val="Default"/>
    <w:rsid w:val="0068189E"/>
  </w:style>
  <w:style w:type="paragraph" w:customStyle="1" w:styleId="CM46">
    <w:name w:val="CM46"/>
    <w:basedOn w:val="Default"/>
    <w:next w:val="Default"/>
    <w:rsid w:val="0068189E"/>
  </w:style>
  <w:style w:type="paragraph" w:customStyle="1" w:styleId="CM54">
    <w:name w:val="CM54"/>
    <w:basedOn w:val="Default"/>
    <w:next w:val="Default"/>
    <w:rsid w:val="0068189E"/>
  </w:style>
  <w:style w:type="paragraph" w:customStyle="1" w:styleId="CM44">
    <w:name w:val="CM44"/>
    <w:basedOn w:val="Default"/>
    <w:next w:val="Default"/>
    <w:rsid w:val="0068189E"/>
  </w:style>
  <w:style w:type="character" w:customStyle="1" w:styleId="Bibliogrphy">
    <w:name w:val="Bibliogrphy"/>
    <w:rsid w:val="0068189E"/>
  </w:style>
  <w:style w:type="character" w:customStyle="1" w:styleId="DocInit">
    <w:name w:val="Doc Init"/>
    <w:rsid w:val="0068189E"/>
  </w:style>
  <w:style w:type="paragraph" w:customStyle="1" w:styleId="Document1">
    <w:name w:val="Document 1"/>
    <w:rsid w:val="0068189E"/>
    <w:pPr>
      <w:keepNext/>
      <w:keepLines/>
      <w:tabs>
        <w:tab w:val="left" w:pos="-720"/>
      </w:tabs>
      <w:suppressAutoHyphens/>
      <w:spacing w:after="0" w:line="240" w:lineRule="auto"/>
    </w:pPr>
    <w:rPr>
      <w:rFonts w:ascii="Times" w:eastAsia="Times New Roman" w:hAnsi="Times" w:cs="Times New Roman"/>
      <w:color w:val="auto"/>
      <w:sz w:val="24"/>
      <w:szCs w:val="20"/>
    </w:rPr>
  </w:style>
  <w:style w:type="character" w:customStyle="1" w:styleId="Document2">
    <w:name w:val="Document 2"/>
    <w:rsid w:val="0068189E"/>
    <w:rPr>
      <w:rFonts w:ascii="Times" w:hAnsi="Times"/>
      <w:noProof w:val="0"/>
      <w:sz w:val="24"/>
      <w:lang w:val="en-US"/>
    </w:rPr>
  </w:style>
  <w:style w:type="character" w:customStyle="1" w:styleId="Document3">
    <w:name w:val="Document 3"/>
    <w:rsid w:val="0068189E"/>
    <w:rPr>
      <w:rFonts w:ascii="Times" w:hAnsi="Times"/>
      <w:noProof w:val="0"/>
      <w:sz w:val="24"/>
      <w:lang w:val="en-US"/>
    </w:rPr>
  </w:style>
  <w:style w:type="character" w:customStyle="1" w:styleId="Document4">
    <w:name w:val="Document 4"/>
    <w:rsid w:val="0068189E"/>
    <w:rPr>
      <w:b/>
      <w:i/>
      <w:sz w:val="24"/>
    </w:rPr>
  </w:style>
  <w:style w:type="character" w:customStyle="1" w:styleId="Document5">
    <w:name w:val="Document 5"/>
    <w:rsid w:val="0068189E"/>
  </w:style>
  <w:style w:type="character" w:customStyle="1" w:styleId="Document6">
    <w:name w:val="Document 6"/>
    <w:rsid w:val="0068189E"/>
  </w:style>
  <w:style w:type="character" w:customStyle="1" w:styleId="Document7">
    <w:name w:val="Document 7"/>
    <w:rsid w:val="0068189E"/>
  </w:style>
  <w:style w:type="character" w:customStyle="1" w:styleId="Document8">
    <w:name w:val="Document 8"/>
    <w:rsid w:val="0068189E"/>
  </w:style>
  <w:style w:type="character" w:customStyle="1" w:styleId="TechInit">
    <w:name w:val="Tech Init"/>
    <w:rsid w:val="0068189E"/>
    <w:rPr>
      <w:rFonts w:ascii="Times" w:hAnsi="Times"/>
      <w:noProof w:val="0"/>
      <w:sz w:val="24"/>
      <w:lang w:val="en-US"/>
    </w:rPr>
  </w:style>
  <w:style w:type="character" w:customStyle="1" w:styleId="Technical1">
    <w:name w:val="Technical 1"/>
    <w:rsid w:val="0068189E"/>
    <w:rPr>
      <w:rFonts w:ascii="Times" w:hAnsi="Times"/>
      <w:noProof w:val="0"/>
      <w:sz w:val="24"/>
      <w:lang w:val="en-US"/>
    </w:rPr>
  </w:style>
  <w:style w:type="character" w:customStyle="1" w:styleId="Technical2">
    <w:name w:val="Technical 2"/>
    <w:rsid w:val="0068189E"/>
    <w:rPr>
      <w:rFonts w:ascii="Times" w:hAnsi="Times"/>
      <w:noProof w:val="0"/>
      <w:sz w:val="24"/>
      <w:lang w:val="en-US"/>
    </w:rPr>
  </w:style>
  <w:style w:type="character" w:customStyle="1" w:styleId="Technical3">
    <w:name w:val="Technical 3"/>
    <w:rsid w:val="0068189E"/>
    <w:rPr>
      <w:rFonts w:ascii="Times" w:hAnsi="Times"/>
      <w:noProof w:val="0"/>
      <w:sz w:val="24"/>
      <w:lang w:val="en-US"/>
    </w:rPr>
  </w:style>
  <w:style w:type="paragraph" w:customStyle="1" w:styleId="Technical4">
    <w:name w:val="Technical 4"/>
    <w:rsid w:val="0068189E"/>
    <w:pPr>
      <w:tabs>
        <w:tab w:val="left" w:pos="-720"/>
      </w:tabs>
      <w:suppressAutoHyphens/>
      <w:spacing w:after="0" w:line="240" w:lineRule="auto"/>
    </w:pPr>
    <w:rPr>
      <w:rFonts w:ascii="Times" w:eastAsia="Times New Roman" w:hAnsi="Times" w:cs="Times New Roman"/>
      <w:b/>
      <w:color w:val="auto"/>
      <w:sz w:val="24"/>
      <w:szCs w:val="20"/>
    </w:rPr>
  </w:style>
  <w:style w:type="paragraph" w:customStyle="1" w:styleId="Technical5">
    <w:name w:val="Technical 5"/>
    <w:rsid w:val="0068189E"/>
    <w:pPr>
      <w:tabs>
        <w:tab w:val="left" w:pos="-720"/>
      </w:tabs>
      <w:suppressAutoHyphens/>
      <w:spacing w:after="0" w:line="240" w:lineRule="auto"/>
      <w:ind w:firstLine="720"/>
    </w:pPr>
    <w:rPr>
      <w:rFonts w:ascii="Times" w:eastAsia="Times New Roman" w:hAnsi="Times" w:cs="Times New Roman"/>
      <w:b/>
      <w:color w:val="auto"/>
      <w:sz w:val="24"/>
      <w:szCs w:val="20"/>
    </w:rPr>
  </w:style>
  <w:style w:type="paragraph" w:customStyle="1" w:styleId="Technical6">
    <w:name w:val="Technical 6"/>
    <w:rsid w:val="0068189E"/>
    <w:pPr>
      <w:tabs>
        <w:tab w:val="left" w:pos="-720"/>
      </w:tabs>
      <w:suppressAutoHyphens/>
      <w:spacing w:after="0" w:line="240" w:lineRule="auto"/>
      <w:ind w:firstLine="720"/>
    </w:pPr>
    <w:rPr>
      <w:rFonts w:ascii="Times" w:eastAsia="Times New Roman" w:hAnsi="Times" w:cs="Times New Roman"/>
      <w:b/>
      <w:color w:val="auto"/>
      <w:sz w:val="24"/>
      <w:szCs w:val="20"/>
    </w:rPr>
  </w:style>
  <w:style w:type="paragraph" w:customStyle="1" w:styleId="Technical7">
    <w:name w:val="Technical 7"/>
    <w:rsid w:val="0068189E"/>
    <w:pPr>
      <w:tabs>
        <w:tab w:val="left" w:pos="-720"/>
      </w:tabs>
      <w:suppressAutoHyphens/>
      <w:spacing w:after="0" w:line="240" w:lineRule="auto"/>
      <w:ind w:firstLine="720"/>
    </w:pPr>
    <w:rPr>
      <w:rFonts w:ascii="Times" w:eastAsia="Times New Roman" w:hAnsi="Times" w:cs="Times New Roman"/>
      <w:b/>
      <w:color w:val="auto"/>
      <w:sz w:val="24"/>
      <w:szCs w:val="20"/>
    </w:rPr>
  </w:style>
  <w:style w:type="paragraph" w:customStyle="1" w:styleId="Technical8">
    <w:name w:val="Technical 8"/>
    <w:rsid w:val="0068189E"/>
    <w:pPr>
      <w:tabs>
        <w:tab w:val="left" w:pos="-720"/>
      </w:tabs>
      <w:suppressAutoHyphens/>
      <w:spacing w:after="0" w:line="240" w:lineRule="auto"/>
      <w:ind w:firstLine="720"/>
    </w:pPr>
    <w:rPr>
      <w:rFonts w:ascii="Times" w:eastAsia="Times New Roman" w:hAnsi="Times" w:cs="Times New Roman"/>
      <w:b/>
      <w:color w:val="auto"/>
      <w:sz w:val="24"/>
      <w:szCs w:val="20"/>
    </w:rPr>
  </w:style>
  <w:style w:type="paragraph" w:customStyle="1" w:styleId="Pleading">
    <w:name w:val="Pleading"/>
    <w:rsid w:val="0068189E"/>
    <w:pPr>
      <w:tabs>
        <w:tab w:val="left" w:pos="-720"/>
      </w:tabs>
      <w:suppressAutoHyphens/>
      <w:spacing w:after="0" w:line="240" w:lineRule="exact"/>
    </w:pPr>
    <w:rPr>
      <w:rFonts w:ascii="Times" w:eastAsia="Times New Roman" w:hAnsi="Times" w:cs="Times New Roman"/>
      <w:color w:val="auto"/>
      <w:sz w:val="24"/>
      <w:szCs w:val="20"/>
    </w:rPr>
  </w:style>
  <w:style w:type="paragraph" w:customStyle="1" w:styleId="RightPar1">
    <w:name w:val="Right Par 1"/>
    <w:rsid w:val="0068189E"/>
    <w:pPr>
      <w:tabs>
        <w:tab w:val="left" w:pos="-720"/>
        <w:tab w:val="left" w:pos="0"/>
        <w:tab w:val="decimal" w:pos="720"/>
      </w:tabs>
      <w:suppressAutoHyphens/>
      <w:spacing w:after="0" w:line="240" w:lineRule="auto"/>
      <w:ind w:firstLine="720"/>
    </w:pPr>
    <w:rPr>
      <w:rFonts w:ascii="Times" w:eastAsia="Times New Roman" w:hAnsi="Times" w:cs="Times New Roman"/>
      <w:color w:val="auto"/>
      <w:sz w:val="24"/>
      <w:szCs w:val="20"/>
    </w:rPr>
  </w:style>
  <w:style w:type="paragraph" w:customStyle="1" w:styleId="RightPar2">
    <w:name w:val="Right Par 2"/>
    <w:rsid w:val="0068189E"/>
    <w:pPr>
      <w:tabs>
        <w:tab w:val="left" w:pos="-720"/>
        <w:tab w:val="left" w:pos="0"/>
        <w:tab w:val="left" w:pos="720"/>
        <w:tab w:val="decimal" w:pos="1440"/>
      </w:tabs>
      <w:suppressAutoHyphens/>
      <w:spacing w:after="0" w:line="240" w:lineRule="auto"/>
      <w:ind w:firstLine="1440"/>
    </w:pPr>
    <w:rPr>
      <w:rFonts w:ascii="Times" w:eastAsia="Times New Roman" w:hAnsi="Times" w:cs="Times New Roman"/>
      <w:color w:val="auto"/>
      <w:sz w:val="24"/>
      <w:szCs w:val="20"/>
    </w:rPr>
  </w:style>
  <w:style w:type="paragraph" w:customStyle="1" w:styleId="RightPar3">
    <w:name w:val="Right Par 3"/>
    <w:rsid w:val="0068189E"/>
    <w:pPr>
      <w:tabs>
        <w:tab w:val="left" w:pos="-720"/>
        <w:tab w:val="left" w:pos="0"/>
        <w:tab w:val="left" w:pos="720"/>
        <w:tab w:val="left" w:pos="1440"/>
        <w:tab w:val="decimal" w:pos="2160"/>
      </w:tabs>
      <w:suppressAutoHyphens/>
      <w:spacing w:after="0" w:line="240" w:lineRule="auto"/>
      <w:ind w:firstLine="2160"/>
    </w:pPr>
    <w:rPr>
      <w:rFonts w:ascii="Times" w:eastAsia="Times New Roman" w:hAnsi="Times" w:cs="Times New Roman"/>
      <w:color w:val="auto"/>
      <w:sz w:val="24"/>
      <w:szCs w:val="20"/>
    </w:rPr>
  </w:style>
  <w:style w:type="paragraph" w:customStyle="1" w:styleId="RightPar4">
    <w:name w:val="Right Par 4"/>
    <w:rsid w:val="0068189E"/>
    <w:pPr>
      <w:tabs>
        <w:tab w:val="left" w:pos="-720"/>
        <w:tab w:val="left" w:pos="0"/>
        <w:tab w:val="left" w:pos="720"/>
        <w:tab w:val="left" w:pos="1440"/>
        <w:tab w:val="left" w:pos="2160"/>
        <w:tab w:val="decimal" w:pos="2880"/>
      </w:tabs>
      <w:suppressAutoHyphens/>
      <w:spacing w:after="0" w:line="240" w:lineRule="auto"/>
      <w:ind w:firstLine="2880"/>
    </w:pPr>
    <w:rPr>
      <w:rFonts w:ascii="Times" w:eastAsia="Times New Roman" w:hAnsi="Times" w:cs="Times New Roman"/>
      <w:color w:val="auto"/>
      <w:sz w:val="24"/>
      <w:szCs w:val="20"/>
    </w:rPr>
  </w:style>
  <w:style w:type="paragraph" w:customStyle="1" w:styleId="RightPar5">
    <w:name w:val="Right Par 5"/>
    <w:rsid w:val="0068189E"/>
    <w:pPr>
      <w:tabs>
        <w:tab w:val="left" w:pos="-720"/>
        <w:tab w:val="left" w:pos="0"/>
        <w:tab w:val="left" w:pos="720"/>
        <w:tab w:val="left" w:pos="1440"/>
        <w:tab w:val="left" w:pos="2160"/>
        <w:tab w:val="left" w:pos="2880"/>
        <w:tab w:val="decimal" w:pos="3600"/>
      </w:tabs>
      <w:suppressAutoHyphens/>
      <w:spacing w:after="0" w:line="240" w:lineRule="auto"/>
      <w:ind w:firstLine="3600"/>
    </w:pPr>
    <w:rPr>
      <w:rFonts w:ascii="Times" w:eastAsia="Times New Roman" w:hAnsi="Times" w:cs="Times New Roman"/>
      <w:color w:val="auto"/>
      <w:sz w:val="24"/>
      <w:szCs w:val="20"/>
    </w:rPr>
  </w:style>
  <w:style w:type="paragraph" w:customStyle="1" w:styleId="RightPar6">
    <w:name w:val="Right Par 6"/>
    <w:rsid w:val="0068189E"/>
    <w:pPr>
      <w:tabs>
        <w:tab w:val="left" w:pos="-720"/>
        <w:tab w:val="left" w:pos="0"/>
        <w:tab w:val="left" w:pos="720"/>
        <w:tab w:val="left" w:pos="1440"/>
        <w:tab w:val="left" w:pos="2160"/>
        <w:tab w:val="left" w:pos="2880"/>
        <w:tab w:val="left" w:pos="3600"/>
        <w:tab w:val="decimal" w:pos="4320"/>
      </w:tabs>
      <w:suppressAutoHyphens/>
      <w:spacing w:after="0" w:line="240" w:lineRule="auto"/>
      <w:ind w:firstLine="4320"/>
    </w:pPr>
    <w:rPr>
      <w:rFonts w:ascii="Times" w:eastAsia="Times New Roman" w:hAnsi="Times" w:cs="Times New Roman"/>
      <w:color w:val="auto"/>
      <w:sz w:val="24"/>
      <w:szCs w:val="20"/>
    </w:rPr>
  </w:style>
  <w:style w:type="paragraph" w:customStyle="1" w:styleId="RightPar7">
    <w:name w:val="Right Par 7"/>
    <w:rsid w:val="0068189E"/>
    <w:pPr>
      <w:tabs>
        <w:tab w:val="left" w:pos="-720"/>
        <w:tab w:val="left" w:pos="0"/>
        <w:tab w:val="left" w:pos="720"/>
        <w:tab w:val="left" w:pos="1440"/>
        <w:tab w:val="left" w:pos="2160"/>
        <w:tab w:val="left" w:pos="2880"/>
        <w:tab w:val="left" w:pos="3600"/>
        <w:tab w:val="left" w:pos="4320"/>
        <w:tab w:val="decimal" w:pos="5040"/>
      </w:tabs>
      <w:suppressAutoHyphens/>
      <w:spacing w:after="0" w:line="240" w:lineRule="auto"/>
      <w:ind w:firstLine="5040"/>
    </w:pPr>
    <w:rPr>
      <w:rFonts w:ascii="Times" w:eastAsia="Times New Roman" w:hAnsi="Times" w:cs="Times New Roman"/>
      <w:color w:val="auto"/>
      <w:sz w:val="24"/>
      <w:szCs w:val="20"/>
    </w:rPr>
  </w:style>
  <w:style w:type="paragraph" w:customStyle="1" w:styleId="RightPar8">
    <w:name w:val="Right Par 8"/>
    <w:rsid w:val="0068189E"/>
    <w:pPr>
      <w:tabs>
        <w:tab w:val="left" w:pos="-720"/>
        <w:tab w:val="left" w:pos="0"/>
        <w:tab w:val="left" w:pos="720"/>
        <w:tab w:val="left" w:pos="1440"/>
        <w:tab w:val="left" w:pos="2160"/>
        <w:tab w:val="left" w:pos="2880"/>
        <w:tab w:val="left" w:pos="3600"/>
        <w:tab w:val="left" w:pos="4320"/>
        <w:tab w:val="left" w:pos="5040"/>
        <w:tab w:val="decimal" w:pos="5760"/>
      </w:tabs>
      <w:suppressAutoHyphens/>
      <w:spacing w:after="0" w:line="240" w:lineRule="auto"/>
      <w:ind w:firstLine="5760"/>
    </w:pPr>
    <w:rPr>
      <w:rFonts w:ascii="Times" w:eastAsia="Times New Roman" w:hAnsi="Times" w:cs="Times New Roman"/>
      <w:color w:val="auto"/>
      <w:sz w:val="24"/>
      <w:szCs w:val="20"/>
    </w:rPr>
  </w:style>
  <w:style w:type="character" w:customStyle="1" w:styleId="EquationCaption">
    <w:name w:val="_Equation Caption"/>
    <w:rsid w:val="0068189E"/>
  </w:style>
  <w:style w:type="character" w:customStyle="1" w:styleId="vlpgno">
    <w:name w:val="vl.pg.no"/>
    <w:rsid w:val="0068189E"/>
    <w:rPr>
      <w:rFonts w:ascii="Times" w:hAnsi="Times"/>
      <w:b/>
      <w:noProof w:val="0"/>
      <w:sz w:val="20"/>
      <w:lang w:val="en-US"/>
    </w:rPr>
  </w:style>
  <w:style w:type="character" w:customStyle="1" w:styleId="footnote">
    <w:name w:val="footnote"/>
    <w:rsid w:val="0068189E"/>
    <w:rPr>
      <w:rFonts w:ascii="Book Antiqua" w:hAnsi="Book Antiqua"/>
      <w:noProof w:val="0"/>
      <w:sz w:val="24"/>
      <w:lang w:val="en-US"/>
    </w:rPr>
  </w:style>
  <w:style w:type="paragraph" w:customStyle="1" w:styleId="Head21">
    <w:name w:val="Head 2.1"/>
    <w:basedOn w:val="Normal"/>
    <w:rsid w:val="0068189E"/>
    <w:pPr>
      <w:keepNext/>
      <w:pBdr>
        <w:bottom w:val="single" w:sz="24" w:space="3" w:color="auto"/>
      </w:pBdr>
      <w:suppressAutoHyphens/>
      <w:spacing w:before="480" w:after="240" w:line="240" w:lineRule="auto"/>
      <w:jc w:val="center"/>
    </w:pPr>
    <w:rPr>
      <w:rFonts w:ascii="Times New Roman Bold" w:hAnsi="Times New Roman Bold"/>
      <w:b/>
      <w:bCs w:val="0"/>
      <w:smallCaps/>
      <w:sz w:val="32"/>
      <w:szCs w:val="20"/>
    </w:rPr>
  </w:style>
  <w:style w:type="paragraph" w:customStyle="1" w:styleId="Head22">
    <w:name w:val="Head 2.2"/>
    <w:basedOn w:val="Normal"/>
    <w:rsid w:val="0068189E"/>
    <w:pPr>
      <w:tabs>
        <w:tab w:val="left" w:pos="360"/>
      </w:tabs>
      <w:suppressAutoHyphens/>
      <w:spacing w:after="240" w:line="240" w:lineRule="auto"/>
      <w:ind w:left="360" w:hanging="360"/>
    </w:pPr>
    <w:rPr>
      <w:rFonts w:ascii="Times New Roman" w:hAnsi="Times New Roman"/>
      <w:b/>
      <w:bCs w:val="0"/>
      <w:sz w:val="24"/>
      <w:szCs w:val="20"/>
    </w:rPr>
  </w:style>
  <w:style w:type="character" w:customStyle="1" w:styleId="insert2">
    <w:name w:val="insert2"/>
    <w:rsid w:val="0068189E"/>
    <w:rPr>
      <w:rFonts w:ascii="Arial" w:hAnsi="Arial"/>
      <w:i/>
      <w:noProof w:val="0"/>
      <w:sz w:val="24"/>
      <w:lang w:val="en-US"/>
    </w:rPr>
  </w:style>
  <w:style w:type="character" w:customStyle="1" w:styleId="reference0">
    <w:name w:val="reference"/>
    <w:rsid w:val="0068189E"/>
    <w:rPr>
      <w:rFonts w:ascii="Book Antiqua" w:hAnsi="Book Antiqua"/>
      <w:i/>
      <w:noProof w:val="0"/>
      <w:sz w:val="24"/>
      <w:lang w:val="en-US"/>
    </w:rPr>
  </w:style>
  <w:style w:type="paragraph" w:customStyle="1" w:styleId="Headingrb2">
    <w:name w:val="Heading rb2"/>
    <w:basedOn w:val="Normal"/>
    <w:rsid w:val="0068189E"/>
    <w:pPr>
      <w:tabs>
        <w:tab w:val="left" w:pos="-851"/>
        <w:tab w:val="right" w:pos="-567"/>
        <w:tab w:val="right" w:pos="2127"/>
        <w:tab w:val="right" w:pos="2694"/>
        <w:tab w:val="left" w:pos="2977"/>
        <w:tab w:val="right" w:pos="10348"/>
      </w:tabs>
      <w:spacing w:after="0" w:line="400" w:lineRule="exact"/>
      <w:ind w:right="-28"/>
    </w:pPr>
    <w:rPr>
      <w:rFonts w:ascii="Arial" w:hAnsi="Arial"/>
      <w:b/>
      <w:bCs w:val="0"/>
      <w:noProof/>
      <w:spacing w:val="6"/>
      <w:sz w:val="26"/>
      <w:szCs w:val="20"/>
    </w:rPr>
  </w:style>
  <w:style w:type="paragraph" w:customStyle="1" w:styleId="Headfid1">
    <w:name w:val="Head fid1"/>
    <w:basedOn w:val="Head2"/>
    <w:rsid w:val="0068189E"/>
  </w:style>
  <w:style w:type="paragraph" w:customStyle="1" w:styleId="Head2">
    <w:name w:val="Head 2"/>
    <w:basedOn w:val="Normal"/>
    <w:autoRedefine/>
    <w:rsid w:val="0068189E"/>
    <w:pPr>
      <w:spacing w:before="120" w:after="120" w:line="240" w:lineRule="auto"/>
      <w:jc w:val="both"/>
    </w:pPr>
    <w:rPr>
      <w:rFonts w:ascii="Times New Roman" w:hAnsi="Times New Roman"/>
      <w:b/>
      <w:bCs w:val="0"/>
      <w:sz w:val="24"/>
      <w:szCs w:val="20"/>
      <w:lang w:val="en-GB"/>
    </w:rPr>
  </w:style>
  <w:style w:type="paragraph" w:customStyle="1" w:styleId="explanatorynotes">
    <w:name w:val="explanatory_notes"/>
    <w:basedOn w:val="Normal"/>
    <w:rsid w:val="0068189E"/>
    <w:pPr>
      <w:suppressAutoHyphens/>
      <w:spacing w:after="240" w:line="360" w:lineRule="exact"/>
      <w:jc w:val="both"/>
    </w:pPr>
    <w:rPr>
      <w:rFonts w:ascii="Arial" w:hAnsi="Arial"/>
      <w:bCs w:val="0"/>
      <w:sz w:val="24"/>
      <w:szCs w:val="20"/>
    </w:rPr>
  </w:style>
  <w:style w:type="paragraph" w:customStyle="1" w:styleId="Head22b">
    <w:name w:val="Head 2.2b"/>
    <w:basedOn w:val="Normal"/>
    <w:rsid w:val="0068189E"/>
    <w:pPr>
      <w:suppressAutoHyphens/>
      <w:spacing w:after="240" w:line="240" w:lineRule="auto"/>
      <w:ind w:left="360" w:hanging="360"/>
    </w:pPr>
    <w:rPr>
      <w:rFonts w:ascii="Tms Rmn" w:hAnsi="Tms Rmn"/>
      <w:b/>
      <w:bCs w:val="0"/>
      <w:sz w:val="24"/>
      <w:szCs w:val="20"/>
    </w:rPr>
  </w:style>
  <w:style w:type="paragraph" w:customStyle="1" w:styleId="Head31">
    <w:name w:val="Head 3.1"/>
    <w:basedOn w:val="Head21"/>
    <w:rsid w:val="0068189E"/>
  </w:style>
  <w:style w:type="paragraph" w:customStyle="1" w:styleId="Head41">
    <w:name w:val="Head 4.1"/>
    <w:basedOn w:val="Head21"/>
    <w:rsid w:val="0068189E"/>
  </w:style>
  <w:style w:type="paragraph" w:customStyle="1" w:styleId="Head42">
    <w:name w:val="Head 4.2"/>
    <w:basedOn w:val="Normal"/>
    <w:rsid w:val="0068189E"/>
    <w:pPr>
      <w:suppressAutoHyphens/>
      <w:spacing w:after="240" w:line="240" w:lineRule="auto"/>
      <w:ind w:left="360" w:hanging="360"/>
    </w:pPr>
    <w:rPr>
      <w:rFonts w:ascii="Times New Roman" w:hAnsi="Times New Roman"/>
      <w:b/>
      <w:bCs w:val="0"/>
      <w:sz w:val="24"/>
      <w:szCs w:val="20"/>
    </w:rPr>
  </w:style>
  <w:style w:type="paragraph" w:customStyle="1" w:styleId="Head51">
    <w:name w:val="Head 5.1"/>
    <w:basedOn w:val="Head21"/>
    <w:rsid w:val="0068189E"/>
  </w:style>
  <w:style w:type="paragraph" w:customStyle="1" w:styleId="Head52">
    <w:name w:val="Head 5.2"/>
    <w:basedOn w:val="Normal"/>
    <w:rsid w:val="0068189E"/>
    <w:pPr>
      <w:keepNext/>
      <w:suppressAutoHyphens/>
      <w:spacing w:before="480" w:after="240" w:line="240" w:lineRule="auto"/>
      <w:ind w:left="547" w:hanging="547"/>
      <w:jc w:val="center"/>
    </w:pPr>
    <w:rPr>
      <w:rFonts w:ascii="Times New Roman" w:hAnsi="Times New Roman"/>
      <w:b/>
      <w:bCs w:val="0"/>
      <w:sz w:val="24"/>
      <w:szCs w:val="20"/>
    </w:rPr>
  </w:style>
  <w:style w:type="paragraph" w:customStyle="1" w:styleId="Head61">
    <w:name w:val="Head 6.1"/>
    <w:basedOn w:val="Head51"/>
    <w:rsid w:val="0068189E"/>
    <w:pPr>
      <w:pBdr>
        <w:bottom w:val="none" w:sz="0" w:space="0" w:color="auto"/>
      </w:pBdr>
      <w:spacing w:before="0"/>
    </w:pPr>
    <w:rPr>
      <w:caps/>
    </w:rPr>
  </w:style>
  <w:style w:type="paragraph" w:customStyle="1" w:styleId="Head81">
    <w:name w:val="Head 8.1"/>
    <w:basedOn w:val="Heading1"/>
    <w:rsid w:val="0068189E"/>
    <w:pPr>
      <w:keepNext w:val="0"/>
      <w:suppressAutoHyphens/>
      <w:spacing w:before="480" w:after="240" w:line="240" w:lineRule="auto"/>
      <w:jc w:val="center"/>
      <w:outlineLvl w:val="9"/>
    </w:pPr>
    <w:rPr>
      <w:rFonts w:ascii="Times New Roman Bold" w:hAnsi="Times New Roman Bold"/>
      <w:kern w:val="0"/>
      <w:szCs w:val="20"/>
      <w:lang w:val="en-US" w:eastAsia="en-US"/>
    </w:rPr>
  </w:style>
  <w:style w:type="paragraph" w:customStyle="1" w:styleId="Head82">
    <w:name w:val="Head 8.2"/>
    <w:basedOn w:val="Head81"/>
    <w:rsid w:val="0068189E"/>
    <w:rPr>
      <w:smallCaps/>
      <w:sz w:val="28"/>
    </w:rPr>
  </w:style>
  <w:style w:type="character" w:customStyle="1" w:styleId="EndnoteTextChar1">
    <w:name w:val="Endnote Text Char1"/>
    <w:basedOn w:val="DefaultParagraphFont"/>
    <w:uiPriority w:val="99"/>
    <w:semiHidden/>
    <w:rsid w:val="0068189E"/>
    <w:rPr>
      <w:rFonts w:ascii="Calibri" w:eastAsia="Times New Roman" w:hAnsi="Calibri" w:cs="Times New Roman"/>
      <w:bCs/>
      <w:sz w:val="20"/>
      <w:szCs w:val="20"/>
    </w:rPr>
  </w:style>
  <w:style w:type="paragraph" w:customStyle="1" w:styleId="TOCNumber1">
    <w:name w:val="TOC Number1"/>
    <w:basedOn w:val="Heading4"/>
    <w:autoRedefine/>
    <w:rsid w:val="0068189E"/>
    <w:pPr>
      <w:suppressAutoHyphens/>
      <w:overflowPunct/>
      <w:autoSpaceDE/>
      <w:autoSpaceDN/>
      <w:adjustRightInd/>
      <w:ind w:right="18"/>
      <w:outlineLvl w:val="9"/>
    </w:pPr>
    <w:rPr>
      <w:bCs/>
      <w:i w:val="0"/>
      <w:iCs w:val="0"/>
      <w:szCs w:val="28"/>
      <w:lang w:val="en-US" w:eastAsia="en-US"/>
    </w:rPr>
  </w:style>
  <w:style w:type="paragraph" w:customStyle="1" w:styleId="Subtitle2">
    <w:name w:val="Subtitle 2"/>
    <w:basedOn w:val="Footer"/>
    <w:autoRedefine/>
    <w:rsid w:val="0068189E"/>
    <w:pPr>
      <w:widowControl w:val="0"/>
      <w:tabs>
        <w:tab w:val="clear" w:pos="4680"/>
        <w:tab w:val="clear" w:pos="9360"/>
        <w:tab w:val="right" w:leader="underscore" w:pos="9504"/>
      </w:tabs>
      <w:spacing w:before="120" w:after="120" w:line="264" w:lineRule="auto"/>
      <w:ind w:firstLine="29"/>
      <w:jc w:val="both"/>
      <w:outlineLvl w:val="1"/>
    </w:pPr>
    <w:rPr>
      <w:rFonts w:ascii="Times New Roman" w:hAnsi="Times New Roman"/>
      <w:bCs w:val="0"/>
      <w:sz w:val="28"/>
      <w:szCs w:val="28"/>
      <w:lang w:val="en-US" w:eastAsia="en-US"/>
    </w:rPr>
  </w:style>
  <w:style w:type="paragraph" w:customStyle="1" w:styleId="i0">
    <w:name w:val="(i)"/>
    <w:basedOn w:val="Normal"/>
    <w:link w:val="iChar"/>
    <w:rsid w:val="0068189E"/>
    <w:pPr>
      <w:suppressAutoHyphens/>
      <w:spacing w:after="0" w:line="240" w:lineRule="auto"/>
      <w:jc w:val="both"/>
    </w:pPr>
    <w:rPr>
      <w:rFonts w:ascii="Tms Rmn" w:hAnsi="Tms Rmn"/>
      <w:bCs w:val="0"/>
      <w:sz w:val="24"/>
      <w:szCs w:val="20"/>
    </w:rPr>
  </w:style>
  <w:style w:type="character" w:customStyle="1" w:styleId="iChar">
    <w:name w:val="(i) Char"/>
    <w:link w:val="i0"/>
    <w:locked/>
    <w:rsid w:val="0068189E"/>
    <w:rPr>
      <w:rFonts w:ascii="Tms Rmn" w:eastAsia="Times New Roman" w:hAnsi="Tms Rmn" w:cs="Times New Roman"/>
      <w:color w:val="auto"/>
      <w:sz w:val="24"/>
      <w:szCs w:val="20"/>
    </w:rPr>
  </w:style>
  <w:style w:type="paragraph" w:customStyle="1" w:styleId="2AutoList1">
    <w:name w:val="2AutoList1"/>
    <w:basedOn w:val="Normal"/>
    <w:rsid w:val="0068189E"/>
    <w:pPr>
      <w:tabs>
        <w:tab w:val="num" w:pos="504"/>
      </w:tabs>
      <w:spacing w:after="0" w:line="240" w:lineRule="auto"/>
      <w:ind w:left="504" w:hanging="504"/>
      <w:jc w:val="both"/>
    </w:pPr>
    <w:rPr>
      <w:rFonts w:ascii="Times New Roman" w:hAnsi="Times New Roman"/>
      <w:bCs w:val="0"/>
      <w:sz w:val="24"/>
      <w:szCs w:val="20"/>
      <w:lang w:val="es-ES_tradnl"/>
    </w:rPr>
  </w:style>
  <w:style w:type="paragraph" w:customStyle="1" w:styleId="Header1-Clauses">
    <w:name w:val="Header 1 - Clauses"/>
    <w:basedOn w:val="Normal"/>
    <w:rsid w:val="0068189E"/>
    <w:pPr>
      <w:spacing w:line="240" w:lineRule="auto"/>
    </w:pPr>
    <w:rPr>
      <w:rFonts w:ascii="Times New Roman" w:hAnsi="Times New Roman"/>
      <w:b/>
      <w:bCs w:val="0"/>
      <w:sz w:val="24"/>
      <w:szCs w:val="20"/>
      <w:lang w:val="es-ES_tradnl"/>
    </w:rPr>
  </w:style>
  <w:style w:type="paragraph" w:customStyle="1" w:styleId="Header2-SubClauses">
    <w:name w:val="Header 2 - SubClauses"/>
    <w:basedOn w:val="Normal"/>
    <w:link w:val="Header2-SubClausesCharChar"/>
    <w:autoRedefine/>
    <w:rsid w:val="0068189E"/>
    <w:pPr>
      <w:spacing w:line="240" w:lineRule="auto"/>
      <w:ind w:left="567" w:hanging="567"/>
      <w:jc w:val="both"/>
    </w:pPr>
    <w:rPr>
      <w:rFonts w:ascii="Times New Roman" w:hAnsi="Times New Roman"/>
      <w:bCs w:val="0"/>
      <w:sz w:val="24"/>
      <w:szCs w:val="20"/>
      <w:lang w:val="es-ES_tradnl"/>
    </w:rPr>
  </w:style>
  <w:style w:type="character" w:customStyle="1" w:styleId="Header2-SubClausesCharChar">
    <w:name w:val="Header 2 - SubClauses Char Char"/>
    <w:link w:val="Header2-SubClauses"/>
    <w:rsid w:val="0068189E"/>
    <w:rPr>
      <w:rFonts w:eastAsia="Times New Roman" w:cs="Times New Roman"/>
      <w:color w:val="auto"/>
      <w:sz w:val="24"/>
      <w:szCs w:val="20"/>
      <w:lang w:val="es-ES_tradnl"/>
    </w:rPr>
  </w:style>
  <w:style w:type="paragraph" w:customStyle="1" w:styleId="P3Header1-Clauses">
    <w:name w:val="P3 Header1-Clauses"/>
    <w:basedOn w:val="Header1-Clauses"/>
    <w:rsid w:val="0068189E"/>
    <w:pPr>
      <w:tabs>
        <w:tab w:val="num" w:pos="864"/>
        <w:tab w:val="left" w:pos="972"/>
      </w:tabs>
      <w:ind w:left="432" w:firstLine="144"/>
      <w:jc w:val="both"/>
    </w:pPr>
    <w:rPr>
      <w:b w:val="0"/>
    </w:rPr>
  </w:style>
  <w:style w:type="paragraph" w:customStyle="1" w:styleId="Outline3">
    <w:name w:val="Outline3"/>
    <w:basedOn w:val="Normal"/>
    <w:rsid w:val="0068189E"/>
    <w:pPr>
      <w:tabs>
        <w:tab w:val="num" w:pos="1728"/>
      </w:tabs>
      <w:spacing w:before="240" w:after="0" w:line="240" w:lineRule="auto"/>
      <w:ind w:left="1728" w:hanging="432"/>
    </w:pPr>
    <w:rPr>
      <w:rFonts w:ascii="Times New Roman" w:hAnsi="Times New Roman"/>
      <w:bCs w:val="0"/>
      <w:kern w:val="28"/>
      <w:sz w:val="24"/>
      <w:szCs w:val="20"/>
    </w:rPr>
  </w:style>
  <w:style w:type="paragraph" w:customStyle="1" w:styleId="Outline4">
    <w:name w:val="Outline4"/>
    <w:basedOn w:val="Normal"/>
    <w:autoRedefine/>
    <w:rsid w:val="0068189E"/>
    <w:pPr>
      <w:tabs>
        <w:tab w:val="left" w:pos="2160"/>
      </w:tabs>
      <w:spacing w:after="0" w:line="240" w:lineRule="auto"/>
      <w:ind w:firstLine="567"/>
      <w:jc w:val="both"/>
    </w:pPr>
    <w:rPr>
      <w:rFonts w:ascii="Times New Roman" w:hAnsi="Times New Roman"/>
      <w:bCs w:val="0"/>
      <w:kern w:val="28"/>
      <w:sz w:val="24"/>
      <w:szCs w:val="20"/>
    </w:rPr>
  </w:style>
  <w:style w:type="paragraph" w:customStyle="1" w:styleId="Outlinei">
    <w:name w:val="Outline i)"/>
    <w:basedOn w:val="Normal"/>
    <w:rsid w:val="0068189E"/>
    <w:pPr>
      <w:tabs>
        <w:tab w:val="num" w:pos="1782"/>
      </w:tabs>
      <w:spacing w:before="120" w:after="0" w:line="240" w:lineRule="auto"/>
      <w:ind w:left="1782" w:hanging="792"/>
    </w:pPr>
    <w:rPr>
      <w:rFonts w:ascii="Times New Roman" w:hAnsi="Times New Roman"/>
      <w:bCs w:val="0"/>
      <w:sz w:val="24"/>
      <w:szCs w:val="20"/>
    </w:rPr>
  </w:style>
  <w:style w:type="paragraph" w:customStyle="1" w:styleId="Outline">
    <w:name w:val="Outline"/>
    <w:basedOn w:val="Normal"/>
    <w:rsid w:val="0068189E"/>
    <w:pPr>
      <w:spacing w:before="240" w:after="0" w:line="240" w:lineRule="auto"/>
    </w:pPr>
    <w:rPr>
      <w:rFonts w:ascii="Times New Roman" w:hAnsi="Times New Roman"/>
      <w:bCs w:val="0"/>
      <w:kern w:val="28"/>
      <w:sz w:val="24"/>
      <w:szCs w:val="20"/>
    </w:rPr>
  </w:style>
  <w:style w:type="paragraph" w:customStyle="1" w:styleId="BankNormal">
    <w:name w:val="BankNormal"/>
    <w:basedOn w:val="Normal"/>
    <w:rsid w:val="0068189E"/>
    <w:pPr>
      <w:spacing w:after="240" w:line="240" w:lineRule="auto"/>
    </w:pPr>
    <w:rPr>
      <w:rFonts w:ascii="Times New Roman" w:hAnsi="Times New Roman"/>
      <w:bCs w:val="0"/>
      <w:sz w:val="24"/>
      <w:szCs w:val="20"/>
    </w:rPr>
  </w:style>
  <w:style w:type="paragraph" w:customStyle="1" w:styleId="HeaderSectionV">
    <w:name w:val="Header.Section V"/>
    <w:basedOn w:val="Normal"/>
    <w:uiPriority w:val="99"/>
    <w:rsid w:val="0068189E"/>
    <w:pPr>
      <w:spacing w:after="0" w:line="240" w:lineRule="auto"/>
      <w:jc w:val="center"/>
    </w:pPr>
    <w:rPr>
      <w:rFonts w:ascii="Times New Roman" w:hAnsi="Times New Roman"/>
      <w:b/>
      <w:bCs w:val="0"/>
      <w:sz w:val="36"/>
      <w:szCs w:val="20"/>
      <w:lang w:val="es-ES_tradnl"/>
    </w:rPr>
  </w:style>
  <w:style w:type="paragraph" w:customStyle="1" w:styleId="SectionVIIHeader2">
    <w:name w:val="Section VII Header2"/>
    <w:basedOn w:val="Heading1"/>
    <w:autoRedefine/>
    <w:rsid w:val="0068189E"/>
    <w:pPr>
      <w:spacing w:before="0" w:after="200" w:line="240" w:lineRule="auto"/>
      <w:jc w:val="center"/>
    </w:pPr>
    <w:rPr>
      <w:rFonts w:ascii="Times New Roman" w:hAnsi="Times New Roman"/>
      <w:bCs/>
      <w:i/>
      <w:kern w:val="28"/>
      <w:sz w:val="20"/>
      <w:szCs w:val="20"/>
      <w:lang w:val="en-US" w:eastAsia="en-US"/>
    </w:rPr>
  </w:style>
  <w:style w:type="paragraph" w:customStyle="1" w:styleId="ClauseSubPara">
    <w:name w:val="ClauseSub_Para"/>
    <w:rsid w:val="0068189E"/>
    <w:pPr>
      <w:spacing w:before="60" w:after="60" w:line="240" w:lineRule="auto"/>
      <w:ind w:left="2268"/>
    </w:pPr>
    <w:rPr>
      <w:rFonts w:eastAsia="Times New Roman" w:cs="Times New Roman"/>
      <w:color w:val="auto"/>
      <w:sz w:val="22"/>
      <w:szCs w:val="22"/>
      <w:lang w:val="en-GB"/>
    </w:rPr>
  </w:style>
  <w:style w:type="paragraph" w:customStyle="1" w:styleId="ClauseSubListSubList">
    <w:name w:val="ClauseSub_List_SubList"/>
    <w:rsid w:val="0068189E"/>
    <w:pPr>
      <w:tabs>
        <w:tab w:val="num" w:pos="1800"/>
      </w:tabs>
      <w:spacing w:after="0" w:line="240" w:lineRule="auto"/>
      <w:ind w:left="1800" w:hanging="360"/>
    </w:pPr>
    <w:rPr>
      <w:rFonts w:eastAsia="Times New Roman" w:cs="Times New Roman"/>
      <w:color w:val="auto"/>
      <w:sz w:val="22"/>
      <w:szCs w:val="22"/>
      <w:lang w:val="en-GB"/>
    </w:rPr>
  </w:style>
  <w:style w:type="paragraph" w:customStyle="1" w:styleId="ClauseSubParaIndent">
    <w:name w:val="ClauseSub_ParaIndent"/>
    <w:basedOn w:val="ClauseSubPara"/>
    <w:rsid w:val="0068189E"/>
    <w:pPr>
      <w:ind w:left="2835"/>
    </w:pPr>
  </w:style>
  <w:style w:type="paragraph" w:customStyle="1" w:styleId="SectionXHeader3">
    <w:name w:val="Section X Header 3"/>
    <w:basedOn w:val="Heading1"/>
    <w:autoRedefine/>
    <w:rsid w:val="0068189E"/>
    <w:pPr>
      <w:spacing w:before="0" w:after="0" w:line="240" w:lineRule="auto"/>
      <w:jc w:val="center"/>
    </w:pPr>
    <w:rPr>
      <w:rFonts w:ascii="Times New Roman" w:hAnsi="Times New Roman"/>
      <w:kern w:val="0"/>
      <w:sz w:val="44"/>
      <w:szCs w:val="20"/>
      <w:lang w:val="en-US" w:eastAsia="en-US"/>
    </w:rPr>
  </w:style>
  <w:style w:type="paragraph" w:customStyle="1" w:styleId="FIDICSectionBegin">
    <w:name w:val="FIDIC__SectionBegin"/>
    <w:basedOn w:val="Normal"/>
    <w:next w:val="FIDICSectionName"/>
    <w:rsid w:val="0068189E"/>
    <w:pPr>
      <w:widowControl w:val="0"/>
      <w:autoSpaceDE w:val="0"/>
      <w:autoSpaceDN w:val="0"/>
      <w:adjustRightInd w:val="0"/>
      <w:spacing w:after="0" w:line="240" w:lineRule="exact"/>
    </w:pPr>
    <w:rPr>
      <w:rFonts w:ascii="Arial" w:hAnsi="Arial" w:cs="Arial"/>
      <w:b/>
      <w:color w:val="0000CC"/>
      <w:sz w:val="20"/>
      <w:szCs w:val="20"/>
      <w:lang w:eastAsia="fr-FR"/>
    </w:rPr>
  </w:style>
  <w:style w:type="paragraph" w:customStyle="1" w:styleId="FIDICSectionName">
    <w:name w:val="FIDIC__SectionName"/>
    <w:basedOn w:val="FIDICClauseSubName"/>
    <w:next w:val="FIDICClauseSubName"/>
    <w:rsid w:val="0068189E"/>
    <w:pPr>
      <w:spacing w:before="100" w:after="300"/>
    </w:pPr>
    <w:rPr>
      <w:sz w:val="30"/>
      <w:szCs w:val="30"/>
    </w:rPr>
  </w:style>
  <w:style w:type="paragraph" w:customStyle="1" w:styleId="FIDICClauseSubName">
    <w:name w:val="FIDIC_ClauseSubName"/>
    <w:basedOn w:val="FIDICCoverTitle"/>
    <w:rsid w:val="0068189E"/>
    <w:pPr>
      <w:spacing w:before="240" w:line="240" w:lineRule="exact"/>
    </w:pPr>
    <w:rPr>
      <w:sz w:val="24"/>
      <w:szCs w:val="24"/>
    </w:rPr>
  </w:style>
  <w:style w:type="paragraph" w:customStyle="1" w:styleId="FIDICCoverTitle">
    <w:name w:val="FIDIC__CoverTitle"/>
    <w:basedOn w:val="Normal"/>
    <w:rsid w:val="0068189E"/>
    <w:pPr>
      <w:spacing w:after="240" w:line="240" w:lineRule="auto"/>
    </w:pPr>
    <w:rPr>
      <w:rFonts w:ascii="Arial" w:hAnsi="Arial" w:cs="Arial"/>
      <w:bCs w:val="0"/>
      <w:color w:val="0000CC"/>
      <w:spacing w:val="-5"/>
      <w:sz w:val="40"/>
      <w:szCs w:val="40"/>
      <w:lang w:val="en-GB"/>
    </w:rPr>
  </w:style>
  <w:style w:type="paragraph" w:customStyle="1" w:styleId="FIDICClauseName">
    <w:name w:val="FIDIC_ClauseName"/>
    <w:basedOn w:val="FIDICClauseSubName"/>
    <w:next w:val="FIDICClauseSubName"/>
    <w:rsid w:val="0068189E"/>
    <w:rPr>
      <w:sz w:val="28"/>
      <w:szCs w:val="28"/>
    </w:rPr>
  </w:style>
  <w:style w:type="paragraph" w:customStyle="1" w:styleId="FIDICClauseSubSubPara">
    <w:name w:val="FIDIC_ClauseSubSubPara"/>
    <w:basedOn w:val="FIDICClauseSubName"/>
    <w:rsid w:val="0068189E"/>
    <w:pPr>
      <w:spacing w:before="100" w:after="100" w:line="220" w:lineRule="exact"/>
    </w:pPr>
    <w:rPr>
      <w:sz w:val="20"/>
      <w:szCs w:val="20"/>
      <w:lang w:val="en-US"/>
    </w:rPr>
  </w:style>
  <w:style w:type="paragraph" w:customStyle="1" w:styleId="FIDICClauseSubSubName">
    <w:name w:val="FIDIC_ClauseSubSubName"/>
    <w:basedOn w:val="FIDICClauseSubName"/>
    <w:next w:val="FIDICClauseSubSubPara"/>
    <w:rsid w:val="0068189E"/>
    <w:pPr>
      <w:spacing w:before="120" w:after="120"/>
    </w:pPr>
    <w:rPr>
      <w:rFonts w:ascii="Helvetica Neue" w:hAnsi="Helvetica Neue" w:cs="Times New Roman"/>
      <w:sz w:val="20"/>
      <w:szCs w:val="20"/>
      <w:lang w:val="en-US"/>
    </w:rPr>
  </w:style>
  <w:style w:type="paragraph" w:customStyle="1" w:styleId="FIDICSectionEnd">
    <w:name w:val="FIDIC__SectionEnd"/>
    <w:basedOn w:val="Normal"/>
    <w:next w:val="FIDICSectionName"/>
    <w:rsid w:val="0068189E"/>
    <w:pPr>
      <w:widowControl w:val="0"/>
      <w:autoSpaceDE w:val="0"/>
      <w:autoSpaceDN w:val="0"/>
      <w:adjustRightInd w:val="0"/>
      <w:spacing w:after="0" w:line="240" w:lineRule="exact"/>
    </w:pPr>
    <w:rPr>
      <w:rFonts w:ascii="Arial" w:hAnsi="Arial" w:cs="Arial"/>
      <w:b/>
      <w:color w:val="0000CC"/>
      <w:sz w:val="20"/>
      <w:szCs w:val="20"/>
      <w:lang w:eastAsia="fr-FR"/>
    </w:rPr>
  </w:style>
  <w:style w:type="paragraph" w:customStyle="1" w:styleId="sec7-SubClause">
    <w:name w:val="sec7-SubClause"/>
    <w:basedOn w:val="Header1-Clauses"/>
    <w:rsid w:val="0068189E"/>
    <w:pPr>
      <w:tabs>
        <w:tab w:val="left" w:pos="573"/>
      </w:tabs>
      <w:spacing w:after="0"/>
      <w:ind w:left="576" w:hanging="576"/>
    </w:pPr>
    <w:rPr>
      <w:bCs/>
      <w:szCs w:val="24"/>
      <w:lang w:val="en-US"/>
    </w:rPr>
  </w:style>
  <w:style w:type="paragraph" w:customStyle="1" w:styleId="Sec7-Clauses">
    <w:name w:val="Sec7-Clauses"/>
    <w:basedOn w:val="Header1-Clauses"/>
    <w:rsid w:val="0068189E"/>
    <w:pPr>
      <w:spacing w:after="0"/>
    </w:pPr>
    <w:rPr>
      <w:bCs/>
      <w:szCs w:val="24"/>
    </w:rPr>
  </w:style>
  <w:style w:type="paragraph" w:customStyle="1" w:styleId="sec7-header1">
    <w:name w:val="sec7-header1"/>
    <w:basedOn w:val="FIDICClauseSubName"/>
    <w:rsid w:val="0068189E"/>
    <w:pPr>
      <w:spacing w:before="0" w:after="200" w:line="240" w:lineRule="auto"/>
      <w:ind w:left="90" w:right="90"/>
      <w:jc w:val="center"/>
    </w:pPr>
    <w:rPr>
      <w:rFonts w:ascii="Times New Roman" w:hAnsi="Times New Roman" w:cs="Times New Roman"/>
      <w:b/>
      <w:color w:val="auto"/>
      <w:spacing w:val="0"/>
      <w:sz w:val="28"/>
      <w:szCs w:val="28"/>
    </w:rPr>
  </w:style>
  <w:style w:type="paragraph" w:customStyle="1" w:styleId="SectionVIHeader">
    <w:name w:val="Section VI Header"/>
    <w:basedOn w:val="HeaderSectionV"/>
    <w:rsid w:val="0068189E"/>
    <w:rPr>
      <w:lang w:val="en-US"/>
    </w:rPr>
  </w:style>
  <w:style w:type="paragraph" w:customStyle="1" w:styleId="SectionIXHeader">
    <w:name w:val="Section IX Header"/>
    <w:basedOn w:val="HeaderSectionV"/>
    <w:rsid w:val="0068189E"/>
    <w:rPr>
      <w:lang w:val="en-US"/>
    </w:rPr>
  </w:style>
  <w:style w:type="paragraph" w:customStyle="1" w:styleId="Parts">
    <w:name w:val="Parts"/>
    <w:basedOn w:val="Heading1"/>
    <w:rsid w:val="0068189E"/>
    <w:pPr>
      <w:keepNext w:val="0"/>
      <w:suppressAutoHyphens/>
      <w:spacing w:before="480" w:after="240" w:line="240" w:lineRule="auto"/>
      <w:jc w:val="center"/>
    </w:pPr>
    <w:rPr>
      <w:rFonts w:ascii="Times New Roman Bold" w:hAnsi="Times New Roman Bold"/>
      <w:smallCaps/>
      <w:kern w:val="0"/>
      <w:sz w:val="56"/>
      <w:szCs w:val="20"/>
      <w:lang w:val="en-US" w:eastAsia="en-US"/>
    </w:rPr>
  </w:style>
  <w:style w:type="paragraph" w:customStyle="1" w:styleId="StyleHeader2-SubClausesBold">
    <w:name w:val="Style Header 2 - SubClauses + Bold"/>
    <w:basedOn w:val="Header2-SubClauses"/>
    <w:link w:val="StyleHeader2-SubClausesBoldChar"/>
    <w:autoRedefine/>
    <w:rsid w:val="0068189E"/>
    <w:rPr>
      <w:b/>
      <w:bCs/>
    </w:rPr>
  </w:style>
  <w:style w:type="character" w:customStyle="1" w:styleId="StyleHeader2-SubClausesBoldChar">
    <w:name w:val="Style Header 2 - SubClauses + Bold Char"/>
    <w:link w:val="StyleHeader2-SubClausesBold"/>
    <w:rsid w:val="0068189E"/>
    <w:rPr>
      <w:rFonts w:eastAsia="Times New Roman" w:cs="Times New Roman"/>
      <w:b/>
      <w:bCs/>
      <w:color w:val="auto"/>
      <w:sz w:val="24"/>
      <w:szCs w:val="20"/>
      <w:lang w:val="es-ES_tradnl"/>
    </w:rPr>
  </w:style>
  <w:style w:type="paragraph" w:customStyle="1" w:styleId="StyleHeader1-ClausesAfter0pt">
    <w:name w:val="Style Header 1 - Clauses + After:  0 pt"/>
    <w:basedOn w:val="Header1-Clauses"/>
    <w:rsid w:val="0068189E"/>
    <w:pPr>
      <w:jc w:val="both"/>
    </w:pPr>
    <w:rPr>
      <w:b w:val="0"/>
      <w:bCs/>
    </w:rPr>
  </w:style>
  <w:style w:type="paragraph" w:customStyle="1" w:styleId="StyleStyleHeader1-ClausesAfter0ptLeft0Hanging">
    <w:name w:val="Style Style Header 1 - Clauses + After:  0 pt + Left:  0&quot; Hanging:"/>
    <w:basedOn w:val="StyleHeader1-ClausesAfter0pt"/>
    <w:rsid w:val="0068189E"/>
    <w:pPr>
      <w:tabs>
        <w:tab w:val="left" w:pos="576"/>
      </w:tabs>
      <w:ind w:left="576" w:hanging="576"/>
    </w:pPr>
    <w:rPr>
      <w:bCs w:val="0"/>
    </w:rPr>
  </w:style>
  <w:style w:type="paragraph" w:customStyle="1" w:styleId="StyleStyleHeader1-ClausesAfter0ptLeft0Hanging1">
    <w:name w:val="Style Style Header 1 - Clauses + After:  0 pt + Left:  0&quot; Hanging:.1"/>
    <w:basedOn w:val="StyleHeader1-ClausesAfter0pt"/>
    <w:autoRedefine/>
    <w:rsid w:val="0068189E"/>
    <w:pPr>
      <w:tabs>
        <w:tab w:val="left" w:pos="576"/>
      </w:tabs>
      <w:spacing w:after="240"/>
      <w:ind w:left="576" w:hanging="576"/>
    </w:pPr>
    <w:rPr>
      <w:bCs w:val="0"/>
    </w:rPr>
  </w:style>
  <w:style w:type="paragraph" w:customStyle="1" w:styleId="StyleP3Header1-ClausesAfter12pt">
    <w:name w:val="Style P3 Header1-Clauses + After:  12 pt"/>
    <w:basedOn w:val="P3Header1-Clauses"/>
    <w:rsid w:val="0068189E"/>
    <w:pPr>
      <w:tabs>
        <w:tab w:val="clear" w:pos="864"/>
        <w:tab w:val="left" w:pos="1008"/>
      </w:tabs>
      <w:spacing w:after="240"/>
      <w:ind w:left="1008"/>
    </w:pPr>
  </w:style>
  <w:style w:type="paragraph" w:customStyle="1" w:styleId="StyleHeading4Sub-ClauseSub-paragraphClauseSubSubNoNameAft">
    <w:name w:val="Style Heading 4Sub-Clause Sub-paragraphClauseSubSub_No&amp;Name + Aft"/>
    <w:basedOn w:val="Heading4"/>
    <w:rsid w:val="0068189E"/>
    <w:pPr>
      <w:tabs>
        <w:tab w:val="left" w:pos="1512"/>
      </w:tabs>
      <w:overflowPunct/>
      <w:autoSpaceDE/>
      <w:autoSpaceDN/>
      <w:adjustRightInd/>
      <w:spacing w:after="180"/>
      <w:ind w:left="1512" w:right="18" w:hanging="540"/>
    </w:pPr>
    <w:rPr>
      <w:bCs/>
      <w:i w:val="0"/>
      <w:iCs w:val="0"/>
      <w:szCs w:val="20"/>
      <w:lang w:val="en-US" w:eastAsia="en-US"/>
    </w:rPr>
  </w:style>
  <w:style w:type="paragraph" w:customStyle="1" w:styleId="Section7heading3">
    <w:name w:val="Section 7 heading 3"/>
    <w:basedOn w:val="Heading3"/>
    <w:rsid w:val="0068189E"/>
    <w:pPr>
      <w:suppressAutoHyphens/>
      <w:spacing w:before="0" w:after="0"/>
      <w:jc w:val="center"/>
    </w:pPr>
    <w:rPr>
      <w:szCs w:val="20"/>
      <w:lang w:eastAsia="en-US"/>
    </w:rPr>
  </w:style>
  <w:style w:type="paragraph" w:customStyle="1" w:styleId="Section7heading4">
    <w:name w:val="Section 7 heading 4"/>
    <w:basedOn w:val="Heading3"/>
    <w:link w:val="Section7heading4Char"/>
    <w:rsid w:val="0068189E"/>
    <w:pPr>
      <w:tabs>
        <w:tab w:val="left" w:pos="576"/>
      </w:tabs>
      <w:suppressAutoHyphens/>
      <w:spacing w:before="0" w:after="0"/>
      <w:ind w:left="576" w:hanging="576"/>
    </w:pPr>
    <w:rPr>
      <w:sz w:val="24"/>
      <w:szCs w:val="20"/>
      <w:lang w:eastAsia="en-US"/>
    </w:rPr>
  </w:style>
  <w:style w:type="character" w:customStyle="1" w:styleId="Section7heading4Char">
    <w:name w:val="Section 7 heading 4 Char"/>
    <w:link w:val="Section7heading4"/>
    <w:rsid w:val="0068189E"/>
    <w:rPr>
      <w:rFonts w:eastAsia="Times New Roman" w:cs="Times New Roman"/>
      <w:b/>
      <w:i/>
      <w:color w:val="auto"/>
      <w:sz w:val="24"/>
      <w:szCs w:val="20"/>
    </w:rPr>
  </w:style>
  <w:style w:type="paragraph" w:customStyle="1" w:styleId="Section7heading5">
    <w:name w:val="Section 7 heading 5"/>
    <w:basedOn w:val="Heading3"/>
    <w:rsid w:val="0068189E"/>
    <w:pPr>
      <w:suppressAutoHyphens/>
      <w:spacing w:before="0" w:after="0"/>
    </w:pPr>
    <w:rPr>
      <w:sz w:val="24"/>
      <w:szCs w:val="20"/>
      <w:lang w:eastAsia="en-US"/>
    </w:rPr>
  </w:style>
  <w:style w:type="paragraph" w:customStyle="1" w:styleId="StyleSection7heading3After10pt">
    <w:name w:val="Style Section 7 heading 3 + After:  10 pt"/>
    <w:basedOn w:val="Section7heading3"/>
    <w:rsid w:val="0068189E"/>
    <w:pPr>
      <w:spacing w:after="200"/>
    </w:pPr>
    <w:rPr>
      <w:rFonts w:ascii="Times New Roman Bold" w:hAnsi="Times New Roman Bold"/>
      <w:bCs/>
      <w:szCs w:val="28"/>
    </w:rPr>
  </w:style>
  <w:style w:type="paragraph" w:customStyle="1" w:styleId="StyleTOC1Before8pt">
    <w:name w:val="Style TOC 1 + Before:  8 pt"/>
    <w:basedOn w:val="TOC1"/>
    <w:rsid w:val="0068189E"/>
    <w:pPr>
      <w:spacing w:before="120" w:after="120"/>
      <w:ind w:right="276"/>
      <w:jc w:val="both"/>
    </w:pPr>
  </w:style>
  <w:style w:type="paragraph" w:customStyle="1" w:styleId="StyleClauseSubList12ptJustifiedAfter10pt">
    <w:name w:val="Style ClauseSub_List + 12 pt Justified After:  10 pt"/>
    <w:basedOn w:val="ClauseSubList"/>
    <w:rsid w:val="0068189E"/>
    <w:pPr>
      <w:tabs>
        <w:tab w:val="clear" w:pos="1080"/>
        <w:tab w:val="num" w:pos="576"/>
      </w:tabs>
      <w:spacing w:after="200"/>
      <w:ind w:left="576" w:hanging="576"/>
      <w:jc w:val="both"/>
    </w:pPr>
    <w:rPr>
      <w:sz w:val="24"/>
      <w:szCs w:val="24"/>
    </w:rPr>
  </w:style>
  <w:style w:type="paragraph" w:customStyle="1" w:styleId="UG-Sec3-Heading2">
    <w:name w:val="UG - Sec 3 - Heading 2"/>
    <w:basedOn w:val="UG-Heading2"/>
    <w:rsid w:val="0068189E"/>
  </w:style>
  <w:style w:type="paragraph" w:customStyle="1" w:styleId="UG-Heading2">
    <w:name w:val="UG - Heading 2"/>
    <w:basedOn w:val="Heading2"/>
    <w:next w:val="Normal"/>
    <w:rsid w:val="0068189E"/>
    <w:pPr>
      <w:suppressAutoHyphens/>
      <w:spacing w:before="0" w:after="240"/>
      <w:jc w:val="center"/>
    </w:pPr>
    <w:rPr>
      <w:rFonts w:ascii="Times New Roman Bold" w:hAnsi="Times New Roman Bold"/>
      <w:i/>
      <w:iCs w:val="0"/>
      <w:sz w:val="32"/>
      <w:lang w:val="en-US" w:eastAsia="en-US"/>
    </w:rPr>
  </w:style>
  <w:style w:type="paragraph" w:customStyle="1" w:styleId="titulo">
    <w:name w:val="titulo"/>
    <w:basedOn w:val="Heading5"/>
    <w:rsid w:val="0068189E"/>
    <w:pPr>
      <w:keepNext w:val="0"/>
      <w:spacing w:after="240"/>
      <w:ind w:left="0" w:firstLine="0"/>
      <w:jc w:val="center"/>
    </w:pPr>
    <w:rPr>
      <w:rFonts w:ascii="Times New Roman Bold" w:hAnsi="Times New Roman Bold"/>
      <w:szCs w:val="20"/>
      <w:lang w:val="en-US" w:eastAsia="en-US"/>
    </w:rPr>
  </w:style>
  <w:style w:type="paragraph" w:customStyle="1" w:styleId="StyleSection7heading5LeftLeft0Hanging049">
    <w:name w:val="Style Section 7 heading 5 + Left Left:  0&quot; Hanging:  0.49&quot;"/>
    <w:basedOn w:val="Section7heading5"/>
    <w:rsid w:val="0068189E"/>
    <w:pPr>
      <w:ind w:left="706" w:hanging="706"/>
      <w:jc w:val="left"/>
    </w:pPr>
    <w:rPr>
      <w:bCs/>
    </w:rPr>
  </w:style>
  <w:style w:type="paragraph" w:customStyle="1" w:styleId="BlockQuotation">
    <w:name w:val="Block Quotation"/>
    <w:basedOn w:val="Normal"/>
    <w:rsid w:val="0068189E"/>
    <w:pPr>
      <w:spacing w:after="0" w:line="240" w:lineRule="auto"/>
      <w:ind w:left="855" w:right="-72" w:hanging="315"/>
      <w:jc w:val="both"/>
    </w:pPr>
    <w:rPr>
      <w:rFonts w:ascii="Times New Roman" w:hAnsi="Times New Roman"/>
      <w:bCs w:val="0"/>
      <w:sz w:val="24"/>
      <w:szCs w:val="20"/>
      <w:lang w:val="en-GB" w:eastAsia="fr-FR"/>
    </w:rPr>
  </w:style>
  <w:style w:type="paragraph" w:customStyle="1" w:styleId="Header3-Paragraph">
    <w:name w:val="Header 3 - Paragraph"/>
    <w:basedOn w:val="Normal"/>
    <w:rsid w:val="0068189E"/>
    <w:pPr>
      <w:tabs>
        <w:tab w:val="num" w:pos="864"/>
        <w:tab w:val="num" w:pos="1152"/>
      </w:tabs>
      <w:spacing w:line="240" w:lineRule="auto"/>
      <w:ind w:left="1238" w:hanging="619"/>
      <w:jc w:val="both"/>
    </w:pPr>
    <w:rPr>
      <w:rFonts w:ascii="Times New Roman" w:hAnsi="Times New Roman"/>
      <w:bCs w:val="0"/>
      <w:sz w:val="24"/>
      <w:szCs w:val="20"/>
      <w:lang w:eastAsia="fr-FR"/>
    </w:rPr>
  </w:style>
  <w:style w:type="paragraph" w:customStyle="1" w:styleId="outlinebullet">
    <w:name w:val="outlinebullet"/>
    <w:basedOn w:val="Normal"/>
    <w:rsid w:val="0068189E"/>
    <w:pPr>
      <w:tabs>
        <w:tab w:val="num" w:pos="720"/>
        <w:tab w:val="num" w:pos="1037"/>
        <w:tab w:val="left" w:pos="1440"/>
      </w:tabs>
      <w:spacing w:before="120" w:after="0" w:line="240" w:lineRule="auto"/>
      <w:ind w:left="1440" w:hanging="450"/>
    </w:pPr>
    <w:rPr>
      <w:rFonts w:ascii="Times New Roman" w:hAnsi="Times New Roman"/>
      <w:bCs w:val="0"/>
      <w:sz w:val="24"/>
      <w:szCs w:val="20"/>
      <w:lang w:eastAsia="fr-FR"/>
    </w:rPr>
  </w:style>
  <w:style w:type="paragraph" w:customStyle="1" w:styleId="Outline1">
    <w:name w:val="Outline1"/>
    <w:basedOn w:val="Outline"/>
    <w:next w:val="Outline2"/>
    <w:rsid w:val="0068189E"/>
    <w:pPr>
      <w:keepNext/>
      <w:tabs>
        <w:tab w:val="num" w:pos="360"/>
        <w:tab w:val="num" w:pos="420"/>
      </w:tabs>
      <w:ind w:left="360" w:hanging="360"/>
    </w:pPr>
    <w:rPr>
      <w:lang w:eastAsia="fr-FR"/>
    </w:rPr>
  </w:style>
  <w:style w:type="paragraph" w:customStyle="1" w:styleId="Outline2">
    <w:name w:val="Outline2"/>
    <w:basedOn w:val="Normal"/>
    <w:rsid w:val="0068189E"/>
    <w:pPr>
      <w:tabs>
        <w:tab w:val="num" w:pos="360"/>
        <w:tab w:val="num" w:pos="420"/>
        <w:tab w:val="num" w:pos="864"/>
      </w:tabs>
      <w:spacing w:before="240" w:after="0" w:line="240" w:lineRule="auto"/>
      <w:ind w:left="864" w:hanging="504"/>
    </w:pPr>
    <w:rPr>
      <w:rFonts w:ascii="Times New Roman" w:hAnsi="Times New Roman"/>
      <w:bCs w:val="0"/>
      <w:kern w:val="28"/>
      <w:sz w:val="24"/>
      <w:szCs w:val="20"/>
      <w:lang w:eastAsia="fr-FR"/>
    </w:rPr>
  </w:style>
  <w:style w:type="paragraph" w:customStyle="1" w:styleId="a110">
    <w:name w:val="a1 1"/>
    <w:rsid w:val="0068189E"/>
    <w:pPr>
      <w:widowControl w:val="0"/>
      <w:tabs>
        <w:tab w:val="left" w:pos="-720"/>
      </w:tabs>
      <w:suppressAutoHyphens/>
      <w:spacing w:after="0" w:line="240" w:lineRule="auto"/>
    </w:pPr>
    <w:rPr>
      <w:rFonts w:ascii="CG Times" w:eastAsia="Times New Roman" w:hAnsi="CG Times" w:cs="Times New Roman"/>
      <w:color w:val="auto"/>
      <w:sz w:val="24"/>
      <w:szCs w:val="20"/>
    </w:rPr>
  </w:style>
  <w:style w:type="paragraph" w:customStyle="1" w:styleId="REGULAR3">
    <w:name w:val="REGULAR 3"/>
    <w:rsid w:val="0068189E"/>
    <w:pPr>
      <w:widowControl w:val="0"/>
      <w:tabs>
        <w:tab w:val="left" w:pos="0"/>
        <w:tab w:val="right" w:pos="1560"/>
        <w:tab w:val="left" w:pos="1800"/>
        <w:tab w:val="left" w:pos="2160"/>
      </w:tabs>
      <w:suppressAutoHyphens/>
      <w:spacing w:after="0" w:line="240" w:lineRule="auto"/>
    </w:pPr>
    <w:rPr>
      <w:rFonts w:ascii="CG Times" w:eastAsia="Times New Roman" w:hAnsi="CG Times" w:cs="Times New Roman"/>
      <w:color w:val="auto"/>
      <w:sz w:val="24"/>
      <w:szCs w:val="20"/>
    </w:rPr>
  </w:style>
  <w:style w:type="character" w:customStyle="1" w:styleId="SectionHeader3CharCharCharChar">
    <w:name w:val="Section Header3 Char Char Char Char"/>
    <w:rsid w:val="0068189E"/>
    <w:rPr>
      <w:sz w:val="24"/>
      <w:lang w:val="en-US" w:eastAsia="fr-FR" w:bidi="ar-SA"/>
    </w:rPr>
  </w:style>
  <w:style w:type="paragraph" w:customStyle="1" w:styleId="UGHeader1">
    <w:name w:val="UG Header 1"/>
    <w:basedOn w:val="Heading1"/>
    <w:next w:val="Normal"/>
    <w:rsid w:val="0068189E"/>
    <w:pPr>
      <w:keepNext w:val="0"/>
      <w:suppressAutoHyphens/>
      <w:spacing w:after="240" w:line="240" w:lineRule="auto"/>
      <w:jc w:val="center"/>
    </w:pPr>
    <w:rPr>
      <w:rFonts w:ascii="Times New Roman Bold" w:hAnsi="Times New Roman Bold"/>
      <w:kern w:val="0"/>
      <w:sz w:val="36"/>
      <w:szCs w:val="20"/>
      <w:lang w:val="en-US" w:eastAsia="en-US"/>
    </w:rPr>
  </w:style>
  <w:style w:type="paragraph" w:customStyle="1" w:styleId="UG-Sec3-Heading3">
    <w:name w:val="UG - Sec 3 - Heading 3"/>
    <w:basedOn w:val="Normal"/>
    <w:rsid w:val="0068189E"/>
    <w:pPr>
      <w:autoSpaceDE w:val="0"/>
      <w:autoSpaceDN w:val="0"/>
      <w:adjustRightInd w:val="0"/>
      <w:spacing w:line="240" w:lineRule="auto"/>
    </w:pPr>
    <w:rPr>
      <w:rFonts w:ascii="Times New Roman" w:hAnsi="Times New Roman" w:cs="Arial-BoldMT"/>
      <w:b/>
      <w:color w:val="000000"/>
      <w:sz w:val="24"/>
      <w:szCs w:val="20"/>
    </w:rPr>
  </w:style>
  <w:style w:type="paragraph" w:customStyle="1" w:styleId="UG-Sec3b-Heading2">
    <w:name w:val="UG - Sec 3b - Heading 2"/>
    <w:basedOn w:val="UG-Sec3-Heading2"/>
    <w:rsid w:val="0068189E"/>
  </w:style>
  <w:style w:type="paragraph" w:customStyle="1" w:styleId="UG-Sec3b-Heading3">
    <w:name w:val="UG - Sec 3b - Heading 3"/>
    <w:basedOn w:val="UG-Sec3-Heading3"/>
    <w:rsid w:val="0068189E"/>
  </w:style>
  <w:style w:type="paragraph" w:customStyle="1" w:styleId="UG-Sec3b-Heading4">
    <w:name w:val="UG - Sec 3b - Heading 4"/>
    <w:basedOn w:val="Normal"/>
    <w:rsid w:val="0068189E"/>
    <w:pPr>
      <w:autoSpaceDE w:val="0"/>
      <w:autoSpaceDN w:val="0"/>
      <w:adjustRightInd w:val="0"/>
      <w:spacing w:before="120" w:line="240" w:lineRule="auto"/>
      <w:ind w:left="720" w:hanging="720"/>
      <w:jc w:val="both"/>
    </w:pPr>
    <w:rPr>
      <w:rFonts w:ascii="Times New Roman" w:hAnsi="Times New Roman" w:cs="Arial-BoldMT"/>
      <w:color w:val="000000"/>
      <w:sz w:val="24"/>
      <w:szCs w:val="20"/>
    </w:rPr>
  </w:style>
  <w:style w:type="paragraph" w:customStyle="1" w:styleId="S4-header1">
    <w:name w:val="S4-header1"/>
    <w:basedOn w:val="Normal"/>
    <w:rsid w:val="0068189E"/>
    <w:pPr>
      <w:spacing w:before="120" w:after="240" w:line="240" w:lineRule="auto"/>
      <w:jc w:val="center"/>
    </w:pPr>
    <w:rPr>
      <w:rFonts w:ascii="Times New Roman" w:hAnsi="Times New Roman"/>
      <w:b/>
      <w:bCs w:val="0"/>
      <w:sz w:val="36"/>
      <w:szCs w:val="20"/>
    </w:rPr>
  </w:style>
  <w:style w:type="paragraph" w:customStyle="1" w:styleId="Heading2SectionV">
    <w:name w:val="Heading 2.Section V"/>
    <w:basedOn w:val="HeaderSectionV"/>
    <w:rsid w:val="0068189E"/>
    <w:pPr>
      <w:spacing w:before="120" w:after="200"/>
    </w:pPr>
    <w:rPr>
      <w:sz w:val="28"/>
    </w:rPr>
  </w:style>
  <w:style w:type="paragraph" w:customStyle="1" w:styleId="UG-Sec4-heading3">
    <w:name w:val="UG-Sec 4 - heading 3"/>
    <w:basedOn w:val="Normal"/>
    <w:rsid w:val="0068189E"/>
    <w:pPr>
      <w:spacing w:before="120" w:line="240" w:lineRule="auto"/>
      <w:jc w:val="center"/>
    </w:pPr>
    <w:rPr>
      <w:rFonts w:ascii="Times New Roman" w:hAnsi="Times New Roman"/>
      <w:b/>
      <w:bCs w:val="0"/>
      <w:sz w:val="28"/>
      <w:szCs w:val="28"/>
    </w:rPr>
  </w:style>
  <w:style w:type="paragraph" w:customStyle="1" w:styleId="Section1Header2">
    <w:name w:val="Section 1 Header 2"/>
    <w:basedOn w:val="StyleHeader1-ClausesLeft0Hanging03After0pt"/>
    <w:rsid w:val="0068189E"/>
    <w:pPr>
      <w:numPr>
        <w:numId w:val="0"/>
      </w:numPr>
      <w:ind w:left="342" w:hanging="360"/>
    </w:pPr>
    <w:rPr>
      <w:lang w:val="en-US"/>
    </w:rPr>
  </w:style>
  <w:style w:type="paragraph" w:customStyle="1" w:styleId="Section1Header1">
    <w:name w:val="Section 1 Header 1"/>
    <w:basedOn w:val="BodyText2"/>
    <w:rsid w:val="0068189E"/>
    <w:pPr>
      <w:spacing w:before="120" w:after="200"/>
      <w:jc w:val="center"/>
    </w:pPr>
    <w:rPr>
      <w:b/>
      <w:bCs/>
      <w:iCs/>
      <w:sz w:val="28"/>
      <w:szCs w:val="20"/>
      <w:lang w:eastAsia="en-US"/>
    </w:rPr>
  </w:style>
  <w:style w:type="paragraph" w:customStyle="1" w:styleId="Section4heading">
    <w:name w:val="Section 4 heading"/>
    <w:basedOn w:val="Normal"/>
    <w:next w:val="Normal"/>
    <w:rsid w:val="0068189E"/>
    <w:pPr>
      <w:widowControl w:val="0"/>
      <w:tabs>
        <w:tab w:val="left" w:leader="dot" w:pos="8748"/>
      </w:tabs>
      <w:autoSpaceDE w:val="0"/>
      <w:autoSpaceDN w:val="0"/>
      <w:spacing w:after="240" w:line="240" w:lineRule="auto"/>
      <w:jc w:val="center"/>
    </w:pPr>
    <w:rPr>
      <w:rFonts w:ascii="Times New Roman" w:hAnsi="Times New Roman"/>
      <w:b/>
      <w:bCs w:val="0"/>
      <w:sz w:val="36"/>
      <w:szCs w:val="24"/>
    </w:rPr>
  </w:style>
  <w:style w:type="paragraph" w:customStyle="1" w:styleId="Style110">
    <w:name w:val="Style 11"/>
    <w:basedOn w:val="Normal"/>
    <w:rsid w:val="0068189E"/>
    <w:pPr>
      <w:widowControl w:val="0"/>
      <w:autoSpaceDE w:val="0"/>
      <w:autoSpaceDN w:val="0"/>
      <w:spacing w:after="0" w:line="384" w:lineRule="atLeast"/>
    </w:pPr>
    <w:rPr>
      <w:rFonts w:ascii="Times New Roman" w:hAnsi="Times New Roman"/>
      <w:bCs w:val="0"/>
      <w:sz w:val="24"/>
      <w:szCs w:val="24"/>
    </w:rPr>
  </w:style>
  <w:style w:type="paragraph" w:customStyle="1" w:styleId="Sec3header">
    <w:name w:val="Sec3 header"/>
    <w:basedOn w:val="Style110"/>
    <w:rsid w:val="0068189E"/>
  </w:style>
  <w:style w:type="paragraph" w:customStyle="1" w:styleId="Style19">
    <w:name w:val="Style 19"/>
    <w:basedOn w:val="Normal"/>
    <w:rsid w:val="0068189E"/>
    <w:pPr>
      <w:widowControl w:val="0"/>
      <w:autoSpaceDE w:val="0"/>
      <w:autoSpaceDN w:val="0"/>
      <w:adjustRightInd w:val="0"/>
      <w:spacing w:after="0" w:line="240" w:lineRule="auto"/>
    </w:pPr>
    <w:rPr>
      <w:rFonts w:ascii="Times New Roman" w:hAnsi="Times New Roman"/>
      <w:bCs w:val="0"/>
      <w:sz w:val="24"/>
      <w:szCs w:val="24"/>
    </w:rPr>
  </w:style>
  <w:style w:type="paragraph" w:customStyle="1" w:styleId="Style170">
    <w:name w:val="Style 17"/>
    <w:basedOn w:val="Normal"/>
    <w:rsid w:val="0068189E"/>
    <w:pPr>
      <w:widowControl w:val="0"/>
      <w:autoSpaceDE w:val="0"/>
      <w:autoSpaceDN w:val="0"/>
      <w:spacing w:after="0" w:line="264" w:lineRule="exact"/>
      <w:ind w:left="576" w:hanging="360"/>
    </w:pPr>
    <w:rPr>
      <w:rFonts w:ascii="Times New Roman" w:hAnsi="Times New Roman"/>
      <w:bCs w:val="0"/>
      <w:sz w:val="24"/>
      <w:szCs w:val="24"/>
    </w:rPr>
  </w:style>
  <w:style w:type="paragraph" w:customStyle="1" w:styleId="Style200">
    <w:name w:val="Style 20"/>
    <w:basedOn w:val="Normal"/>
    <w:rsid w:val="0068189E"/>
    <w:pPr>
      <w:widowControl w:val="0"/>
      <w:autoSpaceDE w:val="0"/>
      <w:autoSpaceDN w:val="0"/>
      <w:spacing w:before="144" w:after="360" w:line="264" w:lineRule="exact"/>
    </w:pPr>
    <w:rPr>
      <w:rFonts w:ascii="Times New Roman" w:hAnsi="Times New Roman"/>
      <w:bCs w:val="0"/>
      <w:sz w:val="24"/>
      <w:szCs w:val="24"/>
    </w:rPr>
  </w:style>
  <w:style w:type="paragraph" w:customStyle="1" w:styleId="Head1">
    <w:name w:val="Head1"/>
    <w:basedOn w:val="Normal"/>
    <w:rsid w:val="0068189E"/>
    <w:pPr>
      <w:suppressAutoHyphens/>
      <w:spacing w:after="100" w:line="240" w:lineRule="auto"/>
      <w:jc w:val="center"/>
    </w:pPr>
    <w:rPr>
      <w:rFonts w:ascii="Times New Roman Bold" w:hAnsi="Times New Roman Bold"/>
      <w:b/>
      <w:bCs w:val="0"/>
      <w:sz w:val="24"/>
      <w:szCs w:val="20"/>
    </w:rPr>
  </w:style>
  <w:style w:type="paragraph" w:customStyle="1" w:styleId="Style120">
    <w:name w:val="Style 12"/>
    <w:basedOn w:val="Normal"/>
    <w:rsid w:val="0068189E"/>
    <w:pPr>
      <w:widowControl w:val="0"/>
      <w:autoSpaceDE w:val="0"/>
      <w:autoSpaceDN w:val="0"/>
      <w:spacing w:after="0" w:line="264" w:lineRule="exact"/>
      <w:ind w:hanging="576"/>
      <w:jc w:val="both"/>
    </w:pPr>
    <w:rPr>
      <w:rFonts w:ascii="Times New Roman" w:hAnsi="Times New Roman"/>
      <w:bCs w:val="0"/>
      <w:sz w:val="24"/>
      <w:szCs w:val="24"/>
    </w:rPr>
  </w:style>
  <w:style w:type="paragraph" w:customStyle="1" w:styleId="TextBox1">
    <w:name w:val="Text Box"/>
    <w:rsid w:val="0068189E"/>
    <w:pPr>
      <w:keepNext/>
      <w:keepLines/>
      <w:tabs>
        <w:tab w:val="left" w:pos="-720"/>
      </w:tabs>
      <w:suppressAutoHyphens/>
      <w:spacing w:after="0" w:line="240" w:lineRule="auto"/>
      <w:jc w:val="both"/>
    </w:pPr>
    <w:rPr>
      <w:rFonts w:eastAsia="Times New Roman" w:cs="Times New Roman"/>
      <w:color w:val="auto"/>
      <w:spacing w:val="-2"/>
      <w:sz w:val="22"/>
      <w:szCs w:val="20"/>
    </w:rPr>
  </w:style>
  <w:style w:type="paragraph" w:customStyle="1" w:styleId="Sub-ClauseText">
    <w:name w:val="Sub-Clause Text"/>
    <w:basedOn w:val="Normal"/>
    <w:rsid w:val="0068189E"/>
    <w:pPr>
      <w:spacing w:before="120" w:after="120" w:line="240" w:lineRule="auto"/>
      <w:jc w:val="both"/>
    </w:pPr>
    <w:rPr>
      <w:rFonts w:ascii="Times New Roman" w:hAnsi="Times New Roman"/>
      <w:bCs w:val="0"/>
      <w:spacing w:val="-4"/>
      <w:sz w:val="24"/>
      <w:szCs w:val="20"/>
    </w:rPr>
  </w:style>
  <w:style w:type="paragraph" w:customStyle="1" w:styleId="Heading1-Clausename">
    <w:name w:val="Heading 1- Clause name"/>
    <w:basedOn w:val="Normal"/>
    <w:rsid w:val="0068189E"/>
    <w:pPr>
      <w:tabs>
        <w:tab w:val="num" w:pos="360"/>
      </w:tabs>
      <w:spacing w:before="120" w:after="120" w:line="240" w:lineRule="auto"/>
      <w:ind w:left="360" w:hanging="360"/>
    </w:pPr>
    <w:rPr>
      <w:rFonts w:ascii="Times New Roman" w:hAnsi="Times New Roman"/>
      <w:b/>
      <w:bCs w:val="0"/>
      <w:sz w:val="24"/>
      <w:szCs w:val="20"/>
    </w:rPr>
  </w:style>
  <w:style w:type="paragraph" w:customStyle="1" w:styleId="sec7-clauses0">
    <w:name w:val="sec7-clauses"/>
    <w:basedOn w:val="Heading1-Clausename"/>
    <w:rsid w:val="0068189E"/>
  </w:style>
  <w:style w:type="paragraph" w:customStyle="1" w:styleId="Sec1-Clauses">
    <w:name w:val="Sec1-Clauses"/>
    <w:basedOn w:val="Heading1-Clausename"/>
    <w:rsid w:val="0068189E"/>
  </w:style>
  <w:style w:type="paragraph" w:customStyle="1" w:styleId="HeaderSectionVI">
    <w:name w:val="Header.Section VI"/>
    <w:basedOn w:val="HeaderSectionV"/>
    <w:rsid w:val="0068189E"/>
    <w:pPr>
      <w:spacing w:before="120" w:after="240"/>
    </w:pPr>
    <w:rPr>
      <w:lang w:val="en-US"/>
    </w:rPr>
  </w:style>
  <w:style w:type="paragraph" w:customStyle="1" w:styleId="Head12">
    <w:name w:val="Head 1.2"/>
    <w:basedOn w:val="Normal"/>
    <w:rsid w:val="0068189E"/>
    <w:pPr>
      <w:tabs>
        <w:tab w:val="num" w:pos="360"/>
      </w:tabs>
      <w:spacing w:after="0" w:line="240" w:lineRule="auto"/>
      <w:ind w:left="360" w:hanging="360"/>
      <w:jc w:val="both"/>
    </w:pPr>
    <w:rPr>
      <w:rFonts w:ascii="Arial" w:hAnsi="Arial"/>
      <w:bCs w:val="0"/>
      <w:sz w:val="20"/>
      <w:szCs w:val="20"/>
    </w:rPr>
  </w:style>
  <w:style w:type="paragraph" w:customStyle="1" w:styleId="ChapterNumber">
    <w:name w:val="ChapterNumber"/>
    <w:rsid w:val="0068189E"/>
    <w:pPr>
      <w:tabs>
        <w:tab w:val="left" w:pos="-720"/>
      </w:tabs>
      <w:suppressAutoHyphens/>
      <w:spacing w:after="0" w:line="240" w:lineRule="auto"/>
    </w:pPr>
    <w:rPr>
      <w:rFonts w:ascii="CG Times" w:eastAsia="Times New Roman" w:hAnsi="CG Times" w:cs="Times New Roman"/>
      <w:color w:val="auto"/>
      <w:sz w:val="22"/>
      <w:szCs w:val="20"/>
    </w:rPr>
  </w:style>
  <w:style w:type="paragraph" w:customStyle="1" w:styleId="Heading1a">
    <w:name w:val="Heading 1a"/>
    <w:rsid w:val="0068189E"/>
    <w:pPr>
      <w:keepNext/>
      <w:keepLines/>
      <w:tabs>
        <w:tab w:val="left" w:pos="-720"/>
      </w:tabs>
      <w:suppressAutoHyphens/>
      <w:spacing w:after="0" w:line="240" w:lineRule="auto"/>
      <w:jc w:val="center"/>
    </w:pPr>
    <w:rPr>
      <w:rFonts w:eastAsia="Times New Roman" w:cs="Times New Roman"/>
      <w:b/>
      <w:smallCaps/>
      <w:color w:val="auto"/>
      <w:sz w:val="32"/>
      <w:szCs w:val="20"/>
    </w:rPr>
  </w:style>
  <w:style w:type="paragraph" w:customStyle="1" w:styleId="SectionIIIHeading1">
    <w:name w:val="Section III Heading 1"/>
    <w:qFormat/>
    <w:rsid w:val="0068189E"/>
    <w:pPr>
      <w:spacing w:before="120" w:after="240" w:line="240" w:lineRule="auto"/>
    </w:pPr>
    <w:rPr>
      <w:rFonts w:eastAsia="Times New Roman" w:cs="Times New Roman"/>
      <w:b/>
      <w:color w:val="auto"/>
      <w:sz w:val="24"/>
      <w:szCs w:val="20"/>
    </w:rPr>
  </w:style>
  <w:style w:type="paragraph" w:customStyle="1" w:styleId="plane">
    <w:name w:val="plane"/>
    <w:basedOn w:val="Normal"/>
    <w:rsid w:val="0068189E"/>
    <w:pPr>
      <w:suppressAutoHyphens/>
      <w:spacing w:after="0" w:line="240" w:lineRule="auto"/>
      <w:jc w:val="both"/>
    </w:pPr>
    <w:rPr>
      <w:rFonts w:ascii="Tms Rmn" w:hAnsi="Tms Rmn"/>
      <w:bCs w:val="0"/>
      <w:sz w:val="24"/>
      <w:szCs w:val="20"/>
    </w:rPr>
  </w:style>
  <w:style w:type="paragraph" w:customStyle="1" w:styleId="S1-Header2">
    <w:name w:val="S1-Header2"/>
    <w:basedOn w:val="Normal"/>
    <w:rsid w:val="0068189E"/>
    <w:pPr>
      <w:tabs>
        <w:tab w:val="num" w:pos="360"/>
      </w:tabs>
      <w:spacing w:line="240" w:lineRule="auto"/>
    </w:pPr>
    <w:rPr>
      <w:rFonts w:ascii="Times New Roman" w:hAnsi="Times New Roman"/>
      <w:b/>
      <w:bCs w:val="0"/>
      <w:sz w:val="24"/>
      <w:szCs w:val="24"/>
    </w:rPr>
  </w:style>
  <w:style w:type="paragraph" w:customStyle="1" w:styleId="S4-Header2">
    <w:name w:val="S4-Header 2"/>
    <w:basedOn w:val="Normal"/>
    <w:rsid w:val="0068189E"/>
    <w:pPr>
      <w:spacing w:before="120" w:after="240" w:line="240" w:lineRule="auto"/>
      <w:jc w:val="center"/>
    </w:pPr>
    <w:rPr>
      <w:rFonts w:ascii="Times New Roman" w:hAnsi="Times New Roman"/>
      <w:b/>
      <w:bCs w:val="0"/>
      <w:sz w:val="32"/>
      <w:szCs w:val="24"/>
    </w:rPr>
  </w:style>
  <w:style w:type="paragraph" w:customStyle="1" w:styleId="Level3Body">
    <w:name w:val="Level 3 (Body)"/>
    <w:rsid w:val="0068189E"/>
    <w:pPr>
      <w:tabs>
        <w:tab w:val="left" w:pos="1502"/>
      </w:tabs>
      <w:spacing w:after="0" w:line="270" w:lineRule="atLeast"/>
      <w:ind w:left="1502" w:hanging="425"/>
      <w:jc w:val="both"/>
    </w:pPr>
    <w:rPr>
      <w:rFonts w:ascii="Optima" w:eastAsia="Times New Roman" w:hAnsi="Optima" w:cs="Times New Roman"/>
      <w:color w:val="auto"/>
      <w:sz w:val="22"/>
      <w:szCs w:val="20"/>
    </w:rPr>
  </w:style>
  <w:style w:type="paragraph" w:customStyle="1" w:styleId="Enclosure">
    <w:name w:val="Enclosure"/>
    <w:basedOn w:val="Normal"/>
    <w:rsid w:val="0068189E"/>
    <w:pPr>
      <w:spacing w:after="0" w:line="240" w:lineRule="auto"/>
    </w:pPr>
    <w:rPr>
      <w:rFonts w:ascii="Times New Roman" w:hAnsi="Times New Roman"/>
      <w:bCs w:val="0"/>
      <w:sz w:val="24"/>
      <w:szCs w:val="24"/>
    </w:rPr>
  </w:style>
  <w:style w:type="paragraph" w:customStyle="1" w:styleId="ShortReturnAddress">
    <w:name w:val="Short Return Address"/>
    <w:basedOn w:val="Normal"/>
    <w:rsid w:val="0068189E"/>
    <w:pPr>
      <w:spacing w:after="0" w:line="240" w:lineRule="auto"/>
    </w:pPr>
    <w:rPr>
      <w:rFonts w:ascii="Times New Roman" w:hAnsi="Times New Roman"/>
      <w:bCs w:val="0"/>
      <w:sz w:val="24"/>
      <w:szCs w:val="24"/>
    </w:rPr>
  </w:style>
  <w:style w:type="paragraph" w:customStyle="1" w:styleId="BHead">
    <w:name w:val="B Head"/>
    <w:rsid w:val="0068189E"/>
    <w:pPr>
      <w:tabs>
        <w:tab w:val="left" w:pos="-720"/>
      </w:tabs>
      <w:suppressAutoHyphens/>
      <w:overflowPunct w:val="0"/>
      <w:autoSpaceDE w:val="0"/>
      <w:autoSpaceDN w:val="0"/>
      <w:adjustRightInd w:val="0"/>
      <w:spacing w:after="0" w:line="240" w:lineRule="auto"/>
    </w:pPr>
    <w:rPr>
      <w:rFonts w:eastAsia="Times New Roman" w:cs="Times New Roman"/>
      <w:color w:val="auto"/>
      <w:sz w:val="20"/>
      <w:szCs w:val="20"/>
    </w:rPr>
  </w:style>
  <w:style w:type="paragraph" w:customStyle="1" w:styleId="CHead">
    <w:name w:val="C Head"/>
    <w:rsid w:val="0068189E"/>
    <w:pPr>
      <w:tabs>
        <w:tab w:val="left" w:pos="-720"/>
      </w:tabs>
      <w:suppressAutoHyphens/>
      <w:overflowPunct w:val="0"/>
      <w:autoSpaceDE w:val="0"/>
      <w:autoSpaceDN w:val="0"/>
      <w:adjustRightInd w:val="0"/>
      <w:spacing w:after="0" w:line="240" w:lineRule="auto"/>
    </w:pPr>
    <w:rPr>
      <w:rFonts w:eastAsia="Times New Roman" w:cs="Times New Roman"/>
      <w:color w:val="auto"/>
      <w:sz w:val="20"/>
      <w:szCs w:val="20"/>
    </w:rPr>
  </w:style>
  <w:style w:type="paragraph" w:customStyle="1" w:styleId="SecNoHe">
    <w:name w:val="Sec No.&amp; He"/>
    <w:rsid w:val="0068189E"/>
    <w:pPr>
      <w:tabs>
        <w:tab w:val="left" w:pos="-720"/>
      </w:tabs>
      <w:suppressAutoHyphens/>
      <w:overflowPunct w:val="0"/>
      <w:autoSpaceDE w:val="0"/>
      <w:autoSpaceDN w:val="0"/>
      <w:adjustRightInd w:val="0"/>
      <w:spacing w:after="0" w:line="240" w:lineRule="auto"/>
    </w:pPr>
    <w:rPr>
      <w:rFonts w:eastAsia="Times New Roman" w:cs="Times New Roman"/>
      <w:color w:val="auto"/>
      <w:sz w:val="20"/>
      <w:szCs w:val="20"/>
    </w:rPr>
  </w:style>
  <w:style w:type="paragraph" w:customStyle="1" w:styleId="RightPar10">
    <w:name w:val="Right Par[1]"/>
    <w:rsid w:val="0068189E"/>
    <w:pPr>
      <w:tabs>
        <w:tab w:val="left" w:pos="-720"/>
        <w:tab w:val="left" w:pos="0"/>
        <w:tab w:val="decimal" w:pos="720"/>
      </w:tabs>
      <w:suppressAutoHyphens/>
      <w:overflowPunct w:val="0"/>
      <w:autoSpaceDE w:val="0"/>
      <w:autoSpaceDN w:val="0"/>
      <w:adjustRightInd w:val="0"/>
      <w:spacing w:after="0" w:line="240" w:lineRule="auto"/>
      <w:ind w:firstLine="720"/>
    </w:pPr>
    <w:rPr>
      <w:rFonts w:ascii="CG Times" w:eastAsia="Times New Roman" w:hAnsi="CG Times" w:cs="Times New Roman"/>
      <w:b/>
      <w:i/>
      <w:color w:val="auto"/>
      <w:sz w:val="24"/>
      <w:szCs w:val="20"/>
    </w:rPr>
  </w:style>
  <w:style w:type="paragraph" w:customStyle="1" w:styleId="RightPar20">
    <w:name w:val="Right Par[2]"/>
    <w:rsid w:val="0068189E"/>
    <w:pPr>
      <w:tabs>
        <w:tab w:val="left" w:pos="-720"/>
        <w:tab w:val="left" w:pos="0"/>
        <w:tab w:val="left" w:pos="720"/>
        <w:tab w:val="decimal" w:pos="1440"/>
      </w:tabs>
      <w:suppressAutoHyphens/>
      <w:overflowPunct w:val="0"/>
      <w:autoSpaceDE w:val="0"/>
      <w:autoSpaceDN w:val="0"/>
      <w:adjustRightInd w:val="0"/>
      <w:spacing w:after="0" w:line="240" w:lineRule="auto"/>
      <w:ind w:firstLine="1440"/>
    </w:pPr>
    <w:rPr>
      <w:rFonts w:ascii="CG Times" w:eastAsia="Times New Roman" w:hAnsi="CG Times" w:cs="Times New Roman"/>
      <w:b/>
      <w:i/>
      <w:color w:val="auto"/>
      <w:sz w:val="24"/>
      <w:szCs w:val="20"/>
    </w:rPr>
  </w:style>
  <w:style w:type="paragraph" w:customStyle="1" w:styleId="RightPar30">
    <w:name w:val="Right Par[3]"/>
    <w:rsid w:val="0068189E"/>
    <w:pPr>
      <w:tabs>
        <w:tab w:val="left" w:pos="-720"/>
        <w:tab w:val="left" w:pos="0"/>
        <w:tab w:val="left" w:pos="720"/>
        <w:tab w:val="left" w:pos="1440"/>
        <w:tab w:val="decimal" w:pos="2160"/>
      </w:tabs>
      <w:suppressAutoHyphens/>
      <w:overflowPunct w:val="0"/>
      <w:autoSpaceDE w:val="0"/>
      <w:autoSpaceDN w:val="0"/>
      <w:adjustRightInd w:val="0"/>
      <w:spacing w:after="0" w:line="240" w:lineRule="auto"/>
      <w:ind w:firstLine="2160"/>
    </w:pPr>
    <w:rPr>
      <w:rFonts w:ascii="CG Times" w:eastAsia="Times New Roman" w:hAnsi="CG Times" w:cs="Times New Roman"/>
      <w:b/>
      <w:i/>
      <w:color w:val="auto"/>
      <w:sz w:val="24"/>
      <w:szCs w:val="20"/>
    </w:rPr>
  </w:style>
  <w:style w:type="paragraph" w:customStyle="1" w:styleId="RightPar40">
    <w:name w:val="Right Par[4]"/>
    <w:rsid w:val="0068189E"/>
    <w:pPr>
      <w:tabs>
        <w:tab w:val="left" w:pos="-720"/>
        <w:tab w:val="left" w:pos="0"/>
        <w:tab w:val="left" w:pos="720"/>
        <w:tab w:val="left" w:pos="1440"/>
        <w:tab w:val="left" w:pos="2160"/>
        <w:tab w:val="decimal" w:pos="2880"/>
      </w:tabs>
      <w:suppressAutoHyphens/>
      <w:overflowPunct w:val="0"/>
      <w:autoSpaceDE w:val="0"/>
      <w:autoSpaceDN w:val="0"/>
      <w:adjustRightInd w:val="0"/>
      <w:spacing w:after="0" w:line="240" w:lineRule="auto"/>
      <w:ind w:firstLine="2880"/>
    </w:pPr>
    <w:rPr>
      <w:rFonts w:ascii="CG Times" w:eastAsia="Times New Roman" w:hAnsi="CG Times" w:cs="Times New Roman"/>
      <w:b/>
      <w:i/>
      <w:color w:val="auto"/>
      <w:sz w:val="24"/>
      <w:szCs w:val="20"/>
    </w:rPr>
  </w:style>
  <w:style w:type="paragraph" w:customStyle="1" w:styleId="RightPar50">
    <w:name w:val="Right Par[5]"/>
    <w:rsid w:val="0068189E"/>
    <w:pPr>
      <w:tabs>
        <w:tab w:val="left" w:pos="-720"/>
        <w:tab w:val="left" w:pos="0"/>
        <w:tab w:val="left" w:pos="720"/>
        <w:tab w:val="left" w:pos="1440"/>
        <w:tab w:val="left" w:pos="2160"/>
        <w:tab w:val="left" w:pos="2880"/>
        <w:tab w:val="decimal" w:pos="3600"/>
      </w:tabs>
      <w:suppressAutoHyphens/>
      <w:overflowPunct w:val="0"/>
      <w:autoSpaceDE w:val="0"/>
      <w:autoSpaceDN w:val="0"/>
      <w:adjustRightInd w:val="0"/>
      <w:spacing w:after="0" w:line="240" w:lineRule="auto"/>
      <w:ind w:firstLine="3600"/>
    </w:pPr>
    <w:rPr>
      <w:rFonts w:ascii="CG Times" w:eastAsia="Times New Roman" w:hAnsi="CG Times" w:cs="Times New Roman"/>
      <w:b/>
      <w:i/>
      <w:color w:val="auto"/>
      <w:sz w:val="24"/>
      <w:szCs w:val="20"/>
    </w:rPr>
  </w:style>
  <w:style w:type="paragraph" w:customStyle="1" w:styleId="RightPar60">
    <w:name w:val="Right Par[6]"/>
    <w:rsid w:val="0068189E"/>
    <w:pPr>
      <w:tabs>
        <w:tab w:val="left" w:pos="-720"/>
        <w:tab w:val="left" w:pos="0"/>
        <w:tab w:val="left" w:pos="720"/>
        <w:tab w:val="left" w:pos="1440"/>
        <w:tab w:val="left" w:pos="2160"/>
        <w:tab w:val="left" w:pos="2880"/>
        <w:tab w:val="left" w:pos="3600"/>
        <w:tab w:val="decimal" w:pos="4320"/>
      </w:tabs>
      <w:suppressAutoHyphens/>
      <w:overflowPunct w:val="0"/>
      <w:autoSpaceDE w:val="0"/>
      <w:autoSpaceDN w:val="0"/>
      <w:adjustRightInd w:val="0"/>
      <w:spacing w:after="0" w:line="240" w:lineRule="auto"/>
      <w:ind w:firstLine="4320"/>
    </w:pPr>
    <w:rPr>
      <w:rFonts w:ascii="CG Times" w:eastAsia="Times New Roman" w:hAnsi="CG Times" w:cs="Times New Roman"/>
      <w:b/>
      <w:i/>
      <w:color w:val="auto"/>
      <w:sz w:val="24"/>
      <w:szCs w:val="20"/>
    </w:rPr>
  </w:style>
  <w:style w:type="paragraph" w:customStyle="1" w:styleId="RightPar70">
    <w:name w:val="Right Par[7]"/>
    <w:rsid w:val="0068189E"/>
    <w:pPr>
      <w:tabs>
        <w:tab w:val="left" w:pos="-720"/>
        <w:tab w:val="left" w:pos="0"/>
        <w:tab w:val="left" w:pos="720"/>
        <w:tab w:val="left" w:pos="1440"/>
        <w:tab w:val="left" w:pos="2160"/>
        <w:tab w:val="left" w:pos="2880"/>
        <w:tab w:val="left" w:pos="3600"/>
        <w:tab w:val="left" w:pos="4320"/>
        <w:tab w:val="decimal" w:pos="5040"/>
      </w:tabs>
      <w:suppressAutoHyphens/>
      <w:overflowPunct w:val="0"/>
      <w:autoSpaceDE w:val="0"/>
      <w:autoSpaceDN w:val="0"/>
      <w:adjustRightInd w:val="0"/>
      <w:spacing w:after="0" w:line="240" w:lineRule="auto"/>
      <w:ind w:firstLine="5040"/>
    </w:pPr>
    <w:rPr>
      <w:rFonts w:ascii="CG Times" w:eastAsia="Times New Roman" w:hAnsi="CG Times" w:cs="Times New Roman"/>
      <w:b/>
      <w:i/>
      <w:color w:val="auto"/>
      <w:sz w:val="24"/>
      <w:szCs w:val="20"/>
    </w:rPr>
  </w:style>
  <w:style w:type="paragraph" w:customStyle="1" w:styleId="RightPar80">
    <w:name w:val="Right Par[8]"/>
    <w:rsid w:val="0068189E"/>
    <w:pPr>
      <w:tabs>
        <w:tab w:val="left" w:pos="-720"/>
        <w:tab w:val="left" w:pos="0"/>
        <w:tab w:val="left" w:pos="720"/>
        <w:tab w:val="left" w:pos="1440"/>
        <w:tab w:val="left" w:pos="2160"/>
        <w:tab w:val="left" w:pos="2880"/>
        <w:tab w:val="left" w:pos="3600"/>
        <w:tab w:val="left" w:pos="4320"/>
        <w:tab w:val="left" w:pos="5040"/>
        <w:tab w:val="decimal" w:pos="5760"/>
      </w:tabs>
      <w:suppressAutoHyphens/>
      <w:overflowPunct w:val="0"/>
      <w:autoSpaceDE w:val="0"/>
      <w:autoSpaceDN w:val="0"/>
      <w:adjustRightInd w:val="0"/>
      <w:spacing w:after="0" w:line="240" w:lineRule="auto"/>
      <w:ind w:firstLine="5760"/>
    </w:pPr>
    <w:rPr>
      <w:rFonts w:ascii="CG Times" w:eastAsia="Times New Roman" w:hAnsi="CG Times" w:cs="Times New Roman"/>
      <w:b/>
      <w:i/>
      <w:color w:val="auto"/>
      <w:sz w:val="24"/>
      <w:szCs w:val="20"/>
    </w:rPr>
  </w:style>
  <w:style w:type="paragraph" w:customStyle="1" w:styleId="text3">
    <w:name w:val="text 3"/>
    <w:basedOn w:val="Normal"/>
    <w:rsid w:val="0068189E"/>
    <w:pPr>
      <w:spacing w:before="240" w:after="240" w:line="240" w:lineRule="auto"/>
      <w:ind w:left="1418"/>
    </w:pPr>
    <w:rPr>
      <w:rFonts w:ascii="Times New Roman" w:hAnsi="Times New Roman"/>
      <w:bCs w:val="0"/>
      <w:sz w:val="24"/>
      <w:szCs w:val="24"/>
    </w:rPr>
  </w:style>
  <w:style w:type="paragraph" w:customStyle="1" w:styleId="e4">
    <w:name w:val="e4"/>
    <w:aliases w:val="exh line end"/>
    <w:basedOn w:val="Normal"/>
    <w:next w:val="Normal"/>
    <w:rsid w:val="0068189E"/>
    <w:pPr>
      <w:keepLines/>
      <w:pBdr>
        <w:bottom w:val="single" w:sz="6" w:space="0" w:color="auto"/>
      </w:pBdr>
      <w:overflowPunct w:val="0"/>
      <w:autoSpaceDE w:val="0"/>
      <w:autoSpaceDN w:val="0"/>
      <w:adjustRightInd w:val="0"/>
      <w:spacing w:after="260" w:line="260" w:lineRule="atLeast"/>
    </w:pPr>
    <w:rPr>
      <w:rFonts w:ascii="Times New Roman" w:hAnsi="Times New Roman"/>
      <w:bCs w:val="0"/>
      <w:sz w:val="24"/>
      <w:szCs w:val="20"/>
    </w:rPr>
  </w:style>
  <w:style w:type="paragraph" w:customStyle="1" w:styleId="S8Header1">
    <w:name w:val="S8 Header 1"/>
    <w:basedOn w:val="Normal"/>
    <w:next w:val="Normal"/>
    <w:rsid w:val="0068189E"/>
    <w:pPr>
      <w:spacing w:before="120" w:line="240" w:lineRule="auto"/>
      <w:jc w:val="both"/>
    </w:pPr>
    <w:rPr>
      <w:rFonts w:ascii="Times New Roman" w:hAnsi="Times New Roman"/>
      <w:b/>
      <w:bCs w:val="0"/>
      <w:sz w:val="24"/>
      <w:szCs w:val="20"/>
    </w:rPr>
  </w:style>
  <w:style w:type="paragraph" w:customStyle="1" w:styleId="S1-Header1">
    <w:name w:val="S1-Header1"/>
    <w:basedOn w:val="Normal"/>
    <w:rsid w:val="0068189E"/>
    <w:pPr>
      <w:tabs>
        <w:tab w:val="num" w:pos="648"/>
      </w:tabs>
      <w:spacing w:before="240" w:after="240" w:line="240" w:lineRule="auto"/>
      <w:ind w:left="360" w:hanging="72"/>
      <w:jc w:val="center"/>
    </w:pPr>
    <w:rPr>
      <w:rFonts w:ascii="Times New Roman" w:hAnsi="Times New Roman"/>
      <w:b/>
      <w:bCs w:val="0"/>
      <w:sz w:val="28"/>
      <w:szCs w:val="24"/>
    </w:rPr>
  </w:style>
  <w:style w:type="paragraph" w:customStyle="1" w:styleId="StyleHeader2-SubClausesItalic">
    <w:name w:val="Style Header 2 - SubClauses + Italic"/>
    <w:basedOn w:val="Header2-SubClauses"/>
    <w:rsid w:val="0068189E"/>
    <w:pPr>
      <w:numPr>
        <w:ilvl w:val="1"/>
      </w:numPr>
      <w:tabs>
        <w:tab w:val="num" w:pos="504"/>
      </w:tabs>
      <w:ind w:left="504" w:hanging="504"/>
    </w:pPr>
    <w:rPr>
      <w:rFonts w:cs="Arial"/>
      <w:i/>
      <w:iCs/>
      <w:szCs w:val="24"/>
      <w:lang w:val="en-US"/>
    </w:rPr>
  </w:style>
  <w:style w:type="paragraph" w:customStyle="1" w:styleId="StyleHeader2-SubClausesAfter6pt">
    <w:name w:val="Style Header 2 - SubClauses + After:  6 pt"/>
    <w:basedOn w:val="Header2-SubClauses"/>
    <w:rsid w:val="0068189E"/>
    <w:pPr>
      <w:numPr>
        <w:ilvl w:val="1"/>
      </w:numPr>
      <w:tabs>
        <w:tab w:val="num" w:pos="504"/>
      </w:tabs>
      <w:ind w:left="504" w:hanging="504"/>
    </w:pPr>
    <w:rPr>
      <w:szCs w:val="24"/>
      <w:lang w:val="en-US"/>
    </w:rPr>
  </w:style>
  <w:style w:type="paragraph" w:customStyle="1" w:styleId="StyleSubtitleLeft013Right02">
    <w:name w:val="Style Subtitle + Left:  0.13&quot; Right:  0.2&quot;"/>
    <w:basedOn w:val="Subtitle"/>
    <w:rsid w:val="0068189E"/>
    <w:pPr>
      <w:widowControl/>
      <w:suppressAutoHyphens w:val="0"/>
      <w:autoSpaceDE/>
      <w:spacing w:after="240" w:line="240" w:lineRule="auto"/>
      <w:ind w:left="180" w:right="288"/>
    </w:pPr>
    <w:rPr>
      <w:rFonts w:ascii="Times New Roman" w:hAnsi="Times New Roman" w:cs="Times New Roman"/>
      <w:b/>
      <w:bCs/>
      <w:i w:val="0"/>
      <w:iCs w:val="0"/>
      <w:szCs w:val="20"/>
      <w:lang w:val="en-US" w:eastAsia="en-US"/>
    </w:rPr>
  </w:style>
  <w:style w:type="paragraph" w:customStyle="1" w:styleId="StyleArial20ptBoldCenteredBefore6ptAfter12pt">
    <w:name w:val="Style Arial 20 pt Bold Centered Before:  6 pt After:  12 pt"/>
    <w:basedOn w:val="Normal"/>
    <w:rsid w:val="0068189E"/>
    <w:pPr>
      <w:spacing w:before="120" w:after="240" w:line="240" w:lineRule="auto"/>
      <w:jc w:val="center"/>
    </w:pPr>
    <w:rPr>
      <w:rFonts w:ascii="Times New Roman" w:hAnsi="Times New Roman"/>
      <w:b/>
      <w:sz w:val="36"/>
      <w:szCs w:val="20"/>
    </w:rPr>
  </w:style>
  <w:style w:type="paragraph" w:customStyle="1" w:styleId="S3-Header1">
    <w:name w:val="S3-Header 1"/>
    <w:basedOn w:val="Normal"/>
    <w:rsid w:val="0068189E"/>
    <w:pPr>
      <w:spacing w:before="120" w:line="240" w:lineRule="auto"/>
      <w:ind w:left="1080" w:hanging="720"/>
      <w:jc w:val="both"/>
    </w:pPr>
    <w:rPr>
      <w:rFonts w:ascii="Times New Roman" w:hAnsi="Times New Roman"/>
      <w:b/>
      <w:noProof/>
      <w:sz w:val="28"/>
      <w:szCs w:val="20"/>
    </w:rPr>
  </w:style>
  <w:style w:type="paragraph" w:customStyle="1" w:styleId="S3-Heading2">
    <w:name w:val="S3-Heading 2"/>
    <w:basedOn w:val="Normal"/>
    <w:rsid w:val="0068189E"/>
    <w:pPr>
      <w:spacing w:line="240" w:lineRule="auto"/>
      <w:ind w:left="1080" w:right="288" w:hanging="720"/>
      <w:jc w:val="both"/>
    </w:pPr>
    <w:rPr>
      <w:rFonts w:ascii="Times New Roman" w:hAnsi="Times New Roman"/>
      <w:b/>
      <w:sz w:val="24"/>
      <w:szCs w:val="24"/>
    </w:rPr>
  </w:style>
  <w:style w:type="paragraph" w:customStyle="1" w:styleId="S4Header">
    <w:name w:val="S4 Header"/>
    <w:basedOn w:val="Normal"/>
    <w:next w:val="Normal"/>
    <w:rsid w:val="0068189E"/>
    <w:pPr>
      <w:spacing w:before="120" w:after="240" w:line="240" w:lineRule="auto"/>
      <w:jc w:val="center"/>
    </w:pPr>
    <w:rPr>
      <w:rFonts w:ascii="Times New Roman" w:hAnsi="Times New Roman"/>
      <w:b/>
      <w:bCs w:val="0"/>
      <w:sz w:val="32"/>
      <w:szCs w:val="20"/>
    </w:rPr>
  </w:style>
  <w:style w:type="paragraph" w:customStyle="1" w:styleId="S4-Header10">
    <w:name w:val="S4-Header 1"/>
    <w:basedOn w:val="Normal"/>
    <w:next w:val="Normal"/>
    <w:rsid w:val="0068189E"/>
    <w:pPr>
      <w:spacing w:before="120" w:after="240" w:line="240" w:lineRule="auto"/>
      <w:jc w:val="center"/>
    </w:pPr>
    <w:rPr>
      <w:rFonts w:ascii="Times New Roman" w:hAnsi="Times New Roman" w:cs="Arial"/>
      <w:b/>
      <w:bCs w:val="0"/>
      <w:sz w:val="36"/>
      <w:szCs w:val="24"/>
    </w:rPr>
  </w:style>
  <w:style w:type="paragraph" w:customStyle="1" w:styleId="StyleSectionVHeaderLeft025Right02">
    <w:name w:val="Style Section V.Header + Left:  0.25&quot; Right:  0.2&quot;"/>
    <w:basedOn w:val="HeaderSectionV"/>
    <w:rsid w:val="0068189E"/>
    <w:pPr>
      <w:spacing w:before="120" w:after="240"/>
      <w:ind w:left="360" w:right="288"/>
    </w:pPr>
    <w:rPr>
      <w:bCs/>
      <w:sz w:val="32"/>
    </w:rPr>
  </w:style>
  <w:style w:type="paragraph" w:customStyle="1" w:styleId="S6-Header1">
    <w:name w:val="S6-Header 1"/>
    <w:basedOn w:val="Normal"/>
    <w:next w:val="Normal"/>
    <w:rsid w:val="0068189E"/>
    <w:pPr>
      <w:spacing w:before="120" w:after="240" w:line="240" w:lineRule="auto"/>
      <w:jc w:val="center"/>
    </w:pPr>
    <w:rPr>
      <w:rFonts w:ascii="Times New Roman" w:hAnsi="Times New Roman" w:cs="Arial"/>
      <w:b/>
      <w:bCs w:val="0"/>
      <w:sz w:val="32"/>
      <w:szCs w:val="24"/>
    </w:rPr>
  </w:style>
  <w:style w:type="paragraph" w:customStyle="1" w:styleId="StyleHead41Before6ptAfter6pt">
    <w:name w:val="Style Head 4.1 + Before:  6 pt After:  6 pt"/>
    <w:basedOn w:val="Head41"/>
    <w:rsid w:val="0068189E"/>
    <w:pPr>
      <w:keepNext w:val="0"/>
      <w:pBdr>
        <w:bottom w:val="none" w:sz="0" w:space="0" w:color="auto"/>
      </w:pBdr>
      <w:overflowPunct w:val="0"/>
      <w:autoSpaceDE w:val="0"/>
      <w:autoSpaceDN w:val="0"/>
      <w:adjustRightInd w:val="0"/>
      <w:spacing w:before="120" w:after="200"/>
    </w:pPr>
    <w:rPr>
      <w:rFonts w:ascii="Times New Roman" w:hAnsi="Times New Roman"/>
      <w:bCs/>
      <w:smallCaps w:val="0"/>
      <w:sz w:val="28"/>
    </w:rPr>
  </w:style>
  <w:style w:type="paragraph" w:customStyle="1" w:styleId="S9Header1">
    <w:name w:val="S9 Header 1"/>
    <w:basedOn w:val="Normal"/>
    <w:next w:val="Normal"/>
    <w:rsid w:val="0068189E"/>
    <w:pPr>
      <w:spacing w:before="120" w:after="240" w:line="240" w:lineRule="auto"/>
      <w:jc w:val="center"/>
    </w:pPr>
    <w:rPr>
      <w:rFonts w:ascii="Times New Roman" w:hAnsi="Times New Roman"/>
      <w:b/>
      <w:bCs w:val="0"/>
      <w:sz w:val="36"/>
      <w:szCs w:val="24"/>
    </w:rPr>
  </w:style>
  <w:style w:type="paragraph" w:customStyle="1" w:styleId="StyleS1-Header1TimesNewRoman14pt">
    <w:name w:val="Style S1-Header1 + Times New Roman 14 pt"/>
    <w:basedOn w:val="S1-Header1"/>
    <w:rsid w:val="0068189E"/>
  </w:style>
  <w:style w:type="paragraph" w:customStyle="1" w:styleId="StyleStyleS1-Header1TimesNewRoman14pt">
    <w:name w:val="Style Style S1-Header1 + Times New Roman 14 pt +"/>
    <w:basedOn w:val="StyleS1-Header1TimesNewRoman14pt"/>
    <w:rsid w:val="0068189E"/>
  </w:style>
  <w:style w:type="paragraph" w:customStyle="1" w:styleId="StyleStyleS1-Header1TimesNewRoman14pt1">
    <w:name w:val="Style Style S1-Header1 + Times New Roman 14 pt +1"/>
    <w:basedOn w:val="StyleS1-Header1TimesNewRoman14pt"/>
    <w:rsid w:val="0068189E"/>
  </w:style>
  <w:style w:type="character" w:customStyle="1" w:styleId="AHead">
    <w:name w:val="A Head"/>
    <w:rsid w:val="0068189E"/>
    <w:rPr>
      <w:rFonts w:ascii="Times New Roman" w:hAnsi="Times New Roman" w:cs="Times New Roman" w:hint="default"/>
      <w:noProof w:val="0"/>
      <w:sz w:val="20"/>
      <w:lang w:val="en-US"/>
    </w:rPr>
  </w:style>
  <w:style w:type="character" w:customStyle="1" w:styleId="DefaultPara">
    <w:name w:val="Default Para"/>
    <w:rsid w:val="0068189E"/>
    <w:rPr>
      <w:rFonts w:ascii="CG Times" w:hAnsi="CG Times" w:hint="default"/>
      <w:b/>
      <w:bCs w:val="0"/>
      <w:i/>
      <w:iCs w:val="0"/>
      <w:noProof w:val="0"/>
      <w:sz w:val="24"/>
      <w:lang w:val="en-US"/>
    </w:rPr>
  </w:style>
  <w:style w:type="character" w:customStyle="1" w:styleId="StyleHeader2-SubClausesItalicChar">
    <w:name w:val="Style Header 2 - SubClauses + Italic Char"/>
    <w:rsid w:val="0068189E"/>
    <w:rPr>
      <w:rFonts w:ascii="Arial" w:hAnsi="Arial" w:cs="Arial" w:hint="default"/>
      <w:i/>
      <w:iCs/>
      <w:sz w:val="24"/>
      <w:szCs w:val="24"/>
      <w:lang w:val="en-US" w:eastAsia="en-US" w:bidi="ar-SA"/>
    </w:rPr>
  </w:style>
  <w:style w:type="character" w:customStyle="1" w:styleId="S1-Header1CharChar">
    <w:name w:val="S1-Header1 Char Char"/>
    <w:rsid w:val="0068189E"/>
    <w:rPr>
      <w:rFonts w:ascii="Arial" w:hAnsi="Arial" w:cs="Arial" w:hint="default"/>
      <w:b/>
      <w:bCs w:val="0"/>
      <w:sz w:val="28"/>
      <w:szCs w:val="24"/>
      <w:lang w:val="en-US" w:eastAsia="en-US" w:bidi="ar-SA"/>
    </w:rPr>
  </w:style>
  <w:style w:type="character" w:customStyle="1" w:styleId="StyleS1-Header1TimesNewRoman14ptChar">
    <w:name w:val="Style S1-Header1 + Times New Roman 14 pt Char"/>
    <w:rsid w:val="0068189E"/>
    <w:rPr>
      <w:rFonts w:ascii="Arial" w:hAnsi="Arial" w:cs="Arial" w:hint="default"/>
      <w:b/>
      <w:bCs/>
      <w:sz w:val="28"/>
      <w:szCs w:val="24"/>
      <w:lang w:val="en-US" w:eastAsia="en-US" w:bidi="ar-SA"/>
    </w:rPr>
  </w:style>
  <w:style w:type="character" w:customStyle="1" w:styleId="StyleStyleS1-Header1TimesNewRoman14ptChar">
    <w:name w:val="Style Style S1-Header1 + Times New Roman 14 pt + Char"/>
    <w:rsid w:val="0068189E"/>
    <w:rPr>
      <w:rFonts w:ascii="Arial" w:hAnsi="Arial" w:cs="Arial" w:hint="default"/>
      <w:b w:val="0"/>
      <w:bCs w:val="0"/>
      <w:sz w:val="28"/>
      <w:szCs w:val="24"/>
      <w:lang w:val="en-US" w:eastAsia="en-US" w:bidi="ar-SA"/>
    </w:rPr>
  </w:style>
  <w:style w:type="character" w:customStyle="1" w:styleId="StyleStyleS1-Header1TimesNewRoman14pt1Char">
    <w:name w:val="Style Style S1-Header1 + Times New Roman 14 pt +1 Char"/>
    <w:rsid w:val="0068189E"/>
    <w:rPr>
      <w:rFonts w:ascii="Arial" w:hAnsi="Arial" w:cs="Arial" w:hint="default"/>
      <w:b w:val="0"/>
      <w:bCs w:val="0"/>
      <w:sz w:val="28"/>
      <w:szCs w:val="24"/>
      <w:lang w:val="en-US" w:eastAsia="en-US" w:bidi="ar-SA"/>
    </w:rPr>
  </w:style>
  <w:style w:type="character" w:customStyle="1" w:styleId="atn">
    <w:name w:val="atn"/>
    <w:rsid w:val="0068189E"/>
  </w:style>
  <w:style w:type="character" w:customStyle="1" w:styleId="dieuChar">
    <w:name w:val="dieu Char"/>
    <w:rsid w:val="0068189E"/>
    <w:rPr>
      <w:rFonts w:ascii="Times New Roman" w:eastAsia="Times New Roman" w:hAnsi="Times New Roman" w:cs="Times New Roman"/>
      <w:b/>
      <w:color w:val="0000FF"/>
      <w:sz w:val="26"/>
      <w:szCs w:val="20"/>
      <w:lang w:val="en-US"/>
    </w:rPr>
  </w:style>
  <w:style w:type="character" w:customStyle="1" w:styleId="ListChar">
    <w:name w:val="List Char"/>
    <w:aliases w:val="1. List Char"/>
    <w:link w:val="List"/>
    <w:uiPriority w:val="99"/>
    <w:rsid w:val="0068189E"/>
    <w:rPr>
      <w:rFonts w:eastAsia="Times New Roman" w:cs="Times New Roman"/>
      <w:color w:val="auto"/>
      <w:sz w:val="28"/>
      <w:szCs w:val="24"/>
      <w:lang w:eastAsia="zh-CN"/>
    </w:rPr>
  </w:style>
  <w:style w:type="paragraph" w:customStyle="1" w:styleId="TNHeading1">
    <w:name w:val="TN_Heading1"/>
    <w:basedOn w:val="Heading1"/>
    <w:qFormat/>
    <w:rsid w:val="0068189E"/>
    <w:pPr>
      <w:tabs>
        <w:tab w:val="num" w:pos="360"/>
      </w:tabs>
      <w:spacing w:before="360" w:line="360" w:lineRule="auto"/>
      <w:ind w:left="357" w:hanging="357"/>
      <w:jc w:val="both"/>
      <w:outlineLvl w:val="1"/>
    </w:pPr>
    <w:rPr>
      <w:rFonts w:ascii="Times New Roman" w:hAnsi="Times New Roman" w:cs="Arial"/>
      <w:bCs/>
      <w:sz w:val="28"/>
      <w:szCs w:val="24"/>
      <w:lang w:val="vi-VN" w:eastAsia="en-US"/>
    </w:rPr>
  </w:style>
  <w:style w:type="paragraph" w:customStyle="1" w:styleId="TNHeading2">
    <w:name w:val="TN_Heading2"/>
    <w:basedOn w:val="Heading2"/>
    <w:qFormat/>
    <w:rsid w:val="0068189E"/>
    <w:pPr>
      <w:spacing w:line="360" w:lineRule="auto"/>
      <w:ind w:left="357" w:hanging="357"/>
      <w:outlineLvl w:val="2"/>
    </w:pPr>
    <w:rPr>
      <w:rFonts w:cs="Arial"/>
      <w:bCs/>
      <w:i/>
      <w:lang w:val="vi-VN" w:eastAsia="en-US"/>
    </w:rPr>
  </w:style>
  <w:style w:type="paragraph" w:customStyle="1" w:styleId="TNHeading3">
    <w:name w:val="TN_Heading3"/>
    <w:basedOn w:val="Heading3"/>
    <w:qFormat/>
    <w:rsid w:val="0068189E"/>
    <w:pPr>
      <w:spacing w:line="360" w:lineRule="auto"/>
      <w:ind w:left="357" w:hanging="357"/>
      <w:outlineLvl w:val="3"/>
    </w:pPr>
    <w:rPr>
      <w:rFonts w:cs="Arial"/>
      <w:bCs/>
      <w:i w:val="0"/>
      <w:lang w:val="vi-VN" w:eastAsia="en-US"/>
    </w:rPr>
  </w:style>
  <w:style w:type="paragraph" w:customStyle="1" w:styleId="StyleNormalTableHeaderLatinVerdana10ptDarkRedAfter">
    <w:name w:val="Style Normal Table Header + (Latin) Verdana 10 pt Dark Red After"/>
    <w:basedOn w:val="NormalTableHeader"/>
    <w:rsid w:val="0068189E"/>
    <w:pPr>
      <w:keepNext w:val="0"/>
      <w:keepLines w:val="0"/>
      <w:tabs>
        <w:tab w:val="clear" w:pos="702"/>
        <w:tab w:val="clear" w:pos="1080"/>
      </w:tabs>
      <w:spacing w:before="0" w:after="0" w:line="240" w:lineRule="auto"/>
      <w:ind w:left="720"/>
      <w:jc w:val="left"/>
    </w:pPr>
    <w:rPr>
      <w:rFonts w:ascii="Times New Roman" w:eastAsia="Times New Roman" w:hAnsi="Times New Roman" w:cs="Times New Roman"/>
      <w:b w:val="0"/>
      <w:snapToGrid/>
      <w:sz w:val="24"/>
      <w:lang w:eastAsia="en-US"/>
    </w:rPr>
  </w:style>
  <w:style w:type="paragraph" w:customStyle="1" w:styleId="StyleHeading4TimesNewRomanBefore6ptAfter0pt">
    <w:name w:val="Style Heading 4 + Times New Roman Before:  6 pt After:  0 pt"/>
    <w:basedOn w:val="Heading4"/>
    <w:rsid w:val="0068189E"/>
    <w:pPr>
      <w:tabs>
        <w:tab w:val="num" w:pos="1080"/>
        <w:tab w:val="left" w:pos="1276"/>
      </w:tabs>
      <w:overflowPunct/>
      <w:autoSpaceDE/>
      <w:autoSpaceDN/>
      <w:adjustRightInd/>
      <w:spacing w:line="312" w:lineRule="auto"/>
      <w:ind w:left="1628" w:hanging="720"/>
    </w:pPr>
    <w:rPr>
      <w:bCs/>
      <w:i w:val="0"/>
      <w:iCs w:val="0"/>
      <w:szCs w:val="20"/>
      <w:lang w:val="vi-VN" w:eastAsia="en-US"/>
    </w:rPr>
  </w:style>
  <w:style w:type="paragraph" w:customStyle="1" w:styleId="StyleHeading5TimesNewRoman">
    <w:name w:val="Style Heading 5 + Times New Roman"/>
    <w:basedOn w:val="Heading5"/>
    <w:rsid w:val="0068189E"/>
    <w:pPr>
      <w:keepNext w:val="0"/>
      <w:numPr>
        <w:ilvl w:val="3"/>
      </w:numPr>
      <w:spacing w:before="240" w:after="60" w:line="360" w:lineRule="auto"/>
      <w:ind w:left="357" w:hanging="357"/>
      <w:jc w:val="both"/>
    </w:pPr>
    <w:rPr>
      <w:b w:val="0"/>
      <w:bCs/>
      <w:i/>
      <w:iCs/>
      <w:szCs w:val="26"/>
      <w:u w:val="single"/>
      <w:lang w:val="vi-VN" w:eastAsia="en-US"/>
    </w:rPr>
  </w:style>
  <w:style w:type="paragraph" w:customStyle="1" w:styleId="TNComment">
    <w:name w:val="TN_Comment"/>
    <w:basedOn w:val="Normal"/>
    <w:link w:val="TNCommentChar"/>
    <w:qFormat/>
    <w:rsid w:val="0068189E"/>
    <w:pPr>
      <w:keepNext/>
      <w:spacing w:before="120" w:after="0" w:line="360" w:lineRule="auto"/>
      <w:ind w:firstLine="454"/>
      <w:jc w:val="both"/>
    </w:pPr>
    <w:rPr>
      <w:rFonts w:ascii="Times New Roman" w:hAnsi="Times New Roman"/>
      <w:bCs w:val="0"/>
      <w:color w:val="0000FF"/>
      <w:sz w:val="28"/>
      <w:szCs w:val="24"/>
      <w:lang w:val="vi-VN"/>
    </w:rPr>
  </w:style>
  <w:style w:type="paragraph" w:customStyle="1" w:styleId="TNDescription">
    <w:name w:val="TN_Description"/>
    <w:basedOn w:val="Normal"/>
    <w:link w:val="TNDescriptionChar"/>
    <w:qFormat/>
    <w:rsid w:val="0068189E"/>
    <w:pPr>
      <w:keepNext/>
      <w:spacing w:before="120" w:after="0" w:line="360" w:lineRule="auto"/>
      <w:ind w:firstLine="454"/>
      <w:jc w:val="both"/>
    </w:pPr>
    <w:rPr>
      <w:rFonts w:ascii="Times New Roman" w:hAnsi="Times New Roman"/>
      <w:bCs w:val="0"/>
      <w:color w:val="800000"/>
      <w:sz w:val="28"/>
      <w:szCs w:val="24"/>
      <w:lang w:val="vi-VN"/>
    </w:rPr>
  </w:style>
  <w:style w:type="character" w:customStyle="1" w:styleId="TNCommentChar">
    <w:name w:val="TN_Comment Char"/>
    <w:link w:val="TNComment"/>
    <w:rsid w:val="0068189E"/>
    <w:rPr>
      <w:rFonts w:eastAsia="Times New Roman" w:cs="Times New Roman"/>
      <w:color w:val="0000FF"/>
      <w:sz w:val="28"/>
      <w:szCs w:val="24"/>
      <w:lang w:val="vi-VN"/>
    </w:rPr>
  </w:style>
  <w:style w:type="paragraph" w:customStyle="1" w:styleId="TNTitle">
    <w:name w:val="TN_Title"/>
    <w:basedOn w:val="Normal"/>
    <w:link w:val="TNTitleChar"/>
    <w:qFormat/>
    <w:rsid w:val="0068189E"/>
    <w:pPr>
      <w:pageBreakBefore/>
      <w:spacing w:before="120" w:after="0" w:line="360" w:lineRule="auto"/>
      <w:jc w:val="center"/>
      <w:outlineLvl w:val="0"/>
    </w:pPr>
    <w:rPr>
      <w:rFonts w:ascii="Times New Roman" w:hAnsi="Times New Roman"/>
      <w:b/>
      <w:bCs w:val="0"/>
      <w:iCs/>
      <w:sz w:val="32"/>
      <w:szCs w:val="48"/>
      <w:lang w:val="vi-VN"/>
    </w:rPr>
  </w:style>
  <w:style w:type="character" w:customStyle="1" w:styleId="TNDescriptionChar">
    <w:name w:val="TN_Description Char"/>
    <w:link w:val="TNDescription"/>
    <w:rsid w:val="0068189E"/>
    <w:rPr>
      <w:rFonts w:eastAsia="Times New Roman" w:cs="Times New Roman"/>
      <w:color w:val="800000"/>
      <w:sz w:val="28"/>
      <w:szCs w:val="24"/>
      <w:lang w:val="vi-VN"/>
    </w:rPr>
  </w:style>
  <w:style w:type="paragraph" w:customStyle="1" w:styleId="a9">
    <w:name w:val="바탕글"/>
    <w:basedOn w:val="Normal"/>
    <w:rsid w:val="0068189E"/>
    <w:pPr>
      <w:snapToGrid w:val="0"/>
      <w:spacing w:after="0" w:line="384" w:lineRule="auto"/>
      <w:ind w:firstLine="454"/>
      <w:jc w:val="both"/>
    </w:pPr>
    <w:rPr>
      <w:rFonts w:ascii="Batang" w:eastAsia="Batang" w:hAnsi="Batang" w:cs="Gulim"/>
      <w:bCs w:val="0"/>
      <w:color w:val="000000"/>
      <w:sz w:val="20"/>
      <w:szCs w:val="20"/>
      <w:lang w:val="vi-VN" w:eastAsia="ko-KR"/>
    </w:rPr>
  </w:style>
  <w:style w:type="character" w:customStyle="1" w:styleId="TNTitleChar">
    <w:name w:val="TN_Title Char"/>
    <w:link w:val="TNTitle"/>
    <w:rsid w:val="0068189E"/>
    <w:rPr>
      <w:rFonts w:eastAsia="Times New Roman" w:cs="Times New Roman"/>
      <w:b/>
      <w:iCs/>
      <w:color w:val="auto"/>
      <w:sz w:val="32"/>
      <w:szCs w:val="48"/>
      <w:lang w:val="vi-VN"/>
    </w:rPr>
  </w:style>
  <w:style w:type="paragraph" w:customStyle="1" w:styleId="-">
    <w:name w:val="표내용-글머리"/>
    <w:basedOn w:val="Normal"/>
    <w:rsid w:val="0068189E"/>
    <w:pPr>
      <w:widowControl w:val="0"/>
      <w:numPr>
        <w:numId w:val="229"/>
      </w:numPr>
      <w:autoSpaceDE w:val="0"/>
      <w:autoSpaceDN w:val="0"/>
      <w:spacing w:after="0" w:line="384" w:lineRule="auto"/>
      <w:jc w:val="both"/>
      <w:textAlignment w:val="baseline"/>
    </w:pPr>
    <w:rPr>
      <w:rFonts w:ascii="Gulim" w:eastAsia="Gulim" w:hAnsi="Gulim" w:cs="Gulim"/>
      <w:bCs w:val="0"/>
      <w:color w:val="000000"/>
      <w:sz w:val="18"/>
      <w:szCs w:val="18"/>
      <w:lang w:val="vi-VN" w:eastAsia="ko-KR"/>
    </w:rPr>
  </w:style>
  <w:style w:type="paragraph" w:customStyle="1" w:styleId="Index1A">
    <w:name w:val="Index 1A"/>
    <w:basedOn w:val="Normal"/>
    <w:rsid w:val="0068189E"/>
    <w:pPr>
      <w:numPr>
        <w:numId w:val="230"/>
      </w:numPr>
      <w:spacing w:before="120" w:after="0" w:line="360" w:lineRule="auto"/>
      <w:jc w:val="both"/>
    </w:pPr>
    <w:rPr>
      <w:rFonts w:ascii="Arial" w:hAnsi="Arial"/>
      <w:bCs w:val="0"/>
      <w:sz w:val="20"/>
      <w:szCs w:val="20"/>
      <w:lang w:val="vi-VN"/>
    </w:rPr>
  </w:style>
  <w:style w:type="numbering" w:customStyle="1" w:styleId="FISnumbered4">
    <w:name w:val="FIS numbered4"/>
    <w:basedOn w:val="NoList"/>
    <w:rsid w:val="0068189E"/>
    <w:pPr>
      <w:numPr>
        <w:numId w:val="232"/>
      </w:numPr>
    </w:pPr>
  </w:style>
  <w:style w:type="numbering" w:customStyle="1" w:styleId="FISnumbered41">
    <w:name w:val="FIS numbered41"/>
    <w:basedOn w:val="NoList"/>
    <w:rsid w:val="0068189E"/>
    <w:pPr>
      <w:numPr>
        <w:numId w:val="231"/>
      </w:numPr>
    </w:pPr>
  </w:style>
  <w:style w:type="table" w:customStyle="1" w:styleId="TableGrid280">
    <w:name w:val="Table Grid28"/>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29">
    <w:name w:val="Table Grid29"/>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300">
    <w:name w:val="Table Grid30"/>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37">
    <w:name w:val="Table Grid37"/>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38">
    <w:name w:val="Table Grid38"/>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39">
    <w:name w:val="Table Grid39"/>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400">
    <w:name w:val="Table Grid40"/>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410">
    <w:name w:val="Table Grid41"/>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42">
    <w:name w:val="Table Grid42"/>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43">
    <w:name w:val="Table Grid43"/>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44">
    <w:name w:val="Table Grid44"/>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45">
    <w:name w:val="Table Grid45"/>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46">
    <w:name w:val="Table Grid46"/>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47">
    <w:name w:val="Table Grid47"/>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48">
    <w:name w:val="Table Grid48"/>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49">
    <w:name w:val="Table Grid49"/>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500">
    <w:name w:val="Table Grid50"/>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51">
    <w:name w:val="Table Grid51"/>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52">
    <w:name w:val="Table Grid52"/>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53">
    <w:name w:val="Table Grid53"/>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54">
    <w:name w:val="Table Grid54"/>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55">
    <w:name w:val="Table Grid55"/>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56">
    <w:name w:val="Table Grid56"/>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57">
    <w:name w:val="Table Grid57"/>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58">
    <w:name w:val="Table Grid58"/>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59">
    <w:name w:val="Table Grid59"/>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600">
    <w:name w:val="Table Grid60"/>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61">
    <w:name w:val="Table Grid61"/>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62">
    <w:name w:val="Table Grid62"/>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63">
    <w:name w:val="Table Grid63"/>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64">
    <w:name w:val="Table Grid64"/>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65">
    <w:name w:val="Table Grid65"/>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66">
    <w:name w:val="Table Grid66"/>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67">
    <w:name w:val="Table Grid67"/>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68">
    <w:name w:val="Table Grid68"/>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69">
    <w:name w:val="Table Grid69"/>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700">
    <w:name w:val="Table Grid70"/>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710">
    <w:name w:val="Table Grid71"/>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72">
    <w:name w:val="Table Grid72"/>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73">
    <w:name w:val="Table Grid73"/>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74">
    <w:name w:val="Table Grid74"/>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75">
    <w:name w:val="Table Grid75"/>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76">
    <w:name w:val="Table Grid76"/>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77">
    <w:name w:val="Table Grid77"/>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78">
    <w:name w:val="Table Grid78"/>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79">
    <w:name w:val="Table Grid79"/>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800">
    <w:name w:val="Table Grid80"/>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810">
    <w:name w:val="Table Grid81"/>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82">
    <w:name w:val="Table Grid82"/>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83">
    <w:name w:val="Table Grid83"/>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84">
    <w:name w:val="Table Grid84"/>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85">
    <w:name w:val="Table Grid85"/>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86">
    <w:name w:val="Table Grid86"/>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87">
    <w:name w:val="Table Grid87"/>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88">
    <w:name w:val="Table Grid88"/>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89">
    <w:name w:val="Table Grid89"/>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90">
    <w:name w:val="Table Grid90"/>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91">
    <w:name w:val="Table Grid91"/>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92">
    <w:name w:val="Table Grid92"/>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93">
    <w:name w:val="Table Grid93"/>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94">
    <w:name w:val="Table Grid94"/>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95">
    <w:name w:val="Table Grid95"/>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96">
    <w:name w:val="Table Grid96"/>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97">
    <w:name w:val="Table Grid97"/>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98">
    <w:name w:val="Table Grid98"/>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99">
    <w:name w:val="Table Grid99"/>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00">
    <w:name w:val="Table Grid100"/>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01">
    <w:name w:val="Table Grid101"/>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02">
    <w:name w:val="Table Grid102"/>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03">
    <w:name w:val="Table Grid103"/>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04">
    <w:name w:val="Table Grid104"/>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05">
    <w:name w:val="Table Grid105"/>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06">
    <w:name w:val="Table Grid106"/>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07">
    <w:name w:val="Table Grid107"/>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08">
    <w:name w:val="Table Grid108"/>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09">
    <w:name w:val="Table Grid109"/>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paragraph" w:customStyle="1" w:styleId="mybody">
    <w:name w:val="mybody"/>
    <w:basedOn w:val="BodyText"/>
    <w:qFormat/>
    <w:rsid w:val="0068189E"/>
    <w:pPr>
      <w:numPr>
        <w:numId w:val="233"/>
      </w:numPr>
      <w:tabs>
        <w:tab w:val="clear" w:pos="360"/>
      </w:tabs>
      <w:suppressAutoHyphens/>
      <w:spacing w:before="0" w:after="0"/>
      <w:ind w:left="0" w:right="-72" w:firstLine="0"/>
      <w:jc w:val="both"/>
    </w:pPr>
    <w:rPr>
      <w:bCs w:val="0"/>
      <w:spacing w:val="-4"/>
      <w:szCs w:val="20"/>
      <w:lang w:val="en-US" w:eastAsia="en-US"/>
    </w:rPr>
  </w:style>
  <w:style w:type="table" w:customStyle="1" w:styleId="TableGrid1190">
    <w:name w:val="Table Grid119"/>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20">
    <w:name w:val="Table Grid120"/>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27">
    <w:name w:val="Table Grid127"/>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28">
    <w:name w:val="Table Grid128"/>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29">
    <w:name w:val="Table Grid129"/>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30">
    <w:name w:val="Table Grid130"/>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31">
    <w:name w:val="Table Grid131"/>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32">
    <w:name w:val="Table Grid132"/>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33">
    <w:name w:val="Table Grid133"/>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34">
    <w:name w:val="Table Grid134"/>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35">
    <w:name w:val="Table Grid135"/>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36">
    <w:name w:val="Table Grid136"/>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37">
    <w:name w:val="Table Grid137"/>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38">
    <w:name w:val="Table Grid138"/>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39">
    <w:name w:val="Table Grid139"/>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40">
    <w:name w:val="Table Grid140"/>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41">
    <w:name w:val="Table Grid141"/>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42">
    <w:name w:val="Table Grid142"/>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43">
    <w:name w:val="Table Grid143"/>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44">
    <w:name w:val="Table Grid144"/>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45">
    <w:name w:val="Table Grid145"/>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46">
    <w:name w:val="Table Grid146"/>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47">
    <w:name w:val="Table Grid147"/>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48">
    <w:name w:val="Table Grid148"/>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49">
    <w:name w:val="Table Grid149"/>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50">
    <w:name w:val="Table Grid150"/>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51">
    <w:name w:val="Table Grid151"/>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52">
    <w:name w:val="Table Grid152"/>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53">
    <w:name w:val="Table Grid153"/>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54">
    <w:name w:val="Table Grid154"/>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55">
    <w:name w:val="Table Grid155"/>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56">
    <w:name w:val="Table Grid156"/>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57">
    <w:name w:val="Table Grid157"/>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58">
    <w:name w:val="Table Grid158"/>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59">
    <w:name w:val="Table Grid159"/>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60">
    <w:name w:val="Table Grid160"/>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61">
    <w:name w:val="Table Grid161"/>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62">
    <w:name w:val="Table Grid162"/>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63">
    <w:name w:val="Table Grid163"/>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64">
    <w:name w:val="Table Grid164"/>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65">
    <w:name w:val="Table Grid165"/>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66">
    <w:name w:val="Table Grid166"/>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67">
    <w:name w:val="Table Grid167"/>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68">
    <w:name w:val="Table Grid168"/>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69">
    <w:name w:val="Table Grid169"/>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70">
    <w:name w:val="Table Grid170"/>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71">
    <w:name w:val="Table Grid171"/>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72">
    <w:name w:val="Table Grid172"/>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73">
    <w:name w:val="Table Grid173"/>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74">
    <w:name w:val="Table Grid174"/>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75">
    <w:name w:val="Table Grid175"/>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76">
    <w:name w:val="Table Grid176"/>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77">
    <w:name w:val="Table Grid177"/>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78">
    <w:name w:val="Table Grid178"/>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79">
    <w:name w:val="Table Grid179"/>
    <w:basedOn w:val="TableNormal"/>
    <w:next w:val="TableGrid"/>
    <w:rsid w:val="0068189E"/>
    <w:pPr>
      <w:spacing w:after="0" w:line="240" w:lineRule="auto"/>
    </w:pPr>
    <w:rPr>
      <w:rFonts w:eastAsia="Arial"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b/>
        <w:sz w:val="26"/>
      </w:rPr>
      <w:tblPr/>
      <w:tcPr>
        <w:shd w:val="clear" w:color="auto" w:fill="BFBFBF"/>
      </w:tcPr>
    </w:tblStylePr>
    <w:tblStylePr w:type="firstCol">
      <w:pPr>
        <w:jc w:val="center"/>
      </w:pPr>
    </w:tblStylePr>
  </w:style>
  <w:style w:type="table" w:customStyle="1" w:styleId="TableGrid180">
    <w:name w:val="Table Grid180"/>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181">
    <w:name w:val="Table Grid181"/>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182">
    <w:name w:val="Table Grid182"/>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183">
    <w:name w:val="Table Grid183"/>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184">
    <w:name w:val="Table Grid184"/>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185">
    <w:name w:val="Table Grid185"/>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186">
    <w:name w:val="Table Grid186"/>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187">
    <w:name w:val="Table Grid187"/>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188">
    <w:name w:val="Table Grid188"/>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189">
    <w:name w:val="Table Grid189"/>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190">
    <w:name w:val="Table Grid190"/>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191">
    <w:name w:val="Table Grid191"/>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192">
    <w:name w:val="Table Grid192"/>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193">
    <w:name w:val="Table Grid193"/>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194">
    <w:name w:val="Table Grid194"/>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195">
    <w:name w:val="Table Grid195"/>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196">
    <w:name w:val="Table Grid196"/>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197">
    <w:name w:val="Table Grid197"/>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198">
    <w:name w:val="Table Grid198"/>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199">
    <w:name w:val="Table Grid199"/>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200">
    <w:name w:val="Table Grid200"/>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201">
    <w:name w:val="Table Grid201"/>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202">
    <w:name w:val="Table Grid202"/>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203">
    <w:name w:val="Table Grid203"/>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204">
    <w:name w:val="Table Grid204"/>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205">
    <w:name w:val="Table Grid205"/>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206">
    <w:name w:val="Table Grid206"/>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207">
    <w:name w:val="Table Grid207"/>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208">
    <w:name w:val="Table Grid208"/>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209">
    <w:name w:val="Table Grid209"/>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2100">
    <w:name w:val="Table Grid210"/>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217">
    <w:name w:val="Table Grid217"/>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218">
    <w:name w:val="Table Grid218"/>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219">
    <w:name w:val="Table Grid219"/>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220">
    <w:name w:val="Table Grid220"/>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221">
    <w:name w:val="Table Grid221"/>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222">
    <w:name w:val="Table Grid222"/>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customStyle="1" w:styleId="TableGrid223">
    <w:name w:val="Table Grid223"/>
    <w:basedOn w:val="TableNormal"/>
    <w:next w:val="TableGrid"/>
    <w:uiPriority w:val="39"/>
    <w:rsid w:val="0068189E"/>
    <w:pPr>
      <w:spacing w:after="0" w:line="240" w:lineRule="auto"/>
    </w:pPr>
    <w:rPr>
      <w:rFonts w:ascii="Calibri Light" w:eastAsia="Calibri" w:hAnsi="Calibri Light" w:cs="Times New Roman"/>
      <w:color w:val="auto"/>
      <w:szCs w:val="22"/>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Microsoft JhengHei" w:hAnsi="@Microsoft JhengHei"/>
        <w:b/>
        <w:sz w:val="26"/>
      </w:rPr>
      <w:tblPr/>
      <w:tcPr>
        <w:shd w:val="clear" w:color="auto" w:fill="BFBFBF"/>
      </w:tcPr>
    </w:tblStylePr>
    <w:tblStylePr w:type="firstCol">
      <w:pPr>
        <w:jc w:val="center"/>
      </w:pPr>
    </w:tblStylePr>
  </w:style>
  <w:style w:type="table" w:styleId="TableGridLight">
    <w:name w:val="Grid Table Light"/>
    <w:basedOn w:val="TableNormal"/>
    <w:uiPriority w:val="40"/>
    <w:rsid w:val="00F459AB"/>
    <w:pPr>
      <w:spacing w:after="0" w:line="240" w:lineRule="auto"/>
    </w:pPr>
    <w:rPr>
      <w:rFonts w:eastAsia="Times New Roman" w:cs="Times New Roman"/>
      <w:color w:val="auto"/>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opitem">
    <w:name w:val="op_item"/>
    <w:basedOn w:val="Normal"/>
    <w:rsid w:val="00F459AB"/>
    <w:pPr>
      <w:spacing w:before="100" w:beforeAutospacing="1" w:after="100" w:afterAutospacing="1" w:line="240" w:lineRule="auto"/>
    </w:pPr>
    <w:rPr>
      <w:rFonts w:ascii="Times New Roman" w:hAnsi="Times New Roman"/>
      <w:bCs w:val="0"/>
      <w:sz w:val="24"/>
      <w:szCs w:val="24"/>
    </w:rPr>
  </w:style>
  <w:style w:type="table" w:customStyle="1" w:styleId="TableGridMSDesignformat1">
    <w:name w:val="Table Grid (MS Design format)1"/>
    <w:basedOn w:val="TableNormal"/>
    <w:next w:val="TableGrid"/>
    <w:uiPriority w:val="39"/>
    <w:rsid w:val="00461030"/>
    <w:pPr>
      <w:spacing w:after="0" w:line="240" w:lineRule="auto"/>
      <w:jc w:val="both"/>
    </w:pPr>
    <w:rPr>
      <w:rFonts w:eastAsia="Calibri" w:cs="Times New Roman"/>
      <w:color w:val="auto"/>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anban1">
    <w:name w:val="Vanban"/>
    <w:basedOn w:val="Normal"/>
    <w:link w:val="VanbanChar0"/>
    <w:autoRedefine/>
    <w:qFormat/>
    <w:rsid w:val="006A1BF7"/>
    <w:pPr>
      <w:widowControl w:val="0"/>
      <w:spacing w:before="120" w:after="0" w:line="288" w:lineRule="auto"/>
      <w:ind w:firstLine="432"/>
      <w:jc w:val="both"/>
    </w:pPr>
    <w:rPr>
      <w:rFonts w:ascii="Times New Roman" w:eastAsia="MS Mincho" w:hAnsi="Times New Roman"/>
      <w:bCs w:val="0"/>
      <w:sz w:val="28"/>
      <w:szCs w:val="28"/>
      <w:lang w:val="nb-NO" w:eastAsia="ja-JP"/>
    </w:rPr>
  </w:style>
  <w:style w:type="character" w:customStyle="1" w:styleId="VanbanChar0">
    <w:name w:val="Vanban Char"/>
    <w:link w:val="Vanban1"/>
    <w:rsid w:val="006A1BF7"/>
    <w:rPr>
      <w:rFonts w:eastAsia="MS Mincho" w:cs="Times New Roman"/>
      <w:color w:val="auto"/>
      <w:sz w:val="28"/>
      <w:szCs w:val="28"/>
      <w:lang w:val="nb-NO"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0650">
      <w:bodyDiv w:val="1"/>
      <w:marLeft w:val="0"/>
      <w:marRight w:val="0"/>
      <w:marTop w:val="0"/>
      <w:marBottom w:val="0"/>
      <w:divBdr>
        <w:top w:val="none" w:sz="0" w:space="0" w:color="auto"/>
        <w:left w:val="none" w:sz="0" w:space="0" w:color="auto"/>
        <w:bottom w:val="none" w:sz="0" w:space="0" w:color="auto"/>
        <w:right w:val="none" w:sz="0" w:space="0" w:color="auto"/>
      </w:divBdr>
    </w:div>
    <w:div w:id="9915990">
      <w:bodyDiv w:val="1"/>
      <w:marLeft w:val="0"/>
      <w:marRight w:val="0"/>
      <w:marTop w:val="0"/>
      <w:marBottom w:val="0"/>
      <w:divBdr>
        <w:top w:val="none" w:sz="0" w:space="0" w:color="auto"/>
        <w:left w:val="none" w:sz="0" w:space="0" w:color="auto"/>
        <w:bottom w:val="none" w:sz="0" w:space="0" w:color="auto"/>
        <w:right w:val="none" w:sz="0" w:space="0" w:color="auto"/>
      </w:divBdr>
    </w:div>
    <w:div w:id="11691658">
      <w:bodyDiv w:val="1"/>
      <w:marLeft w:val="0"/>
      <w:marRight w:val="0"/>
      <w:marTop w:val="0"/>
      <w:marBottom w:val="0"/>
      <w:divBdr>
        <w:top w:val="none" w:sz="0" w:space="0" w:color="auto"/>
        <w:left w:val="none" w:sz="0" w:space="0" w:color="auto"/>
        <w:bottom w:val="none" w:sz="0" w:space="0" w:color="auto"/>
        <w:right w:val="none" w:sz="0" w:space="0" w:color="auto"/>
      </w:divBdr>
    </w:div>
    <w:div w:id="19166046">
      <w:bodyDiv w:val="1"/>
      <w:marLeft w:val="0"/>
      <w:marRight w:val="0"/>
      <w:marTop w:val="0"/>
      <w:marBottom w:val="0"/>
      <w:divBdr>
        <w:top w:val="none" w:sz="0" w:space="0" w:color="auto"/>
        <w:left w:val="none" w:sz="0" w:space="0" w:color="auto"/>
        <w:bottom w:val="none" w:sz="0" w:space="0" w:color="auto"/>
        <w:right w:val="none" w:sz="0" w:space="0" w:color="auto"/>
      </w:divBdr>
    </w:div>
    <w:div w:id="26684106">
      <w:bodyDiv w:val="1"/>
      <w:marLeft w:val="0"/>
      <w:marRight w:val="0"/>
      <w:marTop w:val="0"/>
      <w:marBottom w:val="0"/>
      <w:divBdr>
        <w:top w:val="none" w:sz="0" w:space="0" w:color="auto"/>
        <w:left w:val="none" w:sz="0" w:space="0" w:color="auto"/>
        <w:bottom w:val="none" w:sz="0" w:space="0" w:color="auto"/>
        <w:right w:val="none" w:sz="0" w:space="0" w:color="auto"/>
      </w:divBdr>
    </w:div>
    <w:div w:id="32853258">
      <w:bodyDiv w:val="1"/>
      <w:marLeft w:val="0"/>
      <w:marRight w:val="0"/>
      <w:marTop w:val="0"/>
      <w:marBottom w:val="0"/>
      <w:divBdr>
        <w:top w:val="none" w:sz="0" w:space="0" w:color="auto"/>
        <w:left w:val="none" w:sz="0" w:space="0" w:color="auto"/>
        <w:bottom w:val="none" w:sz="0" w:space="0" w:color="auto"/>
        <w:right w:val="none" w:sz="0" w:space="0" w:color="auto"/>
      </w:divBdr>
    </w:div>
    <w:div w:id="35587095">
      <w:bodyDiv w:val="1"/>
      <w:marLeft w:val="0"/>
      <w:marRight w:val="0"/>
      <w:marTop w:val="0"/>
      <w:marBottom w:val="0"/>
      <w:divBdr>
        <w:top w:val="none" w:sz="0" w:space="0" w:color="auto"/>
        <w:left w:val="none" w:sz="0" w:space="0" w:color="auto"/>
        <w:bottom w:val="none" w:sz="0" w:space="0" w:color="auto"/>
        <w:right w:val="none" w:sz="0" w:space="0" w:color="auto"/>
      </w:divBdr>
    </w:div>
    <w:div w:id="37823940">
      <w:bodyDiv w:val="1"/>
      <w:marLeft w:val="0"/>
      <w:marRight w:val="0"/>
      <w:marTop w:val="0"/>
      <w:marBottom w:val="0"/>
      <w:divBdr>
        <w:top w:val="none" w:sz="0" w:space="0" w:color="auto"/>
        <w:left w:val="none" w:sz="0" w:space="0" w:color="auto"/>
        <w:bottom w:val="none" w:sz="0" w:space="0" w:color="auto"/>
        <w:right w:val="none" w:sz="0" w:space="0" w:color="auto"/>
      </w:divBdr>
    </w:div>
    <w:div w:id="39021120">
      <w:bodyDiv w:val="1"/>
      <w:marLeft w:val="0"/>
      <w:marRight w:val="0"/>
      <w:marTop w:val="0"/>
      <w:marBottom w:val="0"/>
      <w:divBdr>
        <w:top w:val="none" w:sz="0" w:space="0" w:color="auto"/>
        <w:left w:val="none" w:sz="0" w:space="0" w:color="auto"/>
        <w:bottom w:val="none" w:sz="0" w:space="0" w:color="auto"/>
        <w:right w:val="none" w:sz="0" w:space="0" w:color="auto"/>
      </w:divBdr>
    </w:div>
    <w:div w:id="39208239">
      <w:bodyDiv w:val="1"/>
      <w:marLeft w:val="0"/>
      <w:marRight w:val="0"/>
      <w:marTop w:val="0"/>
      <w:marBottom w:val="0"/>
      <w:divBdr>
        <w:top w:val="none" w:sz="0" w:space="0" w:color="auto"/>
        <w:left w:val="none" w:sz="0" w:space="0" w:color="auto"/>
        <w:bottom w:val="none" w:sz="0" w:space="0" w:color="auto"/>
        <w:right w:val="none" w:sz="0" w:space="0" w:color="auto"/>
      </w:divBdr>
    </w:div>
    <w:div w:id="42489149">
      <w:bodyDiv w:val="1"/>
      <w:marLeft w:val="0"/>
      <w:marRight w:val="0"/>
      <w:marTop w:val="0"/>
      <w:marBottom w:val="0"/>
      <w:divBdr>
        <w:top w:val="none" w:sz="0" w:space="0" w:color="auto"/>
        <w:left w:val="none" w:sz="0" w:space="0" w:color="auto"/>
        <w:bottom w:val="none" w:sz="0" w:space="0" w:color="auto"/>
        <w:right w:val="none" w:sz="0" w:space="0" w:color="auto"/>
      </w:divBdr>
    </w:div>
    <w:div w:id="51199553">
      <w:bodyDiv w:val="1"/>
      <w:marLeft w:val="0"/>
      <w:marRight w:val="0"/>
      <w:marTop w:val="0"/>
      <w:marBottom w:val="0"/>
      <w:divBdr>
        <w:top w:val="none" w:sz="0" w:space="0" w:color="auto"/>
        <w:left w:val="none" w:sz="0" w:space="0" w:color="auto"/>
        <w:bottom w:val="none" w:sz="0" w:space="0" w:color="auto"/>
        <w:right w:val="none" w:sz="0" w:space="0" w:color="auto"/>
      </w:divBdr>
    </w:div>
    <w:div w:id="56637839">
      <w:bodyDiv w:val="1"/>
      <w:marLeft w:val="0"/>
      <w:marRight w:val="0"/>
      <w:marTop w:val="0"/>
      <w:marBottom w:val="0"/>
      <w:divBdr>
        <w:top w:val="none" w:sz="0" w:space="0" w:color="auto"/>
        <w:left w:val="none" w:sz="0" w:space="0" w:color="auto"/>
        <w:bottom w:val="none" w:sz="0" w:space="0" w:color="auto"/>
        <w:right w:val="none" w:sz="0" w:space="0" w:color="auto"/>
      </w:divBdr>
    </w:div>
    <w:div w:id="61486241">
      <w:bodyDiv w:val="1"/>
      <w:marLeft w:val="0"/>
      <w:marRight w:val="0"/>
      <w:marTop w:val="0"/>
      <w:marBottom w:val="0"/>
      <w:divBdr>
        <w:top w:val="none" w:sz="0" w:space="0" w:color="auto"/>
        <w:left w:val="none" w:sz="0" w:space="0" w:color="auto"/>
        <w:bottom w:val="none" w:sz="0" w:space="0" w:color="auto"/>
        <w:right w:val="none" w:sz="0" w:space="0" w:color="auto"/>
      </w:divBdr>
    </w:div>
    <w:div w:id="62527079">
      <w:bodyDiv w:val="1"/>
      <w:marLeft w:val="0"/>
      <w:marRight w:val="0"/>
      <w:marTop w:val="0"/>
      <w:marBottom w:val="0"/>
      <w:divBdr>
        <w:top w:val="none" w:sz="0" w:space="0" w:color="auto"/>
        <w:left w:val="none" w:sz="0" w:space="0" w:color="auto"/>
        <w:bottom w:val="none" w:sz="0" w:space="0" w:color="auto"/>
        <w:right w:val="none" w:sz="0" w:space="0" w:color="auto"/>
      </w:divBdr>
    </w:div>
    <w:div w:id="62684992">
      <w:bodyDiv w:val="1"/>
      <w:marLeft w:val="0"/>
      <w:marRight w:val="0"/>
      <w:marTop w:val="0"/>
      <w:marBottom w:val="0"/>
      <w:divBdr>
        <w:top w:val="none" w:sz="0" w:space="0" w:color="auto"/>
        <w:left w:val="none" w:sz="0" w:space="0" w:color="auto"/>
        <w:bottom w:val="none" w:sz="0" w:space="0" w:color="auto"/>
        <w:right w:val="none" w:sz="0" w:space="0" w:color="auto"/>
      </w:divBdr>
    </w:div>
    <w:div w:id="77137397">
      <w:bodyDiv w:val="1"/>
      <w:marLeft w:val="0"/>
      <w:marRight w:val="0"/>
      <w:marTop w:val="0"/>
      <w:marBottom w:val="0"/>
      <w:divBdr>
        <w:top w:val="none" w:sz="0" w:space="0" w:color="auto"/>
        <w:left w:val="none" w:sz="0" w:space="0" w:color="auto"/>
        <w:bottom w:val="none" w:sz="0" w:space="0" w:color="auto"/>
        <w:right w:val="none" w:sz="0" w:space="0" w:color="auto"/>
      </w:divBdr>
    </w:div>
    <w:div w:id="79565245">
      <w:bodyDiv w:val="1"/>
      <w:marLeft w:val="0"/>
      <w:marRight w:val="0"/>
      <w:marTop w:val="0"/>
      <w:marBottom w:val="0"/>
      <w:divBdr>
        <w:top w:val="none" w:sz="0" w:space="0" w:color="auto"/>
        <w:left w:val="none" w:sz="0" w:space="0" w:color="auto"/>
        <w:bottom w:val="none" w:sz="0" w:space="0" w:color="auto"/>
        <w:right w:val="none" w:sz="0" w:space="0" w:color="auto"/>
      </w:divBdr>
    </w:div>
    <w:div w:id="87893970">
      <w:bodyDiv w:val="1"/>
      <w:marLeft w:val="0"/>
      <w:marRight w:val="0"/>
      <w:marTop w:val="0"/>
      <w:marBottom w:val="0"/>
      <w:divBdr>
        <w:top w:val="none" w:sz="0" w:space="0" w:color="auto"/>
        <w:left w:val="none" w:sz="0" w:space="0" w:color="auto"/>
        <w:bottom w:val="none" w:sz="0" w:space="0" w:color="auto"/>
        <w:right w:val="none" w:sz="0" w:space="0" w:color="auto"/>
      </w:divBdr>
    </w:div>
    <w:div w:id="88430305">
      <w:bodyDiv w:val="1"/>
      <w:marLeft w:val="0"/>
      <w:marRight w:val="0"/>
      <w:marTop w:val="0"/>
      <w:marBottom w:val="0"/>
      <w:divBdr>
        <w:top w:val="none" w:sz="0" w:space="0" w:color="auto"/>
        <w:left w:val="none" w:sz="0" w:space="0" w:color="auto"/>
        <w:bottom w:val="none" w:sz="0" w:space="0" w:color="auto"/>
        <w:right w:val="none" w:sz="0" w:space="0" w:color="auto"/>
      </w:divBdr>
    </w:div>
    <w:div w:id="91753290">
      <w:bodyDiv w:val="1"/>
      <w:marLeft w:val="0"/>
      <w:marRight w:val="0"/>
      <w:marTop w:val="0"/>
      <w:marBottom w:val="0"/>
      <w:divBdr>
        <w:top w:val="none" w:sz="0" w:space="0" w:color="auto"/>
        <w:left w:val="none" w:sz="0" w:space="0" w:color="auto"/>
        <w:bottom w:val="none" w:sz="0" w:space="0" w:color="auto"/>
        <w:right w:val="none" w:sz="0" w:space="0" w:color="auto"/>
      </w:divBdr>
    </w:div>
    <w:div w:id="100734265">
      <w:bodyDiv w:val="1"/>
      <w:marLeft w:val="0"/>
      <w:marRight w:val="0"/>
      <w:marTop w:val="0"/>
      <w:marBottom w:val="0"/>
      <w:divBdr>
        <w:top w:val="none" w:sz="0" w:space="0" w:color="auto"/>
        <w:left w:val="none" w:sz="0" w:space="0" w:color="auto"/>
        <w:bottom w:val="none" w:sz="0" w:space="0" w:color="auto"/>
        <w:right w:val="none" w:sz="0" w:space="0" w:color="auto"/>
      </w:divBdr>
    </w:div>
    <w:div w:id="104159400">
      <w:bodyDiv w:val="1"/>
      <w:marLeft w:val="0"/>
      <w:marRight w:val="0"/>
      <w:marTop w:val="0"/>
      <w:marBottom w:val="0"/>
      <w:divBdr>
        <w:top w:val="none" w:sz="0" w:space="0" w:color="auto"/>
        <w:left w:val="none" w:sz="0" w:space="0" w:color="auto"/>
        <w:bottom w:val="none" w:sz="0" w:space="0" w:color="auto"/>
        <w:right w:val="none" w:sz="0" w:space="0" w:color="auto"/>
      </w:divBdr>
    </w:div>
    <w:div w:id="112020488">
      <w:bodyDiv w:val="1"/>
      <w:marLeft w:val="0"/>
      <w:marRight w:val="0"/>
      <w:marTop w:val="0"/>
      <w:marBottom w:val="0"/>
      <w:divBdr>
        <w:top w:val="none" w:sz="0" w:space="0" w:color="auto"/>
        <w:left w:val="none" w:sz="0" w:space="0" w:color="auto"/>
        <w:bottom w:val="none" w:sz="0" w:space="0" w:color="auto"/>
        <w:right w:val="none" w:sz="0" w:space="0" w:color="auto"/>
      </w:divBdr>
    </w:div>
    <w:div w:id="113788103">
      <w:bodyDiv w:val="1"/>
      <w:marLeft w:val="0"/>
      <w:marRight w:val="0"/>
      <w:marTop w:val="0"/>
      <w:marBottom w:val="0"/>
      <w:divBdr>
        <w:top w:val="none" w:sz="0" w:space="0" w:color="auto"/>
        <w:left w:val="none" w:sz="0" w:space="0" w:color="auto"/>
        <w:bottom w:val="none" w:sz="0" w:space="0" w:color="auto"/>
        <w:right w:val="none" w:sz="0" w:space="0" w:color="auto"/>
      </w:divBdr>
    </w:div>
    <w:div w:id="115802446">
      <w:bodyDiv w:val="1"/>
      <w:marLeft w:val="0"/>
      <w:marRight w:val="0"/>
      <w:marTop w:val="0"/>
      <w:marBottom w:val="0"/>
      <w:divBdr>
        <w:top w:val="none" w:sz="0" w:space="0" w:color="auto"/>
        <w:left w:val="none" w:sz="0" w:space="0" w:color="auto"/>
        <w:bottom w:val="none" w:sz="0" w:space="0" w:color="auto"/>
        <w:right w:val="none" w:sz="0" w:space="0" w:color="auto"/>
      </w:divBdr>
    </w:div>
    <w:div w:id="120458911">
      <w:bodyDiv w:val="1"/>
      <w:marLeft w:val="0"/>
      <w:marRight w:val="0"/>
      <w:marTop w:val="0"/>
      <w:marBottom w:val="0"/>
      <w:divBdr>
        <w:top w:val="none" w:sz="0" w:space="0" w:color="auto"/>
        <w:left w:val="none" w:sz="0" w:space="0" w:color="auto"/>
        <w:bottom w:val="none" w:sz="0" w:space="0" w:color="auto"/>
        <w:right w:val="none" w:sz="0" w:space="0" w:color="auto"/>
      </w:divBdr>
    </w:div>
    <w:div w:id="121703419">
      <w:bodyDiv w:val="1"/>
      <w:marLeft w:val="0"/>
      <w:marRight w:val="0"/>
      <w:marTop w:val="0"/>
      <w:marBottom w:val="0"/>
      <w:divBdr>
        <w:top w:val="none" w:sz="0" w:space="0" w:color="auto"/>
        <w:left w:val="none" w:sz="0" w:space="0" w:color="auto"/>
        <w:bottom w:val="none" w:sz="0" w:space="0" w:color="auto"/>
        <w:right w:val="none" w:sz="0" w:space="0" w:color="auto"/>
      </w:divBdr>
    </w:div>
    <w:div w:id="123698436">
      <w:bodyDiv w:val="1"/>
      <w:marLeft w:val="0"/>
      <w:marRight w:val="0"/>
      <w:marTop w:val="0"/>
      <w:marBottom w:val="0"/>
      <w:divBdr>
        <w:top w:val="none" w:sz="0" w:space="0" w:color="auto"/>
        <w:left w:val="none" w:sz="0" w:space="0" w:color="auto"/>
        <w:bottom w:val="none" w:sz="0" w:space="0" w:color="auto"/>
        <w:right w:val="none" w:sz="0" w:space="0" w:color="auto"/>
      </w:divBdr>
    </w:div>
    <w:div w:id="124280441">
      <w:bodyDiv w:val="1"/>
      <w:marLeft w:val="0"/>
      <w:marRight w:val="0"/>
      <w:marTop w:val="0"/>
      <w:marBottom w:val="0"/>
      <w:divBdr>
        <w:top w:val="none" w:sz="0" w:space="0" w:color="auto"/>
        <w:left w:val="none" w:sz="0" w:space="0" w:color="auto"/>
        <w:bottom w:val="none" w:sz="0" w:space="0" w:color="auto"/>
        <w:right w:val="none" w:sz="0" w:space="0" w:color="auto"/>
      </w:divBdr>
    </w:div>
    <w:div w:id="128866340">
      <w:bodyDiv w:val="1"/>
      <w:marLeft w:val="0"/>
      <w:marRight w:val="0"/>
      <w:marTop w:val="0"/>
      <w:marBottom w:val="0"/>
      <w:divBdr>
        <w:top w:val="none" w:sz="0" w:space="0" w:color="auto"/>
        <w:left w:val="none" w:sz="0" w:space="0" w:color="auto"/>
        <w:bottom w:val="none" w:sz="0" w:space="0" w:color="auto"/>
        <w:right w:val="none" w:sz="0" w:space="0" w:color="auto"/>
      </w:divBdr>
    </w:div>
    <w:div w:id="128909430">
      <w:bodyDiv w:val="1"/>
      <w:marLeft w:val="0"/>
      <w:marRight w:val="0"/>
      <w:marTop w:val="0"/>
      <w:marBottom w:val="0"/>
      <w:divBdr>
        <w:top w:val="none" w:sz="0" w:space="0" w:color="auto"/>
        <w:left w:val="none" w:sz="0" w:space="0" w:color="auto"/>
        <w:bottom w:val="none" w:sz="0" w:space="0" w:color="auto"/>
        <w:right w:val="none" w:sz="0" w:space="0" w:color="auto"/>
      </w:divBdr>
    </w:div>
    <w:div w:id="131218219">
      <w:bodyDiv w:val="1"/>
      <w:marLeft w:val="0"/>
      <w:marRight w:val="0"/>
      <w:marTop w:val="0"/>
      <w:marBottom w:val="0"/>
      <w:divBdr>
        <w:top w:val="none" w:sz="0" w:space="0" w:color="auto"/>
        <w:left w:val="none" w:sz="0" w:space="0" w:color="auto"/>
        <w:bottom w:val="none" w:sz="0" w:space="0" w:color="auto"/>
        <w:right w:val="none" w:sz="0" w:space="0" w:color="auto"/>
      </w:divBdr>
    </w:div>
    <w:div w:id="134417751">
      <w:bodyDiv w:val="1"/>
      <w:marLeft w:val="0"/>
      <w:marRight w:val="0"/>
      <w:marTop w:val="0"/>
      <w:marBottom w:val="0"/>
      <w:divBdr>
        <w:top w:val="none" w:sz="0" w:space="0" w:color="auto"/>
        <w:left w:val="none" w:sz="0" w:space="0" w:color="auto"/>
        <w:bottom w:val="none" w:sz="0" w:space="0" w:color="auto"/>
        <w:right w:val="none" w:sz="0" w:space="0" w:color="auto"/>
      </w:divBdr>
    </w:div>
    <w:div w:id="142158396">
      <w:bodyDiv w:val="1"/>
      <w:marLeft w:val="0"/>
      <w:marRight w:val="0"/>
      <w:marTop w:val="0"/>
      <w:marBottom w:val="0"/>
      <w:divBdr>
        <w:top w:val="none" w:sz="0" w:space="0" w:color="auto"/>
        <w:left w:val="none" w:sz="0" w:space="0" w:color="auto"/>
        <w:bottom w:val="none" w:sz="0" w:space="0" w:color="auto"/>
        <w:right w:val="none" w:sz="0" w:space="0" w:color="auto"/>
      </w:divBdr>
    </w:div>
    <w:div w:id="142433337">
      <w:bodyDiv w:val="1"/>
      <w:marLeft w:val="0"/>
      <w:marRight w:val="0"/>
      <w:marTop w:val="0"/>
      <w:marBottom w:val="0"/>
      <w:divBdr>
        <w:top w:val="none" w:sz="0" w:space="0" w:color="auto"/>
        <w:left w:val="none" w:sz="0" w:space="0" w:color="auto"/>
        <w:bottom w:val="none" w:sz="0" w:space="0" w:color="auto"/>
        <w:right w:val="none" w:sz="0" w:space="0" w:color="auto"/>
      </w:divBdr>
    </w:div>
    <w:div w:id="142545672">
      <w:bodyDiv w:val="1"/>
      <w:marLeft w:val="0"/>
      <w:marRight w:val="0"/>
      <w:marTop w:val="0"/>
      <w:marBottom w:val="0"/>
      <w:divBdr>
        <w:top w:val="none" w:sz="0" w:space="0" w:color="auto"/>
        <w:left w:val="none" w:sz="0" w:space="0" w:color="auto"/>
        <w:bottom w:val="none" w:sz="0" w:space="0" w:color="auto"/>
        <w:right w:val="none" w:sz="0" w:space="0" w:color="auto"/>
      </w:divBdr>
      <w:divsChild>
        <w:div w:id="1925844316">
          <w:marLeft w:val="600"/>
          <w:marRight w:val="0"/>
          <w:marTop w:val="0"/>
          <w:marBottom w:val="0"/>
          <w:divBdr>
            <w:top w:val="none" w:sz="0" w:space="0" w:color="auto"/>
            <w:left w:val="none" w:sz="0" w:space="0" w:color="auto"/>
            <w:bottom w:val="none" w:sz="0" w:space="0" w:color="auto"/>
            <w:right w:val="none" w:sz="0" w:space="0" w:color="auto"/>
          </w:divBdr>
        </w:div>
      </w:divsChild>
    </w:div>
    <w:div w:id="143008264">
      <w:bodyDiv w:val="1"/>
      <w:marLeft w:val="0"/>
      <w:marRight w:val="0"/>
      <w:marTop w:val="0"/>
      <w:marBottom w:val="0"/>
      <w:divBdr>
        <w:top w:val="none" w:sz="0" w:space="0" w:color="auto"/>
        <w:left w:val="none" w:sz="0" w:space="0" w:color="auto"/>
        <w:bottom w:val="none" w:sz="0" w:space="0" w:color="auto"/>
        <w:right w:val="none" w:sz="0" w:space="0" w:color="auto"/>
      </w:divBdr>
    </w:div>
    <w:div w:id="148375403">
      <w:bodyDiv w:val="1"/>
      <w:marLeft w:val="0"/>
      <w:marRight w:val="0"/>
      <w:marTop w:val="0"/>
      <w:marBottom w:val="0"/>
      <w:divBdr>
        <w:top w:val="none" w:sz="0" w:space="0" w:color="auto"/>
        <w:left w:val="none" w:sz="0" w:space="0" w:color="auto"/>
        <w:bottom w:val="none" w:sz="0" w:space="0" w:color="auto"/>
        <w:right w:val="none" w:sz="0" w:space="0" w:color="auto"/>
      </w:divBdr>
    </w:div>
    <w:div w:id="149491000">
      <w:bodyDiv w:val="1"/>
      <w:marLeft w:val="0"/>
      <w:marRight w:val="0"/>
      <w:marTop w:val="0"/>
      <w:marBottom w:val="0"/>
      <w:divBdr>
        <w:top w:val="none" w:sz="0" w:space="0" w:color="auto"/>
        <w:left w:val="none" w:sz="0" w:space="0" w:color="auto"/>
        <w:bottom w:val="none" w:sz="0" w:space="0" w:color="auto"/>
        <w:right w:val="none" w:sz="0" w:space="0" w:color="auto"/>
      </w:divBdr>
    </w:div>
    <w:div w:id="152794837">
      <w:bodyDiv w:val="1"/>
      <w:marLeft w:val="0"/>
      <w:marRight w:val="0"/>
      <w:marTop w:val="0"/>
      <w:marBottom w:val="0"/>
      <w:divBdr>
        <w:top w:val="none" w:sz="0" w:space="0" w:color="auto"/>
        <w:left w:val="none" w:sz="0" w:space="0" w:color="auto"/>
        <w:bottom w:val="none" w:sz="0" w:space="0" w:color="auto"/>
        <w:right w:val="none" w:sz="0" w:space="0" w:color="auto"/>
      </w:divBdr>
    </w:div>
    <w:div w:id="152845007">
      <w:bodyDiv w:val="1"/>
      <w:marLeft w:val="0"/>
      <w:marRight w:val="0"/>
      <w:marTop w:val="0"/>
      <w:marBottom w:val="0"/>
      <w:divBdr>
        <w:top w:val="none" w:sz="0" w:space="0" w:color="auto"/>
        <w:left w:val="none" w:sz="0" w:space="0" w:color="auto"/>
        <w:bottom w:val="none" w:sz="0" w:space="0" w:color="auto"/>
        <w:right w:val="none" w:sz="0" w:space="0" w:color="auto"/>
      </w:divBdr>
    </w:div>
    <w:div w:id="158081396">
      <w:bodyDiv w:val="1"/>
      <w:marLeft w:val="0"/>
      <w:marRight w:val="0"/>
      <w:marTop w:val="0"/>
      <w:marBottom w:val="0"/>
      <w:divBdr>
        <w:top w:val="none" w:sz="0" w:space="0" w:color="auto"/>
        <w:left w:val="none" w:sz="0" w:space="0" w:color="auto"/>
        <w:bottom w:val="none" w:sz="0" w:space="0" w:color="auto"/>
        <w:right w:val="none" w:sz="0" w:space="0" w:color="auto"/>
      </w:divBdr>
    </w:div>
    <w:div w:id="163520124">
      <w:bodyDiv w:val="1"/>
      <w:marLeft w:val="0"/>
      <w:marRight w:val="0"/>
      <w:marTop w:val="0"/>
      <w:marBottom w:val="0"/>
      <w:divBdr>
        <w:top w:val="none" w:sz="0" w:space="0" w:color="auto"/>
        <w:left w:val="none" w:sz="0" w:space="0" w:color="auto"/>
        <w:bottom w:val="none" w:sz="0" w:space="0" w:color="auto"/>
        <w:right w:val="none" w:sz="0" w:space="0" w:color="auto"/>
      </w:divBdr>
    </w:div>
    <w:div w:id="178012306">
      <w:bodyDiv w:val="1"/>
      <w:marLeft w:val="0"/>
      <w:marRight w:val="0"/>
      <w:marTop w:val="0"/>
      <w:marBottom w:val="0"/>
      <w:divBdr>
        <w:top w:val="none" w:sz="0" w:space="0" w:color="auto"/>
        <w:left w:val="none" w:sz="0" w:space="0" w:color="auto"/>
        <w:bottom w:val="none" w:sz="0" w:space="0" w:color="auto"/>
        <w:right w:val="none" w:sz="0" w:space="0" w:color="auto"/>
      </w:divBdr>
    </w:div>
    <w:div w:id="180439397">
      <w:bodyDiv w:val="1"/>
      <w:marLeft w:val="0"/>
      <w:marRight w:val="0"/>
      <w:marTop w:val="0"/>
      <w:marBottom w:val="0"/>
      <w:divBdr>
        <w:top w:val="none" w:sz="0" w:space="0" w:color="auto"/>
        <w:left w:val="none" w:sz="0" w:space="0" w:color="auto"/>
        <w:bottom w:val="none" w:sz="0" w:space="0" w:color="auto"/>
        <w:right w:val="none" w:sz="0" w:space="0" w:color="auto"/>
      </w:divBdr>
    </w:div>
    <w:div w:id="189615500">
      <w:bodyDiv w:val="1"/>
      <w:marLeft w:val="0"/>
      <w:marRight w:val="0"/>
      <w:marTop w:val="0"/>
      <w:marBottom w:val="0"/>
      <w:divBdr>
        <w:top w:val="none" w:sz="0" w:space="0" w:color="auto"/>
        <w:left w:val="none" w:sz="0" w:space="0" w:color="auto"/>
        <w:bottom w:val="none" w:sz="0" w:space="0" w:color="auto"/>
        <w:right w:val="none" w:sz="0" w:space="0" w:color="auto"/>
      </w:divBdr>
    </w:div>
    <w:div w:id="199369236">
      <w:bodyDiv w:val="1"/>
      <w:marLeft w:val="0"/>
      <w:marRight w:val="0"/>
      <w:marTop w:val="0"/>
      <w:marBottom w:val="0"/>
      <w:divBdr>
        <w:top w:val="none" w:sz="0" w:space="0" w:color="auto"/>
        <w:left w:val="none" w:sz="0" w:space="0" w:color="auto"/>
        <w:bottom w:val="none" w:sz="0" w:space="0" w:color="auto"/>
        <w:right w:val="none" w:sz="0" w:space="0" w:color="auto"/>
      </w:divBdr>
    </w:div>
    <w:div w:id="201524859">
      <w:bodyDiv w:val="1"/>
      <w:marLeft w:val="0"/>
      <w:marRight w:val="0"/>
      <w:marTop w:val="0"/>
      <w:marBottom w:val="0"/>
      <w:divBdr>
        <w:top w:val="none" w:sz="0" w:space="0" w:color="auto"/>
        <w:left w:val="none" w:sz="0" w:space="0" w:color="auto"/>
        <w:bottom w:val="none" w:sz="0" w:space="0" w:color="auto"/>
        <w:right w:val="none" w:sz="0" w:space="0" w:color="auto"/>
      </w:divBdr>
    </w:div>
    <w:div w:id="201982893">
      <w:bodyDiv w:val="1"/>
      <w:marLeft w:val="0"/>
      <w:marRight w:val="0"/>
      <w:marTop w:val="0"/>
      <w:marBottom w:val="0"/>
      <w:divBdr>
        <w:top w:val="none" w:sz="0" w:space="0" w:color="auto"/>
        <w:left w:val="none" w:sz="0" w:space="0" w:color="auto"/>
        <w:bottom w:val="none" w:sz="0" w:space="0" w:color="auto"/>
        <w:right w:val="none" w:sz="0" w:space="0" w:color="auto"/>
      </w:divBdr>
    </w:div>
    <w:div w:id="203913121">
      <w:bodyDiv w:val="1"/>
      <w:marLeft w:val="0"/>
      <w:marRight w:val="0"/>
      <w:marTop w:val="0"/>
      <w:marBottom w:val="0"/>
      <w:divBdr>
        <w:top w:val="none" w:sz="0" w:space="0" w:color="auto"/>
        <w:left w:val="none" w:sz="0" w:space="0" w:color="auto"/>
        <w:bottom w:val="none" w:sz="0" w:space="0" w:color="auto"/>
        <w:right w:val="none" w:sz="0" w:space="0" w:color="auto"/>
      </w:divBdr>
    </w:div>
    <w:div w:id="205988251">
      <w:bodyDiv w:val="1"/>
      <w:marLeft w:val="0"/>
      <w:marRight w:val="0"/>
      <w:marTop w:val="0"/>
      <w:marBottom w:val="0"/>
      <w:divBdr>
        <w:top w:val="none" w:sz="0" w:space="0" w:color="auto"/>
        <w:left w:val="none" w:sz="0" w:space="0" w:color="auto"/>
        <w:bottom w:val="none" w:sz="0" w:space="0" w:color="auto"/>
        <w:right w:val="none" w:sz="0" w:space="0" w:color="auto"/>
      </w:divBdr>
    </w:div>
    <w:div w:id="207880672">
      <w:bodyDiv w:val="1"/>
      <w:marLeft w:val="0"/>
      <w:marRight w:val="0"/>
      <w:marTop w:val="0"/>
      <w:marBottom w:val="0"/>
      <w:divBdr>
        <w:top w:val="none" w:sz="0" w:space="0" w:color="auto"/>
        <w:left w:val="none" w:sz="0" w:space="0" w:color="auto"/>
        <w:bottom w:val="none" w:sz="0" w:space="0" w:color="auto"/>
        <w:right w:val="none" w:sz="0" w:space="0" w:color="auto"/>
      </w:divBdr>
    </w:div>
    <w:div w:id="211770855">
      <w:bodyDiv w:val="1"/>
      <w:marLeft w:val="0"/>
      <w:marRight w:val="0"/>
      <w:marTop w:val="0"/>
      <w:marBottom w:val="0"/>
      <w:divBdr>
        <w:top w:val="none" w:sz="0" w:space="0" w:color="auto"/>
        <w:left w:val="none" w:sz="0" w:space="0" w:color="auto"/>
        <w:bottom w:val="none" w:sz="0" w:space="0" w:color="auto"/>
        <w:right w:val="none" w:sz="0" w:space="0" w:color="auto"/>
      </w:divBdr>
    </w:div>
    <w:div w:id="212814970">
      <w:bodyDiv w:val="1"/>
      <w:marLeft w:val="0"/>
      <w:marRight w:val="0"/>
      <w:marTop w:val="0"/>
      <w:marBottom w:val="0"/>
      <w:divBdr>
        <w:top w:val="none" w:sz="0" w:space="0" w:color="auto"/>
        <w:left w:val="none" w:sz="0" w:space="0" w:color="auto"/>
        <w:bottom w:val="none" w:sz="0" w:space="0" w:color="auto"/>
        <w:right w:val="none" w:sz="0" w:space="0" w:color="auto"/>
      </w:divBdr>
    </w:div>
    <w:div w:id="217404966">
      <w:bodyDiv w:val="1"/>
      <w:marLeft w:val="0"/>
      <w:marRight w:val="0"/>
      <w:marTop w:val="0"/>
      <w:marBottom w:val="0"/>
      <w:divBdr>
        <w:top w:val="none" w:sz="0" w:space="0" w:color="auto"/>
        <w:left w:val="none" w:sz="0" w:space="0" w:color="auto"/>
        <w:bottom w:val="none" w:sz="0" w:space="0" w:color="auto"/>
        <w:right w:val="none" w:sz="0" w:space="0" w:color="auto"/>
      </w:divBdr>
    </w:div>
    <w:div w:id="224804252">
      <w:bodyDiv w:val="1"/>
      <w:marLeft w:val="0"/>
      <w:marRight w:val="0"/>
      <w:marTop w:val="0"/>
      <w:marBottom w:val="0"/>
      <w:divBdr>
        <w:top w:val="none" w:sz="0" w:space="0" w:color="auto"/>
        <w:left w:val="none" w:sz="0" w:space="0" w:color="auto"/>
        <w:bottom w:val="none" w:sz="0" w:space="0" w:color="auto"/>
        <w:right w:val="none" w:sz="0" w:space="0" w:color="auto"/>
      </w:divBdr>
    </w:div>
    <w:div w:id="226915837">
      <w:bodyDiv w:val="1"/>
      <w:marLeft w:val="0"/>
      <w:marRight w:val="0"/>
      <w:marTop w:val="0"/>
      <w:marBottom w:val="0"/>
      <w:divBdr>
        <w:top w:val="none" w:sz="0" w:space="0" w:color="auto"/>
        <w:left w:val="none" w:sz="0" w:space="0" w:color="auto"/>
        <w:bottom w:val="none" w:sz="0" w:space="0" w:color="auto"/>
        <w:right w:val="none" w:sz="0" w:space="0" w:color="auto"/>
      </w:divBdr>
    </w:div>
    <w:div w:id="228538523">
      <w:bodyDiv w:val="1"/>
      <w:marLeft w:val="0"/>
      <w:marRight w:val="0"/>
      <w:marTop w:val="0"/>
      <w:marBottom w:val="0"/>
      <w:divBdr>
        <w:top w:val="none" w:sz="0" w:space="0" w:color="auto"/>
        <w:left w:val="none" w:sz="0" w:space="0" w:color="auto"/>
        <w:bottom w:val="none" w:sz="0" w:space="0" w:color="auto"/>
        <w:right w:val="none" w:sz="0" w:space="0" w:color="auto"/>
      </w:divBdr>
    </w:div>
    <w:div w:id="241723353">
      <w:bodyDiv w:val="1"/>
      <w:marLeft w:val="0"/>
      <w:marRight w:val="0"/>
      <w:marTop w:val="0"/>
      <w:marBottom w:val="0"/>
      <w:divBdr>
        <w:top w:val="none" w:sz="0" w:space="0" w:color="auto"/>
        <w:left w:val="none" w:sz="0" w:space="0" w:color="auto"/>
        <w:bottom w:val="none" w:sz="0" w:space="0" w:color="auto"/>
        <w:right w:val="none" w:sz="0" w:space="0" w:color="auto"/>
      </w:divBdr>
    </w:div>
    <w:div w:id="242954724">
      <w:bodyDiv w:val="1"/>
      <w:marLeft w:val="0"/>
      <w:marRight w:val="0"/>
      <w:marTop w:val="0"/>
      <w:marBottom w:val="0"/>
      <w:divBdr>
        <w:top w:val="none" w:sz="0" w:space="0" w:color="auto"/>
        <w:left w:val="none" w:sz="0" w:space="0" w:color="auto"/>
        <w:bottom w:val="none" w:sz="0" w:space="0" w:color="auto"/>
        <w:right w:val="none" w:sz="0" w:space="0" w:color="auto"/>
      </w:divBdr>
    </w:div>
    <w:div w:id="256136154">
      <w:bodyDiv w:val="1"/>
      <w:marLeft w:val="0"/>
      <w:marRight w:val="0"/>
      <w:marTop w:val="0"/>
      <w:marBottom w:val="0"/>
      <w:divBdr>
        <w:top w:val="none" w:sz="0" w:space="0" w:color="auto"/>
        <w:left w:val="none" w:sz="0" w:space="0" w:color="auto"/>
        <w:bottom w:val="none" w:sz="0" w:space="0" w:color="auto"/>
        <w:right w:val="none" w:sz="0" w:space="0" w:color="auto"/>
      </w:divBdr>
    </w:div>
    <w:div w:id="260533195">
      <w:bodyDiv w:val="1"/>
      <w:marLeft w:val="0"/>
      <w:marRight w:val="0"/>
      <w:marTop w:val="0"/>
      <w:marBottom w:val="0"/>
      <w:divBdr>
        <w:top w:val="none" w:sz="0" w:space="0" w:color="auto"/>
        <w:left w:val="none" w:sz="0" w:space="0" w:color="auto"/>
        <w:bottom w:val="none" w:sz="0" w:space="0" w:color="auto"/>
        <w:right w:val="none" w:sz="0" w:space="0" w:color="auto"/>
      </w:divBdr>
    </w:div>
    <w:div w:id="271476149">
      <w:bodyDiv w:val="1"/>
      <w:marLeft w:val="0"/>
      <w:marRight w:val="0"/>
      <w:marTop w:val="0"/>
      <w:marBottom w:val="0"/>
      <w:divBdr>
        <w:top w:val="none" w:sz="0" w:space="0" w:color="auto"/>
        <w:left w:val="none" w:sz="0" w:space="0" w:color="auto"/>
        <w:bottom w:val="none" w:sz="0" w:space="0" w:color="auto"/>
        <w:right w:val="none" w:sz="0" w:space="0" w:color="auto"/>
      </w:divBdr>
    </w:div>
    <w:div w:id="278414957">
      <w:bodyDiv w:val="1"/>
      <w:marLeft w:val="0"/>
      <w:marRight w:val="0"/>
      <w:marTop w:val="0"/>
      <w:marBottom w:val="0"/>
      <w:divBdr>
        <w:top w:val="none" w:sz="0" w:space="0" w:color="auto"/>
        <w:left w:val="none" w:sz="0" w:space="0" w:color="auto"/>
        <w:bottom w:val="none" w:sz="0" w:space="0" w:color="auto"/>
        <w:right w:val="none" w:sz="0" w:space="0" w:color="auto"/>
      </w:divBdr>
    </w:div>
    <w:div w:id="296301310">
      <w:bodyDiv w:val="1"/>
      <w:marLeft w:val="0"/>
      <w:marRight w:val="0"/>
      <w:marTop w:val="0"/>
      <w:marBottom w:val="0"/>
      <w:divBdr>
        <w:top w:val="none" w:sz="0" w:space="0" w:color="auto"/>
        <w:left w:val="none" w:sz="0" w:space="0" w:color="auto"/>
        <w:bottom w:val="none" w:sz="0" w:space="0" w:color="auto"/>
        <w:right w:val="none" w:sz="0" w:space="0" w:color="auto"/>
      </w:divBdr>
    </w:div>
    <w:div w:id="296884222">
      <w:bodyDiv w:val="1"/>
      <w:marLeft w:val="0"/>
      <w:marRight w:val="0"/>
      <w:marTop w:val="0"/>
      <w:marBottom w:val="0"/>
      <w:divBdr>
        <w:top w:val="none" w:sz="0" w:space="0" w:color="auto"/>
        <w:left w:val="none" w:sz="0" w:space="0" w:color="auto"/>
        <w:bottom w:val="none" w:sz="0" w:space="0" w:color="auto"/>
        <w:right w:val="none" w:sz="0" w:space="0" w:color="auto"/>
      </w:divBdr>
    </w:div>
    <w:div w:id="297954393">
      <w:bodyDiv w:val="1"/>
      <w:marLeft w:val="0"/>
      <w:marRight w:val="0"/>
      <w:marTop w:val="0"/>
      <w:marBottom w:val="0"/>
      <w:divBdr>
        <w:top w:val="none" w:sz="0" w:space="0" w:color="auto"/>
        <w:left w:val="none" w:sz="0" w:space="0" w:color="auto"/>
        <w:bottom w:val="none" w:sz="0" w:space="0" w:color="auto"/>
        <w:right w:val="none" w:sz="0" w:space="0" w:color="auto"/>
      </w:divBdr>
    </w:div>
    <w:div w:id="298220241">
      <w:bodyDiv w:val="1"/>
      <w:marLeft w:val="0"/>
      <w:marRight w:val="0"/>
      <w:marTop w:val="0"/>
      <w:marBottom w:val="0"/>
      <w:divBdr>
        <w:top w:val="none" w:sz="0" w:space="0" w:color="auto"/>
        <w:left w:val="none" w:sz="0" w:space="0" w:color="auto"/>
        <w:bottom w:val="none" w:sz="0" w:space="0" w:color="auto"/>
        <w:right w:val="none" w:sz="0" w:space="0" w:color="auto"/>
      </w:divBdr>
    </w:div>
    <w:div w:id="304315810">
      <w:bodyDiv w:val="1"/>
      <w:marLeft w:val="0"/>
      <w:marRight w:val="0"/>
      <w:marTop w:val="0"/>
      <w:marBottom w:val="0"/>
      <w:divBdr>
        <w:top w:val="none" w:sz="0" w:space="0" w:color="auto"/>
        <w:left w:val="none" w:sz="0" w:space="0" w:color="auto"/>
        <w:bottom w:val="none" w:sz="0" w:space="0" w:color="auto"/>
        <w:right w:val="none" w:sz="0" w:space="0" w:color="auto"/>
      </w:divBdr>
    </w:div>
    <w:div w:id="305864265">
      <w:bodyDiv w:val="1"/>
      <w:marLeft w:val="0"/>
      <w:marRight w:val="0"/>
      <w:marTop w:val="0"/>
      <w:marBottom w:val="0"/>
      <w:divBdr>
        <w:top w:val="none" w:sz="0" w:space="0" w:color="auto"/>
        <w:left w:val="none" w:sz="0" w:space="0" w:color="auto"/>
        <w:bottom w:val="none" w:sz="0" w:space="0" w:color="auto"/>
        <w:right w:val="none" w:sz="0" w:space="0" w:color="auto"/>
      </w:divBdr>
    </w:div>
    <w:div w:id="309601734">
      <w:bodyDiv w:val="1"/>
      <w:marLeft w:val="0"/>
      <w:marRight w:val="0"/>
      <w:marTop w:val="0"/>
      <w:marBottom w:val="0"/>
      <w:divBdr>
        <w:top w:val="none" w:sz="0" w:space="0" w:color="auto"/>
        <w:left w:val="none" w:sz="0" w:space="0" w:color="auto"/>
        <w:bottom w:val="none" w:sz="0" w:space="0" w:color="auto"/>
        <w:right w:val="none" w:sz="0" w:space="0" w:color="auto"/>
      </w:divBdr>
    </w:div>
    <w:div w:id="315841715">
      <w:bodyDiv w:val="1"/>
      <w:marLeft w:val="0"/>
      <w:marRight w:val="0"/>
      <w:marTop w:val="0"/>
      <w:marBottom w:val="0"/>
      <w:divBdr>
        <w:top w:val="none" w:sz="0" w:space="0" w:color="auto"/>
        <w:left w:val="none" w:sz="0" w:space="0" w:color="auto"/>
        <w:bottom w:val="none" w:sz="0" w:space="0" w:color="auto"/>
        <w:right w:val="none" w:sz="0" w:space="0" w:color="auto"/>
      </w:divBdr>
    </w:div>
    <w:div w:id="318582784">
      <w:bodyDiv w:val="1"/>
      <w:marLeft w:val="0"/>
      <w:marRight w:val="0"/>
      <w:marTop w:val="0"/>
      <w:marBottom w:val="0"/>
      <w:divBdr>
        <w:top w:val="none" w:sz="0" w:space="0" w:color="auto"/>
        <w:left w:val="none" w:sz="0" w:space="0" w:color="auto"/>
        <w:bottom w:val="none" w:sz="0" w:space="0" w:color="auto"/>
        <w:right w:val="none" w:sz="0" w:space="0" w:color="auto"/>
      </w:divBdr>
    </w:div>
    <w:div w:id="327250771">
      <w:bodyDiv w:val="1"/>
      <w:marLeft w:val="0"/>
      <w:marRight w:val="0"/>
      <w:marTop w:val="0"/>
      <w:marBottom w:val="0"/>
      <w:divBdr>
        <w:top w:val="none" w:sz="0" w:space="0" w:color="auto"/>
        <w:left w:val="none" w:sz="0" w:space="0" w:color="auto"/>
        <w:bottom w:val="none" w:sz="0" w:space="0" w:color="auto"/>
        <w:right w:val="none" w:sz="0" w:space="0" w:color="auto"/>
      </w:divBdr>
    </w:div>
    <w:div w:id="329450901">
      <w:bodyDiv w:val="1"/>
      <w:marLeft w:val="0"/>
      <w:marRight w:val="0"/>
      <w:marTop w:val="0"/>
      <w:marBottom w:val="0"/>
      <w:divBdr>
        <w:top w:val="none" w:sz="0" w:space="0" w:color="auto"/>
        <w:left w:val="none" w:sz="0" w:space="0" w:color="auto"/>
        <w:bottom w:val="none" w:sz="0" w:space="0" w:color="auto"/>
        <w:right w:val="none" w:sz="0" w:space="0" w:color="auto"/>
      </w:divBdr>
    </w:div>
    <w:div w:id="331612428">
      <w:bodyDiv w:val="1"/>
      <w:marLeft w:val="0"/>
      <w:marRight w:val="0"/>
      <w:marTop w:val="0"/>
      <w:marBottom w:val="0"/>
      <w:divBdr>
        <w:top w:val="none" w:sz="0" w:space="0" w:color="auto"/>
        <w:left w:val="none" w:sz="0" w:space="0" w:color="auto"/>
        <w:bottom w:val="none" w:sz="0" w:space="0" w:color="auto"/>
        <w:right w:val="none" w:sz="0" w:space="0" w:color="auto"/>
      </w:divBdr>
    </w:div>
    <w:div w:id="333918535">
      <w:bodyDiv w:val="1"/>
      <w:marLeft w:val="0"/>
      <w:marRight w:val="0"/>
      <w:marTop w:val="0"/>
      <w:marBottom w:val="0"/>
      <w:divBdr>
        <w:top w:val="none" w:sz="0" w:space="0" w:color="auto"/>
        <w:left w:val="none" w:sz="0" w:space="0" w:color="auto"/>
        <w:bottom w:val="none" w:sz="0" w:space="0" w:color="auto"/>
        <w:right w:val="none" w:sz="0" w:space="0" w:color="auto"/>
      </w:divBdr>
    </w:div>
    <w:div w:id="344014139">
      <w:bodyDiv w:val="1"/>
      <w:marLeft w:val="0"/>
      <w:marRight w:val="0"/>
      <w:marTop w:val="0"/>
      <w:marBottom w:val="0"/>
      <w:divBdr>
        <w:top w:val="none" w:sz="0" w:space="0" w:color="auto"/>
        <w:left w:val="none" w:sz="0" w:space="0" w:color="auto"/>
        <w:bottom w:val="none" w:sz="0" w:space="0" w:color="auto"/>
        <w:right w:val="none" w:sz="0" w:space="0" w:color="auto"/>
      </w:divBdr>
    </w:div>
    <w:div w:id="344135380">
      <w:bodyDiv w:val="1"/>
      <w:marLeft w:val="0"/>
      <w:marRight w:val="0"/>
      <w:marTop w:val="0"/>
      <w:marBottom w:val="0"/>
      <w:divBdr>
        <w:top w:val="none" w:sz="0" w:space="0" w:color="auto"/>
        <w:left w:val="none" w:sz="0" w:space="0" w:color="auto"/>
        <w:bottom w:val="none" w:sz="0" w:space="0" w:color="auto"/>
        <w:right w:val="none" w:sz="0" w:space="0" w:color="auto"/>
      </w:divBdr>
    </w:div>
    <w:div w:id="351103942">
      <w:bodyDiv w:val="1"/>
      <w:marLeft w:val="0"/>
      <w:marRight w:val="0"/>
      <w:marTop w:val="0"/>
      <w:marBottom w:val="0"/>
      <w:divBdr>
        <w:top w:val="none" w:sz="0" w:space="0" w:color="auto"/>
        <w:left w:val="none" w:sz="0" w:space="0" w:color="auto"/>
        <w:bottom w:val="none" w:sz="0" w:space="0" w:color="auto"/>
        <w:right w:val="none" w:sz="0" w:space="0" w:color="auto"/>
      </w:divBdr>
    </w:div>
    <w:div w:id="355543453">
      <w:bodyDiv w:val="1"/>
      <w:marLeft w:val="0"/>
      <w:marRight w:val="0"/>
      <w:marTop w:val="0"/>
      <w:marBottom w:val="0"/>
      <w:divBdr>
        <w:top w:val="none" w:sz="0" w:space="0" w:color="auto"/>
        <w:left w:val="none" w:sz="0" w:space="0" w:color="auto"/>
        <w:bottom w:val="none" w:sz="0" w:space="0" w:color="auto"/>
        <w:right w:val="none" w:sz="0" w:space="0" w:color="auto"/>
      </w:divBdr>
    </w:div>
    <w:div w:id="358824739">
      <w:bodyDiv w:val="1"/>
      <w:marLeft w:val="0"/>
      <w:marRight w:val="0"/>
      <w:marTop w:val="0"/>
      <w:marBottom w:val="0"/>
      <w:divBdr>
        <w:top w:val="none" w:sz="0" w:space="0" w:color="auto"/>
        <w:left w:val="none" w:sz="0" w:space="0" w:color="auto"/>
        <w:bottom w:val="none" w:sz="0" w:space="0" w:color="auto"/>
        <w:right w:val="none" w:sz="0" w:space="0" w:color="auto"/>
      </w:divBdr>
      <w:divsChild>
        <w:div w:id="69423850">
          <w:marLeft w:val="0"/>
          <w:marRight w:val="0"/>
          <w:marTop w:val="0"/>
          <w:marBottom w:val="0"/>
          <w:divBdr>
            <w:top w:val="none" w:sz="0" w:space="0" w:color="auto"/>
            <w:left w:val="none" w:sz="0" w:space="0" w:color="auto"/>
            <w:bottom w:val="none" w:sz="0" w:space="0" w:color="auto"/>
            <w:right w:val="none" w:sz="0" w:space="0" w:color="auto"/>
          </w:divBdr>
        </w:div>
        <w:div w:id="195387292">
          <w:marLeft w:val="0"/>
          <w:marRight w:val="0"/>
          <w:marTop w:val="0"/>
          <w:marBottom w:val="0"/>
          <w:divBdr>
            <w:top w:val="none" w:sz="0" w:space="0" w:color="auto"/>
            <w:left w:val="none" w:sz="0" w:space="0" w:color="auto"/>
            <w:bottom w:val="none" w:sz="0" w:space="0" w:color="auto"/>
            <w:right w:val="none" w:sz="0" w:space="0" w:color="auto"/>
          </w:divBdr>
        </w:div>
        <w:div w:id="305475647">
          <w:marLeft w:val="0"/>
          <w:marRight w:val="0"/>
          <w:marTop w:val="0"/>
          <w:marBottom w:val="0"/>
          <w:divBdr>
            <w:top w:val="none" w:sz="0" w:space="0" w:color="auto"/>
            <w:left w:val="none" w:sz="0" w:space="0" w:color="auto"/>
            <w:bottom w:val="none" w:sz="0" w:space="0" w:color="auto"/>
            <w:right w:val="none" w:sz="0" w:space="0" w:color="auto"/>
          </w:divBdr>
        </w:div>
        <w:div w:id="1167133746">
          <w:marLeft w:val="0"/>
          <w:marRight w:val="0"/>
          <w:marTop w:val="0"/>
          <w:marBottom w:val="0"/>
          <w:divBdr>
            <w:top w:val="none" w:sz="0" w:space="0" w:color="auto"/>
            <w:left w:val="none" w:sz="0" w:space="0" w:color="auto"/>
            <w:bottom w:val="none" w:sz="0" w:space="0" w:color="auto"/>
            <w:right w:val="none" w:sz="0" w:space="0" w:color="auto"/>
          </w:divBdr>
        </w:div>
        <w:div w:id="1262839509">
          <w:marLeft w:val="0"/>
          <w:marRight w:val="0"/>
          <w:marTop w:val="0"/>
          <w:marBottom w:val="0"/>
          <w:divBdr>
            <w:top w:val="none" w:sz="0" w:space="0" w:color="auto"/>
            <w:left w:val="none" w:sz="0" w:space="0" w:color="auto"/>
            <w:bottom w:val="none" w:sz="0" w:space="0" w:color="auto"/>
            <w:right w:val="none" w:sz="0" w:space="0" w:color="auto"/>
          </w:divBdr>
        </w:div>
        <w:div w:id="1392533498">
          <w:marLeft w:val="0"/>
          <w:marRight w:val="0"/>
          <w:marTop w:val="0"/>
          <w:marBottom w:val="0"/>
          <w:divBdr>
            <w:top w:val="none" w:sz="0" w:space="0" w:color="auto"/>
            <w:left w:val="none" w:sz="0" w:space="0" w:color="auto"/>
            <w:bottom w:val="none" w:sz="0" w:space="0" w:color="auto"/>
            <w:right w:val="none" w:sz="0" w:space="0" w:color="auto"/>
          </w:divBdr>
        </w:div>
        <w:div w:id="1732196778">
          <w:marLeft w:val="0"/>
          <w:marRight w:val="0"/>
          <w:marTop w:val="0"/>
          <w:marBottom w:val="0"/>
          <w:divBdr>
            <w:top w:val="none" w:sz="0" w:space="0" w:color="auto"/>
            <w:left w:val="none" w:sz="0" w:space="0" w:color="auto"/>
            <w:bottom w:val="none" w:sz="0" w:space="0" w:color="auto"/>
            <w:right w:val="none" w:sz="0" w:space="0" w:color="auto"/>
          </w:divBdr>
        </w:div>
        <w:div w:id="1942256532">
          <w:marLeft w:val="0"/>
          <w:marRight w:val="0"/>
          <w:marTop w:val="0"/>
          <w:marBottom w:val="0"/>
          <w:divBdr>
            <w:top w:val="none" w:sz="0" w:space="0" w:color="auto"/>
            <w:left w:val="none" w:sz="0" w:space="0" w:color="auto"/>
            <w:bottom w:val="none" w:sz="0" w:space="0" w:color="auto"/>
            <w:right w:val="none" w:sz="0" w:space="0" w:color="auto"/>
          </w:divBdr>
        </w:div>
        <w:div w:id="2078279212">
          <w:marLeft w:val="0"/>
          <w:marRight w:val="0"/>
          <w:marTop w:val="0"/>
          <w:marBottom w:val="0"/>
          <w:divBdr>
            <w:top w:val="none" w:sz="0" w:space="0" w:color="auto"/>
            <w:left w:val="none" w:sz="0" w:space="0" w:color="auto"/>
            <w:bottom w:val="none" w:sz="0" w:space="0" w:color="auto"/>
            <w:right w:val="none" w:sz="0" w:space="0" w:color="auto"/>
          </w:divBdr>
        </w:div>
      </w:divsChild>
    </w:div>
    <w:div w:id="360477406">
      <w:bodyDiv w:val="1"/>
      <w:marLeft w:val="0"/>
      <w:marRight w:val="0"/>
      <w:marTop w:val="0"/>
      <w:marBottom w:val="0"/>
      <w:divBdr>
        <w:top w:val="none" w:sz="0" w:space="0" w:color="auto"/>
        <w:left w:val="none" w:sz="0" w:space="0" w:color="auto"/>
        <w:bottom w:val="none" w:sz="0" w:space="0" w:color="auto"/>
        <w:right w:val="none" w:sz="0" w:space="0" w:color="auto"/>
      </w:divBdr>
    </w:div>
    <w:div w:id="360937151">
      <w:bodyDiv w:val="1"/>
      <w:marLeft w:val="0"/>
      <w:marRight w:val="0"/>
      <w:marTop w:val="0"/>
      <w:marBottom w:val="0"/>
      <w:divBdr>
        <w:top w:val="none" w:sz="0" w:space="0" w:color="auto"/>
        <w:left w:val="none" w:sz="0" w:space="0" w:color="auto"/>
        <w:bottom w:val="none" w:sz="0" w:space="0" w:color="auto"/>
        <w:right w:val="none" w:sz="0" w:space="0" w:color="auto"/>
      </w:divBdr>
    </w:div>
    <w:div w:id="363601080">
      <w:bodyDiv w:val="1"/>
      <w:marLeft w:val="0"/>
      <w:marRight w:val="0"/>
      <w:marTop w:val="0"/>
      <w:marBottom w:val="0"/>
      <w:divBdr>
        <w:top w:val="none" w:sz="0" w:space="0" w:color="auto"/>
        <w:left w:val="none" w:sz="0" w:space="0" w:color="auto"/>
        <w:bottom w:val="none" w:sz="0" w:space="0" w:color="auto"/>
        <w:right w:val="none" w:sz="0" w:space="0" w:color="auto"/>
      </w:divBdr>
    </w:div>
    <w:div w:id="366102128">
      <w:bodyDiv w:val="1"/>
      <w:marLeft w:val="0"/>
      <w:marRight w:val="0"/>
      <w:marTop w:val="0"/>
      <w:marBottom w:val="0"/>
      <w:divBdr>
        <w:top w:val="none" w:sz="0" w:space="0" w:color="auto"/>
        <w:left w:val="none" w:sz="0" w:space="0" w:color="auto"/>
        <w:bottom w:val="none" w:sz="0" w:space="0" w:color="auto"/>
        <w:right w:val="none" w:sz="0" w:space="0" w:color="auto"/>
      </w:divBdr>
    </w:div>
    <w:div w:id="367338515">
      <w:bodyDiv w:val="1"/>
      <w:marLeft w:val="0"/>
      <w:marRight w:val="0"/>
      <w:marTop w:val="0"/>
      <w:marBottom w:val="0"/>
      <w:divBdr>
        <w:top w:val="none" w:sz="0" w:space="0" w:color="auto"/>
        <w:left w:val="none" w:sz="0" w:space="0" w:color="auto"/>
        <w:bottom w:val="none" w:sz="0" w:space="0" w:color="auto"/>
        <w:right w:val="none" w:sz="0" w:space="0" w:color="auto"/>
      </w:divBdr>
    </w:div>
    <w:div w:id="367492110">
      <w:bodyDiv w:val="1"/>
      <w:marLeft w:val="0"/>
      <w:marRight w:val="0"/>
      <w:marTop w:val="0"/>
      <w:marBottom w:val="0"/>
      <w:divBdr>
        <w:top w:val="none" w:sz="0" w:space="0" w:color="auto"/>
        <w:left w:val="none" w:sz="0" w:space="0" w:color="auto"/>
        <w:bottom w:val="none" w:sz="0" w:space="0" w:color="auto"/>
        <w:right w:val="none" w:sz="0" w:space="0" w:color="auto"/>
      </w:divBdr>
    </w:div>
    <w:div w:id="383020386">
      <w:bodyDiv w:val="1"/>
      <w:marLeft w:val="0"/>
      <w:marRight w:val="0"/>
      <w:marTop w:val="0"/>
      <w:marBottom w:val="0"/>
      <w:divBdr>
        <w:top w:val="none" w:sz="0" w:space="0" w:color="auto"/>
        <w:left w:val="none" w:sz="0" w:space="0" w:color="auto"/>
        <w:bottom w:val="none" w:sz="0" w:space="0" w:color="auto"/>
        <w:right w:val="none" w:sz="0" w:space="0" w:color="auto"/>
      </w:divBdr>
    </w:div>
    <w:div w:id="385642365">
      <w:bodyDiv w:val="1"/>
      <w:marLeft w:val="0"/>
      <w:marRight w:val="0"/>
      <w:marTop w:val="0"/>
      <w:marBottom w:val="0"/>
      <w:divBdr>
        <w:top w:val="none" w:sz="0" w:space="0" w:color="auto"/>
        <w:left w:val="none" w:sz="0" w:space="0" w:color="auto"/>
        <w:bottom w:val="none" w:sz="0" w:space="0" w:color="auto"/>
        <w:right w:val="none" w:sz="0" w:space="0" w:color="auto"/>
      </w:divBdr>
    </w:div>
    <w:div w:id="387152749">
      <w:bodyDiv w:val="1"/>
      <w:marLeft w:val="0"/>
      <w:marRight w:val="0"/>
      <w:marTop w:val="0"/>
      <w:marBottom w:val="0"/>
      <w:divBdr>
        <w:top w:val="none" w:sz="0" w:space="0" w:color="auto"/>
        <w:left w:val="none" w:sz="0" w:space="0" w:color="auto"/>
        <w:bottom w:val="none" w:sz="0" w:space="0" w:color="auto"/>
        <w:right w:val="none" w:sz="0" w:space="0" w:color="auto"/>
      </w:divBdr>
    </w:div>
    <w:div w:id="397170558">
      <w:bodyDiv w:val="1"/>
      <w:marLeft w:val="0"/>
      <w:marRight w:val="0"/>
      <w:marTop w:val="0"/>
      <w:marBottom w:val="0"/>
      <w:divBdr>
        <w:top w:val="none" w:sz="0" w:space="0" w:color="auto"/>
        <w:left w:val="none" w:sz="0" w:space="0" w:color="auto"/>
        <w:bottom w:val="none" w:sz="0" w:space="0" w:color="auto"/>
        <w:right w:val="none" w:sz="0" w:space="0" w:color="auto"/>
      </w:divBdr>
    </w:div>
    <w:div w:id="398553992">
      <w:bodyDiv w:val="1"/>
      <w:marLeft w:val="0"/>
      <w:marRight w:val="0"/>
      <w:marTop w:val="0"/>
      <w:marBottom w:val="0"/>
      <w:divBdr>
        <w:top w:val="none" w:sz="0" w:space="0" w:color="auto"/>
        <w:left w:val="none" w:sz="0" w:space="0" w:color="auto"/>
        <w:bottom w:val="none" w:sz="0" w:space="0" w:color="auto"/>
        <w:right w:val="none" w:sz="0" w:space="0" w:color="auto"/>
      </w:divBdr>
    </w:div>
    <w:div w:id="402874875">
      <w:bodyDiv w:val="1"/>
      <w:marLeft w:val="0"/>
      <w:marRight w:val="0"/>
      <w:marTop w:val="0"/>
      <w:marBottom w:val="0"/>
      <w:divBdr>
        <w:top w:val="none" w:sz="0" w:space="0" w:color="auto"/>
        <w:left w:val="none" w:sz="0" w:space="0" w:color="auto"/>
        <w:bottom w:val="none" w:sz="0" w:space="0" w:color="auto"/>
        <w:right w:val="none" w:sz="0" w:space="0" w:color="auto"/>
      </w:divBdr>
    </w:div>
    <w:div w:id="403071562">
      <w:bodyDiv w:val="1"/>
      <w:marLeft w:val="0"/>
      <w:marRight w:val="0"/>
      <w:marTop w:val="0"/>
      <w:marBottom w:val="0"/>
      <w:divBdr>
        <w:top w:val="none" w:sz="0" w:space="0" w:color="auto"/>
        <w:left w:val="none" w:sz="0" w:space="0" w:color="auto"/>
        <w:bottom w:val="none" w:sz="0" w:space="0" w:color="auto"/>
        <w:right w:val="none" w:sz="0" w:space="0" w:color="auto"/>
      </w:divBdr>
    </w:div>
    <w:div w:id="426199043">
      <w:bodyDiv w:val="1"/>
      <w:marLeft w:val="0"/>
      <w:marRight w:val="0"/>
      <w:marTop w:val="0"/>
      <w:marBottom w:val="0"/>
      <w:divBdr>
        <w:top w:val="none" w:sz="0" w:space="0" w:color="auto"/>
        <w:left w:val="none" w:sz="0" w:space="0" w:color="auto"/>
        <w:bottom w:val="none" w:sz="0" w:space="0" w:color="auto"/>
        <w:right w:val="none" w:sz="0" w:space="0" w:color="auto"/>
      </w:divBdr>
    </w:div>
    <w:div w:id="432168769">
      <w:bodyDiv w:val="1"/>
      <w:marLeft w:val="0"/>
      <w:marRight w:val="0"/>
      <w:marTop w:val="0"/>
      <w:marBottom w:val="0"/>
      <w:divBdr>
        <w:top w:val="none" w:sz="0" w:space="0" w:color="auto"/>
        <w:left w:val="none" w:sz="0" w:space="0" w:color="auto"/>
        <w:bottom w:val="none" w:sz="0" w:space="0" w:color="auto"/>
        <w:right w:val="none" w:sz="0" w:space="0" w:color="auto"/>
      </w:divBdr>
    </w:div>
    <w:div w:id="435558766">
      <w:bodyDiv w:val="1"/>
      <w:marLeft w:val="0"/>
      <w:marRight w:val="0"/>
      <w:marTop w:val="0"/>
      <w:marBottom w:val="0"/>
      <w:divBdr>
        <w:top w:val="none" w:sz="0" w:space="0" w:color="auto"/>
        <w:left w:val="none" w:sz="0" w:space="0" w:color="auto"/>
        <w:bottom w:val="none" w:sz="0" w:space="0" w:color="auto"/>
        <w:right w:val="none" w:sz="0" w:space="0" w:color="auto"/>
      </w:divBdr>
    </w:div>
    <w:div w:id="441413648">
      <w:bodyDiv w:val="1"/>
      <w:marLeft w:val="0"/>
      <w:marRight w:val="0"/>
      <w:marTop w:val="0"/>
      <w:marBottom w:val="0"/>
      <w:divBdr>
        <w:top w:val="none" w:sz="0" w:space="0" w:color="auto"/>
        <w:left w:val="none" w:sz="0" w:space="0" w:color="auto"/>
        <w:bottom w:val="none" w:sz="0" w:space="0" w:color="auto"/>
        <w:right w:val="none" w:sz="0" w:space="0" w:color="auto"/>
      </w:divBdr>
    </w:div>
    <w:div w:id="444925877">
      <w:bodyDiv w:val="1"/>
      <w:marLeft w:val="0"/>
      <w:marRight w:val="0"/>
      <w:marTop w:val="0"/>
      <w:marBottom w:val="0"/>
      <w:divBdr>
        <w:top w:val="none" w:sz="0" w:space="0" w:color="auto"/>
        <w:left w:val="none" w:sz="0" w:space="0" w:color="auto"/>
        <w:bottom w:val="none" w:sz="0" w:space="0" w:color="auto"/>
        <w:right w:val="none" w:sz="0" w:space="0" w:color="auto"/>
      </w:divBdr>
    </w:div>
    <w:div w:id="447774441">
      <w:bodyDiv w:val="1"/>
      <w:marLeft w:val="0"/>
      <w:marRight w:val="0"/>
      <w:marTop w:val="0"/>
      <w:marBottom w:val="0"/>
      <w:divBdr>
        <w:top w:val="none" w:sz="0" w:space="0" w:color="auto"/>
        <w:left w:val="none" w:sz="0" w:space="0" w:color="auto"/>
        <w:bottom w:val="none" w:sz="0" w:space="0" w:color="auto"/>
        <w:right w:val="none" w:sz="0" w:space="0" w:color="auto"/>
      </w:divBdr>
    </w:div>
    <w:div w:id="448626330">
      <w:bodyDiv w:val="1"/>
      <w:marLeft w:val="0"/>
      <w:marRight w:val="0"/>
      <w:marTop w:val="0"/>
      <w:marBottom w:val="0"/>
      <w:divBdr>
        <w:top w:val="none" w:sz="0" w:space="0" w:color="auto"/>
        <w:left w:val="none" w:sz="0" w:space="0" w:color="auto"/>
        <w:bottom w:val="none" w:sz="0" w:space="0" w:color="auto"/>
        <w:right w:val="none" w:sz="0" w:space="0" w:color="auto"/>
      </w:divBdr>
    </w:div>
    <w:div w:id="454639435">
      <w:bodyDiv w:val="1"/>
      <w:marLeft w:val="0"/>
      <w:marRight w:val="0"/>
      <w:marTop w:val="0"/>
      <w:marBottom w:val="0"/>
      <w:divBdr>
        <w:top w:val="none" w:sz="0" w:space="0" w:color="auto"/>
        <w:left w:val="none" w:sz="0" w:space="0" w:color="auto"/>
        <w:bottom w:val="none" w:sz="0" w:space="0" w:color="auto"/>
        <w:right w:val="none" w:sz="0" w:space="0" w:color="auto"/>
      </w:divBdr>
    </w:div>
    <w:div w:id="456417939">
      <w:bodyDiv w:val="1"/>
      <w:marLeft w:val="0"/>
      <w:marRight w:val="0"/>
      <w:marTop w:val="0"/>
      <w:marBottom w:val="0"/>
      <w:divBdr>
        <w:top w:val="none" w:sz="0" w:space="0" w:color="auto"/>
        <w:left w:val="none" w:sz="0" w:space="0" w:color="auto"/>
        <w:bottom w:val="none" w:sz="0" w:space="0" w:color="auto"/>
        <w:right w:val="none" w:sz="0" w:space="0" w:color="auto"/>
      </w:divBdr>
    </w:div>
    <w:div w:id="457264848">
      <w:bodyDiv w:val="1"/>
      <w:marLeft w:val="0"/>
      <w:marRight w:val="0"/>
      <w:marTop w:val="0"/>
      <w:marBottom w:val="0"/>
      <w:divBdr>
        <w:top w:val="none" w:sz="0" w:space="0" w:color="auto"/>
        <w:left w:val="none" w:sz="0" w:space="0" w:color="auto"/>
        <w:bottom w:val="none" w:sz="0" w:space="0" w:color="auto"/>
        <w:right w:val="none" w:sz="0" w:space="0" w:color="auto"/>
      </w:divBdr>
    </w:div>
    <w:div w:id="463163913">
      <w:bodyDiv w:val="1"/>
      <w:marLeft w:val="0"/>
      <w:marRight w:val="0"/>
      <w:marTop w:val="0"/>
      <w:marBottom w:val="0"/>
      <w:divBdr>
        <w:top w:val="none" w:sz="0" w:space="0" w:color="auto"/>
        <w:left w:val="none" w:sz="0" w:space="0" w:color="auto"/>
        <w:bottom w:val="none" w:sz="0" w:space="0" w:color="auto"/>
        <w:right w:val="none" w:sz="0" w:space="0" w:color="auto"/>
      </w:divBdr>
    </w:div>
    <w:div w:id="470096536">
      <w:bodyDiv w:val="1"/>
      <w:marLeft w:val="0"/>
      <w:marRight w:val="0"/>
      <w:marTop w:val="0"/>
      <w:marBottom w:val="0"/>
      <w:divBdr>
        <w:top w:val="none" w:sz="0" w:space="0" w:color="auto"/>
        <w:left w:val="none" w:sz="0" w:space="0" w:color="auto"/>
        <w:bottom w:val="none" w:sz="0" w:space="0" w:color="auto"/>
        <w:right w:val="none" w:sz="0" w:space="0" w:color="auto"/>
      </w:divBdr>
    </w:div>
    <w:div w:id="479467644">
      <w:bodyDiv w:val="1"/>
      <w:marLeft w:val="0"/>
      <w:marRight w:val="0"/>
      <w:marTop w:val="0"/>
      <w:marBottom w:val="0"/>
      <w:divBdr>
        <w:top w:val="none" w:sz="0" w:space="0" w:color="auto"/>
        <w:left w:val="none" w:sz="0" w:space="0" w:color="auto"/>
        <w:bottom w:val="none" w:sz="0" w:space="0" w:color="auto"/>
        <w:right w:val="none" w:sz="0" w:space="0" w:color="auto"/>
      </w:divBdr>
    </w:div>
    <w:div w:id="482356433">
      <w:bodyDiv w:val="1"/>
      <w:marLeft w:val="0"/>
      <w:marRight w:val="0"/>
      <w:marTop w:val="0"/>
      <w:marBottom w:val="0"/>
      <w:divBdr>
        <w:top w:val="none" w:sz="0" w:space="0" w:color="auto"/>
        <w:left w:val="none" w:sz="0" w:space="0" w:color="auto"/>
        <w:bottom w:val="none" w:sz="0" w:space="0" w:color="auto"/>
        <w:right w:val="none" w:sz="0" w:space="0" w:color="auto"/>
      </w:divBdr>
    </w:div>
    <w:div w:id="483356028">
      <w:bodyDiv w:val="1"/>
      <w:marLeft w:val="0"/>
      <w:marRight w:val="0"/>
      <w:marTop w:val="0"/>
      <w:marBottom w:val="0"/>
      <w:divBdr>
        <w:top w:val="none" w:sz="0" w:space="0" w:color="auto"/>
        <w:left w:val="none" w:sz="0" w:space="0" w:color="auto"/>
        <w:bottom w:val="none" w:sz="0" w:space="0" w:color="auto"/>
        <w:right w:val="none" w:sz="0" w:space="0" w:color="auto"/>
      </w:divBdr>
    </w:div>
    <w:div w:id="486216350">
      <w:bodyDiv w:val="1"/>
      <w:marLeft w:val="0"/>
      <w:marRight w:val="0"/>
      <w:marTop w:val="0"/>
      <w:marBottom w:val="0"/>
      <w:divBdr>
        <w:top w:val="none" w:sz="0" w:space="0" w:color="auto"/>
        <w:left w:val="none" w:sz="0" w:space="0" w:color="auto"/>
        <w:bottom w:val="none" w:sz="0" w:space="0" w:color="auto"/>
        <w:right w:val="none" w:sz="0" w:space="0" w:color="auto"/>
      </w:divBdr>
    </w:div>
    <w:div w:id="490868943">
      <w:bodyDiv w:val="1"/>
      <w:marLeft w:val="0"/>
      <w:marRight w:val="0"/>
      <w:marTop w:val="0"/>
      <w:marBottom w:val="0"/>
      <w:divBdr>
        <w:top w:val="none" w:sz="0" w:space="0" w:color="auto"/>
        <w:left w:val="none" w:sz="0" w:space="0" w:color="auto"/>
        <w:bottom w:val="none" w:sz="0" w:space="0" w:color="auto"/>
        <w:right w:val="none" w:sz="0" w:space="0" w:color="auto"/>
      </w:divBdr>
    </w:div>
    <w:div w:id="492257962">
      <w:bodyDiv w:val="1"/>
      <w:marLeft w:val="0"/>
      <w:marRight w:val="0"/>
      <w:marTop w:val="0"/>
      <w:marBottom w:val="0"/>
      <w:divBdr>
        <w:top w:val="none" w:sz="0" w:space="0" w:color="auto"/>
        <w:left w:val="none" w:sz="0" w:space="0" w:color="auto"/>
        <w:bottom w:val="none" w:sz="0" w:space="0" w:color="auto"/>
        <w:right w:val="none" w:sz="0" w:space="0" w:color="auto"/>
      </w:divBdr>
    </w:div>
    <w:div w:id="496270649">
      <w:bodyDiv w:val="1"/>
      <w:marLeft w:val="0"/>
      <w:marRight w:val="0"/>
      <w:marTop w:val="0"/>
      <w:marBottom w:val="0"/>
      <w:divBdr>
        <w:top w:val="none" w:sz="0" w:space="0" w:color="auto"/>
        <w:left w:val="none" w:sz="0" w:space="0" w:color="auto"/>
        <w:bottom w:val="none" w:sz="0" w:space="0" w:color="auto"/>
        <w:right w:val="none" w:sz="0" w:space="0" w:color="auto"/>
      </w:divBdr>
    </w:div>
    <w:div w:id="497893263">
      <w:bodyDiv w:val="1"/>
      <w:marLeft w:val="0"/>
      <w:marRight w:val="0"/>
      <w:marTop w:val="0"/>
      <w:marBottom w:val="0"/>
      <w:divBdr>
        <w:top w:val="none" w:sz="0" w:space="0" w:color="auto"/>
        <w:left w:val="none" w:sz="0" w:space="0" w:color="auto"/>
        <w:bottom w:val="none" w:sz="0" w:space="0" w:color="auto"/>
        <w:right w:val="none" w:sz="0" w:space="0" w:color="auto"/>
      </w:divBdr>
    </w:div>
    <w:div w:id="498083877">
      <w:bodyDiv w:val="1"/>
      <w:marLeft w:val="0"/>
      <w:marRight w:val="0"/>
      <w:marTop w:val="0"/>
      <w:marBottom w:val="0"/>
      <w:divBdr>
        <w:top w:val="none" w:sz="0" w:space="0" w:color="auto"/>
        <w:left w:val="none" w:sz="0" w:space="0" w:color="auto"/>
        <w:bottom w:val="none" w:sz="0" w:space="0" w:color="auto"/>
        <w:right w:val="none" w:sz="0" w:space="0" w:color="auto"/>
      </w:divBdr>
    </w:div>
    <w:div w:id="501553063">
      <w:bodyDiv w:val="1"/>
      <w:marLeft w:val="0"/>
      <w:marRight w:val="0"/>
      <w:marTop w:val="0"/>
      <w:marBottom w:val="0"/>
      <w:divBdr>
        <w:top w:val="none" w:sz="0" w:space="0" w:color="auto"/>
        <w:left w:val="none" w:sz="0" w:space="0" w:color="auto"/>
        <w:bottom w:val="none" w:sz="0" w:space="0" w:color="auto"/>
        <w:right w:val="none" w:sz="0" w:space="0" w:color="auto"/>
      </w:divBdr>
    </w:div>
    <w:div w:id="506672725">
      <w:bodyDiv w:val="1"/>
      <w:marLeft w:val="0"/>
      <w:marRight w:val="0"/>
      <w:marTop w:val="0"/>
      <w:marBottom w:val="0"/>
      <w:divBdr>
        <w:top w:val="none" w:sz="0" w:space="0" w:color="auto"/>
        <w:left w:val="none" w:sz="0" w:space="0" w:color="auto"/>
        <w:bottom w:val="none" w:sz="0" w:space="0" w:color="auto"/>
        <w:right w:val="none" w:sz="0" w:space="0" w:color="auto"/>
      </w:divBdr>
    </w:div>
    <w:div w:id="511068090">
      <w:bodyDiv w:val="1"/>
      <w:marLeft w:val="0"/>
      <w:marRight w:val="0"/>
      <w:marTop w:val="0"/>
      <w:marBottom w:val="0"/>
      <w:divBdr>
        <w:top w:val="none" w:sz="0" w:space="0" w:color="auto"/>
        <w:left w:val="none" w:sz="0" w:space="0" w:color="auto"/>
        <w:bottom w:val="none" w:sz="0" w:space="0" w:color="auto"/>
        <w:right w:val="none" w:sz="0" w:space="0" w:color="auto"/>
      </w:divBdr>
    </w:div>
    <w:div w:id="511377775">
      <w:bodyDiv w:val="1"/>
      <w:marLeft w:val="0"/>
      <w:marRight w:val="0"/>
      <w:marTop w:val="0"/>
      <w:marBottom w:val="0"/>
      <w:divBdr>
        <w:top w:val="none" w:sz="0" w:space="0" w:color="auto"/>
        <w:left w:val="none" w:sz="0" w:space="0" w:color="auto"/>
        <w:bottom w:val="none" w:sz="0" w:space="0" w:color="auto"/>
        <w:right w:val="none" w:sz="0" w:space="0" w:color="auto"/>
      </w:divBdr>
    </w:div>
    <w:div w:id="518590787">
      <w:bodyDiv w:val="1"/>
      <w:marLeft w:val="0"/>
      <w:marRight w:val="0"/>
      <w:marTop w:val="0"/>
      <w:marBottom w:val="0"/>
      <w:divBdr>
        <w:top w:val="none" w:sz="0" w:space="0" w:color="auto"/>
        <w:left w:val="none" w:sz="0" w:space="0" w:color="auto"/>
        <w:bottom w:val="none" w:sz="0" w:space="0" w:color="auto"/>
        <w:right w:val="none" w:sz="0" w:space="0" w:color="auto"/>
      </w:divBdr>
    </w:div>
    <w:div w:id="525211877">
      <w:bodyDiv w:val="1"/>
      <w:marLeft w:val="0"/>
      <w:marRight w:val="0"/>
      <w:marTop w:val="0"/>
      <w:marBottom w:val="0"/>
      <w:divBdr>
        <w:top w:val="none" w:sz="0" w:space="0" w:color="auto"/>
        <w:left w:val="none" w:sz="0" w:space="0" w:color="auto"/>
        <w:bottom w:val="none" w:sz="0" w:space="0" w:color="auto"/>
        <w:right w:val="none" w:sz="0" w:space="0" w:color="auto"/>
      </w:divBdr>
    </w:div>
    <w:div w:id="525363801">
      <w:bodyDiv w:val="1"/>
      <w:marLeft w:val="0"/>
      <w:marRight w:val="0"/>
      <w:marTop w:val="0"/>
      <w:marBottom w:val="0"/>
      <w:divBdr>
        <w:top w:val="none" w:sz="0" w:space="0" w:color="auto"/>
        <w:left w:val="none" w:sz="0" w:space="0" w:color="auto"/>
        <w:bottom w:val="none" w:sz="0" w:space="0" w:color="auto"/>
        <w:right w:val="none" w:sz="0" w:space="0" w:color="auto"/>
      </w:divBdr>
    </w:div>
    <w:div w:id="526523296">
      <w:bodyDiv w:val="1"/>
      <w:marLeft w:val="0"/>
      <w:marRight w:val="0"/>
      <w:marTop w:val="0"/>
      <w:marBottom w:val="0"/>
      <w:divBdr>
        <w:top w:val="none" w:sz="0" w:space="0" w:color="auto"/>
        <w:left w:val="none" w:sz="0" w:space="0" w:color="auto"/>
        <w:bottom w:val="none" w:sz="0" w:space="0" w:color="auto"/>
        <w:right w:val="none" w:sz="0" w:space="0" w:color="auto"/>
      </w:divBdr>
    </w:div>
    <w:div w:id="529418357">
      <w:bodyDiv w:val="1"/>
      <w:marLeft w:val="0"/>
      <w:marRight w:val="0"/>
      <w:marTop w:val="0"/>
      <w:marBottom w:val="0"/>
      <w:divBdr>
        <w:top w:val="none" w:sz="0" w:space="0" w:color="auto"/>
        <w:left w:val="none" w:sz="0" w:space="0" w:color="auto"/>
        <w:bottom w:val="none" w:sz="0" w:space="0" w:color="auto"/>
        <w:right w:val="none" w:sz="0" w:space="0" w:color="auto"/>
      </w:divBdr>
    </w:div>
    <w:div w:id="535119665">
      <w:bodyDiv w:val="1"/>
      <w:marLeft w:val="0"/>
      <w:marRight w:val="0"/>
      <w:marTop w:val="0"/>
      <w:marBottom w:val="0"/>
      <w:divBdr>
        <w:top w:val="none" w:sz="0" w:space="0" w:color="auto"/>
        <w:left w:val="none" w:sz="0" w:space="0" w:color="auto"/>
        <w:bottom w:val="none" w:sz="0" w:space="0" w:color="auto"/>
        <w:right w:val="none" w:sz="0" w:space="0" w:color="auto"/>
      </w:divBdr>
    </w:div>
    <w:div w:id="540361068">
      <w:bodyDiv w:val="1"/>
      <w:marLeft w:val="0"/>
      <w:marRight w:val="0"/>
      <w:marTop w:val="0"/>
      <w:marBottom w:val="0"/>
      <w:divBdr>
        <w:top w:val="none" w:sz="0" w:space="0" w:color="auto"/>
        <w:left w:val="none" w:sz="0" w:space="0" w:color="auto"/>
        <w:bottom w:val="none" w:sz="0" w:space="0" w:color="auto"/>
        <w:right w:val="none" w:sz="0" w:space="0" w:color="auto"/>
      </w:divBdr>
    </w:div>
    <w:div w:id="540702400">
      <w:bodyDiv w:val="1"/>
      <w:marLeft w:val="0"/>
      <w:marRight w:val="0"/>
      <w:marTop w:val="0"/>
      <w:marBottom w:val="0"/>
      <w:divBdr>
        <w:top w:val="none" w:sz="0" w:space="0" w:color="auto"/>
        <w:left w:val="none" w:sz="0" w:space="0" w:color="auto"/>
        <w:bottom w:val="none" w:sz="0" w:space="0" w:color="auto"/>
        <w:right w:val="none" w:sz="0" w:space="0" w:color="auto"/>
      </w:divBdr>
    </w:div>
    <w:div w:id="547258337">
      <w:bodyDiv w:val="1"/>
      <w:marLeft w:val="0"/>
      <w:marRight w:val="0"/>
      <w:marTop w:val="0"/>
      <w:marBottom w:val="0"/>
      <w:divBdr>
        <w:top w:val="none" w:sz="0" w:space="0" w:color="auto"/>
        <w:left w:val="none" w:sz="0" w:space="0" w:color="auto"/>
        <w:bottom w:val="none" w:sz="0" w:space="0" w:color="auto"/>
        <w:right w:val="none" w:sz="0" w:space="0" w:color="auto"/>
      </w:divBdr>
    </w:div>
    <w:div w:id="548414726">
      <w:bodyDiv w:val="1"/>
      <w:marLeft w:val="0"/>
      <w:marRight w:val="0"/>
      <w:marTop w:val="0"/>
      <w:marBottom w:val="0"/>
      <w:divBdr>
        <w:top w:val="none" w:sz="0" w:space="0" w:color="auto"/>
        <w:left w:val="none" w:sz="0" w:space="0" w:color="auto"/>
        <w:bottom w:val="none" w:sz="0" w:space="0" w:color="auto"/>
        <w:right w:val="none" w:sz="0" w:space="0" w:color="auto"/>
      </w:divBdr>
    </w:div>
    <w:div w:id="552036843">
      <w:bodyDiv w:val="1"/>
      <w:marLeft w:val="0"/>
      <w:marRight w:val="0"/>
      <w:marTop w:val="0"/>
      <w:marBottom w:val="0"/>
      <w:divBdr>
        <w:top w:val="none" w:sz="0" w:space="0" w:color="auto"/>
        <w:left w:val="none" w:sz="0" w:space="0" w:color="auto"/>
        <w:bottom w:val="none" w:sz="0" w:space="0" w:color="auto"/>
        <w:right w:val="none" w:sz="0" w:space="0" w:color="auto"/>
      </w:divBdr>
    </w:div>
    <w:div w:id="555510982">
      <w:bodyDiv w:val="1"/>
      <w:marLeft w:val="0"/>
      <w:marRight w:val="0"/>
      <w:marTop w:val="0"/>
      <w:marBottom w:val="0"/>
      <w:divBdr>
        <w:top w:val="none" w:sz="0" w:space="0" w:color="auto"/>
        <w:left w:val="none" w:sz="0" w:space="0" w:color="auto"/>
        <w:bottom w:val="none" w:sz="0" w:space="0" w:color="auto"/>
        <w:right w:val="none" w:sz="0" w:space="0" w:color="auto"/>
      </w:divBdr>
    </w:div>
    <w:div w:id="571620223">
      <w:bodyDiv w:val="1"/>
      <w:marLeft w:val="0"/>
      <w:marRight w:val="0"/>
      <w:marTop w:val="0"/>
      <w:marBottom w:val="0"/>
      <w:divBdr>
        <w:top w:val="none" w:sz="0" w:space="0" w:color="auto"/>
        <w:left w:val="none" w:sz="0" w:space="0" w:color="auto"/>
        <w:bottom w:val="none" w:sz="0" w:space="0" w:color="auto"/>
        <w:right w:val="none" w:sz="0" w:space="0" w:color="auto"/>
      </w:divBdr>
    </w:div>
    <w:div w:id="574441175">
      <w:bodyDiv w:val="1"/>
      <w:marLeft w:val="0"/>
      <w:marRight w:val="0"/>
      <w:marTop w:val="0"/>
      <w:marBottom w:val="0"/>
      <w:divBdr>
        <w:top w:val="none" w:sz="0" w:space="0" w:color="auto"/>
        <w:left w:val="none" w:sz="0" w:space="0" w:color="auto"/>
        <w:bottom w:val="none" w:sz="0" w:space="0" w:color="auto"/>
        <w:right w:val="none" w:sz="0" w:space="0" w:color="auto"/>
      </w:divBdr>
    </w:div>
    <w:div w:id="576014849">
      <w:bodyDiv w:val="1"/>
      <w:marLeft w:val="0"/>
      <w:marRight w:val="0"/>
      <w:marTop w:val="0"/>
      <w:marBottom w:val="0"/>
      <w:divBdr>
        <w:top w:val="none" w:sz="0" w:space="0" w:color="auto"/>
        <w:left w:val="none" w:sz="0" w:space="0" w:color="auto"/>
        <w:bottom w:val="none" w:sz="0" w:space="0" w:color="auto"/>
        <w:right w:val="none" w:sz="0" w:space="0" w:color="auto"/>
      </w:divBdr>
    </w:div>
    <w:div w:id="576330133">
      <w:bodyDiv w:val="1"/>
      <w:marLeft w:val="0"/>
      <w:marRight w:val="0"/>
      <w:marTop w:val="0"/>
      <w:marBottom w:val="0"/>
      <w:divBdr>
        <w:top w:val="none" w:sz="0" w:space="0" w:color="auto"/>
        <w:left w:val="none" w:sz="0" w:space="0" w:color="auto"/>
        <w:bottom w:val="none" w:sz="0" w:space="0" w:color="auto"/>
        <w:right w:val="none" w:sz="0" w:space="0" w:color="auto"/>
      </w:divBdr>
    </w:div>
    <w:div w:id="579682612">
      <w:bodyDiv w:val="1"/>
      <w:marLeft w:val="0"/>
      <w:marRight w:val="0"/>
      <w:marTop w:val="0"/>
      <w:marBottom w:val="0"/>
      <w:divBdr>
        <w:top w:val="none" w:sz="0" w:space="0" w:color="auto"/>
        <w:left w:val="none" w:sz="0" w:space="0" w:color="auto"/>
        <w:bottom w:val="none" w:sz="0" w:space="0" w:color="auto"/>
        <w:right w:val="none" w:sz="0" w:space="0" w:color="auto"/>
      </w:divBdr>
    </w:div>
    <w:div w:id="591204524">
      <w:bodyDiv w:val="1"/>
      <w:marLeft w:val="0"/>
      <w:marRight w:val="0"/>
      <w:marTop w:val="0"/>
      <w:marBottom w:val="0"/>
      <w:divBdr>
        <w:top w:val="none" w:sz="0" w:space="0" w:color="auto"/>
        <w:left w:val="none" w:sz="0" w:space="0" w:color="auto"/>
        <w:bottom w:val="none" w:sz="0" w:space="0" w:color="auto"/>
        <w:right w:val="none" w:sz="0" w:space="0" w:color="auto"/>
      </w:divBdr>
    </w:div>
    <w:div w:id="593903953">
      <w:bodyDiv w:val="1"/>
      <w:marLeft w:val="0"/>
      <w:marRight w:val="0"/>
      <w:marTop w:val="0"/>
      <w:marBottom w:val="0"/>
      <w:divBdr>
        <w:top w:val="none" w:sz="0" w:space="0" w:color="auto"/>
        <w:left w:val="none" w:sz="0" w:space="0" w:color="auto"/>
        <w:bottom w:val="none" w:sz="0" w:space="0" w:color="auto"/>
        <w:right w:val="none" w:sz="0" w:space="0" w:color="auto"/>
      </w:divBdr>
    </w:div>
    <w:div w:id="597636039">
      <w:bodyDiv w:val="1"/>
      <w:marLeft w:val="0"/>
      <w:marRight w:val="0"/>
      <w:marTop w:val="0"/>
      <w:marBottom w:val="0"/>
      <w:divBdr>
        <w:top w:val="none" w:sz="0" w:space="0" w:color="auto"/>
        <w:left w:val="none" w:sz="0" w:space="0" w:color="auto"/>
        <w:bottom w:val="none" w:sz="0" w:space="0" w:color="auto"/>
        <w:right w:val="none" w:sz="0" w:space="0" w:color="auto"/>
      </w:divBdr>
    </w:div>
    <w:div w:id="605579368">
      <w:bodyDiv w:val="1"/>
      <w:marLeft w:val="0"/>
      <w:marRight w:val="0"/>
      <w:marTop w:val="0"/>
      <w:marBottom w:val="0"/>
      <w:divBdr>
        <w:top w:val="none" w:sz="0" w:space="0" w:color="auto"/>
        <w:left w:val="none" w:sz="0" w:space="0" w:color="auto"/>
        <w:bottom w:val="none" w:sz="0" w:space="0" w:color="auto"/>
        <w:right w:val="none" w:sz="0" w:space="0" w:color="auto"/>
      </w:divBdr>
    </w:div>
    <w:div w:id="605649254">
      <w:bodyDiv w:val="1"/>
      <w:marLeft w:val="0"/>
      <w:marRight w:val="0"/>
      <w:marTop w:val="0"/>
      <w:marBottom w:val="0"/>
      <w:divBdr>
        <w:top w:val="none" w:sz="0" w:space="0" w:color="auto"/>
        <w:left w:val="none" w:sz="0" w:space="0" w:color="auto"/>
        <w:bottom w:val="none" w:sz="0" w:space="0" w:color="auto"/>
        <w:right w:val="none" w:sz="0" w:space="0" w:color="auto"/>
      </w:divBdr>
    </w:div>
    <w:div w:id="616448011">
      <w:bodyDiv w:val="1"/>
      <w:marLeft w:val="0"/>
      <w:marRight w:val="0"/>
      <w:marTop w:val="0"/>
      <w:marBottom w:val="0"/>
      <w:divBdr>
        <w:top w:val="none" w:sz="0" w:space="0" w:color="auto"/>
        <w:left w:val="none" w:sz="0" w:space="0" w:color="auto"/>
        <w:bottom w:val="none" w:sz="0" w:space="0" w:color="auto"/>
        <w:right w:val="none" w:sz="0" w:space="0" w:color="auto"/>
      </w:divBdr>
    </w:div>
    <w:div w:id="617369561">
      <w:bodyDiv w:val="1"/>
      <w:marLeft w:val="0"/>
      <w:marRight w:val="0"/>
      <w:marTop w:val="0"/>
      <w:marBottom w:val="0"/>
      <w:divBdr>
        <w:top w:val="none" w:sz="0" w:space="0" w:color="auto"/>
        <w:left w:val="none" w:sz="0" w:space="0" w:color="auto"/>
        <w:bottom w:val="none" w:sz="0" w:space="0" w:color="auto"/>
        <w:right w:val="none" w:sz="0" w:space="0" w:color="auto"/>
      </w:divBdr>
    </w:div>
    <w:div w:id="618947841">
      <w:bodyDiv w:val="1"/>
      <w:marLeft w:val="0"/>
      <w:marRight w:val="0"/>
      <w:marTop w:val="0"/>
      <w:marBottom w:val="0"/>
      <w:divBdr>
        <w:top w:val="none" w:sz="0" w:space="0" w:color="auto"/>
        <w:left w:val="none" w:sz="0" w:space="0" w:color="auto"/>
        <w:bottom w:val="none" w:sz="0" w:space="0" w:color="auto"/>
        <w:right w:val="none" w:sz="0" w:space="0" w:color="auto"/>
      </w:divBdr>
      <w:divsChild>
        <w:div w:id="103579160">
          <w:marLeft w:val="1440"/>
          <w:marRight w:val="0"/>
          <w:marTop w:val="0"/>
          <w:marBottom w:val="0"/>
          <w:divBdr>
            <w:top w:val="none" w:sz="0" w:space="0" w:color="auto"/>
            <w:left w:val="none" w:sz="0" w:space="0" w:color="auto"/>
            <w:bottom w:val="none" w:sz="0" w:space="0" w:color="auto"/>
            <w:right w:val="none" w:sz="0" w:space="0" w:color="auto"/>
          </w:divBdr>
        </w:div>
        <w:div w:id="634410406">
          <w:marLeft w:val="600"/>
          <w:marRight w:val="0"/>
          <w:marTop w:val="0"/>
          <w:marBottom w:val="0"/>
          <w:divBdr>
            <w:top w:val="none" w:sz="0" w:space="0" w:color="auto"/>
            <w:left w:val="none" w:sz="0" w:space="0" w:color="auto"/>
            <w:bottom w:val="none" w:sz="0" w:space="0" w:color="auto"/>
            <w:right w:val="none" w:sz="0" w:space="0" w:color="auto"/>
          </w:divBdr>
        </w:div>
        <w:div w:id="1461533601">
          <w:marLeft w:val="600"/>
          <w:marRight w:val="0"/>
          <w:marTop w:val="0"/>
          <w:marBottom w:val="0"/>
          <w:divBdr>
            <w:top w:val="none" w:sz="0" w:space="0" w:color="auto"/>
            <w:left w:val="none" w:sz="0" w:space="0" w:color="auto"/>
            <w:bottom w:val="none" w:sz="0" w:space="0" w:color="auto"/>
            <w:right w:val="none" w:sz="0" w:space="0" w:color="auto"/>
          </w:divBdr>
        </w:div>
        <w:div w:id="1699625396">
          <w:marLeft w:val="600"/>
          <w:marRight w:val="0"/>
          <w:marTop w:val="0"/>
          <w:marBottom w:val="0"/>
          <w:divBdr>
            <w:top w:val="none" w:sz="0" w:space="0" w:color="auto"/>
            <w:left w:val="none" w:sz="0" w:space="0" w:color="auto"/>
            <w:bottom w:val="none" w:sz="0" w:space="0" w:color="auto"/>
            <w:right w:val="none" w:sz="0" w:space="0" w:color="auto"/>
          </w:divBdr>
        </w:div>
        <w:div w:id="1886138434">
          <w:marLeft w:val="600"/>
          <w:marRight w:val="0"/>
          <w:marTop w:val="0"/>
          <w:marBottom w:val="0"/>
          <w:divBdr>
            <w:top w:val="none" w:sz="0" w:space="0" w:color="auto"/>
            <w:left w:val="none" w:sz="0" w:space="0" w:color="auto"/>
            <w:bottom w:val="none" w:sz="0" w:space="0" w:color="auto"/>
            <w:right w:val="none" w:sz="0" w:space="0" w:color="auto"/>
          </w:divBdr>
        </w:div>
        <w:div w:id="2134714302">
          <w:marLeft w:val="600"/>
          <w:marRight w:val="0"/>
          <w:marTop w:val="0"/>
          <w:marBottom w:val="0"/>
          <w:divBdr>
            <w:top w:val="none" w:sz="0" w:space="0" w:color="auto"/>
            <w:left w:val="none" w:sz="0" w:space="0" w:color="auto"/>
            <w:bottom w:val="none" w:sz="0" w:space="0" w:color="auto"/>
            <w:right w:val="none" w:sz="0" w:space="0" w:color="auto"/>
          </w:divBdr>
        </w:div>
      </w:divsChild>
    </w:div>
    <w:div w:id="618953272">
      <w:bodyDiv w:val="1"/>
      <w:marLeft w:val="0"/>
      <w:marRight w:val="0"/>
      <w:marTop w:val="0"/>
      <w:marBottom w:val="0"/>
      <w:divBdr>
        <w:top w:val="none" w:sz="0" w:space="0" w:color="auto"/>
        <w:left w:val="none" w:sz="0" w:space="0" w:color="auto"/>
        <w:bottom w:val="none" w:sz="0" w:space="0" w:color="auto"/>
        <w:right w:val="none" w:sz="0" w:space="0" w:color="auto"/>
      </w:divBdr>
    </w:div>
    <w:div w:id="620691644">
      <w:bodyDiv w:val="1"/>
      <w:marLeft w:val="0"/>
      <w:marRight w:val="0"/>
      <w:marTop w:val="0"/>
      <w:marBottom w:val="0"/>
      <w:divBdr>
        <w:top w:val="none" w:sz="0" w:space="0" w:color="auto"/>
        <w:left w:val="none" w:sz="0" w:space="0" w:color="auto"/>
        <w:bottom w:val="none" w:sz="0" w:space="0" w:color="auto"/>
        <w:right w:val="none" w:sz="0" w:space="0" w:color="auto"/>
      </w:divBdr>
    </w:div>
    <w:div w:id="623198673">
      <w:bodyDiv w:val="1"/>
      <w:marLeft w:val="0"/>
      <w:marRight w:val="0"/>
      <w:marTop w:val="0"/>
      <w:marBottom w:val="0"/>
      <w:divBdr>
        <w:top w:val="none" w:sz="0" w:space="0" w:color="auto"/>
        <w:left w:val="none" w:sz="0" w:space="0" w:color="auto"/>
        <w:bottom w:val="none" w:sz="0" w:space="0" w:color="auto"/>
        <w:right w:val="none" w:sz="0" w:space="0" w:color="auto"/>
      </w:divBdr>
    </w:div>
    <w:div w:id="625308540">
      <w:bodyDiv w:val="1"/>
      <w:marLeft w:val="0"/>
      <w:marRight w:val="0"/>
      <w:marTop w:val="0"/>
      <w:marBottom w:val="0"/>
      <w:divBdr>
        <w:top w:val="none" w:sz="0" w:space="0" w:color="auto"/>
        <w:left w:val="none" w:sz="0" w:space="0" w:color="auto"/>
        <w:bottom w:val="none" w:sz="0" w:space="0" w:color="auto"/>
        <w:right w:val="none" w:sz="0" w:space="0" w:color="auto"/>
      </w:divBdr>
    </w:div>
    <w:div w:id="626467412">
      <w:bodyDiv w:val="1"/>
      <w:marLeft w:val="0"/>
      <w:marRight w:val="0"/>
      <w:marTop w:val="0"/>
      <w:marBottom w:val="0"/>
      <w:divBdr>
        <w:top w:val="none" w:sz="0" w:space="0" w:color="auto"/>
        <w:left w:val="none" w:sz="0" w:space="0" w:color="auto"/>
        <w:bottom w:val="none" w:sz="0" w:space="0" w:color="auto"/>
        <w:right w:val="none" w:sz="0" w:space="0" w:color="auto"/>
      </w:divBdr>
    </w:div>
    <w:div w:id="631448034">
      <w:bodyDiv w:val="1"/>
      <w:marLeft w:val="0"/>
      <w:marRight w:val="0"/>
      <w:marTop w:val="0"/>
      <w:marBottom w:val="0"/>
      <w:divBdr>
        <w:top w:val="none" w:sz="0" w:space="0" w:color="auto"/>
        <w:left w:val="none" w:sz="0" w:space="0" w:color="auto"/>
        <w:bottom w:val="none" w:sz="0" w:space="0" w:color="auto"/>
        <w:right w:val="none" w:sz="0" w:space="0" w:color="auto"/>
      </w:divBdr>
    </w:div>
    <w:div w:id="636380011">
      <w:bodyDiv w:val="1"/>
      <w:marLeft w:val="0"/>
      <w:marRight w:val="0"/>
      <w:marTop w:val="0"/>
      <w:marBottom w:val="0"/>
      <w:divBdr>
        <w:top w:val="none" w:sz="0" w:space="0" w:color="auto"/>
        <w:left w:val="none" w:sz="0" w:space="0" w:color="auto"/>
        <w:bottom w:val="none" w:sz="0" w:space="0" w:color="auto"/>
        <w:right w:val="none" w:sz="0" w:space="0" w:color="auto"/>
      </w:divBdr>
    </w:div>
    <w:div w:id="636641250">
      <w:bodyDiv w:val="1"/>
      <w:marLeft w:val="0"/>
      <w:marRight w:val="0"/>
      <w:marTop w:val="0"/>
      <w:marBottom w:val="0"/>
      <w:divBdr>
        <w:top w:val="none" w:sz="0" w:space="0" w:color="auto"/>
        <w:left w:val="none" w:sz="0" w:space="0" w:color="auto"/>
        <w:bottom w:val="none" w:sz="0" w:space="0" w:color="auto"/>
        <w:right w:val="none" w:sz="0" w:space="0" w:color="auto"/>
      </w:divBdr>
    </w:div>
    <w:div w:id="640497439">
      <w:bodyDiv w:val="1"/>
      <w:marLeft w:val="0"/>
      <w:marRight w:val="0"/>
      <w:marTop w:val="0"/>
      <w:marBottom w:val="0"/>
      <w:divBdr>
        <w:top w:val="none" w:sz="0" w:space="0" w:color="auto"/>
        <w:left w:val="none" w:sz="0" w:space="0" w:color="auto"/>
        <w:bottom w:val="none" w:sz="0" w:space="0" w:color="auto"/>
        <w:right w:val="none" w:sz="0" w:space="0" w:color="auto"/>
      </w:divBdr>
    </w:div>
    <w:div w:id="645553332">
      <w:bodyDiv w:val="1"/>
      <w:marLeft w:val="0"/>
      <w:marRight w:val="0"/>
      <w:marTop w:val="0"/>
      <w:marBottom w:val="0"/>
      <w:divBdr>
        <w:top w:val="none" w:sz="0" w:space="0" w:color="auto"/>
        <w:left w:val="none" w:sz="0" w:space="0" w:color="auto"/>
        <w:bottom w:val="none" w:sz="0" w:space="0" w:color="auto"/>
        <w:right w:val="none" w:sz="0" w:space="0" w:color="auto"/>
      </w:divBdr>
    </w:div>
    <w:div w:id="646008692">
      <w:bodyDiv w:val="1"/>
      <w:marLeft w:val="0"/>
      <w:marRight w:val="0"/>
      <w:marTop w:val="0"/>
      <w:marBottom w:val="0"/>
      <w:divBdr>
        <w:top w:val="none" w:sz="0" w:space="0" w:color="auto"/>
        <w:left w:val="none" w:sz="0" w:space="0" w:color="auto"/>
        <w:bottom w:val="none" w:sz="0" w:space="0" w:color="auto"/>
        <w:right w:val="none" w:sz="0" w:space="0" w:color="auto"/>
      </w:divBdr>
    </w:div>
    <w:div w:id="649945325">
      <w:bodyDiv w:val="1"/>
      <w:marLeft w:val="0"/>
      <w:marRight w:val="0"/>
      <w:marTop w:val="0"/>
      <w:marBottom w:val="0"/>
      <w:divBdr>
        <w:top w:val="none" w:sz="0" w:space="0" w:color="auto"/>
        <w:left w:val="none" w:sz="0" w:space="0" w:color="auto"/>
        <w:bottom w:val="none" w:sz="0" w:space="0" w:color="auto"/>
        <w:right w:val="none" w:sz="0" w:space="0" w:color="auto"/>
      </w:divBdr>
    </w:div>
    <w:div w:id="662127280">
      <w:bodyDiv w:val="1"/>
      <w:marLeft w:val="0"/>
      <w:marRight w:val="0"/>
      <w:marTop w:val="0"/>
      <w:marBottom w:val="0"/>
      <w:divBdr>
        <w:top w:val="none" w:sz="0" w:space="0" w:color="auto"/>
        <w:left w:val="none" w:sz="0" w:space="0" w:color="auto"/>
        <w:bottom w:val="none" w:sz="0" w:space="0" w:color="auto"/>
        <w:right w:val="none" w:sz="0" w:space="0" w:color="auto"/>
      </w:divBdr>
    </w:div>
    <w:div w:id="663167655">
      <w:bodyDiv w:val="1"/>
      <w:marLeft w:val="0"/>
      <w:marRight w:val="0"/>
      <w:marTop w:val="0"/>
      <w:marBottom w:val="0"/>
      <w:divBdr>
        <w:top w:val="none" w:sz="0" w:space="0" w:color="auto"/>
        <w:left w:val="none" w:sz="0" w:space="0" w:color="auto"/>
        <w:bottom w:val="none" w:sz="0" w:space="0" w:color="auto"/>
        <w:right w:val="none" w:sz="0" w:space="0" w:color="auto"/>
      </w:divBdr>
    </w:div>
    <w:div w:id="670106008">
      <w:bodyDiv w:val="1"/>
      <w:marLeft w:val="0"/>
      <w:marRight w:val="0"/>
      <w:marTop w:val="0"/>
      <w:marBottom w:val="0"/>
      <w:divBdr>
        <w:top w:val="none" w:sz="0" w:space="0" w:color="auto"/>
        <w:left w:val="none" w:sz="0" w:space="0" w:color="auto"/>
        <w:bottom w:val="none" w:sz="0" w:space="0" w:color="auto"/>
        <w:right w:val="none" w:sz="0" w:space="0" w:color="auto"/>
      </w:divBdr>
    </w:div>
    <w:div w:id="670841643">
      <w:bodyDiv w:val="1"/>
      <w:marLeft w:val="0"/>
      <w:marRight w:val="0"/>
      <w:marTop w:val="0"/>
      <w:marBottom w:val="0"/>
      <w:divBdr>
        <w:top w:val="none" w:sz="0" w:space="0" w:color="auto"/>
        <w:left w:val="none" w:sz="0" w:space="0" w:color="auto"/>
        <w:bottom w:val="none" w:sz="0" w:space="0" w:color="auto"/>
        <w:right w:val="none" w:sz="0" w:space="0" w:color="auto"/>
      </w:divBdr>
    </w:div>
    <w:div w:id="673651846">
      <w:bodyDiv w:val="1"/>
      <w:marLeft w:val="0"/>
      <w:marRight w:val="0"/>
      <w:marTop w:val="0"/>
      <w:marBottom w:val="0"/>
      <w:divBdr>
        <w:top w:val="none" w:sz="0" w:space="0" w:color="auto"/>
        <w:left w:val="none" w:sz="0" w:space="0" w:color="auto"/>
        <w:bottom w:val="none" w:sz="0" w:space="0" w:color="auto"/>
        <w:right w:val="none" w:sz="0" w:space="0" w:color="auto"/>
      </w:divBdr>
    </w:div>
    <w:div w:id="682439449">
      <w:bodyDiv w:val="1"/>
      <w:marLeft w:val="0"/>
      <w:marRight w:val="0"/>
      <w:marTop w:val="0"/>
      <w:marBottom w:val="0"/>
      <w:divBdr>
        <w:top w:val="none" w:sz="0" w:space="0" w:color="auto"/>
        <w:left w:val="none" w:sz="0" w:space="0" w:color="auto"/>
        <w:bottom w:val="none" w:sz="0" w:space="0" w:color="auto"/>
        <w:right w:val="none" w:sz="0" w:space="0" w:color="auto"/>
      </w:divBdr>
    </w:div>
    <w:div w:id="693460117">
      <w:bodyDiv w:val="1"/>
      <w:marLeft w:val="0"/>
      <w:marRight w:val="0"/>
      <w:marTop w:val="0"/>
      <w:marBottom w:val="0"/>
      <w:divBdr>
        <w:top w:val="none" w:sz="0" w:space="0" w:color="auto"/>
        <w:left w:val="none" w:sz="0" w:space="0" w:color="auto"/>
        <w:bottom w:val="none" w:sz="0" w:space="0" w:color="auto"/>
        <w:right w:val="none" w:sz="0" w:space="0" w:color="auto"/>
      </w:divBdr>
    </w:div>
    <w:div w:id="693534321">
      <w:bodyDiv w:val="1"/>
      <w:marLeft w:val="0"/>
      <w:marRight w:val="0"/>
      <w:marTop w:val="0"/>
      <w:marBottom w:val="0"/>
      <w:divBdr>
        <w:top w:val="none" w:sz="0" w:space="0" w:color="auto"/>
        <w:left w:val="none" w:sz="0" w:space="0" w:color="auto"/>
        <w:bottom w:val="none" w:sz="0" w:space="0" w:color="auto"/>
        <w:right w:val="none" w:sz="0" w:space="0" w:color="auto"/>
      </w:divBdr>
    </w:div>
    <w:div w:id="704332062">
      <w:bodyDiv w:val="1"/>
      <w:marLeft w:val="0"/>
      <w:marRight w:val="0"/>
      <w:marTop w:val="0"/>
      <w:marBottom w:val="0"/>
      <w:divBdr>
        <w:top w:val="none" w:sz="0" w:space="0" w:color="auto"/>
        <w:left w:val="none" w:sz="0" w:space="0" w:color="auto"/>
        <w:bottom w:val="none" w:sz="0" w:space="0" w:color="auto"/>
        <w:right w:val="none" w:sz="0" w:space="0" w:color="auto"/>
      </w:divBdr>
    </w:div>
    <w:div w:id="714239784">
      <w:bodyDiv w:val="1"/>
      <w:marLeft w:val="0"/>
      <w:marRight w:val="0"/>
      <w:marTop w:val="0"/>
      <w:marBottom w:val="0"/>
      <w:divBdr>
        <w:top w:val="none" w:sz="0" w:space="0" w:color="auto"/>
        <w:left w:val="none" w:sz="0" w:space="0" w:color="auto"/>
        <w:bottom w:val="none" w:sz="0" w:space="0" w:color="auto"/>
        <w:right w:val="none" w:sz="0" w:space="0" w:color="auto"/>
      </w:divBdr>
    </w:div>
    <w:div w:id="717050069">
      <w:bodyDiv w:val="1"/>
      <w:marLeft w:val="0"/>
      <w:marRight w:val="0"/>
      <w:marTop w:val="0"/>
      <w:marBottom w:val="0"/>
      <w:divBdr>
        <w:top w:val="none" w:sz="0" w:space="0" w:color="auto"/>
        <w:left w:val="none" w:sz="0" w:space="0" w:color="auto"/>
        <w:bottom w:val="none" w:sz="0" w:space="0" w:color="auto"/>
        <w:right w:val="none" w:sz="0" w:space="0" w:color="auto"/>
      </w:divBdr>
    </w:div>
    <w:div w:id="725834356">
      <w:bodyDiv w:val="1"/>
      <w:marLeft w:val="0"/>
      <w:marRight w:val="0"/>
      <w:marTop w:val="0"/>
      <w:marBottom w:val="0"/>
      <w:divBdr>
        <w:top w:val="none" w:sz="0" w:space="0" w:color="auto"/>
        <w:left w:val="none" w:sz="0" w:space="0" w:color="auto"/>
        <w:bottom w:val="none" w:sz="0" w:space="0" w:color="auto"/>
        <w:right w:val="none" w:sz="0" w:space="0" w:color="auto"/>
      </w:divBdr>
    </w:div>
    <w:div w:id="739135171">
      <w:bodyDiv w:val="1"/>
      <w:marLeft w:val="0"/>
      <w:marRight w:val="0"/>
      <w:marTop w:val="0"/>
      <w:marBottom w:val="0"/>
      <w:divBdr>
        <w:top w:val="none" w:sz="0" w:space="0" w:color="auto"/>
        <w:left w:val="none" w:sz="0" w:space="0" w:color="auto"/>
        <w:bottom w:val="none" w:sz="0" w:space="0" w:color="auto"/>
        <w:right w:val="none" w:sz="0" w:space="0" w:color="auto"/>
      </w:divBdr>
    </w:div>
    <w:div w:id="746535084">
      <w:bodyDiv w:val="1"/>
      <w:marLeft w:val="0"/>
      <w:marRight w:val="0"/>
      <w:marTop w:val="0"/>
      <w:marBottom w:val="0"/>
      <w:divBdr>
        <w:top w:val="none" w:sz="0" w:space="0" w:color="auto"/>
        <w:left w:val="none" w:sz="0" w:space="0" w:color="auto"/>
        <w:bottom w:val="none" w:sz="0" w:space="0" w:color="auto"/>
        <w:right w:val="none" w:sz="0" w:space="0" w:color="auto"/>
      </w:divBdr>
    </w:div>
    <w:div w:id="760028154">
      <w:bodyDiv w:val="1"/>
      <w:marLeft w:val="0"/>
      <w:marRight w:val="0"/>
      <w:marTop w:val="0"/>
      <w:marBottom w:val="0"/>
      <w:divBdr>
        <w:top w:val="none" w:sz="0" w:space="0" w:color="auto"/>
        <w:left w:val="none" w:sz="0" w:space="0" w:color="auto"/>
        <w:bottom w:val="none" w:sz="0" w:space="0" w:color="auto"/>
        <w:right w:val="none" w:sz="0" w:space="0" w:color="auto"/>
      </w:divBdr>
    </w:div>
    <w:div w:id="762148866">
      <w:bodyDiv w:val="1"/>
      <w:marLeft w:val="0"/>
      <w:marRight w:val="0"/>
      <w:marTop w:val="0"/>
      <w:marBottom w:val="0"/>
      <w:divBdr>
        <w:top w:val="none" w:sz="0" w:space="0" w:color="auto"/>
        <w:left w:val="none" w:sz="0" w:space="0" w:color="auto"/>
        <w:bottom w:val="none" w:sz="0" w:space="0" w:color="auto"/>
        <w:right w:val="none" w:sz="0" w:space="0" w:color="auto"/>
      </w:divBdr>
    </w:div>
    <w:div w:id="762796784">
      <w:bodyDiv w:val="1"/>
      <w:marLeft w:val="0"/>
      <w:marRight w:val="0"/>
      <w:marTop w:val="0"/>
      <w:marBottom w:val="0"/>
      <w:divBdr>
        <w:top w:val="none" w:sz="0" w:space="0" w:color="auto"/>
        <w:left w:val="none" w:sz="0" w:space="0" w:color="auto"/>
        <w:bottom w:val="none" w:sz="0" w:space="0" w:color="auto"/>
        <w:right w:val="none" w:sz="0" w:space="0" w:color="auto"/>
      </w:divBdr>
    </w:div>
    <w:div w:id="763919316">
      <w:bodyDiv w:val="1"/>
      <w:marLeft w:val="0"/>
      <w:marRight w:val="0"/>
      <w:marTop w:val="0"/>
      <w:marBottom w:val="0"/>
      <w:divBdr>
        <w:top w:val="none" w:sz="0" w:space="0" w:color="auto"/>
        <w:left w:val="none" w:sz="0" w:space="0" w:color="auto"/>
        <w:bottom w:val="none" w:sz="0" w:space="0" w:color="auto"/>
        <w:right w:val="none" w:sz="0" w:space="0" w:color="auto"/>
      </w:divBdr>
    </w:div>
    <w:div w:id="764763624">
      <w:bodyDiv w:val="1"/>
      <w:marLeft w:val="0"/>
      <w:marRight w:val="0"/>
      <w:marTop w:val="0"/>
      <w:marBottom w:val="0"/>
      <w:divBdr>
        <w:top w:val="none" w:sz="0" w:space="0" w:color="auto"/>
        <w:left w:val="none" w:sz="0" w:space="0" w:color="auto"/>
        <w:bottom w:val="none" w:sz="0" w:space="0" w:color="auto"/>
        <w:right w:val="none" w:sz="0" w:space="0" w:color="auto"/>
      </w:divBdr>
    </w:div>
    <w:div w:id="768089657">
      <w:bodyDiv w:val="1"/>
      <w:marLeft w:val="0"/>
      <w:marRight w:val="0"/>
      <w:marTop w:val="0"/>
      <w:marBottom w:val="0"/>
      <w:divBdr>
        <w:top w:val="none" w:sz="0" w:space="0" w:color="auto"/>
        <w:left w:val="none" w:sz="0" w:space="0" w:color="auto"/>
        <w:bottom w:val="none" w:sz="0" w:space="0" w:color="auto"/>
        <w:right w:val="none" w:sz="0" w:space="0" w:color="auto"/>
      </w:divBdr>
    </w:div>
    <w:div w:id="773283987">
      <w:bodyDiv w:val="1"/>
      <w:marLeft w:val="0"/>
      <w:marRight w:val="0"/>
      <w:marTop w:val="0"/>
      <w:marBottom w:val="0"/>
      <w:divBdr>
        <w:top w:val="none" w:sz="0" w:space="0" w:color="auto"/>
        <w:left w:val="none" w:sz="0" w:space="0" w:color="auto"/>
        <w:bottom w:val="none" w:sz="0" w:space="0" w:color="auto"/>
        <w:right w:val="none" w:sz="0" w:space="0" w:color="auto"/>
      </w:divBdr>
    </w:div>
    <w:div w:id="776366756">
      <w:bodyDiv w:val="1"/>
      <w:marLeft w:val="0"/>
      <w:marRight w:val="0"/>
      <w:marTop w:val="0"/>
      <w:marBottom w:val="0"/>
      <w:divBdr>
        <w:top w:val="none" w:sz="0" w:space="0" w:color="auto"/>
        <w:left w:val="none" w:sz="0" w:space="0" w:color="auto"/>
        <w:bottom w:val="none" w:sz="0" w:space="0" w:color="auto"/>
        <w:right w:val="none" w:sz="0" w:space="0" w:color="auto"/>
      </w:divBdr>
    </w:div>
    <w:div w:id="777724227">
      <w:bodyDiv w:val="1"/>
      <w:marLeft w:val="0"/>
      <w:marRight w:val="0"/>
      <w:marTop w:val="0"/>
      <w:marBottom w:val="0"/>
      <w:divBdr>
        <w:top w:val="none" w:sz="0" w:space="0" w:color="auto"/>
        <w:left w:val="none" w:sz="0" w:space="0" w:color="auto"/>
        <w:bottom w:val="none" w:sz="0" w:space="0" w:color="auto"/>
        <w:right w:val="none" w:sz="0" w:space="0" w:color="auto"/>
      </w:divBdr>
    </w:div>
    <w:div w:id="777876492">
      <w:bodyDiv w:val="1"/>
      <w:marLeft w:val="0"/>
      <w:marRight w:val="0"/>
      <w:marTop w:val="0"/>
      <w:marBottom w:val="0"/>
      <w:divBdr>
        <w:top w:val="none" w:sz="0" w:space="0" w:color="auto"/>
        <w:left w:val="none" w:sz="0" w:space="0" w:color="auto"/>
        <w:bottom w:val="none" w:sz="0" w:space="0" w:color="auto"/>
        <w:right w:val="none" w:sz="0" w:space="0" w:color="auto"/>
      </w:divBdr>
    </w:div>
    <w:div w:id="782041089">
      <w:bodyDiv w:val="1"/>
      <w:marLeft w:val="0"/>
      <w:marRight w:val="0"/>
      <w:marTop w:val="0"/>
      <w:marBottom w:val="0"/>
      <w:divBdr>
        <w:top w:val="none" w:sz="0" w:space="0" w:color="auto"/>
        <w:left w:val="none" w:sz="0" w:space="0" w:color="auto"/>
        <w:bottom w:val="none" w:sz="0" w:space="0" w:color="auto"/>
        <w:right w:val="none" w:sz="0" w:space="0" w:color="auto"/>
      </w:divBdr>
    </w:div>
    <w:div w:id="783959411">
      <w:bodyDiv w:val="1"/>
      <w:marLeft w:val="0"/>
      <w:marRight w:val="0"/>
      <w:marTop w:val="0"/>
      <w:marBottom w:val="0"/>
      <w:divBdr>
        <w:top w:val="none" w:sz="0" w:space="0" w:color="auto"/>
        <w:left w:val="none" w:sz="0" w:space="0" w:color="auto"/>
        <w:bottom w:val="none" w:sz="0" w:space="0" w:color="auto"/>
        <w:right w:val="none" w:sz="0" w:space="0" w:color="auto"/>
      </w:divBdr>
    </w:div>
    <w:div w:id="788857030">
      <w:bodyDiv w:val="1"/>
      <w:marLeft w:val="0"/>
      <w:marRight w:val="0"/>
      <w:marTop w:val="0"/>
      <w:marBottom w:val="0"/>
      <w:divBdr>
        <w:top w:val="none" w:sz="0" w:space="0" w:color="auto"/>
        <w:left w:val="none" w:sz="0" w:space="0" w:color="auto"/>
        <w:bottom w:val="none" w:sz="0" w:space="0" w:color="auto"/>
        <w:right w:val="none" w:sz="0" w:space="0" w:color="auto"/>
      </w:divBdr>
    </w:div>
    <w:div w:id="800458995">
      <w:bodyDiv w:val="1"/>
      <w:marLeft w:val="0"/>
      <w:marRight w:val="0"/>
      <w:marTop w:val="0"/>
      <w:marBottom w:val="0"/>
      <w:divBdr>
        <w:top w:val="none" w:sz="0" w:space="0" w:color="auto"/>
        <w:left w:val="none" w:sz="0" w:space="0" w:color="auto"/>
        <w:bottom w:val="none" w:sz="0" w:space="0" w:color="auto"/>
        <w:right w:val="none" w:sz="0" w:space="0" w:color="auto"/>
      </w:divBdr>
    </w:div>
    <w:div w:id="800538344">
      <w:bodyDiv w:val="1"/>
      <w:marLeft w:val="0"/>
      <w:marRight w:val="0"/>
      <w:marTop w:val="0"/>
      <w:marBottom w:val="0"/>
      <w:divBdr>
        <w:top w:val="none" w:sz="0" w:space="0" w:color="auto"/>
        <w:left w:val="none" w:sz="0" w:space="0" w:color="auto"/>
        <w:bottom w:val="none" w:sz="0" w:space="0" w:color="auto"/>
        <w:right w:val="none" w:sz="0" w:space="0" w:color="auto"/>
      </w:divBdr>
    </w:div>
    <w:div w:id="804203250">
      <w:bodyDiv w:val="1"/>
      <w:marLeft w:val="0"/>
      <w:marRight w:val="0"/>
      <w:marTop w:val="0"/>
      <w:marBottom w:val="0"/>
      <w:divBdr>
        <w:top w:val="none" w:sz="0" w:space="0" w:color="auto"/>
        <w:left w:val="none" w:sz="0" w:space="0" w:color="auto"/>
        <w:bottom w:val="none" w:sz="0" w:space="0" w:color="auto"/>
        <w:right w:val="none" w:sz="0" w:space="0" w:color="auto"/>
      </w:divBdr>
    </w:div>
    <w:div w:id="804466485">
      <w:bodyDiv w:val="1"/>
      <w:marLeft w:val="0"/>
      <w:marRight w:val="0"/>
      <w:marTop w:val="0"/>
      <w:marBottom w:val="0"/>
      <w:divBdr>
        <w:top w:val="none" w:sz="0" w:space="0" w:color="auto"/>
        <w:left w:val="none" w:sz="0" w:space="0" w:color="auto"/>
        <w:bottom w:val="none" w:sz="0" w:space="0" w:color="auto"/>
        <w:right w:val="none" w:sz="0" w:space="0" w:color="auto"/>
      </w:divBdr>
      <w:divsChild>
        <w:div w:id="729117072">
          <w:marLeft w:val="0"/>
          <w:marRight w:val="0"/>
          <w:marTop w:val="0"/>
          <w:marBottom w:val="0"/>
          <w:divBdr>
            <w:top w:val="none" w:sz="0" w:space="0" w:color="auto"/>
            <w:left w:val="none" w:sz="0" w:space="0" w:color="auto"/>
            <w:bottom w:val="none" w:sz="0" w:space="0" w:color="auto"/>
            <w:right w:val="none" w:sz="0" w:space="0" w:color="auto"/>
          </w:divBdr>
        </w:div>
        <w:div w:id="1507748531">
          <w:marLeft w:val="0"/>
          <w:marRight w:val="0"/>
          <w:marTop w:val="0"/>
          <w:marBottom w:val="0"/>
          <w:divBdr>
            <w:top w:val="none" w:sz="0" w:space="0" w:color="auto"/>
            <w:left w:val="none" w:sz="0" w:space="0" w:color="auto"/>
            <w:bottom w:val="none" w:sz="0" w:space="0" w:color="auto"/>
            <w:right w:val="none" w:sz="0" w:space="0" w:color="auto"/>
          </w:divBdr>
        </w:div>
      </w:divsChild>
    </w:div>
    <w:div w:id="805902310">
      <w:bodyDiv w:val="1"/>
      <w:marLeft w:val="0"/>
      <w:marRight w:val="0"/>
      <w:marTop w:val="0"/>
      <w:marBottom w:val="0"/>
      <w:divBdr>
        <w:top w:val="none" w:sz="0" w:space="0" w:color="auto"/>
        <w:left w:val="none" w:sz="0" w:space="0" w:color="auto"/>
        <w:bottom w:val="none" w:sz="0" w:space="0" w:color="auto"/>
        <w:right w:val="none" w:sz="0" w:space="0" w:color="auto"/>
      </w:divBdr>
    </w:div>
    <w:div w:id="806244954">
      <w:bodyDiv w:val="1"/>
      <w:marLeft w:val="0"/>
      <w:marRight w:val="0"/>
      <w:marTop w:val="0"/>
      <w:marBottom w:val="0"/>
      <w:divBdr>
        <w:top w:val="none" w:sz="0" w:space="0" w:color="auto"/>
        <w:left w:val="none" w:sz="0" w:space="0" w:color="auto"/>
        <w:bottom w:val="none" w:sz="0" w:space="0" w:color="auto"/>
        <w:right w:val="none" w:sz="0" w:space="0" w:color="auto"/>
      </w:divBdr>
    </w:div>
    <w:div w:id="807094969">
      <w:bodyDiv w:val="1"/>
      <w:marLeft w:val="0"/>
      <w:marRight w:val="0"/>
      <w:marTop w:val="0"/>
      <w:marBottom w:val="0"/>
      <w:divBdr>
        <w:top w:val="none" w:sz="0" w:space="0" w:color="auto"/>
        <w:left w:val="none" w:sz="0" w:space="0" w:color="auto"/>
        <w:bottom w:val="none" w:sz="0" w:space="0" w:color="auto"/>
        <w:right w:val="none" w:sz="0" w:space="0" w:color="auto"/>
      </w:divBdr>
    </w:div>
    <w:div w:id="807556994">
      <w:bodyDiv w:val="1"/>
      <w:marLeft w:val="0"/>
      <w:marRight w:val="0"/>
      <w:marTop w:val="0"/>
      <w:marBottom w:val="0"/>
      <w:divBdr>
        <w:top w:val="none" w:sz="0" w:space="0" w:color="auto"/>
        <w:left w:val="none" w:sz="0" w:space="0" w:color="auto"/>
        <w:bottom w:val="none" w:sz="0" w:space="0" w:color="auto"/>
        <w:right w:val="none" w:sz="0" w:space="0" w:color="auto"/>
      </w:divBdr>
    </w:div>
    <w:div w:id="808938973">
      <w:bodyDiv w:val="1"/>
      <w:marLeft w:val="0"/>
      <w:marRight w:val="0"/>
      <w:marTop w:val="0"/>
      <w:marBottom w:val="0"/>
      <w:divBdr>
        <w:top w:val="none" w:sz="0" w:space="0" w:color="auto"/>
        <w:left w:val="none" w:sz="0" w:space="0" w:color="auto"/>
        <w:bottom w:val="none" w:sz="0" w:space="0" w:color="auto"/>
        <w:right w:val="none" w:sz="0" w:space="0" w:color="auto"/>
      </w:divBdr>
    </w:div>
    <w:div w:id="811750165">
      <w:bodyDiv w:val="1"/>
      <w:marLeft w:val="0"/>
      <w:marRight w:val="0"/>
      <w:marTop w:val="0"/>
      <w:marBottom w:val="0"/>
      <w:divBdr>
        <w:top w:val="none" w:sz="0" w:space="0" w:color="auto"/>
        <w:left w:val="none" w:sz="0" w:space="0" w:color="auto"/>
        <w:bottom w:val="none" w:sz="0" w:space="0" w:color="auto"/>
        <w:right w:val="none" w:sz="0" w:space="0" w:color="auto"/>
      </w:divBdr>
    </w:div>
    <w:div w:id="815948870">
      <w:bodyDiv w:val="1"/>
      <w:marLeft w:val="0"/>
      <w:marRight w:val="0"/>
      <w:marTop w:val="0"/>
      <w:marBottom w:val="0"/>
      <w:divBdr>
        <w:top w:val="none" w:sz="0" w:space="0" w:color="auto"/>
        <w:left w:val="none" w:sz="0" w:space="0" w:color="auto"/>
        <w:bottom w:val="none" w:sz="0" w:space="0" w:color="auto"/>
        <w:right w:val="none" w:sz="0" w:space="0" w:color="auto"/>
      </w:divBdr>
    </w:div>
    <w:div w:id="816915435">
      <w:bodyDiv w:val="1"/>
      <w:marLeft w:val="0"/>
      <w:marRight w:val="0"/>
      <w:marTop w:val="0"/>
      <w:marBottom w:val="0"/>
      <w:divBdr>
        <w:top w:val="none" w:sz="0" w:space="0" w:color="auto"/>
        <w:left w:val="none" w:sz="0" w:space="0" w:color="auto"/>
        <w:bottom w:val="none" w:sz="0" w:space="0" w:color="auto"/>
        <w:right w:val="none" w:sz="0" w:space="0" w:color="auto"/>
      </w:divBdr>
    </w:div>
    <w:div w:id="820586095">
      <w:bodyDiv w:val="1"/>
      <w:marLeft w:val="0"/>
      <w:marRight w:val="0"/>
      <w:marTop w:val="0"/>
      <w:marBottom w:val="0"/>
      <w:divBdr>
        <w:top w:val="none" w:sz="0" w:space="0" w:color="auto"/>
        <w:left w:val="none" w:sz="0" w:space="0" w:color="auto"/>
        <w:bottom w:val="none" w:sz="0" w:space="0" w:color="auto"/>
        <w:right w:val="none" w:sz="0" w:space="0" w:color="auto"/>
      </w:divBdr>
    </w:div>
    <w:div w:id="821388296">
      <w:bodyDiv w:val="1"/>
      <w:marLeft w:val="0"/>
      <w:marRight w:val="0"/>
      <w:marTop w:val="0"/>
      <w:marBottom w:val="0"/>
      <w:divBdr>
        <w:top w:val="none" w:sz="0" w:space="0" w:color="auto"/>
        <w:left w:val="none" w:sz="0" w:space="0" w:color="auto"/>
        <w:bottom w:val="none" w:sz="0" w:space="0" w:color="auto"/>
        <w:right w:val="none" w:sz="0" w:space="0" w:color="auto"/>
      </w:divBdr>
    </w:div>
    <w:div w:id="823395481">
      <w:bodyDiv w:val="1"/>
      <w:marLeft w:val="0"/>
      <w:marRight w:val="0"/>
      <w:marTop w:val="0"/>
      <w:marBottom w:val="0"/>
      <w:divBdr>
        <w:top w:val="none" w:sz="0" w:space="0" w:color="auto"/>
        <w:left w:val="none" w:sz="0" w:space="0" w:color="auto"/>
        <w:bottom w:val="none" w:sz="0" w:space="0" w:color="auto"/>
        <w:right w:val="none" w:sz="0" w:space="0" w:color="auto"/>
      </w:divBdr>
    </w:div>
    <w:div w:id="830173722">
      <w:bodyDiv w:val="1"/>
      <w:marLeft w:val="0"/>
      <w:marRight w:val="0"/>
      <w:marTop w:val="0"/>
      <w:marBottom w:val="0"/>
      <w:divBdr>
        <w:top w:val="none" w:sz="0" w:space="0" w:color="auto"/>
        <w:left w:val="none" w:sz="0" w:space="0" w:color="auto"/>
        <w:bottom w:val="none" w:sz="0" w:space="0" w:color="auto"/>
        <w:right w:val="none" w:sz="0" w:space="0" w:color="auto"/>
      </w:divBdr>
    </w:div>
    <w:div w:id="831721957">
      <w:bodyDiv w:val="1"/>
      <w:marLeft w:val="0"/>
      <w:marRight w:val="0"/>
      <w:marTop w:val="0"/>
      <w:marBottom w:val="0"/>
      <w:divBdr>
        <w:top w:val="none" w:sz="0" w:space="0" w:color="auto"/>
        <w:left w:val="none" w:sz="0" w:space="0" w:color="auto"/>
        <w:bottom w:val="none" w:sz="0" w:space="0" w:color="auto"/>
        <w:right w:val="none" w:sz="0" w:space="0" w:color="auto"/>
      </w:divBdr>
    </w:div>
    <w:div w:id="837043553">
      <w:bodyDiv w:val="1"/>
      <w:marLeft w:val="0"/>
      <w:marRight w:val="0"/>
      <w:marTop w:val="0"/>
      <w:marBottom w:val="0"/>
      <w:divBdr>
        <w:top w:val="none" w:sz="0" w:space="0" w:color="auto"/>
        <w:left w:val="none" w:sz="0" w:space="0" w:color="auto"/>
        <w:bottom w:val="none" w:sz="0" w:space="0" w:color="auto"/>
        <w:right w:val="none" w:sz="0" w:space="0" w:color="auto"/>
      </w:divBdr>
    </w:div>
    <w:div w:id="840659509">
      <w:bodyDiv w:val="1"/>
      <w:marLeft w:val="0"/>
      <w:marRight w:val="0"/>
      <w:marTop w:val="0"/>
      <w:marBottom w:val="0"/>
      <w:divBdr>
        <w:top w:val="none" w:sz="0" w:space="0" w:color="auto"/>
        <w:left w:val="none" w:sz="0" w:space="0" w:color="auto"/>
        <w:bottom w:val="none" w:sz="0" w:space="0" w:color="auto"/>
        <w:right w:val="none" w:sz="0" w:space="0" w:color="auto"/>
      </w:divBdr>
    </w:div>
    <w:div w:id="843396442">
      <w:bodyDiv w:val="1"/>
      <w:marLeft w:val="0"/>
      <w:marRight w:val="0"/>
      <w:marTop w:val="0"/>
      <w:marBottom w:val="0"/>
      <w:divBdr>
        <w:top w:val="none" w:sz="0" w:space="0" w:color="auto"/>
        <w:left w:val="none" w:sz="0" w:space="0" w:color="auto"/>
        <w:bottom w:val="none" w:sz="0" w:space="0" w:color="auto"/>
        <w:right w:val="none" w:sz="0" w:space="0" w:color="auto"/>
      </w:divBdr>
    </w:div>
    <w:div w:id="846481382">
      <w:bodyDiv w:val="1"/>
      <w:marLeft w:val="0"/>
      <w:marRight w:val="0"/>
      <w:marTop w:val="0"/>
      <w:marBottom w:val="0"/>
      <w:divBdr>
        <w:top w:val="none" w:sz="0" w:space="0" w:color="auto"/>
        <w:left w:val="none" w:sz="0" w:space="0" w:color="auto"/>
        <w:bottom w:val="none" w:sz="0" w:space="0" w:color="auto"/>
        <w:right w:val="none" w:sz="0" w:space="0" w:color="auto"/>
      </w:divBdr>
    </w:div>
    <w:div w:id="849443262">
      <w:bodyDiv w:val="1"/>
      <w:marLeft w:val="0"/>
      <w:marRight w:val="0"/>
      <w:marTop w:val="0"/>
      <w:marBottom w:val="0"/>
      <w:divBdr>
        <w:top w:val="none" w:sz="0" w:space="0" w:color="auto"/>
        <w:left w:val="none" w:sz="0" w:space="0" w:color="auto"/>
        <w:bottom w:val="none" w:sz="0" w:space="0" w:color="auto"/>
        <w:right w:val="none" w:sz="0" w:space="0" w:color="auto"/>
      </w:divBdr>
    </w:div>
    <w:div w:id="849610188">
      <w:bodyDiv w:val="1"/>
      <w:marLeft w:val="0"/>
      <w:marRight w:val="0"/>
      <w:marTop w:val="0"/>
      <w:marBottom w:val="0"/>
      <w:divBdr>
        <w:top w:val="none" w:sz="0" w:space="0" w:color="auto"/>
        <w:left w:val="none" w:sz="0" w:space="0" w:color="auto"/>
        <w:bottom w:val="none" w:sz="0" w:space="0" w:color="auto"/>
        <w:right w:val="none" w:sz="0" w:space="0" w:color="auto"/>
      </w:divBdr>
    </w:div>
    <w:div w:id="854804934">
      <w:bodyDiv w:val="1"/>
      <w:marLeft w:val="0"/>
      <w:marRight w:val="0"/>
      <w:marTop w:val="0"/>
      <w:marBottom w:val="0"/>
      <w:divBdr>
        <w:top w:val="none" w:sz="0" w:space="0" w:color="auto"/>
        <w:left w:val="none" w:sz="0" w:space="0" w:color="auto"/>
        <w:bottom w:val="none" w:sz="0" w:space="0" w:color="auto"/>
        <w:right w:val="none" w:sz="0" w:space="0" w:color="auto"/>
      </w:divBdr>
    </w:div>
    <w:div w:id="855270226">
      <w:bodyDiv w:val="1"/>
      <w:marLeft w:val="0"/>
      <w:marRight w:val="0"/>
      <w:marTop w:val="0"/>
      <w:marBottom w:val="0"/>
      <w:divBdr>
        <w:top w:val="none" w:sz="0" w:space="0" w:color="auto"/>
        <w:left w:val="none" w:sz="0" w:space="0" w:color="auto"/>
        <w:bottom w:val="none" w:sz="0" w:space="0" w:color="auto"/>
        <w:right w:val="none" w:sz="0" w:space="0" w:color="auto"/>
      </w:divBdr>
    </w:div>
    <w:div w:id="858587605">
      <w:bodyDiv w:val="1"/>
      <w:marLeft w:val="0"/>
      <w:marRight w:val="0"/>
      <w:marTop w:val="0"/>
      <w:marBottom w:val="0"/>
      <w:divBdr>
        <w:top w:val="none" w:sz="0" w:space="0" w:color="auto"/>
        <w:left w:val="none" w:sz="0" w:space="0" w:color="auto"/>
        <w:bottom w:val="none" w:sz="0" w:space="0" w:color="auto"/>
        <w:right w:val="none" w:sz="0" w:space="0" w:color="auto"/>
      </w:divBdr>
    </w:div>
    <w:div w:id="861675588">
      <w:bodyDiv w:val="1"/>
      <w:marLeft w:val="0"/>
      <w:marRight w:val="0"/>
      <w:marTop w:val="0"/>
      <w:marBottom w:val="0"/>
      <w:divBdr>
        <w:top w:val="none" w:sz="0" w:space="0" w:color="auto"/>
        <w:left w:val="none" w:sz="0" w:space="0" w:color="auto"/>
        <w:bottom w:val="none" w:sz="0" w:space="0" w:color="auto"/>
        <w:right w:val="none" w:sz="0" w:space="0" w:color="auto"/>
      </w:divBdr>
    </w:div>
    <w:div w:id="865172583">
      <w:bodyDiv w:val="1"/>
      <w:marLeft w:val="0"/>
      <w:marRight w:val="0"/>
      <w:marTop w:val="0"/>
      <w:marBottom w:val="0"/>
      <w:divBdr>
        <w:top w:val="none" w:sz="0" w:space="0" w:color="auto"/>
        <w:left w:val="none" w:sz="0" w:space="0" w:color="auto"/>
        <w:bottom w:val="none" w:sz="0" w:space="0" w:color="auto"/>
        <w:right w:val="none" w:sz="0" w:space="0" w:color="auto"/>
      </w:divBdr>
    </w:div>
    <w:div w:id="865294523">
      <w:bodyDiv w:val="1"/>
      <w:marLeft w:val="0"/>
      <w:marRight w:val="0"/>
      <w:marTop w:val="0"/>
      <w:marBottom w:val="0"/>
      <w:divBdr>
        <w:top w:val="none" w:sz="0" w:space="0" w:color="auto"/>
        <w:left w:val="none" w:sz="0" w:space="0" w:color="auto"/>
        <w:bottom w:val="none" w:sz="0" w:space="0" w:color="auto"/>
        <w:right w:val="none" w:sz="0" w:space="0" w:color="auto"/>
      </w:divBdr>
    </w:div>
    <w:div w:id="868027746">
      <w:bodyDiv w:val="1"/>
      <w:marLeft w:val="0"/>
      <w:marRight w:val="0"/>
      <w:marTop w:val="0"/>
      <w:marBottom w:val="0"/>
      <w:divBdr>
        <w:top w:val="none" w:sz="0" w:space="0" w:color="auto"/>
        <w:left w:val="none" w:sz="0" w:space="0" w:color="auto"/>
        <w:bottom w:val="none" w:sz="0" w:space="0" w:color="auto"/>
        <w:right w:val="none" w:sz="0" w:space="0" w:color="auto"/>
      </w:divBdr>
    </w:div>
    <w:div w:id="876312728">
      <w:bodyDiv w:val="1"/>
      <w:marLeft w:val="0"/>
      <w:marRight w:val="0"/>
      <w:marTop w:val="0"/>
      <w:marBottom w:val="0"/>
      <w:divBdr>
        <w:top w:val="none" w:sz="0" w:space="0" w:color="auto"/>
        <w:left w:val="none" w:sz="0" w:space="0" w:color="auto"/>
        <w:bottom w:val="none" w:sz="0" w:space="0" w:color="auto"/>
        <w:right w:val="none" w:sz="0" w:space="0" w:color="auto"/>
      </w:divBdr>
    </w:div>
    <w:div w:id="884098210">
      <w:bodyDiv w:val="1"/>
      <w:marLeft w:val="0"/>
      <w:marRight w:val="0"/>
      <w:marTop w:val="0"/>
      <w:marBottom w:val="0"/>
      <w:divBdr>
        <w:top w:val="none" w:sz="0" w:space="0" w:color="auto"/>
        <w:left w:val="none" w:sz="0" w:space="0" w:color="auto"/>
        <w:bottom w:val="none" w:sz="0" w:space="0" w:color="auto"/>
        <w:right w:val="none" w:sz="0" w:space="0" w:color="auto"/>
      </w:divBdr>
    </w:div>
    <w:div w:id="884178762">
      <w:bodyDiv w:val="1"/>
      <w:marLeft w:val="0"/>
      <w:marRight w:val="0"/>
      <w:marTop w:val="0"/>
      <w:marBottom w:val="0"/>
      <w:divBdr>
        <w:top w:val="none" w:sz="0" w:space="0" w:color="auto"/>
        <w:left w:val="none" w:sz="0" w:space="0" w:color="auto"/>
        <w:bottom w:val="none" w:sz="0" w:space="0" w:color="auto"/>
        <w:right w:val="none" w:sz="0" w:space="0" w:color="auto"/>
      </w:divBdr>
    </w:div>
    <w:div w:id="891036798">
      <w:bodyDiv w:val="1"/>
      <w:marLeft w:val="0"/>
      <w:marRight w:val="0"/>
      <w:marTop w:val="0"/>
      <w:marBottom w:val="0"/>
      <w:divBdr>
        <w:top w:val="none" w:sz="0" w:space="0" w:color="auto"/>
        <w:left w:val="none" w:sz="0" w:space="0" w:color="auto"/>
        <w:bottom w:val="none" w:sz="0" w:space="0" w:color="auto"/>
        <w:right w:val="none" w:sz="0" w:space="0" w:color="auto"/>
      </w:divBdr>
    </w:div>
    <w:div w:id="895701643">
      <w:bodyDiv w:val="1"/>
      <w:marLeft w:val="0"/>
      <w:marRight w:val="0"/>
      <w:marTop w:val="0"/>
      <w:marBottom w:val="0"/>
      <w:divBdr>
        <w:top w:val="none" w:sz="0" w:space="0" w:color="auto"/>
        <w:left w:val="none" w:sz="0" w:space="0" w:color="auto"/>
        <w:bottom w:val="none" w:sz="0" w:space="0" w:color="auto"/>
        <w:right w:val="none" w:sz="0" w:space="0" w:color="auto"/>
      </w:divBdr>
    </w:div>
    <w:div w:id="896432899">
      <w:bodyDiv w:val="1"/>
      <w:marLeft w:val="0"/>
      <w:marRight w:val="0"/>
      <w:marTop w:val="0"/>
      <w:marBottom w:val="0"/>
      <w:divBdr>
        <w:top w:val="none" w:sz="0" w:space="0" w:color="auto"/>
        <w:left w:val="none" w:sz="0" w:space="0" w:color="auto"/>
        <w:bottom w:val="none" w:sz="0" w:space="0" w:color="auto"/>
        <w:right w:val="none" w:sz="0" w:space="0" w:color="auto"/>
      </w:divBdr>
    </w:div>
    <w:div w:id="903837475">
      <w:bodyDiv w:val="1"/>
      <w:marLeft w:val="0"/>
      <w:marRight w:val="0"/>
      <w:marTop w:val="0"/>
      <w:marBottom w:val="0"/>
      <w:divBdr>
        <w:top w:val="none" w:sz="0" w:space="0" w:color="auto"/>
        <w:left w:val="none" w:sz="0" w:space="0" w:color="auto"/>
        <w:bottom w:val="none" w:sz="0" w:space="0" w:color="auto"/>
        <w:right w:val="none" w:sz="0" w:space="0" w:color="auto"/>
      </w:divBdr>
    </w:div>
    <w:div w:id="904998024">
      <w:bodyDiv w:val="1"/>
      <w:marLeft w:val="0"/>
      <w:marRight w:val="0"/>
      <w:marTop w:val="0"/>
      <w:marBottom w:val="0"/>
      <w:divBdr>
        <w:top w:val="none" w:sz="0" w:space="0" w:color="auto"/>
        <w:left w:val="none" w:sz="0" w:space="0" w:color="auto"/>
        <w:bottom w:val="none" w:sz="0" w:space="0" w:color="auto"/>
        <w:right w:val="none" w:sz="0" w:space="0" w:color="auto"/>
      </w:divBdr>
    </w:div>
    <w:div w:id="906458980">
      <w:bodyDiv w:val="1"/>
      <w:marLeft w:val="0"/>
      <w:marRight w:val="0"/>
      <w:marTop w:val="0"/>
      <w:marBottom w:val="0"/>
      <w:divBdr>
        <w:top w:val="none" w:sz="0" w:space="0" w:color="auto"/>
        <w:left w:val="none" w:sz="0" w:space="0" w:color="auto"/>
        <w:bottom w:val="none" w:sz="0" w:space="0" w:color="auto"/>
        <w:right w:val="none" w:sz="0" w:space="0" w:color="auto"/>
      </w:divBdr>
    </w:div>
    <w:div w:id="911817786">
      <w:bodyDiv w:val="1"/>
      <w:marLeft w:val="0"/>
      <w:marRight w:val="0"/>
      <w:marTop w:val="0"/>
      <w:marBottom w:val="0"/>
      <w:divBdr>
        <w:top w:val="none" w:sz="0" w:space="0" w:color="auto"/>
        <w:left w:val="none" w:sz="0" w:space="0" w:color="auto"/>
        <w:bottom w:val="none" w:sz="0" w:space="0" w:color="auto"/>
        <w:right w:val="none" w:sz="0" w:space="0" w:color="auto"/>
      </w:divBdr>
    </w:div>
    <w:div w:id="912475210">
      <w:bodyDiv w:val="1"/>
      <w:marLeft w:val="0"/>
      <w:marRight w:val="0"/>
      <w:marTop w:val="0"/>
      <w:marBottom w:val="0"/>
      <w:divBdr>
        <w:top w:val="none" w:sz="0" w:space="0" w:color="auto"/>
        <w:left w:val="none" w:sz="0" w:space="0" w:color="auto"/>
        <w:bottom w:val="none" w:sz="0" w:space="0" w:color="auto"/>
        <w:right w:val="none" w:sz="0" w:space="0" w:color="auto"/>
      </w:divBdr>
    </w:div>
    <w:div w:id="915361600">
      <w:bodyDiv w:val="1"/>
      <w:marLeft w:val="0"/>
      <w:marRight w:val="0"/>
      <w:marTop w:val="0"/>
      <w:marBottom w:val="0"/>
      <w:divBdr>
        <w:top w:val="none" w:sz="0" w:space="0" w:color="auto"/>
        <w:left w:val="none" w:sz="0" w:space="0" w:color="auto"/>
        <w:bottom w:val="none" w:sz="0" w:space="0" w:color="auto"/>
        <w:right w:val="none" w:sz="0" w:space="0" w:color="auto"/>
      </w:divBdr>
    </w:div>
    <w:div w:id="919564237">
      <w:bodyDiv w:val="1"/>
      <w:marLeft w:val="0"/>
      <w:marRight w:val="0"/>
      <w:marTop w:val="0"/>
      <w:marBottom w:val="0"/>
      <w:divBdr>
        <w:top w:val="none" w:sz="0" w:space="0" w:color="auto"/>
        <w:left w:val="none" w:sz="0" w:space="0" w:color="auto"/>
        <w:bottom w:val="none" w:sz="0" w:space="0" w:color="auto"/>
        <w:right w:val="none" w:sz="0" w:space="0" w:color="auto"/>
      </w:divBdr>
    </w:div>
    <w:div w:id="921985897">
      <w:bodyDiv w:val="1"/>
      <w:marLeft w:val="0"/>
      <w:marRight w:val="0"/>
      <w:marTop w:val="0"/>
      <w:marBottom w:val="0"/>
      <w:divBdr>
        <w:top w:val="none" w:sz="0" w:space="0" w:color="auto"/>
        <w:left w:val="none" w:sz="0" w:space="0" w:color="auto"/>
        <w:bottom w:val="none" w:sz="0" w:space="0" w:color="auto"/>
        <w:right w:val="none" w:sz="0" w:space="0" w:color="auto"/>
      </w:divBdr>
    </w:div>
    <w:div w:id="922953891">
      <w:bodyDiv w:val="1"/>
      <w:marLeft w:val="0"/>
      <w:marRight w:val="0"/>
      <w:marTop w:val="0"/>
      <w:marBottom w:val="0"/>
      <w:divBdr>
        <w:top w:val="none" w:sz="0" w:space="0" w:color="auto"/>
        <w:left w:val="none" w:sz="0" w:space="0" w:color="auto"/>
        <w:bottom w:val="none" w:sz="0" w:space="0" w:color="auto"/>
        <w:right w:val="none" w:sz="0" w:space="0" w:color="auto"/>
      </w:divBdr>
    </w:div>
    <w:div w:id="934021464">
      <w:bodyDiv w:val="1"/>
      <w:marLeft w:val="0"/>
      <w:marRight w:val="0"/>
      <w:marTop w:val="0"/>
      <w:marBottom w:val="0"/>
      <w:divBdr>
        <w:top w:val="none" w:sz="0" w:space="0" w:color="auto"/>
        <w:left w:val="none" w:sz="0" w:space="0" w:color="auto"/>
        <w:bottom w:val="none" w:sz="0" w:space="0" w:color="auto"/>
        <w:right w:val="none" w:sz="0" w:space="0" w:color="auto"/>
      </w:divBdr>
    </w:div>
    <w:div w:id="934092209">
      <w:bodyDiv w:val="1"/>
      <w:marLeft w:val="0"/>
      <w:marRight w:val="0"/>
      <w:marTop w:val="0"/>
      <w:marBottom w:val="0"/>
      <w:divBdr>
        <w:top w:val="none" w:sz="0" w:space="0" w:color="auto"/>
        <w:left w:val="none" w:sz="0" w:space="0" w:color="auto"/>
        <w:bottom w:val="none" w:sz="0" w:space="0" w:color="auto"/>
        <w:right w:val="none" w:sz="0" w:space="0" w:color="auto"/>
      </w:divBdr>
    </w:div>
    <w:div w:id="938878957">
      <w:bodyDiv w:val="1"/>
      <w:marLeft w:val="0"/>
      <w:marRight w:val="0"/>
      <w:marTop w:val="0"/>
      <w:marBottom w:val="0"/>
      <w:divBdr>
        <w:top w:val="none" w:sz="0" w:space="0" w:color="auto"/>
        <w:left w:val="none" w:sz="0" w:space="0" w:color="auto"/>
        <w:bottom w:val="none" w:sz="0" w:space="0" w:color="auto"/>
        <w:right w:val="none" w:sz="0" w:space="0" w:color="auto"/>
      </w:divBdr>
    </w:div>
    <w:div w:id="955136082">
      <w:bodyDiv w:val="1"/>
      <w:marLeft w:val="0"/>
      <w:marRight w:val="0"/>
      <w:marTop w:val="0"/>
      <w:marBottom w:val="0"/>
      <w:divBdr>
        <w:top w:val="none" w:sz="0" w:space="0" w:color="auto"/>
        <w:left w:val="none" w:sz="0" w:space="0" w:color="auto"/>
        <w:bottom w:val="none" w:sz="0" w:space="0" w:color="auto"/>
        <w:right w:val="none" w:sz="0" w:space="0" w:color="auto"/>
      </w:divBdr>
    </w:div>
    <w:div w:id="956908875">
      <w:bodyDiv w:val="1"/>
      <w:marLeft w:val="0"/>
      <w:marRight w:val="0"/>
      <w:marTop w:val="0"/>
      <w:marBottom w:val="0"/>
      <w:divBdr>
        <w:top w:val="none" w:sz="0" w:space="0" w:color="auto"/>
        <w:left w:val="none" w:sz="0" w:space="0" w:color="auto"/>
        <w:bottom w:val="none" w:sz="0" w:space="0" w:color="auto"/>
        <w:right w:val="none" w:sz="0" w:space="0" w:color="auto"/>
      </w:divBdr>
    </w:div>
    <w:div w:id="957103134">
      <w:bodyDiv w:val="1"/>
      <w:marLeft w:val="0"/>
      <w:marRight w:val="0"/>
      <w:marTop w:val="0"/>
      <w:marBottom w:val="0"/>
      <w:divBdr>
        <w:top w:val="none" w:sz="0" w:space="0" w:color="auto"/>
        <w:left w:val="none" w:sz="0" w:space="0" w:color="auto"/>
        <w:bottom w:val="none" w:sz="0" w:space="0" w:color="auto"/>
        <w:right w:val="none" w:sz="0" w:space="0" w:color="auto"/>
      </w:divBdr>
    </w:div>
    <w:div w:id="961769429">
      <w:bodyDiv w:val="1"/>
      <w:marLeft w:val="0"/>
      <w:marRight w:val="0"/>
      <w:marTop w:val="0"/>
      <w:marBottom w:val="0"/>
      <w:divBdr>
        <w:top w:val="none" w:sz="0" w:space="0" w:color="auto"/>
        <w:left w:val="none" w:sz="0" w:space="0" w:color="auto"/>
        <w:bottom w:val="none" w:sz="0" w:space="0" w:color="auto"/>
        <w:right w:val="none" w:sz="0" w:space="0" w:color="auto"/>
      </w:divBdr>
    </w:div>
    <w:div w:id="962228016">
      <w:bodyDiv w:val="1"/>
      <w:marLeft w:val="0"/>
      <w:marRight w:val="0"/>
      <w:marTop w:val="0"/>
      <w:marBottom w:val="0"/>
      <w:divBdr>
        <w:top w:val="none" w:sz="0" w:space="0" w:color="auto"/>
        <w:left w:val="none" w:sz="0" w:space="0" w:color="auto"/>
        <w:bottom w:val="none" w:sz="0" w:space="0" w:color="auto"/>
        <w:right w:val="none" w:sz="0" w:space="0" w:color="auto"/>
      </w:divBdr>
    </w:div>
    <w:div w:id="965310425">
      <w:bodyDiv w:val="1"/>
      <w:marLeft w:val="0"/>
      <w:marRight w:val="0"/>
      <w:marTop w:val="0"/>
      <w:marBottom w:val="0"/>
      <w:divBdr>
        <w:top w:val="none" w:sz="0" w:space="0" w:color="auto"/>
        <w:left w:val="none" w:sz="0" w:space="0" w:color="auto"/>
        <w:bottom w:val="none" w:sz="0" w:space="0" w:color="auto"/>
        <w:right w:val="none" w:sz="0" w:space="0" w:color="auto"/>
      </w:divBdr>
    </w:div>
    <w:div w:id="975112631">
      <w:bodyDiv w:val="1"/>
      <w:marLeft w:val="0"/>
      <w:marRight w:val="0"/>
      <w:marTop w:val="0"/>
      <w:marBottom w:val="0"/>
      <w:divBdr>
        <w:top w:val="none" w:sz="0" w:space="0" w:color="auto"/>
        <w:left w:val="none" w:sz="0" w:space="0" w:color="auto"/>
        <w:bottom w:val="none" w:sz="0" w:space="0" w:color="auto"/>
        <w:right w:val="none" w:sz="0" w:space="0" w:color="auto"/>
      </w:divBdr>
    </w:div>
    <w:div w:id="979506100">
      <w:bodyDiv w:val="1"/>
      <w:marLeft w:val="0"/>
      <w:marRight w:val="0"/>
      <w:marTop w:val="0"/>
      <w:marBottom w:val="0"/>
      <w:divBdr>
        <w:top w:val="none" w:sz="0" w:space="0" w:color="auto"/>
        <w:left w:val="none" w:sz="0" w:space="0" w:color="auto"/>
        <w:bottom w:val="none" w:sz="0" w:space="0" w:color="auto"/>
        <w:right w:val="none" w:sz="0" w:space="0" w:color="auto"/>
      </w:divBdr>
    </w:div>
    <w:div w:id="987586854">
      <w:bodyDiv w:val="1"/>
      <w:marLeft w:val="0"/>
      <w:marRight w:val="0"/>
      <w:marTop w:val="0"/>
      <w:marBottom w:val="0"/>
      <w:divBdr>
        <w:top w:val="none" w:sz="0" w:space="0" w:color="auto"/>
        <w:left w:val="none" w:sz="0" w:space="0" w:color="auto"/>
        <w:bottom w:val="none" w:sz="0" w:space="0" w:color="auto"/>
        <w:right w:val="none" w:sz="0" w:space="0" w:color="auto"/>
      </w:divBdr>
    </w:div>
    <w:div w:id="989482713">
      <w:bodyDiv w:val="1"/>
      <w:marLeft w:val="0"/>
      <w:marRight w:val="0"/>
      <w:marTop w:val="0"/>
      <w:marBottom w:val="0"/>
      <w:divBdr>
        <w:top w:val="none" w:sz="0" w:space="0" w:color="auto"/>
        <w:left w:val="none" w:sz="0" w:space="0" w:color="auto"/>
        <w:bottom w:val="none" w:sz="0" w:space="0" w:color="auto"/>
        <w:right w:val="none" w:sz="0" w:space="0" w:color="auto"/>
      </w:divBdr>
    </w:div>
    <w:div w:id="990403879">
      <w:bodyDiv w:val="1"/>
      <w:marLeft w:val="0"/>
      <w:marRight w:val="0"/>
      <w:marTop w:val="0"/>
      <w:marBottom w:val="0"/>
      <w:divBdr>
        <w:top w:val="none" w:sz="0" w:space="0" w:color="auto"/>
        <w:left w:val="none" w:sz="0" w:space="0" w:color="auto"/>
        <w:bottom w:val="none" w:sz="0" w:space="0" w:color="auto"/>
        <w:right w:val="none" w:sz="0" w:space="0" w:color="auto"/>
      </w:divBdr>
    </w:div>
    <w:div w:id="993219462">
      <w:bodyDiv w:val="1"/>
      <w:marLeft w:val="0"/>
      <w:marRight w:val="0"/>
      <w:marTop w:val="0"/>
      <w:marBottom w:val="0"/>
      <w:divBdr>
        <w:top w:val="none" w:sz="0" w:space="0" w:color="auto"/>
        <w:left w:val="none" w:sz="0" w:space="0" w:color="auto"/>
        <w:bottom w:val="none" w:sz="0" w:space="0" w:color="auto"/>
        <w:right w:val="none" w:sz="0" w:space="0" w:color="auto"/>
      </w:divBdr>
    </w:div>
    <w:div w:id="995180593">
      <w:bodyDiv w:val="1"/>
      <w:marLeft w:val="0"/>
      <w:marRight w:val="0"/>
      <w:marTop w:val="0"/>
      <w:marBottom w:val="0"/>
      <w:divBdr>
        <w:top w:val="none" w:sz="0" w:space="0" w:color="auto"/>
        <w:left w:val="none" w:sz="0" w:space="0" w:color="auto"/>
        <w:bottom w:val="none" w:sz="0" w:space="0" w:color="auto"/>
        <w:right w:val="none" w:sz="0" w:space="0" w:color="auto"/>
      </w:divBdr>
    </w:div>
    <w:div w:id="996109376">
      <w:bodyDiv w:val="1"/>
      <w:marLeft w:val="0"/>
      <w:marRight w:val="0"/>
      <w:marTop w:val="0"/>
      <w:marBottom w:val="0"/>
      <w:divBdr>
        <w:top w:val="none" w:sz="0" w:space="0" w:color="auto"/>
        <w:left w:val="none" w:sz="0" w:space="0" w:color="auto"/>
        <w:bottom w:val="none" w:sz="0" w:space="0" w:color="auto"/>
        <w:right w:val="none" w:sz="0" w:space="0" w:color="auto"/>
      </w:divBdr>
    </w:div>
    <w:div w:id="996806701">
      <w:bodyDiv w:val="1"/>
      <w:marLeft w:val="0"/>
      <w:marRight w:val="0"/>
      <w:marTop w:val="0"/>
      <w:marBottom w:val="0"/>
      <w:divBdr>
        <w:top w:val="none" w:sz="0" w:space="0" w:color="auto"/>
        <w:left w:val="none" w:sz="0" w:space="0" w:color="auto"/>
        <w:bottom w:val="none" w:sz="0" w:space="0" w:color="auto"/>
        <w:right w:val="none" w:sz="0" w:space="0" w:color="auto"/>
      </w:divBdr>
    </w:div>
    <w:div w:id="998382036">
      <w:bodyDiv w:val="1"/>
      <w:marLeft w:val="0"/>
      <w:marRight w:val="0"/>
      <w:marTop w:val="0"/>
      <w:marBottom w:val="0"/>
      <w:divBdr>
        <w:top w:val="none" w:sz="0" w:space="0" w:color="auto"/>
        <w:left w:val="none" w:sz="0" w:space="0" w:color="auto"/>
        <w:bottom w:val="none" w:sz="0" w:space="0" w:color="auto"/>
        <w:right w:val="none" w:sz="0" w:space="0" w:color="auto"/>
      </w:divBdr>
    </w:div>
    <w:div w:id="1001153499">
      <w:bodyDiv w:val="1"/>
      <w:marLeft w:val="0"/>
      <w:marRight w:val="0"/>
      <w:marTop w:val="0"/>
      <w:marBottom w:val="0"/>
      <w:divBdr>
        <w:top w:val="none" w:sz="0" w:space="0" w:color="auto"/>
        <w:left w:val="none" w:sz="0" w:space="0" w:color="auto"/>
        <w:bottom w:val="none" w:sz="0" w:space="0" w:color="auto"/>
        <w:right w:val="none" w:sz="0" w:space="0" w:color="auto"/>
      </w:divBdr>
    </w:div>
    <w:div w:id="1019114690">
      <w:bodyDiv w:val="1"/>
      <w:marLeft w:val="0"/>
      <w:marRight w:val="0"/>
      <w:marTop w:val="0"/>
      <w:marBottom w:val="0"/>
      <w:divBdr>
        <w:top w:val="none" w:sz="0" w:space="0" w:color="auto"/>
        <w:left w:val="none" w:sz="0" w:space="0" w:color="auto"/>
        <w:bottom w:val="none" w:sz="0" w:space="0" w:color="auto"/>
        <w:right w:val="none" w:sz="0" w:space="0" w:color="auto"/>
      </w:divBdr>
    </w:div>
    <w:div w:id="1025790064">
      <w:bodyDiv w:val="1"/>
      <w:marLeft w:val="0"/>
      <w:marRight w:val="0"/>
      <w:marTop w:val="0"/>
      <w:marBottom w:val="0"/>
      <w:divBdr>
        <w:top w:val="none" w:sz="0" w:space="0" w:color="auto"/>
        <w:left w:val="none" w:sz="0" w:space="0" w:color="auto"/>
        <w:bottom w:val="none" w:sz="0" w:space="0" w:color="auto"/>
        <w:right w:val="none" w:sz="0" w:space="0" w:color="auto"/>
      </w:divBdr>
    </w:div>
    <w:div w:id="1030642893">
      <w:bodyDiv w:val="1"/>
      <w:marLeft w:val="0"/>
      <w:marRight w:val="0"/>
      <w:marTop w:val="0"/>
      <w:marBottom w:val="0"/>
      <w:divBdr>
        <w:top w:val="none" w:sz="0" w:space="0" w:color="auto"/>
        <w:left w:val="none" w:sz="0" w:space="0" w:color="auto"/>
        <w:bottom w:val="none" w:sz="0" w:space="0" w:color="auto"/>
        <w:right w:val="none" w:sz="0" w:space="0" w:color="auto"/>
      </w:divBdr>
    </w:div>
    <w:div w:id="1033386396">
      <w:bodyDiv w:val="1"/>
      <w:marLeft w:val="0"/>
      <w:marRight w:val="0"/>
      <w:marTop w:val="0"/>
      <w:marBottom w:val="0"/>
      <w:divBdr>
        <w:top w:val="none" w:sz="0" w:space="0" w:color="auto"/>
        <w:left w:val="none" w:sz="0" w:space="0" w:color="auto"/>
        <w:bottom w:val="none" w:sz="0" w:space="0" w:color="auto"/>
        <w:right w:val="none" w:sz="0" w:space="0" w:color="auto"/>
      </w:divBdr>
    </w:div>
    <w:div w:id="1034310390">
      <w:bodyDiv w:val="1"/>
      <w:marLeft w:val="0"/>
      <w:marRight w:val="0"/>
      <w:marTop w:val="0"/>
      <w:marBottom w:val="0"/>
      <w:divBdr>
        <w:top w:val="none" w:sz="0" w:space="0" w:color="auto"/>
        <w:left w:val="none" w:sz="0" w:space="0" w:color="auto"/>
        <w:bottom w:val="none" w:sz="0" w:space="0" w:color="auto"/>
        <w:right w:val="none" w:sz="0" w:space="0" w:color="auto"/>
      </w:divBdr>
    </w:div>
    <w:div w:id="1044020678">
      <w:bodyDiv w:val="1"/>
      <w:marLeft w:val="0"/>
      <w:marRight w:val="0"/>
      <w:marTop w:val="0"/>
      <w:marBottom w:val="0"/>
      <w:divBdr>
        <w:top w:val="none" w:sz="0" w:space="0" w:color="auto"/>
        <w:left w:val="none" w:sz="0" w:space="0" w:color="auto"/>
        <w:bottom w:val="none" w:sz="0" w:space="0" w:color="auto"/>
        <w:right w:val="none" w:sz="0" w:space="0" w:color="auto"/>
      </w:divBdr>
    </w:div>
    <w:div w:id="1045061456">
      <w:bodyDiv w:val="1"/>
      <w:marLeft w:val="0"/>
      <w:marRight w:val="0"/>
      <w:marTop w:val="0"/>
      <w:marBottom w:val="0"/>
      <w:divBdr>
        <w:top w:val="none" w:sz="0" w:space="0" w:color="auto"/>
        <w:left w:val="none" w:sz="0" w:space="0" w:color="auto"/>
        <w:bottom w:val="none" w:sz="0" w:space="0" w:color="auto"/>
        <w:right w:val="none" w:sz="0" w:space="0" w:color="auto"/>
      </w:divBdr>
    </w:div>
    <w:div w:id="1047024260">
      <w:bodyDiv w:val="1"/>
      <w:marLeft w:val="0"/>
      <w:marRight w:val="0"/>
      <w:marTop w:val="0"/>
      <w:marBottom w:val="0"/>
      <w:divBdr>
        <w:top w:val="none" w:sz="0" w:space="0" w:color="auto"/>
        <w:left w:val="none" w:sz="0" w:space="0" w:color="auto"/>
        <w:bottom w:val="none" w:sz="0" w:space="0" w:color="auto"/>
        <w:right w:val="none" w:sz="0" w:space="0" w:color="auto"/>
      </w:divBdr>
    </w:div>
    <w:div w:id="1049262633">
      <w:bodyDiv w:val="1"/>
      <w:marLeft w:val="0"/>
      <w:marRight w:val="0"/>
      <w:marTop w:val="0"/>
      <w:marBottom w:val="0"/>
      <w:divBdr>
        <w:top w:val="none" w:sz="0" w:space="0" w:color="auto"/>
        <w:left w:val="none" w:sz="0" w:space="0" w:color="auto"/>
        <w:bottom w:val="none" w:sz="0" w:space="0" w:color="auto"/>
        <w:right w:val="none" w:sz="0" w:space="0" w:color="auto"/>
      </w:divBdr>
      <w:divsChild>
        <w:div w:id="1614555474">
          <w:marLeft w:val="0"/>
          <w:marRight w:val="0"/>
          <w:marTop w:val="0"/>
          <w:marBottom w:val="0"/>
          <w:divBdr>
            <w:top w:val="none" w:sz="0" w:space="0" w:color="auto"/>
            <w:left w:val="none" w:sz="0" w:space="0" w:color="auto"/>
            <w:bottom w:val="single" w:sz="6" w:space="8" w:color="F4F4F4"/>
            <w:right w:val="none" w:sz="0" w:space="0" w:color="auto"/>
          </w:divBdr>
        </w:div>
      </w:divsChild>
    </w:div>
    <w:div w:id="1058171312">
      <w:bodyDiv w:val="1"/>
      <w:marLeft w:val="0"/>
      <w:marRight w:val="0"/>
      <w:marTop w:val="0"/>
      <w:marBottom w:val="0"/>
      <w:divBdr>
        <w:top w:val="none" w:sz="0" w:space="0" w:color="auto"/>
        <w:left w:val="none" w:sz="0" w:space="0" w:color="auto"/>
        <w:bottom w:val="none" w:sz="0" w:space="0" w:color="auto"/>
        <w:right w:val="none" w:sz="0" w:space="0" w:color="auto"/>
      </w:divBdr>
    </w:div>
    <w:div w:id="1063213048">
      <w:bodyDiv w:val="1"/>
      <w:marLeft w:val="0"/>
      <w:marRight w:val="0"/>
      <w:marTop w:val="0"/>
      <w:marBottom w:val="0"/>
      <w:divBdr>
        <w:top w:val="none" w:sz="0" w:space="0" w:color="auto"/>
        <w:left w:val="none" w:sz="0" w:space="0" w:color="auto"/>
        <w:bottom w:val="none" w:sz="0" w:space="0" w:color="auto"/>
        <w:right w:val="none" w:sz="0" w:space="0" w:color="auto"/>
      </w:divBdr>
    </w:div>
    <w:div w:id="1067266875">
      <w:bodyDiv w:val="1"/>
      <w:marLeft w:val="0"/>
      <w:marRight w:val="0"/>
      <w:marTop w:val="0"/>
      <w:marBottom w:val="0"/>
      <w:divBdr>
        <w:top w:val="none" w:sz="0" w:space="0" w:color="auto"/>
        <w:left w:val="none" w:sz="0" w:space="0" w:color="auto"/>
        <w:bottom w:val="none" w:sz="0" w:space="0" w:color="auto"/>
        <w:right w:val="none" w:sz="0" w:space="0" w:color="auto"/>
      </w:divBdr>
    </w:div>
    <w:div w:id="1068764240">
      <w:bodyDiv w:val="1"/>
      <w:marLeft w:val="0"/>
      <w:marRight w:val="0"/>
      <w:marTop w:val="0"/>
      <w:marBottom w:val="0"/>
      <w:divBdr>
        <w:top w:val="none" w:sz="0" w:space="0" w:color="auto"/>
        <w:left w:val="none" w:sz="0" w:space="0" w:color="auto"/>
        <w:bottom w:val="none" w:sz="0" w:space="0" w:color="auto"/>
        <w:right w:val="none" w:sz="0" w:space="0" w:color="auto"/>
      </w:divBdr>
    </w:div>
    <w:div w:id="1071463667">
      <w:bodyDiv w:val="1"/>
      <w:marLeft w:val="0"/>
      <w:marRight w:val="0"/>
      <w:marTop w:val="0"/>
      <w:marBottom w:val="0"/>
      <w:divBdr>
        <w:top w:val="none" w:sz="0" w:space="0" w:color="auto"/>
        <w:left w:val="none" w:sz="0" w:space="0" w:color="auto"/>
        <w:bottom w:val="none" w:sz="0" w:space="0" w:color="auto"/>
        <w:right w:val="none" w:sz="0" w:space="0" w:color="auto"/>
      </w:divBdr>
    </w:div>
    <w:div w:id="1074278808">
      <w:bodyDiv w:val="1"/>
      <w:marLeft w:val="0"/>
      <w:marRight w:val="0"/>
      <w:marTop w:val="0"/>
      <w:marBottom w:val="0"/>
      <w:divBdr>
        <w:top w:val="none" w:sz="0" w:space="0" w:color="auto"/>
        <w:left w:val="none" w:sz="0" w:space="0" w:color="auto"/>
        <w:bottom w:val="none" w:sz="0" w:space="0" w:color="auto"/>
        <w:right w:val="none" w:sz="0" w:space="0" w:color="auto"/>
      </w:divBdr>
    </w:div>
    <w:div w:id="1079132293">
      <w:bodyDiv w:val="1"/>
      <w:marLeft w:val="0"/>
      <w:marRight w:val="0"/>
      <w:marTop w:val="0"/>
      <w:marBottom w:val="0"/>
      <w:divBdr>
        <w:top w:val="none" w:sz="0" w:space="0" w:color="auto"/>
        <w:left w:val="none" w:sz="0" w:space="0" w:color="auto"/>
        <w:bottom w:val="none" w:sz="0" w:space="0" w:color="auto"/>
        <w:right w:val="none" w:sz="0" w:space="0" w:color="auto"/>
      </w:divBdr>
      <w:divsChild>
        <w:div w:id="988898040">
          <w:blockQuote w:val="1"/>
          <w:marLeft w:val="0"/>
          <w:marRight w:val="0"/>
          <w:marTop w:val="0"/>
          <w:marBottom w:val="315"/>
          <w:divBdr>
            <w:top w:val="none" w:sz="0" w:space="0" w:color="auto"/>
            <w:left w:val="single" w:sz="36" w:space="16" w:color="EEEEEE"/>
            <w:bottom w:val="none" w:sz="0" w:space="0" w:color="auto"/>
            <w:right w:val="none" w:sz="0" w:space="0" w:color="auto"/>
          </w:divBdr>
        </w:div>
      </w:divsChild>
    </w:div>
    <w:div w:id="1082987935">
      <w:bodyDiv w:val="1"/>
      <w:marLeft w:val="0"/>
      <w:marRight w:val="0"/>
      <w:marTop w:val="0"/>
      <w:marBottom w:val="0"/>
      <w:divBdr>
        <w:top w:val="none" w:sz="0" w:space="0" w:color="auto"/>
        <w:left w:val="none" w:sz="0" w:space="0" w:color="auto"/>
        <w:bottom w:val="none" w:sz="0" w:space="0" w:color="auto"/>
        <w:right w:val="none" w:sz="0" w:space="0" w:color="auto"/>
      </w:divBdr>
    </w:div>
    <w:div w:id="1086264164">
      <w:bodyDiv w:val="1"/>
      <w:marLeft w:val="0"/>
      <w:marRight w:val="0"/>
      <w:marTop w:val="0"/>
      <w:marBottom w:val="0"/>
      <w:divBdr>
        <w:top w:val="none" w:sz="0" w:space="0" w:color="auto"/>
        <w:left w:val="none" w:sz="0" w:space="0" w:color="auto"/>
        <w:bottom w:val="none" w:sz="0" w:space="0" w:color="auto"/>
        <w:right w:val="none" w:sz="0" w:space="0" w:color="auto"/>
      </w:divBdr>
    </w:div>
    <w:div w:id="1092437654">
      <w:bodyDiv w:val="1"/>
      <w:marLeft w:val="0"/>
      <w:marRight w:val="0"/>
      <w:marTop w:val="0"/>
      <w:marBottom w:val="0"/>
      <w:divBdr>
        <w:top w:val="none" w:sz="0" w:space="0" w:color="auto"/>
        <w:left w:val="none" w:sz="0" w:space="0" w:color="auto"/>
        <w:bottom w:val="none" w:sz="0" w:space="0" w:color="auto"/>
        <w:right w:val="none" w:sz="0" w:space="0" w:color="auto"/>
      </w:divBdr>
    </w:div>
    <w:div w:id="1093470875">
      <w:bodyDiv w:val="1"/>
      <w:marLeft w:val="0"/>
      <w:marRight w:val="0"/>
      <w:marTop w:val="0"/>
      <w:marBottom w:val="0"/>
      <w:divBdr>
        <w:top w:val="none" w:sz="0" w:space="0" w:color="auto"/>
        <w:left w:val="none" w:sz="0" w:space="0" w:color="auto"/>
        <w:bottom w:val="none" w:sz="0" w:space="0" w:color="auto"/>
        <w:right w:val="none" w:sz="0" w:space="0" w:color="auto"/>
      </w:divBdr>
    </w:div>
    <w:div w:id="1094782849">
      <w:bodyDiv w:val="1"/>
      <w:marLeft w:val="0"/>
      <w:marRight w:val="0"/>
      <w:marTop w:val="0"/>
      <w:marBottom w:val="0"/>
      <w:divBdr>
        <w:top w:val="none" w:sz="0" w:space="0" w:color="auto"/>
        <w:left w:val="none" w:sz="0" w:space="0" w:color="auto"/>
        <w:bottom w:val="none" w:sz="0" w:space="0" w:color="auto"/>
        <w:right w:val="none" w:sz="0" w:space="0" w:color="auto"/>
      </w:divBdr>
    </w:div>
    <w:div w:id="1096169501">
      <w:bodyDiv w:val="1"/>
      <w:marLeft w:val="0"/>
      <w:marRight w:val="0"/>
      <w:marTop w:val="0"/>
      <w:marBottom w:val="0"/>
      <w:divBdr>
        <w:top w:val="none" w:sz="0" w:space="0" w:color="auto"/>
        <w:left w:val="none" w:sz="0" w:space="0" w:color="auto"/>
        <w:bottom w:val="none" w:sz="0" w:space="0" w:color="auto"/>
        <w:right w:val="none" w:sz="0" w:space="0" w:color="auto"/>
      </w:divBdr>
    </w:div>
    <w:div w:id="1106660881">
      <w:bodyDiv w:val="1"/>
      <w:marLeft w:val="0"/>
      <w:marRight w:val="0"/>
      <w:marTop w:val="0"/>
      <w:marBottom w:val="0"/>
      <w:divBdr>
        <w:top w:val="none" w:sz="0" w:space="0" w:color="auto"/>
        <w:left w:val="none" w:sz="0" w:space="0" w:color="auto"/>
        <w:bottom w:val="none" w:sz="0" w:space="0" w:color="auto"/>
        <w:right w:val="none" w:sz="0" w:space="0" w:color="auto"/>
      </w:divBdr>
    </w:div>
    <w:div w:id="1116364049">
      <w:bodyDiv w:val="1"/>
      <w:marLeft w:val="0"/>
      <w:marRight w:val="0"/>
      <w:marTop w:val="0"/>
      <w:marBottom w:val="0"/>
      <w:divBdr>
        <w:top w:val="none" w:sz="0" w:space="0" w:color="auto"/>
        <w:left w:val="none" w:sz="0" w:space="0" w:color="auto"/>
        <w:bottom w:val="none" w:sz="0" w:space="0" w:color="auto"/>
        <w:right w:val="none" w:sz="0" w:space="0" w:color="auto"/>
      </w:divBdr>
    </w:div>
    <w:div w:id="1117023215">
      <w:bodyDiv w:val="1"/>
      <w:marLeft w:val="0"/>
      <w:marRight w:val="0"/>
      <w:marTop w:val="0"/>
      <w:marBottom w:val="0"/>
      <w:divBdr>
        <w:top w:val="none" w:sz="0" w:space="0" w:color="auto"/>
        <w:left w:val="none" w:sz="0" w:space="0" w:color="auto"/>
        <w:bottom w:val="none" w:sz="0" w:space="0" w:color="auto"/>
        <w:right w:val="none" w:sz="0" w:space="0" w:color="auto"/>
      </w:divBdr>
    </w:div>
    <w:div w:id="1125269430">
      <w:bodyDiv w:val="1"/>
      <w:marLeft w:val="0"/>
      <w:marRight w:val="0"/>
      <w:marTop w:val="0"/>
      <w:marBottom w:val="0"/>
      <w:divBdr>
        <w:top w:val="none" w:sz="0" w:space="0" w:color="auto"/>
        <w:left w:val="none" w:sz="0" w:space="0" w:color="auto"/>
        <w:bottom w:val="none" w:sz="0" w:space="0" w:color="auto"/>
        <w:right w:val="none" w:sz="0" w:space="0" w:color="auto"/>
      </w:divBdr>
    </w:div>
    <w:div w:id="1128012780">
      <w:bodyDiv w:val="1"/>
      <w:marLeft w:val="0"/>
      <w:marRight w:val="0"/>
      <w:marTop w:val="0"/>
      <w:marBottom w:val="0"/>
      <w:divBdr>
        <w:top w:val="none" w:sz="0" w:space="0" w:color="auto"/>
        <w:left w:val="none" w:sz="0" w:space="0" w:color="auto"/>
        <w:bottom w:val="none" w:sz="0" w:space="0" w:color="auto"/>
        <w:right w:val="none" w:sz="0" w:space="0" w:color="auto"/>
      </w:divBdr>
    </w:div>
    <w:div w:id="1144930910">
      <w:bodyDiv w:val="1"/>
      <w:marLeft w:val="0"/>
      <w:marRight w:val="0"/>
      <w:marTop w:val="0"/>
      <w:marBottom w:val="0"/>
      <w:divBdr>
        <w:top w:val="none" w:sz="0" w:space="0" w:color="auto"/>
        <w:left w:val="none" w:sz="0" w:space="0" w:color="auto"/>
        <w:bottom w:val="none" w:sz="0" w:space="0" w:color="auto"/>
        <w:right w:val="none" w:sz="0" w:space="0" w:color="auto"/>
      </w:divBdr>
    </w:div>
    <w:div w:id="1145194869">
      <w:bodyDiv w:val="1"/>
      <w:marLeft w:val="0"/>
      <w:marRight w:val="0"/>
      <w:marTop w:val="0"/>
      <w:marBottom w:val="0"/>
      <w:divBdr>
        <w:top w:val="none" w:sz="0" w:space="0" w:color="auto"/>
        <w:left w:val="none" w:sz="0" w:space="0" w:color="auto"/>
        <w:bottom w:val="none" w:sz="0" w:space="0" w:color="auto"/>
        <w:right w:val="none" w:sz="0" w:space="0" w:color="auto"/>
      </w:divBdr>
    </w:div>
    <w:div w:id="1148472957">
      <w:bodyDiv w:val="1"/>
      <w:marLeft w:val="0"/>
      <w:marRight w:val="0"/>
      <w:marTop w:val="0"/>
      <w:marBottom w:val="0"/>
      <w:divBdr>
        <w:top w:val="none" w:sz="0" w:space="0" w:color="auto"/>
        <w:left w:val="none" w:sz="0" w:space="0" w:color="auto"/>
        <w:bottom w:val="none" w:sz="0" w:space="0" w:color="auto"/>
        <w:right w:val="none" w:sz="0" w:space="0" w:color="auto"/>
      </w:divBdr>
    </w:div>
    <w:div w:id="1166671940">
      <w:bodyDiv w:val="1"/>
      <w:marLeft w:val="0"/>
      <w:marRight w:val="0"/>
      <w:marTop w:val="0"/>
      <w:marBottom w:val="0"/>
      <w:divBdr>
        <w:top w:val="none" w:sz="0" w:space="0" w:color="auto"/>
        <w:left w:val="none" w:sz="0" w:space="0" w:color="auto"/>
        <w:bottom w:val="none" w:sz="0" w:space="0" w:color="auto"/>
        <w:right w:val="none" w:sz="0" w:space="0" w:color="auto"/>
      </w:divBdr>
    </w:div>
    <w:div w:id="1170607376">
      <w:bodyDiv w:val="1"/>
      <w:marLeft w:val="0"/>
      <w:marRight w:val="0"/>
      <w:marTop w:val="0"/>
      <w:marBottom w:val="0"/>
      <w:divBdr>
        <w:top w:val="none" w:sz="0" w:space="0" w:color="auto"/>
        <w:left w:val="none" w:sz="0" w:space="0" w:color="auto"/>
        <w:bottom w:val="none" w:sz="0" w:space="0" w:color="auto"/>
        <w:right w:val="none" w:sz="0" w:space="0" w:color="auto"/>
      </w:divBdr>
    </w:div>
    <w:div w:id="1171801273">
      <w:bodyDiv w:val="1"/>
      <w:marLeft w:val="0"/>
      <w:marRight w:val="0"/>
      <w:marTop w:val="0"/>
      <w:marBottom w:val="0"/>
      <w:divBdr>
        <w:top w:val="none" w:sz="0" w:space="0" w:color="auto"/>
        <w:left w:val="none" w:sz="0" w:space="0" w:color="auto"/>
        <w:bottom w:val="none" w:sz="0" w:space="0" w:color="auto"/>
        <w:right w:val="none" w:sz="0" w:space="0" w:color="auto"/>
      </w:divBdr>
    </w:div>
    <w:div w:id="1172719653">
      <w:bodyDiv w:val="1"/>
      <w:marLeft w:val="0"/>
      <w:marRight w:val="0"/>
      <w:marTop w:val="0"/>
      <w:marBottom w:val="0"/>
      <w:divBdr>
        <w:top w:val="none" w:sz="0" w:space="0" w:color="auto"/>
        <w:left w:val="none" w:sz="0" w:space="0" w:color="auto"/>
        <w:bottom w:val="none" w:sz="0" w:space="0" w:color="auto"/>
        <w:right w:val="none" w:sz="0" w:space="0" w:color="auto"/>
      </w:divBdr>
    </w:div>
    <w:div w:id="1176336264">
      <w:bodyDiv w:val="1"/>
      <w:marLeft w:val="0"/>
      <w:marRight w:val="0"/>
      <w:marTop w:val="0"/>
      <w:marBottom w:val="0"/>
      <w:divBdr>
        <w:top w:val="none" w:sz="0" w:space="0" w:color="auto"/>
        <w:left w:val="none" w:sz="0" w:space="0" w:color="auto"/>
        <w:bottom w:val="none" w:sz="0" w:space="0" w:color="auto"/>
        <w:right w:val="none" w:sz="0" w:space="0" w:color="auto"/>
      </w:divBdr>
    </w:div>
    <w:div w:id="1177813479">
      <w:bodyDiv w:val="1"/>
      <w:marLeft w:val="0"/>
      <w:marRight w:val="0"/>
      <w:marTop w:val="0"/>
      <w:marBottom w:val="0"/>
      <w:divBdr>
        <w:top w:val="none" w:sz="0" w:space="0" w:color="auto"/>
        <w:left w:val="none" w:sz="0" w:space="0" w:color="auto"/>
        <w:bottom w:val="none" w:sz="0" w:space="0" w:color="auto"/>
        <w:right w:val="none" w:sz="0" w:space="0" w:color="auto"/>
      </w:divBdr>
    </w:div>
    <w:div w:id="1181889903">
      <w:bodyDiv w:val="1"/>
      <w:marLeft w:val="0"/>
      <w:marRight w:val="0"/>
      <w:marTop w:val="0"/>
      <w:marBottom w:val="0"/>
      <w:divBdr>
        <w:top w:val="none" w:sz="0" w:space="0" w:color="auto"/>
        <w:left w:val="none" w:sz="0" w:space="0" w:color="auto"/>
        <w:bottom w:val="none" w:sz="0" w:space="0" w:color="auto"/>
        <w:right w:val="none" w:sz="0" w:space="0" w:color="auto"/>
      </w:divBdr>
    </w:div>
    <w:div w:id="1187910917">
      <w:bodyDiv w:val="1"/>
      <w:marLeft w:val="0"/>
      <w:marRight w:val="0"/>
      <w:marTop w:val="0"/>
      <w:marBottom w:val="0"/>
      <w:divBdr>
        <w:top w:val="none" w:sz="0" w:space="0" w:color="auto"/>
        <w:left w:val="none" w:sz="0" w:space="0" w:color="auto"/>
        <w:bottom w:val="none" w:sz="0" w:space="0" w:color="auto"/>
        <w:right w:val="none" w:sz="0" w:space="0" w:color="auto"/>
      </w:divBdr>
    </w:div>
    <w:div w:id="1188912518">
      <w:bodyDiv w:val="1"/>
      <w:marLeft w:val="0"/>
      <w:marRight w:val="0"/>
      <w:marTop w:val="0"/>
      <w:marBottom w:val="0"/>
      <w:divBdr>
        <w:top w:val="none" w:sz="0" w:space="0" w:color="auto"/>
        <w:left w:val="none" w:sz="0" w:space="0" w:color="auto"/>
        <w:bottom w:val="none" w:sz="0" w:space="0" w:color="auto"/>
        <w:right w:val="none" w:sz="0" w:space="0" w:color="auto"/>
      </w:divBdr>
    </w:div>
    <w:div w:id="1194222064">
      <w:bodyDiv w:val="1"/>
      <w:marLeft w:val="0"/>
      <w:marRight w:val="0"/>
      <w:marTop w:val="0"/>
      <w:marBottom w:val="0"/>
      <w:divBdr>
        <w:top w:val="none" w:sz="0" w:space="0" w:color="auto"/>
        <w:left w:val="none" w:sz="0" w:space="0" w:color="auto"/>
        <w:bottom w:val="none" w:sz="0" w:space="0" w:color="auto"/>
        <w:right w:val="none" w:sz="0" w:space="0" w:color="auto"/>
      </w:divBdr>
    </w:div>
    <w:div w:id="1204437373">
      <w:bodyDiv w:val="1"/>
      <w:marLeft w:val="0"/>
      <w:marRight w:val="0"/>
      <w:marTop w:val="0"/>
      <w:marBottom w:val="0"/>
      <w:divBdr>
        <w:top w:val="none" w:sz="0" w:space="0" w:color="auto"/>
        <w:left w:val="none" w:sz="0" w:space="0" w:color="auto"/>
        <w:bottom w:val="none" w:sz="0" w:space="0" w:color="auto"/>
        <w:right w:val="none" w:sz="0" w:space="0" w:color="auto"/>
      </w:divBdr>
    </w:div>
    <w:div w:id="1208103355">
      <w:bodyDiv w:val="1"/>
      <w:marLeft w:val="0"/>
      <w:marRight w:val="0"/>
      <w:marTop w:val="0"/>
      <w:marBottom w:val="0"/>
      <w:divBdr>
        <w:top w:val="none" w:sz="0" w:space="0" w:color="auto"/>
        <w:left w:val="none" w:sz="0" w:space="0" w:color="auto"/>
        <w:bottom w:val="none" w:sz="0" w:space="0" w:color="auto"/>
        <w:right w:val="none" w:sz="0" w:space="0" w:color="auto"/>
      </w:divBdr>
    </w:div>
    <w:div w:id="1215042248">
      <w:bodyDiv w:val="1"/>
      <w:marLeft w:val="0"/>
      <w:marRight w:val="0"/>
      <w:marTop w:val="0"/>
      <w:marBottom w:val="0"/>
      <w:divBdr>
        <w:top w:val="none" w:sz="0" w:space="0" w:color="auto"/>
        <w:left w:val="none" w:sz="0" w:space="0" w:color="auto"/>
        <w:bottom w:val="none" w:sz="0" w:space="0" w:color="auto"/>
        <w:right w:val="none" w:sz="0" w:space="0" w:color="auto"/>
      </w:divBdr>
    </w:div>
    <w:div w:id="1216625016">
      <w:bodyDiv w:val="1"/>
      <w:marLeft w:val="0"/>
      <w:marRight w:val="0"/>
      <w:marTop w:val="0"/>
      <w:marBottom w:val="0"/>
      <w:divBdr>
        <w:top w:val="none" w:sz="0" w:space="0" w:color="auto"/>
        <w:left w:val="none" w:sz="0" w:space="0" w:color="auto"/>
        <w:bottom w:val="none" w:sz="0" w:space="0" w:color="auto"/>
        <w:right w:val="none" w:sz="0" w:space="0" w:color="auto"/>
      </w:divBdr>
    </w:div>
    <w:div w:id="1218474017">
      <w:bodyDiv w:val="1"/>
      <w:marLeft w:val="0"/>
      <w:marRight w:val="0"/>
      <w:marTop w:val="0"/>
      <w:marBottom w:val="0"/>
      <w:divBdr>
        <w:top w:val="none" w:sz="0" w:space="0" w:color="auto"/>
        <w:left w:val="none" w:sz="0" w:space="0" w:color="auto"/>
        <w:bottom w:val="none" w:sz="0" w:space="0" w:color="auto"/>
        <w:right w:val="none" w:sz="0" w:space="0" w:color="auto"/>
      </w:divBdr>
    </w:div>
    <w:div w:id="1225483724">
      <w:bodyDiv w:val="1"/>
      <w:marLeft w:val="0"/>
      <w:marRight w:val="0"/>
      <w:marTop w:val="0"/>
      <w:marBottom w:val="0"/>
      <w:divBdr>
        <w:top w:val="none" w:sz="0" w:space="0" w:color="auto"/>
        <w:left w:val="none" w:sz="0" w:space="0" w:color="auto"/>
        <w:bottom w:val="none" w:sz="0" w:space="0" w:color="auto"/>
        <w:right w:val="none" w:sz="0" w:space="0" w:color="auto"/>
      </w:divBdr>
    </w:div>
    <w:div w:id="1225801045">
      <w:bodyDiv w:val="1"/>
      <w:marLeft w:val="0"/>
      <w:marRight w:val="0"/>
      <w:marTop w:val="0"/>
      <w:marBottom w:val="0"/>
      <w:divBdr>
        <w:top w:val="none" w:sz="0" w:space="0" w:color="auto"/>
        <w:left w:val="none" w:sz="0" w:space="0" w:color="auto"/>
        <w:bottom w:val="none" w:sz="0" w:space="0" w:color="auto"/>
        <w:right w:val="none" w:sz="0" w:space="0" w:color="auto"/>
      </w:divBdr>
    </w:div>
    <w:div w:id="1231191843">
      <w:bodyDiv w:val="1"/>
      <w:marLeft w:val="0"/>
      <w:marRight w:val="0"/>
      <w:marTop w:val="0"/>
      <w:marBottom w:val="0"/>
      <w:divBdr>
        <w:top w:val="none" w:sz="0" w:space="0" w:color="auto"/>
        <w:left w:val="none" w:sz="0" w:space="0" w:color="auto"/>
        <w:bottom w:val="none" w:sz="0" w:space="0" w:color="auto"/>
        <w:right w:val="none" w:sz="0" w:space="0" w:color="auto"/>
      </w:divBdr>
    </w:div>
    <w:div w:id="1231966293">
      <w:bodyDiv w:val="1"/>
      <w:marLeft w:val="0"/>
      <w:marRight w:val="0"/>
      <w:marTop w:val="0"/>
      <w:marBottom w:val="0"/>
      <w:divBdr>
        <w:top w:val="none" w:sz="0" w:space="0" w:color="auto"/>
        <w:left w:val="none" w:sz="0" w:space="0" w:color="auto"/>
        <w:bottom w:val="none" w:sz="0" w:space="0" w:color="auto"/>
        <w:right w:val="none" w:sz="0" w:space="0" w:color="auto"/>
      </w:divBdr>
    </w:div>
    <w:div w:id="1234581918">
      <w:bodyDiv w:val="1"/>
      <w:marLeft w:val="0"/>
      <w:marRight w:val="0"/>
      <w:marTop w:val="0"/>
      <w:marBottom w:val="0"/>
      <w:divBdr>
        <w:top w:val="none" w:sz="0" w:space="0" w:color="auto"/>
        <w:left w:val="none" w:sz="0" w:space="0" w:color="auto"/>
        <w:bottom w:val="none" w:sz="0" w:space="0" w:color="auto"/>
        <w:right w:val="none" w:sz="0" w:space="0" w:color="auto"/>
      </w:divBdr>
    </w:div>
    <w:div w:id="1238126481">
      <w:bodyDiv w:val="1"/>
      <w:marLeft w:val="0"/>
      <w:marRight w:val="0"/>
      <w:marTop w:val="0"/>
      <w:marBottom w:val="0"/>
      <w:divBdr>
        <w:top w:val="none" w:sz="0" w:space="0" w:color="auto"/>
        <w:left w:val="none" w:sz="0" w:space="0" w:color="auto"/>
        <w:bottom w:val="none" w:sz="0" w:space="0" w:color="auto"/>
        <w:right w:val="none" w:sz="0" w:space="0" w:color="auto"/>
      </w:divBdr>
    </w:div>
    <w:div w:id="1238904400">
      <w:bodyDiv w:val="1"/>
      <w:marLeft w:val="0"/>
      <w:marRight w:val="0"/>
      <w:marTop w:val="0"/>
      <w:marBottom w:val="0"/>
      <w:divBdr>
        <w:top w:val="none" w:sz="0" w:space="0" w:color="auto"/>
        <w:left w:val="none" w:sz="0" w:space="0" w:color="auto"/>
        <w:bottom w:val="none" w:sz="0" w:space="0" w:color="auto"/>
        <w:right w:val="none" w:sz="0" w:space="0" w:color="auto"/>
      </w:divBdr>
    </w:div>
    <w:div w:id="1242984698">
      <w:bodyDiv w:val="1"/>
      <w:marLeft w:val="0"/>
      <w:marRight w:val="0"/>
      <w:marTop w:val="0"/>
      <w:marBottom w:val="0"/>
      <w:divBdr>
        <w:top w:val="none" w:sz="0" w:space="0" w:color="auto"/>
        <w:left w:val="none" w:sz="0" w:space="0" w:color="auto"/>
        <w:bottom w:val="none" w:sz="0" w:space="0" w:color="auto"/>
        <w:right w:val="none" w:sz="0" w:space="0" w:color="auto"/>
      </w:divBdr>
    </w:div>
    <w:div w:id="1244417027">
      <w:bodyDiv w:val="1"/>
      <w:marLeft w:val="0"/>
      <w:marRight w:val="0"/>
      <w:marTop w:val="0"/>
      <w:marBottom w:val="0"/>
      <w:divBdr>
        <w:top w:val="none" w:sz="0" w:space="0" w:color="auto"/>
        <w:left w:val="none" w:sz="0" w:space="0" w:color="auto"/>
        <w:bottom w:val="none" w:sz="0" w:space="0" w:color="auto"/>
        <w:right w:val="none" w:sz="0" w:space="0" w:color="auto"/>
      </w:divBdr>
    </w:div>
    <w:div w:id="1245532154">
      <w:bodyDiv w:val="1"/>
      <w:marLeft w:val="0"/>
      <w:marRight w:val="0"/>
      <w:marTop w:val="0"/>
      <w:marBottom w:val="0"/>
      <w:divBdr>
        <w:top w:val="none" w:sz="0" w:space="0" w:color="auto"/>
        <w:left w:val="none" w:sz="0" w:space="0" w:color="auto"/>
        <w:bottom w:val="none" w:sz="0" w:space="0" w:color="auto"/>
        <w:right w:val="none" w:sz="0" w:space="0" w:color="auto"/>
      </w:divBdr>
    </w:div>
    <w:div w:id="1248343432">
      <w:bodyDiv w:val="1"/>
      <w:marLeft w:val="0"/>
      <w:marRight w:val="0"/>
      <w:marTop w:val="0"/>
      <w:marBottom w:val="0"/>
      <w:divBdr>
        <w:top w:val="none" w:sz="0" w:space="0" w:color="auto"/>
        <w:left w:val="none" w:sz="0" w:space="0" w:color="auto"/>
        <w:bottom w:val="none" w:sz="0" w:space="0" w:color="auto"/>
        <w:right w:val="none" w:sz="0" w:space="0" w:color="auto"/>
      </w:divBdr>
    </w:div>
    <w:div w:id="1257859025">
      <w:bodyDiv w:val="1"/>
      <w:marLeft w:val="0"/>
      <w:marRight w:val="0"/>
      <w:marTop w:val="0"/>
      <w:marBottom w:val="0"/>
      <w:divBdr>
        <w:top w:val="none" w:sz="0" w:space="0" w:color="auto"/>
        <w:left w:val="none" w:sz="0" w:space="0" w:color="auto"/>
        <w:bottom w:val="none" w:sz="0" w:space="0" w:color="auto"/>
        <w:right w:val="none" w:sz="0" w:space="0" w:color="auto"/>
      </w:divBdr>
    </w:div>
    <w:div w:id="1264804731">
      <w:bodyDiv w:val="1"/>
      <w:marLeft w:val="0"/>
      <w:marRight w:val="0"/>
      <w:marTop w:val="0"/>
      <w:marBottom w:val="0"/>
      <w:divBdr>
        <w:top w:val="none" w:sz="0" w:space="0" w:color="auto"/>
        <w:left w:val="none" w:sz="0" w:space="0" w:color="auto"/>
        <w:bottom w:val="none" w:sz="0" w:space="0" w:color="auto"/>
        <w:right w:val="none" w:sz="0" w:space="0" w:color="auto"/>
      </w:divBdr>
    </w:div>
    <w:div w:id="1278567526">
      <w:bodyDiv w:val="1"/>
      <w:marLeft w:val="0"/>
      <w:marRight w:val="0"/>
      <w:marTop w:val="0"/>
      <w:marBottom w:val="0"/>
      <w:divBdr>
        <w:top w:val="none" w:sz="0" w:space="0" w:color="auto"/>
        <w:left w:val="none" w:sz="0" w:space="0" w:color="auto"/>
        <w:bottom w:val="none" w:sz="0" w:space="0" w:color="auto"/>
        <w:right w:val="none" w:sz="0" w:space="0" w:color="auto"/>
      </w:divBdr>
    </w:div>
    <w:div w:id="1283420183">
      <w:bodyDiv w:val="1"/>
      <w:marLeft w:val="0"/>
      <w:marRight w:val="0"/>
      <w:marTop w:val="0"/>
      <w:marBottom w:val="0"/>
      <w:divBdr>
        <w:top w:val="none" w:sz="0" w:space="0" w:color="auto"/>
        <w:left w:val="none" w:sz="0" w:space="0" w:color="auto"/>
        <w:bottom w:val="none" w:sz="0" w:space="0" w:color="auto"/>
        <w:right w:val="none" w:sz="0" w:space="0" w:color="auto"/>
      </w:divBdr>
    </w:div>
    <w:div w:id="1283923222">
      <w:bodyDiv w:val="1"/>
      <w:marLeft w:val="0"/>
      <w:marRight w:val="0"/>
      <w:marTop w:val="0"/>
      <w:marBottom w:val="0"/>
      <w:divBdr>
        <w:top w:val="none" w:sz="0" w:space="0" w:color="auto"/>
        <w:left w:val="none" w:sz="0" w:space="0" w:color="auto"/>
        <w:bottom w:val="none" w:sz="0" w:space="0" w:color="auto"/>
        <w:right w:val="none" w:sz="0" w:space="0" w:color="auto"/>
      </w:divBdr>
    </w:div>
    <w:div w:id="1285579683">
      <w:bodyDiv w:val="1"/>
      <w:marLeft w:val="0"/>
      <w:marRight w:val="0"/>
      <w:marTop w:val="0"/>
      <w:marBottom w:val="0"/>
      <w:divBdr>
        <w:top w:val="none" w:sz="0" w:space="0" w:color="auto"/>
        <w:left w:val="none" w:sz="0" w:space="0" w:color="auto"/>
        <w:bottom w:val="none" w:sz="0" w:space="0" w:color="auto"/>
        <w:right w:val="none" w:sz="0" w:space="0" w:color="auto"/>
      </w:divBdr>
    </w:div>
    <w:div w:id="1290821276">
      <w:bodyDiv w:val="1"/>
      <w:marLeft w:val="0"/>
      <w:marRight w:val="0"/>
      <w:marTop w:val="0"/>
      <w:marBottom w:val="0"/>
      <w:divBdr>
        <w:top w:val="none" w:sz="0" w:space="0" w:color="auto"/>
        <w:left w:val="none" w:sz="0" w:space="0" w:color="auto"/>
        <w:bottom w:val="none" w:sz="0" w:space="0" w:color="auto"/>
        <w:right w:val="none" w:sz="0" w:space="0" w:color="auto"/>
      </w:divBdr>
    </w:div>
    <w:div w:id="1292131746">
      <w:bodyDiv w:val="1"/>
      <w:marLeft w:val="0"/>
      <w:marRight w:val="0"/>
      <w:marTop w:val="0"/>
      <w:marBottom w:val="0"/>
      <w:divBdr>
        <w:top w:val="none" w:sz="0" w:space="0" w:color="auto"/>
        <w:left w:val="none" w:sz="0" w:space="0" w:color="auto"/>
        <w:bottom w:val="none" w:sz="0" w:space="0" w:color="auto"/>
        <w:right w:val="none" w:sz="0" w:space="0" w:color="auto"/>
      </w:divBdr>
    </w:div>
    <w:div w:id="1295599900">
      <w:bodyDiv w:val="1"/>
      <w:marLeft w:val="0"/>
      <w:marRight w:val="0"/>
      <w:marTop w:val="0"/>
      <w:marBottom w:val="0"/>
      <w:divBdr>
        <w:top w:val="none" w:sz="0" w:space="0" w:color="auto"/>
        <w:left w:val="none" w:sz="0" w:space="0" w:color="auto"/>
        <w:bottom w:val="none" w:sz="0" w:space="0" w:color="auto"/>
        <w:right w:val="none" w:sz="0" w:space="0" w:color="auto"/>
      </w:divBdr>
    </w:div>
    <w:div w:id="1299602702">
      <w:bodyDiv w:val="1"/>
      <w:marLeft w:val="0"/>
      <w:marRight w:val="0"/>
      <w:marTop w:val="0"/>
      <w:marBottom w:val="0"/>
      <w:divBdr>
        <w:top w:val="none" w:sz="0" w:space="0" w:color="auto"/>
        <w:left w:val="none" w:sz="0" w:space="0" w:color="auto"/>
        <w:bottom w:val="none" w:sz="0" w:space="0" w:color="auto"/>
        <w:right w:val="none" w:sz="0" w:space="0" w:color="auto"/>
      </w:divBdr>
    </w:div>
    <w:div w:id="1308166147">
      <w:bodyDiv w:val="1"/>
      <w:marLeft w:val="0"/>
      <w:marRight w:val="0"/>
      <w:marTop w:val="0"/>
      <w:marBottom w:val="0"/>
      <w:divBdr>
        <w:top w:val="none" w:sz="0" w:space="0" w:color="auto"/>
        <w:left w:val="none" w:sz="0" w:space="0" w:color="auto"/>
        <w:bottom w:val="none" w:sz="0" w:space="0" w:color="auto"/>
        <w:right w:val="none" w:sz="0" w:space="0" w:color="auto"/>
      </w:divBdr>
    </w:div>
    <w:div w:id="1309820178">
      <w:bodyDiv w:val="1"/>
      <w:marLeft w:val="0"/>
      <w:marRight w:val="0"/>
      <w:marTop w:val="0"/>
      <w:marBottom w:val="0"/>
      <w:divBdr>
        <w:top w:val="none" w:sz="0" w:space="0" w:color="auto"/>
        <w:left w:val="none" w:sz="0" w:space="0" w:color="auto"/>
        <w:bottom w:val="none" w:sz="0" w:space="0" w:color="auto"/>
        <w:right w:val="none" w:sz="0" w:space="0" w:color="auto"/>
      </w:divBdr>
    </w:div>
    <w:div w:id="1315178230">
      <w:bodyDiv w:val="1"/>
      <w:marLeft w:val="0"/>
      <w:marRight w:val="0"/>
      <w:marTop w:val="0"/>
      <w:marBottom w:val="0"/>
      <w:divBdr>
        <w:top w:val="none" w:sz="0" w:space="0" w:color="auto"/>
        <w:left w:val="none" w:sz="0" w:space="0" w:color="auto"/>
        <w:bottom w:val="none" w:sz="0" w:space="0" w:color="auto"/>
        <w:right w:val="none" w:sz="0" w:space="0" w:color="auto"/>
      </w:divBdr>
    </w:div>
    <w:div w:id="1316109152">
      <w:bodyDiv w:val="1"/>
      <w:marLeft w:val="0"/>
      <w:marRight w:val="0"/>
      <w:marTop w:val="0"/>
      <w:marBottom w:val="0"/>
      <w:divBdr>
        <w:top w:val="none" w:sz="0" w:space="0" w:color="auto"/>
        <w:left w:val="none" w:sz="0" w:space="0" w:color="auto"/>
        <w:bottom w:val="none" w:sz="0" w:space="0" w:color="auto"/>
        <w:right w:val="none" w:sz="0" w:space="0" w:color="auto"/>
      </w:divBdr>
    </w:div>
    <w:div w:id="1318343842">
      <w:bodyDiv w:val="1"/>
      <w:marLeft w:val="0"/>
      <w:marRight w:val="0"/>
      <w:marTop w:val="0"/>
      <w:marBottom w:val="0"/>
      <w:divBdr>
        <w:top w:val="none" w:sz="0" w:space="0" w:color="auto"/>
        <w:left w:val="none" w:sz="0" w:space="0" w:color="auto"/>
        <w:bottom w:val="none" w:sz="0" w:space="0" w:color="auto"/>
        <w:right w:val="none" w:sz="0" w:space="0" w:color="auto"/>
      </w:divBdr>
    </w:div>
    <w:div w:id="1322079431">
      <w:bodyDiv w:val="1"/>
      <w:marLeft w:val="0"/>
      <w:marRight w:val="0"/>
      <w:marTop w:val="0"/>
      <w:marBottom w:val="0"/>
      <w:divBdr>
        <w:top w:val="none" w:sz="0" w:space="0" w:color="auto"/>
        <w:left w:val="none" w:sz="0" w:space="0" w:color="auto"/>
        <w:bottom w:val="none" w:sz="0" w:space="0" w:color="auto"/>
        <w:right w:val="none" w:sz="0" w:space="0" w:color="auto"/>
      </w:divBdr>
    </w:div>
    <w:div w:id="1325549852">
      <w:bodyDiv w:val="1"/>
      <w:marLeft w:val="0"/>
      <w:marRight w:val="0"/>
      <w:marTop w:val="0"/>
      <w:marBottom w:val="0"/>
      <w:divBdr>
        <w:top w:val="none" w:sz="0" w:space="0" w:color="auto"/>
        <w:left w:val="none" w:sz="0" w:space="0" w:color="auto"/>
        <w:bottom w:val="none" w:sz="0" w:space="0" w:color="auto"/>
        <w:right w:val="none" w:sz="0" w:space="0" w:color="auto"/>
      </w:divBdr>
    </w:div>
    <w:div w:id="1327053332">
      <w:bodyDiv w:val="1"/>
      <w:marLeft w:val="0"/>
      <w:marRight w:val="0"/>
      <w:marTop w:val="0"/>
      <w:marBottom w:val="0"/>
      <w:divBdr>
        <w:top w:val="none" w:sz="0" w:space="0" w:color="auto"/>
        <w:left w:val="none" w:sz="0" w:space="0" w:color="auto"/>
        <w:bottom w:val="none" w:sz="0" w:space="0" w:color="auto"/>
        <w:right w:val="none" w:sz="0" w:space="0" w:color="auto"/>
      </w:divBdr>
    </w:div>
    <w:div w:id="1332444134">
      <w:bodyDiv w:val="1"/>
      <w:marLeft w:val="0"/>
      <w:marRight w:val="0"/>
      <w:marTop w:val="0"/>
      <w:marBottom w:val="0"/>
      <w:divBdr>
        <w:top w:val="none" w:sz="0" w:space="0" w:color="auto"/>
        <w:left w:val="none" w:sz="0" w:space="0" w:color="auto"/>
        <w:bottom w:val="none" w:sz="0" w:space="0" w:color="auto"/>
        <w:right w:val="none" w:sz="0" w:space="0" w:color="auto"/>
      </w:divBdr>
    </w:div>
    <w:div w:id="1343168335">
      <w:bodyDiv w:val="1"/>
      <w:marLeft w:val="0"/>
      <w:marRight w:val="0"/>
      <w:marTop w:val="0"/>
      <w:marBottom w:val="0"/>
      <w:divBdr>
        <w:top w:val="none" w:sz="0" w:space="0" w:color="auto"/>
        <w:left w:val="none" w:sz="0" w:space="0" w:color="auto"/>
        <w:bottom w:val="none" w:sz="0" w:space="0" w:color="auto"/>
        <w:right w:val="none" w:sz="0" w:space="0" w:color="auto"/>
      </w:divBdr>
    </w:div>
    <w:div w:id="1343239548">
      <w:bodyDiv w:val="1"/>
      <w:marLeft w:val="0"/>
      <w:marRight w:val="0"/>
      <w:marTop w:val="0"/>
      <w:marBottom w:val="0"/>
      <w:divBdr>
        <w:top w:val="none" w:sz="0" w:space="0" w:color="auto"/>
        <w:left w:val="none" w:sz="0" w:space="0" w:color="auto"/>
        <w:bottom w:val="none" w:sz="0" w:space="0" w:color="auto"/>
        <w:right w:val="none" w:sz="0" w:space="0" w:color="auto"/>
      </w:divBdr>
    </w:div>
    <w:div w:id="1347828257">
      <w:bodyDiv w:val="1"/>
      <w:marLeft w:val="0"/>
      <w:marRight w:val="0"/>
      <w:marTop w:val="0"/>
      <w:marBottom w:val="0"/>
      <w:divBdr>
        <w:top w:val="none" w:sz="0" w:space="0" w:color="auto"/>
        <w:left w:val="none" w:sz="0" w:space="0" w:color="auto"/>
        <w:bottom w:val="none" w:sz="0" w:space="0" w:color="auto"/>
        <w:right w:val="none" w:sz="0" w:space="0" w:color="auto"/>
      </w:divBdr>
    </w:div>
    <w:div w:id="1348674512">
      <w:bodyDiv w:val="1"/>
      <w:marLeft w:val="0"/>
      <w:marRight w:val="0"/>
      <w:marTop w:val="0"/>
      <w:marBottom w:val="0"/>
      <w:divBdr>
        <w:top w:val="none" w:sz="0" w:space="0" w:color="auto"/>
        <w:left w:val="none" w:sz="0" w:space="0" w:color="auto"/>
        <w:bottom w:val="none" w:sz="0" w:space="0" w:color="auto"/>
        <w:right w:val="none" w:sz="0" w:space="0" w:color="auto"/>
      </w:divBdr>
    </w:div>
    <w:div w:id="1353341580">
      <w:bodyDiv w:val="1"/>
      <w:marLeft w:val="0"/>
      <w:marRight w:val="0"/>
      <w:marTop w:val="0"/>
      <w:marBottom w:val="0"/>
      <w:divBdr>
        <w:top w:val="none" w:sz="0" w:space="0" w:color="auto"/>
        <w:left w:val="none" w:sz="0" w:space="0" w:color="auto"/>
        <w:bottom w:val="none" w:sz="0" w:space="0" w:color="auto"/>
        <w:right w:val="none" w:sz="0" w:space="0" w:color="auto"/>
      </w:divBdr>
    </w:div>
    <w:div w:id="1354499582">
      <w:bodyDiv w:val="1"/>
      <w:marLeft w:val="0"/>
      <w:marRight w:val="0"/>
      <w:marTop w:val="0"/>
      <w:marBottom w:val="0"/>
      <w:divBdr>
        <w:top w:val="none" w:sz="0" w:space="0" w:color="auto"/>
        <w:left w:val="none" w:sz="0" w:space="0" w:color="auto"/>
        <w:bottom w:val="none" w:sz="0" w:space="0" w:color="auto"/>
        <w:right w:val="none" w:sz="0" w:space="0" w:color="auto"/>
      </w:divBdr>
    </w:div>
    <w:div w:id="1363900215">
      <w:bodyDiv w:val="1"/>
      <w:marLeft w:val="0"/>
      <w:marRight w:val="0"/>
      <w:marTop w:val="0"/>
      <w:marBottom w:val="0"/>
      <w:divBdr>
        <w:top w:val="none" w:sz="0" w:space="0" w:color="auto"/>
        <w:left w:val="none" w:sz="0" w:space="0" w:color="auto"/>
        <w:bottom w:val="none" w:sz="0" w:space="0" w:color="auto"/>
        <w:right w:val="none" w:sz="0" w:space="0" w:color="auto"/>
      </w:divBdr>
    </w:div>
    <w:div w:id="1364592517">
      <w:bodyDiv w:val="1"/>
      <w:marLeft w:val="0"/>
      <w:marRight w:val="0"/>
      <w:marTop w:val="0"/>
      <w:marBottom w:val="0"/>
      <w:divBdr>
        <w:top w:val="none" w:sz="0" w:space="0" w:color="auto"/>
        <w:left w:val="none" w:sz="0" w:space="0" w:color="auto"/>
        <w:bottom w:val="none" w:sz="0" w:space="0" w:color="auto"/>
        <w:right w:val="none" w:sz="0" w:space="0" w:color="auto"/>
      </w:divBdr>
    </w:div>
    <w:div w:id="1367171098">
      <w:bodyDiv w:val="1"/>
      <w:marLeft w:val="0"/>
      <w:marRight w:val="0"/>
      <w:marTop w:val="0"/>
      <w:marBottom w:val="0"/>
      <w:divBdr>
        <w:top w:val="none" w:sz="0" w:space="0" w:color="auto"/>
        <w:left w:val="none" w:sz="0" w:space="0" w:color="auto"/>
        <w:bottom w:val="none" w:sz="0" w:space="0" w:color="auto"/>
        <w:right w:val="none" w:sz="0" w:space="0" w:color="auto"/>
      </w:divBdr>
    </w:div>
    <w:div w:id="1369336387">
      <w:bodyDiv w:val="1"/>
      <w:marLeft w:val="0"/>
      <w:marRight w:val="0"/>
      <w:marTop w:val="0"/>
      <w:marBottom w:val="0"/>
      <w:divBdr>
        <w:top w:val="none" w:sz="0" w:space="0" w:color="auto"/>
        <w:left w:val="none" w:sz="0" w:space="0" w:color="auto"/>
        <w:bottom w:val="none" w:sz="0" w:space="0" w:color="auto"/>
        <w:right w:val="none" w:sz="0" w:space="0" w:color="auto"/>
      </w:divBdr>
    </w:div>
    <w:div w:id="1380939264">
      <w:bodyDiv w:val="1"/>
      <w:marLeft w:val="0"/>
      <w:marRight w:val="0"/>
      <w:marTop w:val="0"/>
      <w:marBottom w:val="0"/>
      <w:divBdr>
        <w:top w:val="none" w:sz="0" w:space="0" w:color="auto"/>
        <w:left w:val="none" w:sz="0" w:space="0" w:color="auto"/>
        <w:bottom w:val="none" w:sz="0" w:space="0" w:color="auto"/>
        <w:right w:val="none" w:sz="0" w:space="0" w:color="auto"/>
      </w:divBdr>
    </w:div>
    <w:div w:id="1383208444">
      <w:bodyDiv w:val="1"/>
      <w:marLeft w:val="0"/>
      <w:marRight w:val="0"/>
      <w:marTop w:val="0"/>
      <w:marBottom w:val="0"/>
      <w:divBdr>
        <w:top w:val="none" w:sz="0" w:space="0" w:color="auto"/>
        <w:left w:val="none" w:sz="0" w:space="0" w:color="auto"/>
        <w:bottom w:val="none" w:sz="0" w:space="0" w:color="auto"/>
        <w:right w:val="none" w:sz="0" w:space="0" w:color="auto"/>
      </w:divBdr>
    </w:div>
    <w:div w:id="1383943625">
      <w:bodyDiv w:val="1"/>
      <w:marLeft w:val="0"/>
      <w:marRight w:val="0"/>
      <w:marTop w:val="0"/>
      <w:marBottom w:val="0"/>
      <w:divBdr>
        <w:top w:val="none" w:sz="0" w:space="0" w:color="auto"/>
        <w:left w:val="none" w:sz="0" w:space="0" w:color="auto"/>
        <w:bottom w:val="none" w:sz="0" w:space="0" w:color="auto"/>
        <w:right w:val="none" w:sz="0" w:space="0" w:color="auto"/>
      </w:divBdr>
    </w:div>
    <w:div w:id="1384907131">
      <w:bodyDiv w:val="1"/>
      <w:marLeft w:val="0"/>
      <w:marRight w:val="0"/>
      <w:marTop w:val="0"/>
      <w:marBottom w:val="0"/>
      <w:divBdr>
        <w:top w:val="none" w:sz="0" w:space="0" w:color="auto"/>
        <w:left w:val="none" w:sz="0" w:space="0" w:color="auto"/>
        <w:bottom w:val="none" w:sz="0" w:space="0" w:color="auto"/>
        <w:right w:val="none" w:sz="0" w:space="0" w:color="auto"/>
      </w:divBdr>
    </w:div>
    <w:div w:id="1387101166">
      <w:bodyDiv w:val="1"/>
      <w:marLeft w:val="0"/>
      <w:marRight w:val="0"/>
      <w:marTop w:val="0"/>
      <w:marBottom w:val="0"/>
      <w:divBdr>
        <w:top w:val="none" w:sz="0" w:space="0" w:color="auto"/>
        <w:left w:val="none" w:sz="0" w:space="0" w:color="auto"/>
        <w:bottom w:val="none" w:sz="0" w:space="0" w:color="auto"/>
        <w:right w:val="none" w:sz="0" w:space="0" w:color="auto"/>
      </w:divBdr>
    </w:div>
    <w:div w:id="1394309508">
      <w:bodyDiv w:val="1"/>
      <w:marLeft w:val="0"/>
      <w:marRight w:val="0"/>
      <w:marTop w:val="0"/>
      <w:marBottom w:val="0"/>
      <w:divBdr>
        <w:top w:val="none" w:sz="0" w:space="0" w:color="auto"/>
        <w:left w:val="none" w:sz="0" w:space="0" w:color="auto"/>
        <w:bottom w:val="none" w:sz="0" w:space="0" w:color="auto"/>
        <w:right w:val="none" w:sz="0" w:space="0" w:color="auto"/>
      </w:divBdr>
    </w:div>
    <w:div w:id="1395202080">
      <w:bodyDiv w:val="1"/>
      <w:marLeft w:val="0"/>
      <w:marRight w:val="0"/>
      <w:marTop w:val="0"/>
      <w:marBottom w:val="0"/>
      <w:divBdr>
        <w:top w:val="none" w:sz="0" w:space="0" w:color="auto"/>
        <w:left w:val="none" w:sz="0" w:space="0" w:color="auto"/>
        <w:bottom w:val="none" w:sz="0" w:space="0" w:color="auto"/>
        <w:right w:val="none" w:sz="0" w:space="0" w:color="auto"/>
      </w:divBdr>
    </w:div>
    <w:div w:id="1399203745">
      <w:bodyDiv w:val="1"/>
      <w:marLeft w:val="0"/>
      <w:marRight w:val="0"/>
      <w:marTop w:val="0"/>
      <w:marBottom w:val="0"/>
      <w:divBdr>
        <w:top w:val="none" w:sz="0" w:space="0" w:color="auto"/>
        <w:left w:val="none" w:sz="0" w:space="0" w:color="auto"/>
        <w:bottom w:val="none" w:sz="0" w:space="0" w:color="auto"/>
        <w:right w:val="none" w:sz="0" w:space="0" w:color="auto"/>
      </w:divBdr>
    </w:div>
    <w:div w:id="1408310379">
      <w:bodyDiv w:val="1"/>
      <w:marLeft w:val="0"/>
      <w:marRight w:val="0"/>
      <w:marTop w:val="0"/>
      <w:marBottom w:val="0"/>
      <w:divBdr>
        <w:top w:val="none" w:sz="0" w:space="0" w:color="auto"/>
        <w:left w:val="none" w:sz="0" w:space="0" w:color="auto"/>
        <w:bottom w:val="none" w:sz="0" w:space="0" w:color="auto"/>
        <w:right w:val="none" w:sz="0" w:space="0" w:color="auto"/>
      </w:divBdr>
    </w:div>
    <w:div w:id="1408460012">
      <w:bodyDiv w:val="1"/>
      <w:marLeft w:val="0"/>
      <w:marRight w:val="0"/>
      <w:marTop w:val="0"/>
      <w:marBottom w:val="0"/>
      <w:divBdr>
        <w:top w:val="none" w:sz="0" w:space="0" w:color="auto"/>
        <w:left w:val="none" w:sz="0" w:space="0" w:color="auto"/>
        <w:bottom w:val="none" w:sz="0" w:space="0" w:color="auto"/>
        <w:right w:val="none" w:sz="0" w:space="0" w:color="auto"/>
      </w:divBdr>
    </w:div>
    <w:div w:id="1419714697">
      <w:bodyDiv w:val="1"/>
      <w:marLeft w:val="0"/>
      <w:marRight w:val="0"/>
      <w:marTop w:val="0"/>
      <w:marBottom w:val="0"/>
      <w:divBdr>
        <w:top w:val="none" w:sz="0" w:space="0" w:color="auto"/>
        <w:left w:val="none" w:sz="0" w:space="0" w:color="auto"/>
        <w:bottom w:val="none" w:sz="0" w:space="0" w:color="auto"/>
        <w:right w:val="none" w:sz="0" w:space="0" w:color="auto"/>
      </w:divBdr>
    </w:div>
    <w:div w:id="1421609334">
      <w:bodyDiv w:val="1"/>
      <w:marLeft w:val="0"/>
      <w:marRight w:val="0"/>
      <w:marTop w:val="0"/>
      <w:marBottom w:val="0"/>
      <w:divBdr>
        <w:top w:val="none" w:sz="0" w:space="0" w:color="auto"/>
        <w:left w:val="none" w:sz="0" w:space="0" w:color="auto"/>
        <w:bottom w:val="none" w:sz="0" w:space="0" w:color="auto"/>
        <w:right w:val="none" w:sz="0" w:space="0" w:color="auto"/>
      </w:divBdr>
    </w:div>
    <w:div w:id="1424373062">
      <w:bodyDiv w:val="1"/>
      <w:marLeft w:val="0"/>
      <w:marRight w:val="0"/>
      <w:marTop w:val="0"/>
      <w:marBottom w:val="0"/>
      <w:divBdr>
        <w:top w:val="none" w:sz="0" w:space="0" w:color="auto"/>
        <w:left w:val="none" w:sz="0" w:space="0" w:color="auto"/>
        <w:bottom w:val="none" w:sz="0" w:space="0" w:color="auto"/>
        <w:right w:val="none" w:sz="0" w:space="0" w:color="auto"/>
      </w:divBdr>
    </w:div>
    <w:div w:id="1426269403">
      <w:bodyDiv w:val="1"/>
      <w:marLeft w:val="0"/>
      <w:marRight w:val="0"/>
      <w:marTop w:val="0"/>
      <w:marBottom w:val="0"/>
      <w:divBdr>
        <w:top w:val="none" w:sz="0" w:space="0" w:color="auto"/>
        <w:left w:val="none" w:sz="0" w:space="0" w:color="auto"/>
        <w:bottom w:val="none" w:sz="0" w:space="0" w:color="auto"/>
        <w:right w:val="none" w:sz="0" w:space="0" w:color="auto"/>
      </w:divBdr>
    </w:div>
    <w:div w:id="1428379156">
      <w:bodyDiv w:val="1"/>
      <w:marLeft w:val="0"/>
      <w:marRight w:val="0"/>
      <w:marTop w:val="0"/>
      <w:marBottom w:val="0"/>
      <w:divBdr>
        <w:top w:val="none" w:sz="0" w:space="0" w:color="auto"/>
        <w:left w:val="none" w:sz="0" w:space="0" w:color="auto"/>
        <w:bottom w:val="none" w:sz="0" w:space="0" w:color="auto"/>
        <w:right w:val="none" w:sz="0" w:space="0" w:color="auto"/>
      </w:divBdr>
    </w:div>
    <w:div w:id="1430003111">
      <w:bodyDiv w:val="1"/>
      <w:marLeft w:val="0"/>
      <w:marRight w:val="0"/>
      <w:marTop w:val="0"/>
      <w:marBottom w:val="0"/>
      <w:divBdr>
        <w:top w:val="none" w:sz="0" w:space="0" w:color="auto"/>
        <w:left w:val="none" w:sz="0" w:space="0" w:color="auto"/>
        <w:bottom w:val="none" w:sz="0" w:space="0" w:color="auto"/>
        <w:right w:val="none" w:sz="0" w:space="0" w:color="auto"/>
      </w:divBdr>
    </w:div>
    <w:div w:id="1435205167">
      <w:bodyDiv w:val="1"/>
      <w:marLeft w:val="0"/>
      <w:marRight w:val="0"/>
      <w:marTop w:val="0"/>
      <w:marBottom w:val="0"/>
      <w:divBdr>
        <w:top w:val="none" w:sz="0" w:space="0" w:color="auto"/>
        <w:left w:val="none" w:sz="0" w:space="0" w:color="auto"/>
        <w:bottom w:val="none" w:sz="0" w:space="0" w:color="auto"/>
        <w:right w:val="none" w:sz="0" w:space="0" w:color="auto"/>
      </w:divBdr>
    </w:div>
    <w:div w:id="1436443258">
      <w:bodyDiv w:val="1"/>
      <w:marLeft w:val="0"/>
      <w:marRight w:val="0"/>
      <w:marTop w:val="0"/>
      <w:marBottom w:val="0"/>
      <w:divBdr>
        <w:top w:val="none" w:sz="0" w:space="0" w:color="auto"/>
        <w:left w:val="none" w:sz="0" w:space="0" w:color="auto"/>
        <w:bottom w:val="none" w:sz="0" w:space="0" w:color="auto"/>
        <w:right w:val="none" w:sz="0" w:space="0" w:color="auto"/>
      </w:divBdr>
    </w:div>
    <w:div w:id="1442649787">
      <w:bodyDiv w:val="1"/>
      <w:marLeft w:val="0"/>
      <w:marRight w:val="0"/>
      <w:marTop w:val="0"/>
      <w:marBottom w:val="0"/>
      <w:divBdr>
        <w:top w:val="none" w:sz="0" w:space="0" w:color="auto"/>
        <w:left w:val="none" w:sz="0" w:space="0" w:color="auto"/>
        <w:bottom w:val="none" w:sz="0" w:space="0" w:color="auto"/>
        <w:right w:val="none" w:sz="0" w:space="0" w:color="auto"/>
      </w:divBdr>
    </w:div>
    <w:div w:id="1453748162">
      <w:bodyDiv w:val="1"/>
      <w:marLeft w:val="0"/>
      <w:marRight w:val="0"/>
      <w:marTop w:val="0"/>
      <w:marBottom w:val="0"/>
      <w:divBdr>
        <w:top w:val="none" w:sz="0" w:space="0" w:color="auto"/>
        <w:left w:val="none" w:sz="0" w:space="0" w:color="auto"/>
        <w:bottom w:val="none" w:sz="0" w:space="0" w:color="auto"/>
        <w:right w:val="none" w:sz="0" w:space="0" w:color="auto"/>
      </w:divBdr>
    </w:div>
    <w:div w:id="1454982097">
      <w:bodyDiv w:val="1"/>
      <w:marLeft w:val="0"/>
      <w:marRight w:val="0"/>
      <w:marTop w:val="0"/>
      <w:marBottom w:val="0"/>
      <w:divBdr>
        <w:top w:val="none" w:sz="0" w:space="0" w:color="auto"/>
        <w:left w:val="none" w:sz="0" w:space="0" w:color="auto"/>
        <w:bottom w:val="none" w:sz="0" w:space="0" w:color="auto"/>
        <w:right w:val="none" w:sz="0" w:space="0" w:color="auto"/>
      </w:divBdr>
    </w:div>
    <w:div w:id="1459371568">
      <w:bodyDiv w:val="1"/>
      <w:marLeft w:val="0"/>
      <w:marRight w:val="0"/>
      <w:marTop w:val="0"/>
      <w:marBottom w:val="0"/>
      <w:divBdr>
        <w:top w:val="none" w:sz="0" w:space="0" w:color="auto"/>
        <w:left w:val="none" w:sz="0" w:space="0" w:color="auto"/>
        <w:bottom w:val="none" w:sz="0" w:space="0" w:color="auto"/>
        <w:right w:val="none" w:sz="0" w:space="0" w:color="auto"/>
      </w:divBdr>
    </w:div>
    <w:div w:id="1461265798">
      <w:bodyDiv w:val="1"/>
      <w:marLeft w:val="0"/>
      <w:marRight w:val="0"/>
      <w:marTop w:val="0"/>
      <w:marBottom w:val="0"/>
      <w:divBdr>
        <w:top w:val="none" w:sz="0" w:space="0" w:color="auto"/>
        <w:left w:val="none" w:sz="0" w:space="0" w:color="auto"/>
        <w:bottom w:val="none" w:sz="0" w:space="0" w:color="auto"/>
        <w:right w:val="none" w:sz="0" w:space="0" w:color="auto"/>
      </w:divBdr>
    </w:div>
    <w:div w:id="1463813696">
      <w:bodyDiv w:val="1"/>
      <w:marLeft w:val="0"/>
      <w:marRight w:val="0"/>
      <w:marTop w:val="0"/>
      <w:marBottom w:val="0"/>
      <w:divBdr>
        <w:top w:val="none" w:sz="0" w:space="0" w:color="auto"/>
        <w:left w:val="none" w:sz="0" w:space="0" w:color="auto"/>
        <w:bottom w:val="none" w:sz="0" w:space="0" w:color="auto"/>
        <w:right w:val="none" w:sz="0" w:space="0" w:color="auto"/>
      </w:divBdr>
    </w:div>
    <w:div w:id="1471552629">
      <w:bodyDiv w:val="1"/>
      <w:marLeft w:val="0"/>
      <w:marRight w:val="0"/>
      <w:marTop w:val="0"/>
      <w:marBottom w:val="0"/>
      <w:divBdr>
        <w:top w:val="none" w:sz="0" w:space="0" w:color="auto"/>
        <w:left w:val="none" w:sz="0" w:space="0" w:color="auto"/>
        <w:bottom w:val="none" w:sz="0" w:space="0" w:color="auto"/>
        <w:right w:val="none" w:sz="0" w:space="0" w:color="auto"/>
      </w:divBdr>
    </w:div>
    <w:div w:id="1480880774">
      <w:bodyDiv w:val="1"/>
      <w:marLeft w:val="0"/>
      <w:marRight w:val="0"/>
      <w:marTop w:val="0"/>
      <w:marBottom w:val="0"/>
      <w:divBdr>
        <w:top w:val="none" w:sz="0" w:space="0" w:color="auto"/>
        <w:left w:val="none" w:sz="0" w:space="0" w:color="auto"/>
        <w:bottom w:val="none" w:sz="0" w:space="0" w:color="auto"/>
        <w:right w:val="none" w:sz="0" w:space="0" w:color="auto"/>
      </w:divBdr>
    </w:div>
    <w:div w:id="1482429766">
      <w:bodyDiv w:val="1"/>
      <w:marLeft w:val="0"/>
      <w:marRight w:val="0"/>
      <w:marTop w:val="0"/>
      <w:marBottom w:val="0"/>
      <w:divBdr>
        <w:top w:val="none" w:sz="0" w:space="0" w:color="auto"/>
        <w:left w:val="none" w:sz="0" w:space="0" w:color="auto"/>
        <w:bottom w:val="none" w:sz="0" w:space="0" w:color="auto"/>
        <w:right w:val="none" w:sz="0" w:space="0" w:color="auto"/>
      </w:divBdr>
    </w:div>
    <w:div w:id="1485389354">
      <w:bodyDiv w:val="1"/>
      <w:marLeft w:val="0"/>
      <w:marRight w:val="0"/>
      <w:marTop w:val="0"/>
      <w:marBottom w:val="0"/>
      <w:divBdr>
        <w:top w:val="none" w:sz="0" w:space="0" w:color="auto"/>
        <w:left w:val="none" w:sz="0" w:space="0" w:color="auto"/>
        <w:bottom w:val="none" w:sz="0" w:space="0" w:color="auto"/>
        <w:right w:val="none" w:sz="0" w:space="0" w:color="auto"/>
      </w:divBdr>
    </w:div>
    <w:div w:id="1486162490">
      <w:bodyDiv w:val="1"/>
      <w:marLeft w:val="0"/>
      <w:marRight w:val="0"/>
      <w:marTop w:val="0"/>
      <w:marBottom w:val="0"/>
      <w:divBdr>
        <w:top w:val="none" w:sz="0" w:space="0" w:color="auto"/>
        <w:left w:val="none" w:sz="0" w:space="0" w:color="auto"/>
        <w:bottom w:val="none" w:sz="0" w:space="0" w:color="auto"/>
        <w:right w:val="none" w:sz="0" w:space="0" w:color="auto"/>
      </w:divBdr>
    </w:div>
    <w:div w:id="1486778428">
      <w:bodyDiv w:val="1"/>
      <w:marLeft w:val="0"/>
      <w:marRight w:val="0"/>
      <w:marTop w:val="0"/>
      <w:marBottom w:val="0"/>
      <w:divBdr>
        <w:top w:val="none" w:sz="0" w:space="0" w:color="auto"/>
        <w:left w:val="none" w:sz="0" w:space="0" w:color="auto"/>
        <w:bottom w:val="none" w:sz="0" w:space="0" w:color="auto"/>
        <w:right w:val="none" w:sz="0" w:space="0" w:color="auto"/>
      </w:divBdr>
    </w:div>
    <w:div w:id="1496795878">
      <w:bodyDiv w:val="1"/>
      <w:marLeft w:val="0"/>
      <w:marRight w:val="0"/>
      <w:marTop w:val="0"/>
      <w:marBottom w:val="0"/>
      <w:divBdr>
        <w:top w:val="none" w:sz="0" w:space="0" w:color="auto"/>
        <w:left w:val="none" w:sz="0" w:space="0" w:color="auto"/>
        <w:bottom w:val="none" w:sz="0" w:space="0" w:color="auto"/>
        <w:right w:val="none" w:sz="0" w:space="0" w:color="auto"/>
      </w:divBdr>
    </w:div>
    <w:div w:id="1497841868">
      <w:bodyDiv w:val="1"/>
      <w:marLeft w:val="0"/>
      <w:marRight w:val="0"/>
      <w:marTop w:val="0"/>
      <w:marBottom w:val="0"/>
      <w:divBdr>
        <w:top w:val="none" w:sz="0" w:space="0" w:color="auto"/>
        <w:left w:val="none" w:sz="0" w:space="0" w:color="auto"/>
        <w:bottom w:val="none" w:sz="0" w:space="0" w:color="auto"/>
        <w:right w:val="none" w:sz="0" w:space="0" w:color="auto"/>
      </w:divBdr>
    </w:div>
    <w:div w:id="1505323100">
      <w:bodyDiv w:val="1"/>
      <w:marLeft w:val="0"/>
      <w:marRight w:val="0"/>
      <w:marTop w:val="0"/>
      <w:marBottom w:val="0"/>
      <w:divBdr>
        <w:top w:val="none" w:sz="0" w:space="0" w:color="auto"/>
        <w:left w:val="none" w:sz="0" w:space="0" w:color="auto"/>
        <w:bottom w:val="none" w:sz="0" w:space="0" w:color="auto"/>
        <w:right w:val="none" w:sz="0" w:space="0" w:color="auto"/>
      </w:divBdr>
    </w:div>
    <w:div w:id="1508518043">
      <w:bodyDiv w:val="1"/>
      <w:marLeft w:val="0"/>
      <w:marRight w:val="0"/>
      <w:marTop w:val="0"/>
      <w:marBottom w:val="0"/>
      <w:divBdr>
        <w:top w:val="none" w:sz="0" w:space="0" w:color="auto"/>
        <w:left w:val="none" w:sz="0" w:space="0" w:color="auto"/>
        <w:bottom w:val="none" w:sz="0" w:space="0" w:color="auto"/>
        <w:right w:val="none" w:sz="0" w:space="0" w:color="auto"/>
      </w:divBdr>
    </w:div>
    <w:div w:id="1510944619">
      <w:bodyDiv w:val="1"/>
      <w:marLeft w:val="0"/>
      <w:marRight w:val="0"/>
      <w:marTop w:val="0"/>
      <w:marBottom w:val="0"/>
      <w:divBdr>
        <w:top w:val="none" w:sz="0" w:space="0" w:color="auto"/>
        <w:left w:val="none" w:sz="0" w:space="0" w:color="auto"/>
        <w:bottom w:val="none" w:sz="0" w:space="0" w:color="auto"/>
        <w:right w:val="none" w:sz="0" w:space="0" w:color="auto"/>
      </w:divBdr>
    </w:div>
    <w:div w:id="1511141713">
      <w:bodyDiv w:val="1"/>
      <w:marLeft w:val="0"/>
      <w:marRight w:val="0"/>
      <w:marTop w:val="0"/>
      <w:marBottom w:val="0"/>
      <w:divBdr>
        <w:top w:val="none" w:sz="0" w:space="0" w:color="auto"/>
        <w:left w:val="none" w:sz="0" w:space="0" w:color="auto"/>
        <w:bottom w:val="none" w:sz="0" w:space="0" w:color="auto"/>
        <w:right w:val="none" w:sz="0" w:space="0" w:color="auto"/>
      </w:divBdr>
    </w:div>
    <w:div w:id="1511984625">
      <w:bodyDiv w:val="1"/>
      <w:marLeft w:val="0"/>
      <w:marRight w:val="0"/>
      <w:marTop w:val="0"/>
      <w:marBottom w:val="0"/>
      <w:divBdr>
        <w:top w:val="none" w:sz="0" w:space="0" w:color="auto"/>
        <w:left w:val="none" w:sz="0" w:space="0" w:color="auto"/>
        <w:bottom w:val="none" w:sz="0" w:space="0" w:color="auto"/>
        <w:right w:val="none" w:sz="0" w:space="0" w:color="auto"/>
      </w:divBdr>
    </w:div>
    <w:div w:id="1513183936">
      <w:bodyDiv w:val="1"/>
      <w:marLeft w:val="0"/>
      <w:marRight w:val="0"/>
      <w:marTop w:val="0"/>
      <w:marBottom w:val="0"/>
      <w:divBdr>
        <w:top w:val="none" w:sz="0" w:space="0" w:color="auto"/>
        <w:left w:val="none" w:sz="0" w:space="0" w:color="auto"/>
        <w:bottom w:val="none" w:sz="0" w:space="0" w:color="auto"/>
        <w:right w:val="none" w:sz="0" w:space="0" w:color="auto"/>
      </w:divBdr>
    </w:div>
    <w:div w:id="1515413553">
      <w:bodyDiv w:val="1"/>
      <w:marLeft w:val="0"/>
      <w:marRight w:val="0"/>
      <w:marTop w:val="0"/>
      <w:marBottom w:val="0"/>
      <w:divBdr>
        <w:top w:val="none" w:sz="0" w:space="0" w:color="auto"/>
        <w:left w:val="none" w:sz="0" w:space="0" w:color="auto"/>
        <w:bottom w:val="none" w:sz="0" w:space="0" w:color="auto"/>
        <w:right w:val="none" w:sz="0" w:space="0" w:color="auto"/>
      </w:divBdr>
    </w:div>
    <w:div w:id="1522163933">
      <w:bodyDiv w:val="1"/>
      <w:marLeft w:val="0"/>
      <w:marRight w:val="0"/>
      <w:marTop w:val="0"/>
      <w:marBottom w:val="0"/>
      <w:divBdr>
        <w:top w:val="none" w:sz="0" w:space="0" w:color="auto"/>
        <w:left w:val="none" w:sz="0" w:space="0" w:color="auto"/>
        <w:bottom w:val="none" w:sz="0" w:space="0" w:color="auto"/>
        <w:right w:val="none" w:sz="0" w:space="0" w:color="auto"/>
      </w:divBdr>
    </w:div>
    <w:div w:id="1523859191">
      <w:bodyDiv w:val="1"/>
      <w:marLeft w:val="0"/>
      <w:marRight w:val="0"/>
      <w:marTop w:val="0"/>
      <w:marBottom w:val="0"/>
      <w:divBdr>
        <w:top w:val="none" w:sz="0" w:space="0" w:color="auto"/>
        <w:left w:val="none" w:sz="0" w:space="0" w:color="auto"/>
        <w:bottom w:val="none" w:sz="0" w:space="0" w:color="auto"/>
        <w:right w:val="none" w:sz="0" w:space="0" w:color="auto"/>
      </w:divBdr>
    </w:div>
    <w:div w:id="1524636592">
      <w:bodyDiv w:val="1"/>
      <w:marLeft w:val="0"/>
      <w:marRight w:val="0"/>
      <w:marTop w:val="0"/>
      <w:marBottom w:val="0"/>
      <w:divBdr>
        <w:top w:val="none" w:sz="0" w:space="0" w:color="auto"/>
        <w:left w:val="none" w:sz="0" w:space="0" w:color="auto"/>
        <w:bottom w:val="none" w:sz="0" w:space="0" w:color="auto"/>
        <w:right w:val="none" w:sz="0" w:space="0" w:color="auto"/>
      </w:divBdr>
    </w:div>
    <w:div w:id="1528565429">
      <w:bodyDiv w:val="1"/>
      <w:marLeft w:val="0"/>
      <w:marRight w:val="0"/>
      <w:marTop w:val="0"/>
      <w:marBottom w:val="0"/>
      <w:divBdr>
        <w:top w:val="none" w:sz="0" w:space="0" w:color="auto"/>
        <w:left w:val="none" w:sz="0" w:space="0" w:color="auto"/>
        <w:bottom w:val="none" w:sz="0" w:space="0" w:color="auto"/>
        <w:right w:val="none" w:sz="0" w:space="0" w:color="auto"/>
      </w:divBdr>
    </w:div>
    <w:div w:id="1529179108">
      <w:bodyDiv w:val="1"/>
      <w:marLeft w:val="0"/>
      <w:marRight w:val="0"/>
      <w:marTop w:val="0"/>
      <w:marBottom w:val="0"/>
      <w:divBdr>
        <w:top w:val="none" w:sz="0" w:space="0" w:color="auto"/>
        <w:left w:val="none" w:sz="0" w:space="0" w:color="auto"/>
        <w:bottom w:val="none" w:sz="0" w:space="0" w:color="auto"/>
        <w:right w:val="none" w:sz="0" w:space="0" w:color="auto"/>
      </w:divBdr>
    </w:div>
    <w:div w:id="1529220267">
      <w:bodyDiv w:val="1"/>
      <w:marLeft w:val="0"/>
      <w:marRight w:val="0"/>
      <w:marTop w:val="0"/>
      <w:marBottom w:val="0"/>
      <w:divBdr>
        <w:top w:val="none" w:sz="0" w:space="0" w:color="auto"/>
        <w:left w:val="none" w:sz="0" w:space="0" w:color="auto"/>
        <w:bottom w:val="none" w:sz="0" w:space="0" w:color="auto"/>
        <w:right w:val="none" w:sz="0" w:space="0" w:color="auto"/>
      </w:divBdr>
    </w:div>
    <w:div w:id="1531140486">
      <w:bodyDiv w:val="1"/>
      <w:marLeft w:val="0"/>
      <w:marRight w:val="0"/>
      <w:marTop w:val="0"/>
      <w:marBottom w:val="0"/>
      <w:divBdr>
        <w:top w:val="none" w:sz="0" w:space="0" w:color="auto"/>
        <w:left w:val="none" w:sz="0" w:space="0" w:color="auto"/>
        <w:bottom w:val="none" w:sz="0" w:space="0" w:color="auto"/>
        <w:right w:val="none" w:sz="0" w:space="0" w:color="auto"/>
      </w:divBdr>
    </w:div>
    <w:div w:id="1532114264">
      <w:bodyDiv w:val="1"/>
      <w:marLeft w:val="0"/>
      <w:marRight w:val="0"/>
      <w:marTop w:val="0"/>
      <w:marBottom w:val="0"/>
      <w:divBdr>
        <w:top w:val="none" w:sz="0" w:space="0" w:color="auto"/>
        <w:left w:val="none" w:sz="0" w:space="0" w:color="auto"/>
        <w:bottom w:val="none" w:sz="0" w:space="0" w:color="auto"/>
        <w:right w:val="none" w:sz="0" w:space="0" w:color="auto"/>
      </w:divBdr>
    </w:div>
    <w:div w:id="1533572405">
      <w:bodyDiv w:val="1"/>
      <w:marLeft w:val="0"/>
      <w:marRight w:val="0"/>
      <w:marTop w:val="0"/>
      <w:marBottom w:val="0"/>
      <w:divBdr>
        <w:top w:val="none" w:sz="0" w:space="0" w:color="auto"/>
        <w:left w:val="none" w:sz="0" w:space="0" w:color="auto"/>
        <w:bottom w:val="none" w:sz="0" w:space="0" w:color="auto"/>
        <w:right w:val="none" w:sz="0" w:space="0" w:color="auto"/>
      </w:divBdr>
    </w:div>
    <w:div w:id="1539783166">
      <w:bodyDiv w:val="1"/>
      <w:marLeft w:val="0"/>
      <w:marRight w:val="0"/>
      <w:marTop w:val="0"/>
      <w:marBottom w:val="0"/>
      <w:divBdr>
        <w:top w:val="none" w:sz="0" w:space="0" w:color="auto"/>
        <w:left w:val="none" w:sz="0" w:space="0" w:color="auto"/>
        <w:bottom w:val="none" w:sz="0" w:space="0" w:color="auto"/>
        <w:right w:val="none" w:sz="0" w:space="0" w:color="auto"/>
      </w:divBdr>
    </w:div>
    <w:div w:id="1544056974">
      <w:bodyDiv w:val="1"/>
      <w:marLeft w:val="0"/>
      <w:marRight w:val="0"/>
      <w:marTop w:val="0"/>
      <w:marBottom w:val="0"/>
      <w:divBdr>
        <w:top w:val="none" w:sz="0" w:space="0" w:color="auto"/>
        <w:left w:val="none" w:sz="0" w:space="0" w:color="auto"/>
        <w:bottom w:val="none" w:sz="0" w:space="0" w:color="auto"/>
        <w:right w:val="none" w:sz="0" w:space="0" w:color="auto"/>
      </w:divBdr>
    </w:div>
    <w:div w:id="1544516758">
      <w:bodyDiv w:val="1"/>
      <w:marLeft w:val="0"/>
      <w:marRight w:val="0"/>
      <w:marTop w:val="0"/>
      <w:marBottom w:val="0"/>
      <w:divBdr>
        <w:top w:val="none" w:sz="0" w:space="0" w:color="auto"/>
        <w:left w:val="none" w:sz="0" w:space="0" w:color="auto"/>
        <w:bottom w:val="none" w:sz="0" w:space="0" w:color="auto"/>
        <w:right w:val="none" w:sz="0" w:space="0" w:color="auto"/>
      </w:divBdr>
    </w:div>
    <w:div w:id="1547524513">
      <w:bodyDiv w:val="1"/>
      <w:marLeft w:val="0"/>
      <w:marRight w:val="0"/>
      <w:marTop w:val="0"/>
      <w:marBottom w:val="0"/>
      <w:divBdr>
        <w:top w:val="none" w:sz="0" w:space="0" w:color="auto"/>
        <w:left w:val="none" w:sz="0" w:space="0" w:color="auto"/>
        <w:bottom w:val="none" w:sz="0" w:space="0" w:color="auto"/>
        <w:right w:val="none" w:sz="0" w:space="0" w:color="auto"/>
      </w:divBdr>
    </w:div>
    <w:div w:id="1548880595">
      <w:bodyDiv w:val="1"/>
      <w:marLeft w:val="0"/>
      <w:marRight w:val="0"/>
      <w:marTop w:val="0"/>
      <w:marBottom w:val="0"/>
      <w:divBdr>
        <w:top w:val="none" w:sz="0" w:space="0" w:color="auto"/>
        <w:left w:val="none" w:sz="0" w:space="0" w:color="auto"/>
        <w:bottom w:val="none" w:sz="0" w:space="0" w:color="auto"/>
        <w:right w:val="none" w:sz="0" w:space="0" w:color="auto"/>
      </w:divBdr>
    </w:div>
    <w:div w:id="1569801957">
      <w:bodyDiv w:val="1"/>
      <w:marLeft w:val="0"/>
      <w:marRight w:val="0"/>
      <w:marTop w:val="0"/>
      <w:marBottom w:val="0"/>
      <w:divBdr>
        <w:top w:val="none" w:sz="0" w:space="0" w:color="auto"/>
        <w:left w:val="none" w:sz="0" w:space="0" w:color="auto"/>
        <w:bottom w:val="none" w:sz="0" w:space="0" w:color="auto"/>
        <w:right w:val="none" w:sz="0" w:space="0" w:color="auto"/>
      </w:divBdr>
    </w:div>
    <w:div w:id="1575891731">
      <w:bodyDiv w:val="1"/>
      <w:marLeft w:val="0"/>
      <w:marRight w:val="0"/>
      <w:marTop w:val="0"/>
      <w:marBottom w:val="0"/>
      <w:divBdr>
        <w:top w:val="none" w:sz="0" w:space="0" w:color="auto"/>
        <w:left w:val="none" w:sz="0" w:space="0" w:color="auto"/>
        <w:bottom w:val="none" w:sz="0" w:space="0" w:color="auto"/>
        <w:right w:val="none" w:sz="0" w:space="0" w:color="auto"/>
      </w:divBdr>
    </w:div>
    <w:div w:id="1584415590">
      <w:bodyDiv w:val="1"/>
      <w:marLeft w:val="0"/>
      <w:marRight w:val="0"/>
      <w:marTop w:val="0"/>
      <w:marBottom w:val="0"/>
      <w:divBdr>
        <w:top w:val="none" w:sz="0" w:space="0" w:color="auto"/>
        <w:left w:val="none" w:sz="0" w:space="0" w:color="auto"/>
        <w:bottom w:val="none" w:sz="0" w:space="0" w:color="auto"/>
        <w:right w:val="none" w:sz="0" w:space="0" w:color="auto"/>
      </w:divBdr>
    </w:div>
    <w:div w:id="1591766837">
      <w:bodyDiv w:val="1"/>
      <w:marLeft w:val="0"/>
      <w:marRight w:val="0"/>
      <w:marTop w:val="0"/>
      <w:marBottom w:val="0"/>
      <w:divBdr>
        <w:top w:val="none" w:sz="0" w:space="0" w:color="auto"/>
        <w:left w:val="none" w:sz="0" w:space="0" w:color="auto"/>
        <w:bottom w:val="none" w:sz="0" w:space="0" w:color="auto"/>
        <w:right w:val="none" w:sz="0" w:space="0" w:color="auto"/>
      </w:divBdr>
    </w:div>
    <w:div w:id="1595894246">
      <w:bodyDiv w:val="1"/>
      <w:marLeft w:val="0"/>
      <w:marRight w:val="0"/>
      <w:marTop w:val="0"/>
      <w:marBottom w:val="0"/>
      <w:divBdr>
        <w:top w:val="none" w:sz="0" w:space="0" w:color="auto"/>
        <w:left w:val="none" w:sz="0" w:space="0" w:color="auto"/>
        <w:bottom w:val="none" w:sz="0" w:space="0" w:color="auto"/>
        <w:right w:val="none" w:sz="0" w:space="0" w:color="auto"/>
      </w:divBdr>
    </w:div>
    <w:div w:id="1604148780">
      <w:bodyDiv w:val="1"/>
      <w:marLeft w:val="0"/>
      <w:marRight w:val="0"/>
      <w:marTop w:val="0"/>
      <w:marBottom w:val="0"/>
      <w:divBdr>
        <w:top w:val="none" w:sz="0" w:space="0" w:color="auto"/>
        <w:left w:val="none" w:sz="0" w:space="0" w:color="auto"/>
        <w:bottom w:val="none" w:sz="0" w:space="0" w:color="auto"/>
        <w:right w:val="none" w:sz="0" w:space="0" w:color="auto"/>
      </w:divBdr>
    </w:div>
    <w:div w:id="1612010633">
      <w:bodyDiv w:val="1"/>
      <w:marLeft w:val="0"/>
      <w:marRight w:val="0"/>
      <w:marTop w:val="0"/>
      <w:marBottom w:val="0"/>
      <w:divBdr>
        <w:top w:val="none" w:sz="0" w:space="0" w:color="auto"/>
        <w:left w:val="none" w:sz="0" w:space="0" w:color="auto"/>
        <w:bottom w:val="none" w:sz="0" w:space="0" w:color="auto"/>
        <w:right w:val="none" w:sz="0" w:space="0" w:color="auto"/>
      </w:divBdr>
    </w:div>
    <w:div w:id="1614509476">
      <w:bodyDiv w:val="1"/>
      <w:marLeft w:val="0"/>
      <w:marRight w:val="0"/>
      <w:marTop w:val="0"/>
      <w:marBottom w:val="0"/>
      <w:divBdr>
        <w:top w:val="none" w:sz="0" w:space="0" w:color="auto"/>
        <w:left w:val="none" w:sz="0" w:space="0" w:color="auto"/>
        <w:bottom w:val="none" w:sz="0" w:space="0" w:color="auto"/>
        <w:right w:val="none" w:sz="0" w:space="0" w:color="auto"/>
      </w:divBdr>
    </w:div>
    <w:div w:id="1626545335">
      <w:bodyDiv w:val="1"/>
      <w:marLeft w:val="0"/>
      <w:marRight w:val="0"/>
      <w:marTop w:val="0"/>
      <w:marBottom w:val="0"/>
      <w:divBdr>
        <w:top w:val="none" w:sz="0" w:space="0" w:color="auto"/>
        <w:left w:val="none" w:sz="0" w:space="0" w:color="auto"/>
        <w:bottom w:val="none" w:sz="0" w:space="0" w:color="auto"/>
        <w:right w:val="none" w:sz="0" w:space="0" w:color="auto"/>
      </w:divBdr>
    </w:div>
    <w:div w:id="1628589109">
      <w:bodyDiv w:val="1"/>
      <w:marLeft w:val="0"/>
      <w:marRight w:val="0"/>
      <w:marTop w:val="0"/>
      <w:marBottom w:val="0"/>
      <w:divBdr>
        <w:top w:val="none" w:sz="0" w:space="0" w:color="auto"/>
        <w:left w:val="none" w:sz="0" w:space="0" w:color="auto"/>
        <w:bottom w:val="none" w:sz="0" w:space="0" w:color="auto"/>
        <w:right w:val="none" w:sz="0" w:space="0" w:color="auto"/>
      </w:divBdr>
    </w:div>
    <w:div w:id="1633441494">
      <w:bodyDiv w:val="1"/>
      <w:marLeft w:val="0"/>
      <w:marRight w:val="0"/>
      <w:marTop w:val="0"/>
      <w:marBottom w:val="0"/>
      <w:divBdr>
        <w:top w:val="none" w:sz="0" w:space="0" w:color="auto"/>
        <w:left w:val="none" w:sz="0" w:space="0" w:color="auto"/>
        <w:bottom w:val="none" w:sz="0" w:space="0" w:color="auto"/>
        <w:right w:val="none" w:sz="0" w:space="0" w:color="auto"/>
      </w:divBdr>
    </w:div>
    <w:div w:id="1633629621">
      <w:bodyDiv w:val="1"/>
      <w:marLeft w:val="0"/>
      <w:marRight w:val="0"/>
      <w:marTop w:val="0"/>
      <w:marBottom w:val="0"/>
      <w:divBdr>
        <w:top w:val="none" w:sz="0" w:space="0" w:color="auto"/>
        <w:left w:val="none" w:sz="0" w:space="0" w:color="auto"/>
        <w:bottom w:val="none" w:sz="0" w:space="0" w:color="auto"/>
        <w:right w:val="none" w:sz="0" w:space="0" w:color="auto"/>
      </w:divBdr>
    </w:div>
    <w:div w:id="1637368508">
      <w:bodyDiv w:val="1"/>
      <w:marLeft w:val="0"/>
      <w:marRight w:val="0"/>
      <w:marTop w:val="0"/>
      <w:marBottom w:val="0"/>
      <w:divBdr>
        <w:top w:val="none" w:sz="0" w:space="0" w:color="auto"/>
        <w:left w:val="none" w:sz="0" w:space="0" w:color="auto"/>
        <w:bottom w:val="none" w:sz="0" w:space="0" w:color="auto"/>
        <w:right w:val="none" w:sz="0" w:space="0" w:color="auto"/>
      </w:divBdr>
    </w:div>
    <w:div w:id="1640694140">
      <w:bodyDiv w:val="1"/>
      <w:marLeft w:val="0"/>
      <w:marRight w:val="0"/>
      <w:marTop w:val="0"/>
      <w:marBottom w:val="0"/>
      <w:divBdr>
        <w:top w:val="none" w:sz="0" w:space="0" w:color="auto"/>
        <w:left w:val="none" w:sz="0" w:space="0" w:color="auto"/>
        <w:bottom w:val="none" w:sz="0" w:space="0" w:color="auto"/>
        <w:right w:val="none" w:sz="0" w:space="0" w:color="auto"/>
      </w:divBdr>
    </w:div>
    <w:div w:id="1646812272">
      <w:bodyDiv w:val="1"/>
      <w:marLeft w:val="0"/>
      <w:marRight w:val="0"/>
      <w:marTop w:val="0"/>
      <w:marBottom w:val="0"/>
      <w:divBdr>
        <w:top w:val="none" w:sz="0" w:space="0" w:color="auto"/>
        <w:left w:val="none" w:sz="0" w:space="0" w:color="auto"/>
        <w:bottom w:val="none" w:sz="0" w:space="0" w:color="auto"/>
        <w:right w:val="none" w:sz="0" w:space="0" w:color="auto"/>
      </w:divBdr>
    </w:div>
    <w:div w:id="1648516241">
      <w:bodyDiv w:val="1"/>
      <w:marLeft w:val="0"/>
      <w:marRight w:val="0"/>
      <w:marTop w:val="0"/>
      <w:marBottom w:val="0"/>
      <w:divBdr>
        <w:top w:val="none" w:sz="0" w:space="0" w:color="auto"/>
        <w:left w:val="none" w:sz="0" w:space="0" w:color="auto"/>
        <w:bottom w:val="none" w:sz="0" w:space="0" w:color="auto"/>
        <w:right w:val="none" w:sz="0" w:space="0" w:color="auto"/>
      </w:divBdr>
    </w:div>
    <w:div w:id="1678265683">
      <w:bodyDiv w:val="1"/>
      <w:marLeft w:val="0"/>
      <w:marRight w:val="0"/>
      <w:marTop w:val="0"/>
      <w:marBottom w:val="0"/>
      <w:divBdr>
        <w:top w:val="none" w:sz="0" w:space="0" w:color="auto"/>
        <w:left w:val="none" w:sz="0" w:space="0" w:color="auto"/>
        <w:bottom w:val="none" w:sz="0" w:space="0" w:color="auto"/>
        <w:right w:val="none" w:sz="0" w:space="0" w:color="auto"/>
      </w:divBdr>
    </w:div>
    <w:div w:id="1692026305">
      <w:bodyDiv w:val="1"/>
      <w:marLeft w:val="0"/>
      <w:marRight w:val="0"/>
      <w:marTop w:val="0"/>
      <w:marBottom w:val="0"/>
      <w:divBdr>
        <w:top w:val="none" w:sz="0" w:space="0" w:color="auto"/>
        <w:left w:val="none" w:sz="0" w:space="0" w:color="auto"/>
        <w:bottom w:val="none" w:sz="0" w:space="0" w:color="auto"/>
        <w:right w:val="none" w:sz="0" w:space="0" w:color="auto"/>
      </w:divBdr>
    </w:div>
    <w:div w:id="1693070969">
      <w:bodyDiv w:val="1"/>
      <w:marLeft w:val="0"/>
      <w:marRight w:val="0"/>
      <w:marTop w:val="0"/>
      <w:marBottom w:val="0"/>
      <w:divBdr>
        <w:top w:val="none" w:sz="0" w:space="0" w:color="auto"/>
        <w:left w:val="none" w:sz="0" w:space="0" w:color="auto"/>
        <w:bottom w:val="none" w:sz="0" w:space="0" w:color="auto"/>
        <w:right w:val="none" w:sz="0" w:space="0" w:color="auto"/>
      </w:divBdr>
    </w:div>
    <w:div w:id="1697001784">
      <w:bodyDiv w:val="1"/>
      <w:marLeft w:val="0"/>
      <w:marRight w:val="0"/>
      <w:marTop w:val="0"/>
      <w:marBottom w:val="0"/>
      <w:divBdr>
        <w:top w:val="none" w:sz="0" w:space="0" w:color="auto"/>
        <w:left w:val="none" w:sz="0" w:space="0" w:color="auto"/>
        <w:bottom w:val="none" w:sz="0" w:space="0" w:color="auto"/>
        <w:right w:val="none" w:sz="0" w:space="0" w:color="auto"/>
      </w:divBdr>
    </w:div>
    <w:div w:id="1718972467">
      <w:bodyDiv w:val="1"/>
      <w:marLeft w:val="0"/>
      <w:marRight w:val="0"/>
      <w:marTop w:val="0"/>
      <w:marBottom w:val="0"/>
      <w:divBdr>
        <w:top w:val="none" w:sz="0" w:space="0" w:color="auto"/>
        <w:left w:val="none" w:sz="0" w:space="0" w:color="auto"/>
        <w:bottom w:val="none" w:sz="0" w:space="0" w:color="auto"/>
        <w:right w:val="none" w:sz="0" w:space="0" w:color="auto"/>
      </w:divBdr>
    </w:div>
    <w:div w:id="1719083490">
      <w:bodyDiv w:val="1"/>
      <w:marLeft w:val="0"/>
      <w:marRight w:val="0"/>
      <w:marTop w:val="0"/>
      <w:marBottom w:val="0"/>
      <w:divBdr>
        <w:top w:val="none" w:sz="0" w:space="0" w:color="auto"/>
        <w:left w:val="none" w:sz="0" w:space="0" w:color="auto"/>
        <w:bottom w:val="none" w:sz="0" w:space="0" w:color="auto"/>
        <w:right w:val="none" w:sz="0" w:space="0" w:color="auto"/>
      </w:divBdr>
    </w:div>
    <w:div w:id="1724794570">
      <w:bodyDiv w:val="1"/>
      <w:marLeft w:val="0"/>
      <w:marRight w:val="0"/>
      <w:marTop w:val="0"/>
      <w:marBottom w:val="0"/>
      <w:divBdr>
        <w:top w:val="none" w:sz="0" w:space="0" w:color="auto"/>
        <w:left w:val="none" w:sz="0" w:space="0" w:color="auto"/>
        <w:bottom w:val="none" w:sz="0" w:space="0" w:color="auto"/>
        <w:right w:val="none" w:sz="0" w:space="0" w:color="auto"/>
      </w:divBdr>
    </w:div>
    <w:div w:id="1726564635">
      <w:bodyDiv w:val="1"/>
      <w:marLeft w:val="0"/>
      <w:marRight w:val="0"/>
      <w:marTop w:val="0"/>
      <w:marBottom w:val="0"/>
      <w:divBdr>
        <w:top w:val="none" w:sz="0" w:space="0" w:color="auto"/>
        <w:left w:val="none" w:sz="0" w:space="0" w:color="auto"/>
        <w:bottom w:val="none" w:sz="0" w:space="0" w:color="auto"/>
        <w:right w:val="none" w:sz="0" w:space="0" w:color="auto"/>
      </w:divBdr>
    </w:div>
    <w:div w:id="1727412748">
      <w:bodyDiv w:val="1"/>
      <w:marLeft w:val="0"/>
      <w:marRight w:val="0"/>
      <w:marTop w:val="0"/>
      <w:marBottom w:val="0"/>
      <w:divBdr>
        <w:top w:val="none" w:sz="0" w:space="0" w:color="auto"/>
        <w:left w:val="none" w:sz="0" w:space="0" w:color="auto"/>
        <w:bottom w:val="none" w:sz="0" w:space="0" w:color="auto"/>
        <w:right w:val="none" w:sz="0" w:space="0" w:color="auto"/>
      </w:divBdr>
    </w:div>
    <w:div w:id="1728064475">
      <w:bodyDiv w:val="1"/>
      <w:marLeft w:val="0"/>
      <w:marRight w:val="0"/>
      <w:marTop w:val="0"/>
      <w:marBottom w:val="0"/>
      <w:divBdr>
        <w:top w:val="none" w:sz="0" w:space="0" w:color="auto"/>
        <w:left w:val="none" w:sz="0" w:space="0" w:color="auto"/>
        <w:bottom w:val="none" w:sz="0" w:space="0" w:color="auto"/>
        <w:right w:val="none" w:sz="0" w:space="0" w:color="auto"/>
      </w:divBdr>
    </w:div>
    <w:div w:id="1731348437">
      <w:bodyDiv w:val="1"/>
      <w:marLeft w:val="0"/>
      <w:marRight w:val="0"/>
      <w:marTop w:val="0"/>
      <w:marBottom w:val="0"/>
      <w:divBdr>
        <w:top w:val="none" w:sz="0" w:space="0" w:color="auto"/>
        <w:left w:val="none" w:sz="0" w:space="0" w:color="auto"/>
        <w:bottom w:val="none" w:sz="0" w:space="0" w:color="auto"/>
        <w:right w:val="none" w:sz="0" w:space="0" w:color="auto"/>
      </w:divBdr>
    </w:div>
    <w:div w:id="1731607972">
      <w:bodyDiv w:val="1"/>
      <w:marLeft w:val="0"/>
      <w:marRight w:val="0"/>
      <w:marTop w:val="0"/>
      <w:marBottom w:val="0"/>
      <w:divBdr>
        <w:top w:val="none" w:sz="0" w:space="0" w:color="auto"/>
        <w:left w:val="none" w:sz="0" w:space="0" w:color="auto"/>
        <w:bottom w:val="none" w:sz="0" w:space="0" w:color="auto"/>
        <w:right w:val="none" w:sz="0" w:space="0" w:color="auto"/>
      </w:divBdr>
    </w:div>
    <w:div w:id="1736008150">
      <w:bodyDiv w:val="1"/>
      <w:marLeft w:val="0"/>
      <w:marRight w:val="0"/>
      <w:marTop w:val="0"/>
      <w:marBottom w:val="0"/>
      <w:divBdr>
        <w:top w:val="none" w:sz="0" w:space="0" w:color="auto"/>
        <w:left w:val="none" w:sz="0" w:space="0" w:color="auto"/>
        <w:bottom w:val="none" w:sz="0" w:space="0" w:color="auto"/>
        <w:right w:val="none" w:sz="0" w:space="0" w:color="auto"/>
      </w:divBdr>
    </w:div>
    <w:div w:id="1736733536">
      <w:bodyDiv w:val="1"/>
      <w:marLeft w:val="0"/>
      <w:marRight w:val="0"/>
      <w:marTop w:val="0"/>
      <w:marBottom w:val="0"/>
      <w:divBdr>
        <w:top w:val="none" w:sz="0" w:space="0" w:color="auto"/>
        <w:left w:val="none" w:sz="0" w:space="0" w:color="auto"/>
        <w:bottom w:val="none" w:sz="0" w:space="0" w:color="auto"/>
        <w:right w:val="none" w:sz="0" w:space="0" w:color="auto"/>
      </w:divBdr>
    </w:div>
    <w:div w:id="1743486759">
      <w:bodyDiv w:val="1"/>
      <w:marLeft w:val="0"/>
      <w:marRight w:val="0"/>
      <w:marTop w:val="0"/>
      <w:marBottom w:val="0"/>
      <w:divBdr>
        <w:top w:val="none" w:sz="0" w:space="0" w:color="auto"/>
        <w:left w:val="none" w:sz="0" w:space="0" w:color="auto"/>
        <w:bottom w:val="none" w:sz="0" w:space="0" w:color="auto"/>
        <w:right w:val="none" w:sz="0" w:space="0" w:color="auto"/>
      </w:divBdr>
    </w:div>
    <w:div w:id="1750734238">
      <w:bodyDiv w:val="1"/>
      <w:marLeft w:val="0"/>
      <w:marRight w:val="0"/>
      <w:marTop w:val="0"/>
      <w:marBottom w:val="0"/>
      <w:divBdr>
        <w:top w:val="none" w:sz="0" w:space="0" w:color="auto"/>
        <w:left w:val="none" w:sz="0" w:space="0" w:color="auto"/>
        <w:bottom w:val="none" w:sz="0" w:space="0" w:color="auto"/>
        <w:right w:val="none" w:sz="0" w:space="0" w:color="auto"/>
      </w:divBdr>
    </w:div>
    <w:div w:id="1752236446">
      <w:bodyDiv w:val="1"/>
      <w:marLeft w:val="0"/>
      <w:marRight w:val="0"/>
      <w:marTop w:val="0"/>
      <w:marBottom w:val="0"/>
      <w:divBdr>
        <w:top w:val="none" w:sz="0" w:space="0" w:color="auto"/>
        <w:left w:val="none" w:sz="0" w:space="0" w:color="auto"/>
        <w:bottom w:val="none" w:sz="0" w:space="0" w:color="auto"/>
        <w:right w:val="none" w:sz="0" w:space="0" w:color="auto"/>
      </w:divBdr>
    </w:div>
    <w:div w:id="1753088295">
      <w:bodyDiv w:val="1"/>
      <w:marLeft w:val="0"/>
      <w:marRight w:val="0"/>
      <w:marTop w:val="0"/>
      <w:marBottom w:val="0"/>
      <w:divBdr>
        <w:top w:val="none" w:sz="0" w:space="0" w:color="auto"/>
        <w:left w:val="none" w:sz="0" w:space="0" w:color="auto"/>
        <w:bottom w:val="none" w:sz="0" w:space="0" w:color="auto"/>
        <w:right w:val="none" w:sz="0" w:space="0" w:color="auto"/>
      </w:divBdr>
    </w:div>
    <w:div w:id="1754352890">
      <w:bodyDiv w:val="1"/>
      <w:marLeft w:val="0"/>
      <w:marRight w:val="0"/>
      <w:marTop w:val="0"/>
      <w:marBottom w:val="0"/>
      <w:divBdr>
        <w:top w:val="none" w:sz="0" w:space="0" w:color="auto"/>
        <w:left w:val="none" w:sz="0" w:space="0" w:color="auto"/>
        <w:bottom w:val="none" w:sz="0" w:space="0" w:color="auto"/>
        <w:right w:val="none" w:sz="0" w:space="0" w:color="auto"/>
      </w:divBdr>
    </w:div>
    <w:div w:id="1754888905">
      <w:bodyDiv w:val="1"/>
      <w:marLeft w:val="0"/>
      <w:marRight w:val="0"/>
      <w:marTop w:val="0"/>
      <w:marBottom w:val="0"/>
      <w:divBdr>
        <w:top w:val="none" w:sz="0" w:space="0" w:color="auto"/>
        <w:left w:val="none" w:sz="0" w:space="0" w:color="auto"/>
        <w:bottom w:val="none" w:sz="0" w:space="0" w:color="auto"/>
        <w:right w:val="none" w:sz="0" w:space="0" w:color="auto"/>
      </w:divBdr>
    </w:div>
    <w:div w:id="1761488774">
      <w:bodyDiv w:val="1"/>
      <w:marLeft w:val="0"/>
      <w:marRight w:val="0"/>
      <w:marTop w:val="0"/>
      <w:marBottom w:val="0"/>
      <w:divBdr>
        <w:top w:val="none" w:sz="0" w:space="0" w:color="auto"/>
        <w:left w:val="none" w:sz="0" w:space="0" w:color="auto"/>
        <w:bottom w:val="none" w:sz="0" w:space="0" w:color="auto"/>
        <w:right w:val="none" w:sz="0" w:space="0" w:color="auto"/>
      </w:divBdr>
    </w:div>
    <w:div w:id="1761948696">
      <w:bodyDiv w:val="1"/>
      <w:marLeft w:val="0"/>
      <w:marRight w:val="0"/>
      <w:marTop w:val="0"/>
      <w:marBottom w:val="0"/>
      <w:divBdr>
        <w:top w:val="none" w:sz="0" w:space="0" w:color="auto"/>
        <w:left w:val="none" w:sz="0" w:space="0" w:color="auto"/>
        <w:bottom w:val="none" w:sz="0" w:space="0" w:color="auto"/>
        <w:right w:val="none" w:sz="0" w:space="0" w:color="auto"/>
      </w:divBdr>
    </w:div>
    <w:div w:id="1762408080">
      <w:bodyDiv w:val="1"/>
      <w:marLeft w:val="0"/>
      <w:marRight w:val="0"/>
      <w:marTop w:val="0"/>
      <w:marBottom w:val="0"/>
      <w:divBdr>
        <w:top w:val="none" w:sz="0" w:space="0" w:color="auto"/>
        <w:left w:val="none" w:sz="0" w:space="0" w:color="auto"/>
        <w:bottom w:val="none" w:sz="0" w:space="0" w:color="auto"/>
        <w:right w:val="none" w:sz="0" w:space="0" w:color="auto"/>
      </w:divBdr>
    </w:div>
    <w:div w:id="1774130236">
      <w:bodyDiv w:val="1"/>
      <w:marLeft w:val="0"/>
      <w:marRight w:val="0"/>
      <w:marTop w:val="0"/>
      <w:marBottom w:val="0"/>
      <w:divBdr>
        <w:top w:val="none" w:sz="0" w:space="0" w:color="auto"/>
        <w:left w:val="none" w:sz="0" w:space="0" w:color="auto"/>
        <w:bottom w:val="none" w:sz="0" w:space="0" w:color="auto"/>
        <w:right w:val="none" w:sz="0" w:space="0" w:color="auto"/>
      </w:divBdr>
    </w:div>
    <w:div w:id="1778597263">
      <w:bodyDiv w:val="1"/>
      <w:marLeft w:val="0"/>
      <w:marRight w:val="0"/>
      <w:marTop w:val="0"/>
      <w:marBottom w:val="0"/>
      <w:divBdr>
        <w:top w:val="none" w:sz="0" w:space="0" w:color="auto"/>
        <w:left w:val="none" w:sz="0" w:space="0" w:color="auto"/>
        <w:bottom w:val="none" w:sz="0" w:space="0" w:color="auto"/>
        <w:right w:val="none" w:sz="0" w:space="0" w:color="auto"/>
      </w:divBdr>
    </w:div>
    <w:div w:id="1778982154">
      <w:bodyDiv w:val="1"/>
      <w:marLeft w:val="0"/>
      <w:marRight w:val="0"/>
      <w:marTop w:val="0"/>
      <w:marBottom w:val="0"/>
      <w:divBdr>
        <w:top w:val="none" w:sz="0" w:space="0" w:color="auto"/>
        <w:left w:val="none" w:sz="0" w:space="0" w:color="auto"/>
        <w:bottom w:val="none" w:sz="0" w:space="0" w:color="auto"/>
        <w:right w:val="none" w:sz="0" w:space="0" w:color="auto"/>
      </w:divBdr>
    </w:div>
    <w:div w:id="1779525812">
      <w:bodyDiv w:val="1"/>
      <w:marLeft w:val="0"/>
      <w:marRight w:val="0"/>
      <w:marTop w:val="0"/>
      <w:marBottom w:val="0"/>
      <w:divBdr>
        <w:top w:val="none" w:sz="0" w:space="0" w:color="auto"/>
        <w:left w:val="none" w:sz="0" w:space="0" w:color="auto"/>
        <w:bottom w:val="none" w:sz="0" w:space="0" w:color="auto"/>
        <w:right w:val="none" w:sz="0" w:space="0" w:color="auto"/>
      </w:divBdr>
    </w:div>
    <w:div w:id="1781757326">
      <w:bodyDiv w:val="1"/>
      <w:marLeft w:val="0"/>
      <w:marRight w:val="0"/>
      <w:marTop w:val="0"/>
      <w:marBottom w:val="0"/>
      <w:divBdr>
        <w:top w:val="none" w:sz="0" w:space="0" w:color="auto"/>
        <w:left w:val="none" w:sz="0" w:space="0" w:color="auto"/>
        <w:bottom w:val="none" w:sz="0" w:space="0" w:color="auto"/>
        <w:right w:val="none" w:sz="0" w:space="0" w:color="auto"/>
      </w:divBdr>
    </w:div>
    <w:div w:id="1782725893">
      <w:bodyDiv w:val="1"/>
      <w:marLeft w:val="0"/>
      <w:marRight w:val="0"/>
      <w:marTop w:val="0"/>
      <w:marBottom w:val="0"/>
      <w:divBdr>
        <w:top w:val="none" w:sz="0" w:space="0" w:color="auto"/>
        <w:left w:val="none" w:sz="0" w:space="0" w:color="auto"/>
        <w:bottom w:val="none" w:sz="0" w:space="0" w:color="auto"/>
        <w:right w:val="none" w:sz="0" w:space="0" w:color="auto"/>
      </w:divBdr>
    </w:div>
    <w:div w:id="1784032192">
      <w:bodyDiv w:val="1"/>
      <w:marLeft w:val="0"/>
      <w:marRight w:val="0"/>
      <w:marTop w:val="0"/>
      <w:marBottom w:val="0"/>
      <w:divBdr>
        <w:top w:val="none" w:sz="0" w:space="0" w:color="auto"/>
        <w:left w:val="none" w:sz="0" w:space="0" w:color="auto"/>
        <w:bottom w:val="none" w:sz="0" w:space="0" w:color="auto"/>
        <w:right w:val="none" w:sz="0" w:space="0" w:color="auto"/>
      </w:divBdr>
    </w:div>
    <w:div w:id="1788354549">
      <w:bodyDiv w:val="1"/>
      <w:marLeft w:val="0"/>
      <w:marRight w:val="0"/>
      <w:marTop w:val="0"/>
      <w:marBottom w:val="0"/>
      <w:divBdr>
        <w:top w:val="none" w:sz="0" w:space="0" w:color="auto"/>
        <w:left w:val="none" w:sz="0" w:space="0" w:color="auto"/>
        <w:bottom w:val="none" w:sz="0" w:space="0" w:color="auto"/>
        <w:right w:val="none" w:sz="0" w:space="0" w:color="auto"/>
      </w:divBdr>
    </w:div>
    <w:div w:id="1790203308">
      <w:bodyDiv w:val="1"/>
      <w:marLeft w:val="0"/>
      <w:marRight w:val="0"/>
      <w:marTop w:val="0"/>
      <w:marBottom w:val="0"/>
      <w:divBdr>
        <w:top w:val="none" w:sz="0" w:space="0" w:color="auto"/>
        <w:left w:val="none" w:sz="0" w:space="0" w:color="auto"/>
        <w:bottom w:val="none" w:sz="0" w:space="0" w:color="auto"/>
        <w:right w:val="none" w:sz="0" w:space="0" w:color="auto"/>
      </w:divBdr>
    </w:div>
    <w:div w:id="1793405066">
      <w:bodyDiv w:val="1"/>
      <w:marLeft w:val="0"/>
      <w:marRight w:val="0"/>
      <w:marTop w:val="0"/>
      <w:marBottom w:val="0"/>
      <w:divBdr>
        <w:top w:val="none" w:sz="0" w:space="0" w:color="auto"/>
        <w:left w:val="none" w:sz="0" w:space="0" w:color="auto"/>
        <w:bottom w:val="none" w:sz="0" w:space="0" w:color="auto"/>
        <w:right w:val="none" w:sz="0" w:space="0" w:color="auto"/>
      </w:divBdr>
    </w:div>
    <w:div w:id="1799956421">
      <w:bodyDiv w:val="1"/>
      <w:marLeft w:val="0"/>
      <w:marRight w:val="0"/>
      <w:marTop w:val="0"/>
      <w:marBottom w:val="0"/>
      <w:divBdr>
        <w:top w:val="none" w:sz="0" w:space="0" w:color="auto"/>
        <w:left w:val="none" w:sz="0" w:space="0" w:color="auto"/>
        <w:bottom w:val="none" w:sz="0" w:space="0" w:color="auto"/>
        <w:right w:val="none" w:sz="0" w:space="0" w:color="auto"/>
      </w:divBdr>
    </w:div>
    <w:div w:id="1805191820">
      <w:bodyDiv w:val="1"/>
      <w:marLeft w:val="0"/>
      <w:marRight w:val="0"/>
      <w:marTop w:val="0"/>
      <w:marBottom w:val="0"/>
      <w:divBdr>
        <w:top w:val="none" w:sz="0" w:space="0" w:color="auto"/>
        <w:left w:val="none" w:sz="0" w:space="0" w:color="auto"/>
        <w:bottom w:val="none" w:sz="0" w:space="0" w:color="auto"/>
        <w:right w:val="none" w:sz="0" w:space="0" w:color="auto"/>
      </w:divBdr>
    </w:div>
    <w:div w:id="1813987717">
      <w:bodyDiv w:val="1"/>
      <w:marLeft w:val="0"/>
      <w:marRight w:val="0"/>
      <w:marTop w:val="0"/>
      <w:marBottom w:val="0"/>
      <w:divBdr>
        <w:top w:val="none" w:sz="0" w:space="0" w:color="auto"/>
        <w:left w:val="none" w:sz="0" w:space="0" w:color="auto"/>
        <w:bottom w:val="none" w:sz="0" w:space="0" w:color="auto"/>
        <w:right w:val="none" w:sz="0" w:space="0" w:color="auto"/>
      </w:divBdr>
    </w:div>
    <w:div w:id="1819296654">
      <w:bodyDiv w:val="1"/>
      <w:marLeft w:val="0"/>
      <w:marRight w:val="0"/>
      <w:marTop w:val="0"/>
      <w:marBottom w:val="0"/>
      <w:divBdr>
        <w:top w:val="none" w:sz="0" w:space="0" w:color="auto"/>
        <w:left w:val="none" w:sz="0" w:space="0" w:color="auto"/>
        <w:bottom w:val="none" w:sz="0" w:space="0" w:color="auto"/>
        <w:right w:val="none" w:sz="0" w:space="0" w:color="auto"/>
      </w:divBdr>
    </w:div>
    <w:div w:id="1819877955">
      <w:bodyDiv w:val="1"/>
      <w:marLeft w:val="0"/>
      <w:marRight w:val="0"/>
      <w:marTop w:val="0"/>
      <w:marBottom w:val="0"/>
      <w:divBdr>
        <w:top w:val="none" w:sz="0" w:space="0" w:color="auto"/>
        <w:left w:val="none" w:sz="0" w:space="0" w:color="auto"/>
        <w:bottom w:val="none" w:sz="0" w:space="0" w:color="auto"/>
        <w:right w:val="none" w:sz="0" w:space="0" w:color="auto"/>
      </w:divBdr>
    </w:div>
    <w:div w:id="1824348492">
      <w:bodyDiv w:val="1"/>
      <w:marLeft w:val="0"/>
      <w:marRight w:val="0"/>
      <w:marTop w:val="0"/>
      <w:marBottom w:val="0"/>
      <w:divBdr>
        <w:top w:val="none" w:sz="0" w:space="0" w:color="auto"/>
        <w:left w:val="none" w:sz="0" w:space="0" w:color="auto"/>
        <w:bottom w:val="none" w:sz="0" w:space="0" w:color="auto"/>
        <w:right w:val="none" w:sz="0" w:space="0" w:color="auto"/>
      </w:divBdr>
    </w:div>
    <w:div w:id="1825851978">
      <w:bodyDiv w:val="1"/>
      <w:marLeft w:val="0"/>
      <w:marRight w:val="0"/>
      <w:marTop w:val="0"/>
      <w:marBottom w:val="0"/>
      <w:divBdr>
        <w:top w:val="none" w:sz="0" w:space="0" w:color="auto"/>
        <w:left w:val="none" w:sz="0" w:space="0" w:color="auto"/>
        <w:bottom w:val="none" w:sz="0" w:space="0" w:color="auto"/>
        <w:right w:val="none" w:sz="0" w:space="0" w:color="auto"/>
      </w:divBdr>
    </w:div>
    <w:div w:id="1825969046">
      <w:bodyDiv w:val="1"/>
      <w:marLeft w:val="0"/>
      <w:marRight w:val="0"/>
      <w:marTop w:val="0"/>
      <w:marBottom w:val="0"/>
      <w:divBdr>
        <w:top w:val="none" w:sz="0" w:space="0" w:color="auto"/>
        <w:left w:val="none" w:sz="0" w:space="0" w:color="auto"/>
        <w:bottom w:val="none" w:sz="0" w:space="0" w:color="auto"/>
        <w:right w:val="none" w:sz="0" w:space="0" w:color="auto"/>
      </w:divBdr>
    </w:div>
    <w:div w:id="1827016372">
      <w:bodyDiv w:val="1"/>
      <w:marLeft w:val="0"/>
      <w:marRight w:val="0"/>
      <w:marTop w:val="0"/>
      <w:marBottom w:val="0"/>
      <w:divBdr>
        <w:top w:val="none" w:sz="0" w:space="0" w:color="auto"/>
        <w:left w:val="none" w:sz="0" w:space="0" w:color="auto"/>
        <w:bottom w:val="none" w:sz="0" w:space="0" w:color="auto"/>
        <w:right w:val="none" w:sz="0" w:space="0" w:color="auto"/>
      </w:divBdr>
    </w:div>
    <w:div w:id="1838691538">
      <w:bodyDiv w:val="1"/>
      <w:marLeft w:val="0"/>
      <w:marRight w:val="0"/>
      <w:marTop w:val="0"/>
      <w:marBottom w:val="0"/>
      <w:divBdr>
        <w:top w:val="none" w:sz="0" w:space="0" w:color="auto"/>
        <w:left w:val="none" w:sz="0" w:space="0" w:color="auto"/>
        <w:bottom w:val="none" w:sz="0" w:space="0" w:color="auto"/>
        <w:right w:val="none" w:sz="0" w:space="0" w:color="auto"/>
      </w:divBdr>
    </w:div>
    <w:div w:id="1846358841">
      <w:bodyDiv w:val="1"/>
      <w:marLeft w:val="0"/>
      <w:marRight w:val="0"/>
      <w:marTop w:val="0"/>
      <w:marBottom w:val="0"/>
      <w:divBdr>
        <w:top w:val="none" w:sz="0" w:space="0" w:color="auto"/>
        <w:left w:val="none" w:sz="0" w:space="0" w:color="auto"/>
        <w:bottom w:val="none" w:sz="0" w:space="0" w:color="auto"/>
        <w:right w:val="none" w:sz="0" w:space="0" w:color="auto"/>
      </w:divBdr>
    </w:div>
    <w:div w:id="1848397619">
      <w:bodyDiv w:val="1"/>
      <w:marLeft w:val="0"/>
      <w:marRight w:val="0"/>
      <w:marTop w:val="0"/>
      <w:marBottom w:val="0"/>
      <w:divBdr>
        <w:top w:val="none" w:sz="0" w:space="0" w:color="auto"/>
        <w:left w:val="none" w:sz="0" w:space="0" w:color="auto"/>
        <w:bottom w:val="none" w:sz="0" w:space="0" w:color="auto"/>
        <w:right w:val="none" w:sz="0" w:space="0" w:color="auto"/>
      </w:divBdr>
    </w:div>
    <w:div w:id="1858615625">
      <w:bodyDiv w:val="1"/>
      <w:marLeft w:val="0"/>
      <w:marRight w:val="0"/>
      <w:marTop w:val="0"/>
      <w:marBottom w:val="0"/>
      <w:divBdr>
        <w:top w:val="none" w:sz="0" w:space="0" w:color="auto"/>
        <w:left w:val="none" w:sz="0" w:space="0" w:color="auto"/>
        <w:bottom w:val="none" w:sz="0" w:space="0" w:color="auto"/>
        <w:right w:val="none" w:sz="0" w:space="0" w:color="auto"/>
      </w:divBdr>
    </w:div>
    <w:div w:id="1860965494">
      <w:bodyDiv w:val="1"/>
      <w:marLeft w:val="0"/>
      <w:marRight w:val="0"/>
      <w:marTop w:val="0"/>
      <w:marBottom w:val="0"/>
      <w:divBdr>
        <w:top w:val="none" w:sz="0" w:space="0" w:color="auto"/>
        <w:left w:val="none" w:sz="0" w:space="0" w:color="auto"/>
        <w:bottom w:val="none" w:sz="0" w:space="0" w:color="auto"/>
        <w:right w:val="none" w:sz="0" w:space="0" w:color="auto"/>
      </w:divBdr>
    </w:div>
    <w:div w:id="1861354761">
      <w:bodyDiv w:val="1"/>
      <w:marLeft w:val="0"/>
      <w:marRight w:val="0"/>
      <w:marTop w:val="0"/>
      <w:marBottom w:val="0"/>
      <w:divBdr>
        <w:top w:val="none" w:sz="0" w:space="0" w:color="auto"/>
        <w:left w:val="none" w:sz="0" w:space="0" w:color="auto"/>
        <w:bottom w:val="none" w:sz="0" w:space="0" w:color="auto"/>
        <w:right w:val="none" w:sz="0" w:space="0" w:color="auto"/>
      </w:divBdr>
    </w:div>
    <w:div w:id="1867600814">
      <w:bodyDiv w:val="1"/>
      <w:marLeft w:val="0"/>
      <w:marRight w:val="0"/>
      <w:marTop w:val="0"/>
      <w:marBottom w:val="0"/>
      <w:divBdr>
        <w:top w:val="none" w:sz="0" w:space="0" w:color="auto"/>
        <w:left w:val="none" w:sz="0" w:space="0" w:color="auto"/>
        <w:bottom w:val="none" w:sz="0" w:space="0" w:color="auto"/>
        <w:right w:val="none" w:sz="0" w:space="0" w:color="auto"/>
      </w:divBdr>
    </w:div>
    <w:div w:id="1869757978">
      <w:bodyDiv w:val="1"/>
      <w:marLeft w:val="0"/>
      <w:marRight w:val="0"/>
      <w:marTop w:val="0"/>
      <w:marBottom w:val="0"/>
      <w:divBdr>
        <w:top w:val="none" w:sz="0" w:space="0" w:color="auto"/>
        <w:left w:val="none" w:sz="0" w:space="0" w:color="auto"/>
        <w:bottom w:val="none" w:sz="0" w:space="0" w:color="auto"/>
        <w:right w:val="none" w:sz="0" w:space="0" w:color="auto"/>
      </w:divBdr>
    </w:div>
    <w:div w:id="1871450063">
      <w:bodyDiv w:val="1"/>
      <w:marLeft w:val="0"/>
      <w:marRight w:val="0"/>
      <w:marTop w:val="0"/>
      <w:marBottom w:val="0"/>
      <w:divBdr>
        <w:top w:val="none" w:sz="0" w:space="0" w:color="auto"/>
        <w:left w:val="none" w:sz="0" w:space="0" w:color="auto"/>
        <w:bottom w:val="none" w:sz="0" w:space="0" w:color="auto"/>
        <w:right w:val="none" w:sz="0" w:space="0" w:color="auto"/>
      </w:divBdr>
    </w:div>
    <w:div w:id="1876965150">
      <w:bodyDiv w:val="1"/>
      <w:marLeft w:val="0"/>
      <w:marRight w:val="0"/>
      <w:marTop w:val="0"/>
      <w:marBottom w:val="0"/>
      <w:divBdr>
        <w:top w:val="none" w:sz="0" w:space="0" w:color="auto"/>
        <w:left w:val="none" w:sz="0" w:space="0" w:color="auto"/>
        <w:bottom w:val="none" w:sz="0" w:space="0" w:color="auto"/>
        <w:right w:val="none" w:sz="0" w:space="0" w:color="auto"/>
      </w:divBdr>
    </w:div>
    <w:div w:id="1882665560">
      <w:bodyDiv w:val="1"/>
      <w:marLeft w:val="0"/>
      <w:marRight w:val="0"/>
      <w:marTop w:val="0"/>
      <w:marBottom w:val="0"/>
      <w:divBdr>
        <w:top w:val="none" w:sz="0" w:space="0" w:color="auto"/>
        <w:left w:val="none" w:sz="0" w:space="0" w:color="auto"/>
        <w:bottom w:val="none" w:sz="0" w:space="0" w:color="auto"/>
        <w:right w:val="none" w:sz="0" w:space="0" w:color="auto"/>
      </w:divBdr>
    </w:div>
    <w:div w:id="1884049807">
      <w:bodyDiv w:val="1"/>
      <w:marLeft w:val="0"/>
      <w:marRight w:val="0"/>
      <w:marTop w:val="0"/>
      <w:marBottom w:val="0"/>
      <w:divBdr>
        <w:top w:val="none" w:sz="0" w:space="0" w:color="auto"/>
        <w:left w:val="none" w:sz="0" w:space="0" w:color="auto"/>
        <w:bottom w:val="none" w:sz="0" w:space="0" w:color="auto"/>
        <w:right w:val="none" w:sz="0" w:space="0" w:color="auto"/>
      </w:divBdr>
    </w:div>
    <w:div w:id="1888755727">
      <w:bodyDiv w:val="1"/>
      <w:marLeft w:val="0"/>
      <w:marRight w:val="0"/>
      <w:marTop w:val="0"/>
      <w:marBottom w:val="0"/>
      <w:divBdr>
        <w:top w:val="none" w:sz="0" w:space="0" w:color="auto"/>
        <w:left w:val="none" w:sz="0" w:space="0" w:color="auto"/>
        <w:bottom w:val="none" w:sz="0" w:space="0" w:color="auto"/>
        <w:right w:val="none" w:sz="0" w:space="0" w:color="auto"/>
      </w:divBdr>
    </w:div>
    <w:div w:id="1894929203">
      <w:bodyDiv w:val="1"/>
      <w:marLeft w:val="0"/>
      <w:marRight w:val="0"/>
      <w:marTop w:val="0"/>
      <w:marBottom w:val="0"/>
      <w:divBdr>
        <w:top w:val="none" w:sz="0" w:space="0" w:color="auto"/>
        <w:left w:val="none" w:sz="0" w:space="0" w:color="auto"/>
        <w:bottom w:val="none" w:sz="0" w:space="0" w:color="auto"/>
        <w:right w:val="none" w:sz="0" w:space="0" w:color="auto"/>
      </w:divBdr>
    </w:div>
    <w:div w:id="1898512473">
      <w:bodyDiv w:val="1"/>
      <w:marLeft w:val="0"/>
      <w:marRight w:val="0"/>
      <w:marTop w:val="0"/>
      <w:marBottom w:val="0"/>
      <w:divBdr>
        <w:top w:val="none" w:sz="0" w:space="0" w:color="auto"/>
        <w:left w:val="none" w:sz="0" w:space="0" w:color="auto"/>
        <w:bottom w:val="none" w:sz="0" w:space="0" w:color="auto"/>
        <w:right w:val="none" w:sz="0" w:space="0" w:color="auto"/>
      </w:divBdr>
    </w:div>
    <w:div w:id="1900362721">
      <w:bodyDiv w:val="1"/>
      <w:marLeft w:val="0"/>
      <w:marRight w:val="0"/>
      <w:marTop w:val="0"/>
      <w:marBottom w:val="0"/>
      <w:divBdr>
        <w:top w:val="none" w:sz="0" w:space="0" w:color="auto"/>
        <w:left w:val="none" w:sz="0" w:space="0" w:color="auto"/>
        <w:bottom w:val="none" w:sz="0" w:space="0" w:color="auto"/>
        <w:right w:val="none" w:sz="0" w:space="0" w:color="auto"/>
      </w:divBdr>
    </w:div>
    <w:div w:id="1916427721">
      <w:bodyDiv w:val="1"/>
      <w:marLeft w:val="0"/>
      <w:marRight w:val="0"/>
      <w:marTop w:val="0"/>
      <w:marBottom w:val="0"/>
      <w:divBdr>
        <w:top w:val="none" w:sz="0" w:space="0" w:color="auto"/>
        <w:left w:val="none" w:sz="0" w:space="0" w:color="auto"/>
        <w:bottom w:val="none" w:sz="0" w:space="0" w:color="auto"/>
        <w:right w:val="none" w:sz="0" w:space="0" w:color="auto"/>
      </w:divBdr>
    </w:div>
    <w:div w:id="1918398363">
      <w:bodyDiv w:val="1"/>
      <w:marLeft w:val="0"/>
      <w:marRight w:val="0"/>
      <w:marTop w:val="0"/>
      <w:marBottom w:val="0"/>
      <w:divBdr>
        <w:top w:val="none" w:sz="0" w:space="0" w:color="auto"/>
        <w:left w:val="none" w:sz="0" w:space="0" w:color="auto"/>
        <w:bottom w:val="none" w:sz="0" w:space="0" w:color="auto"/>
        <w:right w:val="none" w:sz="0" w:space="0" w:color="auto"/>
      </w:divBdr>
    </w:div>
    <w:div w:id="1929462172">
      <w:bodyDiv w:val="1"/>
      <w:marLeft w:val="0"/>
      <w:marRight w:val="0"/>
      <w:marTop w:val="0"/>
      <w:marBottom w:val="0"/>
      <w:divBdr>
        <w:top w:val="none" w:sz="0" w:space="0" w:color="auto"/>
        <w:left w:val="none" w:sz="0" w:space="0" w:color="auto"/>
        <w:bottom w:val="none" w:sz="0" w:space="0" w:color="auto"/>
        <w:right w:val="none" w:sz="0" w:space="0" w:color="auto"/>
      </w:divBdr>
    </w:div>
    <w:div w:id="1931353400">
      <w:bodyDiv w:val="1"/>
      <w:marLeft w:val="0"/>
      <w:marRight w:val="0"/>
      <w:marTop w:val="0"/>
      <w:marBottom w:val="0"/>
      <w:divBdr>
        <w:top w:val="none" w:sz="0" w:space="0" w:color="auto"/>
        <w:left w:val="none" w:sz="0" w:space="0" w:color="auto"/>
        <w:bottom w:val="none" w:sz="0" w:space="0" w:color="auto"/>
        <w:right w:val="none" w:sz="0" w:space="0" w:color="auto"/>
      </w:divBdr>
    </w:div>
    <w:div w:id="1932010566">
      <w:bodyDiv w:val="1"/>
      <w:marLeft w:val="0"/>
      <w:marRight w:val="0"/>
      <w:marTop w:val="0"/>
      <w:marBottom w:val="0"/>
      <w:divBdr>
        <w:top w:val="none" w:sz="0" w:space="0" w:color="auto"/>
        <w:left w:val="none" w:sz="0" w:space="0" w:color="auto"/>
        <w:bottom w:val="none" w:sz="0" w:space="0" w:color="auto"/>
        <w:right w:val="none" w:sz="0" w:space="0" w:color="auto"/>
      </w:divBdr>
    </w:div>
    <w:div w:id="1936550121">
      <w:bodyDiv w:val="1"/>
      <w:marLeft w:val="0"/>
      <w:marRight w:val="0"/>
      <w:marTop w:val="0"/>
      <w:marBottom w:val="0"/>
      <w:divBdr>
        <w:top w:val="none" w:sz="0" w:space="0" w:color="auto"/>
        <w:left w:val="none" w:sz="0" w:space="0" w:color="auto"/>
        <w:bottom w:val="none" w:sz="0" w:space="0" w:color="auto"/>
        <w:right w:val="none" w:sz="0" w:space="0" w:color="auto"/>
      </w:divBdr>
    </w:div>
    <w:div w:id="1939487649">
      <w:bodyDiv w:val="1"/>
      <w:marLeft w:val="0"/>
      <w:marRight w:val="0"/>
      <w:marTop w:val="0"/>
      <w:marBottom w:val="0"/>
      <w:divBdr>
        <w:top w:val="none" w:sz="0" w:space="0" w:color="auto"/>
        <w:left w:val="none" w:sz="0" w:space="0" w:color="auto"/>
        <w:bottom w:val="none" w:sz="0" w:space="0" w:color="auto"/>
        <w:right w:val="none" w:sz="0" w:space="0" w:color="auto"/>
      </w:divBdr>
    </w:div>
    <w:div w:id="1942492970">
      <w:bodyDiv w:val="1"/>
      <w:marLeft w:val="0"/>
      <w:marRight w:val="0"/>
      <w:marTop w:val="0"/>
      <w:marBottom w:val="0"/>
      <w:divBdr>
        <w:top w:val="none" w:sz="0" w:space="0" w:color="auto"/>
        <w:left w:val="none" w:sz="0" w:space="0" w:color="auto"/>
        <w:bottom w:val="none" w:sz="0" w:space="0" w:color="auto"/>
        <w:right w:val="none" w:sz="0" w:space="0" w:color="auto"/>
      </w:divBdr>
    </w:div>
    <w:div w:id="1946882364">
      <w:bodyDiv w:val="1"/>
      <w:marLeft w:val="0"/>
      <w:marRight w:val="0"/>
      <w:marTop w:val="0"/>
      <w:marBottom w:val="0"/>
      <w:divBdr>
        <w:top w:val="none" w:sz="0" w:space="0" w:color="auto"/>
        <w:left w:val="none" w:sz="0" w:space="0" w:color="auto"/>
        <w:bottom w:val="none" w:sz="0" w:space="0" w:color="auto"/>
        <w:right w:val="none" w:sz="0" w:space="0" w:color="auto"/>
      </w:divBdr>
    </w:div>
    <w:div w:id="1970210750">
      <w:bodyDiv w:val="1"/>
      <w:marLeft w:val="0"/>
      <w:marRight w:val="0"/>
      <w:marTop w:val="0"/>
      <w:marBottom w:val="0"/>
      <w:divBdr>
        <w:top w:val="none" w:sz="0" w:space="0" w:color="auto"/>
        <w:left w:val="none" w:sz="0" w:space="0" w:color="auto"/>
        <w:bottom w:val="none" w:sz="0" w:space="0" w:color="auto"/>
        <w:right w:val="none" w:sz="0" w:space="0" w:color="auto"/>
      </w:divBdr>
    </w:div>
    <w:div w:id="1971787938">
      <w:bodyDiv w:val="1"/>
      <w:marLeft w:val="0"/>
      <w:marRight w:val="0"/>
      <w:marTop w:val="0"/>
      <w:marBottom w:val="0"/>
      <w:divBdr>
        <w:top w:val="none" w:sz="0" w:space="0" w:color="auto"/>
        <w:left w:val="none" w:sz="0" w:space="0" w:color="auto"/>
        <w:bottom w:val="none" w:sz="0" w:space="0" w:color="auto"/>
        <w:right w:val="none" w:sz="0" w:space="0" w:color="auto"/>
      </w:divBdr>
    </w:div>
    <w:div w:id="1977952367">
      <w:bodyDiv w:val="1"/>
      <w:marLeft w:val="0"/>
      <w:marRight w:val="0"/>
      <w:marTop w:val="0"/>
      <w:marBottom w:val="0"/>
      <w:divBdr>
        <w:top w:val="none" w:sz="0" w:space="0" w:color="auto"/>
        <w:left w:val="none" w:sz="0" w:space="0" w:color="auto"/>
        <w:bottom w:val="none" w:sz="0" w:space="0" w:color="auto"/>
        <w:right w:val="none" w:sz="0" w:space="0" w:color="auto"/>
      </w:divBdr>
    </w:div>
    <w:div w:id="1978022986">
      <w:bodyDiv w:val="1"/>
      <w:marLeft w:val="0"/>
      <w:marRight w:val="0"/>
      <w:marTop w:val="0"/>
      <w:marBottom w:val="0"/>
      <w:divBdr>
        <w:top w:val="none" w:sz="0" w:space="0" w:color="auto"/>
        <w:left w:val="none" w:sz="0" w:space="0" w:color="auto"/>
        <w:bottom w:val="none" w:sz="0" w:space="0" w:color="auto"/>
        <w:right w:val="none" w:sz="0" w:space="0" w:color="auto"/>
      </w:divBdr>
    </w:div>
    <w:div w:id="1979258163">
      <w:bodyDiv w:val="1"/>
      <w:marLeft w:val="0"/>
      <w:marRight w:val="0"/>
      <w:marTop w:val="0"/>
      <w:marBottom w:val="0"/>
      <w:divBdr>
        <w:top w:val="none" w:sz="0" w:space="0" w:color="auto"/>
        <w:left w:val="none" w:sz="0" w:space="0" w:color="auto"/>
        <w:bottom w:val="none" w:sz="0" w:space="0" w:color="auto"/>
        <w:right w:val="none" w:sz="0" w:space="0" w:color="auto"/>
      </w:divBdr>
    </w:div>
    <w:div w:id="1985505303">
      <w:bodyDiv w:val="1"/>
      <w:marLeft w:val="0"/>
      <w:marRight w:val="0"/>
      <w:marTop w:val="0"/>
      <w:marBottom w:val="0"/>
      <w:divBdr>
        <w:top w:val="none" w:sz="0" w:space="0" w:color="auto"/>
        <w:left w:val="none" w:sz="0" w:space="0" w:color="auto"/>
        <w:bottom w:val="none" w:sz="0" w:space="0" w:color="auto"/>
        <w:right w:val="none" w:sz="0" w:space="0" w:color="auto"/>
      </w:divBdr>
    </w:div>
    <w:div w:id="1987585100">
      <w:bodyDiv w:val="1"/>
      <w:marLeft w:val="0"/>
      <w:marRight w:val="0"/>
      <w:marTop w:val="0"/>
      <w:marBottom w:val="0"/>
      <w:divBdr>
        <w:top w:val="none" w:sz="0" w:space="0" w:color="auto"/>
        <w:left w:val="none" w:sz="0" w:space="0" w:color="auto"/>
        <w:bottom w:val="none" w:sz="0" w:space="0" w:color="auto"/>
        <w:right w:val="none" w:sz="0" w:space="0" w:color="auto"/>
      </w:divBdr>
    </w:div>
    <w:div w:id="1988582663">
      <w:bodyDiv w:val="1"/>
      <w:marLeft w:val="0"/>
      <w:marRight w:val="0"/>
      <w:marTop w:val="0"/>
      <w:marBottom w:val="0"/>
      <w:divBdr>
        <w:top w:val="none" w:sz="0" w:space="0" w:color="auto"/>
        <w:left w:val="none" w:sz="0" w:space="0" w:color="auto"/>
        <w:bottom w:val="none" w:sz="0" w:space="0" w:color="auto"/>
        <w:right w:val="none" w:sz="0" w:space="0" w:color="auto"/>
      </w:divBdr>
    </w:div>
    <w:div w:id="1991597569">
      <w:bodyDiv w:val="1"/>
      <w:marLeft w:val="0"/>
      <w:marRight w:val="0"/>
      <w:marTop w:val="0"/>
      <w:marBottom w:val="0"/>
      <w:divBdr>
        <w:top w:val="none" w:sz="0" w:space="0" w:color="auto"/>
        <w:left w:val="none" w:sz="0" w:space="0" w:color="auto"/>
        <w:bottom w:val="none" w:sz="0" w:space="0" w:color="auto"/>
        <w:right w:val="none" w:sz="0" w:space="0" w:color="auto"/>
      </w:divBdr>
    </w:div>
    <w:div w:id="1993098455">
      <w:bodyDiv w:val="1"/>
      <w:marLeft w:val="0"/>
      <w:marRight w:val="0"/>
      <w:marTop w:val="0"/>
      <w:marBottom w:val="0"/>
      <w:divBdr>
        <w:top w:val="none" w:sz="0" w:space="0" w:color="auto"/>
        <w:left w:val="none" w:sz="0" w:space="0" w:color="auto"/>
        <w:bottom w:val="none" w:sz="0" w:space="0" w:color="auto"/>
        <w:right w:val="none" w:sz="0" w:space="0" w:color="auto"/>
      </w:divBdr>
    </w:div>
    <w:div w:id="1995332204">
      <w:bodyDiv w:val="1"/>
      <w:marLeft w:val="0"/>
      <w:marRight w:val="0"/>
      <w:marTop w:val="0"/>
      <w:marBottom w:val="0"/>
      <w:divBdr>
        <w:top w:val="none" w:sz="0" w:space="0" w:color="auto"/>
        <w:left w:val="none" w:sz="0" w:space="0" w:color="auto"/>
        <w:bottom w:val="none" w:sz="0" w:space="0" w:color="auto"/>
        <w:right w:val="none" w:sz="0" w:space="0" w:color="auto"/>
      </w:divBdr>
    </w:div>
    <w:div w:id="2008089139">
      <w:bodyDiv w:val="1"/>
      <w:marLeft w:val="0"/>
      <w:marRight w:val="0"/>
      <w:marTop w:val="0"/>
      <w:marBottom w:val="0"/>
      <w:divBdr>
        <w:top w:val="none" w:sz="0" w:space="0" w:color="auto"/>
        <w:left w:val="none" w:sz="0" w:space="0" w:color="auto"/>
        <w:bottom w:val="none" w:sz="0" w:space="0" w:color="auto"/>
        <w:right w:val="none" w:sz="0" w:space="0" w:color="auto"/>
      </w:divBdr>
    </w:div>
    <w:div w:id="2008365628">
      <w:bodyDiv w:val="1"/>
      <w:marLeft w:val="0"/>
      <w:marRight w:val="0"/>
      <w:marTop w:val="0"/>
      <w:marBottom w:val="0"/>
      <w:divBdr>
        <w:top w:val="none" w:sz="0" w:space="0" w:color="auto"/>
        <w:left w:val="none" w:sz="0" w:space="0" w:color="auto"/>
        <w:bottom w:val="none" w:sz="0" w:space="0" w:color="auto"/>
        <w:right w:val="none" w:sz="0" w:space="0" w:color="auto"/>
      </w:divBdr>
    </w:div>
    <w:div w:id="2009864850">
      <w:bodyDiv w:val="1"/>
      <w:marLeft w:val="0"/>
      <w:marRight w:val="0"/>
      <w:marTop w:val="0"/>
      <w:marBottom w:val="0"/>
      <w:divBdr>
        <w:top w:val="none" w:sz="0" w:space="0" w:color="auto"/>
        <w:left w:val="none" w:sz="0" w:space="0" w:color="auto"/>
        <w:bottom w:val="none" w:sz="0" w:space="0" w:color="auto"/>
        <w:right w:val="none" w:sz="0" w:space="0" w:color="auto"/>
      </w:divBdr>
    </w:div>
    <w:div w:id="2010450253">
      <w:bodyDiv w:val="1"/>
      <w:marLeft w:val="0"/>
      <w:marRight w:val="0"/>
      <w:marTop w:val="0"/>
      <w:marBottom w:val="0"/>
      <w:divBdr>
        <w:top w:val="none" w:sz="0" w:space="0" w:color="auto"/>
        <w:left w:val="none" w:sz="0" w:space="0" w:color="auto"/>
        <w:bottom w:val="none" w:sz="0" w:space="0" w:color="auto"/>
        <w:right w:val="none" w:sz="0" w:space="0" w:color="auto"/>
      </w:divBdr>
    </w:div>
    <w:div w:id="2018921821">
      <w:bodyDiv w:val="1"/>
      <w:marLeft w:val="0"/>
      <w:marRight w:val="0"/>
      <w:marTop w:val="0"/>
      <w:marBottom w:val="0"/>
      <w:divBdr>
        <w:top w:val="none" w:sz="0" w:space="0" w:color="auto"/>
        <w:left w:val="none" w:sz="0" w:space="0" w:color="auto"/>
        <w:bottom w:val="none" w:sz="0" w:space="0" w:color="auto"/>
        <w:right w:val="none" w:sz="0" w:space="0" w:color="auto"/>
      </w:divBdr>
    </w:div>
    <w:div w:id="2019767730">
      <w:bodyDiv w:val="1"/>
      <w:marLeft w:val="0"/>
      <w:marRight w:val="0"/>
      <w:marTop w:val="0"/>
      <w:marBottom w:val="0"/>
      <w:divBdr>
        <w:top w:val="none" w:sz="0" w:space="0" w:color="auto"/>
        <w:left w:val="none" w:sz="0" w:space="0" w:color="auto"/>
        <w:bottom w:val="none" w:sz="0" w:space="0" w:color="auto"/>
        <w:right w:val="none" w:sz="0" w:space="0" w:color="auto"/>
      </w:divBdr>
    </w:div>
    <w:div w:id="2023895410">
      <w:bodyDiv w:val="1"/>
      <w:marLeft w:val="0"/>
      <w:marRight w:val="0"/>
      <w:marTop w:val="0"/>
      <w:marBottom w:val="0"/>
      <w:divBdr>
        <w:top w:val="none" w:sz="0" w:space="0" w:color="auto"/>
        <w:left w:val="none" w:sz="0" w:space="0" w:color="auto"/>
        <w:bottom w:val="none" w:sz="0" w:space="0" w:color="auto"/>
        <w:right w:val="none" w:sz="0" w:space="0" w:color="auto"/>
      </w:divBdr>
    </w:div>
    <w:div w:id="2027442779">
      <w:bodyDiv w:val="1"/>
      <w:marLeft w:val="0"/>
      <w:marRight w:val="0"/>
      <w:marTop w:val="0"/>
      <w:marBottom w:val="0"/>
      <w:divBdr>
        <w:top w:val="none" w:sz="0" w:space="0" w:color="auto"/>
        <w:left w:val="none" w:sz="0" w:space="0" w:color="auto"/>
        <w:bottom w:val="none" w:sz="0" w:space="0" w:color="auto"/>
        <w:right w:val="none" w:sz="0" w:space="0" w:color="auto"/>
      </w:divBdr>
    </w:div>
    <w:div w:id="2028602352">
      <w:bodyDiv w:val="1"/>
      <w:marLeft w:val="0"/>
      <w:marRight w:val="0"/>
      <w:marTop w:val="0"/>
      <w:marBottom w:val="0"/>
      <w:divBdr>
        <w:top w:val="none" w:sz="0" w:space="0" w:color="auto"/>
        <w:left w:val="none" w:sz="0" w:space="0" w:color="auto"/>
        <w:bottom w:val="none" w:sz="0" w:space="0" w:color="auto"/>
        <w:right w:val="none" w:sz="0" w:space="0" w:color="auto"/>
      </w:divBdr>
    </w:div>
    <w:div w:id="2030333080">
      <w:bodyDiv w:val="1"/>
      <w:marLeft w:val="0"/>
      <w:marRight w:val="0"/>
      <w:marTop w:val="0"/>
      <w:marBottom w:val="0"/>
      <w:divBdr>
        <w:top w:val="none" w:sz="0" w:space="0" w:color="auto"/>
        <w:left w:val="none" w:sz="0" w:space="0" w:color="auto"/>
        <w:bottom w:val="none" w:sz="0" w:space="0" w:color="auto"/>
        <w:right w:val="none" w:sz="0" w:space="0" w:color="auto"/>
      </w:divBdr>
    </w:div>
    <w:div w:id="2032418552">
      <w:bodyDiv w:val="1"/>
      <w:marLeft w:val="0"/>
      <w:marRight w:val="0"/>
      <w:marTop w:val="0"/>
      <w:marBottom w:val="0"/>
      <w:divBdr>
        <w:top w:val="none" w:sz="0" w:space="0" w:color="auto"/>
        <w:left w:val="none" w:sz="0" w:space="0" w:color="auto"/>
        <w:bottom w:val="none" w:sz="0" w:space="0" w:color="auto"/>
        <w:right w:val="none" w:sz="0" w:space="0" w:color="auto"/>
      </w:divBdr>
    </w:div>
    <w:div w:id="2039547898">
      <w:bodyDiv w:val="1"/>
      <w:marLeft w:val="0"/>
      <w:marRight w:val="0"/>
      <w:marTop w:val="0"/>
      <w:marBottom w:val="0"/>
      <w:divBdr>
        <w:top w:val="none" w:sz="0" w:space="0" w:color="auto"/>
        <w:left w:val="none" w:sz="0" w:space="0" w:color="auto"/>
        <w:bottom w:val="none" w:sz="0" w:space="0" w:color="auto"/>
        <w:right w:val="none" w:sz="0" w:space="0" w:color="auto"/>
      </w:divBdr>
    </w:div>
    <w:div w:id="2041278497">
      <w:bodyDiv w:val="1"/>
      <w:marLeft w:val="0"/>
      <w:marRight w:val="0"/>
      <w:marTop w:val="0"/>
      <w:marBottom w:val="0"/>
      <w:divBdr>
        <w:top w:val="none" w:sz="0" w:space="0" w:color="auto"/>
        <w:left w:val="none" w:sz="0" w:space="0" w:color="auto"/>
        <w:bottom w:val="none" w:sz="0" w:space="0" w:color="auto"/>
        <w:right w:val="none" w:sz="0" w:space="0" w:color="auto"/>
      </w:divBdr>
    </w:div>
    <w:div w:id="2048678921">
      <w:bodyDiv w:val="1"/>
      <w:marLeft w:val="0"/>
      <w:marRight w:val="0"/>
      <w:marTop w:val="0"/>
      <w:marBottom w:val="0"/>
      <w:divBdr>
        <w:top w:val="none" w:sz="0" w:space="0" w:color="auto"/>
        <w:left w:val="none" w:sz="0" w:space="0" w:color="auto"/>
        <w:bottom w:val="none" w:sz="0" w:space="0" w:color="auto"/>
        <w:right w:val="none" w:sz="0" w:space="0" w:color="auto"/>
      </w:divBdr>
    </w:div>
    <w:div w:id="2050107824">
      <w:bodyDiv w:val="1"/>
      <w:marLeft w:val="0"/>
      <w:marRight w:val="0"/>
      <w:marTop w:val="0"/>
      <w:marBottom w:val="0"/>
      <w:divBdr>
        <w:top w:val="none" w:sz="0" w:space="0" w:color="auto"/>
        <w:left w:val="none" w:sz="0" w:space="0" w:color="auto"/>
        <w:bottom w:val="none" w:sz="0" w:space="0" w:color="auto"/>
        <w:right w:val="none" w:sz="0" w:space="0" w:color="auto"/>
      </w:divBdr>
    </w:div>
    <w:div w:id="2053840772">
      <w:bodyDiv w:val="1"/>
      <w:marLeft w:val="0"/>
      <w:marRight w:val="0"/>
      <w:marTop w:val="0"/>
      <w:marBottom w:val="0"/>
      <w:divBdr>
        <w:top w:val="none" w:sz="0" w:space="0" w:color="auto"/>
        <w:left w:val="none" w:sz="0" w:space="0" w:color="auto"/>
        <w:bottom w:val="none" w:sz="0" w:space="0" w:color="auto"/>
        <w:right w:val="none" w:sz="0" w:space="0" w:color="auto"/>
      </w:divBdr>
    </w:div>
    <w:div w:id="2055034527">
      <w:bodyDiv w:val="1"/>
      <w:marLeft w:val="0"/>
      <w:marRight w:val="0"/>
      <w:marTop w:val="0"/>
      <w:marBottom w:val="0"/>
      <w:divBdr>
        <w:top w:val="none" w:sz="0" w:space="0" w:color="auto"/>
        <w:left w:val="none" w:sz="0" w:space="0" w:color="auto"/>
        <w:bottom w:val="none" w:sz="0" w:space="0" w:color="auto"/>
        <w:right w:val="none" w:sz="0" w:space="0" w:color="auto"/>
      </w:divBdr>
    </w:div>
    <w:div w:id="2060083133">
      <w:bodyDiv w:val="1"/>
      <w:marLeft w:val="0"/>
      <w:marRight w:val="0"/>
      <w:marTop w:val="0"/>
      <w:marBottom w:val="0"/>
      <w:divBdr>
        <w:top w:val="none" w:sz="0" w:space="0" w:color="auto"/>
        <w:left w:val="none" w:sz="0" w:space="0" w:color="auto"/>
        <w:bottom w:val="none" w:sz="0" w:space="0" w:color="auto"/>
        <w:right w:val="none" w:sz="0" w:space="0" w:color="auto"/>
      </w:divBdr>
    </w:div>
    <w:div w:id="2062711126">
      <w:bodyDiv w:val="1"/>
      <w:marLeft w:val="0"/>
      <w:marRight w:val="0"/>
      <w:marTop w:val="0"/>
      <w:marBottom w:val="0"/>
      <w:divBdr>
        <w:top w:val="none" w:sz="0" w:space="0" w:color="auto"/>
        <w:left w:val="none" w:sz="0" w:space="0" w:color="auto"/>
        <w:bottom w:val="none" w:sz="0" w:space="0" w:color="auto"/>
        <w:right w:val="none" w:sz="0" w:space="0" w:color="auto"/>
      </w:divBdr>
    </w:div>
    <w:div w:id="2063021434">
      <w:bodyDiv w:val="1"/>
      <w:marLeft w:val="0"/>
      <w:marRight w:val="0"/>
      <w:marTop w:val="0"/>
      <w:marBottom w:val="0"/>
      <w:divBdr>
        <w:top w:val="none" w:sz="0" w:space="0" w:color="auto"/>
        <w:left w:val="none" w:sz="0" w:space="0" w:color="auto"/>
        <w:bottom w:val="none" w:sz="0" w:space="0" w:color="auto"/>
        <w:right w:val="none" w:sz="0" w:space="0" w:color="auto"/>
      </w:divBdr>
    </w:div>
    <w:div w:id="2064402840">
      <w:bodyDiv w:val="1"/>
      <w:marLeft w:val="0"/>
      <w:marRight w:val="0"/>
      <w:marTop w:val="0"/>
      <w:marBottom w:val="0"/>
      <w:divBdr>
        <w:top w:val="none" w:sz="0" w:space="0" w:color="auto"/>
        <w:left w:val="none" w:sz="0" w:space="0" w:color="auto"/>
        <w:bottom w:val="none" w:sz="0" w:space="0" w:color="auto"/>
        <w:right w:val="none" w:sz="0" w:space="0" w:color="auto"/>
      </w:divBdr>
    </w:div>
    <w:div w:id="2069643800">
      <w:bodyDiv w:val="1"/>
      <w:marLeft w:val="0"/>
      <w:marRight w:val="0"/>
      <w:marTop w:val="0"/>
      <w:marBottom w:val="0"/>
      <w:divBdr>
        <w:top w:val="none" w:sz="0" w:space="0" w:color="auto"/>
        <w:left w:val="none" w:sz="0" w:space="0" w:color="auto"/>
        <w:bottom w:val="none" w:sz="0" w:space="0" w:color="auto"/>
        <w:right w:val="none" w:sz="0" w:space="0" w:color="auto"/>
      </w:divBdr>
    </w:div>
    <w:div w:id="2074311308">
      <w:bodyDiv w:val="1"/>
      <w:marLeft w:val="0"/>
      <w:marRight w:val="0"/>
      <w:marTop w:val="0"/>
      <w:marBottom w:val="0"/>
      <w:divBdr>
        <w:top w:val="none" w:sz="0" w:space="0" w:color="auto"/>
        <w:left w:val="none" w:sz="0" w:space="0" w:color="auto"/>
        <w:bottom w:val="none" w:sz="0" w:space="0" w:color="auto"/>
        <w:right w:val="none" w:sz="0" w:space="0" w:color="auto"/>
      </w:divBdr>
    </w:div>
    <w:div w:id="2077698519">
      <w:bodyDiv w:val="1"/>
      <w:marLeft w:val="0"/>
      <w:marRight w:val="0"/>
      <w:marTop w:val="0"/>
      <w:marBottom w:val="0"/>
      <w:divBdr>
        <w:top w:val="none" w:sz="0" w:space="0" w:color="auto"/>
        <w:left w:val="none" w:sz="0" w:space="0" w:color="auto"/>
        <w:bottom w:val="none" w:sz="0" w:space="0" w:color="auto"/>
        <w:right w:val="none" w:sz="0" w:space="0" w:color="auto"/>
      </w:divBdr>
    </w:div>
    <w:div w:id="2078942419">
      <w:bodyDiv w:val="1"/>
      <w:marLeft w:val="0"/>
      <w:marRight w:val="0"/>
      <w:marTop w:val="0"/>
      <w:marBottom w:val="0"/>
      <w:divBdr>
        <w:top w:val="none" w:sz="0" w:space="0" w:color="auto"/>
        <w:left w:val="none" w:sz="0" w:space="0" w:color="auto"/>
        <w:bottom w:val="none" w:sz="0" w:space="0" w:color="auto"/>
        <w:right w:val="none" w:sz="0" w:space="0" w:color="auto"/>
      </w:divBdr>
    </w:div>
    <w:div w:id="2079130717">
      <w:bodyDiv w:val="1"/>
      <w:marLeft w:val="0"/>
      <w:marRight w:val="0"/>
      <w:marTop w:val="0"/>
      <w:marBottom w:val="0"/>
      <w:divBdr>
        <w:top w:val="none" w:sz="0" w:space="0" w:color="auto"/>
        <w:left w:val="none" w:sz="0" w:space="0" w:color="auto"/>
        <w:bottom w:val="none" w:sz="0" w:space="0" w:color="auto"/>
        <w:right w:val="none" w:sz="0" w:space="0" w:color="auto"/>
      </w:divBdr>
    </w:div>
    <w:div w:id="2081782560">
      <w:bodyDiv w:val="1"/>
      <w:marLeft w:val="0"/>
      <w:marRight w:val="0"/>
      <w:marTop w:val="0"/>
      <w:marBottom w:val="0"/>
      <w:divBdr>
        <w:top w:val="none" w:sz="0" w:space="0" w:color="auto"/>
        <w:left w:val="none" w:sz="0" w:space="0" w:color="auto"/>
        <w:bottom w:val="none" w:sz="0" w:space="0" w:color="auto"/>
        <w:right w:val="none" w:sz="0" w:space="0" w:color="auto"/>
      </w:divBdr>
    </w:div>
    <w:div w:id="2085182366">
      <w:bodyDiv w:val="1"/>
      <w:marLeft w:val="0"/>
      <w:marRight w:val="0"/>
      <w:marTop w:val="0"/>
      <w:marBottom w:val="0"/>
      <w:divBdr>
        <w:top w:val="none" w:sz="0" w:space="0" w:color="auto"/>
        <w:left w:val="none" w:sz="0" w:space="0" w:color="auto"/>
        <w:bottom w:val="none" w:sz="0" w:space="0" w:color="auto"/>
        <w:right w:val="none" w:sz="0" w:space="0" w:color="auto"/>
      </w:divBdr>
    </w:div>
    <w:div w:id="2086493361">
      <w:bodyDiv w:val="1"/>
      <w:marLeft w:val="0"/>
      <w:marRight w:val="0"/>
      <w:marTop w:val="0"/>
      <w:marBottom w:val="0"/>
      <w:divBdr>
        <w:top w:val="none" w:sz="0" w:space="0" w:color="auto"/>
        <w:left w:val="none" w:sz="0" w:space="0" w:color="auto"/>
        <w:bottom w:val="none" w:sz="0" w:space="0" w:color="auto"/>
        <w:right w:val="none" w:sz="0" w:space="0" w:color="auto"/>
      </w:divBdr>
    </w:div>
    <w:div w:id="2089645840">
      <w:bodyDiv w:val="1"/>
      <w:marLeft w:val="0"/>
      <w:marRight w:val="0"/>
      <w:marTop w:val="0"/>
      <w:marBottom w:val="0"/>
      <w:divBdr>
        <w:top w:val="none" w:sz="0" w:space="0" w:color="auto"/>
        <w:left w:val="none" w:sz="0" w:space="0" w:color="auto"/>
        <w:bottom w:val="none" w:sz="0" w:space="0" w:color="auto"/>
        <w:right w:val="none" w:sz="0" w:space="0" w:color="auto"/>
      </w:divBdr>
    </w:div>
    <w:div w:id="2090694025">
      <w:bodyDiv w:val="1"/>
      <w:marLeft w:val="0"/>
      <w:marRight w:val="0"/>
      <w:marTop w:val="0"/>
      <w:marBottom w:val="0"/>
      <w:divBdr>
        <w:top w:val="none" w:sz="0" w:space="0" w:color="auto"/>
        <w:left w:val="none" w:sz="0" w:space="0" w:color="auto"/>
        <w:bottom w:val="none" w:sz="0" w:space="0" w:color="auto"/>
        <w:right w:val="none" w:sz="0" w:space="0" w:color="auto"/>
      </w:divBdr>
    </w:div>
    <w:div w:id="2101951707">
      <w:bodyDiv w:val="1"/>
      <w:marLeft w:val="0"/>
      <w:marRight w:val="0"/>
      <w:marTop w:val="0"/>
      <w:marBottom w:val="0"/>
      <w:divBdr>
        <w:top w:val="none" w:sz="0" w:space="0" w:color="auto"/>
        <w:left w:val="none" w:sz="0" w:space="0" w:color="auto"/>
        <w:bottom w:val="none" w:sz="0" w:space="0" w:color="auto"/>
        <w:right w:val="none" w:sz="0" w:space="0" w:color="auto"/>
      </w:divBdr>
    </w:div>
    <w:div w:id="2102022190">
      <w:bodyDiv w:val="1"/>
      <w:marLeft w:val="0"/>
      <w:marRight w:val="0"/>
      <w:marTop w:val="0"/>
      <w:marBottom w:val="0"/>
      <w:divBdr>
        <w:top w:val="none" w:sz="0" w:space="0" w:color="auto"/>
        <w:left w:val="none" w:sz="0" w:space="0" w:color="auto"/>
        <w:bottom w:val="none" w:sz="0" w:space="0" w:color="auto"/>
        <w:right w:val="none" w:sz="0" w:space="0" w:color="auto"/>
      </w:divBdr>
    </w:div>
    <w:div w:id="2102293061">
      <w:bodyDiv w:val="1"/>
      <w:marLeft w:val="0"/>
      <w:marRight w:val="0"/>
      <w:marTop w:val="0"/>
      <w:marBottom w:val="0"/>
      <w:divBdr>
        <w:top w:val="none" w:sz="0" w:space="0" w:color="auto"/>
        <w:left w:val="none" w:sz="0" w:space="0" w:color="auto"/>
        <w:bottom w:val="none" w:sz="0" w:space="0" w:color="auto"/>
        <w:right w:val="none" w:sz="0" w:space="0" w:color="auto"/>
      </w:divBdr>
    </w:div>
    <w:div w:id="2111389681">
      <w:bodyDiv w:val="1"/>
      <w:marLeft w:val="0"/>
      <w:marRight w:val="0"/>
      <w:marTop w:val="0"/>
      <w:marBottom w:val="0"/>
      <w:divBdr>
        <w:top w:val="none" w:sz="0" w:space="0" w:color="auto"/>
        <w:left w:val="none" w:sz="0" w:space="0" w:color="auto"/>
        <w:bottom w:val="none" w:sz="0" w:space="0" w:color="auto"/>
        <w:right w:val="none" w:sz="0" w:space="0" w:color="auto"/>
      </w:divBdr>
    </w:div>
    <w:div w:id="2125271850">
      <w:bodyDiv w:val="1"/>
      <w:marLeft w:val="0"/>
      <w:marRight w:val="0"/>
      <w:marTop w:val="0"/>
      <w:marBottom w:val="0"/>
      <w:divBdr>
        <w:top w:val="none" w:sz="0" w:space="0" w:color="auto"/>
        <w:left w:val="none" w:sz="0" w:space="0" w:color="auto"/>
        <w:bottom w:val="none" w:sz="0" w:space="0" w:color="auto"/>
        <w:right w:val="none" w:sz="0" w:space="0" w:color="auto"/>
      </w:divBdr>
    </w:div>
    <w:div w:id="2125611665">
      <w:bodyDiv w:val="1"/>
      <w:marLeft w:val="0"/>
      <w:marRight w:val="0"/>
      <w:marTop w:val="0"/>
      <w:marBottom w:val="0"/>
      <w:divBdr>
        <w:top w:val="none" w:sz="0" w:space="0" w:color="auto"/>
        <w:left w:val="none" w:sz="0" w:space="0" w:color="auto"/>
        <w:bottom w:val="none" w:sz="0" w:space="0" w:color="auto"/>
        <w:right w:val="none" w:sz="0" w:space="0" w:color="auto"/>
      </w:divBdr>
    </w:div>
    <w:div w:id="2135294779">
      <w:bodyDiv w:val="1"/>
      <w:marLeft w:val="0"/>
      <w:marRight w:val="0"/>
      <w:marTop w:val="0"/>
      <w:marBottom w:val="0"/>
      <w:divBdr>
        <w:top w:val="none" w:sz="0" w:space="0" w:color="auto"/>
        <w:left w:val="none" w:sz="0" w:space="0" w:color="auto"/>
        <w:bottom w:val="none" w:sz="0" w:space="0" w:color="auto"/>
        <w:right w:val="none" w:sz="0" w:space="0" w:color="auto"/>
      </w:divBdr>
    </w:div>
    <w:div w:id="2139755185">
      <w:bodyDiv w:val="1"/>
      <w:marLeft w:val="0"/>
      <w:marRight w:val="0"/>
      <w:marTop w:val="0"/>
      <w:marBottom w:val="0"/>
      <w:divBdr>
        <w:top w:val="none" w:sz="0" w:space="0" w:color="auto"/>
        <w:left w:val="none" w:sz="0" w:space="0" w:color="auto"/>
        <w:bottom w:val="none" w:sz="0" w:space="0" w:color="auto"/>
        <w:right w:val="none" w:sz="0" w:space="0" w:color="auto"/>
      </w:divBdr>
    </w:div>
    <w:div w:id="2144762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jp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hyperlink" Target="https://thuvienphapluat.vn/van-ban/cong-nghe-thong-tin/nghi-dinh-85-2016-nd-cp-bao-dam-an-toan-he-thong-thong-tin-theo-cap-do-317475.aspx" TargetMode="External"/><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8.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D2B6A-7089-4F39-B26A-7E93EDD0F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TotalTime>
  <Pages>229</Pages>
  <Words>35253</Words>
  <Characters>200948</Characters>
  <Application>Microsoft Office Word</Application>
  <DocSecurity>0</DocSecurity>
  <Lines>1674</Lines>
  <Paragraphs>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Thuy Nguyen</cp:lastModifiedBy>
  <cp:revision>722</cp:revision>
  <dcterms:created xsi:type="dcterms:W3CDTF">2022-08-29T06:56:00Z</dcterms:created>
  <dcterms:modified xsi:type="dcterms:W3CDTF">2022-09-07T09:15:00Z</dcterms:modified>
</cp:coreProperties>
</file>